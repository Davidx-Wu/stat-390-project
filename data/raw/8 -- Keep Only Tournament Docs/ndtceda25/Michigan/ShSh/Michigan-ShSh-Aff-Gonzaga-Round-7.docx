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BB9B1" w14:textId="1A4F1B71" w:rsidR="00822F53" w:rsidRDefault="00822F53" w:rsidP="00822F53">
      <w:pPr>
        <w:pStyle w:val="Heading1"/>
      </w:pPr>
      <w:r>
        <w:t xml:space="preserve">1AC---Gonzaga---Round </w:t>
      </w:r>
      <w:r w:rsidR="00D047CD">
        <w:t>7</w:t>
      </w:r>
    </w:p>
    <w:p w14:paraId="49BF8328" w14:textId="77777777" w:rsidR="00822F53" w:rsidRDefault="00822F53" w:rsidP="00822F53">
      <w:pPr>
        <w:pStyle w:val="Heading2"/>
      </w:pPr>
      <w:r>
        <w:lastRenderedPageBreak/>
        <w:t>Plan</w:t>
      </w:r>
    </w:p>
    <w:p w14:paraId="531776CA" w14:textId="77777777" w:rsidR="00822F53" w:rsidRDefault="00822F53" w:rsidP="00822F53">
      <w:pPr>
        <w:pStyle w:val="Heading4"/>
      </w:pPr>
      <w:r>
        <w:t>The United States federal government should substantially strengthen collective bargaining rights for federal workers.</w:t>
      </w:r>
    </w:p>
    <w:p w14:paraId="4634F461" w14:textId="77777777" w:rsidR="00822F53" w:rsidRDefault="00822F53" w:rsidP="00822F53">
      <w:pPr>
        <w:pStyle w:val="Heading2"/>
      </w:pPr>
      <w:r>
        <w:lastRenderedPageBreak/>
        <w:t>Advantage---Doctrine</w:t>
      </w:r>
    </w:p>
    <w:p w14:paraId="789014A3" w14:textId="77777777" w:rsidR="00822F53" w:rsidRPr="00686D0B" w:rsidRDefault="00822F53" w:rsidP="00822F53">
      <w:pPr>
        <w:pStyle w:val="Heading4"/>
      </w:pPr>
      <w:r>
        <w:t>Advantage One---</w:t>
      </w:r>
      <w:r w:rsidRPr="00686D0B">
        <w:rPr>
          <w:u w:val="single"/>
        </w:rPr>
        <w:t>DOCTRINE</w:t>
      </w:r>
      <w:r>
        <w:t>:</w:t>
      </w:r>
    </w:p>
    <w:p w14:paraId="4A74A487" w14:textId="77777777" w:rsidR="00822F53" w:rsidRPr="00EC4FBD" w:rsidRDefault="00822F53" w:rsidP="00822F53">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77D8BDDC" w14:textId="77777777" w:rsidR="00822F53" w:rsidRPr="00F64244" w:rsidRDefault="00822F53" w:rsidP="00822F53">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50F89390" w14:textId="77777777" w:rsidR="00822F53" w:rsidRPr="00F64244" w:rsidRDefault="00822F53" w:rsidP="00822F53">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6B41D1DA" w14:textId="77777777" w:rsidR="00822F53" w:rsidRPr="00F64244" w:rsidRDefault="00822F53" w:rsidP="00822F53">
      <w:pPr>
        <w:rPr>
          <w:sz w:val="16"/>
        </w:rPr>
      </w:pPr>
      <w:r w:rsidRPr="00F64244">
        <w:rPr>
          <w:sz w:val="16"/>
        </w:rPr>
        <w:t>The Trump administration’s actions end collective bargaining for more than 1 million workers</w:t>
      </w:r>
    </w:p>
    <w:p w14:paraId="571C9087" w14:textId="77777777" w:rsidR="00822F53" w:rsidRPr="00F64244" w:rsidRDefault="00822F53" w:rsidP="00822F53">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7DE18074" w14:textId="77777777" w:rsidR="00822F53" w:rsidRPr="00F64244" w:rsidRDefault="00822F53" w:rsidP="00822F53">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4F09D42E" w14:textId="77777777" w:rsidR="00822F53" w:rsidRPr="00F64244" w:rsidRDefault="00822F53" w:rsidP="00822F53">
      <w:pPr>
        <w:rPr>
          <w:sz w:val="16"/>
        </w:rPr>
      </w:pPr>
      <w:r w:rsidRPr="00F64244">
        <w:rPr>
          <w:sz w:val="16"/>
        </w:rPr>
        <w:t>Many of the affected workers do not have a national security role</w:t>
      </w:r>
    </w:p>
    <w:p w14:paraId="471DD43C" w14:textId="77777777" w:rsidR="00822F53" w:rsidRPr="00F64244" w:rsidRDefault="00822F53" w:rsidP="00822F53">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5E63CE5F" w14:textId="77777777" w:rsidR="00822F53" w:rsidRPr="00F64244" w:rsidRDefault="00822F53" w:rsidP="00822F53">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35F104C7" w14:textId="77777777" w:rsidR="00822F53" w:rsidRPr="00F64244" w:rsidRDefault="00822F53" w:rsidP="00822F53">
      <w:pPr>
        <w:rPr>
          <w:sz w:val="16"/>
        </w:rPr>
      </w:pPr>
      <w:r w:rsidRPr="00F64244">
        <w:rPr>
          <w:sz w:val="16"/>
        </w:rPr>
        <w:t>Ending collective bargaining for federal workers harms both workers and the public</w:t>
      </w:r>
    </w:p>
    <w:p w14:paraId="7A512034" w14:textId="77777777" w:rsidR="00822F53" w:rsidRPr="00F64244" w:rsidRDefault="00822F53" w:rsidP="00822F53">
      <w:pPr>
        <w:rPr>
          <w:sz w:val="16"/>
        </w:rPr>
      </w:pPr>
      <w:r w:rsidRPr="00F64244">
        <w:rPr>
          <w:sz w:val="16"/>
        </w:rPr>
        <w:lastRenderedPageBreak/>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154D69E6" w14:textId="77777777" w:rsidR="00822F53" w:rsidRPr="00F64244" w:rsidRDefault="00822F53" w:rsidP="00822F53">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55E44B89" w14:textId="77777777" w:rsidR="00822F53" w:rsidRPr="00F64244" w:rsidRDefault="00822F53" w:rsidP="00822F53">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32329C57" w14:textId="77777777" w:rsidR="00822F53" w:rsidRPr="00F64244" w:rsidRDefault="00822F53" w:rsidP="00822F53">
      <w:pPr>
        <w:rPr>
          <w:sz w:val="16"/>
        </w:rPr>
      </w:pPr>
      <w:r w:rsidRPr="00F64244">
        <w:rPr>
          <w:sz w:val="16"/>
        </w:rPr>
        <w:t>Conclusion</w:t>
      </w:r>
    </w:p>
    <w:p w14:paraId="5AA479B7" w14:textId="77777777" w:rsidR="00822F53" w:rsidRPr="00F64244" w:rsidRDefault="00822F53" w:rsidP="00822F53">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72DE3F96" w14:textId="77777777" w:rsidR="00822F53" w:rsidRPr="00F64244" w:rsidRDefault="00822F53" w:rsidP="00822F53">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533A6317" w14:textId="77777777" w:rsidR="00822F53" w:rsidRPr="00EC4FBD" w:rsidRDefault="00822F53" w:rsidP="00822F53">
      <w:pPr>
        <w:pStyle w:val="Heading4"/>
      </w:pPr>
      <w:r>
        <w:t xml:space="preserve">He’s targeting </w:t>
      </w:r>
      <w:r>
        <w:rPr>
          <w:u w:val="single"/>
        </w:rPr>
        <w:t>every</w:t>
      </w:r>
      <w:r>
        <w:t xml:space="preserve"> agency that resists him. </w:t>
      </w:r>
    </w:p>
    <w:p w14:paraId="01F83E1A" w14:textId="77777777" w:rsidR="00822F53" w:rsidRPr="00B523D9" w:rsidRDefault="00822F53" w:rsidP="00822F53">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2B732FA2" w14:textId="77777777" w:rsidR="00822F53" w:rsidRPr="00EC4FBD" w:rsidRDefault="00822F53" w:rsidP="00822F53">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7CF71891" w14:textId="77777777" w:rsidR="00822F53" w:rsidRPr="00B523D9" w:rsidRDefault="00822F53" w:rsidP="00822F53">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2E7664CB" w14:textId="77777777" w:rsidR="00822F53" w:rsidRPr="00B523D9" w:rsidRDefault="00822F53" w:rsidP="00822F53">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0F058BCD" w14:textId="77777777" w:rsidR="00822F53" w:rsidRPr="00B523D9" w:rsidRDefault="00822F53" w:rsidP="00822F53">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62D0F8F5" w14:textId="77777777" w:rsidR="00822F53" w:rsidRPr="00B523D9" w:rsidRDefault="00822F53" w:rsidP="00822F53">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05EBC5C5" w14:textId="77777777" w:rsidR="00822F53" w:rsidRPr="00B523D9" w:rsidRDefault="00822F53" w:rsidP="00822F53">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410EC639" w14:textId="77777777" w:rsidR="00822F53" w:rsidRPr="00B523D9" w:rsidRDefault="00822F53" w:rsidP="00822F53">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6ED74043" w14:textId="77777777" w:rsidR="00822F53" w:rsidRPr="00EC4FBD" w:rsidRDefault="00822F53" w:rsidP="00822F53">
      <w:pPr>
        <w:pStyle w:val="Heading4"/>
      </w:pPr>
      <w:r>
        <w:t xml:space="preserve">Weakened bargaining powers enables a </w:t>
      </w:r>
      <w:r>
        <w:rPr>
          <w:u w:val="single"/>
        </w:rPr>
        <w:t>rogue executive</w:t>
      </w:r>
      <w:r>
        <w:t xml:space="preserve">. </w:t>
      </w:r>
    </w:p>
    <w:p w14:paraId="52C93616" w14:textId="77777777" w:rsidR="00822F53" w:rsidRPr="00DD389F" w:rsidRDefault="00822F53" w:rsidP="00822F53">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0C2CCBA1" w14:textId="77777777" w:rsidR="00822F53" w:rsidRPr="00DD389F" w:rsidRDefault="00822F53" w:rsidP="00822F53">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2D8C869A" w14:textId="77777777" w:rsidR="00822F53" w:rsidRPr="00DD389F" w:rsidRDefault="00822F53" w:rsidP="00822F53">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031494BF" w14:textId="77777777" w:rsidR="00822F53" w:rsidRPr="00DD389F" w:rsidRDefault="00822F53" w:rsidP="00822F53">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w:t>
      </w:r>
      <w:r w:rsidRPr="00DD389F">
        <w:rPr>
          <w:sz w:val="16"/>
        </w:rPr>
        <w:lastRenderedPageBreak/>
        <w:t xml:space="preserve">“ruling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479B0BD9" w14:textId="77777777" w:rsidR="00822F53" w:rsidRPr="00DD389F" w:rsidRDefault="00822F53" w:rsidP="00822F53">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222260F9" w14:textId="77777777" w:rsidR="00822F53" w:rsidRPr="00DD389F" w:rsidRDefault="00822F53" w:rsidP="00822F53">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BEEF279" w14:textId="77777777" w:rsidR="00822F53" w:rsidRPr="00DD389F" w:rsidRDefault="00822F53" w:rsidP="00822F53">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8D8C068" w14:textId="77777777" w:rsidR="00822F53" w:rsidRDefault="00822F53" w:rsidP="00822F53">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6E5A3550" w14:textId="77777777" w:rsidR="00822F53" w:rsidRDefault="00822F53" w:rsidP="00822F53">
      <w:pPr>
        <w:pStyle w:val="Heading4"/>
      </w:pPr>
      <w:r>
        <w:lastRenderedPageBreak/>
        <w:t xml:space="preserve">Weak separation of powers risks </w:t>
      </w:r>
      <w:r w:rsidRPr="00EC4FBD">
        <w:rPr>
          <w:u w:val="single"/>
        </w:rPr>
        <w:t>extinction</w:t>
      </w:r>
      <w:r>
        <w:t>.</w:t>
      </w:r>
    </w:p>
    <w:p w14:paraId="15BC2E9C" w14:textId="77777777" w:rsidR="00822F53" w:rsidRPr="00854A30" w:rsidRDefault="00822F53" w:rsidP="00822F53">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6F54C38D" w14:textId="77777777" w:rsidR="00822F53" w:rsidRPr="00EC4FBD" w:rsidRDefault="00822F53" w:rsidP="00822F53">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21DEF0DC" w14:textId="77777777" w:rsidR="00822F53" w:rsidRPr="00AD0FCE" w:rsidRDefault="00822F53" w:rsidP="00822F53">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00CAEC7C" w14:textId="77777777" w:rsidR="00822F53" w:rsidRPr="00AD0FCE" w:rsidRDefault="00822F53" w:rsidP="00822F53">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03DF0C3F" w14:textId="77777777" w:rsidR="00822F53" w:rsidRPr="00AD0FCE" w:rsidRDefault="00822F53" w:rsidP="00822F53">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1EE56D09" w14:textId="77777777" w:rsidR="00822F53" w:rsidRPr="00AD0FCE" w:rsidRDefault="00822F53" w:rsidP="00822F53">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6294AE51" w14:textId="77777777" w:rsidR="00822F53" w:rsidRPr="00AD0FCE" w:rsidRDefault="00822F53" w:rsidP="00822F53">
      <w:pPr>
        <w:rPr>
          <w:sz w:val="16"/>
        </w:rPr>
      </w:pPr>
      <w:r w:rsidRPr="00AD0FCE">
        <w:rPr>
          <w:sz w:val="16"/>
        </w:rPr>
        <w:t>I am a child of the nuclear age.</w:t>
      </w:r>
    </w:p>
    <w:p w14:paraId="7CF0553E" w14:textId="77777777" w:rsidR="00822F53" w:rsidRPr="00AD0FCE" w:rsidRDefault="00822F53" w:rsidP="00822F53">
      <w:pPr>
        <w:rPr>
          <w:sz w:val="16"/>
        </w:rPr>
      </w:pPr>
      <w:r w:rsidRPr="00AD0FCE">
        <w:rPr>
          <w:sz w:val="16"/>
        </w:rPr>
        <w:t>&lt;&lt;PARAGRAPH BREAKS PAUSE&gt;&gt;</w:t>
      </w:r>
    </w:p>
    <w:p w14:paraId="2B031EC4" w14:textId="77777777" w:rsidR="00822F53" w:rsidRPr="0077151C" w:rsidRDefault="00822F53" w:rsidP="00822F53">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31C006C4" w14:textId="77777777" w:rsidR="00822F53" w:rsidRPr="00AD0FCE" w:rsidRDefault="00822F53" w:rsidP="00822F53">
      <w:pPr>
        <w:rPr>
          <w:sz w:val="16"/>
        </w:rPr>
      </w:pPr>
      <w:r w:rsidRPr="00AD0FCE">
        <w:rPr>
          <w:sz w:val="16"/>
        </w:rPr>
        <w:t>&lt;&lt;PARAGRAPH BREAKS RESUME&gt;&gt;</w:t>
      </w:r>
    </w:p>
    <w:p w14:paraId="2ED06492" w14:textId="77777777" w:rsidR="00822F53" w:rsidRPr="006D190D" w:rsidRDefault="00822F53" w:rsidP="00822F53">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0BAF06F0" w14:textId="77777777" w:rsidR="00822F53" w:rsidRDefault="00822F53" w:rsidP="00822F53">
      <w:pPr>
        <w:pStyle w:val="Heading4"/>
      </w:pPr>
      <w:r>
        <w:lastRenderedPageBreak/>
        <w:t xml:space="preserve">Trump’s push </w:t>
      </w:r>
      <w:r w:rsidRPr="00EC4FBD">
        <w:rPr>
          <w:u w:val="single"/>
        </w:rPr>
        <w:t>hinders management</w:t>
      </w:r>
      <w:r>
        <w:t xml:space="preserve"> and </w:t>
      </w:r>
      <w:r w:rsidRPr="00EC4FBD">
        <w:rPr>
          <w:u w:val="single"/>
        </w:rPr>
        <w:t>chills regulation</w:t>
      </w:r>
      <w:r>
        <w:t>.</w:t>
      </w:r>
    </w:p>
    <w:p w14:paraId="54A9ED1E" w14:textId="77777777" w:rsidR="00822F53" w:rsidRPr="001B5E67" w:rsidRDefault="00822F53" w:rsidP="00822F53">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15FA8020" w14:textId="77777777" w:rsidR="00822F53" w:rsidRPr="001B5E67" w:rsidRDefault="00822F53" w:rsidP="00822F53">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46121880" w14:textId="77777777" w:rsidR="00822F53" w:rsidRPr="001B5E67" w:rsidRDefault="00822F53" w:rsidP="00822F53">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3F42CE47" w14:textId="77777777" w:rsidR="00822F53" w:rsidRPr="001B5E67" w:rsidRDefault="00822F53" w:rsidP="00822F53">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00F0433A" w14:textId="77777777" w:rsidR="00822F53" w:rsidRPr="001B5E67" w:rsidRDefault="00822F53" w:rsidP="00822F53">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1C4FBBD9" w14:textId="77777777" w:rsidR="00822F53" w:rsidRPr="001B5E67" w:rsidRDefault="00822F53" w:rsidP="00822F53">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39E63B04" w14:textId="77777777" w:rsidR="00822F53" w:rsidRPr="001B5E67" w:rsidRDefault="00822F53" w:rsidP="00822F53">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5072DCDC" w14:textId="77777777" w:rsidR="00822F53" w:rsidRPr="001B5E67" w:rsidRDefault="00822F53" w:rsidP="00822F53">
      <w:pPr>
        <w:rPr>
          <w:sz w:val="16"/>
        </w:rPr>
      </w:pPr>
      <w:r w:rsidRPr="001B5E67">
        <w:rPr>
          <w:sz w:val="16"/>
        </w:rPr>
        <w:t>Announced and planned job cuts by DOGE amount to a staggering 275,000 positions across 27 US agencies</w:t>
      </w:r>
    </w:p>
    <w:p w14:paraId="618FC254" w14:textId="77777777" w:rsidR="00822F53" w:rsidRPr="001B5E67" w:rsidRDefault="00822F53" w:rsidP="00822F53">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631F0B9F" w14:textId="77777777" w:rsidR="00822F53" w:rsidRPr="001B5E67" w:rsidRDefault="00822F53" w:rsidP="00822F53">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390DBD4F" w14:textId="77777777" w:rsidR="00822F53" w:rsidRPr="001B5E67" w:rsidRDefault="00822F53" w:rsidP="00822F53">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5F2464C7" w14:textId="77777777" w:rsidR="00822F53" w:rsidRPr="001B5E67" w:rsidRDefault="00822F53" w:rsidP="00822F53">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123B0169" w14:textId="77777777" w:rsidR="00822F53" w:rsidRPr="001B5E67" w:rsidRDefault="00822F53" w:rsidP="00822F53">
      <w:pPr>
        <w:rPr>
          <w:sz w:val="16"/>
        </w:rPr>
      </w:pPr>
      <w:r w:rsidRPr="001B5E67">
        <w:rPr>
          <w:sz w:val="16"/>
        </w:rPr>
        <w:t>Enter DOGE</w:t>
      </w:r>
    </w:p>
    <w:p w14:paraId="7CB1C7D2" w14:textId="77777777" w:rsidR="00822F53" w:rsidRPr="001B5E67" w:rsidRDefault="00822F53" w:rsidP="00822F53">
      <w:pPr>
        <w:rPr>
          <w:sz w:val="16"/>
        </w:rPr>
      </w:pPr>
      <w:r w:rsidRPr="001B5E67">
        <w:rPr>
          <w:sz w:val="16"/>
        </w:rPr>
        <w:lastRenderedPageBreak/>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4B4BC9B6" w14:textId="77777777" w:rsidR="00822F53" w:rsidRPr="001B5E67" w:rsidRDefault="00822F53" w:rsidP="00822F53">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35861FDD" w14:textId="77777777" w:rsidR="00822F53" w:rsidRPr="001B5E67" w:rsidRDefault="00822F53" w:rsidP="00822F53">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75812578" w14:textId="77777777" w:rsidR="00822F53" w:rsidRPr="001B5E67" w:rsidRDefault="00822F53" w:rsidP="00822F53">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768751AB" w14:textId="77777777" w:rsidR="00822F53" w:rsidRPr="001B5E67" w:rsidRDefault="00822F53" w:rsidP="00822F53">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40550EAC" w14:textId="77777777" w:rsidR="00822F53" w:rsidRPr="001B5E67" w:rsidRDefault="00822F53" w:rsidP="00822F53">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1A20B893" w14:textId="77777777" w:rsidR="00822F53" w:rsidRPr="001B5E67" w:rsidRDefault="00822F53" w:rsidP="00822F53">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74559BF1" w14:textId="77777777" w:rsidR="00822F53" w:rsidRPr="001B5E67" w:rsidRDefault="00822F53" w:rsidP="00822F53">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134C63C4" w14:textId="77777777" w:rsidR="00822F53" w:rsidRPr="001B5E67" w:rsidRDefault="00822F53" w:rsidP="00822F53">
      <w:pPr>
        <w:rPr>
          <w:sz w:val="16"/>
        </w:rPr>
      </w:pPr>
      <w:r w:rsidRPr="001B5E67">
        <w:rPr>
          <w:sz w:val="16"/>
        </w:rPr>
        <w:t>Dismantling the bureaucracy</w:t>
      </w:r>
    </w:p>
    <w:p w14:paraId="749C0960" w14:textId="77777777" w:rsidR="00822F53" w:rsidRPr="001B5E67" w:rsidRDefault="00822F53" w:rsidP="00822F53">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2120AA67" w14:textId="77777777" w:rsidR="00822F53" w:rsidRDefault="00822F53" w:rsidP="00822F53">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7D35F513" w14:textId="77777777" w:rsidR="00822F53" w:rsidRPr="00325AE8" w:rsidRDefault="00822F53" w:rsidP="00822F53">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1A07DAEE" w14:textId="77777777" w:rsidR="00822F53" w:rsidRPr="00DD0884" w:rsidRDefault="00822F53" w:rsidP="00822F53">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3A66AE35" w14:textId="77777777" w:rsidR="00822F53" w:rsidRPr="00DD0884" w:rsidRDefault="00822F53" w:rsidP="00822F53">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slashed its </w:t>
      </w:r>
      <w:r w:rsidRPr="008F5503">
        <w:rPr>
          <w:rStyle w:val="StyleUnderline"/>
        </w:rPr>
        <w:lastRenderedPageBreak/>
        <w:t>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1036079D" w14:textId="77777777" w:rsidR="00822F53" w:rsidRPr="00DD0884" w:rsidRDefault="00822F53" w:rsidP="00822F53">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3CEDC25" w14:textId="77777777" w:rsidR="00822F53" w:rsidRPr="00DD0884" w:rsidRDefault="00822F53" w:rsidP="00822F53">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31E01D35" w14:textId="77777777" w:rsidR="00822F53" w:rsidRPr="00DD0884" w:rsidRDefault="00822F53" w:rsidP="00822F53">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7DCD42B5" w14:textId="77777777" w:rsidR="00822F53" w:rsidRPr="00DD0884" w:rsidRDefault="00822F53" w:rsidP="00822F53">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6850C65" w14:textId="77777777" w:rsidR="00822F53" w:rsidRPr="00DD0884" w:rsidRDefault="00822F53" w:rsidP="00822F53">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939553B" w14:textId="77777777" w:rsidR="00822F53" w:rsidRPr="00DD0884" w:rsidRDefault="00822F53" w:rsidP="00822F53">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2787B0C5" w14:textId="77777777" w:rsidR="00822F53" w:rsidRPr="00DD0884" w:rsidRDefault="00822F53" w:rsidP="00822F53">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B95449E" w14:textId="77777777" w:rsidR="00822F53" w:rsidRPr="00DD0884" w:rsidRDefault="00822F53" w:rsidP="00822F53">
      <w:pPr>
        <w:rPr>
          <w:rStyle w:val="Heading4Char"/>
        </w:rPr>
      </w:pPr>
      <w:r w:rsidRPr="0059330E">
        <w:rPr>
          <w:sz w:val="16"/>
        </w:rPr>
        <w:lastRenderedPageBreak/>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8762D13" w14:textId="77777777" w:rsidR="00822F53" w:rsidRPr="00DD0884" w:rsidRDefault="00822F53" w:rsidP="00822F53">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78AC1D45" w14:textId="77777777" w:rsidR="00822F53" w:rsidRPr="00DD0884" w:rsidRDefault="00822F53" w:rsidP="00822F53">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DEBEB6E" w14:textId="77777777" w:rsidR="00822F53" w:rsidRPr="006864FC" w:rsidRDefault="00822F53" w:rsidP="00822F53">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5EB3D578" w14:textId="77777777" w:rsidR="00822F53" w:rsidRPr="008366A7" w:rsidRDefault="00822F53" w:rsidP="00822F53">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341135D6" w14:textId="77777777" w:rsidR="00822F53" w:rsidRPr="00AF10DC" w:rsidRDefault="00822F53" w:rsidP="00822F53">
      <w:pPr>
        <w:rPr>
          <w:sz w:val="16"/>
        </w:rPr>
      </w:pPr>
      <w:r w:rsidRPr="00AF10DC">
        <w:rPr>
          <w:sz w:val="16"/>
        </w:rPr>
        <w:t>Best-Case Scenario: Weakening the Civil Service Risk Management Role</w:t>
      </w:r>
    </w:p>
    <w:p w14:paraId="134B1309" w14:textId="77777777" w:rsidR="00822F53" w:rsidRPr="00AF10DC" w:rsidRDefault="00822F53" w:rsidP="00822F53">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4225EDE7" w14:textId="77777777" w:rsidR="00822F53" w:rsidRPr="00AF10DC" w:rsidRDefault="00822F53" w:rsidP="00822F53">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44248225" w14:textId="77777777" w:rsidR="00822F53" w:rsidRPr="00AF10DC" w:rsidRDefault="00822F53" w:rsidP="00822F53">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47A1AD5E" w14:textId="77777777" w:rsidR="00822F53" w:rsidRPr="00AF10DC" w:rsidRDefault="00822F53" w:rsidP="00822F53">
      <w:pPr>
        <w:rPr>
          <w:sz w:val="16"/>
        </w:rPr>
      </w:pPr>
      <w:r w:rsidRPr="00AF10DC">
        <w:rPr>
          <w:sz w:val="16"/>
        </w:rPr>
        <w:lastRenderedPageBreak/>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2084C684" w14:textId="77777777" w:rsidR="00822F53" w:rsidRPr="00AF10DC" w:rsidRDefault="00822F53" w:rsidP="00822F53">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20C087DA" w14:textId="77777777" w:rsidR="00822F53" w:rsidRPr="00AF10DC" w:rsidRDefault="00822F53" w:rsidP="00822F53">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15287E21" w14:textId="77777777" w:rsidR="00822F53" w:rsidRPr="00AF10DC" w:rsidRDefault="00822F53" w:rsidP="00822F53">
      <w:pPr>
        <w:rPr>
          <w:sz w:val="16"/>
        </w:rPr>
      </w:pPr>
      <w:r w:rsidRPr="00AF10DC">
        <w:rPr>
          <w:sz w:val="16"/>
        </w:rPr>
        <w:t>Worst-Case Scenario: Harming National Security</w:t>
      </w:r>
    </w:p>
    <w:p w14:paraId="4D7B79DA" w14:textId="77777777" w:rsidR="00822F53" w:rsidRPr="00AF10DC" w:rsidRDefault="00822F53" w:rsidP="00822F53">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4FE6D13" w14:textId="77777777" w:rsidR="00822F53" w:rsidRPr="00AF10DC" w:rsidRDefault="00822F53" w:rsidP="00822F53">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FAB3350" w14:textId="77777777" w:rsidR="00822F53" w:rsidRPr="00AF10DC" w:rsidRDefault="00822F53" w:rsidP="00822F53">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65DC73DB" w14:textId="77777777" w:rsidR="00822F53" w:rsidRPr="00AF10DC" w:rsidRDefault="00822F53" w:rsidP="00822F53">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555572B2" w14:textId="77777777" w:rsidR="00822F53" w:rsidRPr="00AF10DC" w:rsidRDefault="00822F53" w:rsidP="00822F53">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t>
      </w:r>
      <w:r w:rsidRPr="00565F4A">
        <w:rPr>
          <w:rStyle w:val="StyleUnderline"/>
        </w:rPr>
        <w:lastRenderedPageBreak/>
        <w:t xml:space="preserve">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4A1E0435" w14:textId="77777777" w:rsidR="00822F53" w:rsidRPr="00AF10DC" w:rsidRDefault="00822F53" w:rsidP="00822F53">
      <w:pPr>
        <w:rPr>
          <w:sz w:val="16"/>
        </w:rPr>
      </w:pPr>
      <w:r w:rsidRPr="00AF10DC">
        <w:rPr>
          <w:sz w:val="16"/>
        </w:rPr>
        <w:t>Why Shouldn’t the President Get a Say?</w:t>
      </w:r>
    </w:p>
    <w:p w14:paraId="7C945485" w14:textId="77777777" w:rsidR="00822F53" w:rsidRPr="00AF10DC" w:rsidRDefault="00822F53" w:rsidP="00822F53">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17B6867" w14:textId="77777777" w:rsidR="00822F53" w:rsidRPr="00AF10DC" w:rsidRDefault="00822F53" w:rsidP="00822F53">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6611B72" w14:textId="77777777" w:rsidR="00822F53" w:rsidRPr="00AF10DC" w:rsidRDefault="00822F53" w:rsidP="00822F53">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666D10F" w14:textId="77777777" w:rsidR="00822F53" w:rsidRPr="00AF10DC" w:rsidRDefault="00822F53" w:rsidP="00822F53">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16F14D4" w14:textId="77777777" w:rsidR="00822F53" w:rsidRDefault="00822F53" w:rsidP="00822F53">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6D7EBD77" w14:textId="77777777" w:rsidR="00822F53" w:rsidRPr="00F238D2" w:rsidRDefault="00822F53" w:rsidP="00822F53">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p>
    <w:p w14:paraId="32375DC4" w14:textId="77777777" w:rsidR="00822F53" w:rsidRPr="00DC7AA9" w:rsidRDefault="00822F53" w:rsidP="00822F53">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1114F276" w14:textId="77777777" w:rsidR="00822F53" w:rsidRPr="00965548" w:rsidRDefault="00822F53" w:rsidP="00822F53">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BA64C91" w14:textId="77777777" w:rsidR="00822F53" w:rsidRPr="00965548" w:rsidRDefault="00822F53" w:rsidP="00822F53">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t>
      </w:r>
      <w:r w:rsidRPr="00965548">
        <w:rPr>
          <w:sz w:val="16"/>
        </w:rPr>
        <w:lastRenderedPageBreak/>
        <w:t>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5D43D40" w14:textId="77777777" w:rsidR="00822F53" w:rsidRPr="00965548" w:rsidRDefault="00822F53" w:rsidP="00822F53">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A3EB3B8" w14:textId="77777777" w:rsidR="00822F53" w:rsidRPr="00965548" w:rsidRDefault="00822F53" w:rsidP="00822F53">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728149CC" w14:textId="77777777" w:rsidR="00822F53" w:rsidRPr="00965548" w:rsidRDefault="00822F53" w:rsidP="00822F53">
      <w:pPr>
        <w:rPr>
          <w:sz w:val="16"/>
        </w:rPr>
      </w:pPr>
      <w:r w:rsidRPr="00965548">
        <w:rPr>
          <w:sz w:val="16"/>
        </w:rPr>
        <w:t>THE DANGERS OF DECLINISM</w:t>
      </w:r>
    </w:p>
    <w:p w14:paraId="64F8FA8A" w14:textId="77777777" w:rsidR="00822F53" w:rsidRPr="00965548" w:rsidRDefault="00822F53" w:rsidP="00822F53">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3EB05B79" w14:textId="77777777" w:rsidR="00822F53" w:rsidRPr="00965548" w:rsidRDefault="00822F53" w:rsidP="00822F53">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EB1F48C" w14:textId="77777777" w:rsidR="00822F53" w:rsidRPr="00965548" w:rsidRDefault="00822F53" w:rsidP="00822F53">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5BFF4C31" w14:textId="77777777" w:rsidR="00822F53" w:rsidRPr="00965548" w:rsidRDefault="00822F53" w:rsidP="00822F53">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xml:space="preserve">, particularly in debt-ridden countries with rapidly growing populations. Sub-Saharan Africa, for example, is expected to add one billion people by 2050, yet most of its economies are already in fiscal crisis. Manufacturing no longer </w:t>
      </w:r>
      <w:r w:rsidRPr="00965548">
        <w:rPr>
          <w:sz w:val="16"/>
        </w:rPr>
        <w:lastRenderedPageBreak/>
        <w:t>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C1AC984" w14:textId="77777777" w:rsidR="00822F53" w:rsidRPr="00965548" w:rsidRDefault="00822F53" w:rsidP="00822F53">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AB1C55D" w14:textId="77777777" w:rsidR="00822F53" w:rsidRPr="00965548" w:rsidRDefault="00822F53" w:rsidP="00822F53">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70ED56BA" w14:textId="77777777" w:rsidR="00822F53" w:rsidRPr="00965548" w:rsidRDefault="00822F53" w:rsidP="00822F53">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5C250485" w14:textId="77777777" w:rsidR="00822F53" w:rsidRPr="00965548" w:rsidRDefault="00822F53" w:rsidP="00822F53">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132B5256" w14:textId="77777777" w:rsidR="00822F53" w:rsidRPr="00965548" w:rsidRDefault="00822F53" w:rsidP="00822F53">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000275ED" w14:textId="77777777" w:rsidR="00822F53" w:rsidRDefault="00822F53" w:rsidP="00822F53">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w:t>
      </w:r>
      <w:r w:rsidRPr="00965548">
        <w:rPr>
          <w:sz w:val="16"/>
        </w:rPr>
        <w:lastRenderedPageBreak/>
        <w:t xml:space="preserve">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7972BFEA" w14:textId="77777777" w:rsidR="00822F53" w:rsidRPr="00AF10DC" w:rsidRDefault="00822F53" w:rsidP="00822F53">
      <w:pPr>
        <w:rPr>
          <w:rStyle w:val="Emphasis"/>
        </w:rPr>
      </w:pPr>
    </w:p>
    <w:p w14:paraId="42396467" w14:textId="77777777" w:rsidR="00822F53" w:rsidRPr="00F2453F" w:rsidRDefault="00822F53" w:rsidP="00822F53">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2ECD9684" w14:textId="77777777" w:rsidR="00822F53" w:rsidRPr="007913D8" w:rsidRDefault="00822F53" w:rsidP="00822F53">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20140A4A" w14:textId="77777777" w:rsidR="00822F53" w:rsidRPr="007913D8" w:rsidRDefault="00822F53" w:rsidP="00822F53">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3BDB8589" w14:textId="77777777" w:rsidR="00822F53" w:rsidRPr="007913D8" w:rsidRDefault="00822F53" w:rsidP="00822F53">
      <w:pPr>
        <w:rPr>
          <w:sz w:val="16"/>
        </w:rPr>
      </w:pPr>
      <w:r w:rsidRPr="007913D8">
        <w:rPr>
          <w:sz w:val="16"/>
        </w:rPr>
        <w:t>1. Introduction</w:t>
      </w:r>
    </w:p>
    <w:p w14:paraId="6F9EABA3" w14:textId="77777777" w:rsidR="00822F53" w:rsidRPr="007913D8" w:rsidRDefault="00822F53" w:rsidP="00822F53">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52B885F" w14:textId="77777777" w:rsidR="00822F53" w:rsidRPr="007913D8" w:rsidRDefault="00822F53" w:rsidP="00822F53">
      <w:pPr>
        <w:rPr>
          <w:sz w:val="16"/>
        </w:rPr>
      </w:pPr>
      <w:r w:rsidRPr="007913D8">
        <w:rPr>
          <w:sz w:val="16"/>
        </w:rPr>
        <w:t>&lt;&lt;TEXT CONDENSED, NONE OMITTED&gt;&gt;</w:t>
      </w:r>
    </w:p>
    <w:p w14:paraId="621B7D9A" w14:textId="77777777" w:rsidR="00822F53" w:rsidRPr="007913D8" w:rsidRDefault="00822F53" w:rsidP="00822F53">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w:t>
      </w:r>
      <w:r w:rsidRPr="007913D8">
        <w:rPr>
          <w:rFonts w:eastAsiaTheme="minorEastAsia"/>
          <w:sz w:val="4"/>
          <w:szCs w:val="4"/>
        </w:rPr>
        <w:lastRenderedPageBreak/>
        <w:t xml:space="preserve">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53AE55A9" w14:textId="77777777" w:rsidR="00822F53" w:rsidRPr="007913D8" w:rsidRDefault="00822F53" w:rsidP="00822F53">
      <w:pPr>
        <w:rPr>
          <w:sz w:val="16"/>
        </w:rPr>
      </w:pPr>
      <w:r w:rsidRPr="007913D8">
        <w:rPr>
          <w:sz w:val="16"/>
        </w:rPr>
        <w:t>&lt;&lt;PARAGRAPH BREAKS RESUME&gt;&gt;</w:t>
      </w:r>
    </w:p>
    <w:p w14:paraId="621910A1" w14:textId="77777777" w:rsidR="00822F53" w:rsidRPr="007913D8" w:rsidRDefault="00822F53" w:rsidP="00822F53">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69FE154" w14:textId="77777777" w:rsidR="00822F53" w:rsidRPr="007913D8" w:rsidRDefault="00822F53" w:rsidP="00822F53">
      <w:pPr>
        <w:rPr>
          <w:sz w:val="16"/>
        </w:rPr>
      </w:pPr>
      <w:r w:rsidRPr="007913D8">
        <w:rPr>
          <w:sz w:val="16"/>
        </w:rPr>
        <w:t>&lt;&lt;FIGURE 6 OMITTED&gt;&gt;</w:t>
      </w:r>
    </w:p>
    <w:p w14:paraId="6E94427B" w14:textId="77777777" w:rsidR="00822F53" w:rsidRPr="007913D8" w:rsidRDefault="00822F53" w:rsidP="00822F53">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48C76956" w14:textId="77777777" w:rsidR="00822F53" w:rsidRPr="007913D8" w:rsidRDefault="00822F53" w:rsidP="00822F53">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520DD70" w14:textId="77777777" w:rsidR="00822F53" w:rsidRPr="007913D8" w:rsidRDefault="00822F53" w:rsidP="00822F53">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8DBD951" w14:textId="77777777" w:rsidR="00822F53" w:rsidRPr="007913D8" w:rsidRDefault="00822F53" w:rsidP="00822F53">
      <w:pPr>
        <w:rPr>
          <w:sz w:val="16"/>
        </w:rPr>
      </w:pPr>
      <w:r w:rsidRPr="007913D8">
        <w:rPr>
          <w:sz w:val="16"/>
        </w:rPr>
        <w:t>&lt;&lt;TABLE 1 OMITTED&gt;&gt;</w:t>
      </w:r>
    </w:p>
    <w:p w14:paraId="252CEB25" w14:textId="77777777" w:rsidR="00822F53" w:rsidRPr="007913D8" w:rsidRDefault="00822F53" w:rsidP="00822F53">
      <w:pPr>
        <w:rPr>
          <w:sz w:val="16"/>
        </w:rPr>
      </w:pPr>
      <w:r w:rsidRPr="007913D8">
        <w:rPr>
          <w:sz w:val="16"/>
        </w:rPr>
        <w:t>4. Discussion</w:t>
      </w:r>
    </w:p>
    <w:p w14:paraId="4745A183" w14:textId="77777777" w:rsidR="00822F53" w:rsidRDefault="00822F53" w:rsidP="00822F53">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w:t>
      </w:r>
      <w:r w:rsidRPr="007913D8">
        <w:rPr>
          <w:rStyle w:val="StyleUnderline"/>
        </w:rPr>
        <w:lastRenderedPageBreak/>
        <w:t xml:space="preserve">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5520BD6" w14:textId="77777777" w:rsidR="00822F53" w:rsidRPr="00BC7E73" w:rsidRDefault="00822F53" w:rsidP="00822F53">
      <w:pPr>
        <w:pStyle w:val="Heading4"/>
      </w:pPr>
      <w:r w:rsidRPr="0000276A">
        <w:rPr>
          <w:u w:val="single"/>
        </w:rPr>
        <w:t>Misperceived</w:t>
      </w:r>
      <w:r>
        <w:t xml:space="preserve"> natural outbreaks spark </w:t>
      </w:r>
      <w:r>
        <w:rPr>
          <w:u w:val="single"/>
        </w:rPr>
        <w:t>nuclear escalation</w:t>
      </w:r>
      <w:r>
        <w:t>.</w:t>
      </w:r>
    </w:p>
    <w:p w14:paraId="479CE423" w14:textId="77777777" w:rsidR="00822F53" w:rsidRPr="001A043B" w:rsidRDefault="00822F53" w:rsidP="00822F53">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68E8F2EC" w14:textId="77777777" w:rsidR="00822F53" w:rsidRPr="001606E5" w:rsidRDefault="00822F53" w:rsidP="00822F53">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4BBC2A44" w14:textId="77777777" w:rsidR="00822F53" w:rsidRPr="001606E5" w:rsidRDefault="00822F53" w:rsidP="00822F53">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0CAE4713" w14:textId="77777777" w:rsidR="00822F53" w:rsidRPr="001606E5" w:rsidRDefault="00822F53" w:rsidP="00822F53">
      <w:pPr>
        <w:rPr>
          <w:sz w:val="16"/>
        </w:rPr>
      </w:pPr>
      <w:r w:rsidRPr="001606E5">
        <w:rPr>
          <w:sz w:val="16"/>
        </w:rPr>
        <w:t>&lt;&lt;TEXT CONDENSED, NONE OMITTED&gt;&gt;</w:t>
      </w:r>
    </w:p>
    <w:p w14:paraId="14E96B9D" w14:textId="77777777" w:rsidR="00822F53" w:rsidRPr="006F7E1C" w:rsidRDefault="00822F53" w:rsidP="00822F53">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59D212FE" w14:textId="77777777" w:rsidR="00822F53" w:rsidRPr="001606E5" w:rsidRDefault="00822F53" w:rsidP="00822F53">
      <w:pPr>
        <w:rPr>
          <w:sz w:val="16"/>
        </w:rPr>
      </w:pPr>
      <w:r w:rsidRPr="001606E5">
        <w:rPr>
          <w:sz w:val="16"/>
        </w:rPr>
        <w:t>&lt;&lt;PARAGRAPH BREAKS RESUME&gt;&gt;</w:t>
      </w:r>
    </w:p>
    <w:p w14:paraId="6B2F7383" w14:textId="77777777" w:rsidR="00822F53" w:rsidRPr="001606E5" w:rsidRDefault="00822F53" w:rsidP="00822F53">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xml:space="preserve">, leaving open the question of how and when such attacks would be attributed. These doctrines are primarily intended to communicate to potential adversaries as </w:t>
      </w:r>
      <w:r w:rsidRPr="001606E5">
        <w:rPr>
          <w:sz w:val="16"/>
        </w:rPr>
        <w:lastRenderedPageBreak/>
        <w:t>a form of deterrence; in the end, policymakers will decide, in the moment of crisis, how to respond to an outbreak that might stem from the use of biological weapons.</w:t>
      </w:r>
    </w:p>
    <w:p w14:paraId="166F4F3F" w14:textId="77777777" w:rsidR="00822F53" w:rsidRPr="001606E5" w:rsidRDefault="00822F53" w:rsidP="00822F53">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473FD1AB" w14:textId="77777777" w:rsidR="00822F53" w:rsidRPr="001606E5" w:rsidRDefault="00822F53" w:rsidP="00822F53">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765B6648" w14:textId="77777777" w:rsidR="00822F53" w:rsidRPr="001606E5" w:rsidRDefault="00822F53" w:rsidP="00822F53">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2B6FDE34" w14:textId="77777777" w:rsidR="00822F53" w:rsidRPr="001606E5" w:rsidRDefault="00822F53" w:rsidP="00822F53">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7DAC4914" w14:textId="77777777" w:rsidR="00822F53" w:rsidRPr="001606E5" w:rsidRDefault="00822F53" w:rsidP="00822F53">
      <w:pPr>
        <w:rPr>
          <w:sz w:val="16"/>
        </w:rPr>
      </w:pPr>
      <w:r w:rsidRPr="001606E5">
        <w:rPr>
          <w:sz w:val="16"/>
        </w:rPr>
        <w:t>Natural Outbreaks, Deliberate Attacks and Bioterrorism</w:t>
      </w:r>
    </w:p>
    <w:p w14:paraId="557C7C73" w14:textId="77777777" w:rsidR="00822F53" w:rsidRPr="001606E5" w:rsidRDefault="00822F53" w:rsidP="00822F53">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23BF2F1B" w14:textId="77777777" w:rsidR="00822F53" w:rsidRPr="001606E5" w:rsidRDefault="00822F53" w:rsidP="00822F53">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787EE4CA" w14:textId="77777777" w:rsidR="00822F53" w:rsidRPr="00B23226" w:rsidRDefault="00822F53" w:rsidP="00822F53">
      <w:pPr>
        <w:pStyle w:val="Heading4"/>
      </w:pPr>
      <w:r w:rsidRPr="00B23226">
        <w:t xml:space="preserve">Intel solves </w:t>
      </w:r>
      <w:r w:rsidRPr="00315159">
        <w:rPr>
          <w:u w:val="single"/>
        </w:rPr>
        <w:t>extinction</w:t>
      </w:r>
      <w:r w:rsidRPr="00B23226">
        <w:t>.</w:t>
      </w:r>
    </w:p>
    <w:p w14:paraId="371C0C40" w14:textId="77777777" w:rsidR="00822F53" w:rsidRPr="00B23226" w:rsidRDefault="00822F53" w:rsidP="00822F53">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w:t>
      </w:r>
      <w:r w:rsidRPr="00B23226">
        <w:lastRenderedPageBreak/>
        <w:t>https://thebulletin.org/2023/04/existential-espionage-how-intelligence-gathering-can-protect-humanity/]</w:t>
      </w:r>
    </w:p>
    <w:p w14:paraId="4A0EB842" w14:textId="77777777" w:rsidR="00822F53" w:rsidRPr="00B23226" w:rsidRDefault="00822F53" w:rsidP="00822F53">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31BFA0FB" w14:textId="77777777" w:rsidR="00822F53" w:rsidRPr="00B23226" w:rsidRDefault="00822F53" w:rsidP="00822F53">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1F8F9155" w14:textId="77777777" w:rsidR="00822F53" w:rsidRPr="00B23226" w:rsidRDefault="00822F53" w:rsidP="00822F53">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61C71CAE" w14:textId="77777777" w:rsidR="00822F53" w:rsidRPr="00B23226" w:rsidRDefault="00822F53" w:rsidP="00822F53">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2EA41EE5" w14:textId="77777777" w:rsidR="00822F53" w:rsidRPr="00B23226" w:rsidRDefault="00822F53" w:rsidP="00822F53">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69420F4E" w14:textId="77777777" w:rsidR="00822F53" w:rsidRPr="00B23226" w:rsidRDefault="00822F53" w:rsidP="00822F53">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652148E" w14:textId="77777777" w:rsidR="00822F53" w:rsidRPr="00B23226" w:rsidRDefault="00822F53" w:rsidP="00822F53">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5EB50AC" w14:textId="77777777" w:rsidR="00822F53" w:rsidRPr="00B23226" w:rsidRDefault="00822F53" w:rsidP="00822F53">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F829C18" w14:textId="77777777" w:rsidR="00822F53" w:rsidRPr="00B23226" w:rsidRDefault="00822F53" w:rsidP="00822F53">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70AB14BD" w14:textId="77777777" w:rsidR="00822F53" w:rsidRPr="00B23226" w:rsidRDefault="00822F53" w:rsidP="00822F53">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6E47968F" w14:textId="77777777" w:rsidR="00822F53" w:rsidRPr="00B23226" w:rsidRDefault="00822F53" w:rsidP="00822F53">
      <w:pPr>
        <w:rPr>
          <w:sz w:val="16"/>
          <w:szCs w:val="16"/>
        </w:rPr>
      </w:pPr>
      <w:r w:rsidRPr="00B23226">
        <w:rPr>
          <w:sz w:val="16"/>
          <w:szCs w:val="16"/>
        </w:rPr>
        <w:lastRenderedPageBreak/>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4B67EE8D" w14:textId="77777777" w:rsidR="00822F53" w:rsidRPr="00B23226" w:rsidRDefault="00822F53" w:rsidP="00822F53">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D3761C6" w14:textId="77777777" w:rsidR="00822F53" w:rsidRPr="00B23226" w:rsidRDefault="00822F53" w:rsidP="00822F53">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0AEDEDF" w14:textId="77777777" w:rsidR="00822F53" w:rsidRPr="00B23226" w:rsidRDefault="00822F53" w:rsidP="00822F53">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4FA8C0E4" w14:textId="77777777" w:rsidR="00822F53" w:rsidRPr="00B23226" w:rsidRDefault="00822F53" w:rsidP="00822F53">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17FCC74B" w14:textId="77777777" w:rsidR="00822F53" w:rsidRDefault="00822F53" w:rsidP="00822F53">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57764CBB" w14:textId="77777777" w:rsidR="00822F53" w:rsidRPr="00B23226" w:rsidRDefault="00822F53" w:rsidP="00822F53">
      <w:pPr>
        <w:rPr>
          <w:sz w:val="16"/>
          <w:szCs w:val="16"/>
        </w:rPr>
      </w:pPr>
      <w:r>
        <w:rPr>
          <w:sz w:val="16"/>
          <w:szCs w:val="16"/>
        </w:rPr>
        <w:t>&lt;&lt;TEXT CONDENSED, NONE OMITTED&gt;&gt;</w:t>
      </w:r>
    </w:p>
    <w:p w14:paraId="706A7C85" w14:textId="77777777" w:rsidR="00822F53" w:rsidRPr="00315159" w:rsidRDefault="00822F53" w:rsidP="00822F53">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4037EB4F" w14:textId="77777777" w:rsidR="00822F53" w:rsidRDefault="00822F53" w:rsidP="00822F53">
      <w:pPr>
        <w:rPr>
          <w:sz w:val="16"/>
          <w:szCs w:val="16"/>
        </w:rPr>
      </w:pPr>
      <w:r>
        <w:rPr>
          <w:sz w:val="16"/>
          <w:szCs w:val="16"/>
        </w:rPr>
        <w:t>&lt;&lt;PARAGRAPH BREAKS RESUME&gt;&gt;</w:t>
      </w:r>
    </w:p>
    <w:p w14:paraId="3C4B0C3E" w14:textId="77777777" w:rsidR="00822F53" w:rsidRPr="00B23226" w:rsidRDefault="00822F53" w:rsidP="00822F53">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2621787F" w14:textId="77777777" w:rsidR="00822F53" w:rsidRPr="00EC4FBD" w:rsidRDefault="00822F53" w:rsidP="00822F53">
      <w:pPr>
        <w:pStyle w:val="Heading4"/>
        <w:rPr>
          <w:u w:val="single"/>
        </w:rPr>
      </w:pPr>
      <w:r>
        <w:t xml:space="preserve">Trumpian deregulation is a </w:t>
      </w:r>
      <w:r>
        <w:rPr>
          <w:u w:val="single"/>
        </w:rPr>
        <w:t>structure</w:t>
      </w:r>
      <w:r w:rsidRPr="00D2111A">
        <w:t xml:space="preserve">, not an </w:t>
      </w:r>
      <w:r w:rsidRPr="00D2111A">
        <w:rPr>
          <w:u w:val="single"/>
        </w:rPr>
        <w:t>event</w:t>
      </w:r>
      <w:r w:rsidRPr="00D2111A">
        <w:t>.</w:t>
      </w:r>
      <w:r>
        <w:t xml:space="preserve"> 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6D186F09" w14:textId="77777777" w:rsidR="00822F53" w:rsidRPr="0098326E" w:rsidRDefault="00822F53" w:rsidP="00822F53">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5D68905F" w14:textId="77777777" w:rsidR="00822F53" w:rsidRPr="002E4865" w:rsidRDefault="00822F53" w:rsidP="00822F53">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t>
      </w:r>
      <w:r w:rsidRPr="002E4865">
        <w:rPr>
          <w:sz w:val="16"/>
        </w:rPr>
        <w:lastRenderedPageBreak/>
        <w:t xml:space="preserve">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F778021" w14:textId="77777777" w:rsidR="00822F53" w:rsidRPr="002E4865" w:rsidRDefault="00822F53" w:rsidP="00822F53">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767B2FE0" w14:textId="77777777" w:rsidR="00822F53" w:rsidRPr="002E4865" w:rsidRDefault="00822F53" w:rsidP="00822F53">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6EE8A5EC" w14:textId="77777777" w:rsidR="00822F53" w:rsidRPr="002E4865" w:rsidRDefault="00822F53" w:rsidP="00822F53">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6E32512F" w14:textId="77777777" w:rsidR="00822F53" w:rsidRPr="002E4865" w:rsidRDefault="00822F53" w:rsidP="00822F53">
      <w:pPr>
        <w:rPr>
          <w:sz w:val="16"/>
        </w:rPr>
      </w:pPr>
      <w:r w:rsidRPr="002E4865">
        <w:rPr>
          <w:sz w:val="16"/>
        </w:rPr>
        <w:lastRenderedPageBreak/>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1B615B0F" w14:textId="77777777" w:rsidR="00822F53" w:rsidRPr="002E4865" w:rsidRDefault="00822F53" w:rsidP="00822F53">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00EEFFFB" w14:textId="77777777" w:rsidR="00822F53" w:rsidRPr="002E4865" w:rsidRDefault="00822F53" w:rsidP="00822F53">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6BDEF621" w14:textId="77777777" w:rsidR="00822F53" w:rsidRDefault="00822F53" w:rsidP="00822F53">
      <w:pPr>
        <w:pStyle w:val="Heading2"/>
      </w:pPr>
      <w:r>
        <w:lastRenderedPageBreak/>
        <w:t>Advantage---Inequality</w:t>
      </w:r>
    </w:p>
    <w:p w14:paraId="639547CC" w14:textId="77777777" w:rsidR="00822F53" w:rsidRDefault="00822F53" w:rsidP="00822F53">
      <w:pPr>
        <w:pStyle w:val="Heading4"/>
      </w:pPr>
      <w:r>
        <w:t>Advantage Two---</w:t>
      </w:r>
      <w:r>
        <w:rPr>
          <w:u w:val="single"/>
        </w:rPr>
        <w:t>INEQUALITY</w:t>
      </w:r>
      <w:r>
        <w:t>.</w:t>
      </w:r>
    </w:p>
    <w:p w14:paraId="70F05391" w14:textId="77777777" w:rsidR="00822F53" w:rsidRPr="007D7E93" w:rsidRDefault="00822F53" w:rsidP="00822F53">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4EC2E88C" w14:textId="77777777" w:rsidR="00822F53" w:rsidRPr="00FB5242" w:rsidRDefault="00822F53" w:rsidP="00822F53">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26601AE7" w14:textId="77777777" w:rsidR="00822F53" w:rsidRPr="00FB5242" w:rsidRDefault="00822F53" w:rsidP="00822F53">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4FF4D3CD" w14:textId="77777777" w:rsidR="00822F53" w:rsidRPr="00FB5242" w:rsidRDefault="00822F53" w:rsidP="00822F53">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7E6E4F0A" w14:textId="77777777" w:rsidR="00822F53" w:rsidRPr="001B5F35" w:rsidRDefault="00822F53" w:rsidP="00822F53">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68DB1E3A" w14:textId="77777777" w:rsidR="00822F53" w:rsidRPr="001B5F35" w:rsidRDefault="00822F53" w:rsidP="00822F53">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392390FB" w14:textId="77777777" w:rsidR="00822F53" w:rsidRPr="00FB5242" w:rsidRDefault="00822F53" w:rsidP="00822F53">
      <w:pPr>
        <w:rPr>
          <w:sz w:val="16"/>
        </w:rPr>
      </w:pPr>
      <w:r w:rsidRPr="00FB5242">
        <w:rPr>
          <w:sz w:val="16"/>
        </w:rPr>
        <w:t>The 1981 Air Traffic Controllers Strike and the Linked Fates of Public and Private Sector Workers</w:t>
      </w:r>
    </w:p>
    <w:p w14:paraId="247DB4F8" w14:textId="77777777" w:rsidR="00822F53" w:rsidRPr="001B5F35" w:rsidRDefault="00822F53" w:rsidP="00822F53">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05944206" w14:textId="77777777" w:rsidR="00822F53" w:rsidRPr="00FB5242" w:rsidRDefault="00822F53" w:rsidP="00822F53">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23B58EF0" w14:textId="77777777" w:rsidR="00822F53" w:rsidRPr="00FB5242" w:rsidRDefault="00822F53" w:rsidP="00822F53">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07394DDB" w14:textId="77777777" w:rsidR="00822F53" w:rsidRPr="00FB5242" w:rsidRDefault="00822F53" w:rsidP="00822F53">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 xml:space="preserve">ability of public sector workers to unionize were all </w:t>
      </w:r>
      <w:r w:rsidRPr="001B5F35">
        <w:rPr>
          <w:sz w:val="16"/>
        </w:rPr>
        <w:lastRenderedPageBreak/>
        <w:t>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3C6C74AB" w14:textId="77777777" w:rsidR="00822F53" w:rsidRPr="00FB5242" w:rsidRDefault="00822F53" w:rsidP="00822F53">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27C4A11C" w14:textId="77777777" w:rsidR="00822F53" w:rsidRDefault="00822F53" w:rsidP="00822F53">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3D65729C" w14:textId="77777777" w:rsidR="00822F53" w:rsidRPr="00FB5242" w:rsidRDefault="00822F53" w:rsidP="00822F53">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77EA906D" w14:textId="77777777" w:rsidR="00822F53" w:rsidRDefault="00822F53" w:rsidP="00822F53">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7CB3A9EB" w14:textId="77777777" w:rsidR="00822F53" w:rsidRPr="007D7E93" w:rsidRDefault="00822F53" w:rsidP="00822F53">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138A942F" w14:textId="77777777" w:rsidR="00822F53" w:rsidRPr="00A81948" w:rsidRDefault="00822F53" w:rsidP="00822F53">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466393A2" w14:textId="77777777" w:rsidR="00822F53" w:rsidRPr="00A81948" w:rsidRDefault="00822F53" w:rsidP="00822F53">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75238F68" w14:textId="77777777" w:rsidR="00822F53" w:rsidRPr="00A81948" w:rsidRDefault="00822F53" w:rsidP="00822F53">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704175A6" w14:textId="77777777" w:rsidR="00822F53" w:rsidRPr="00A81948" w:rsidRDefault="00822F53" w:rsidP="00822F53">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1A4B5EAA" w14:textId="77777777" w:rsidR="00822F53" w:rsidRPr="00A81948" w:rsidRDefault="00822F53" w:rsidP="00822F53">
      <w:pPr>
        <w:rPr>
          <w:sz w:val="16"/>
        </w:rPr>
      </w:pPr>
      <w:r w:rsidRPr="00A81948">
        <w:rPr>
          <w:sz w:val="16"/>
        </w:rPr>
        <w:t>Trade policy</w:t>
      </w:r>
    </w:p>
    <w:p w14:paraId="587B4EE3" w14:textId="77777777" w:rsidR="00822F53" w:rsidRPr="00A81948" w:rsidRDefault="00822F53" w:rsidP="00822F53">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w:t>
      </w:r>
      <w:r w:rsidRPr="00A81948">
        <w:rPr>
          <w:sz w:val="16"/>
        </w:rPr>
        <w:lastRenderedPageBreak/>
        <w:t xml:space="preserve">intensified in his second — fails to revive American manufacturing. Rather than reshoring jobs, multinational corporations are merely redirecting production partially to other low-wage countries, while a significant fraction remains in China. </w:t>
      </w:r>
    </w:p>
    <w:p w14:paraId="0D8E3DF9" w14:textId="77777777" w:rsidR="00822F53" w:rsidRPr="00A81948" w:rsidRDefault="00822F53" w:rsidP="00822F53">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24EC3554" w14:textId="77777777" w:rsidR="00822F53" w:rsidRPr="00A81948" w:rsidRDefault="00822F53" w:rsidP="00822F53">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14C69004" w14:textId="77777777" w:rsidR="00822F53" w:rsidRPr="00A81948" w:rsidRDefault="00822F53" w:rsidP="00822F53">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208F9B48" w14:textId="77777777" w:rsidR="00822F53" w:rsidRPr="00A81948" w:rsidRDefault="00822F53" w:rsidP="00822F53">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4044EAFA" w14:textId="77777777" w:rsidR="00822F53" w:rsidRPr="00A81948" w:rsidRDefault="00822F53" w:rsidP="00822F53">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2EF76026" w14:textId="77777777" w:rsidR="00822F53" w:rsidRPr="00A81948" w:rsidRDefault="00822F53" w:rsidP="00822F53">
      <w:pPr>
        <w:rPr>
          <w:sz w:val="16"/>
        </w:rPr>
      </w:pPr>
      <w:r w:rsidRPr="00A81948">
        <w:rPr>
          <w:sz w:val="16"/>
        </w:rPr>
        <w:t>Corporate tax cuts and the US dollar</w:t>
      </w:r>
    </w:p>
    <w:p w14:paraId="633057C9" w14:textId="77777777" w:rsidR="00822F53" w:rsidRPr="00A81948" w:rsidRDefault="00822F53" w:rsidP="00822F53">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50A4ACE2" w14:textId="77777777" w:rsidR="00822F53" w:rsidRPr="00A81948" w:rsidRDefault="00822F53" w:rsidP="00822F53">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58894566" w14:textId="77777777" w:rsidR="00822F53" w:rsidRPr="00A81948" w:rsidRDefault="00822F53" w:rsidP="00822F53">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25383817" w14:textId="77777777" w:rsidR="00822F53" w:rsidRPr="00A81948" w:rsidRDefault="00822F53" w:rsidP="00822F53">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78CCA29E" w14:textId="77777777" w:rsidR="00822F53" w:rsidRPr="00A81948" w:rsidRDefault="00822F53" w:rsidP="00822F53">
      <w:pPr>
        <w:rPr>
          <w:sz w:val="16"/>
        </w:rPr>
      </w:pPr>
      <w:r w:rsidRPr="00A81948">
        <w:rPr>
          <w:sz w:val="16"/>
        </w:rPr>
        <w:t>Attacks on labor and public services</w:t>
      </w:r>
    </w:p>
    <w:p w14:paraId="5D87868D" w14:textId="77777777" w:rsidR="00822F53" w:rsidRPr="00A81948" w:rsidRDefault="00822F53" w:rsidP="00822F53">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3341B281" w14:textId="77777777" w:rsidR="00822F53" w:rsidRPr="00A81948" w:rsidRDefault="00822F53" w:rsidP="00822F53">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7A69CC30" w14:textId="77777777" w:rsidR="00822F53" w:rsidRPr="007D7E93" w:rsidRDefault="00822F53" w:rsidP="00822F53">
      <w:pPr>
        <w:pStyle w:val="Heading4"/>
      </w:pPr>
      <w:r>
        <w:t xml:space="preserve">Slashing the IRS makes controlling </w:t>
      </w:r>
      <w:r w:rsidRPr="007D7E93">
        <w:t>debt</w:t>
      </w:r>
      <w:r>
        <w:t xml:space="preserve"> </w:t>
      </w:r>
      <w:r w:rsidRPr="007D7E93">
        <w:rPr>
          <w:u w:val="single"/>
        </w:rPr>
        <w:t>impossible</w:t>
      </w:r>
      <w:r>
        <w:t xml:space="preserve">. </w:t>
      </w:r>
    </w:p>
    <w:p w14:paraId="47CB38A9" w14:textId="77777777" w:rsidR="00822F53" w:rsidRDefault="00822F53" w:rsidP="00822F53">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w:t>
      </w:r>
      <w:r>
        <w:lastRenderedPageBreak/>
        <w:t>https://thehill.com/business/4019217-gop-attack-on-irs-funding-runs-counter-to-deficit-reduction-effort/]</w:t>
      </w:r>
    </w:p>
    <w:p w14:paraId="5A498289" w14:textId="77777777" w:rsidR="00822F53" w:rsidRPr="00F03918" w:rsidRDefault="00822F53" w:rsidP="00822F53">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5121A520" w14:textId="77777777" w:rsidR="00822F53" w:rsidRPr="00F03918" w:rsidRDefault="00822F53" w:rsidP="00822F53">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12C890EC" w14:textId="77777777" w:rsidR="00822F53" w:rsidRPr="00F03918" w:rsidRDefault="00822F53" w:rsidP="00822F53">
      <w:pPr>
        <w:rPr>
          <w:sz w:val="16"/>
        </w:rPr>
      </w:pPr>
      <w:r w:rsidRPr="00F03918">
        <w:rPr>
          <w:sz w:val="16"/>
        </w:rPr>
        <w:t>In a memo sent to colleagues on Wednesday, House Budget Committee member Chip Roy (R-Texas) doubled down on the demand to take away the funds.</w:t>
      </w:r>
    </w:p>
    <w:p w14:paraId="336C6E79" w14:textId="77777777" w:rsidR="00822F53" w:rsidRPr="00F03918" w:rsidRDefault="00822F53" w:rsidP="00822F53">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61D6EF66" w14:textId="77777777" w:rsidR="00822F53" w:rsidRPr="00F03918" w:rsidRDefault="00822F53" w:rsidP="00822F53">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0DAAF4EC" w14:textId="77777777" w:rsidR="00822F53" w:rsidRPr="00F03918" w:rsidRDefault="00822F53" w:rsidP="00822F53">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7282C58B" w14:textId="77777777" w:rsidR="00822F53" w:rsidRPr="00F03918" w:rsidRDefault="00822F53" w:rsidP="00822F53">
      <w:pPr>
        <w:rPr>
          <w:sz w:val="16"/>
        </w:rPr>
      </w:pPr>
      <w:r w:rsidRPr="00F03918">
        <w:rPr>
          <w:sz w:val="16"/>
        </w:rPr>
        <w:t>The cancellation of the IRS funding boost was also a condition for raising the debt ceiling, included in a GOP bill that passed the House earlier this month.</w:t>
      </w:r>
    </w:p>
    <w:p w14:paraId="1DE14E19" w14:textId="77777777" w:rsidR="00822F53" w:rsidRPr="00F03918" w:rsidRDefault="00822F53" w:rsidP="00822F53">
      <w:pPr>
        <w:rPr>
          <w:sz w:val="16"/>
        </w:rPr>
      </w:pPr>
      <w:r w:rsidRPr="00F03918">
        <w:rPr>
          <w:sz w:val="16"/>
        </w:rPr>
        <w:t>That bill nixes $45 billion for audits and $25 billion for operations, while preserving allotments of $3 billion for taxpayer services and $4.75 billion for a technology update.</w:t>
      </w:r>
    </w:p>
    <w:p w14:paraId="677DDE6F" w14:textId="77777777" w:rsidR="00822F53" w:rsidRPr="00F03918" w:rsidRDefault="00822F53" w:rsidP="00822F53">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62CB41DB" w14:textId="77777777" w:rsidR="00822F53" w:rsidRPr="00F03918" w:rsidRDefault="00822F53" w:rsidP="00822F53">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2AAA603A" w14:textId="77777777" w:rsidR="00822F53" w:rsidRPr="00F03918" w:rsidRDefault="00822F53" w:rsidP="00822F53">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653A5999" w14:textId="77777777" w:rsidR="00822F53" w:rsidRPr="00F03918" w:rsidRDefault="00822F53" w:rsidP="00822F53">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0A8C3C32" w14:textId="77777777" w:rsidR="00822F53" w:rsidRPr="00F03918" w:rsidRDefault="00822F53" w:rsidP="00822F53">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40EDF613" w14:textId="77777777" w:rsidR="00822F53" w:rsidRPr="00F03918" w:rsidRDefault="00822F53" w:rsidP="00822F53">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0405FB51" w14:textId="77777777" w:rsidR="00822F53" w:rsidRPr="00F03918" w:rsidRDefault="00822F53" w:rsidP="00822F53">
      <w:pPr>
        <w:rPr>
          <w:sz w:val="16"/>
        </w:rPr>
      </w:pPr>
      <w:r w:rsidRPr="008473B2">
        <w:rPr>
          <w:rStyle w:val="StyleUnderline"/>
        </w:rPr>
        <w:lastRenderedPageBreak/>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7486FFAE" w14:textId="77777777" w:rsidR="00822F53" w:rsidRPr="00F03918" w:rsidRDefault="00822F53" w:rsidP="00822F53">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7A0BAB52" w14:textId="77777777" w:rsidR="00822F53" w:rsidRPr="00F03918" w:rsidRDefault="00822F53" w:rsidP="00822F53">
      <w:pPr>
        <w:rPr>
          <w:sz w:val="16"/>
        </w:rPr>
      </w:pPr>
      <w:r w:rsidRPr="00F03918">
        <w:rPr>
          <w:sz w:val="16"/>
        </w:rPr>
        <w:t>Instead, Republicans have insisted solely on spending cuts in the current showdown.</w:t>
      </w:r>
    </w:p>
    <w:p w14:paraId="2CB86565" w14:textId="77777777" w:rsidR="00822F53" w:rsidRPr="00F03918" w:rsidRDefault="00822F53" w:rsidP="00822F53">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3916B03B" w14:textId="77777777" w:rsidR="00822F53" w:rsidRPr="00F03918" w:rsidRDefault="00822F53" w:rsidP="00822F53">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3673876C" w14:textId="77777777" w:rsidR="00822F53" w:rsidRPr="00F03918" w:rsidRDefault="00822F53" w:rsidP="00822F53">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091F18B9" w14:textId="77777777" w:rsidR="00822F53" w:rsidRPr="00F03918" w:rsidRDefault="00822F53" w:rsidP="00822F53">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0904268F" w14:textId="77777777" w:rsidR="00822F53" w:rsidRPr="00F03918" w:rsidRDefault="00822F53" w:rsidP="00822F53">
      <w:pPr>
        <w:rPr>
          <w:sz w:val="16"/>
        </w:rPr>
      </w:pPr>
      <w:r w:rsidRPr="00F03918">
        <w:rPr>
          <w:sz w:val="16"/>
        </w:rPr>
        <w:t>But the broader focus on limiting spending runs deep in Republican thinking.</w:t>
      </w:r>
    </w:p>
    <w:p w14:paraId="7F47FC02" w14:textId="77777777" w:rsidR="00822F53" w:rsidRPr="00F03918" w:rsidRDefault="00822F53" w:rsidP="00822F53">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079BE48C" w14:textId="77777777" w:rsidR="00822F53" w:rsidRPr="00F03918" w:rsidRDefault="00822F53" w:rsidP="00822F53">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029B803E" w14:textId="77777777" w:rsidR="00822F53" w:rsidRPr="00F03918" w:rsidRDefault="00822F53" w:rsidP="00822F53">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2293728A" w14:textId="77777777" w:rsidR="00822F53" w:rsidRPr="00F03918" w:rsidRDefault="00822F53" w:rsidP="00822F53">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0D9DCB77" w14:textId="77777777" w:rsidR="00822F53" w:rsidRPr="00F03918" w:rsidRDefault="00822F53" w:rsidP="00822F53">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7993489A" w14:textId="77777777" w:rsidR="00822F53" w:rsidRPr="00F03918" w:rsidRDefault="00822F53" w:rsidP="00822F53">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22553AE0" w14:textId="77777777" w:rsidR="00822F53" w:rsidRDefault="00822F53" w:rsidP="00822F53">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3AC071D3" w14:textId="77777777" w:rsidR="00822F53" w:rsidRPr="00A24C9D" w:rsidRDefault="00822F53" w:rsidP="00822F53">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03DB8C50" w14:textId="77777777" w:rsidR="00822F53" w:rsidRPr="00A24C9D" w:rsidRDefault="00822F53" w:rsidP="00822F53">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18A298AE"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lastRenderedPageBreak/>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30C806DB"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04BBC984"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332E8B25"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1B9CDB24"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6B8FBF9A" w14:textId="77777777" w:rsidR="00822F53" w:rsidRPr="00A24C9D" w:rsidRDefault="00822F53" w:rsidP="00822F53">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04B67AC0"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678FB857" w14:textId="77777777" w:rsidR="00822F53" w:rsidRPr="00A24C9D" w:rsidRDefault="00822F53" w:rsidP="00822F53">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0F9FE256"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03BAB2F8"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2C7090A3"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75698E0F"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D7BD546"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2B1DA23" w14:textId="77777777" w:rsidR="00822F53" w:rsidRPr="00A24C9D" w:rsidRDefault="00822F53" w:rsidP="00822F53">
      <w:pPr>
        <w:rPr>
          <w:rStyle w:val="Emphasis"/>
          <w:rFonts w:asciiTheme="minorHAnsi" w:hAnsiTheme="minorHAnsi" w:cstheme="minorHAnsi"/>
        </w:rPr>
      </w:pPr>
      <w:r w:rsidRPr="00A24C9D">
        <w:rPr>
          <w:rStyle w:val="StyleUnderline"/>
          <w:rFonts w:asciiTheme="minorHAnsi" w:hAnsiTheme="minorHAnsi" w:cstheme="minorHAnsi"/>
        </w:rPr>
        <w:lastRenderedPageBreak/>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3C0A465C"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713A027F" w14:textId="77777777" w:rsidR="00822F53" w:rsidRPr="00A24C9D" w:rsidRDefault="00822F53" w:rsidP="00822F53">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597EC27D"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6EF81517" w14:textId="77777777" w:rsidR="00822F53" w:rsidRPr="00A24C9D" w:rsidRDefault="00822F53" w:rsidP="00822F53">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3E4E11D6" w14:textId="77777777" w:rsidR="00822F53" w:rsidRPr="00A24C9D" w:rsidRDefault="00822F53" w:rsidP="00822F53">
      <w:pPr>
        <w:rPr>
          <w:rFonts w:asciiTheme="minorHAnsi" w:hAnsiTheme="minorHAnsi" w:cstheme="minorHAnsi"/>
          <w:sz w:val="16"/>
        </w:rPr>
      </w:pPr>
      <w:r w:rsidRPr="00A24C9D">
        <w:rPr>
          <w:rFonts w:asciiTheme="minorHAnsi" w:hAnsiTheme="minorHAnsi" w:cstheme="minorHAnsi"/>
          <w:sz w:val="16"/>
        </w:rPr>
        <w:t>The Path Forward</w:t>
      </w:r>
    </w:p>
    <w:p w14:paraId="540F0998" w14:textId="77777777" w:rsidR="00822F53" w:rsidRPr="00B22315" w:rsidRDefault="00822F53" w:rsidP="00822F53">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5FEFF7AA" w14:textId="77777777" w:rsidR="00822F53" w:rsidRDefault="00822F53" w:rsidP="00822F53">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13FD20BC" w14:textId="77777777" w:rsidR="00822F53" w:rsidRPr="00442F81" w:rsidRDefault="00822F53" w:rsidP="00822F5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0DD75F4" w14:textId="77777777" w:rsidR="00822F53" w:rsidRPr="00AD6FCB" w:rsidRDefault="00822F53" w:rsidP="00822F5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w:t>
      </w:r>
      <w:r w:rsidRPr="00AD6FCB">
        <w:rPr>
          <w:sz w:val="16"/>
        </w:rPr>
        <w:lastRenderedPageBreak/>
        <w:t>(International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B03118A" w14:textId="77777777" w:rsidR="00822F53" w:rsidRPr="00AD6FCB" w:rsidRDefault="00822F53" w:rsidP="00822F53">
      <w:pPr>
        <w:rPr>
          <w:sz w:val="16"/>
        </w:rPr>
      </w:pPr>
      <w:r w:rsidRPr="00AD6FCB">
        <w:rPr>
          <w:sz w:val="16"/>
        </w:rPr>
        <w:t>&lt;&lt;TEXT CONDENSED, NONE OMITTED&gt;&gt;</w:t>
      </w:r>
    </w:p>
    <w:p w14:paraId="3FC4DDBC" w14:textId="77777777" w:rsidR="00822F53" w:rsidRPr="00AD6FCB" w:rsidRDefault="00822F53" w:rsidP="00822F5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E7B3FD9" w14:textId="77777777" w:rsidR="00822F53" w:rsidRPr="00AD6FCB" w:rsidRDefault="00822F53" w:rsidP="00822F53">
      <w:pPr>
        <w:rPr>
          <w:sz w:val="16"/>
        </w:rPr>
      </w:pPr>
      <w:r w:rsidRPr="00AD6FCB">
        <w:rPr>
          <w:sz w:val="16"/>
        </w:rPr>
        <w:t>&lt;&lt;PARAGRAPH BREAKS RESUME&gt;&gt;</w:t>
      </w:r>
    </w:p>
    <w:p w14:paraId="594D5DC5" w14:textId="77777777" w:rsidR="00822F53" w:rsidRPr="00AD6FCB" w:rsidRDefault="00822F53" w:rsidP="00822F5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81324D0" w14:textId="77777777" w:rsidR="00822F53" w:rsidRPr="00AD6FCB" w:rsidRDefault="00822F53" w:rsidP="00822F5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177F5A9" w14:textId="77777777" w:rsidR="00822F53" w:rsidRPr="00AD6FCB" w:rsidRDefault="00822F53" w:rsidP="00822F5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21833C7" w14:textId="77777777" w:rsidR="00822F53" w:rsidRPr="00AD6FCB" w:rsidRDefault="00822F53" w:rsidP="00822F5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5873BE7" w14:textId="77777777" w:rsidR="00822F53" w:rsidRPr="00AD6FCB" w:rsidRDefault="00822F53" w:rsidP="00822F5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w:t>
      </w:r>
      <w:r w:rsidRPr="00AD6FCB">
        <w:rPr>
          <w:sz w:val="16"/>
        </w:rPr>
        <w:lastRenderedPageBreak/>
        <w:t xml:space="preserve">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011C1E5" w14:textId="77777777" w:rsidR="00822F53" w:rsidRPr="00AD6FCB" w:rsidRDefault="00822F53" w:rsidP="00822F5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44831C7" w14:textId="77777777" w:rsidR="00822F53" w:rsidRPr="00AD6FCB" w:rsidRDefault="00822F53" w:rsidP="00822F5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0AA72FD" w14:textId="77777777" w:rsidR="00822F53" w:rsidRPr="00AD6FCB" w:rsidRDefault="00822F53" w:rsidP="00822F5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60A29A1" w14:textId="77777777" w:rsidR="00822F53" w:rsidRPr="00AD6FCB" w:rsidRDefault="00822F53" w:rsidP="00822F5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EEBD789" w14:textId="77777777" w:rsidR="00822F53" w:rsidRPr="00AD6FCB" w:rsidRDefault="00822F53" w:rsidP="00822F5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w:t>
      </w:r>
      <w:r w:rsidRPr="00AD6FCB">
        <w:rPr>
          <w:sz w:val="16"/>
        </w:rPr>
        <w:lastRenderedPageBreak/>
        <w:t xml:space="preserve">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8B878A2" w14:textId="77777777" w:rsidR="00822F53" w:rsidRPr="00AD6FCB" w:rsidRDefault="00822F53" w:rsidP="00822F5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7F8E532" w14:textId="77777777" w:rsidR="00822F53" w:rsidRPr="00AD6FCB" w:rsidRDefault="00822F53" w:rsidP="00822F5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27DA33B" w14:textId="77777777" w:rsidR="00822F53" w:rsidRPr="00AD6FCB" w:rsidRDefault="00822F53" w:rsidP="00822F5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8EBCFC6" w14:textId="77777777" w:rsidR="00822F53" w:rsidRPr="00AD6FCB" w:rsidRDefault="00822F53" w:rsidP="00822F53">
      <w:pPr>
        <w:rPr>
          <w:sz w:val="16"/>
        </w:rPr>
      </w:pPr>
      <w:r w:rsidRPr="00AD6FCB">
        <w:rPr>
          <w:sz w:val="16"/>
        </w:rPr>
        <w:t>Differential progress</w:t>
      </w:r>
    </w:p>
    <w:p w14:paraId="798EA164" w14:textId="77777777" w:rsidR="00822F53" w:rsidRPr="00AD6FCB" w:rsidRDefault="00822F53" w:rsidP="00822F53">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FD26E97" w14:textId="77777777" w:rsidR="00822F53" w:rsidRPr="00AD6FCB" w:rsidRDefault="00822F53" w:rsidP="00822F5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w:t>
      </w:r>
      <w:r w:rsidRPr="00AD6FCB">
        <w:rPr>
          <w:sz w:val="16"/>
        </w:rPr>
        <w:lastRenderedPageBreak/>
        <w:t xml:space="preserve">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6E97B08" w14:textId="77777777" w:rsidR="00822F53" w:rsidRPr="00AD6FCB" w:rsidRDefault="00822F53" w:rsidP="00822F5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621DC90" w14:textId="77777777" w:rsidR="00822F53" w:rsidRPr="00AD6FCB" w:rsidRDefault="00822F53" w:rsidP="00822F5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0C17677E" w14:textId="77777777" w:rsidR="00822F53" w:rsidRPr="00AD6FCB" w:rsidRDefault="00822F53" w:rsidP="00822F53">
      <w:pPr>
        <w:rPr>
          <w:sz w:val="16"/>
        </w:rPr>
      </w:pPr>
      <w:r w:rsidRPr="00AD6FCB">
        <w:rPr>
          <w:sz w:val="16"/>
        </w:rPr>
        <w:t>Growth</w:t>
      </w:r>
    </w:p>
    <w:p w14:paraId="78EA04E4" w14:textId="77777777" w:rsidR="00822F53" w:rsidRPr="00AD6FCB" w:rsidRDefault="00822F53" w:rsidP="00822F5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4CAA0E7" w14:textId="77777777" w:rsidR="00822F53" w:rsidRPr="00AD6FCB" w:rsidRDefault="00822F53" w:rsidP="00822F53">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C8BA459" w14:textId="77777777" w:rsidR="00822F53" w:rsidRDefault="00822F53" w:rsidP="00822F53">
      <w:pPr>
        <w:pStyle w:val="Heading4"/>
      </w:pPr>
      <w:r>
        <w:lastRenderedPageBreak/>
        <w:t>Inequality causes civil war.</w:t>
      </w:r>
    </w:p>
    <w:p w14:paraId="042CA96D" w14:textId="77777777" w:rsidR="00822F53" w:rsidRPr="008F5966" w:rsidRDefault="00822F53" w:rsidP="00822F53">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406C6BD3" w14:textId="77777777" w:rsidR="00822F53" w:rsidRPr="008F5966" w:rsidRDefault="00822F53" w:rsidP="00822F53">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1A716475" w14:textId="77777777" w:rsidR="00822F53" w:rsidRPr="008F5966" w:rsidRDefault="00822F53" w:rsidP="00822F53">
      <w:pPr>
        <w:rPr>
          <w:sz w:val="16"/>
        </w:rPr>
      </w:pPr>
      <w:r w:rsidRPr="008F5966">
        <w:rPr>
          <w:sz w:val="16"/>
        </w:rPr>
        <w:t>1 Introduction</w:t>
      </w:r>
    </w:p>
    <w:p w14:paraId="0B279813" w14:textId="77777777" w:rsidR="00822F53" w:rsidRPr="008F5966" w:rsidRDefault="00822F53" w:rsidP="00822F53">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0901D3E4" w14:textId="77777777" w:rsidR="00822F53" w:rsidRPr="008F5966" w:rsidRDefault="00822F53" w:rsidP="00822F53">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262A9424" w14:textId="77777777" w:rsidR="00822F53" w:rsidRPr="008F5966" w:rsidRDefault="00822F53" w:rsidP="00822F53">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4A81F967" w14:textId="77777777" w:rsidR="00822F53" w:rsidRPr="008F5966" w:rsidRDefault="00822F53" w:rsidP="00822F53">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7749B377" w14:textId="77777777" w:rsidR="00822F53" w:rsidRPr="008F5966" w:rsidRDefault="00822F53" w:rsidP="00822F53">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6176CE45" w14:textId="77777777" w:rsidR="00822F53" w:rsidRPr="008F5966" w:rsidRDefault="00822F53" w:rsidP="00822F53">
      <w:pPr>
        <w:rPr>
          <w:sz w:val="16"/>
        </w:rPr>
      </w:pPr>
      <w:r w:rsidRPr="008F5966">
        <w:rPr>
          <w:sz w:val="16"/>
        </w:rPr>
        <w:lastRenderedPageBreak/>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25D41897" w14:textId="77777777" w:rsidR="00822F53" w:rsidRPr="008F5966" w:rsidRDefault="00822F53" w:rsidP="00822F53">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54C0256E" w14:textId="77777777" w:rsidR="00822F53" w:rsidRPr="008F5966" w:rsidRDefault="00822F53" w:rsidP="00822F53">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6A68DF39" w14:textId="77777777" w:rsidR="00822F53" w:rsidRDefault="00822F53" w:rsidP="00822F53">
      <w:pPr>
        <w:pStyle w:val="Heading4"/>
      </w:pPr>
      <w:r>
        <w:t xml:space="preserve">Elite overproduction </w:t>
      </w:r>
      <w:r>
        <w:rPr>
          <w:u w:val="single"/>
        </w:rPr>
        <w:t>uniquely</w:t>
      </w:r>
      <w:r>
        <w:t xml:space="preserve"> stokes tensions.</w:t>
      </w:r>
    </w:p>
    <w:p w14:paraId="54488DFC" w14:textId="77777777" w:rsidR="00822F53" w:rsidRPr="008054FE" w:rsidRDefault="00822F53" w:rsidP="00822F53">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7E7BD52F" w14:textId="77777777" w:rsidR="00822F53" w:rsidRPr="008054FE" w:rsidRDefault="00822F53" w:rsidP="00822F53">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6FAE67B4" w14:textId="77777777" w:rsidR="00822F53" w:rsidRPr="008054FE" w:rsidRDefault="00822F53" w:rsidP="00822F53">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10CD5982" w14:textId="77777777" w:rsidR="00822F53" w:rsidRPr="008054FE" w:rsidRDefault="00822F53" w:rsidP="00822F53">
      <w:pPr>
        <w:rPr>
          <w:sz w:val="16"/>
        </w:rPr>
      </w:pPr>
      <w:r w:rsidRPr="008054FE">
        <w:rPr>
          <w:sz w:val="16"/>
        </w:rPr>
        <w:lastRenderedPageBreak/>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30EF801B" w14:textId="77777777" w:rsidR="00822F53" w:rsidRPr="008054FE" w:rsidRDefault="00822F53" w:rsidP="00822F53">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6F126844" w14:textId="77777777" w:rsidR="00822F53" w:rsidRPr="008054FE" w:rsidRDefault="00822F53" w:rsidP="00822F53">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3036FE74" w14:textId="77777777" w:rsidR="00822F53" w:rsidRPr="008054FE" w:rsidRDefault="00822F53" w:rsidP="00822F53">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48CC6475" w14:textId="77777777" w:rsidR="00822F53" w:rsidRPr="008054FE" w:rsidRDefault="00822F53" w:rsidP="00822F53">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6436BECF" w14:textId="77777777" w:rsidR="00822F53" w:rsidRPr="008054FE" w:rsidRDefault="00822F53" w:rsidP="00822F53">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2342F107" w14:textId="77777777" w:rsidR="00822F53" w:rsidRPr="008054FE" w:rsidRDefault="00822F53" w:rsidP="00822F53">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5A256D9C" w14:textId="77777777" w:rsidR="00822F53" w:rsidRPr="008054FE" w:rsidRDefault="00822F53" w:rsidP="00822F53">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68EAF23B" w14:textId="77777777" w:rsidR="00822F53" w:rsidRPr="001A0111" w:rsidRDefault="00822F53" w:rsidP="00822F53">
      <w:pPr>
        <w:rPr>
          <w:sz w:val="16"/>
        </w:rPr>
      </w:pPr>
      <w:r w:rsidRPr="008054FE">
        <w:rPr>
          <w:sz w:val="16"/>
        </w:rPr>
        <w:lastRenderedPageBreak/>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185BA53E" w14:textId="77777777" w:rsidR="00822F53" w:rsidRDefault="00822F53" w:rsidP="00822F53">
      <w:pPr>
        <w:pStyle w:val="Heading4"/>
      </w:pPr>
      <w:r>
        <w:t xml:space="preserve">No defense. NEG studies don’t assume </w:t>
      </w:r>
      <w:r>
        <w:rPr>
          <w:u w:val="single"/>
        </w:rPr>
        <w:t>desperation</w:t>
      </w:r>
      <w:r>
        <w:t xml:space="preserve"> or </w:t>
      </w:r>
      <w:r>
        <w:rPr>
          <w:u w:val="single"/>
        </w:rPr>
        <w:t>population growth</w:t>
      </w:r>
      <w:r>
        <w:t>.</w:t>
      </w:r>
    </w:p>
    <w:p w14:paraId="0EDEECE8" w14:textId="77777777" w:rsidR="00822F53" w:rsidRPr="00A9766E" w:rsidRDefault="00822F53" w:rsidP="00822F53">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1933284C" w14:textId="77777777" w:rsidR="00822F53" w:rsidRPr="00A9766E" w:rsidRDefault="00822F53" w:rsidP="00822F53">
      <w:pPr>
        <w:rPr>
          <w:sz w:val="16"/>
        </w:rPr>
      </w:pPr>
      <w:r w:rsidRPr="00A9766E">
        <w:rPr>
          <w:sz w:val="16"/>
        </w:rPr>
        <w:t>3 Does Inequality Fuel Violent Conflict?</w:t>
      </w:r>
    </w:p>
    <w:p w14:paraId="5A9D9EEF" w14:textId="77777777" w:rsidR="00822F53" w:rsidRPr="00A9766E" w:rsidRDefault="00822F53" w:rsidP="00822F53">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6BE720EC" w14:textId="77777777" w:rsidR="00822F53" w:rsidRPr="00A9766E" w:rsidRDefault="00822F53" w:rsidP="00822F53">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1CE6DF5E" w14:textId="77777777" w:rsidR="00822F53" w:rsidRPr="00A9766E" w:rsidRDefault="00822F53" w:rsidP="00822F53">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6013E6B3" w14:textId="77777777" w:rsidR="00822F53" w:rsidRDefault="00822F53" w:rsidP="00822F53">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xml:space="preserve">.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w:t>
      </w:r>
      <w:r w:rsidRPr="00A9766E">
        <w:rPr>
          <w:sz w:val="16"/>
        </w:rPr>
        <w:lastRenderedPageBreak/>
        <w:t>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76863ACA" w14:textId="77777777" w:rsidR="00822F53" w:rsidRPr="009525AE" w:rsidRDefault="00822F53" w:rsidP="00822F53">
      <w:pPr>
        <w:pStyle w:val="Heading4"/>
      </w:pPr>
      <w:r>
        <w:t xml:space="preserve">Civil war is an </w:t>
      </w:r>
      <w:r>
        <w:rPr>
          <w:u w:val="single"/>
        </w:rPr>
        <w:t>independent</w:t>
      </w:r>
      <w:r>
        <w:t xml:space="preserve"> vector that spawns </w:t>
      </w:r>
      <w:r>
        <w:rPr>
          <w:u w:val="single"/>
        </w:rPr>
        <w:t>every</w:t>
      </w:r>
      <w:r>
        <w:t xml:space="preserve"> existential risk.</w:t>
      </w:r>
    </w:p>
    <w:p w14:paraId="168A4874" w14:textId="77777777" w:rsidR="00822F53" w:rsidRPr="006C65E5" w:rsidRDefault="00822F53" w:rsidP="00822F53">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520A415D" w14:textId="77777777" w:rsidR="00822F53" w:rsidRDefault="00822F53" w:rsidP="00822F53">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6E7A619A" w14:textId="77777777" w:rsidR="00822F53" w:rsidRPr="006C65E5" w:rsidRDefault="00822F53" w:rsidP="00822F53">
      <w:pPr>
        <w:rPr>
          <w:sz w:val="16"/>
        </w:rPr>
      </w:pPr>
      <w:r>
        <w:rPr>
          <w:sz w:val="16"/>
        </w:rPr>
        <w:t>&lt;&lt;TEXT CONDENSED, NONE OMITTED&gt;&gt;</w:t>
      </w:r>
    </w:p>
    <w:p w14:paraId="67FF4276" w14:textId="77777777" w:rsidR="00822F53" w:rsidRPr="006C65E5" w:rsidRDefault="00822F53" w:rsidP="00822F53">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46A589E6" w14:textId="77777777" w:rsidR="00822F53" w:rsidRPr="006C65E5" w:rsidRDefault="00822F53" w:rsidP="00822F53">
      <w:pPr>
        <w:rPr>
          <w:sz w:val="16"/>
        </w:rPr>
      </w:pPr>
      <w:r>
        <w:rPr>
          <w:sz w:val="16"/>
        </w:rPr>
        <w:t>&lt;&lt;PARAGRAPH BREAKS RESUME&gt;&gt;</w:t>
      </w:r>
    </w:p>
    <w:p w14:paraId="57A81F02" w14:textId="77777777" w:rsidR="00822F53" w:rsidRPr="006C65E5" w:rsidRDefault="00822F53" w:rsidP="00822F53">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67BA837D" w14:textId="77777777" w:rsidR="00822F53" w:rsidRPr="006C65E5" w:rsidRDefault="00822F53" w:rsidP="00822F53">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79534499" w14:textId="77777777" w:rsidR="00822F53" w:rsidRPr="006C65E5" w:rsidRDefault="00822F53" w:rsidP="00822F53">
      <w:pPr>
        <w:rPr>
          <w:sz w:val="16"/>
        </w:rPr>
      </w:pPr>
      <w:r w:rsidRPr="006C65E5">
        <w:rPr>
          <w:sz w:val="16"/>
        </w:rPr>
        <w:t>Some people find this hard to visualize so let me set out a few important points.</w:t>
      </w:r>
    </w:p>
    <w:p w14:paraId="0A7B9AE5" w14:textId="77777777" w:rsidR="00822F53" w:rsidRPr="006C65E5" w:rsidRDefault="00822F53" w:rsidP="00822F53">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42F1F9AA" w14:textId="77777777" w:rsidR="00822F53" w:rsidRPr="006C65E5" w:rsidRDefault="00822F53" w:rsidP="00822F53">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5803CA9E" w14:textId="77777777" w:rsidR="00822F53" w:rsidRPr="006C65E5" w:rsidRDefault="00822F53" w:rsidP="00822F53">
      <w:pPr>
        <w:rPr>
          <w:sz w:val="16"/>
        </w:rPr>
      </w:pPr>
      <w:r w:rsidRPr="006C65E5">
        <w:rPr>
          <w:sz w:val="16"/>
        </w:rPr>
        <w:lastRenderedPageBreak/>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248103C4" w14:textId="77777777" w:rsidR="00822F53" w:rsidRPr="006C65E5" w:rsidRDefault="00822F53" w:rsidP="00822F53">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047A2D0E" w14:textId="77777777" w:rsidR="00822F53" w:rsidRPr="006C65E5" w:rsidRDefault="00822F53" w:rsidP="00822F53">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5E1F2410" w14:textId="77777777" w:rsidR="00822F53" w:rsidRDefault="00822F53" w:rsidP="00822F53">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6BB75992" w14:textId="77777777" w:rsidR="00822F53" w:rsidRPr="006C65E5" w:rsidRDefault="00822F53" w:rsidP="00822F53">
      <w:pPr>
        <w:rPr>
          <w:sz w:val="16"/>
        </w:rPr>
      </w:pPr>
      <w:r>
        <w:rPr>
          <w:sz w:val="16"/>
        </w:rPr>
        <w:t>&lt;&lt;TEXT CONDENSED, NONE OMITTED&gt;&gt;</w:t>
      </w:r>
    </w:p>
    <w:p w14:paraId="73F4151F" w14:textId="77777777" w:rsidR="00822F53" w:rsidRPr="006C65E5" w:rsidRDefault="00822F53" w:rsidP="00822F53">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75DB336E" w14:textId="77777777" w:rsidR="00822F53" w:rsidRPr="006C65E5" w:rsidRDefault="00822F53" w:rsidP="00822F53">
      <w:pPr>
        <w:rPr>
          <w:sz w:val="16"/>
        </w:rPr>
      </w:pPr>
      <w:r>
        <w:rPr>
          <w:sz w:val="16"/>
        </w:rPr>
        <w:t>&lt;&lt;PARAGRAPH BREAKS RESUME&gt;&gt;</w:t>
      </w:r>
    </w:p>
    <w:p w14:paraId="7550F5D3" w14:textId="77777777" w:rsidR="00822F53" w:rsidRPr="006C65E5" w:rsidRDefault="00822F53" w:rsidP="00822F53">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3DF38B06" w14:textId="77777777" w:rsidR="00822F53" w:rsidRPr="006C65E5" w:rsidRDefault="00822F53" w:rsidP="00822F53">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43294A42" w14:textId="77777777" w:rsidR="00822F53" w:rsidRPr="006C65E5" w:rsidRDefault="00822F53" w:rsidP="00822F53">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2212A117" w14:textId="77777777" w:rsidR="00822F53" w:rsidRPr="006C65E5" w:rsidRDefault="00822F53" w:rsidP="00822F53">
      <w:pPr>
        <w:rPr>
          <w:sz w:val="16"/>
        </w:rPr>
      </w:pPr>
      <w:r w:rsidRPr="009A204E">
        <w:rPr>
          <w:rStyle w:val="StyleUnderline"/>
          <w:highlight w:val="cyan"/>
        </w:rPr>
        <w:lastRenderedPageBreak/>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3FBAC466" w14:textId="77777777" w:rsidR="00822F53" w:rsidRPr="006C65E5" w:rsidRDefault="00822F53" w:rsidP="00822F53">
      <w:pPr>
        <w:rPr>
          <w:sz w:val="16"/>
        </w:rPr>
      </w:pPr>
      <w:r w:rsidRPr="006C65E5">
        <w:rPr>
          <w:sz w:val="16"/>
        </w:rPr>
        <w:t>Top reasons why the United States wouldn’t destabilize</w:t>
      </w:r>
    </w:p>
    <w:p w14:paraId="7B0D5D1C" w14:textId="77777777" w:rsidR="00822F53" w:rsidRPr="006C65E5" w:rsidRDefault="00822F53" w:rsidP="00822F53">
      <w:pPr>
        <w:rPr>
          <w:sz w:val="16"/>
        </w:rPr>
      </w:pPr>
      <w:r w:rsidRPr="006C65E5">
        <w:rPr>
          <w:sz w:val="16"/>
        </w:rPr>
        <w:t>If you told me that in 30 years I’d be proven wrong, I’d offer these two reasons as to why:</w:t>
      </w:r>
    </w:p>
    <w:p w14:paraId="4AB9F621" w14:textId="77777777" w:rsidR="00822F53" w:rsidRPr="006C65E5" w:rsidRDefault="00822F53" w:rsidP="00822F53">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5B242CAC" w14:textId="77777777" w:rsidR="00822F53" w:rsidRPr="006C65E5" w:rsidRDefault="00822F53" w:rsidP="00822F53">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15D2B6C7" w14:textId="77777777" w:rsidR="00822F53" w:rsidRPr="006C65E5" w:rsidRDefault="00822F53" w:rsidP="00822F53">
      <w:pPr>
        <w:rPr>
          <w:sz w:val="16"/>
        </w:rPr>
      </w:pPr>
      <w:r w:rsidRPr="006C65E5">
        <w:rPr>
          <w:sz w:val="16"/>
        </w:rPr>
        <w:t>What I would have included in a longer version</w:t>
      </w:r>
    </w:p>
    <w:p w14:paraId="4FBAA02C" w14:textId="77777777" w:rsidR="00822F53" w:rsidRPr="006C65E5" w:rsidRDefault="00822F53" w:rsidP="00822F53">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459F9472" w14:textId="77777777" w:rsidR="00822F53" w:rsidRPr="006C65E5" w:rsidRDefault="00822F53" w:rsidP="00822F53">
      <w:pPr>
        <w:rPr>
          <w:sz w:val="16"/>
        </w:rPr>
      </w:pPr>
      <w:r w:rsidRPr="006C65E5">
        <w:rPr>
          <w:sz w:val="16"/>
        </w:rPr>
        <w:t>Conclusion</w:t>
      </w:r>
    </w:p>
    <w:p w14:paraId="160EB8CD" w14:textId="77777777" w:rsidR="00822F53" w:rsidRPr="006C65E5" w:rsidRDefault="00822F53" w:rsidP="00822F53">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4DD44CB7" w14:textId="77777777" w:rsidR="00822F53" w:rsidRPr="006C65E5" w:rsidRDefault="00822F53" w:rsidP="00822F53">
      <w:pPr>
        <w:rPr>
          <w:sz w:val="16"/>
        </w:rPr>
      </w:pPr>
      <w:r w:rsidRPr="006C65E5">
        <w:rPr>
          <w:sz w:val="16"/>
        </w:rPr>
        <w:t>Polarization is a convergent instrument in most of the causation pathways.</w:t>
      </w:r>
    </w:p>
    <w:p w14:paraId="648FE3D1" w14:textId="77777777" w:rsidR="00822F53" w:rsidRPr="006C65E5" w:rsidRDefault="00822F53" w:rsidP="00822F53">
      <w:pPr>
        <w:rPr>
          <w:sz w:val="16"/>
        </w:rPr>
      </w:pPr>
      <w:r w:rsidRPr="006C65E5">
        <w:rPr>
          <w:sz w:val="16"/>
        </w:rPr>
        <w:t>The forces of polarization are entrenched. If there was going to be change, we likely would have seen it by now.</w:t>
      </w:r>
    </w:p>
    <w:p w14:paraId="7F23B2DF" w14:textId="77777777" w:rsidR="00822F53" w:rsidRPr="006C65E5" w:rsidRDefault="00822F53" w:rsidP="00822F53">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17920F13" w14:textId="77777777" w:rsidR="00822F53" w:rsidRPr="006C65E5" w:rsidRDefault="00822F53" w:rsidP="00822F53">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5958FB55" w14:textId="77777777" w:rsidR="00822F53" w:rsidRPr="006C65E5" w:rsidRDefault="00822F53" w:rsidP="00822F53">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45AEC4E5" w14:textId="77777777" w:rsidR="00822F53" w:rsidRPr="006C65E5" w:rsidRDefault="00822F53" w:rsidP="00822F53">
      <w:pPr>
        <w:rPr>
          <w:sz w:val="16"/>
        </w:rPr>
      </w:pPr>
      <w:r w:rsidRPr="006C65E5">
        <w:rPr>
          <w:sz w:val="16"/>
        </w:rPr>
        <w:t>Importance</w:t>
      </w:r>
    </w:p>
    <w:p w14:paraId="5CC456F0" w14:textId="77777777" w:rsidR="00822F53" w:rsidRPr="006C65E5" w:rsidRDefault="00822F53" w:rsidP="00822F53">
      <w:pPr>
        <w:rPr>
          <w:sz w:val="16"/>
        </w:rPr>
      </w:pPr>
      <w:r w:rsidRPr="006C65E5">
        <w:rPr>
          <w:sz w:val="16"/>
        </w:rPr>
        <w:lastRenderedPageBreak/>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7348158B" w14:textId="77777777" w:rsidR="00822F53" w:rsidRPr="006C65E5" w:rsidRDefault="00822F53" w:rsidP="00822F53">
      <w:pPr>
        <w:rPr>
          <w:sz w:val="16"/>
        </w:rPr>
      </w:pPr>
      <w:r w:rsidRPr="006C65E5">
        <w:rPr>
          <w:sz w:val="16"/>
        </w:rPr>
        <w:t>Global ramifications and great power conflict</w:t>
      </w:r>
    </w:p>
    <w:p w14:paraId="2F6F65F7" w14:textId="77777777" w:rsidR="00822F53" w:rsidRPr="006C65E5" w:rsidRDefault="00822F53" w:rsidP="00822F53">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5FA780EE" w14:textId="77777777" w:rsidR="00822F53" w:rsidRPr="006C65E5" w:rsidRDefault="00822F53" w:rsidP="00822F53">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380A2040" w14:textId="77777777" w:rsidR="00822F53" w:rsidRPr="006C65E5" w:rsidRDefault="00822F53" w:rsidP="00822F53">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7783FF67" w14:textId="77777777" w:rsidR="00822F53" w:rsidRPr="006C65E5" w:rsidRDefault="00822F53" w:rsidP="00822F53">
      <w:pPr>
        <w:rPr>
          <w:sz w:val="16"/>
        </w:rPr>
      </w:pPr>
      <w:r w:rsidRPr="006C65E5">
        <w:rPr>
          <w:sz w:val="16"/>
        </w:rPr>
        <w:t xml:space="preserve">Artificial Intelligence and bio-risk </w:t>
      </w:r>
    </w:p>
    <w:p w14:paraId="1DEA0F8D" w14:textId="77777777" w:rsidR="00822F53" w:rsidRPr="006C65E5" w:rsidRDefault="00822F53" w:rsidP="00822F53">
      <w:pPr>
        <w:rPr>
          <w:sz w:val="16"/>
        </w:rPr>
      </w:pPr>
      <w:r w:rsidRPr="006C65E5">
        <w:rPr>
          <w:sz w:val="16"/>
        </w:rPr>
        <w:t>Applicable to both</w:t>
      </w:r>
    </w:p>
    <w:p w14:paraId="376354E3" w14:textId="77777777" w:rsidR="00822F53" w:rsidRPr="006C65E5" w:rsidRDefault="00822F53" w:rsidP="00822F53">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78BC58EF" w14:textId="77777777" w:rsidR="00822F53" w:rsidRPr="006C65E5" w:rsidRDefault="00822F53" w:rsidP="00822F53">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6CACCC2C" w14:textId="77777777" w:rsidR="00822F53" w:rsidRPr="006C65E5" w:rsidRDefault="00822F53" w:rsidP="00822F53">
      <w:pPr>
        <w:rPr>
          <w:sz w:val="16"/>
        </w:rPr>
      </w:pPr>
      <w:r w:rsidRPr="006C65E5">
        <w:rPr>
          <w:sz w:val="16"/>
        </w:rPr>
        <w:t>Artificial Intelligence</w:t>
      </w:r>
    </w:p>
    <w:p w14:paraId="3C219DDC" w14:textId="77777777" w:rsidR="00822F53" w:rsidRPr="006C65E5" w:rsidRDefault="00822F53" w:rsidP="00822F53">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70B1CDB9" w14:textId="77777777" w:rsidR="00822F53" w:rsidRPr="006C65E5" w:rsidRDefault="00822F53" w:rsidP="00822F53">
      <w:pPr>
        <w:rPr>
          <w:sz w:val="16"/>
        </w:rPr>
      </w:pPr>
      <w:r w:rsidRPr="006C65E5">
        <w:rPr>
          <w:sz w:val="16"/>
        </w:rPr>
        <w:t>Accelerating climate disruption</w:t>
      </w:r>
    </w:p>
    <w:p w14:paraId="702E1303" w14:textId="77777777" w:rsidR="00822F53" w:rsidRPr="006C65E5" w:rsidRDefault="00822F53" w:rsidP="00822F53">
      <w:pPr>
        <w:rPr>
          <w:sz w:val="16"/>
        </w:rPr>
      </w:pPr>
      <w:r w:rsidRPr="006C65E5">
        <w:rPr>
          <w:sz w:val="16"/>
        </w:rPr>
        <w:t>Authoritarianism</w:t>
      </w:r>
    </w:p>
    <w:p w14:paraId="329C4E01" w14:textId="77777777" w:rsidR="00822F53" w:rsidRDefault="00822F53" w:rsidP="00822F53">
      <w:pPr>
        <w:rPr>
          <w:sz w:val="16"/>
        </w:rPr>
      </w:pPr>
      <w:r w:rsidRPr="009A204E">
        <w:rPr>
          <w:rStyle w:val="StyleUnderline"/>
          <w:highlight w:val="cyan"/>
        </w:rPr>
        <w:lastRenderedPageBreak/>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31695634" w14:textId="77777777" w:rsidR="00822F53" w:rsidRDefault="00822F53" w:rsidP="00822F53">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311CDA90" w14:textId="77777777" w:rsidR="00822F53" w:rsidRDefault="00822F53" w:rsidP="00822F53">
      <w:r w:rsidRPr="005735EE">
        <w:rPr>
          <w:rStyle w:val="Style13ptBold"/>
        </w:rPr>
        <w:t>Marche ’22</w:t>
      </w:r>
      <w:r>
        <w:t xml:space="preserve"> [Stephen; January 4; Doctorate in Early Modern Drama, Novelist and essayist; “Why the U.S. Military Isn’t Ready for Civil War,” https://foreignpolicy.com/2022/01/04/american-civil-war-january-6-capitol/]</w:t>
      </w:r>
    </w:p>
    <w:p w14:paraId="3AF99FB4" w14:textId="77777777" w:rsidR="00822F53" w:rsidRPr="00F90009" w:rsidRDefault="00822F53" w:rsidP="00822F53">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15708A9E" w14:textId="77777777" w:rsidR="00822F53" w:rsidRPr="00F90009" w:rsidRDefault="00822F53" w:rsidP="00822F53">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19829B27" w14:textId="77777777" w:rsidR="00822F53" w:rsidRPr="00F90009" w:rsidRDefault="00822F53" w:rsidP="00822F53">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4286F325" w14:textId="77777777" w:rsidR="00822F53" w:rsidRPr="00F90009" w:rsidRDefault="00822F53" w:rsidP="00822F53">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4E2AB353" w14:textId="77777777" w:rsidR="00822F53" w:rsidRPr="00F90009" w:rsidRDefault="00822F53" w:rsidP="00822F53">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572E4BAC" w14:textId="77777777" w:rsidR="00822F53" w:rsidRPr="00F90009" w:rsidRDefault="00822F53" w:rsidP="00822F53">
      <w:pPr>
        <w:rPr>
          <w:sz w:val="16"/>
        </w:rPr>
      </w:pPr>
      <w:r w:rsidRPr="00F90009">
        <w:rPr>
          <w:sz w:val="16"/>
        </w:rPr>
        <w:lastRenderedPageBreak/>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2619DB21" w14:textId="77777777" w:rsidR="00822F53" w:rsidRPr="00F90009" w:rsidRDefault="00822F53" w:rsidP="00822F53">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8F84C11" w14:textId="77777777" w:rsidR="00822F53" w:rsidRPr="00F90009" w:rsidRDefault="00822F53" w:rsidP="00822F53">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788B0229" w14:textId="77777777" w:rsidR="00822F53" w:rsidRPr="00F90009" w:rsidRDefault="00822F53" w:rsidP="00822F53">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07DEE4DF" w14:textId="77777777" w:rsidR="00822F53" w:rsidRPr="00F90009" w:rsidRDefault="00822F53" w:rsidP="00822F53">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0CFEE9CD" w14:textId="77777777" w:rsidR="00822F53" w:rsidRPr="00FF2388" w:rsidRDefault="00822F53" w:rsidP="00822F53">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2A5C0616" w14:textId="77777777" w:rsidR="00822F53" w:rsidRPr="00F90009" w:rsidRDefault="00822F53" w:rsidP="00822F53">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27623EB4" w14:textId="77777777" w:rsidR="00822F53" w:rsidRPr="00F90009" w:rsidRDefault="00822F53" w:rsidP="00822F53">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t>
      </w:r>
      <w:r w:rsidRPr="00F90009">
        <w:rPr>
          <w:sz w:val="16"/>
        </w:rPr>
        <w:lastRenderedPageBreak/>
        <w:t xml:space="preserve">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7F0C4884" w14:textId="77777777" w:rsidR="00822F53" w:rsidRPr="00D01239" w:rsidRDefault="00822F53" w:rsidP="00822F53">
      <w:pPr>
        <w:rPr>
          <w:b/>
          <w:iCs/>
          <w:u w:val="single"/>
          <w:bdr w:val="single" w:sz="12" w:space="0" w:color="auto"/>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E11D6B">
        <w:rPr>
          <w:rStyle w:val="StyleUnderline"/>
        </w:rPr>
        <w:t xml:space="preserve"> </w:t>
      </w:r>
      <w:r w:rsidRPr="005A44CE">
        <w:rPr>
          <w:rStyle w:val="StyleUnderline"/>
        </w:rPr>
        <w:t xml:space="preserve">would be </w:t>
      </w:r>
      <w:r w:rsidRPr="00C05C35">
        <w:rPr>
          <w:rStyle w:val="StyleUnderline"/>
          <w:highlight w:val="cyan"/>
        </w:rPr>
        <w:t>exacerbated</w:t>
      </w:r>
      <w:r w:rsidRPr="00F90009">
        <w:rPr>
          <w:sz w:val="16"/>
        </w:rPr>
        <w:t>.</w:t>
      </w:r>
    </w:p>
    <w:p w14:paraId="1546FAF3" w14:textId="77777777" w:rsidR="00822F53" w:rsidRPr="00DD41CA" w:rsidRDefault="00822F53" w:rsidP="00822F53">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5F15EDA7" w14:textId="77777777" w:rsidR="00822F53" w:rsidRPr="00F90009" w:rsidRDefault="00822F53" w:rsidP="00822F53">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674B1467" w14:textId="77777777" w:rsidR="00822F53" w:rsidRPr="00F90009" w:rsidRDefault="00822F53" w:rsidP="00822F53">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65AB378" w14:textId="77777777" w:rsidR="00822F53" w:rsidRPr="00B8236E" w:rsidRDefault="00822F53" w:rsidP="00822F53">
      <w:pPr>
        <w:rPr>
          <w:rStyle w:val="StyleUnderline"/>
          <w:b/>
          <w:iCs/>
          <w:bdr w:val="single" w:sz="12" w:space="0" w:color="auto"/>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lastRenderedPageBreak/>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20A3ECB2" w14:textId="77777777" w:rsidR="00822F53" w:rsidRPr="00F90009" w:rsidRDefault="00822F53" w:rsidP="00822F53">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4BBC23EF" w14:textId="77777777" w:rsidR="00822F53" w:rsidRPr="00F90009" w:rsidRDefault="00822F53" w:rsidP="00822F53">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0BBB554E" w14:textId="77777777" w:rsidR="00822F53" w:rsidRPr="006F7052" w:rsidRDefault="00822F53" w:rsidP="00822F53">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2CC43DC5" w14:textId="77777777" w:rsidR="00822F53" w:rsidRPr="00F90009" w:rsidRDefault="00822F53" w:rsidP="00822F53">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7F827D63" w14:textId="77777777" w:rsidR="00822F53" w:rsidRPr="00F90009" w:rsidRDefault="00822F53" w:rsidP="00822F53">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4C114277" w14:textId="77777777" w:rsidR="00822F53" w:rsidRPr="00F90009" w:rsidRDefault="00822F53" w:rsidP="00822F53">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4D2FA0AD" w14:textId="77777777" w:rsidR="00822F53" w:rsidRPr="00F90009" w:rsidRDefault="00822F53" w:rsidP="00822F53">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733F7B2" w14:textId="77777777" w:rsidR="00822F53" w:rsidRPr="00F90009" w:rsidRDefault="00822F53" w:rsidP="00822F53">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FB24240" w14:textId="77777777" w:rsidR="00822F53" w:rsidRDefault="00822F53" w:rsidP="00822F53">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w:t>
      </w:r>
      <w:r w:rsidRPr="006F7052">
        <w:rPr>
          <w:rStyle w:val="StyleUnderline"/>
        </w:rPr>
        <w:lastRenderedPageBreak/>
        <w:t>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54A4823E" w14:textId="77777777" w:rsidR="00822F53" w:rsidRPr="000E2F61" w:rsidRDefault="00822F53" w:rsidP="00822F53">
      <w:pPr>
        <w:pStyle w:val="Heading4"/>
        <w:rPr>
          <w:rStyle w:val="Style13ptBold"/>
          <w:b/>
          <w:bCs w:val="0"/>
        </w:rPr>
      </w:pPr>
      <w:r w:rsidRPr="000E2F61">
        <w:rPr>
          <w:rStyle w:val="Style13ptBold"/>
          <w:b/>
        </w:rPr>
        <w:t>Extinction.</w:t>
      </w:r>
    </w:p>
    <w:p w14:paraId="46255B11" w14:textId="77777777" w:rsidR="00822F53" w:rsidRPr="004371B4" w:rsidRDefault="00822F53" w:rsidP="00822F53">
      <w:r w:rsidRPr="004371B4">
        <w:rPr>
          <w:rStyle w:val="Style13ptBold"/>
        </w:rPr>
        <w:t>Nair ’23</w:t>
      </w:r>
      <w:r w:rsidRPr="004371B4">
        <w:t xml:space="preserve"> [Sneha, Anna Pluff, and Christina McAllister; November 2; Research Analyst with the Nuclear Security Program at Stimson Center, M.A. in geography and international relations from the University of St </w:t>
      </w:r>
      <w:r w:rsidRPr="00824F41">
        <w:t>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w:t>
      </w:r>
      <w:r w:rsidRPr="004371B4">
        <w:t>-of-the-domestic-violent-extremist-threat-facing-us-nuclear-security-practitioners/]</w:t>
      </w:r>
    </w:p>
    <w:p w14:paraId="22236D26" w14:textId="77777777" w:rsidR="00822F53" w:rsidRPr="004371B4" w:rsidRDefault="00822F53" w:rsidP="00822F53">
      <w:pPr>
        <w:rPr>
          <w:sz w:val="16"/>
        </w:rPr>
      </w:pPr>
      <w:r w:rsidRPr="004371B4">
        <w:rPr>
          <w:sz w:val="16"/>
        </w:rPr>
        <w:t xml:space="preserve">Many </w:t>
      </w:r>
      <w:r w:rsidRPr="004371B4">
        <w:rPr>
          <w:rStyle w:val="StyleUnderline"/>
        </w:rPr>
        <w:t xml:space="preserve">scholars have pointed to </w:t>
      </w:r>
      <w:r w:rsidRPr="00325506">
        <w:rPr>
          <w:rStyle w:val="Emphasis"/>
        </w:rPr>
        <w:t>January 6th</w:t>
      </w:r>
      <w:r w:rsidRPr="00325506">
        <w:rPr>
          <w:rStyle w:val="StyleUnderline"/>
        </w:rPr>
        <w:t xml:space="preserve"> as</w:t>
      </w:r>
      <w:r w:rsidRPr="004371B4">
        <w:rPr>
          <w:rStyle w:val="StyleUnderline"/>
        </w:rPr>
        <w:t xml:space="preserve"> the </w:t>
      </w:r>
      <w:r w:rsidRPr="00325506">
        <w:rPr>
          <w:rStyle w:val="Emphasis"/>
        </w:rPr>
        <w:t>catalyst</w:t>
      </w:r>
      <w:r w:rsidRPr="004371B4">
        <w:rPr>
          <w:rStyle w:val="StyleUnderline"/>
        </w:rPr>
        <w:t xml:space="preserve"> for</w:t>
      </w:r>
      <w:r w:rsidRPr="004371B4">
        <w:rPr>
          <w:sz w:val="16"/>
        </w:rPr>
        <w:t xml:space="preserve"> renewed </w:t>
      </w:r>
      <w:r w:rsidRPr="004371B4">
        <w:rPr>
          <w:rStyle w:val="StyleUnderline"/>
        </w:rPr>
        <w:t>attention on</w:t>
      </w:r>
      <w:r w:rsidRPr="004371B4">
        <w:rPr>
          <w:sz w:val="16"/>
        </w:rPr>
        <w:t xml:space="preserve"> insider threats and </w:t>
      </w:r>
      <w:r w:rsidRPr="009C5F41">
        <w:rPr>
          <w:rStyle w:val="Emphasis"/>
        </w:rPr>
        <w:t>domestic violent extremism</w:t>
      </w:r>
      <w:r w:rsidRPr="004371B4">
        <w:rPr>
          <w:sz w:val="16"/>
        </w:rPr>
        <w:t xml:space="preserve">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w:t>
      </w:r>
      <w:r w:rsidRPr="004371B4">
        <w:rPr>
          <w:rStyle w:val="StyleUnderline"/>
        </w:rPr>
        <w:t>most participants were</w:t>
      </w:r>
      <w:r w:rsidRPr="004371B4">
        <w:rPr>
          <w:sz w:val="16"/>
        </w:rPr>
        <w:t xml:space="preserve"> adherents of </w:t>
      </w:r>
      <w:r w:rsidRPr="004371B4">
        <w:rPr>
          <w:rStyle w:val="Emphasis"/>
        </w:rPr>
        <w:t>extremist</w:t>
      </w:r>
      <w:r w:rsidRPr="004371B4">
        <w:rPr>
          <w:sz w:val="16"/>
        </w:rPr>
        <w:t xml:space="preserve"> ideology, many of whom were </w:t>
      </w:r>
      <w:r w:rsidRPr="009C5F41">
        <w:rPr>
          <w:rStyle w:val="StyleUnderline"/>
        </w:rPr>
        <w:t xml:space="preserve">radicalized </w:t>
      </w:r>
      <w:r w:rsidRPr="009C5F41">
        <w:rPr>
          <w:rStyle w:val="Emphasis"/>
        </w:rPr>
        <w:t>online</w:t>
      </w:r>
      <w:r w:rsidRPr="009C5F41">
        <w:rPr>
          <w:rStyle w:val="StyleUnderline"/>
        </w:rPr>
        <w:t xml:space="preserve"> and mobilized to take part in the insurrection</w:t>
      </w:r>
      <w:r w:rsidRPr="004371B4">
        <w:rPr>
          <w:sz w:val="16"/>
        </w:rPr>
        <w:t>. Some also adhered to a DVE ideology of concern for nuclear security, accelerationism, which is described in more detail later in this paper.</w:t>
      </w:r>
    </w:p>
    <w:p w14:paraId="441F19B4" w14:textId="77777777" w:rsidR="00822F53" w:rsidRPr="004371B4" w:rsidRDefault="00822F53" w:rsidP="00822F53">
      <w:pPr>
        <w:rPr>
          <w:sz w:val="16"/>
        </w:rPr>
      </w:pPr>
      <w:r w:rsidRPr="00325506">
        <w:rPr>
          <w:rStyle w:val="StyleUnderline"/>
        </w:rPr>
        <w:t>What is concerning</w:t>
      </w:r>
      <w:r w:rsidRPr="004371B4">
        <w:rPr>
          <w:sz w:val="16"/>
        </w:rPr>
        <w:t xml:space="preserve">, however, </w:t>
      </w:r>
      <w:r w:rsidRPr="00325506">
        <w:rPr>
          <w:rStyle w:val="StyleUnderline"/>
        </w:rPr>
        <w:t>is the</w:t>
      </w:r>
      <w:r w:rsidRPr="009C5F41">
        <w:rPr>
          <w:rStyle w:val="StyleUnderline"/>
        </w:rPr>
        <w:t xml:space="preserve"> original </w:t>
      </w:r>
      <w:r w:rsidRPr="00C05C35">
        <w:rPr>
          <w:rStyle w:val="Emphasis"/>
          <w:highlight w:val="cyan"/>
        </w:rPr>
        <w:t>failure</w:t>
      </w:r>
      <w:r w:rsidRPr="00C05C35">
        <w:rPr>
          <w:rStyle w:val="StyleUnderline"/>
          <w:highlight w:val="cyan"/>
        </w:rPr>
        <w:t xml:space="preserve"> of the FBI to </w:t>
      </w:r>
      <w:r w:rsidRPr="00C05C35">
        <w:rPr>
          <w:rStyle w:val="Emphasis"/>
          <w:highlight w:val="cyan"/>
        </w:rPr>
        <w:t>anticipate</w:t>
      </w:r>
      <w:r w:rsidRPr="007F782A">
        <w:rPr>
          <w:rStyle w:val="StyleUnderline"/>
        </w:rPr>
        <w:t xml:space="preserve"> the Capitol attack</w:t>
      </w:r>
      <w:r w:rsidRPr="004371B4">
        <w:rPr>
          <w:sz w:val="16"/>
        </w:rPr>
        <w:t xml:space="preserve"> in the first place. </w:t>
      </w:r>
      <w:r w:rsidRPr="004371B4">
        <w:rPr>
          <w:rStyle w:val="StyleUnderline"/>
        </w:rPr>
        <w:t>Before the end o</w:t>
      </w:r>
      <w:r w:rsidRPr="009C5F41">
        <w:rPr>
          <w:rStyle w:val="StyleUnderline"/>
        </w:rPr>
        <w:t>f the 2020 presidential ra</w:t>
      </w:r>
      <w:r w:rsidRPr="004371B4">
        <w:rPr>
          <w:rStyle w:val="StyleUnderline"/>
        </w:rPr>
        <w:t>ce</w:t>
      </w:r>
      <w:r w:rsidRPr="004371B4">
        <w:rPr>
          <w:sz w:val="16"/>
        </w:rPr>
        <w:t xml:space="preserve">, a team of intelligence </w:t>
      </w:r>
      <w:r w:rsidRPr="004371B4">
        <w:rPr>
          <w:rStyle w:val="StyleUnderline"/>
        </w:rPr>
        <w:t xml:space="preserve">analysts tried to game out the </w:t>
      </w:r>
      <w:r w:rsidRPr="00541A04">
        <w:rPr>
          <w:rStyle w:val="Emphasis"/>
        </w:rPr>
        <w:t>worst potential outcomes</w:t>
      </w:r>
      <w:r w:rsidRPr="004371B4">
        <w:rPr>
          <w:sz w:val="16"/>
        </w:rPr>
        <w:t xml:space="preserve"> of a disputed election. </w:t>
      </w:r>
      <w:r w:rsidRPr="00541A04">
        <w:rPr>
          <w:rStyle w:val="StyleUnderline"/>
        </w:rPr>
        <w:t>But they</w:t>
      </w:r>
      <w:r w:rsidRPr="004371B4">
        <w:rPr>
          <w:rStyle w:val="StyleUnderline"/>
        </w:rPr>
        <w:t xml:space="preserve"> </w:t>
      </w:r>
      <w:r w:rsidRPr="004371B4">
        <w:rPr>
          <w:rStyle w:val="Emphasis"/>
        </w:rPr>
        <w:t>never</w:t>
      </w:r>
      <w:r w:rsidRPr="004371B4">
        <w:rPr>
          <w:rStyle w:val="StyleUnderline"/>
        </w:rPr>
        <w:t xml:space="preserve"> thought of the one </w:t>
      </w:r>
      <w:r w:rsidRPr="00541A04">
        <w:rPr>
          <w:rStyle w:val="StyleUnderline"/>
        </w:rPr>
        <w:t xml:space="preserve">that transpired: a </w:t>
      </w:r>
      <w:r w:rsidRPr="00541A04">
        <w:rPr>
          <w:rStyle w:val="Emphasis"/>
        </w:rPr>
        <w:t>violent mob</w:t>
      </w:r>
      <w:r w:rsidRPr="00541A04">
        <w:rPr>
          <w:rStyle w:val="StyleUnderline"/>
        </w:rPr>
        <w:t xml:space="preserve"> </w:t>
      </w:r>
      <w:r w:rsidRPr="00541A04">
        <w:rPr>
          <w:rStyle w:val="Emphasis"/>
        </w:rPr>
        <w:t>mobilizing</w:t>
      </w:r>
      <w:r w:rsidRPr="00541A04">
        <w:rPr>
          <w:rStyle w:val="StyleUnderline"/>
        </w:rPr>
        <w:t xml:space="preserve"> to overturn the election</w:t>
      </w:r>
      <w:r w:rsidRPr="004371B4">
        <w:rPr>
          <w:sz w:val="16"/>
        </w:rPr>
        <w:t xml:space="preserve">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w:t>
      </w:r>
    </w:p>
    <w:p w14:paraId="7829F27E" w14:textId="77777777" w:rsidR="00822F53" w:rsidRPr="004371B4" w:rsidRDefault="00822F53" w:rsidP="00822F53">
      <w:pPr>
        <w:rPr>
          <w:sz w:val="16"/>
        </w:rPr>
      </w:pPr>
      <w:r w:rsidRPr="004371B4">
        <w:rPr>
          <w:sz w:val="16"/>
        </w:rPr>
        <w:t xml:space="preserve">In May 2021, </w:t>
      </w:r>
      <w:r w:rsidRPr="004371B4">
        <w:rPr>
          <w:rStyle w:val="StyleUnderline"/>
        </w:rPr>
        <w:t>Attorney General</w:t>
      </w:r>
      <w:r w:rsidRPr="004371B4">
        <w:rPr>
          <w:sz w:val="16"/>
        </w:rPr>
        <w:t xml:space="preserve"> Merrick B. Garland and </w:t>
      </w:r>
      <w:r w:rsidRPr="004371B4">
        <w:rPr>
          <w:rStyle w:val="StyleUnderline"/>
        </w:rPr>
        <w:t>Homeland Security Secretary</w:t>
      </w:r>
      <w:r w:rsidRPr="004371B4">
        <w:rPr>
          <w:sz w:val="16"/>
        </w:rPr>
        <w:t xml:space="preserve"> Alejandro N. Mayorkas </w:t>
      </w:r>
      <w:r w:rsidRPr="004371B4">
        <w:rPr>
          <w:rStyle w:val="StyleUnderline"/>
        </w:rPr>
        <w:t xml:space="preserve">identified </w:t>
      </w:r>
      <w:r w:rsidRPr="00325506">
        <w:rPr>
          <w:rStyle w:val="StyleUnderline"/>
        </w:rPr>
        <w:t xml:space="preserve">the </w:t>
      </w:r>
      <w:r w:rsidRPr="00C05C35">
        <w:rPr>
          <w:rStyle w:val="Emphasis"/>
          <w:highlight w:val="cyan"/>
        </w:rPr>
        <w:t>greatest</w:t>
      </w:r>
      <w:r w:rsidRPr="004371B4">
        <w:rPr>
          <w:sz w:val="16"/>
        </w:rPr>
        <w:t xml:space="preserve"> domestic </w:t>
      </w:r>
      <w:r w:rsidRPr="00C05C35">
        <w:rPr>
          <w:rStyle w:val="StyleUnderline"/>
          <w:highlight w:val="cyan"/>
        </w:rPr>
        <w:t xml:space="preserve">threat facing the </w:t>
      </w:r>
      <w:r w:rsidRPr="00C05C35">
        <w:rPr>
          <w:rStyle w:val="Emphasis"/>
          <w:highlight w:val="cyan"/>
        </w:rPr>
        <w:t>U</w:t>
      </w:r>
      <w:r w:rsidRPr="004371B4">
        <w:rPr>
          <w:sz w:val="16"/>
        </w:rPr>
        <w:t xml:space="preserve">nited </w:t>
      </w:r>
      <w:r w:rsidRPr="00C05C35">
        <w:rPr>
          <w:rStyle w:val="Emphasis"/>
          <w:highlight w:val="cyan"/>
        </w:rPr>
        <w:t>S</w:t>
      </w:r>
      <w:r w:rsidRPr="004B1BE8">
        <w:rPr>
          <w:sz w:val="16"/>
        </w:rPr>
        <w:t>t</w:t>
      </w:r>
      <w:r w:rsidRPr="004371B4">
        <w:rPr>
          <w:sz w:val="16"/>
        </w:rPr>
        <w:t xml:space="preserve">ates </w:t>
      </w:r>
      <w:r w:rsidRPr="00C05C35">
        <w:rPr>
          <w:rStyle w:val="StyleUnderline"/>
          <w:highlight w:val="cyan"/>
        </w:rPr>
        <w:t>as</w:t>
      </w:r>
      <w:r w:rsidRPr="004371B4">
        <w:rPr>
          <w:sz w:val="16"/>
        </w:rPr>
        <w:t xml:space="preserve"> “racially or ethnically motivated </w:t>
      </w:r>
      <w:r w:rsidRPr="00C05C35">
        <w:rPr>
          <w:rStyle w:val="Emphasis"/>
          <w:highlight w:val="cyan"/>
        </w:rPr>
        <w:t>violent extremists</w:t>
      </w:r>
      <w:r w:rsidRPr="004371B4">
        <w:rPr>
          <w:sz w:val="16"/>
        </w:rPr>
        <w:t xml:space="preserve">,” specifically, white supremacists.10 </w:t>
      </w:r>
      <w:r w:rsidRPr="004371B4">
        <w:rPr>
          <w:rStyle w:val="StyleUnderline"/>
        </w:rPr>
        <w:t xml:space="preserve">White </w:t>
      </w:r>
      <w:r w:rsidRPr="00D82395">
        <w:rPr>
          <w:rStyle w:val="StyleUnderline"/>
        </w:rPr>
        <w:t>supremacist extremists</w:t>
      </w:r>
      <w:r w:rsidRPr="004371B4">
        <w:rPr>
          <w:rStyle w:val="StyleUnderline"/>
        </w:rPr>
        <w:t xml:space="preserve"> pose the </w:t>
      </w:r>
      <w:r w:rsidRPr="00D82395">
        <w:rPr>
          <w:rStyle w:val="Emphasis"/>
        </w:rPr>
        <w:t>primary threat</w:t>
      </w:r>
      <w:r w:rsidRPr="004371B4">
        <w:rPr>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4371B4">
        <w:rPr>
          <w:rStyle w:val="StyleUnderline"/>
        </w:rPr>
        <w:t xml:space="preserve">domestic violent extremists represent one of the most </w:t>
      </w:r>
      <w:r w:rsidRPr="00D82395">
        <w:rPr>
          <w:rStyle w:val="Emphasis"/>
        </w:rPr>
        <w:t>persistent threats</w:t>
      </w:r>
      <w:r w:rsidRPr="004371B4">
        <w:rPr>
          <w:rStyle w:val="StyleUnderline"/>
        </w:rPr>
        <w:t xml:space="preserve"> to the United States</w:t>
      </w:r>
      <w:r w:rsidRPr="004371B4">
        <w:rPr>
          <w:sz w:val="16"/>
        </w:rPr>
        <w:t xml:space="preserve"> today.”13</w:t>
      </w:r>
    </w:p>
    <w:p w14:paraId="7C48BF62" w14:textId="77777777" w:rsidR="00822F53" w:rsidRPr="004371B4" w:rsidRDefault="00822F53" w:rsidP="00822F53">
      <w:pPr>
        <w:rPr>
          <w:sz w:val="16"/>
        </w:rPr>
      </w:pPr>
      <w:r w:rsidRPr="004371B4">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0DE31D4C" w14:textId="77777777" w:rsidR="00822F53" w:rsidRPr="004371B4" w:rsidRDefault="00822F53" w:rsidP="00822F53">
      <w:pPr>
        <w:rPr>
          <w:sz w:val="16"/>
        </w:rPr>
      </w:pPr>
      <w:r w:rsidRPr="004371B4">
        <w:rPr>
          <w:sz w:val="16"/>
        </w:rPr>
        <w:t>DVE, Accelerationism, and Critical Nuclear Infrastructure</w:t>
      </w:r>
    </w:p>
    <w:p w14:paraId="5CE7A87A" w14:textId="77777777" w:rsidR="00822F53" w:rsidRPr="004371B4" w:rsidRDefault="00822F53" w:rsidP="00822F53">
      <w:pPr>
        <w:rPr>
          <w:sz w:val="16"/>
        </w:rPr>
      </w:pPr>
      <w:r w:rsidRPr="004371B4">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w:t>
      </w:r>
      <w:r w:rsidRPr="004371B4">
        <w:rPr>
          <w:sz w:val="16"/>
        </w:rPr>
        <w:lastRenderedPageBreak/>
        <w:t xml:space="preserve">from across the political spectrum.15 While DVE represents a range of threats, the </w:t>
      </w:r>
      <w:r w:rsidRPr="00C05C35">
        <w:rPr>
          <w:rStyle w:val="StyleUnderline"/>
          <w:highlight w:val="cyan"/>
        </w:rPr>
        <w:t xml:space="preserve">interest in </w:t>
      </w:r>
      <w:r w:rsidRPr="00C05C35">
        <w:rPr>
          <w:rStyle w:val="Emphasis"/>
          <w:highlight w:val="cyan"/>
        </w:rPr>
        <w:t>nuclear terrorism</w:t>
      </w:r>
      <w:r w:rsidRPr="007F782A">
        <w:rPr>
          <w:rStyle w:val="StyleUnderline"/>
        </w:rPr>
        <w:t xml:space="preserve"> by</w:t>
      </w:r>
      <w:r w:rsidRPr="004371B4">
        <w:rPr>
          <w:sz w:val="16"/>
        </w:rPr>
        <w:t xml:space="preserve"> accelerationist </w:t>
      </w:r>
      <w:r w:rsidRPr="00325506">
        <w:rPr>
          <w:sz w:val="16"/>
          <w:szCs w:val="16"/>
        </w:rPr>
        <w:t xml:space="preserve">white </w:t>
      </w:r>
      <w:r w:rsidRPr="007F782A">
        <w:rPr>
          <w:rStyle w:val="Emphasis"/>
        </w:rPr>
        <w:t>nationalist</w:t>
      </w:r>
      <w:r w:rsidRPr="007F782A">
        <w:rPr>
          <w:rStyle w:val="StyleUnderline"/>
        </w:rPr>
        <w:t xml:space="preserve"> groups represents</w:t>
      </w:r>
      <w:r w:rsidRPr="000701C0">
        <w:rPr>
          <w:rStyle w:val="StyleUnderline"/>
        </w:rPr>
        <w:t xml:space="preserve"> a</w:t>
      </w:r>
      <w:r w:rsidRPr="004371B4">
        <w:rPr>
          <w:sz w:val="16"/>
        </w:rPr>
        <w:t xml:space="preserve"> </w:t>
      </w:r>
      <w:r w:rsidRPr="004371B4">
        <w:rPr>
          <w:rStyle w:val="Emphasis"/>
        </w:rPr>
        <w:t>particular</w:t>
      </w:r>
      <w:r w:rsidRPr="004371B4">
        <w:rPr>
          <w:rStyle w:val="StyleUnderline"/>
        </w:rPr>
        <w:t xml:space="preserve"> </w:t>
      </w:r>
      <w:r w:rsidRPr="00C05C35">
        <w:rPr>
          <w:rStyle w:val="StyleUnderline"/>
          <w:highlight w:val="cyan"/>
        </w:rPr>
        <w:t>security concern</w:t>
      </w:r>
      <w:r w:rsidRPr="004371B4">
        <w:rPr>
          <w:sz w:val="16"/>
        </w:rPr>
        <w:t xml:space="preserve"> for the nuclear policy community.</w:t>
      </w:r>
    </w:p>
    <w:p w14:paraId="3E372F2E" w14:textId="77777777" w:rsidR="00822F53" w:rsidRPr="002B1CFA" w:rsidRDefault="00822F53" w:rsidP="00822F53">
      <w:pPr>
        <w:rPr>
          <w:sz w:val="16"/>
          <w:szCs w:val="16"/>
        </w:rPr>
      </w:pPr>
      <w:r w:rsidRPr="002B1CFA">
        <w:rPr>
          <w:sz w:val="16"/>
          <w:szCs w:val="16"/>
        </w:rPr>
        <w:t>CRITICAL INFRASTRUCTURE</w:t>
      </w:r>
    </w:p>
    <w:p w14:paraId="6619CFE6" w14:textId="77777777" w:rsidR="00822F53" w:rsidRPr="004371B4" w:rsidRDefault="00822F53" w:rsidP="00822F53">
      <w:pPr>
        <w:rPr>
          <w:sz w:val="16"/>
        </w:rPr>
      </w:pPr>
      <w:r w:rsidRPr="000701C0">
        <w:rPr>
          <w:rStyle w:val="StyleUnderline"/>
        </w:rPr>
        <w:t xml:space="preserve">One </w:t>
      </w:r>
      <w:r w:rsidRPr="000701C0">
        <w:rPr>
          <w:rStyle w:val="Emphasis"/>
        </w:rPr>
        <w:t>commonly</w:t>
      </w:r>
      <w:r w:rsidRPr="000701C0">
        <w:rPr>
          <w:rStyle w:val="StyleUnderline"/>
        </w:rPr>
        <w:t xml:space="preserve"> shared</w:t>
      </w:r>
      <w:r w:rsidRPr="002B1CFA">
        <w:rPr>
          <w:rStyle w:val="StyleUnderline"/>
        </w:rPr>
        <w:t xml:space="preserve"> feature of DVE</w:t>
      </w:r>
      <w:r w:rsidRPr="004371B4">
        <w:rPr>
          <w:sz w:val="16"/>
        </w:rPr>
        <w:t xml:space="preserve"> adherents is the </w:t>
      </w:r>
      <w:r w:rsidRPr="00C05C35">
        <w:rPr>
          <w:rStyle w:val="StyleUnderline"/>
          <w:highlight w:val="cyan"/>
        </w:rPr>
        <w:t>focus</w:t>
      </w:r>
      <w:r w:rsidRPr="004371B4">
        <w:rPr>
          <w:sz w:val="16"/>
        </w:rPr>
        <w:t xml:space="preserve"> on </w:t>
      </w:r>
      <w:r w:rsidRPr="00C05C35">
        <w:rPr>
          <w:rStyle w:val="StyleUnderline"/>
          <w:highlight w:val="cyan"/>
        </w:rPr>
        <w:t xml:space="preserve">attacking </w:t>
      </w:r>
      <w:r w:rsidRPr="00C05C35">
        <w:rPr>
          <w:rStyle w:val="Emphasis"/>
          <w:highlight w:val="cyan"/>
        </w:rPr>
        <w:t>crit</w:t>
      </w:r>
      <w:r w:rsidRPr="004371B4">
        <w:rPr>
          <w:rStyle w:val="StyleUnderline"/>
        </w:rPr>
        <w:t xml:space="preserve">ical </w:t>
      </w:r>
      <w:r w:rsidRPr="00C05C35">
        <w:rPr>
          <w:rStyle w:val="Emphasis"/>
          <w:highlight w:val="cyan"/>
        </w:rPr>
        <w:t>infra</w:t>
      </w:r>
      <w:r w:rsidRPr="004371B4">
        <w:rPr>
          <w:rStyle w:val="StyleUnderline"/>
        </w:rPr>
        <w:t>structure</w:t>
      </w:r>
      <w:r w:rsidRPr="004371B4">
        <w:rPr>
          <w:sz w:val="16"/>
        </w:rPr>
        <w:t xml:space="preserve"> – </w:t>
      </w:r>
      <w:r w:rsidRPr="007F782A">
        <w:rPr>
          <w:rStyle w:val="StyleUnderline"/>
        </w:rPr>
        <w:t xml:space="preserve">including </w:t>
      </w:r>
      <w:r w:rsidRPr="00C05C35">
        <w:rPr>
          <w:rStyle w:val="Emphasis"/>
          <w:highlight w:val="cyan"/>
        </w:rPr>
        <w:t>nuclear power plants</w:t>
      </w:r>
      <w:r w:rsidRPr="000701C0">
        <w:rPr>
          <w:rStyle w:val="StyleUnderline"/>
        </w:rPr>
        <w:t>. Attacks</w:t>
      </w:r>
      <w:r w:rsidRPr="004371B4">
        <w:rPr>
          <w:rStyle w:val="StyleUnderline"/>
        </w:rPr>
        <w:t xml:space="preserve"> on U.S. energy </w:t>
      </w:r>
      <w:r w:rsidRPr="00356691">
        <w:rPr>
          <w:rStyle w:val="StyleUnderline"/>
        </w:rPr>
        <w:t xml:space="preserve">infrastructure </w:t>
      </w:r>
      <w:r w:rsidRPr="000701C0">
        <w:rPr>
          <w:rStyle w:val="StyleUnderline"/>
        </w:rPr>
        <w:t xml:space="preserve">are </w:t>
      </w:r>
      <w:r w:rsidRPr="000701C0">
        <w:rPr>
          <w:rStyle w:val="Emphasis"/>
        </w:rPr>
        <w:t>increasing</w:t>
      </w:r>
      <w:r w:rsidRPr="004371B4">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05C35">
        <w:rPr>
          <w:rStyle w:val="StyleUnderline"/>
          <w:highlight w:val="cyan"/>
        </w:rPr>
        <w:t>Attackers</w:t>
      </w:r>
      <w:r w:rsidRPr="004371B4">
        <w:rPr>
          <w:sz w:val="16"/>
        </w:rPr>
        <w:t xml:space="preserve"> often seek to </w:t>
      </w:r>
      <w:r w:rsidRPr="004371B4">
        <w:rPr>
          <w:rStyle w:val="StyleUnderline"/>
        </w:rPr>
        <w:t>attack</w:t>
      </w:r>
      <w:r w:rsidRPr="004371B4">
        <w:rPr>
          <w:sz w:val="16"/>
        </w:rPr>
        <w:t xml:space="preserve"> regional </w:t>
      </w:r>
      <w:r w:rsidRPr="004371B4">
        <w:rPr>
          <w:rStyle w:val="StyleUnderline"/>
        </w:rPr>
        <w:t>power substations</w:t>
      </w:r>
      <w:r w:rsidRPr="004371B4">
        <w:rPr>
          <w:sz w:val="16"/>
        </w:rPr>
        <w:t xml:space="preserve"> in order </w:t>
      </w:r>
      <w:r w:rsidRPr="004371B4">
        <w:rPr>
          <w:rStyle w:val="StyleUnderline"/>
        </w:rPr>
        <w:t xml:space="preserve">to </w:t>
      </w:r>
      <w:r w:rsidRPr="00C05C35">
        <w:rPr>
          <w:rStyle w:val="StyleUnderline"/>
          <w:highlight w:val="cyan"/>
        </w:rPr>
        <w:t>cause</w:t>
      </w:r>
      <w:r w:rsidRPr="000701C0">
        <w:rPr>
          <w:rStyle w:val="StyleUnderline"/>
        </w:rPr>
        <w:t xml:space="preserve"> </w:t>
      </w:r>
      <w:r w:rsidRPr="000701C0">
        <w:rPr>
          <w:rStyle w:val="Emphasis"/>
        </w:rPr>
        <w:t xml:space="preserve">economic </w:t>
      </w:r>
      <w:r w:rsidRPr="00C05C35">
        <w:rPr>
          <w:rStyle w:val="Emphasis"/>
          <w:highlight w:val="cyan"/>
        </w:rPr>
        <w:t>distress</w:t>
      </w:r>
      <w:r w:rsidRPr="00C05C35">
        <w:rPr>
          <w:rStyle w:val="StyleUnderline"/>
          <w:highlight w:val="cyan"/>
        </w:rPr>
        <w:t xml:space="preserve"> and</w:t>
      </w:r>
      <w:r w:rsidRPr="00483ED5">
        <w:rPr>
          <w:rStyle w:val="StyleUnderline"/>
        </w:rPr>
        <w:t xml:space="preserve"> </w:t>
      </w:r>
      <w:r w:rsidRPr="007F782A">
        <w:rPr>
          <w:rStyle w:val="Emphasis"/>
        </w:rPr>
        <w:t xml:space="preserve">civil </w:t>
      </w:r>
      <w:r w:rsidRPr="00C05C35">
        <w:rPr>
          <w:rStyle w:val="Emphasis"/>
          <w:highlight w:val="cyan"/>
        </w:rPr>
        <w:t>unrest</w:t>
      </w:r>
      <w:r w:rsidRPr="004371B4">
        <w:rPr>
          <w:sz w:val="16"/>
        </w:rPr>
        <w:t xml:space="preserve">. Leftist, anti-statist, accelerationist </w:t>
      </w:r>
      <w:r w:rsidRPr="007F782A">
        <w:rPr>
          <w:rStyle w:val="StyleUnderline"/>
        </w:rPr>
        <w:t>groups</w:t>
      </w:r>
      <w:r w:rsidRPr="004371B4">
        <w:rPr>
          <w:sz w:val="16"/>
        </w:rPr>
        <w:t xml:space="preserve"> have also emerged on Telegram, to </w:t>
      </w:r>
      <w:r w:rsidRPr="007F782A">
        <w:rPr>
          <w:rStyle w:val="StyleUnderline"/>
        </w:rPr>
        <w:t>espouse</w:t>
      </w:r>
      <w:r w:rsidRPr="00356691">
        <w:rPr>
          <w:rStyle w:val="StyleUnderline"/>
        </w:rPr>
        <w:t xml:space="preserve"> their </w:t>
      </w:r>
      <w:r w:rsidRPr="007F782A">
        <w:rPr>
          <w:rStyle w:val="StyleUnderline"/>
        </w:rPr>
        <w:t>views that the</w:t>
      </w:r>
      <w:r w:rsidRPr="004371B4">
        <w:rPr>
          <w:sz w:val="16"/>
        </w:rPr>
        <w:t xml:space="preserve"> U.S. electrical </w:t>
      </w:r>
      <w:r w:rsidRPr="00C05C35">
        <w:rPr>
          <w:rStyle w:val="Emphasis"/>
          <w:highlight w:val="cyan"/>
        </w:rPr>
        <w:t>grid</w:t>
      </w:r>
      <w:r w:rsidRPr="00C05C35">
        <w:rPr>
          <w:rStyle w:val="StyleUnderline"/>
          <w:highlight w:val="cyan"/>
        </w:rPr>
        <w:t xml:space="preserve"> must be</w:t>
      </w:r>
      <w:r w:rsidRPr="000701C0">
        <w:rPr>
          <w:rStyle w:val="StyleUnderline"/>
        </w:rPr>
        <w:t xml:space="preserve"> </w:t>
      </w:r>
      <w:r w:rsidRPr="000701C0">
        <w:rPr>
          <w:rStyle w:val="Emphasis"/>
        </w:rPr>
        <w:t xml:space="preserve">systematically </w:t>
      </w:r>
      <w:r w:rsidRPr="00C05C35">
        <w:rPr>
          <w:rStyle w:val="Emphasis"/>
          <w:highlight w:val="cyan"/>
        </w:rPr>
        <w:t>attacked</w:t>
      </w:r>
      <w:r w:rsidRPr="004371B4">
        <w:rPr>
          <w:sz w:val="16"/>
        </w:rPr>
        <w:t xml:space="preserve"> and dismantled. Telegram has attempted to remove much of the content but has been ineffective at regulating its content to filter extremist messaging.18 As laid out in detail in the Case Studies section below, </w:t>
      </w:r>
      <w:r w:rsidRPr="000701C0">
        <w:rPr>
          <w:sz w:val="16"/>
          <w:szCs w:val="16"/>
        </w:rPr>
        <w:t>white supremacists Brandon</w:t>
      </w:r>
      <w:r w:rsidRPr="004371B4">
        <w:rPr>
          <w:sz w:val="16"/>
        </w:rPr>
        <w:t xml:space="preserve">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w:t>
      </w:r>
      <w:r w:rsidRPr="00356691">
        <w:rPr>
          <w:rStyle w:val="StyleUnderline"/>
        </w:rPr>
        <w:t xml:space="preserve">are </w:t>
      </w:r>
      <w:r w:rsidRPr="00C05C35">
        <w:rPr>
          <w:rStyle w:val="StyleUnderline"/>
          <w:highlight w:val="cyan"/>
        </w:rPr>
        <w:t>seeking</w:t>
      </w:r>
      <w:r w:rsidRPr="00356691">
        <w:rPr>
          <w:rStyle w:val="StyleUnderline"/>
        </w:rPr>
        <w:t xml:space="preserve"> to</w:t>
      </w:r>
      <w:r w:rsidRPr="004371B4">
        <w:rPr>
          <w:sz w:val="16"/>
        </w:rPr>
        <w:t xml:space="preserve"> disrupt the nation’s power supply in hopes of </w:t>
      </w:r>
      <w:r w:rsidRPr="00356691">
        <w:rPr>
          <w:rStyle w:val="StyleUnderline"/>
        </w:rPr>
        <w:t>ushering in</w:t>
      </w:r>
      <w:r w:rsidRPr="004371B4">
        <w:rPr>
          <w:rStyle w:val="StyleUnderline"/>
        </w:rPr>
        <w:t xml:space="preserve"> </w:t>
      </w:r>
      <w:r w:rsidRPr="0075634D">
        <w:rPr>
          <w:rStyle w:val="Emphasis"/>
        </w:rPr>
        <w:t xml:space="preserve">economic </w:t>
      </w:r>
      <w:r w:rsidRPr="00C05C35">
        <w:rPr>
          <w:rStyle w:val="Emphasis"/>
          <w:highlight w:val="cyan"/>
        </w:rPr>
        <w:t>collapse</w:t>
      </w:r>
      <w:r w:rsidRPr="000701C0">
        <w:rPr>
          <w:rStyle w:val="StyleUnderline"/>
        </w:rPr>
        <w:t xml:space="preserve"> </w:t>
      </w:r>
      <w:r w:rsidRPr="000701C0">
        <w:rPr>
          <w:sz w:val="16"/>
          <w:szCs w:val="16"/>
        </w:rPr>
        <w:t>and race war</w:t>
      </w:r>
      <w:r w:rsidRPr="004371B4">
        <w:rPr>
          <w:sz w:val="16"/>
        </w:rPr>
        <w:t>.”20</w:t>
      </w:r>
    </w:p>
    <w:p w14:paraId="0749A2BE" w14:textId="77777777" w:rsidR="00822F53" w:rsidRPr="004371B4" w:rsidRDefault="00822F53" w:rsidP="00822F53">
      <w:pPr>
        <w:rPr>
          <w:sz w:val="16"/>
        </w:rPr>
      </w:pPr>
      <w:r w:rsidRPr="004371B4">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2EF513FD" w14:textId="77777777" w:rsidR="00822F53" w:rsidRPr="004371B4" w:rsidRDefault="00822F53" w:rsidP="00822F53">
      <w:pPr>
        <w:rPr>
          <w:sz w:val="16"/>
        </w:rPr>
      </w:pPr>
      <w:r w:rsidRPr="004371B4">
        <w:rPr>
          <w:sz w:val="16"/>
        </w:rPr>
        <w:t>ACCELERATIONISM</w:t>
      </w:r>
    </w:p>
    <w:p w14:paraId="0B0C96E6" w14:textId="77777777" w:rsidR="00822F53" w:rsidRPr="004371B4" w:rsidRDefault="00822F53" w:rsidP="00822F53">
      <w:pPr>
        <w:rPr>
          <w:sz w:val="16"/>
        </w:rPr>
      </w:pPr>
      <w:r w:rsidRPr="000701C0">
        <w:rPr>
          <w:rStyle w:val="StyleUnderline"/>
        </w:rPr>
        <w:t xml:space="preserve">Accelerationist </w:t>
      </w:r>
      <w:r w:rsidRPr="00C05C35">
        <w:rPr>
          <w:rStyle w:val="StyleUnderline"/>
          <w:highlight w:val="cyan"/>
        </w:rPr>
        <w:t>ideology</w:t>
      </w:r>
      <w:r w:rsidRPr="00356691">
        <w:rPr>
          <w:rStyle w:val="StyleUnderline"/>
        </w:rPr>
        <w:t xml:space="preserve">, which </w:t>
      </w:r>
      <w:r w:rsidRPr="00C05C35">
        <w:rPr>
          <w:rStyle w:val="StyleUnderline"/>
          <w:highlight w:val="cyan"/>
        </w:rPr>
        <w:t>holds</w:t>
      </w:r>
      <w:r w:rsidRPr="00356691">
        <w:rPr>
          <w:rStyle w:val="StyleUnderline"/>
        </w:rPr>
        <w:t xml:space="preserve"> that </w:t>
      </w:r>
      <w:r w:rsidRPr="0075634D">
        <w:rPr>
          <w:rStyle w:val="StyleUnderline"/>
        </w:rPr>
        <w:t>the</w:t>
      </w:r>
      <w:r w:rsidRPr="00356691">
        <w:rPr>
          <w:rStyle w:val="StyleUnderline"/>
        </w:rPr>
        <w:t xml:space="preserve"> modern</w:t>
      </w:r>
      <w:r w:rsidRPr="004371B4">
        <w:rPr>
          <w:sz w:val="16"/>
        </w:rPr>
        <w:t xml:space="preserve">, Western democratic </w:t>
      </w:r>
      <w:r w:rsidRPr="0075634D">
        <w:rPr>
          <w:rStyle w:val="StyleUnderline"/>
        </w:rPr>
        <w:t xml:space="preserve">state is so </w:t>
      </w:r>
      <w:r w:rsidRPr="0075634D">
        <w:rPr>
          <w:rStyle w:val="Emphasis"/>
        </w:rPr>
        <w:t>mired</w:t>
      </w:r>
      <w:r w:rsidRPr="0075634D">
        <w:rPr>
          <w:rStyle w:val="StyleUnderline"/>
        </w:rPr>
        <w:t xml:space="preserve"> in </w:t>
      </w:r>
      <w:r w:rsidRPr="0075634D">
        <w:rPr>
          <w:rStyle w:val="Emphasis"/>
        </w:rPr>
        <w:t>corruption</w:t>
      </w:r>
      <w:r w:rsidRPr="0075634D">
        <w:rPr>
          <w:rStyle w:val="StyleUnderline"/>
        </w:rPr>
        <w:t xml:space="preserve"> and</w:t>
      </w:r>
      <w:r w:rsidRPr="004371B4">
        <w:rPr>
          <w:sz w:val="16"/>
        </w:rPr>
        <w:t xml:space="preserve"> ineptitude that true </w:t>
      </w:r>
      <w:r w:rsidRPr="00C05C35">
        <w:rPr>
          <w:rStyle w:val="Emphasis"/>
          <w:highlight w:val="cyan"/>
        </w:rPr>
        <w:t>patriots</w:t>
      </w:r>
      <w:r w:rsidRPr="00C05C35">
        <w:rPr>
          <w:rStyle w:val="StyleUnderline"/>
          <w:highlight w:val="cyan"/>
        </w:rPr>
        <w:t xml:space="preserve"> should instigate</w:t>
      </w:r>
      <w:r w:rsidRPr="004371B4">
        <w:rPr>
          <w:rStyle w:val="StyleUnderline"/>
        </w:rPr>
        <w:t xml:space="preserve"> a </w:t>
      </w:r>
      <w:r w:rsidRPr="004371B4">
        <w:rPr>
          <w:rStyle w:val="Emphasis"/>
        </w:rPr>
        <w:t xml:space="preserve">violent </w:t>
      </w:r>
      <w:r w:rsidRPr="00C05C35">
        <w:rPr>
          <w:rStyle w:val="Emphasis"/>
          <w:highlight w:val="cyan"/>
        </w:rPr>
        <w:t>insurrection</w:t>
      </w:r>
      <w:r w:rsidRPr="004371B4">
        <w:rPr>
          <w:sz w:val="16"/>
        </w:rPr>
        <w:t xml:space="preserve">, ultimately allowing a new, white-dominated order to emerge, presents additional concerns for the nuclear security community as some </w:t>
      </w:r>
      <w:r w:rsidRPr="00C05C35">
        <w:rPr>
          <w:rStyle w:val="StyleUnderline"/>
          <w:highlight w:val="cyan"/>
        </w:rPr>
        <w:t>groups advocate</w:t>
      </w:r>
      <w:r w:rsidRPr="0075634D">
        <w:rPr>
          <w:rStyle w:val="StyleUnderline"/>
        </w:rPr>
        <w:t xml:space="preserve"> for the </w:t>
      </w:r>
      <w:r w:rsidRPr="00C05C35">
        <w:rPr>
          <w:rStyle w:val="Emphasis"/>
          <w:highlight w:val="cyan"/>
        </w:rPr>
        <w:t>use</w:t>
      </w:r>
      <w:r w:rsidRPr="00C05C35">
        <w:rPr>
          <w:rStyle w:val="StyleUnderline"/>
          <w:highlight w:val="cyan"/>
        </w:rPr>
        <w:t xml:space="preserve"> of </w:t>
      </w:r>
      <w:r w:rsidRPr="00C05C35">
        <w:rPr>
          <w:rStyle w:val="Emphasis"/>
          <w:highlight w:val="cyan"/>
        </w:rPr>
        <w:t>nuc</w:t>
      </w:r>
      <w:r w:rsidRPr="00356691">
        <w:rPr>
          <w:rStyle w:val="StyleUnderline"/>
        </w:rPr>
        <w:t>lear weapon</w:t>
      </w:r>
      <w:r w:rsidRPr="00C05C35">
        <w:rPr>
          <w:rStyle w:val="Emphasis"/>
          <w:highlight w:val="cyan"/>
        </w:rPr>
        <w:t>s</w:t>
      </w:r>
      <w:r w:rsidRPr="004371B4">
        <w:rPr>
          <w:rStyle w:val="StyleUnderline"/>
        </w:rPr>
        <w:t xml:space="preserve"> to achieve the new order</w:t>
      </w:r>
      <w:r w:rsidRPr="004371B4">
        <w:rPr>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D059BB1" w14:textId="77777777" w:rsidR="00822F53" w:rsidRPr="00584171" w:rsidRDefault="00822F53" w:rsidP="00822F53">
      <w:pPr>
        <w:rPr>
          <w:sz w:val="16"/>
        </w:rPr>
      </w:pPr>
      <w:r w:rsidRPr="004371B4">
        <w:rPr>
          <w:rStyle w:val="StyleUnderline"/>
        </w:rPr>
        <w:t>One</w:t>
      </w:r>
      <w:r w:rsidRPr="004371B4">
        <w:rPr>
          <w:sz w:val="16"/>
        </w:rPr>
        <w:t xml:space="preserve"> accelerationist </w:t>
      </w:r>
      <w:r w:rsidRPr="004371B4">
        <w:rPr>
          <w:rStyle w:val="StyleUnderline"/>
        </w:rPr>
        <w:t>group</w:t>
      </w:r>
      <w:r w:rsidRPr="004371B4">
        <w:rPr>
          <w:sz w:val="16"/>
        </w:rPr>
        <w:t xml:space="preserve"> that caught the attention of the nuclear community is the </w:t>
      </w:r>
      <w:r w:rsidRPr="004371B4">
        <w:rPr>
          <w:rStyle w:val="StyleUnderline"/>
        </w:rPr>
        <w:t>Atomwaffen Division</w:t>
      </w:r>
      <w:r w:rsidRPr="004371B4">
        <w:rPr>
          <w:sz w:val="16"/>
        </w:rPr>
        <w:t xml:space="preserve"> (AWD). AWD was organized as a series of </w:t>
      </w:r>
      <w:r w:rsidRPr="00D01853">
        <w:rPr>
          <w:rStyle w:val="StyleUnderline"/>
        </w:rPr>
        <w:t>terror cells advocating for the use</w:t>
      </w:r>
      <w:r w:rsidRPr="004371B4">
        <w:rPr>
          <w:rStyle w:val="StyleUnderline"/>
        </w:rPr>
        <w:t xml:space="preserve"> of </w:t>
      </w:r>
      <w:r w:rsidRPr="004371B4">
        <w:rPr>
          <w:rStyle w:val="Emphasis"/>
        </w:rPr>
        <w:t>nuclear weapons</w:t>
      </w:r>
      <w:r w:rsidRPr="004371B4">
        <w:rPr>
          <w:rStyle w:val="StyleUnderline"/>
        </w:rPr>
        <w:t xml:space="preserve"> </w:t>
      </w:r>
      <w:r w:rsidRPr="000701C0">
        <w:rPr>
          <w:rStyle w:val="StyleUnderline"/>
        </w:rPr>
        <w:t xml:space="preserve">to yield the </w:t>
      </w:r>
      <w:r w:rsidRPr="00C05C35">
        <w:rPr>
          <w:rStyle w:val="Emphasis"/>
          <w:highlight w:val="cyan"/>
        </w:rPr>
        <w:t>collapse</w:t>
      </w:r>
      <w:r w:rsidRPr="00C05C35">
        <w:rPr>
          <w:rStyle w:val="StyleUnderline"/>
          <w:highlight w:val="cyan"/>
        </w:rPr>
        <w:t xml:space="preserve"> of </w:t>
      </w:r>
      <w:r w:rsidRPr="00C05C35">
        <w:rPr>
          <w:rStyle w:val="Emphasis"/>
          <w:highlight w:val="cyan"/>
        </w:rPr>
        <w:t>civilization</w:t>
      </w:r>
      <w:r w:rsidRPr="004371B4">
        <w:rPr>
          <w:sz w:val="16"/>
        </w:rPr>
        <w:t xml:space="preserve">. Unlike some other white power activists, </w:t>
      </w:r>
      <w:r w:rsidRPr="00C05C35">
        <w:rPr>
          <w:rStyle w:val="StyleUnderline"/>
          <w:highlight w:val="cyan"/>
        </w:rPr>
        <w:t>accelerationists believe modernity</w:t>
      </w:r>
      <w:r w:rsidRPr="000701C0">
        <w:rPr>
          <w:rStyle w:val="StyleUnderline"/>
        </w:rPr>
        <w:t xml:space="preserve"> “has reached </w:t>
      </w:r>
      <w:r w:rsidRPr="000701C0">
        <w:rPr>
          <w:rStyle w:val="Emphasis"/>
        </w:rPr>
        <w:t>such</w:t>
      </w:r>
      <w:r w:rsidRPr="000701C0">
        <w:rPr>
          <w:sz w:val="16"/>
        </w:rPr>
        <w:t xml:space="preserve"> a level of </w:t>
      </w:r>
      <w:r w:rsidRPr="000701C0">
        <w:rPr>
          <w:rStyle w:val="Emphasis"/>
        </w:rPr>
        <w:t>degeneracy</w:t>
      </w:r>
      <w:r w:rsidRPr="004371B4">
        <w:rPr>
          <w:sz w:val="16"/>
        </w:rPr>
        <w:t xml:space="preserve"> and corruption that </w:t>
      </w:r>
      <w:r w:rsidRPr="000701C0">
        <w:rPr>
          <w:rStyle w:val="StyleUnderline"/>
        </w:rPr>
        <w:t xml:space="preserve">it </w:t>
      </w:r>
      <w:r w:rsidRPr="00C05C35">
        <w:rPr>
          <w:rStyle w:val="Emphasis"/>
          <w:highlight w:val="cyan"/>
        </w:rPr>
        <w:t>cannot</w:t>
      </w:r>
      <w:r w:rsidRPr="00C05C35">
        <w:rPr>
          <w:rStyle w:val="StyleUnderline"/>
          <w:highlight w:val="cyan"/>
        </w:rPr>
        <w:t xml:space="preserve"> be </w:t>
      </w:r>
      <w:r w:rsidRPr="00C05C35">
        <w:rPr>
          <w:rStyle w:val="Emphasis"/>
          <w:highlight w:val="cyan"/>
        </w:rPr>
        <w:t>rescued</w:t>
      </w:r>
      <w:r w:rsidRPr="004371B4">
        <w:rPr>
          <w:sz w:val="16"/>
        </w:rPr>
        <w:t xml:space="preserve">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4371B4">
        <w:rPr>
          <w:rStyle w:val="StyleUnderline"/>
        </w:rPr>
        <w:t>neo-</w:t>
      </w:r>
      <w:r w:rsidRPr="00C05C35">
        <w:rPr>
          <w:rStyle w:val="StyleUnderline"/>
          <w:highlight w:val="cyan"/>
        </w:rPr>
        <w:t>fascist</w:t>
      </w:r>
      <w:r w:rsidRPr="004371B4">
        <w:rPr>
          <w:sz w:val="16"/>
        </w:rPr>
        <w:t xml:space="preserve"> accelerationist </w:t>
      </w:r>
      <w:r w:rsidRPr="00C05C35">
        <w:rPr>
          <w:rStyle w:val="StyleUnderline"/>
          <w:highlight w:val="cyan"/>
        </w:rPr>
        <w:t>groups</w:t>
      </w:r>
      <w:r w:rsidRPr="004371B4">
        <w:rPr>
          <w:sz w:val="16"/>
        </w:rPr>
        <w:t xml:space="preserve"> such as The Base, which unlike AWD, has tried to veil its </w:t>
      </w:r>
      <w:r w:rsidRPr="00C05C35">
        <w:rPr>
          <w:rStyle w:val="StyleUnderline"/>
          <w:highlight w:val="cyan"/>
        </w:rPr>
        <w:t>desire</w:t>
      </w:r>
      <w:r w:rsidRPr="004371B4">
        <w:rPr>
          <w:rStyle w:val="StyleUnderline"/>
        </w:rPr>
        <w:t xml:space="preserve"> to spark </w:t>
      </w:r>
      <w:r w:rsidRPr="00C05C35">
        <w:rPr>
          <w:rStyle w:val="StyleUnderline"/>
          <w:highlight w:val="cyan"/>
        </w:rPr>
        <w:t>a “</w:t>
      </w:r>
      <w:r w:rsidRPr="00C05C35">
        <w:rPr>
          <w:rStyle w:val="Emphasis"/>
          <w:highlight w:val="cyan"/>
        </w:rPr>
        <w:t>nuclear civil war</w:t>
      </w:r>
      <w:r w:rsidRPr="004371B4">
        <w:rPr>
          <w:rStyle w:val="StyleUnderline"/>
        </w:rPr>
        <w:t>”</w:t>
      </w:r>
      <w:r w:rsidRPr="004371B4">
        <w:rPr>
          <w:sz w:val="16"/>
        </w:rPr>
        <w:t xml:space="preserve"> behind claims that it is focused on maintaining a “survivalism and self-defense network” in an effort to recruit broader membership.26</w:t>
      </w:r>
    </w:p>
    <w:p w14:paraId="5B32C099" w14:textId="77777777" w:rsidR="00822F53" w:rsidRDefault="00822F53" w:rsidP="00822F53">
      <w:pPr>
        <w:pStyle w:val="Heading2"/>
      </w:pPr>
      <w:r>
        <w:lastRenderedPageBreak/>
        <w:t>Solvency</w:t>
      </w:r>
    </w:p>
    <w:p w14:paraId="45138B9E" w14:textId="77777777" w:rsidR="00822F53" w:rsidRPr="007C4586" w:rsidRDefault="00822F53" w:rsidP="00822F53">
      <w:pPr>
        <w:pStyle w:val="Heading4"/>
      </w:pPr>
      <w:r>
        <w:t>Finally---</w:t>
      </w:r>
      <w:r w:rsidRPr="007C4586">
        <w:rPr>
          <w:u w:val="single"/>
        </w:rPr>
        <w:t>SOLVENCY</w:t>
      </w:r>
      <w:r>
        <w:t>:</w:t>
      </w:r>
    </w:p>
    <w:p w14:paraId="19E004AB" w14:textId="77777777" w:rsidR="00822F53" w:rsidRPr="00EC4FBD" w:rsidRDefault="00822F53" w:rsidP="00822F53">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421FC68C" w14:textId="77777777" w:rsidR="00822F53" w:rsidRPr="00392B87" w:rsidRDefault="00822F53" w:rsidP="00822F53">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5810CC10" w14:textId="77777777" w:rsidR="00822F53" w:rsidRPr="00392B87" w:rsidRDefault="00822F53" w:rsidP="00822F53">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17716E89" w14:textId="77777777" w:rsidR="00822F53" w:rsidRPr="007D7E93" w:rsidRDefault="00822F53" w:rsidP="00822F53">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75AA46BF" w14:textId="77777777" w:rsidR="00822F53" w:rsidRPr="00995796" w:rsidRDefault="00822F53" w:rsidP="00822F53">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20690A72" w14:textId="77777777" w:rsidR="00822F53" w:rsidRPr="007D7E93" w:rsidRDefault="00822F53" w:rsidP="00822F53">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78C27108" w14:textId="77777777" w:rsidR="00822F53" w:rsidRPr="00995796" w:rsidRDefault="00822F53" w:rsidP="00822F53">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567733E5" w14:textId="77777777" w:rsidR="00822F53" w:rsidRPr="00995796" w:rsidRDefault="00822F53" w:rsidP="00822F53">
      <w:pPr>
        <w:rPr>
          <w:sz w:val="16"/>
        </w:rPr>
      </w:pPr>
      <w:r w:rsidRPr="00995796">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w:t>
      </w:r>
      <w:r w:rsidRPr="00995796">
        <w:rPr>
          <w:sz w:val="16"/>
        </w:rPr>
        <w:lastRenderedPageBreak/>
        <w:t>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60EB8ED" w14:textId="77777777" w:rsidR="00822F53" w:rsidRPr="00995796" w:rsidRDefault="00822F53" w:rsidP="00822F53">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DD922AD" w14:textId="77777777" w:rsidR="00822F53" w:rsidRPr="00995796" w:rsidRDefault="00822F53" w:rsidP="00822F53">
      <w:pPr>
        <w:rPr>
          <w:sz w:val="16"/>
        </w:rPr>
      </w:pPr>
      <w:r w:rsidRPr="00995796">
        <w:rPr>
          <w:sz w:val="16"/>
        </w:rPr>
        <w:t>II How Bargaining Rights Shape Bureaucratic Power</w:t>
      </w:r>
    </w:p>
    <w:p w14:paraId="3E144B19" w14:textId="77777777" w:rsidR="00822F53" w:rsidRPr="00995796" w:rsidRDefault="00822F53" w:rsidP="00822F53">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B91C87D" w14:textId="77777777" w:rsidR="00822F53" w:rsidRPr="008E4DB8" w:rsidRDefault="00822F53" w:rsidP="00822F53">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2C5250D" w14:textId="77777777" w:rsidR="00822F53" w:rsidRPr="00995796" w:rsidRDefault="00822F53" w:rsidP="00822F53">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302B1BB2" w14:textId="77777777" w:rsidR="00822F53" w:rsidRPr="00995796" w:rsidRDefault="00822F53" w:rsidP="00822F53">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00D24972" w14:textId="77777777" w:rsidR="00822F53" w:rsidRPr="00995796" w:rsidRDefault="00822F53" w:rsidP="00822F53">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583C5C" w14:textId="77777777" w:rsidR="00822F53" w:rsidRPr="00995796" w:rsidRDefault="00822F53" w:rsidP="00822F53">
      <w:pPr>
        <w:rPr>
          <w:sz w:val="16"/>
        </w:rPr>
      </w:pPr>
      <w:r w:rsidRPr="00995796">
        <w:rPr>
          <w:sz w:val="16"/>
        </w:rPr>
        <w:t>A. How Substantive Rights Mediate Bureaucratic Relations</w:t>
      </w:r>
    </w:p>
    <w:p w14:paraId="3A1053C4" w14:textId="77777777" w:rsidR="00822F53" w:rsidRPr="00995796" w:rsidRDefault="00822F53" w:rsidP="00822F53">
      <w:pPr>
        <w:rPr>
          <w:sz w:val="16"/>
        </w:rPr>
      </w:pPr>
      <w:r w:rsidRPr="00252C2D">
        <w:rPr>
          <w:rStyle w:val="StyleUnderline"/>
        </w:rPr>
        <w:lastRenderedPageBreak/>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1F6A49FA" w14:textId="77777777" w:rsidR="00822F53" w:rsidRPr="00995796" w:rsidRDefault="00822F53" w:rsidP="00822F53">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4BA4CDCB" w14:textId="77777777" w:rsidR="00822F53" w:rsidRPr="00995796" w:rsidRDefault="00822F53" w:rsidP="00822F53">
      <w:pPr>
        <w:rPr>
          <w:sz w:val="16"/>
        </w:rPr>
      </w:pPr>
      <w:r w:rsidRPr="00995796">
        <w:rPr>
          <w:sz w:val="16"/>
        </w:rPr>
        <w:t>1. Check on Structural Deregulation</w:t>
      </w:r>
    </w:p>
    <w:p w14:paraId="0C77B3A6" w14:textId="77777777" w:rsidR="00822F53" w:rsidRPr="00995796" w:rsidRDefault="00822F53" w:rsidP="00822F53">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6733A50B" w14:textId="77777777" w:rsidR="00822F53" w:rsidRPr="00995796" w:rsidRDefault="00822F53" w:rsidP="00822F53">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434F8A9C" w14:textId="77777777" w:rsidR="00822F53" w:rsidRPr="00995796" w:rsidRDefault="00822F53" w:rsidP="00822F53">
      <w:pPr>
        <w:rPr>
          <w:sz w:val="16"/>
        </w:rPr>
      </w:pPr>
      <w:r w:rsidRPr="00995796">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w:t>
      </w:r>
      <w:r w:rsidRPr="00995796">
        <w:rPr>
          <w:sz w:val="16"/>
        </w:rPr>
        <w:lastRenderedPageBreak/>
        <w:t>for controllers increasingly difficult and airport conditions less safe, leading to crashes. It was the FAA’s failure to respond to these worker complaints, and its attempt to cover up safety risks, that first inspired the formation of the PATCO union.117</w:t>
      </w:r>
    </w:p>
    <w:p w14:paraId="5D8566ED" w14:textId="77777777" w:rsidR="00822F53" w:rsidRPr="00995796" w:rsidRDefault="00822F53" w:rsidP="00822F53">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1CA6D49" w14:textId="77777777" w:rsidR="00822F53" w:rsidRPr="00995796" w:rsidRDefault="00822F53" w:rsidP="00822F53">
      <w:pPr>
        <w:rPr>
          <w:sz w:val="16"/>
        </w:rPr>
      </w:pPr>
      <w:r w:rsidRPr="00995796">
        <w:rPr>
          <w:sz w:val="16"/>
        </w:rPr>
        <w:t>2. Indirect Constraints on Policy</w:t>
      </w:r>
    </w:p>
    <w:p w14:paraId="2DCF6588" w14:textId="77777777" w:rsidR="00822F53" w:rsidRPr="005612C6" w:rsidRDefault="00822F53" w:rsidP="00822F53">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0876EE59" w14:textId="77777777" w:rsidR="00822F53" w:rsidRPr="00995796" w:rsidRDefault="00822F53" w:rsidP="00822F53">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5A27AF0" w14:textId="77777777" w:rsidR="00822F53" w:rsidRPr="007D7E93" w:rsidRDefault="00822F53" w:rsidP="00822F53">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55532247" w14:textId="77777777" w:rsidR="00822F53" w:rsidRPr="00995796" w:rsidRDefault="00822F53" w:rsidP="00822F53">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w:t>
      </w:r>
      <w:r w:rsidRPr="007D7E93">
        <w:rPr>
          <w:sz w:val="16"/>
        </w:rPr>
        <w:lastRenderedPageBreak/>
        <w:t xml:space="preserve">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156D681" w14:textId="77777777" w:rsidR="00822F53" w:rsidRPr="00995796" w:rsidRDefault="00822F53" w:rsidP="00822F53">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B701577" w14:textId="77777777" w:rsidR="00822F53" w:rsidRPr="00995796" w:rsidRDefault="00822F53" w:rsidP="00822F53">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05F440CA" w14:textId="77777777" w:rsidR="00822F53" w:rsidRPr="00995796" w:rsidRDefault="00822F53" w:rsidP="00822F53">
      <w:pPr>
        <w:rPr>
          <w:sz w:val="16"/>
        </w:rPr>
      </w:pPr>
      <w:r w:rsidRPr="00995796">
        <w:rPr>
          <w:sz w:val="16"/>
        </w:rPr>
        <w:t>3. Direct Constraints on Policy</w:t>
      </w:r>
    </w:p>
    <w:p w14:paraId="06662E99" w14:textId="77777777" w:rsidR="00822F53" w:rsidRPr="00995796" w:rsidRDefault="00822F53" w:rsidP="00822F53">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19165350" w14:textId="77777777" w:rsidR="00822F53" w:rsidRPr="00995796" w:rsidRDefault="00822F53" w:rsidP="00822F53">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886F297" w14:textId="77777777" w:rsidR="00822F53" w:rsidRPr="007D7E93" w:rsidRDefault="00822F53" w:rsidP="00822F53">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3C154C1E" w14:textId="77777777" w:rsidR="00822F53" w:rsidRPr="00995796" w:rsidRDefault="00822F53" w:rsidP="00822F53">
      <w:pPr>
        <w:rPr>
          <w:sz w:val="16"/>
        </w:rPr>
      </w:pPr>
      <w:r w:rsidRPr="007D7E93">
        <w:rPr>
          <w:sz w:val="16"/>
        </w:rPr>
        <w:t>B. How Unionization Rights Mediate Bureaucratic Relations</w:t>
      </w:r>
    </w:p>
    <w:p w14:paraId="1815FCC2" w14:textId="77777777" w:rsidR="00822F53" w:rsidRPr="00995796" w:rsidRDefault="00822F53" w:rsidP="00822F53">
      <w:pPr>
        <w:rPr>
          <w:sz w:val="16"/>
        </w:rPr>
      </w:pPr>
      <w:r w:rsidRPr="00995796">
        <w:rPr>
          <w:sz w:val="16"/>
        </w:rPr>
        <w:lastRenderedPageBreak/>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E8E5A7F" w14:textId="77777777" w:rsidR="00822F53" w:rsidRPr="00995796" w:rsidRDefault="00822F53" w:rsidP="00822F53">
      <w:pPr>
        <w:rPr>
          <w:sz w:val="16"/>
        </w:rPr>
      </w:pPr>
      <w:r w:rsidRPr="00995796">
        <w:rPr>
          <w:sz w:val="16"/>
        </w:rPr>
        <w:t>1. The Value of Unions</w:t>
      </w:r>
    </w:p>
    <w:p w14:paraId="56328091" w14:textId="77777777" w:rsidR="00822F53" w:rsidRPr="00995796" w:rsidRDefault="00822F53" w:rsidP="00822F53">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6A7B30FC" w14:textId="77777777" w:rsidR="00822F53" w:rsidRPr="00995796" w:rsidRDefault="00822F53" w:rsidP="00822F53">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13132C7C" w14:textId="77777777" w:rsidR="00822F53" w:rsidRPr="00995796" w:rsidRDefault="00822F53" w:rsidP="00822F53">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619E4AF7" w14:textId="77777777" w:rsidR="00822F53" w:rsidRPr="00995796" w:rsidRDefault="00822F53" w:rsidP="00822F53">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0AECF3C" w14:textId="77777777" w:rsidR="00822F53" w:rsidRDefault="00822F53" w:rsidP="00822F53">
      <w:pPr>
        <w:rPr>
          <w:sz w:val="16"/>
        </w:rPr>
      </w:pPr>
      <w:r w:rsidRPr="00995796">
        <w:rPr>
          <w:sz w:val="16"/>
        </w:rPr>
        <w:lastRenderedPageBreak/>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1D50DAAF" w14:textId="77777777" w:rsidR="00822F53" w:rsidRPr="00EC4FBD" w:rsidRDefault="00822F53" w:rsidP="00822F53">
      <w:pPr>
        <w:pStyle w:val="Heading4"/>
      </w:pPr>
      <w:r>
        <w:t xml:space="preserve">Restoring CBR </w:t>
      </w:r>
      <w:r>
        <w:rPr>
          <w:u w:val="single"/>
        </w:rPr>
        <w:t>limits</w:t>
      </w:r>
      <w:r>
        <w:t xml:space="preserve"> Schedule F. </w:t>
      </w:r>
    </w:p>
    <w:p w14:paraId="41E233A8" w14:textId="77777777" w:rsidR="00822F53" w:rsidRDefault="00822F53" w:rsidP="00822F53">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1DE483D5" w14:textId="77777777" w:rsidR="00822F53" w:rsidRPr="00E16554" w:rsidRDefault="00822F53" w:rsidP="00822F53">
      <w:pPr>
        <w:rPr>
          <w:sz w:val="16"/>
        </w:rPr>
      </w:pPr>
      <w:r w:rsidRPr="00E16554">
        <w:rPr>
          <w:sz w:val="16"/>
        </w:rPr>
        <w:t>Tradeoffs in the Administrative State</w:t>
      </w:r>
    </w:p>
    <w:p w14:paraId="62A24703" w14:textId="77777777" w:rsidR="00822F53" w:rsidRPr="00E16554" w:rsidRDefault="00822F53" w:rsidP="00822F53">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068B269E" w14:textId="77777777" w:rsidR="00822F53" w:rsidRPr="007D7E93" w:rsidRDefault="00822F53" w:rsidP="00822F53">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3553DC9" w14:textId="77777777" w:rsidR="00822F53" w:rsidRPr="007D7E93" w:rsidRDefault="00822F53" w:rsidP="00822F53">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8301F50" w14:textId="77777777" w:rsidR="00822F53" w:rsidRPr="00E16554" w:rsidRDefault="00822F53" w:rsidP="00822F53">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w:t>
      </w:r>
      <w:r w:rsidRPr="007D7E93">
        <w:rPr>
          <w:rStyle w:val="StyleUnderline"/>
        </w:rPr>
        <w:lastRenderedPageBreak/>
        <w:t xml:space="preserve">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092E0AFF" w14:textId="77777777" w:rsidR="00822F53" w:rsidRPr="00E16554" w:rsidRDefault="00822F53" w:rsidP="00822F53">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46687E53" w14:textId="77777777" w:rsidR="00822F53" w:rsidRDefault="00822F53" w:rsidP="00822F53">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31C31E01" w14:textId="77777777" w:rsidR="00822F53" w:rsidRDefault="00822F53" w:rsidP="00822F53">
      <w:pPr>
        <w:pStyle w:val="Heading4"/>
      </w:pPr>
      <w:r>
        <w:t xml:space="preserve">Litigation is </w:t>
      </w:r>
      <w:r>
        <w:rPr>
          <w:u w:val="single"/>
        </w:rPr>
        <w:t>empirically</w:t>
      </w:r>
      <w:r>
        <w:t xml:space="preserve"> successful.</w:t>
      </w:r>
    </w:p>
    <w:p w14:paraId="2562DCC3" w14:textId="77777777" w:rsidR="00822F53" w:rsidRPr="00392B87" w:rsidRDefault="00822F53" w:rsidP="00822F53">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5CBBFADB" w14:textId="77777777" w:rsidR="00822F53" w:rsidRPr="00373997" w:rsidRDefault="00822F53" w:rsidP="00822F53">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293917B" w14:textId="77777777" w:rsidR="00822F53" w:rsidRPr="00373997" w:rsidRDefault="00822F53" w:rsidP="00822F53">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6240E111" w14:textId="77777777" w:rsidR="00822F53" w:rsidRPr="00373997" w:rsidRDefault="00822F53" w:rsidP="00822F53">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6E072AA8" w14:textId="77777777" w:rsidR="00822F53" w:rsidRPr="00373997" w:rsidRDefault="00822F53" w:rsidP="00822F53">
      <w:pPr>
        <w:rPr>
          <w:sz w:val="16"/>
        </w:rPr>
      </w:pPr>
      <w:r w:rsidRPr="00373997">
        <w:rPr>
          <w:sz w:val="16"/>
        </w:rPr>
        <w:lastRenderedPageBreak/>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3FC54F0" w14:textId="77777777" w:rsidR="00822F53" w:rsidRPr="00373997" w:rsidRDefault="00822F53" w:rsidP="00822F53">
      <w:pPr>
        <w:rPr>
          <w:sz w:val="16"/>
        </w:rPr>
      </w:pPr>
      <w:r w:rsidRPr="00373997">
        <w:rPr>
          <w:sz w:val="16"/>
        </w:rPr>
        <w:t>2. Controversy</w:t>
      </w:r>
    </w:p>
    <w:p w14:paraId="22532FDD" w14:textId="77777777" w:rsidR="00822F53" w:rsidRPr="00373997" w:rsidRDefault="00822F53" w:rsidP="00822F53">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C5FFF5C" w14:textId="77777777" w:rsidR="00822F53" w:rsidRPr="00373997" w:rsidRDefault="00822F53" w:rsidP="00822F53">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39D4509A" w14:textId="77777777" w:rsidR="00822F53" w:rsidRPr="00373997" w:rsidRDefault="00822F53" w:rsidP="00822F53">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2124F83E" w14:textId="77777777" w:rsidR="00822F53" w:rsidRPr="00373997" w:rsidRDefault="00822F53" w:rsidP="00822F53">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22542343" w14:textId="77777777" w:rsidR="00822F53" w:rsidRPr="00373997" w:rsidRDefault="00822F53" w:rsidP="00822F53">
      <w:pPr>
        <w:rPr>
          <w:sz w:val="16"/>
        </w:rPr>
      </w:pPr>
      <w:r w:rsidRPr="00373997">
        <w:rPr>
          <w:sz w:val="16"/>
        </w:rPr>
        <w:lastRenderedPageBreak/>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2D390114" w14:textId="77777777" w:rsidR="000B5688" w:rsidRDefault="000B5688" w:rsidP="000B5688">
      <w:pPr>
        <w:pStyle w:val="Heading1"/>
      </w:pPr>
      <w:r>
        <w:lastRenderedPageBreak/>
        <w:t>2AC---Gonzaga---Round 7</w:t>
      </w:r>
    </w:p>
    <w:p w14:paraId="7EEB3700" w14:textId="77777777" w:rsidR="000B5688" w:rsidRDefault="000B5688" w:rsidP="000B5688">
      <w:pPr>
        <w:pStyle w:val="Heading2"/>
      </w:pPr>
      <w:r>
        <w:lastRenderedPageBreak/>
        <w:t>Adv---Doctrine</w:t>
      </w:r>
    </w:p>
    <w:p w14:paraId="20A9F9EE" w14:textId="77777777" w:rsidR="000B5688" w:rsidRDefault="000B5688" w:rsidP="000B5688">
      <w:pPr>
        <w:pStyle w:val="Heading3"/>
      </w:pPr>
      <w:r>
        <w:lastRenderedPageBreak/>
        <w:t>Hegemony---2AC</w:t>
      </w:r>
    </w:p>
    <w:p w14:paraId="33E5EDE9" w14:textId="77777777" w:rsidR="000B5688" w:rsidRDefault="000B5688" w:rsidP="000B5688">
      <w:pPr>
        <w:pStyle w:val="Heading4"/>
      </w:pPr>
      <w:r>
        <w:t xml:space="preserve">Heg is </w:t>
      </w:r>
      <w:r w:rsidRPr="00FB418F">
        <w:rPr>
          <w:u w:val="single"/>
        </w:rPr>
        <w:t>sustainable</w:t>
      </w:r>
      <w:r>
        <w:t xml:space="preserve">, retrenchment causes </w:t>
      </w:r>
      <w:r w:rsidRPr="00FB418F">
        <w:rPr>
          <w:u w:val="single"/>
        </w:rPr>
        <w:t>war</w:t>
      </w:r>
      <w:r>
        <w:t xml:space="preserve">, and alternatives </w:t>
      </w:r>
      <w:r w:rsidRPr="00FB418F">
        <w:rPr>
          <w:u w:val="single"/>
        </w:rPr>
        <w:t>fail</w:t>
      </w:r>
      <w:r>
        <w:t>.</w:t>
      </w:r>
    </w:p>
    <w:p w14:paraId="16E4E44E" w14:textId="77777777" w:rsidR="000B5688" w:rsidRPr="00D32730" w:rsidRDefault="000B5688" w:rsidP="000B5688">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661743F3" w14:textId="77777777" w:rsidR="000B5688" w:rsidRPr="00DA5C59" w:rsidRDefault="000B5688" w:rsidP="000B5688">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2596A349" w14:textId="77777777" w:rsidR="000B5688" w:rsidRPr="00E54D3F" w:rsidRDefault="000B5688" w:rsidP="000B5688">
      <w:pPr>
        <w:rPr>
          <w:rStyle w:val="StyleUnderline"/>
        </w:rPr>
      </w:pPr>
      <w:r w:rsidRPr="00E54D3F">
        <w:rPr>
          <w:rStyle w:val="StyleUnderline"/>
        </w:rPr>
        <w:t xml:space="preserve">In Asia, where </w:t>
      </w:r>
      <w:r w:rsidRPr="00F04467">
        <w:rPr>
          <w:rStyle w:val="Emphasis"/>
          <w:highlight w:val="cyan"/>
        </w:rPr>
        <w:t>China</w:t>
      </w:r>
      <w:r w:rsidRPr="00F04467">
        <w:rPr>
          <w:sz w:val="16"/>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F04467">
        <w:rPr>
          <w:sz w:val="16"/>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F04467">
        <w:rPr>
          <w:sz w:val="16"/>
          <w:highlight w:val="cyan"/>
        </w:rPr>
        <w:t xml:space="preserve"> </w:t>
      </w:r>
      <w:r w:rsidRPr="00F04467">
        <w:rPr>
          <w:rStyle w:val="StyleUnderline"/>
          <w:highlight w:val="cyan"/>
        </w:rPr>
        <w:t>in</w:t>
      </w:r>
      <w:r w:rsidRPr="00E54D3F">
        <w:rPr>
          <w:rStyle w:val="StyleUnderline"/>
        </w:rPr>
        <w:t xml:space="preserve"> the</w:t>
      </w:r>
      <w:r w:rsidRPr="00DA5C59">
        <w:rPr>
          <w:sz w:val="16"/>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DA5C59">
        <w:rPr>
          <w:sz w:val="16"/>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54D3F">
        <w:rPr>
          <w:rStyle w:val="StyleUnderline"/>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F04467">
        <w:rPr>
          <w:rStyle w:val="StyleUnderline"/>
          <w:highlight w:val="cyan"/>
        </w:rPr>
        <w:t>.</w:t>
      </w:r>
    </w:p>
    <w:p w14:paraId="1F02F17A" w14:textId="77777777" w:rsidR="000B5688" w:rsidRPr="00E54D3F" w:rsidRDefault="000B5688" w:rsidP="000B5688">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4EF69383" w14:textId="77777777" w:rsidR="000B5688" w:rsidRPr="00DA5C59" w:rsidRDefault="000B5688" w:rsidP="000B5688">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leaders sense</w:t>
      </w:r>
      <w:r w:rsidRPr="00DA5C59">
        <w:rPr>
          <w:rStyle w:val="StyleUnderline"/>
        </w:rPr>
        <w:t xml:space="preserve"> </w:t>
      </w:r>
      <w:r w:rsidRPr="00F04467">
        <w:rPr>
          <w:rStyle w:val="Emphasis"/>
          <w:highlight w:val="cyan"/>
        </w:rPr>
        <w:t>constraints 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6485D949" w14:textId="77777777" w:rsidR="000B5688" w:rsidRPr="00DA5C59" w:rsidRDefault="000B5688" w:rsidP="000B5688">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7DEDB768" w14:textId="77777777" w:rsidR="000B5688" w:rsidRPr="00DA5C59" w:rsidRDefault="000B5688" w:rsidP="000B5688">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23A21495" w14:textId="77777777" w:rsidR="000B5688" w:rsidRPr="00DA5C59" w:rsidRDefault="000B5688" w:rsidP="000B5688">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1BFC5F17" w14:textId="77777777" w:rsidR="000B5688" w:rsidRPr="00DA5C59" w:rsidRDefault="000B5688" w:rsidP="000B5688">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3BD8A95B" w14:textId="77777777" w:rsidR="000B5688" w:rsidRPr="00DA5C59" w:rsidRDefault="000B5688" w:rsidP="000B5688">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F04467">
        <w:rPr>
          <w:rStyle w:val="Emphasis"/>
          <w:highlight w:val="cyan"/>
        </w:rPr>
        <w:t>extract</w:t>
      </w:r>
      <w:r w:rsidRPr="00DA5C59">
        <w:rPr>
          <w:rStyle w:val="Emphasis"/>
        </w:rPr>
        <w:t xml:space="preserve"> </w:t>
      </w:r>
      <w:r w:rsidRPr="00F04467">
        <w:rPr>
          <w:rStyle w:val="Emphasis"/>
          <w:highlight w:val="cyan"/>
        </w:rPr>
        <w:t>concessions</w:t>
      </w:r>
      <w:r w:rsidRPr="00DA5C59">
        <w:rPr>
          <w:rStyle w:val="StyleUnderline"/>
        </w:rPr>
        <w:t xml:space="preserve"> from the latter.</w:t>
      </w:r>
      <w:r w:rsidRPr="00DA5C59">
        <w:rPr>
          <w:sz w:val="16"/>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F04467">
        <w:rPr>
          <w:sz w:val="16"/>
          <w:highlight w:val="cyan"/>
        </w:rPr>
        <w:t xml:space="preserve"> </w:t>
      </w:r>
      <w:r w:rsidRPr="00F04467">
        <w:rPr>
          <w:rStyle w:val="Emphasis"/>
          <w:highlight w:val="cyan"/>
        </w:rPr>
        <w:t>shyer</w:t>
      </w:r>
      <w:r w:rsidRPr="00DA5C59">
        <w:rPr>
          <w:sz w:val="16"/>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w:t>
      </w:r>
      <w:r w:rsidRPr="00DA5C59">
        <w:rPr>
          <w:rStyle w:val="StyleUnderline"/>
        </w:rPr>
        <w:lastRenderedPageBreak/>
        <w:t>Trump’s</w:t>
      </w:r>
      <w:r w:rsidRPr="00DA5C59">
        <w:rPr>
          <w:sz w:val="16"/>
        </w:rPr>
        <w:t xml:space="preserve"> </w:t>
      </w:r>
      <w:r w:rsidRPr="00F04467">
        <w:rPr>
          <w:rStyle w:val="Emphasis"/>
          <w:highlight w:val="cyan"/>
        </w:rPr>
        <w:t>ambiguity</w:t>
      </w:r>
      <w:r w:rsidRPr="00DA5C59">
        <w:rPr>
          <w:sz w:val="16"/>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01E5E426" w14:textId="77777777" w:rsidR="000B5688" w:rsidRPr="00367187" w:rsidRDefault="000B5688" w:rsidP="000B5688">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367187">
        <w:rPr>
          <w:sz w:val="16"/>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F04467">
        <w:rPr>
          <w:sz w:val="16"/>
          <w:highlight w:val="cyan"/>
        </w:rPr>
        <w:t xml:space="preserve"> </w:t>
      </w:r>
      <w:r w:rsidRPr="00F04467">
        <w:rPr>
          <w:rStyle w:val="Emphasis"/>
          <w:highlight w:val="cyan"/>
        </w:rPr>
        <w:t>risk</w:t>
      </w:r>
      <w:r w:rsidRPr="00F04467">
        <w:rPr>
          <w:sz w:val="16"/>
          <w:highlight w:val="cyan"/>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367187">
        <w:rPr>
          <w:sz w:val="16"/>
        </w:rPr>
        <w:t xml:space="preserve"> </w:t>
      </w:r>
      <w:r w:rsidRPr="00F04467">
        <w:rPr>
          <w:rStyle w:val="StyleUnderline"/>
          <w:highlight w:val="cyan"/>
        </w:rPr>
        <w:t>from</w:t>
      </w:r>
      <w:r w:rsidRPr="00F04467">
        <w:rPr>
          <w:sz w:val="16"/>
          <w:highlight w:val="cyan"/>
        </w:rPr>
        <w:t xml:space="preserve"> </w:t>
      </w:r>
      <w:r w:rsidRPr="00F04467">
        <w:rPr>
          <w:rStyle w:val="Emphasis"/>
          <w:highlight w:val="cyan"/>
        </w:rPr>
        <w:t>China</w:t>
      </w:r>
      <w:r w:rsidRPr="00F04467">
        <w:rPr>
          <w:sz w:val="16"/>
          <w:highlight w:val="cyan"/>
        </w:rPr>
        <w:t xml:space="preserve"> </w:t>
      </w:r>
      <w:r w:rsidRPr="00F04467">
        <w:rPr>
          <w:rStyle w:val="StyleUnderline"/>
          <w:highlight w:val="cyan"/>
        </w:rPr>
        <w:t>or</w:t>
      </w:r>
      <w:r w:rsidRPr="00F04467">
        <w:rPr>
          <w:sz w:val="16"/>
          <w:highlight w:val="cyan"/>
        </w:rPr>
        <w:t xml:space="preserve"> </w:t>
      </w:r>
      <w:r w:rsidRPr="00F04467">
        <w:rPr>
          <w:rStyle w:val="Emphasis"/>
          <w:highlight w:val="cyan"/>
        </w:rPr>
        <w:t>Iran</w:t>
      </w:r>
      <w:r w:rsidRPr="00367187">
        <w:rPr>
          <w:sz w:val="16"/>
        </w:rPr>
        <w:t xml:space="preserve"> that </w:t>
      </w:r>
      <w:r w:rsidRPr="00F04467">
        <w:rPr>
          <w:rStyle w:val="StyleUnderline"/>
          <w:highlight w:val="cyan"/>
        </w:rPr>
        <w:t>risks</w:t>
      </w:r>
      <w:r w:rsidRPr="00F04467">
        <w:rPr>
          <w:sz w:val="16"/>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6B6E4258" w14:textId="77777777" w:rsidR="000B5688" w:rsidRPr="00DA5C59" w:rsidRDefault="000B5688" w:rsidP="000B5688">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7FF4212E" w14:textId="77777777" w:rsidR="000B5688" w:rsidRPr="00367187" w:rsidRDefault="000B5688" w:rsidP="000B5688">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A14E9C">
        <w:rPr>
          <w:rStyle w:val="Emphasis"/>
          <w:highlight w:val="cyan"/>
        </w:rPr>
        <w:t>overblown</w:t>
      </w:r>
      <w:r w:rsidRPr="00A14E9C">
        <w:rPr>
          <w:rStyle w:val="StyleUnderline"/>
          <w:highlight w:val="cyan"/>
        </w:rPr>
        <w:t>,</w:t>
      </w:r>
      <w:r w:rsidRPr="00A14E9C">
        <w:rPr>
          <w:sz w:val="16"/>
          <w:highlight w:val="cyan"/>
        </w:rPr>
        <w:t xml:space="preserve"> </w:t>
      </w:r>
      <w:r w:rsidRPr="00A14E9C">
        <w:rPr>
          <w:rStyle w:val="StyleUnderline"/>
          <w:highlight w:val="cyan"/>
        </w:rPr>
        <w:t>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53A9D22D" w14:textId="77777777" w:rsidR="000B5688" w:rsidRPr="00367187" w:rsidRDefault="000B5688" w:rsidP="000B5688">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34F0FAEA" w14:textId="77777777" w:rsidR="000B5688" w:rsidRPr="00367187" w:rsidRDefault="000B5688" w:rsidP="000B5688">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to accept</w:t>
      </w:r>
      <w:r w:rsidRPr="00367187">
        <w:rPr>
          <w:rStyle w:val="StyleUnderline"/>
        </w:rPr>
        <w:t xml:space="preserve"> </w:t>
      </w:r>
      <w:r w:rsidRPr="006304CF">
        <w:rPr>
          <w:rStyle w:val="StyleUnderline"/>
          <w:highlight w:val="cyan"/>
        </w:rPr>
        <w:t>Chinese 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304CF">
        <w:rPr>
          <w:sz w:val="16"/>
          <w:highlight w:val="cyan"/>
        </w:rPr>
        <w:t xml:space="preserve"> </w:t>
      </w:r>
      <w:r w:rsidRPr="006304CF">
        <w:rPr>
          <w:rStyle w:val="Emphasis"/>
          <w:highlight w:val="cyan"/>
        </w:rPr>
        <w:t>far-fetched</w:t>
      </w:r>
      <w:r w:rsidRPr="00367187">
        <w:rPr>
          <w:rStyle w:val="Emphasis"/>
        </w:rPr>
        <w:t>.</w:t>
      </w:r>
    </w:p>
    <w:p w14:paraId="1BD6B26F" w14:textId="77777777" w:rsidR="000B5688" w:rsidRDefault="000B5688" w:rsidP="000B5688">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No stable path</w:t>
      </w:r>
      <w:r w:rsidRPr="006304CF">
        <w:rPr>
          <w:sz w:val="16"/>
          <w:highlight w:val="cyan"/>
        </w:rPr>
        <w:t xml:space="preserve"> </w:t>
      </w:r>
      <w:r w:rsidRPr="006304CF">
        <w:rPr>
          <w:rStyle w:val="StyleUnderline"/>
          <w:highlight w:val="cyan"/>
        </w:rPr>
        <w:t>to</w:t>
      </w:r>
      <w:r w:rsidRPr="00367187">
        <w:rPr>
          <w:sz w:val="16"/>
        </w:rPr>
        <w:t xml:space="preserve"> </w:t>
      </w:r>
      <w:r w:rsidRPr="006304CF">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1688147C" w14:textId="77777777" w:rsidR="000B5688" w:rsidRDefault="000B5688" w:rsidP="000B5688">
      <w:pPr>
        <w:pStyle w:val="Heading4"/>
      </w:pPr>
      <w:r w:rsidRPr="00FE2BC8">
        <w:rPr>
          <w:u w:val="single"/>
        </w:rPr>
        <w:t>Transition war</w:t>
      </w:r>
      <w:r w:rsidRPr="00FE2BC8">
        <w:t xml:space="preserve"> is</w:t>
      </w:r>
      <w:r>
        <w:t xml:space="preserve"> </w:t>
      </w:r>
      <w:r w:rsidRPr="00FE2BC8">
        <w:t>inevitable</w:t>
      </w:r>
      <w:r>
        <w:t>.</w:t>
      </w:r>
    </w:p>
    <w:p w14:paraId="7D868972" w14:textId="77777777" w:rsidR="000B5688" w:rsidRPr="00302D69" w:rsidRDefault="000B5688" w:rsidP="000B5688">
      <w:r w:rsidRPr="00627D0D">
        <w:rPr>
          <w:rStyle w:val="Style13ptBold"/>
        </w:rPr>
        <w:t>Torrieri ’23</w:t>
      </w:r>
      <w:r>
        <w:t xml:space="preserve"> [Jeffrey D; Fall; Gettysburg College; Gettysburg College Scholarship, “The Effect of Power Shifts on War,” https://cupola.gettysburg.edu/cgi/viewcontent.cgi?article=2174&amp;context=student_scholarship]</w:t>
      </w:r>
    </w:p>
    <w:p w14:paraId="2D53E7A8" w14:textId="77777777" w:rsidR="000B5688" w:rsidRPr="00302D69" w:rsidRDefault="000B5688" w:rsidP="000B5688">
      <w:pPr>
        <w:rPr>
          <w:sz w:val="16"/>
        </w:rPr>
      </w:pPr>
      <w:r w:rsidRPr="00302D69">
        <w:rPr>
          <w:sz w:val="16"/>
        </w:rPr>
        <w:t>THE POWER TRANSITION THEORY</w:t>
      </w:r>
    </w:p>
    <w:p w14:paraId="06EADAA5" w14:textId="77777777" w:rsidR="000B5688" w:rsidRPr="00302D69" w:rsidRDefault="000B5688" w:rsidP="000B5688">
      <w:pPr>
        <w:rPr>
          <w:sz w:val="16"/>
        </w:rPr>
      </w:pPr>
      <w:r w:rsidRPr="00302D69">
        <w:rPr>
          <w:sz w:val="16"/>
        </w:rPr>
        <w:t xml:space="preserve">The power transition model, as originally spelled out in The War Ledger, predicts that </w:t>
      </w:r>
      <w:r w:rsidRPr="00E31960">
        <w:rPr>
          <w:rStyle w:val="StyleUnderline"/>
        </w:rPr>
        <w:t xml:space="preserve">nations are likely to become </w:t>
      </w:r>
      <w:r w:rsidRPr="00E31960">
        <w:rPr>
          <w:rStyle w:val="Emphasis"/>
        </w:rPr>
        <w:t>aggressors</w:t>
      </w:r>
      <w:r w:rsidRPr="00E31960">
        <w:rPr>
          <w:sz w:val="16"/>
        </w:rPr>
        <w:t xml:space="preserve"> </w:t>
      </w:r>
      <w:r w:rsidRPr="00E31960">
        <w:rPr>
          <w:rStyle w:val="StyleUnderline"/>
        </w:rPr>
        <w:t>when</w:t>
      </w:r>
      <w:r w:rsidRPr="00E31960">
        <w:rPr>
          <w:sz w:val="16"/>
        </w:rPr>
        <w:t xml:space="preserve"> </w:t>
      </w:r>
      <w:r w:rsidRPr="00E31960">
        <w:rPr>
          <w:rStyle w:val="StyleUnderline"/>
        </w:rPr>
        <w:t>they are experiencing rising power yet</w:t>
      </w:r>
      <w:r w:rsidRPr="00E31960">
        <w:rPr>
          <w:sz w:val="16"/>
        </w:rPr>
        <w:t xml:space="preserve"> still </w:t>
      </w:r>
      <w:r w:rsidRPr="00E31960">
        <w:rPr>
          <w:rStyle w:val="StyleUnderline"/>
        </w:rPr>
        <w:t>feel</w:t>
      </w:r>
      <w:r w:rsidRPr="00E31960">
        <w:rPr>
          <w:sz w:val="16"/>
        </w:rPr>
        <w:t xml:space="preserve"> like </w:t>
      </w:r>
      <w:r w:rsidRPr="00E31960">
        <w:rPr>
          <w:rStyle w:val="StyleUnderline"/>
        </w:rPr>
        <w:t>they are receiving a smaller share of</w:t>
      </w:r>
      <w:r w:rsidRPr="00E31960">
        <w:rPr>
          <w:sz w:val="16"/>
        </w:rPr>
        <w:t xml:space="preserve"> the </w:t>
      </w:r>
      <w:r w:rsidRPr="00E31960">
        <w:rPr>
          <w:rStyle w:val="StyleUnderline"/>
        </w:rPr>
        <w:t>benefits than</w:t>
      </w:r>
      <w:r w:rsidRPr="00E31960">
        <w:rPr>
          <w:sz w:val="16"/>
        </w:rPr>
        <w:t xml:space="preserve"> other equal, yet more </w:t>
      </w:r>
      <w:r w:rsidRPr="00E31960">
        <w:rPr>
          <w:rStyle w:val="StyleUnderline"/>
        </w:rPr>
        <w:t>established</w:t>
      </w:r>
      <w:r w:rsidRPr="00E31960">
        <w:rPr>
          <w:sz w:val="16"/>
        </w:rPr>
        <w:t xml:space="preserve">, </w:t>
      </w:r>
      <w:r w:rsidRPr="00E31960">
        <w:rPr>
          <w:rStyle w:val="StyleUnderline"/>
        </w:rPr>
        <w:t>powers</w:t>
      </w:r>
      <w:r w:rsidRPr="00E31960">
        <w:rPr>
          <w:sz w:val="16"/>
        </w:rPr>
        <w:t xml:space="preserve"> are receiving from the international system. This is due to the fact that these rising powers were not part of the original coalition of nations that built the international order and, as a result, were not designed to receive the advantages that other great powers are in such an order (Organski and Kugler 1980). Without support from other great powers, these </w:t>
      </w:r>
      <w:r w:rsidRPr="00E31960">
        <w:rPr>
          <w:rStyle w:val="StyleUnderline"/>
        </w:rPr>
        <w:t>rising nations</w:t>
      </w:r>
      <w:r w:rsidRPr="00302D69">
        <w:rPr>
          <w:sz w:val="16"/>
        </w:rPr>
        <w:t xml:space="preserve"> would logically </w:t>
      </w:r>
      <w:r w:rsidRPr="00E31960">
        <w:rPr>
          <w:rStyle w:val="StyleUnderline"/>
        </w:rPr>
        <w:t>resort to</w:t>
      </w:r>
      <w:r w:rsidRPr="00302D69">
        <w:rPr>
          <w:rStyle w:val="StyleUnderline"/>
        </w:rPr>
        <w:t xml:space="preserve"> </w:t>
      </w:r>
      <w:r w:rsidRPr="00302D69">
        <w:rPr>
          <w:rStyle w:val="Emphasis"/>
        </w:rPr>
        <w:t>aggression</w:t>
      </w:r>
      <w:r w:rsidRPr="00302D69">
        <w:rPr>
          <w:sz w:val="16"/>
        </w:rPr>
        <w:t xml:space="preserve"> in order </w:t>
      </w:r>
      <w:r w:rsidRPr="00302D69">
        <w:rPr>
          <w:rStyle w:val="StyleUnderline"/>
        </w:rPr>
        <w:t>to</w:t>
      </w:r>
      <w:r w:rsidRPr="00302D69">
        <w:rPr>
          <w:sz w:val="16"/>
        </w:rPr>
        <w:t xml:space="preserve"> </w:t>
      </w:r>
      <w:r w:rsidRPr="00302D69">
        <w:rPr>
          <w:rStyle w:val="Emphasis"/>
        </w:rPr>
        <w:t>cement themselves</w:t>
      </w:r>
      <w:r w:rsidRPr="00302D69">
        <w:rPr>
          <w:sz w:val="16"/>
        </w:rPr>
        <w:t xml:space="preserve"> in the position they think they deserve on the world stage.</w:t>
      </w:r>
    </w:p>
    <w:p w14:paraId="7AD2B1C5" w14:textId="77777777" w:rsidR="000B5688" w:rsidRPr="00302D69" w:rsidRDefault="000B5688" w:rsidP="000B5688">
      <w:pPr>
        <w:rPr>
          <w:sz w:val="16"/>
        </w:rPr>
      </w:pPr>
      <w:r w:rsidRPr="00302D69">
        <w:rPr>
          <w:rStyle w:val="StyleUnderline"/>
        </w:rPr>
        <w:t>Whether</w:t>
      </w:r>
      <w:r w:rsidRPr="00302D69">
        <w:rPr>
          <w:sz w:val="16"/>
        </w:rPr>
        <w:t xml:space="preserve"> or not the </w:t>
      </w:r>
      <w:r w:rsidRPr="00302D69">
        <w:rPr>
          <w:rStyle w:val="StyleUnderline"/>
        </w:rPr>
        <w:t>emergence of a rising power</w:t>
      </w:r>
      <w:r w:rsidRPr="00302D69">
        <w:rPr>
          <w:sz w:val="16"/>
        </w:rPr>
        <w:t xml:space="preserve"> disturbs the international system enough to </w:t>
      </w:r>
      <w:r w:rsidRPr="00302D69">
        <w:rPr>
          <w:rStyle w:val="StyleUnderline"/>
        </w:rPr>
        <w:t>cause</w:t>
      </w:r>
      <w:r w:rsidRPr="00302D69">
        <w:rPr>
          <w:sz w:val="16"/>
        </w:rPr>
        <w:t xml:space="preserve"> a </w:t>
      </w:r>
      <w:r w:rsidRPr="00302D69">
        <w:rPr>
          <w:rStyle w:val="StyleUnderline"/>
        </w:rPr>
        <w:t>war depends on</w:t>
      </w:r>
      <w:r w:rsidRPr="00302D69">
        <w:rPr>
          <w:sz w:val="16"/>
        </w:rPr>
        <w:t xml:space="preserve"> some factors. Not only does it depend on the size of the rising nation, but also on the “</w:t>
      </w:r>
      <w:r w:rsidRPr="00302D69">
        <w:rPr>
          <w:rStyle w:val="Emphasis"/>
        </w:rPr>
        <w:t>speed</w:t>
      </w:r>
      <w:r w:rsidRPr="00302D69">
        <w:rPr>
          <w:sz w:val="16"/>
        </w:rPr>
        <w:t xml:space="preserve"> </w:t>
      </w:r>
      <w:r w:rsidRPr="00302D69">
        <w:rPr>
          <w:rStyle w:val="StyleUnderline"/>
        </w:rPr>
        <w:t>with which modernization occurs</w:t>
      </w:r>
      <w:r w:rsidRPr="00302D69">
        <w:rPr>
          <w:sz w:val="16"/>
        </w:rPr>
        <w:t xml:space="preserve"> </w:t>
      </w:r>
      <w:r w:rsidRPr="00302D69">
        <w:rPr>
          <w:sz w:val="16"/>
        </w:rPr>
        <w:lastRenderedPageBreak/>
        <w:t xml:space="preserve">within big countries…” (Organski and Kugler 1980, 21). It is likely only a </w:t>
      </w:r>
      <w:r w:rsidRPr="00302D69">
        <w:rPr>
          <w:rStyle w:val="Emphasis"/>
        </w:rPr>
        <w:t xml:space="preserve">rapid </w:t>
      </w:r>
      <w:r w:rsidRPr="00E31960">
        <w:rPr>
          <w:rStyle w:val="Emphasis"/>
          <w:highlight w:val="cyan"/>
        </w:rPr>
        <w:t>shift</w:t>
      </w:r>
      <w:r w:rsidRPr="00E31960">
        <w:rPr>
          <w:sz w:val="16"/>
          <w:highlight w:val="cyan"/>
        </w:rPr>
        <w:t xml:space="preserve"> </w:t>
      </w:r>
      <w:r w:rsidRPr="00E31960">
        <w:rPr>
          <w:rStyle w:val="StyleUnderline"/>
          <w:highlight w:val="cyan"/>
        </w:rPr>
        <w:t>in power</w:t>
      </w:r>
      <w:r w:rsidRPr="00302D69">
        <w:rPr>
          <w:rStyle w:val="StyleUnderline"/>
        </w:rPr>
        <w:t xml:space="preserve"> that</w:t>
      </w:r>
      <w:r w:rsidRPr="00302D69">
        <w:rPr>
          <w:sz w:val="16"/>
        </w:rPr>
        <w:t xml:space="preserve"> would </w:t>
      </w:r>
      <w:r w:rsidRPr="00E31960">
        <w:rPr>
          <w:rStyle w:val="StyleUnderline"/>
          <w:highlight w:val="cyan"/>
        </w:rPr>
        <w:t>cause</w:t>
      </w:r>
      <w:r w:rsidRPr="00302D69">
        <w:rPr>
          <w:sz w:val="16"/>
        </w:rPr>
        <w:t xml:space="preserve"> a </w:t>
      </w:r>
      <w:r w:rsidRPr="00E31960">
        <w:rPr>
          <w:rStyle w:val="StyleUnderline"/>
          <w:highlight w:val="cyan"/>
        </w:rPr>
        <w:t>conflict</w:t>
      </w:r>
      <w:r w:rsidRPr="00302D69">
        <w:rPr>
          <w:sz w:val="16"/>
        </w:rPr>
        <w:t xml:space="preserve"> to occur, </w:t>
      </w:r>
      <w:r w:rsidRPr="00302D69">
        <w:rPr>
          <w:rStyle w:val="StyleUnderline"/>
        </w:rPr>
        <w:t>as a slow rise</w:t>
      </w:r>
      <w:r w:rsidRPr="00302D69">
        <w:rPr>
          <w:sz w:val="16"/>
        </w:rPr>
        <w:t xml:space="preserve"> in power would </w:t>
      </w:r>
      <w:r w:rsidRPr="00302D69">
        <w:rPr>
          <w:rStyle w:val="StyleUnderline"/>
        </w:rPr>
        <w:t>give</w:t>
      </w:r>
      <w:r w:rsidRPr="00302D69">
        <w:rPr>
          <w:sz w:val="16"/>
        </w:rPr>
        <w:t xml:space="preserve"> the </w:t>
      </w:r>
      <w:r w:rsidRPr="00302D69">
        <w:rPr>
          <w:rStyle w:val="StyleUnderline"/>
        </w:rPr>
        <w:t>dominant nation</w:t>
      </w:r>
      <w:r w:rsidRPr="00302D69">
        <w:rPr>
          <w:sz w:val="16"/>
        </w:rPr>
        <w:t xml:space="preserve"> more </w:t>
      </w:r>
      <w:r w:rsidRPr="00302D69">
        <w:rPr>
          <w:rStyle w:val="StyleUnderline"/>
        </w:rPr>
        <w:t>time to work out the problems</w:t>
      </w:r>
      <w:r w:rsidRPr="00302D69">
        <w:rPr>
          <w:sz w:val="16"/>
        </w:rPr>
        <w:t xml:space="preserve"> that are occurring as the rising nation transitions (Organski and Kugler 1980). Besides size and speed, the </w:t>
      </w:r>
      <w:r w:rsidRPr="00E31960">
        <w:rPr>
          <w:rStyle w:val="Emphasis"/>
        </w:rPr>
        <w:t xml:space="preserve">level of </w:t>
      </w:r>
      <w:r w:rsidRPr="00E31960">
        <w:rPr>
          <w:rStyle w:val="Emphasis"/>
          <w:highlight w:val="cyan"/>
        </w:rPr>
        <w:t>power</w:t>
      </w:r>
      <w:r w:rsidRPr="00302D69">
        <w:rPr>
          <w:sz w:val="16"/>
        </w:rPr>
        <w:t xml:space="preserve"> that the rising nation actually achieves </w:t>
      </w:r>
      <w:r w:rsidRPr="00E31960">
        <w:rPr>
          <w:rStyle w:val="Emphasis"/>
          <w:highlight w:val="cyan"/>
        </w:rPr>
        <w:t>relative</w:t>
      </w:r>
      <w:r w:rsidRPr="00E31960">
        <w:rPr>
          <w:sz w:val="16"/>
          <w:highlight w:val="cyan"/>
        </w:rPr>
        <w:t xml:space="preserve"> </w:t>
      </w:r>
      <w:r w:rsidRPr="00E31960">
        <w:rPr>
          <w:rStyle w:val="StyleUnderline"/>
          <w:highlight w:val="cyan"/>
        </w:rPr>
        <w:t>to</w:t>
      </w:r>
      <w:r w:rsidRPr="00302D69">
        <w:rPr>
          <w:sz w:val="16"/>
        </w:rPr>
        <w:t xml:space="preserve"> how much power </w:t>
      </w:r>
      <w:r w:rsidRPr="00302D69">
        <w:rPr>
          <w:rStyle w:val="StyleUnderline"/>
        </w:rPr>
        <w:t>the</w:t>
      </w:r>
      <w:r w:rsidRPr="00302D69">
        <w:rPr>
          <w:sz w:val="16"/>
        </w:rPr>
        <w:t xml:space="preserve"> </w:t>
      </w:r>
      <w:r w:rsidRPr="00E31960">
        <w:rPr>
          <w:rStyle w:val="Emphasis"/>
          <w:highlight w:val="cyan"/>
        </w:rPr>
        <w:t>dominant nation</w:t>
      </w:r>
      <w:r w:rsidRPr="00302D69">
        <w:rPr>
          <w:sz w:val="16"/>
        </w:rPr>
        <w:t xml:space="preserve"> has </w:t>
      </w:r>
      <w:r w:rsidRPr="00E31960">
        <w:rPr>
          <w:rStyle w:val="StyleUnderline"/>
          <w:highlight w:val="cyan"/>
        </w:rPr>
        <w:t>is</w:t>
      </w:r>
      <w:r w:rsidRPr="00302D69">
        <w:rPr>
          <w:sz w:val="16"/>
        </w:rPr>
        <w:t xml:space="preserve"> also </w:t>
      </w:r>
      <w:r w:rsidRPr="00E31960">
        <w:rPr>
          <w:rStyle w:val="Emphasis"/>
          <w:highlight w:val="cyan"/>
        </w:rPr>
        <w:t>important</w:t>
      </w:r>
      <w:r w:rsidRPr="00302D69">
        <w:rPr>
          <w:sz w:val="16"/>
        </w:rPr>
        <w:t xml:space="preserve">. </w:t>
      </w:r>
      <w:r w:rsidRPr="00302D69">
        <w:rPr>
          <w:rStyle w:val="StyleUnderline"/>
        </w:rPr>
        <w:t xml:space="preserve">A </w:t>
      </w:r>
      <w:r w:rsidRPr="00E31960">
        <w:rPr>
          <w:rStyle w:val="StyleUnderline"/>
          <w:highlight w:val="cyan"/>
        </w:rPr>
        <w:t>rising nation that achieves</w:t>
      </w:r>
      <w:r w:rsidRPr="00302D69">
        <w:rPr>
          <w:sz w:val="16"/>
        </w:rPr>
        <w:t xml:space="preserve"> a </w:t>
      </w:r>
      <w:r w:rsidRPr="00302D69">
        <w:rPr>
          <w:rStyle w:val="StyleUnderline"/>
        </w:rPr>
        <w:t>power</w:t>
      </w:r>
      <w:r w:rsidRPr="00302D69">
        <w:rPr>
          <w:sz w:val="16"/>
        </w:rPr>
        <w:t xml:space="preserve"> </w:t>
      </w:r>
      <w:r w:rsidRPr="00302D69">
        <w:rPr>
          <w:rStyle w:val="Emphasis"/>
        </w:rPr>
        <w:t xml:space="preserve">nearly </w:t>
      </w:r>
      <w:r w:rsidRPr="00E31960">
        <w:rPr>
          <w:rStyle w:val="Emphasis"/>
          <w:highlight w:val="cyan"/>
        </w:rPr>
        <w:t>equal</w:t>
      </w:r>
      <w:r w:rsidRPr="00302D69">
        <w:rPr>
          <w:sz w:val="16"/>
        </w:rPr>
        <w:t xml:space="preserve"> </w:t>
      </w:r>
      <w:r w:rsidRPr="00302D69">
        <w:rPr>
          <w:rStyle w:val="StyleUnderline"/>
        </w:rPr>
        <w:t xml:space="preserve">to the </w:t>
      </w:r>
      <w:r w:rsidRPr="00E31960">
        <w:rPr>
          <w:rStyle w:val="StyleUnderline"/>
          <w:highlight w:val="cyan"/>
        </w:rPr>
        <w:t>power</w:t>
      </w:r>
      <w:r w:rsidRPr="00302D69">
        <w:rPr>
          <w:sz w:val="16"/>
        </w:rPr>
        <w:t xml:space="preserve"> that which </w:t>
      </w:r>
      <w:r w:rsidRPr="00302D69">
        <w:rPr>
          <w:rStyle w:val="StyleUnderline"/>
        </w:rPr>
        <w:t>the dominant nation has will be</w:t>
      </w:r>
      <w:r w:rsidRPr="00302D69">
        <w:rPr>
          <w:sz w:val="16"/>
        </w:rPr>
        <w:t xml:space="preserve"> more </w:t>
      </w:r>
      <w:r w:rsidRPr="00E31960">
        <w:rPr>
          <w:rStyle w:val="Emphasis"/>
          <w:highlight w:val="cyan"/>
        </w:rPr>
        <w:t>likely</w:t>
      </w:r>
      <w:r w:rsidRPr="00E31960">
        <w:rPr>
          <w:sz w:val="16"/>
          <w:highlight w:val="cyan"/>
        </w:rPr>
        <w:t xml:space="preserve"> </w:t>
      </w:r>
      <w:r w:rsidRPr="00E31960">
        <w:rPr>
          <w:rStyle w:val="StyleUnderline"/>
          <w:highlight w:val="cyan"/>
        </w:rPr>
        <w:t xml:space="preserve">to </w:t>
      </w:r>
      <w:r w:rsidRPr="00E31960">
        <w:rPr>
          <w:rStyle w:val="Emphasis"/>
          <w:highlight w:val="cyan"/>
        </w:rPr>
        <w:t>incite</w:t>
      </w:r>
      <w:r w:rsidRPr="00302D69">
        <w:rPr>
          <w:sz w:val="16"/>
        </w:rPr>
        <w:t xml:space="preserve"> </w:t>
      </w:r>
      <w:r w:rsidRPr="00302D69">
        <w:rPr>
          <w:rStyle w:val="StyleUnderline"/>
        </w:rPr>
        <w:t xml:space="preserve">a </w:t>
      </w:r>
      <w:r w:rsidRPr="00302D69">
        <w:rPr>
          <w:sz w:val="16"/>
        </w:rPr>
        <w:t>system-changing</w:t>
      </w:r>
      <w:r w:rsidRPr="00302D69">
        <w:rPr>
          <w:rStyle w:val="StyleUnderline"/>
        </w:rPr>
        <w:t xml:space="preserve"> </w:t>
      </w:r>
      <w:r w:rsidRPr="00E31960">
        <w:rPr>
          <w:rStyle w:val="Emphasis"/>
          <w:highlight w:val="cyan"/>
        </w:rPr>
        <w:t>conflict</w:t>
      </w:r>
      <w:r w:rsidRPr="00302D69">
        <w:rPr>
          <w:sz w:val="16"/>
        </w:rPr>
        <w:t xml:space="preserve"> (Kim 1991; Kim 1992).</w:t>
      </w:r>
    </w:p>
    <w:p w14:paraId="7FFADDDB" w14:textId="77777777" w:rsidR="000B5688" w:rsidRPr="00302D69" w:rsidRDefault="000B5688" w:rsidP="000B5688">
      <w:pPr>
        <w:rPr>
          <w:sz w:val="16"/>
        </w:rPr>
      </w:pPr>
      <w:r w:rsidRPr="00302D69">
        <w:rPr>
          <w:sz w:val="16"/>
        </w:rPr>
        <w:t xml:space="preserve">Woosang Kim adds to the power transition theory as expressed in The War Ledger, arguing that </w:t>
      </w:r>
      <w:r w:rsidRPr="00E31960">
        <w:rPr>
          <w:rStyle w:val="Emphasis"/>
          <w:highlight w:val="cyan"/>
        </w:rPr>
        <w:t>major war</w:t>
      </w:r>
      <w:r w:rsidRPr="00E31960">
        <w:rPr>
          <w:sz w:val="16"/>
          <w:highlight w:val="cyan"/>
        </w:rPr>
        <w:t xml:space="preserve"> </w:t>
      </w:r>
      <w:r w:rsidRPr="00E31960">
        <w:rPr>
          <w:rStyle w:val="StyleUnderline"/>
        </w:rPr>
        <w:t>becomes</w:t>
      </w:r>
      <w:r w:rsidRPr="00302D69">
        <w:rPr>
          <w:sz w:val="16"/>
        </w:rPr>
        <w:t xml:space="preserve"> more </w:t>
      </w:r>
      <w:r w:rsidRPr="00E31960">
        <w:rPr>
          <w:rStyle w:val="StyleUnderline"/>
          <w:highlight w:val="cyan"/>
        </w:rPr>
        <w:t>likely</w:t>
      </w:r>
      <w:r w:rsidRPr="00E31960">
        <w:rPr>
          <w:sz w:val="16"/>
          <w:highlight w:val="cyan"/>
        </w:rPr>
        <w:t xml:space="preserve"> </w:t>
      </w:r>
      <w:r w:rsidRPr="00E31960">
        <w:rPr>
          <w:rStyle w:val="StyleUnderline"/>
          <w:highlight w:val="cyan"/>
        </w:rPr>
        <w:t>when</w:t>
      </w:r>
      <w:r w:rsidRPr="00302D69">
        <w:rPr>
          <w:rStyle w:val="StyleUnderline"/>
        </w:rPr>
        <w:t xml:space="preserve"> the </w:t>
      </w:r>
      <w:r w:rsidRPr="00E31960">
        <w:rPr>
          <w:rStyle w:val="StyleUnderline"/>
          <w:highlight w:val="cyan"/>
        </w:rPr>
        <w:t>established</w:t>
      </w:r>
      <w:r w:rsidRPr="00302D69">
        <w:rPr>
          <w:sz w:val="16"/>
        </w:rPr>
        <w:t xml:space="preserve"> dominant </w:t>
      </w:r>
      <w:r w:rsidRPr="00E31960">
        <w:rPr>
          <w:rStyle w:val="StyleUnderline"/>
          <w:highlight w:val="cyan"/>
        </w:rPr>
        <w:t xml:space="preserve">nation feels </w:t>
      </w:r>
      <w:r w:rsidRPr="00E31960">
        <w:rPr>
          <w:rStyle w:val="Emphasis"/>
          <w:highlight w:val="cyan"/>
        </w:rPr>
        <w:t>threatened</w:t>
      </w:r>
      <w:r w:rsidRPr="00302D69">
        <w:rPr>
          <w:sz w:val="16"/>
        </w:rPr>
        <w:t xml:space="preserve"> by the way in which a newly rising power, a power which may become the new dominant power, is changing the international order (1992). Kim writes, “Threatened by demands for changes in the existing international order, </w:t>
      </w:r>
      <w:r w:rsidRPr="00302D69">
        <w:rPr>
          <w:rStyle w:val="StyleUnderline"/>
        </w:rPr>
        <w:t xml:space="preserve">the dominant nation has a </w:t>
      </w:r>
      <w:r w:rsidRPr="00302D69">
        <w:rPr>
          <w:rStyle w:val="Emphasis"/>
        </w:rPr>
        <w:t>large stake</w:t>
      </w:r>
      <w:r w:rsidRPr="00302D69">
        <w:rPr>
          <w:rStyle w:val="StyleUnderline"/>
        </w:rPr>
        <w:t xml:space="preserve"> in preserving the</w:t>
      </w:r>
      <w:r w:rsidRPr="00302D69">
        <w:rPr>
          <w:sz w:val="16"/>
        </w:rPr>
        <w:t xml:space="preserve"> </w:t>
      </w:r>
      <w:r w:rsidRPr="00302D69">
        <w:rPr>
          <w:rStyle w:val="Emphasis"/>
        </w:rPr>
        <w:t>s</w:t>
      </w:r>
      <w:r w:rsidRPr="00302D69">
        <w:rPr>
          <w:sz w:val="16"/>
        </w:rPr>
        <w:t xml:space="preserve">tatus </w:t>
      </w:r>
      <w:r w:rsidRPr="00302D69">
        <w:rPr>
          <w:rStyle w:val="Emphasis"/>
        </w:rPr>
        <w:t>quo</w:t>
      </w:r>
      <w:r w:rsidRPr="00302D69">
        <w:rPr>
          <w:sz w:val="16"/>
        </w:rPr>
        <w:t xml:space="preserve">, in which it </w:t>
      </w:r>
      <w:r w:rsidRPr="00302D69">
        <w:rPr>
          <w:rStyle w:val="StyleUnderline"/>
        </w:rPr>
        <w:t>and its allies share</w:t>
      </w:r>
      <w:r w:rsidRPr="00302D69">
        <w:rPr>
          <w:sz w:val="16"/>
        </w:rPr>
        <w:t xml:space="preserve"> the </w:t>
      </w:r>
      <w:r w:rsidRPr="00302D69">
        <w:rPr>
          <w:rStyle w:val="StyleUnderline"/>
        </w:rPr>
        <w:t>benefits</w:t>
      </w:r>
      <w:r w:rsidRPr="00302D69">
        <w:rPr>
          <w:sz w:val="16"/>
        </w:rPr>
        <w:t xml:space="preserve"> and privileges of…. </w:t>
      </w:r>
      <w:r w:rsidRPr="00302D69">
        <w:rPr>
          <w:rStyle w:val="StyleUnderline"/>
        </w:rPr>
        <w:t>The dominant nation</w:t>
      </w:r>
      <w:r w:rsidRPr="00302D69">
        <w:rPr>
          <w:sz w:val="16"/>
        </w:rPr>
        <w:t xml:space="preserve">, with the support of its allies, </w:t>
      </w:r>
      <w:r w:rsidRPr="00302D69">
        <w:rPr>
          <w:rStyle w:val="StyleUnderline"/>
        </w:rPr>
        <w:t>tries to thwart the challenger’s progress</w:t>
      </w:r>
      <w:r w:rsidRPr="00302D69">
        <w:rPr>
          <w:sz w:val="16"/>
        </w:rPr>
        <w:t xml:space="preserve">. </w:t>
      </w:r>
      <w:r w:rsidRPr="00302D69">
        <w:rPr>
          <w:rStyle w:val="StyleUnderline"/>
        </w:rPr>
        <w:t>During</w:t>
      </w:r>
      <w:r w:rsidRPr="00302D69">
        <w:rPr>
          <w:sz w:val="16"/>
        </w:rPr>
        <w:t xml:space="preserve"> such a period of </w:t>
      </w:r>
      <w:r w:rsidRPr="00302D69">
        <w:rPr>
          <w:rStyle w:val="Emphasis"/>
        </w:rPr>
        <w:t>power transition</w:t>
      </w:r>
      <w:r w:rsidRPr="00302D69">
        <w:rPr>
          <w:sz w:val="16"/>
        </w:rPr>
        <w:t>…</w:t>
      </w:r>
      <w:r w:rsidRPr="00302D69">
        <w:rPr>
          <w:rStyle w:val="StyleUnderline"/>
        </w:rPr>
        <w:t xml:space="preserve">major power </w:t>
      </w:r>
      <w:r w:rsidRPr="00302D69">
        <w:rPr>
          <w:rStyle w:val="Emphasis"/>
        </w:rPr>
        <w:t>war</w:t>
      </w:r>
      <w:r w:rsidRPr="00302D69">
        <w:rPr>
          <w:rStyle w:val="StyleUnderline"/>
        </w:rPr>
        <w:t xml:space="preserve"> is more likely</w:t>
      </w:r>
      <w:r w:rsidRPr="00302D69">
        <w:rPr>
          <w:sz w:val="16"/>
        </w:rPr>
        <w:t xml:space="preserve">.” (Kim 1992, 156-157). This means that </w:t>
      </w:r>
      <w:r w:rsidRPr="00302D69">
        <w:rPr>
          <w:rStyle w:val="StyleUnderline"/>
        </w:rPr>
        <w:t>there are two ways</w:t>
      </w:r>
      <w:r w:rsidRPr="00302D69">
        <w:rPr>
          <w:sz w:val="16"/>
        </w:rPr>
        <w:t xml:space="preserve"> in which </w:t>
      </w:r>
      <w:r w:rsidRPr="00302D69">
        <w:rPr>
          <w:rStyle w:val="StyleUnderline"/>
        </w:rPr>
        <w:t>power transition</w:t>
      </w:r>
      <w:r w:rsidRPr="00302D69">
        <w:rPr>
          <w:sz w:val="16"/>
        </w:rPr>
        <w:t xml:space="preserve"> could </w:t>
      </w:r>
      <w:r w:rsidRPr="00302D69">
        <w:rPr>
          <w:rStyle w:val="StyleUnderline"/>
        </w:rPr>
        <w:t>lead to war</w:t>
      </w:r>
      <w:r w:rsidRPr="00302D69">
        <w:rPr>
          <w:sz w:val="16"/>
        </w:rPr>
        <w:t xml:space="preserve">; </w:t>
      </w:r>
      <w:r w:rsidRPr="00302D69">
        <w:rPr>
          <w:rStyle w:val="StyleUnderline"/>
        </w:rPr>
        <w:t>if</w:t>
      </w:r>
      <w:r w:rsidRPr="00302D69">
        <w:rPr>
          <w:sz w:val="16"/>
        </w:rPr>
        <w:t xml:space="preserve"> the </w:t>
      </w:r>
      <w:r w:rsidRPr="00302D69">
        <w:rPr>
          <w:rStyle w:val="StyleUnderline"/>
        </w:rPr>
        <w:t>rising power feels left out or</w:t>
      </w:r>
      <w:r w:rsidRPr="00302D69">
        <w:rPr>
          <w:sz w:val="16"/>
        </w:rPr>
        <w:t xml:space="preserve"> if the </w:t>
      </w:r>
      <w:r w:rsidRPr="00302D69">
        <w:rPr>
          <w:rStyle w:val="StyleUnderline"/>
        </w:rPr>
        <w:t>dominant power feels</w:t>
      </w:r>
      <w:r w:rsidRPr="00302D69">
        <w:rPr>
          <w:sz w:val="16"/>
        </w:rPr>
        <w:t xml:space="preserve"> like they are being </w:t>
      </w:r>
      <w:r w:rsidRPr="00302D69">
        <w:rPr>
          <w:rStyle w:val="StyleUnderline"/>
        </w:rPr>
        <w:t>overshadowed</w:t>
      </w:r>
      <w:r w:rsidRPr="00302D69">
        <w:rPr>
          <w:sz w:val="16"/>
        </w:rPr>
        <w:t>.</w:t>
      </w:r>
    </w:p>
    <w:p w14:paraId="561E0E2C" w14:textId="77777777" w:rsidR="000B5688" w:rsidRPr="00302D69" w:rsidRDefault="000B5688" w:rsidP="000B5688">
      <w:pPr>
        <w:rPr>
          <w:sz w:val="16"/>
        </w:rPr>
      </w:pPr>
      <w:r w:rsidRPr="00302D69">
        <w:rPr>
          <w:sz w:val="16"/>
        </w:rPr>
        <w:t xml:space="preserve">The power transition theory can be useful when trying to figure out if a contemporary situation in International Relations shows potential for major conflict. One such situation is the rise of China as a potential challenger to the United States as the dominant nation on earth (Clarke 2011). Throughout the bulk of this century, </w:t>
      </w:r>
      <w:r w:rsidRPr="00302D69">
        <w:rPr>
          <w:rStyle w:val="StyleUnderline"/>
        </w:rPr>
        <w:t>China has been rapidly growing</w:t>
      </w:r>
      <w:r w:rsidRPr="00302D69">
        <w:rPr>
          <w:sz w:val="16"/>
        </w:rPr>
        <w:t xml:space="preserve"> both </w:t>
      </w:r>
      <w:r w:rsidRPr="00302D69">
        <w:rPr>
          <w:rStyle w:val="Emphasis"/>
        </w:rPr>
        <w:t>economically</w:t>
      </w:r>
      <w:r w:rsidRPr="00302D69">
        <w:rPr>
          <w:sz w:val="16"/>
        </w:rPr>
        <w:t xml:space="preserve"> </w:t>
      </w:r>
      <w:r w:rsidRPr="00302D69">
        <w:rPr>
          <w:rStyle w:val="StyleUnderline"/>
        </w:rPr>
        <w:t>and</w:t>
      </w:r>
      <w:r w:rsidRPr="00302D69">
        <w:rPr>
          <w:sz w:val="16"/>
        </w:rPr>
        <w:t xml:space="preserve"> </w:t>
      </w:r>
      <w:r w:rsidRPr="00302D69">
        <w:rPr>
          <w:rStyle w:val="Emphasis"/>
        </w:rPr>
        <w:t>militarily</w:t>
      </w:r>
      <w:r w:rsidRPr="00302D69">
        <w:rPr>
          <w:sz w:val="16"/>
        </w:rPr>
        <w:t xml:space="preserve">. China has also been seeing a sharp increase in the amount of soft power, which is the ability for a nation to influence another nation without using force or pressure, that it wields (Nguyen 2017). </w:t>
      </w:r>
      <w:r w:rsidRPr="00302D69">
        <w:rPr>
          <w:rStyle w:val="Emphasis"/>
        </w:rPr>
        <w:t>China</w:t>
      </w:r>
      <w:r w:rsidRPr="00302D69">
        <w:rPr>
          <w:sz w:val="16"/>
        </w:rPr>
        <w:t xml:space="preserve"> </w:t>
      </w:r>
      <w:r w:rsidRPr="00302D69">
        <w:rPr>
          <w:rStyle w:val="StyleUnderline"/>
        </w:rPr>
        <w:t>has been able to expand its soft</w:t>
      </w:r>
      <w:r w:rsidRPr="00302D69">
        <w:rPr>
          <w:sz w:val="16"/>
        </w:rPr>
        <w:t xml:space="preserve"> </w:t>
      </w:r>
      <w:r w:rsidRPr="00302D69">
        <w:rPr>
          <w:rStyle w:val="Emphasis"/>
        </w:rPr>
        <w:t>power</w:t>
      </w:r>
      <w:r w:rsidRPr="00302D69">
        <w:rPr>
          <w:sz w:val="16"/>
        </w:rPr>
        <w:t xml:space="preserve"> by exporting its culture to other parts of the world. For example, the Chinese film industry has grown to become the second largest in the world, and it is being used to promote Chinese culture to global audiences (Nguyen 2017, 51). The expansion of soft power can be used by China to rise in overall power more discreetly, as the actual effect of soft power can’t be measured as easily as something like GDP growth. This discrete rise in power, when combined with its military and economic expansion, will allow China to appear to be rising in power even faster relative to the United States, which, according to Organski and Kugler, is a main factor in increasing the likelihood that a power transition will lead to war (1980).</w:t>
      </w:r>
    </w:p>
    <w:p w14:paraId="5A129250" w14:textId="77777777" w:rsidR="000B5688" w:rsidRPr="00302D69" w:rsidRDefault="000B5688" w:rsidP="000B5688">
      <w:pPr>
        <w:rPr>
          <w:sz w:val="16"/>
        </w:rPr>
      </w:pPr>
      <w:r w:rsidRPr="00302D69">
        <w:rPr>
          <w:sz w:val="16"/>
        </w:rPr>
        <w:t xml:space="preserve">The power transition theory is not without its flaws, as literature exists that claims to disprove, or at least critique, Organski and Kugler’s theory. According to one critique, very few of the dominant nations since the beginning of modern International Relations (1648), “were seriously threatened by rising powers or coalitions of great powers. They went to war because they thought they were powerful enough to become more powerful still” (Lebow and Valentino 2009, 405). One of the nations that Lebow and Valentino reference as not seriously threatened by coalitions of great powers was Nazi Germany (2009). I would argue that, if you actually examine this time period from the perspective of the power transition theory, it was </w:t>
      </w:r>
      <w:r w:rsidRPr="00E31960">
        <w:rPr>
          <w:rStyle w:val="Emphasis"/>
          <w:highlight w:val="cyan"/>
        </w:rPr>
        <w:t>Nazi</w:t>
      </w:r>
      <w:r w:rsidRPr="00302D69">
        <w:rPr>
          <w:rStyle w:val="Emphasis"/>
        </w:rPr>
        <w:t xml:space="preserve"> </w:t>
      </w:r>
      <w:r w:rsidRPr="00E31960">
        <w:rPr>
          <w:rStyle w:val="Emphasis"/>
          <w:highlight w:val="cyan"/>
        </w:rPr>
        <w:t>Germany</w:t>
      </w:r>
      <w:r w:rsidRPr="00302D69">
        <w:rPr>
          <w:sz w:val="16"/>
        </w:rPr>
        <w:t xml:space="preserve"> that </w:t>
      </w:r>
      <w:r w:rsidRPr="00E31960">
        <w:rPr>
          <w:rStyle w:val="StyleUnderline"/>
          <w:highlight w:val="cyan"/>
        </w:rPr>
        <w:t>was</w:t>
      </w:r>
      <w:r w:rsidRPr="00302D69">
        <w:rPr>
          <w:rStyle w:val="StyleUnderline"/>
        </w:rPr>
        <w:t xml:space="preserve"> the </w:t>
      </w:r>
      <w:r w:rsidRPr="00302D69">
        <w:rPr>
          <w:rStyle w:val="Emphasis"/>
        </w:rPr>
        <w:t>rising power</w:t>
      </w:r>
      <w:r w:rsidRPr="00302D69">
        <w:rPr>
          <w:sz w:val="16"/>
        </w:rPr>
        <w:t xml:space="preserve"> </w:t>
      </w:r>
      <w:r w:rsidRPr="00E31960">
        <w:rPr>
          <w:rStyle w:val="StyleUnderline"/>
          <w:highlight w:val="cyan"/>
        </w:rPr>
        <w:t>threatening</w:t>
      </w:r>
      <w:r w:rsidRPr="00302D69">
        <w:rPr>
          <w:sz w:val="16"/>
        </w:rPr>
        <w:t xml:space="preserve"> the declining dominance of </w:t>
      </w:r>
      <w:r w:rsidRPr="00E31960">
        <w:rPr>
          <w:rStyle w:val="Emphasis"/>
          <w:highlight w:val="cyan"/>
        </w:rPr>
        <w:t>Britain</w:t>
      </w:r>
      <w:r w:rsidRPr="00E31960">
        <w:rPr>
          <w:sz w:val="16"/>
          <w:highlight w:val="cyan"/>
        </w:rPr>
        <w:t xml:space="preserve"> </w:t>
      </w:r>
      <w:r w:rsidRPr="00E31960">
        <w:rPr>
          <w:rStyle w:val="StyleUnderline"/>
          <w:highlight w:val="cyan"/>
        </w:rPr>
        <w:t>and</w:t>
      </w:r>
      <w:r w:rsidRPr="00E31960">
        <w:rPr>
          <w:sz w:val="16"/>
          <w:highlight w:val="cyan"/>
        </w:rPr>
        <w:t xml:space="preserve"> </w:t>
      </w:r>
      <w:r w:rsidRPr="00E31960">
        <w:rPr>
          <w:rStyle w:val="Emphasis"/>
          <w:highlight w:val="cyan"/>
        </w:rPr>
        <w:t>France</w:t>
      </w:r>
      <w:r w:rsidRPr="00302D69">
        <w:rPr>
          <w:sz w:val="16"/>
        </w:rPr>
        <w:t xml:space="preserve">, </w:t>
      </w:r>
      <w:r w:rsidRPr="00302D69">
        <w:rPr>
          <w:rStyle w:val="StyleUnderline"/>
        </w:rPr>
        <w:t>and</w:t>
      </w:r>
      <w:r w:rsidRPr="00302D69">
        <w:rPr>
          <w:sz w:val="16"/>
        </w:rPr>
        <w:t xml:space="preserve"> </w:t>
      </w:r>
      <w:r w:rsidRPr="00302D69">
        <w:rPr>
          <w:rStyle w:val="StyleUnderline"/>
        </w:rPr>
        <w:t>Britain and France declared</w:t>
      </w:r>
      <w:r w:rsidRPr="00302D69">
        <w:rPr>
          <w:sz w:val="16"/>
        </w:rPr>
        <w:t xml:space="preserve"> that </w:t>
      </w:r>
      <w:r w:rsidRPr="00302D69">
        <w:rPr>
          <w:rStyle w:val="StyleUnderline"/>
        </w:rPr>
        <w:t>they would fight Germany</w:t>
      </w:r>
      <w:r w:rsidRPr="00302D69">
        <w:rPr>
          <w:sz w:val="16"/>
        </w:rPr>
        <w:t xml:space="preserve"> if it invaded Poland </w:t>
      </w:r>
      <w:r w:rsidRPr="00302D69">
        <w:rPr>
          <w:rStyle w:val="StyleUnderline"/>
        </w:rPr>
        <w:t>out of</w:t>
      </w:r>
      <w:r w:rsidRPr="00302D69">
        <w:rPr>
          <w:sz w:val="16"/>
        </w:rPr>
        <w:t xml:space="preserve"> </w:t>
      </w:r>
      <w:r w:rsidRPr="00302D69">
        <w:rPr>
          <w:rStyle w:val="Emphasis"/>
        </w:rPr>
        <w:t>fear</w:t>
      </w:r>
      <w:r w:rsidRPr="00302D69">
        <w:rPr>
          <w:sz w:val="16"/>
        </w:rPr>
        <w:t xml:space="preserve"> </w:t>
      </w:r>
      <w:r w:rsidRPr="00302D69">
        <w:rPr>
          <w:rStyle w:val="StyleUnderline"/>
        </w:rPr>
        <w:t xml:space="preserve">of Germany </w:t>
      </w:r>
      <w:r w:rsidRPr="00302D69">
        <w:rPr>
          <w:rStyle w:val="Emphasis"/>
        </w:rPr>
        <w:t>superseding</w:t>
      </w:r>
      <w:r w:rsidRPr="00302D69">
        <w:rPr>
          <w:sz w:val="16"/>
        </w:rPr>
        <w:t xml:space="preserve"> them </w:t>
      </w:r>
      <w:r w:rsidRPr="00302D69">
        <w:rPr>
          <w:rStyle w:val="StyleUnderline"/>
        </w:rPr>
        <w:t>as the dominant power</w:t>
      </w:r>
      <w:r w:rsidRPr="00302D69">
        <w:rPr>
          <w:sz w:val="16"/>
        </w:rPr>
        <w:t xml:space="preserve"> if they were to successfully do so. Such an explanation would also fit in with Woosang Kim’s addition to the power transition theory stating that </w:t>
      </w:r>
      <w:r w:rsidRPr="00302D69">
        <w:rPr>
          <w:rStyle w:val="StyleUnderline"/>
        </w:rPr>
        <w:t>a dominant power would be</w:t>
      </w:r>
      <w:r w:rsidRPr="00302D69">
        <w:rPr>
          <w:sz w:val="16"/>
        </w:rPr>
        <w:t xml:space="preserve"> </w:t>
      </w:r>
      <w:r w:rsidRPr="00302D69">
        <w:rPr>
          <w:rStyle w:val="StyleUnderline"/>
        </w:rPr>
        <w:t>willing to go to war for</w:t>
      </w:r>
      <w:r w:rsidRPr="00302D69">
        <w:rPr>
          <w:sz w:val="16"/>
        </w:rPr>
        <w:t xml:space="preserve"> the sake of </w:t>
      </w:r>
      <w:r w:rsidRPr="00302D69">
        <w:rPr>
          <w:rStyle w:val="StyleUnderline"/>
        </w:rPr>
        <w:t>preserving the</w:t>
      </w:r>
      <w:r w:rsidRPr="00302D69">
        <w:rPr>
          <w:sz w:val="16"/>
        </w:rPr>
        <w:t xml:space="preserve"> </w:t>
      </w:r>
      <w:r w:rsidRPr="00302D69">
        <w:rPr>
          <w:rStyle w:val="StyleUnderline"/>
        </w:rPr>
        <w:t>s</w:t>
      </w:r>
      <w:r w:rsidRPr="00302D69">
        <w:rPr>
          <w:sz w:val="16"/>
        </w:rPr>
        <w:t xml:space="preserve">tatus </w:t>
      </w:r>
      <w:r w:rsidRPr="00302D69">
        <w:rPr>
          <w:rStyle w:val="StyleUnderline"/>
        </w:rPr>
        <w:t>quo</w:t>
      </w:r>
      <w:r w:rsidRPr="00302D69">
        <w:rPr>
          <w:sz w:val="16"/>
        </w:rPr>
        <w:t xml:space="preserve"> from which they benefit, as Britain and France had enjoyed effectively running Europe postWorld War I until Hitler became aggressive (1992).</w:t>
      </w:r>
    </w:p>
    <w:p w14:paraId="1583E939" w14:textId="77777777" w:rsidR="000B5688" w:rsidRPr="00302D69" w:rsidRDefault="000B5688" w:rsidP="000B5688">
      <w:pPr>
        <w:rPr>
          <w:sz w:val="16"/>
        </w:rPr>
      </w:pPr>
      <w:r w:rsidRPr="00302D69">
        <w:rPr>
          <w:sz w:val="16"/>
        </w:rPr>
        <w:t>THE THEORY OF HEGEMONIC WAR</w:t>
      </w:r>
    </w:p>
    <w:p w14:paraId="0096E13D" w14:textId="77777777" w:rsidR="000B5688" w:rsidRPr="00302D69" w:rsidRDefault="000B5688" w:rsidP="000B5688">
      <w:pPr>
        <w:rPr>
          <w:sz w:val="16"/>
        </w:rPr>
      </w:pPr>
      <w:r w:rsidRPr="00302D69">
        <w:rPr>
          <w:sz w:val="16"/>
        </w:rPr>
        <w:t xml:space="preserve">Another theory that builds upon ideas similar to the ones laid out in the power transition theory is </w:t>
      </w:r>
      <w:r w:rsidRPr="00E31960">
        <w:rPr>
          <w:rStyle w:val="Emphasis"/>
          <w:highlight w:val="cyan"/>
        </w:rPr>
        <w:t>Thucydides’ theory</w:t>
      </w:r>
      <w:r w:rsidRPr="00302D69">
        <w:rPr>
          <w:sz w:val="16"/>
        </w:rPr>
        <w:t xml:space="preserve"> </w:t>
      </w:r>
      <w:r w:rsidRPr="00305833">
        <w:rPr>
          <w:rStyle w:val="StyleUnderline"/>
        </w:rPr>
        <w:t>of</w:t>
      </w:r>
      <w:r w:rsidRPr="00302D69">
        <w:rPr>
          <w:sz w:val="16"/>
        </w:rPr>
        <w:t xml:space="preserve"> </w:t>
      </w:r>
      <w:r w:rsidRPr="00305833">
        <w:rPr>
          <w:rStyle w:val="Emphasis"/>
        </w:rPr>
        <w:t>hegemonic war</w:t>
      </w:r>
      <w:r w:rsidRPr="00302D69">
        <w:rPr>
          <w:sz w:val="16"/>
        </w:rPr>
        <w:t xml:space="preserve">. This theory essentially </w:t>
      </w:r>
      <w:r w:rsidRPr="00E31960">
        <w:rPr>
          <w:rStyle w:val="StyleUnderline"/>
          <w:highlight w:val="cyan"/>
        </w:rPr>
        <w:t>says</w:t>
      </w:r>
      <w:r w:rsidRPr="00302D69">
        <w:rPr>
          <w:sz w:val="16"/>
        </w:rPr>
        <w:t xml:space="preserve"> that the </w:t>
      </w:r>
      <w:r w:rsidRPr="00E31960">
        <w:rPr>
          <w:rStyle w:val="StyleUnderline"/>
          <w:highlight w:val="cyan"/>
        </w:rPr>
        <w:t>stability</w:t>
      </w:r>
      <w:r w:rsidRPr="00302D69">
        <w:rPr>
          <w:sz w:val="16"/>
        </w:rPr>
        <w:t xml:space="preserve">, or instability, </w:t>
      </w:r>
      <w:r w:rsidRPr="00305833">
        <w:rPr>
          <w:rStyle w:val="StyleUnderline"/>
        </w:rPr>
        <w:t xml:space="preserve">of the international system is </w:t>
      </w:r>
      <w:r w:rsidRPr="00E31960">
        <w:rPr>
          <w:rStyle w:val="StyleUnderline"/>
          <w:highlight w:val="cyan"/>
        </w:rPr>
        <w:t>determined by</w:t>
      </w:r>
      <w:r w:rsidRPr="00302D69">
        <w:rPr>
          <w:sz w:val="16"/>
        </w:rPr>
        <w:t xml:space="preserve"> the </w:t>
      </w:r>
      <w:r w:rsidRPr="00305833">
        <w:rPr>
          <w:rStyle w:val="StyleUnderline"/>
        </w:rPr>
        <w:t>presence</w:t>
      </w:r>
      <w:r w:rsidRPr="00302D69">
        <w:rPr>
          <w:sz w:val="16"/>
        </w:rPr>
        <w:t xml:space="preserve">, or absence, </w:t>
      </w:r>
      <w:r w:rsidRPr="00305833">
        <w:rPr>
          <w:rStyle w:val="StyleUnderline"/>
        </w:rPr>
        <w:t xml:space="preserve">of a </w:t>
      </w:r>
      <w:r w:rsidRPr="00E31960">
        <w:rPr>
          <w:rStyle w:val="Emphasis"/>
          <w:highlight w:val="cyan"/>
        </w:rPr>
        <w:t>rigid hierarchy</w:t>
      </w:r>
      <w:r w:rsidRPr="00302D69">
        <w:rPr>
          <w:sz w:val="16"/>
        </w:rPr>
        <w:t xml:space="preserve"> of nations, </w:t>
      </w:r>
      <w:r w:rsidRPr="00E31960">
        <w:rPr>
          <w:rStyle w:val="StyleUnderline"/>
          <w:highlight w:val="cyan"/>
        </w:rPr>
        <w:t>topped by</w:t>
      </w:r>
      <w:r w:rsidRPr="00305833">
        <w:rPr>
          <w:rStyle w:val="StyleUnderline"/>
        </w:rPr>
        <w:t xml:space="preserve"> a </w:t>
      </w:r>
      <w:r w:rsidRPr="00305833">
        <w:rPr>
          <w:rStyle w:val="Emphasis"/>
        </w:rPr>
        <w:t xml:space="preserve">clear </w:t>
      </w:r>
      <w:r w:rsidRPr="00E31960">
        <w:rPr>
          <w:rStyle w:val="Emphasis"/>
          <w:highlight w:val="cyan"/>
        </w:rPr>
        <w:t>hegemon</w:t>
      </w:r>
      <w:r w:rsidRPr="00302D69">
        <w:rPr>
          <w:sz w:val="16"/>
        </w:rPr>
        <w:t xml:space="preserve"> (which can be defined as single dominant power the global order (Snidal 1985)), free of economic or political disturbances (Gilpin 1988). In a disturbed system, the threat of instability </w:t>
      </w:r>
      <w:r w:rsidRPr="00E31960">
        <w:rPr>
          <w:rStyle w:val="StyleUnderline"/>
          <w:highlight w:val="cyan"/>
        </w:rPr>
        <w:t>breaking</w:t>
      </w:r>
      <w:r w:rsidRPr="00305833">
        <w:rPr>
          <w:rStyle w:val="StyleUnderline"/>
        </w:rPr>
        <w:t xml:space="preserve"> the </w:t>
      </w:r>
      <w:r w:rsidRPr="00E31960">
        <w:rPr>
          <w:rStyle w:val="StyleUnderline"/>
          <w:highlight w:val="cyan"/>
        </w:rPr>
        <w:t>hierarchy</w:t>
      </w:r>
      <w:r w:rsidRPr="00302D69">
        <w:rPr>
          <w:sz w:val="16"/>
        </w:rPr>
        <w:t xml:space="preserve"> of nations </w:t>
      </w:r>
      <w:r w:rsidRPr="00305833">
        <w:rPr>
          <w:rStyle w:val="StyleUnderline"/>
        </w:rPr>
        <w:t>has the potential to</w:t>
      </w:r>
      <w:r>
        <w:rPr>
          <w:rStyle w:val="StyleUnderline"/>
        </w:rPr>
        <w:t xml:space="preserve"> </w:t>
      </w:r>
      <w:r w:rsidRPr="00E31960">
        <w:rPr>
          <w:rStyle w:val="Emphasis"/>
          <w:highlight w:val="cyan"/>
        </w:rPr>
        <w:t>ignite</w:t>
      </w:r>
      <w:r w:rsidRPr="00302D69">
        <w:rPr>
          <w:sz w:val="16"/>
        </w:rPr>
        <w:t xml:space="preserve"> a </w:t>
      </w:r>
      <w:r w:rsidRPr="00305833">
        <w:rPr>
          <w:rStyle w:val="Emphasis"/>
        </w:rPr>
        <w:t xml:space="preserve">hegemonic </w:t>
      </w:r>
      <w:r w:rsidRPr="00E31960">
        <w:rPr>
          <w:rStyle w:val="Emphasis"/>
          <w:highlight w:val="cyan"/>
        </w:rPr>
        <w:t>war</w:t>
      </w:r>
      <w:r w:rsidRPr="00302D69">
        <w:rPr>
          <w:sz w:val="16"/>
        </w:rPr>
        <w:t>, which can lead to a system change if the hierarchy is successfully broken by the conflict (Gilpin 1988).</w:t>
      </w:r>
    </w:p>
    <w:p w14:paraId="374B971C" w14:textId="77777777" w:rsidR="000B5688" w:rsidRPr="00302D69" w:rsidRDefault="000B5688" w:rsidP="000B5688">
      <w:pPr>
        <w:rPr>
          <w:sz w:val="16"/>
        </w:rPr>
      </w:pPr>
      <w:r w:rsidRPr="00302D69">
        <w:rPr>
          <w:sz w:val="16"/>
        </w:rPr>
        <w:lastRenderedPageBreak/>
        <w:t xml:space="preserve">In the modern day, the theory of hegemonic war, like the power transition theory, can be examined when looking at the rise of </w:t>
      </w:r>
      <w:r w:rsidRPr="00E31960">
        <w:rPr>
          <w:rStyle w:val="Emphasis"/>
          <w:highlight w:val="cyan"/>
        </w:rPr>
        <w:t>China</w:t>
      </w:r>
      <w:r w:rsidRPr="00302D69">
        <w:rPr>
          <w:sz w:val="16"/>
        </w:rPr>
        <w:t xml:space="preserve">, which </w:t>
      </w:r>
      <w:r w:rsidRPr="00E31960">
        <w:rPr>
          <w:rStyle w:val="StyleUnderline"/>
          <w:highlight w:val="cyan"/>
        </w:rPr>
        <w:t>is</w:t>
      </w:r>
      <w:r w:rsidRPr="00305833">
        <w:rPr>
          <w:rStyle w:val="StyleUnderline"/>
        </w:rPr>
        <w:t xml:space="preserve"> predicted to be </w:t>
      </w:r>
      <w:r w:rsidRPr="00302D69">
        <w:rPr>
          <w:sz w:val="16"/>
        </w:rPr>
        <w:t>“</w:t>
      </w:r>
      <w:r w:rsidRPr="00305833">
        <w:rPr>
          <w:rStyle w:val="StyleUnderline"/>
        </w:rPr>
        <w:t xml:space="preserve">an </w:t>
      </w:r>
      <w:r w:rsidRPr="00E31960">
        <w:rPr>
          <w:rStyle w:val="Emphasis"/>
          <w:highlight w:val="cyan"/>
        </w:rPr>
        <w:t>aggressive</w:t>
      </w:r>
      <w:r w:rsidRPr="00305833">
        <w:rPr>
          <w:rStyle w:val="Emphasis"/>
        </w:rPr>
        <w:t xml:space="preserve"> state</w:t>
      </w:r>
      <w:r>
        <w:rPr>
          <w:rStyle w:val="Emphasis"/>
        </w:rPr>
        <w:t xml:space="preserve"> </w:t>
      </w:r>
      <w:r w:rsidRPr="00302D69">
        <w:rPr>
          <w:sz w:val="16"/>
        </w:rPr>
        <w:t xml:space="preserve">determined to achieve regional hegemony” (Beeson 2009, 95). </w:t>
      </w:r>
      <w:r w:rsidRPr="00E31960">
        <w:rPr>
          <w:rStyle w:val="StyleUnderline"/>
          <w:highlight w:val="cyan"/>
        </w:rPr>
        <w:t>If China</w:t>
      </w:r>
      <w:r w:rsidRPr="00305833">
        <w:rPr>
          <w:rStyle w:val="StyleUnderline"/>
        </w:rPr>
        <w:t xml:space="preserve"> was to try and </w:t>
      </w:r>
      <w:r w:rsidRPr="00E31960">
        <w:rPr>
          <w:rStyle w:val="StyleUnderline"/>
          <w:highlight w:val="cyan"/>
        </w:rPr>
        <w:t>claim</w:t>
      </w:r>
      <w:r w:rsidRPr="00302D69">
        <w:rPr>
          <w:sz w:val="16"/>
        </w:rPr>
        <w:t xml:space="preserve"> this </w:t>
      </w:r>
      <w:r w:rsidRPr="00E31960">
        <w:rPr>
          <w:rStyle w:val="StyleUnderline"/>
          <w:highlight w:val="cyan"/>
        </w:rPr>
        <w:t>heg</w:t>
      </w:r>
      <w:r w:rsidRPr="00305833">
        <w:rPr>
          <w:rStyle w:val="StyleUnderline"/>
        </w:rPr>
        <w:t>emony</w:t>
      </w:r>
      <w:r w:rsidRPr="00302D69">
        <w:rPr>
          <w:sz w:val="16"/>
        </w:rPr>
        <w:t xml:space="preserve"> in this type of way, </w:t>
      </w:r>
      <w:r w:rsidRPr="00305833">
        <w:rPr>
          <w:rStyle w:val="StyleUnderline"/>
        </w:rPr>
        <w:t xml:space="preserve">it </w:t>
      </w:r>
      <w:r w:rsidRPr="00E31960">
        <w:rPr>
          <w:rStyle w:val="StyleUnderline"/>
          <w:highlight w:val="cyan"/>
        </w:rPr>
        <w:t>would</w:t>
      </w:r>
      <w:r w:rsidRPr="00302D69">
        <w:rPr>
          <w:sz w:val="16"/>
        </w:rPr>
        <w:t xml:space="preserve"> surely </w:t>
      </w:r>
      <w:r w:rsidRPr="00E31960">
        <w:rPr>
          <w:rStyle w:val="StyleUnderline"/>
          <w:highlight w:val="cyan"/>
        </w:rPr>
        <w:t>shake up</w:t>
      </w:r>
      <w:r w:rsidRPr="00305833">
        <w:rPr>
          <w:rStyle w:val="StyleUnderline"/>
        </w:rPr>
        <w:t xml:space="preserve"> the US-led </w:t>
      </w:r>
      <w:r w:rsidRPr="00E31960">
        <w:rPr>
          <w:rStyle w:val="StyleUnderline"/>
          <w:highlight w:val="cyan"/>
        </w:rPr>
        <w:t>global order</w:t>
      </w:r>
      <w:r w:rsidRPr="00302D69">
        <w:rPr>
          <w:sz w:val="16"/>
        </w:rPr>
        <w:t xml:space="preserve">, as </w:t>
      </w:r>
      <w:r w:rsidRPr="00305833">
        <w:rPr>
          <w:rStyle w:val="StyleUnderline"/>
        </w:rPr>
        <w:t>China would</w:t>
      </w:r>
      <w:r>
        <w:rPr>
          <w:rStyle w:val="StyleUnderline"/>
        </w:rPr>
        <w:t xml:space="preserve"> </w:t>
      </w:r>
      <w:r w:rsidRPr="00305833">
        <w:rPr>
          <w:rStyle w:val="StyleUnderline"/>
        </w:rPr>
        <w:t>be</w:t>
      </w:r>
      <w:r w:rsidRPr="00302D69">
        <w:rPr>
          <w:sz w:val="16"/>
        </w:rPr>
        <w:t xml:space="preserve"> essentially </w:t>
      </w:r>
      <w:r w:rsidRPr="00305833">
        <w:rPr>
          <w:rStyle w:val="StyleUnderline"/>
        </w:rPr>
        <w:t>taking</w:t>
      </w:r>
      <w:r w:rsidRPr="00302D69">
        <w:rPr>
          <w:sz w:val="16"/>
        </w:rPr>
        <w:t xml:space="preserve"> a major region of the world, </w:t>
      </w:r>
      <w:r w:rsidRPr="00305833">
        <w:rPr>
          <w:rStyle w:val="StyleUnderline"/>
        </w:rPr>
        <w:t>East Asia,</w:t>
      </w:r>
      <w:r w:rsidRPr="00302D69">
        <w:rPr>
          <w:sz w:val="16"/>
        </w:rPr>
        <w:t xml:space="preserve"> </w:t>
      </w:r>
      <w:r w:rsidRPr="00305833">
        <w:rPr>
          <w:rStyle w:val="StyleUnderline"/>
        </w:rPr>
        <w:t>out of US control</w:t>
      </w:r>
      <w:r w:rsidRPr="00302D69">
        <w:rPr>
          <w:sz w:val="16"/>
        </w:rPr>
        <w:t xml:space="preserve">. Given that </w:t>
      </w:r>
      <w:r w:rsidRPr="00305833">
        <w:rPr>
          <w:rStyle w:val="StyleUnderline"/>
        </w:rPr>
        <w:t>China’s economy and military have been growing rapidly</w:t>
      </w:r>
      <w:r w:rsidRPr="00302D69">
        <w:rPr>
          <w:sz w:val="16"/>
        </w:rPr>
        <w:t xml:space="preserve"> over the last few decades, the </w:t>
      </w:r>
      <w:r w:rsidRPr="00305833">
        <w:rPr>
          <w:rStyle w:val="StyleUnderline"/>
        </w:rPr>
        <w:t>nation</w:t>
      </w:r>
      <w:r w:rsidRPr="00302D69">
        <w:rPr>
          <w:sz w:val="16"/>
        </w:rPr>
        <w:t xml:space="preserve"> has become the world’s largest importer and exporter of goods, and </w:t>
      </w:r>
      <w:r w:rsidRPr="00305833">
        <w:rPr>
          <w:rStyle w:val="StyleUnderline"/>
        </w:rPr>
        <w:t>has seen its</w:t>
      </w:r>
      <w:r w:rsidRPr="00302D69">
        <w:rPr>
          <w:sz w:val="16"/>
        </w:rPr>
        <w:t xml:space="preserve"> </w:t>
      </w:r>
      <w:r w:rsidRPr="00305833">
        <w:rPr>
          <w:rStyle w:val="Emphasis"/>
        </w:rPr>
        <w:t>military budget</w:t>
      </w:r>
      <w:r>
        <w:rPr>
          <w:rStyle w:val="Emphasis"/>
        </w:rPr>
        <w:t xml:space="preserve"> </w:t>
      </w:r>
      <w:r w:rsidRPr="00305833">
        <w:rPr>
          <w:rStyle w:val="StyleUnderline"/>
        </w:rPr>
        <w:t xml:space="preserve">rise by almost a </w:t>
      </w:r>
      <w:r w:rsidRPr="00305833">
        <w:rPr>
          <w:rStyle w:val="Emphasis"/>
        </w:rPr>
        <w:t>factor of ten</w:t>
      </w:r>
      <w:r w:rsidRPr="00302D69">
        <w:rPr>
          <w:sz w:val="16"/>
        </w:rPr>
        <w:t xml:space="preserve"> in the past twenty years, it seems </w:t>
      </w:r>
      <w:r w:rsidRPr="00305833">
        <w:rPr>
          <w:rStyle w:val="StyleUnderline"/>
        </w:rPr>
        <w:t>the country is gaining power</w:t>
      </w:r>
      <w:r w:rsidRPr="00302D69">
        <w:rPr>
          <w:sz w:val="16"/>
        </w:rPr>
        <w:t xml:space="preserve"> enough to attempt a reclamation of the region (Nguyen 2017). Furthermore, the East Asian powerhouse </w:t>
      </w:r>
      <w:r w:rsidRPr="00305833">
        <w:rPr>
          <w:rStyle w:val="StyleUnderline"/>
        </w:rPr>
        <w:t>has already begun to challenge the US</w:t>
      </w:r>
      <w:r w:rsidRPr="00302D69">
        <w:rPr>
          <w:sz w:val="16"/>
        </w:rPr>
        <w:t xml:space="preserve"> “</w:t>
      </w:r>
      <w:r w:rsidRPr="00305833">
        <w:rPr>
          <w:rStyle w:val="StyleUnderline"/>
        </w:rPr>
        <w:t>through trade</w:t>
      </w:r>
      <w:r w:rsidRPr="00302D69">
        <w:rPr>
          <w:sz w:val="16"/>
        </w:rPr>
        <w:t xml:space="preserve"> agreements, political </w:t>
      </w:r>
      <w:r w:rsidRPr="00305833">
        <w:rPr>
          <w:rStyle w:val="StyleUnderline"/>
        </w:rPr>
        <w:t>rhetoric</w:t>
      </w:r>
      <w:r w:rsidRPr="00302D69">
        <w:rPr>
          <w:sz w:val="16"/>
        </w:rPr>
        <w:t xml:space="preserve">, </w:t>
      </w:r>
      <w:r w:rsidRPr="00305833">
        <w:rPr>
          <w:rStyle w:val="StyleUnderline"/>
        </w:rPr>
        <w:t>and</w:t>
      </w:r>
      <w:r w:rsidRPr="00302D69">
        <w:rPr>
          <w:sz w:val="16"/>
        </w:rPr>
        <w:t xml:space="preserve"> regional </w:t>
      </w:r>
      <w:r w:rsidRPr="00305833">
        <w:rPr>
          <w:rStyle w:val="StyleUnderline"/>
        </w:rPr>
        <w:t>organizations</w:t>
      </w:r>
      <w:r w:rsidRPr="00302D69">
        <w:rPr>
          <w:sz w:val="16"/>
        </w:rPr>
        <w:t xml:space="preserve"> that together build up a soft balance against the U.S. primacy” (Nguyen 2017, 58). </w:t>
      </w:r>
      <w:r w:rsidRPr="00E31960">
        <w:rPr>
          <w:rStyle w:val="StyleUnderline"/>
          <w:highlight w:val="cyan"/>
        </w:rPr>
        <w:t>If</w:t>
      </w:r>
      <w:r w:rsidRPr="00305833">
        <w:rPr>
          <w:rStyle w:val="StyleUnderline"/>
        </w:rPr>
        <w:t xml:space="preserve"> this challenge gets to a point that the </w:t>
      </w:r>
      <w:r w:rsidRPr="00E31960">
        <w:rPr>
          <w:rStyle w:val="Emphasis"/>
          <w:highlight w:val="cyan"/>
        </w:rPr>
        <w:t>U</w:t>
      </w:r>
      <w:r w:rsidRPr="00302D69">
        <w:rPr>
          <w:sz w:val="16"/>
        </w:rPr>
        <w:t xml:space="preserve">nited </w:t>
      </w:r>
      <w:r w:rsidRPr="00E31960">
        <w:rPr>
          <w:rStyle w:val="Emphasis"/>
          <w:highlight w:val="cyan"/>
        </w:rPr>
        <w:t>S</w:t>
      </w:r>
      <w:r w:rsidRPr="00302D69">
        <w:rPr>
          <w:sz w:val="16"/>
        </w:rPr>
        <w:t xml:space="preserve">tates </w:t>
      </w:r>
      <w:r w:rsidRPr="00305833">
        <w:rPr>
          <w:rStyle w:val="StyleUnderline"/>
        </w:rPr>
        <w:t xml:space="preserve">begins to </w:t>
      </w:r>
      <w:r w:rsidRPr="00E31960">
        <w:rPr>
          <w:rStyle w:val="StyleUnderline"/>
          <w:highlight w:val="cyan"/>
        </w:rPr>
        <w:t>feel</w:t>
      </w:r>
      <w:r w:rsidRPr="00305833">
        <w:rPr>
          <w:rStyle w:val="StyleUnderline"/>
        </w:rPr>
        <w:t xml:space="preserve"> a</w:t>
      </w:r>
      <w:r>
        <w:rPr>
          <w:rStyle w:val="StyleUnderline"/>
        </w:rPr>
        <w:t xml:space="preserve"> </w:t>
      </w:r>
      <w:r w:rsidRPr="00E31960">
        <w:rPr>
          <w:rStyle w:val="StyleUnderline"/>
          <w:highlight w:val="cyan"/>
        </w:rPr>
        <w:t>disturbance</w:t>
      </w:r>
      <w:r w:rsidRPr="00305833">
        <w:rPr>
          <w:rStyle w:val="StyleUnderline"/>
        </w:rPr>
        <w:t xml:space="preserve"> in the</w:t>
      </w:r>
      <w:r w:rsidRPr="00302D69">
        <w:rPr>
          <w:sz w:val="16"/>
        </w:rPr>
        <w:t xml:space="preserve"> current </w:t>
      </w:r>
      <w:r w:rsidRPr="00305833">
        <w:rPr>
          <w:rStyle w:val="Emphasis"/>
        </w:rPr>
        <w:t>hierarchy</w:t>
      </w:r>
      <w:r w:rsidRPr="00302D69">
        <w:rPr>
          <w:sz w:val="16"/>
        </w:rPr>
        <w:t xml:space="preserve"> of nations, </w:t>
      </w:r>
      <w:r w:rsidRPr="00305833">
        <w:rPr>
          <w:rStyle w:val="StyleUnderline"/>
        </w:rPr>
        <w:t>a</w:t>
      </w:r>
      <w:r w:rsidRPr="00302D69">
        <w:rPr>
          <w:sz w:val="16"/>
        </w:rPr>
        <w:t xml:space="preserve"> </w:t>
      </w:r>
      <w:r w:rsidRPr="00E31960">
        <w:rPr>
          <w:rStyle w:val="Emphasis"/>
        </w:rPr>
        <w:t>hegemonic</w:t>
      </w:r>
      <w:r w:rsidRPr="00305833">
        <w:rPr>
          <w:rStyle w:val="Emphasis"/>
        </w:rPr>
        <w:t xml:space="preserve"> </w:t>
      </w:r>
      <w:r w:rsidRPr="00E31960">
        <w:rPr>
          <w:rStyle w:val="Emphasis"/>
          <w:highlight w:val="cyan"/>
        </w:rPr>
        <w:t>war</w:t>
      </w:r>
      <w:r w:rsidRPr="00E31960">
        <w:rPr>
          <w:sz w:val="16"/>
          <w:highlight w:val="cyan"/>
        </w:rPr>
        <w:t xml:space="preserve"> </w:t>
      </w:r>
      <w:r w:rsidRPr="00E31960">
        <w:rPr>
          <w:rStyle w:val="StyleUnderline"/>
          <w:highlight w:val="cyan"/>
        </w:rPr>
        <w:t>could</w:t>
      </w:r>
      <w:r w:rsidRPr="00302D69">
        <w:rPr>
          <w:sz w:val="16"/>
        </w:rPr>
        <w:t xml:space="preserve"> very possibly </w:t>
      </w:r>
      <w:r w:rsidRPr="00E31960">
        <w:rPr>
          <w:rStyle w:val="StyleUnderline"/>
          <w:highlight w:val="cyan"/>
        </w:rPr>
        <w:t>occur</w:t>
      </w:r>
      <w:r w:rsidRPr="00302D69">
        <w:rPr>
          <w:sz w:val="16"/>
        </w:rPr>
        <w:t>.</w:t>
      </w:r>
    </w:p>
    <w:p w14:paraId="69F0DE9E" w14:textId="77777777" w:rsidR="000B5688" w:rsidRPr="00302D69" w:rsidRDefault="000B5688" w:rsidP="000B5688">
      <w:pPr>
        <w:rPr>
          <w:sz w:val="16"/>
        </w:rPr>
      </w:pPr>
      <w:r w:rsidRPr="00302D69">
        <w:rPr>
          <w:sz w:val="16"/>
        </w:rPr>
        <w:t xml:space="preserve">Though the theory of hegemonic war is useful in examining possible threats to the current international system, it is far from a perfect theory. One issue with the theory is that it assumes that “collective action in the international system is impossible in the absence of a dominant state,” even though “Graphical analysis…show[s] that cooperation can not only be sustained in the face of declining hegemony, it may even be enhanced.” (Snidal 1985, 579-580). Such information could disprove the hegemonic war theory’s assumption that the absence of a rigid hierarchical structure of the international system with a hegemon on top will lead to turmoil, seeing as how cooperation is the opposite of conflict. On the contrary, however, one could point to instances in history where the absence of a clear hegemon led to instability, and eventually to system-changing war. Webb and Krasner point out that in the period between the first and second World Wars, a time marked by political instability in Europe and global economic depression, Britain, which acted as the global hegemon before the first World War, had lost its ability to do so, and the United States, which emerged from World War I as the only real candidate to replace Britain, refused to assume such a role (1989). I would add that the fact that </w:t>
      </w:r>
      <w:r w:rsidRPr="00E31960">
        <w:rPr>
          <w:rStyle w:val="Emphasis"/>
          <w:highlight w:val="cyan"/>
        </w:rPr>
        <w:t>World War II</w:t>
      </w:r>
      <w:r w:rsidRPr="00302D69">
        <w:rPr>
          <w:sz w:val="16"/>
        </w:rPr>
        <w:t xml:space="preserve">, </w:t>
      </w:r>
      <w:r w:rsidRPr="00305833">
        <w:rPr>
          <w:rStyle w:val="StyleUnderline"/>
        </w:rPr>
        <w:t>the</w:t>
      </w:r>
      <w:r w:rsidRPr="00302D69">
        <w:rPr>
          <w:sz w:val="16"/>
        </w:rPr>
        <w:t xml:space="preserve"> </w:t>
      </w:r>
      <w:r w:rsidRPr="00305833">
        <w:rPr>
          <w:rStyle w:val="Emphasis"/>
        </w:rPr>
        <w:t>deadliest</w:t>
      </w:r>
      <w:r w:rsidRPr="00302D69">
        <w:rPr>
          <w:sz w:val="16"/>
        </w:rPr>
        <w:t xml:space="preserve"> </w:t>
      </w:r>
      <w:r w:rsidRPr="00305833">
        <w:rPr>
          <w:rStyle w:val="StyleUnderline"/>
        </w:rPr>
        <w:t xml:space="preserve">system-changing war in </w:t>
      </w:r>
      <w:r w:rsidRPr="00305833">
        <w:rPr>
          <w:rStyle w:val="Emphasis"/>
        </w:rPr>
        <w:t>history</w:t>
      </w:r>
      <w:r w:rsidRPr="00302D69">
        <w:rPr>
          <w:sz w:val="16"/>
        </w:rPr>
        <w:t xml:space="preserve">, directly </w:t>
      </w:r>
      <w:r w:rsidRPr="00E31960">
        <w:rPr>
          <w:rStyle w:val="StyleUnderline"/>
          <w:highlight w:val="cyan"/>
        </w:rPr>
        <w:t>followed</w:t>
      </w:r>
      <w:r w:rsidRPr="00302D69">
        <w:rPr>
          <w:sz w:val="16"/>
        </w:rPr>
        <w:t xml:space="preserve"> this </w:t>
      </w:r>
      <w:r w:rsidRPr="00305833">
        <w:rPr>
          <w:rStyle w:val="StyleUnderline"/>
        </w:rPr>
        <w:t xml:space="preserve">inter-war </w:t>
      </w:r>
      <w:r w:rsidRPr="00E31960">
        <w:rPr>
          <w:rStyle w:val="StyleUnderline"/>
          <w:highlight w:val="cyan"/>
        </w:rPr>
        <w:t>time of</w:t>
      </w:r>
      <w:r w:rsidRPr="00E31960">
        <w:rPr>
          <w:sz w:val="16"/>
          <w:highlight w:val="cyan"/>
        </w:rPr>
        <w:t xml:space="preserve"> </w:t>
      </w:r>
      <w:r w:rsidRPr="00E31960">
        <w:rPr>
          <w:rStyle w:val="Emphasis"/>
          <w:highlight w:val="cyan"/>
        </w:rPr>
        <w:t>hegemonic instability</w:t>
      </w:r>
      <w:r w:rsidRPr="00302D69">
        <w:rPr>
          <w:sz w:val="16"/>
        </w:rPr>
        <w:t xml:space="preserve"> further </w:t>
      </w:r>
      <w:r w:rsidRPr="00E31960">
        <w:rPr>
          <w:rStyle w:val="StyleUnderline"/>
          <w:highlight w:val="cyan"/>
        </w:rPr>
        <w:t>proves</w:t>
      </w:r>
      <w:r w:rsidRPr="00302D69">
        <w:rPr>
          <w:sz w:val="16"/>
        </w:rPr>
        <w:t xml:space="preserve"> that the </w:t>
      </w:r>
      <w:r w:rsidRPr="00E31960">
        <w:rPr>
          <w:rStyle w:val="Emphasis"/>
          <w:highlight w:val="cyan"/>
        </w:rPr>
        <w:t>turmoil</w:t>
      </w:r>
      <w:r w:rsidRPr="00E31960">
        <w:rPr>
          <w:sz w:val="16"/>
          <w:highlight w:val="cyan"/>
        </w:rPr>
        <w:t xml:space="preserve"> </w:t>
      </w:r>
      <w:r w:rsidRPr="00E31960">
        <w:rPr>
          <w:rStyle w:val="StyleUnderline"/>
          <w:highlight w:val="cyan"/>
        </w:rPr>
        <w:t>caused by</w:t>
      </w:r>
      <w:r w:rsidRPr="00305833">
        <w:rPr>
          <w:rStyle w:val="StyleUnderline"/>
        </w:rPr>
        <w:t xml:space="preserve"> the</w:t>
      </w:r>
      <w:r w:rsidRPr="00302D69">
        <w:rPr>
          <w:sz w:val="16"/>
        </w:rPr>
        <w:t xml:space="preserve"> </w:t>
      </w:r>
      <w:r w:rsidRPr="00E31960">
        <w:rPr>
          <w:rStyle w:val="Emphasis"/>
          <w:highlight w:val="cyan"/>
        </w:rPr>
        <w:t>absence</w:t>
      </w:r>
      <w:r w:rsidRPr="00E31960">
        <w:rPr>
          <w:sz w:val="16"/>
          <w:highlight w:val="cyan"/>
        </w:rPr>
        <w:t xml:space="preserve"> </w:t>
      </w:r>
      <w:r w:rsidRPr="00E31960">
        <w:rPr>
          <w:rStyle w:val="StyleUnderline"/>
          <w:highlight w:val="cyan"/>
        </w:rPr>
        <w:t>of</w:t>
      </w:r>
      <w:r w:rsidRPr="00305833">
        <w:rPr>
          <w:rStyle w:val="StyleUnderline"/>
        </w:rPr>
        <w:t xml:space="preserve"> a </w:t>
      </w:r>
      <w:r w:rsidRPr="00E31960">
        <w:rPr>
          <w:rStyle w:val="Emphasis"/>
          <w:highlight w:val="cyan"/>
        </w:rPr>
        <w:t>hegemon</w:t>
      </w:r>
      <w:r w:rsidRPr="00302D69">
        <w:rPr>
          <w:sz w:val="16"/>
        </w:rPr>
        <w:t xml:space="preserve"> in the international order could </w:t>
      </w:r>
      <w:r w:rsidRPr="00E31960">
        <w:rPr>
          <w:rStyle w:val="Emphasis"/>
          <w:highlight w:val="cyan"/>
        </w:rPr>
        <w:t>outweigh</w:t>
      </w:r>
      <w:r w:rsidRPr="00302D69">
        <w:rPr>
          <w:sz w:val="16"/>
        </w:rPr>
        <w:t xml:space="preserve"> any </w:t>
      </w:r>
      <w:r w:rsidRPr="00E31960">
        <w:rPr>
          <w:rStyle w:val="StyleUnderline"/>
          <w:highlight w:val="cyan"/>
        </w:rPr>
        <w:t>attempts at</w:t>
      </w:r>
      <w:r w:rsidRPr="00305833">
        <w:rPr>
          <w:rStyle w:val="StyleUnderline"/>
        </w:rPr>
        <w:t xml:space="preserve"> </w:t>
      </w:r>
      <w:r w:rsidRPr="00E31960">
        <w:rPr>
          <w:rStyle w:val="StyleUnderline"/>
          <w:highlight w:val="cyan"/>
        </w:rPr>
        <w:t>coop</w:t>
      </w:r>
      <w:r w:rsidRPr="00305833">
        <w:rPr>
          <w:rStyle w:val="StyleUnderline"/>
        </w:rPr>
        <w:t>eration</w:t>
      </w:r>
      <w:r w:rsidRPr="00302D69">
        <w:rPr>
          <w:sz w:val="16"/>
        </w:rPr>
        <w:t>.</w:t>
      </w:r>
    </w:p>
    <w:p w14:paraId="589949B6" w14:textId="77777777" w:rsidR="000B5688" w:rsidRPr="00302D69" w:rsidRDefault="000B5688" w:rsidP="000B5688">
      <w:pPr>
        <w:rPr>
          <w:sz w:val="16"/>
        </w:rPr>
      </w:pPr>
      <w:r w:rsidRPr="00302D69">
        <w:rPr>
          <w:sz w:val="16"/>
        </w:rPr>
        <w:t>APPLICATIONS TO ASSUMPTIONS IN INTERNATIONAL RELATIONS</w:t>
      </w:r>
    </w:p>
    <w:p w14:paraId="0BAD9DB1" w14:textId="77777777" w:rsidR="000B5688" w:rsidRPr="00302D69" w:rsidRDefault="000B5688" w:rsidP="000B5688">
      <w:pPr>
        <w:rPr>
          <w:sz w:val="16"/>
        </w:rPr>
      </w:pPr>
      <w:r w:rsidRPr="00302D69">
        <w:rPr>
          <w:sz w:val="16"/>
        </w:rPr>
        <w:t>The theories I elaborate on above are inextricably linked to broader theoretical perspectives on the study of International Relations. The power transition theory, as well as the theory of hegemonic war, to an extent, are fundamentally identified with neorealist theory because of the focus on national security as the chief concern of major powers in the international system. Neorealists, as we learned in class, make the following assumptions about the international system: states are the only significant actors, the issues that states face are arranged in a fixed, hierarchical structure with national security always at the top, and states act as a unitary actor. The power transition theory looks exclusively at how states interact within the international system, ignoring any supranational powers, international organizations, or even individual actors that could alter the course that these states take on the way to power transition. Organski, Kugler, and even Gilpin seem to consider all of the various actors, both groups and individuals, within states as part of one whole, which is a fundamentally neorealist idea. This comes as no surprise, especially considering that the theory of hegemonic war is based on the writing of Thucydides, who was the ancient Greek historian considered the father of the realist theories.</w:t>
      </w:r>
    </w:p>
    <w:p w14:paraId="1E874939" w14:textId="77777777" w:rsidR="000B5688" w:rsidRPr="00302D69" w:rsidRDefault="000B5688" w:rsidP="000B5688">
      <w:pPr>
        <w:rPr>
          <w:sz w:val="16"/>
        </w:rPr>
      </w:pPr>
      <w:r w:rsidRPr="00302D69">
        <w:rPr>
          <w:sz w:val="16"/>
        </w:rPr>
        <w:t>CONCLUSION</w:t>
      </w:r>
    </w:p>
    <w:p w14:paraId="4710D2D8" w14:textId="77777777" w:rsidR="000B5688" w:rsidRPr="00302D69" w:rsidRDefault="000B5688" w:rsidP="000B5688">
      <w:pPr>
        <w:rPr>
          <w:sz w:val="16"/>
        </w:rPr>
      </w:pPr>
      <w:r w:rsidRPr="00302D69">
        <w:rPr>
          <w:sz w:val="16"/>
        </w:rPr>
        <w:t xml:space="preserve">By examining the assumptions that are made by both the power transition theory and the theory of hegemonic war, which I have determined can hold up to the scrutiny of critical opinions, I have determined that my original hypothesis, which is that </w:t>
      </w:r>
      <w:r w:rsidRPr="00305833">
        <w:rPr>
          <w:rStyle w:val="Emphasis"/>
        </w:rPr>
        <w:t>system-changing wars</w:t>
      </w:r>
      <w:r w:rsidRPr="00302D69">
        <w:rPr>
          <w:sz w:val="16"/>
        </w:rPr>
        <w:t xml:space="preserve"> </w:t>
      </w:r>
      <w:r w:rsidRPr="00305833">
        <w:rPr>
          <w:rStyle w:val="StyleUnderline"/>
        </w:rPr>
        <w:t>are</w:t>
      </w:r>
      <w:r w:rsidRPr="00302D69">
        <w:rPr>
          <w:sz w:val="16"/>
        </w:rPr>
        <w:t xml:space="preserve"> more </w:t>
      </w:r>
      <w:r w:rsidRPr="00305833">
        <w:rPr>
          <w:rStyle w:val="Emphasis"/>
        </w:rPr>
        <w:t>likely</w:t>
      </w:r>
      <w:r w:rsidRPr="00302D69">
        <w:rPr>
          <w:sz w:val="16"/>
        </w:rPr>
        <w:t xml:space="preserve"> to occur </w:t>
      </w:r>
      <w:r w:rsidRPr="00305833">
        <w:rPr>
          <w:rStyle w:val="StyleUnderline"/>
        </w:rPr>
        <w:t xml:space="preserve">when a major actor experiences a </w:t>
      </w:r>
      <w:r w:rsidRPr="00305833">
        <w:rPr>
          <w:rStyle w:val="Emphasis"/>
        </w:rPr>
        <w:t>rapid shift</w:t>
      </w:r>
      <w:r w:rsidRPr="00302D69">
        <w:rPr>
          <w:sz w:val="16"/>
        </w:rPr>
        <w:t xml:space="preserve"> </w:t>
      </w:r>
      <w:r w:rsidRPr="00305833">
        <w:rPr>
          <w:rStyle w:val="StyleUnderline"/>
        </w:rPr>
        <w:t>in power</w:t>
      </w:r>
      <w:r w:rsidRPr="00302D69">
        <w:rPr>
          <w:sz w:val="16"/>
        </w:rPr>
        <w:t xml:space="preserve"> in either direction, is supported. The power transition theory supports this hypothesis by explaining the idea that a</w:t>
      </w:r>
      <w:r>
        <w:rPr>
          <w:rStyle w:val="StyleUnderline"/>
        </w:rPr>
        <w:t xml:space="preserve"> </w:t>
      </w:r>
      <w:r w:rsidRPr="00305833">
        <w:rPr>
          <w:rStyle w:val="StyleUnderline"/>
        </w:rPr>
        <w:t xml:space="preserve">state that is </w:t>
      </w:r>
      <w:r w:rsidRPr="00305833">
        <w:rPr>
          <w:rStyle w:val="Emphasis"/>
        </w:rPr>
        <w:t>quickly rising</w:t>
      </w:r>
      <w:r w:rsidRPr="00302D69">
        <w:rPr>
          <w:sz w:val="16"/>
        </w:rPr>
        <w:t xml:space="preserve"> </w:t>
      </w:r>
      <w:r w:rsidRPr="00305833">
        <w:rPr>
          <w:rStyle w:val="StyleUnderline"/>
        </w:rPr>
        <w:t>in power can</w:t>
      </w:r>
      <w:r w:rsidRPr="00302D69">
        <w:rPr>
          <w:sz w:val="16"/>
        </w:rPr>
        <w:t xml:space="preserve"> often </w:t>
      </w:r>
      <w:r w:rsidRPr="00305833">
        <w:rPr>
          <w:rStyle w:val="StyleUnderline"/>
        </w:rPr>
        <w:t>cause the state that is</w:t>
      </w:r>
      <w:r w:rsidRPr="00302D69">
        <w:rPr>
          <w:sz w:val="16"/>
        </w:rPr>
        <w:t xml:space="preserve"> already in the </w:t>
      </w:r>
      <w:r w:rsidRPr="00305833">
        <w:rPr>
          <w:rStyle w:val="StyleUnderline"/>
        </w:rPr>
        <w:t>dominant</w:t>
      </w:r>
      <w:r w:rsidRPr="00302D69">
        <w:rPr>
          <w:sz w:val="16"/>
        </w:rPr>
        <w:t xml:space="preserve"> state of power, or is slipping out of the dominant state of power, </w:t>
      </w:r>
      <w:r w:rsidRPr="00305833">
        <w:rPr>
          <w:rStyle w:val="StyleUnderline"/>
        </w:rPr>
        <w:t xml:space="preserve">to feel </w:t>
      </w:r>
      <w:r w:rsidRPr="00305833">
        <w:rPr>
          <w:rStyle w:val="Emphasis"/>
        </w:rPr>
        <w:t>threatened</w:t>
      </w:r>
      <w:r w:rsidRPr="00302D69">
        <w:rPr>
          <w:sz w:val="16"/>
        </w:rPr>
        <w:t xml:space="preserve">, </w:t>
      </w:r>
      <w:r w:rsidRPr="00305833">
        <w:rPr>
          <w:rStyle w:val="StyleUnderline"/>
        </w:rPr>
        <w:t>which</w:t>
      </w:r>
      <w:r w:rsidRPr="00302D69">
        <w:rPr>
          <w:sz w:val="16"/>
        </w:rPr>
        <w:t xml:space="preserve"> could </w:t>
      </w:r>
      <w:r w:rsidRPr="00305833">
        <w:rPr>
          <w:rStyle w:val="StyleUnderline"/>
        </w:rPr>
        <w:t>lead</w:t>
      </w:r>
      <w:r w:rsidRPr="00302D69">
        <w:rPr>
          <w:sz w:val="16"/>
        </w:rPr>
        <w:t xml:space="preserve"> </w:t>
      </w:r>
      <w:r w:rsidRPr="00305833">
        <w:rPr>
          <w:rStyle w:val="StyleUnderline"/>
        </w:rPr>
        <w:t>to</w:t>
      </w:r>
      <w:r w:rsidRPr="00302D69">
        <w:rPr>
          <w:sz w:val="16"/>
        </w:rPr>
        <w:t xml:space="preserve"> a </w:t>
      </w:r>
      <w:r w:rsidRPr="00305833">
        <w:rPr>
          <w:rStyle w:val="Emphasis"/>
        </w:rPr>
        <w:t>major war</w:t>
      </w:r>
      <w:r w:rsidRPr="00302D69">
        <w:rPr>
          <w:sz w:val="16"/>
        </w:rPr>
        <w:t xml:space="preserve"> </w:t>
      </w:r>
      <w:r w:rsidRPr="00305833">
        <w:rPr>
          <w:rStyle w:val="StyleUnderline"/>
        </w:rPr>
        <w:t>between these powers</w:t>
      </w:r>
      <w:r w:rsidRPr="00302D69">
        <w:rPr>
          <w:sz w:val="16"/>
        </w:rPr>
        <w:t xml:space="preserve">. The theory of hegemonic war validates this hypothesis by explaining a similar phenomenon in which </w:t>
      </w:r>
      <w:r w:rsidRPr="00305833">
        <w:rPr>
          <w:rStyle w:val="StyleUnderline"/>
        </w:rPr>
        <w:t>a hegemonic power</w:t>
      </w:r>
      <w:r w:rsidRPr="00302D69">
        <w:rPr>
          <w:sz w:val="16"/>
        </w:rPr>
        <w:t xml:space="preserve">, when </w:t>
      </w:r>
      <w:r w:rsidRPr="00305833">
        <w:rPr>
          <w:rStyle w:val="StyleUnderline"/>
        </w:rPr>
        <w:t>feeling</w:t>
      </w:r>
      <w:r w:rsidRPr="00302D69">
        <w:rPr>
          <w:sz w:val="16"/>
        </w:rPr>
        <w:t xml:space="preserve"> that </w:t>
      </w:r>
      <w:r w:rsidRPr="00305833">
        <w:rPr>
          <w:rStyle w:val="StyleUnderline"/>
        </w:rPr>
        <w:t>the</w:t>
      </w:r>
      <w:r w:rsidRPr="00302D69">
        <w:rPr>
          <w:sz w:val="16"/>
        </w:rPr>
        <w:t xml:space="preserve"> </w:t>
      </w:r>
      <w:r w:rsidRPr="00305833">
        <w:rPr>
          <w:rStyle w:val="StyleUnderline"/>
        </w:rPr>
        <w:t>international system</w:t>
      </w:r>
      <w:r w:rsidRPr="00302D69">
        <w:rPr>
          <w:sz w:val="16"/>
        </w:rPr>
        <w:t xml:space="preserve"> allowing them to retain such dominant power </w:t>
      </w:r>
      <w:r w:rsidRPr="00305833">
        <w:rPr>
          <w:rStyle w:val="StyleUnderline"/>
        </w:rPr>
        <w:t>is</w:t>
      </w:r>
      <w:r w:rsidRPr="00302D69">
        <w:rPr>
          <w:sz w:val="16"/>
        </w:rPr>
        <w:t xml:space="preserve"> in danger of </w:t>
      </w:r>
      <w:r w:rsidRPr="00305833">
        <w:rPr>
          <w:rStyle w:val="StyleUnderline"/>
        </w:rPr>
        <w:t>collapsing, is</w:t>
      </w:r>
      <w:r>
        <w:rPr>
          <w:rStyle w:val="StyleUnderline"/>
        </w:rPr>
        <w:t xml:space="preserve"> </w:t>
      </w:r>
      <w:r w:rsidRPr="00305833">
        <w:rPr>
          <w:rStyle w:val="StyleUnderline"/>
        </w:rPr>
        <w:t>likely to initiate a</w:t>
      </w:r>
      <w:r w:rsidRPr="00302D69">
        <w:rPr>
          <w:sz w:val="16"/>
        </w:rPr>
        <w:t xml:space="preserve"> </w:t>
      </w:r>
      <w:r w:rsidRPr="00305833">
        <w:rPr>
          <w:rStyle w:val="Emphasis"/>
        </w:rPr>
        <w:t>major conflict</w:t>
      </w:r>
      <w:r w:rsidRPr="00302D69">
        <w:rPr>
          <w:sz w:val="16"/>
        </w:rPr>
        <w:t xml:space="preserve"> </w:t>
      </w:r>
      <w:r w:rsidRPr="00305833">
        <w:rPr>
          <w:rStyle w:val="StyleUnderline"/>
        </w:rPr>
        <w:t>in an attempt to preserve the system</w:t>
      </w:r>
      <w:r w:rsidRPr="00302D69">
        <w:rPr>
          <w:sz w:val="16"/>
        </w:rPr>
        <w:t>.</w:t>
      </w:r>
    </w:p>
    <w:p w14:paraId="6B7578B7" w14:textId="77777777" w:rsidR="000B5688" w:rsidRDefault="000B5688" w:rsidP="000B5688">
      <w:pPr>
        <w:rPr>
          <w:sz w:val="16"/>
        </w:rPr>
      </w:pPr>
      <w:r w:rsidRPr="00302D69">
        <w:rPr>
          <w:sz w:val="16"/>
        </w:rPr>
        <w:lastRenderedPageBreak/>
        <w:t xml:space="preserve">I believe both of these theories are useful in making predictions about how the current, rapidly </w:t>
      </w:r>
      <w:r w:rsidRPr="00E31960">
        <w:rPr>
          <w:rStyle w:val="Emphasis"/>
          <w:highlight w:val="cyan"/>
        </w:rPr>
        <w:t>rising power</w:t>
      </w:r>
      <w:r w:rsidRPr="00E31960">
        <w:rPr>
          <w:sz w:val="16"/>
          <w:highlight w:val="cyan"/>
        </w:rPr>
        <w:t xml:space="preserve"> </w:t>
      </w:r>
      <w:r w:rsidRPr="00E31960">
        <w:rPr>
          <w:rStyle w:val="StyleUnderline"/>
          <w:highlight w:val="cyan"/>
        </w:rPr>
        <w:t>of</w:t>
      </w:r>
      <w:r w:rsidRPr="00E31960">
        <w:rPr>
          <w:sz w:val="16"/>
          <w:highlight w:val="cyan"/>
        </w:rPr>
        <w:t xml:space="preserve"> </w:t>
      </w:r>
      <w:r w:rsidRPr="00E31960">
        <w:rPr>
          <w:rStyle w:val="Emphasis"/>
          <w:highlight w:val="cyan"/>
        </w:rPr>
        <w:t>China</w:t>
      </w:r>
      <w:r w:rsidRPr="00302D69">
        <w:rPr>
          <w:sz w:val="16"/>
        </w:rPr>
        <w:t xml:space="preserve"> </w:t>
      </w:r>
      <w:r w:rsidRPr="00302D69">
        <w:rPr>
          <w:rStyle w:val="StyleUnderline"/>
        </w:rPr>
        <w:t xml:space="preserve">in a </w:t>
      </w:r>
      <w:r w:rsidRPr="00302D69">
        <w:rPr>
          <w:rStyle w:val="Emphasis"/>
        </w:rPr>
        <w:t>U</w:t>
      </w:r>
      <w:r w:rsidRPr="00302D69">
        <w:rPr>
          <w:sz w:val="16"/>
        </w:rPr>
        <w:t xml:space="preserve">nited </w:t>
      </w:r>
      <w:r w:rsidRPr="00302D69">
        <w:rPr>
          <w:rStyle w:val="Emphasis"/>
        </w:rPr>
        <w:t>S</w:t>
      </w:r>
      <w:r w:rsidRPr="00302D69">
        <w:rPr>
          <w:sz w:val="16"/>
        </w:rPr>
        <w:t>tates-</w:t>
      </w:r>
      <w:r w:rsidRPr="00302D69">
        <w:rPr>
          <w:rStyle w:val="StyleUnderline"/>
        </w:rPr>
        <w:t>led</w:t>
      </w:r>
      <w:r w:rsidRPr="00302D69">
        <w:rPr>
          <w:sz w:val="16"/>
        </w:rPr>
        <w:t xml:space="preserve"> international </w:t>
      </w:r>
      <w:r w:rsidRPr="00302D69">
        <w:rPr>
          <w:rStyle w:val="StyleUnderline"/>
        </w:rPr>
        <w:t xml:space="preserve">system </w:t>
      </w:r>
      <w:r w:rsidRPr="00E31960">
        <w:rPr>
          <w:rStyle w:val="StyleUnderline"/>
          <w:highlight w:val="cyan"/>
        </w:rPr>
        <w:t>could</w:t>
      </w:r>
      <w:r w:rsidRPr="00302D69">
        <w:rPr>
          <w:sz w:val="16"/>
        </w:rPr>
        <w:t xml:space="preserve"> possibly </w:t>
      </w:r>
      <w:r w:rsidRPr="00E31960">
        <w:rPr>
          <w:rStyle w:val="StyleUnderline"/>
          <w:highlight w:val="cyan"/>
        </w:rPr>
        <w:t>lead to</w:t>
      </w:r>
      <w:r>
        <w:rPr>
          <w:rStyle w:val="StyleUnderline"/>
        </w:rPr>
        <w:t xml:space="preserve"> </w:t>
      </w:r>
      <w:r w:rsidRPr="00302D69">
        <w:rPr>
          <w:rStyle w:val="StyleUnderline"/>
        </w:rPr>
        <w:t xml:space="preserve">the first </w:t>
      </w:r>
      <w:r w:rsidRPr="00E31960">
        <w:rPr>
          <w:rStyle w:val="Emphasis"/>
          <w:highlight w:val="cyan"/>
        </w:rPr>
        <w:t>system-changing war</w:t>
      </w:r>
      <w:r w:rsidRPr="00302D69">
        <w:rPr>
          <w:sz w:val="16"/>
        </w:rPr>
        <w:t xml:space="preserve"> </w:t>
      </w:r>
      <w:r w:rsidRPr="00302D69">
        <w:rPr>
          <w:rStyle w:val="StyleUnderline"/>
        </w:rPr>
        <w:t>since</w:t>
      </w:r>
      <w:r w:rsidRPr="00302D69">
        <w:rPr>
          <w:sz w:val="16"/>
        </w:rPr>
        <w:t xml:space="preserve"> </w:t>
      </w:r>
      <w:r w:rsidRPr="00302D69">
        <w:rPr>
          <w:rStyle w:val="Emphasis"/>
        </w:rPr>
        <w:t>1945</w:t>
      </w:r>
      <w:r w:rsidRPr="00302D69">
        <w:rPr>
          <w:sz w:val="16"/>
        </w:rPr>
        <w:t>. Knowing that these theories have merit to them, we can assume that it is at least possible that preventing future relations between the United States and China from turning into a power struggle where the US is feeling as if China is trying to undermine or overtake it could make a difference in preventing system changing wars. The next step would be trying to figure out meaningful policy goals that both nations could advance to proactively stop such a disaster from occurring. That, however, is a question for a different time.</w:t>
      </w:r>
    </w:p>
    <w:p w14:paraId="14A4F2EE" w14:textId="77777777" w:rsidR="000B5688" w:rsidRDefault="000B5688" w:rsidP="000B5688">
      <w:pPr>
        <w:pStyle w:val="Heading3"/>
      </w:pPr>
      <w:r>
        <w:lastRenderedPageBreak/>
        <w:t>Heg---AT: RCA---2AC</w:t>
      </w:r>
    </w:p>
    <w:p w14:paraId="17083E0D" w14:textId="77777777" w:rsidR="000B5688" w:rsidRDefault="000B5688" w:rsidP="000B5688">
      <w:pPr>
        <w:pStyle w:val="Heading4"/>
      </w:pPr>
      <w:r w:rsidRPr="00BA034F">
        <w:t xml:space="preserve">The </w:t>
      </w:r>
      <w:r w:rsidRPr="00BA034F">
        <w:rPr>
          <w:u w:val="single"/>
        </w:rPr>
        <w:t>convergence</w:t>
      </w:r>
      <w:r w:rsidRPr="00BA034F">
        <w:t xml:space="preserve"> of adversaries </w:t>
      </w:r>
      <w:r w:rsidRPr="00BA034F">
        <w:rPr>
          <w:u w:val="single"/>
        </w:rPr>
        <w:t>magnifies</w:t>
      </w:r>
      <w:r w:rsidRPr="00BA034F">
        <w:t xml:space="preserve"> the threat</w:t>
      </w:r>
      <w:r w:rsidRPr="00BA034F">
        <w:rPr>
          <w:bCs/>
        </w:rPr>
        <w:t>,</w:t>
      </w:r>
      <w:r w:rsidRPr="00BA034F">
        <w:t xml:space="preserve"> AND </w:t>
      </w:r>
      <w:r w:rsidRPr="00BA034F">
        <w:rPr>
          <w:u w:val="single"/>
        </w:rPr>
        <w:t>furthers</w:t>
      </w:r>
      <w:r w:rsidRPr="00BA034F">
        <w:t xml:space="preserve"> the necessity of </w:t>
      </w:r>
      <w:r w:rsidRPr="00BA034F">
        <w:rPr>
          <w:u w:val="single"/>
        </w:rPr>
        <w:t>strong US leadership</w:t>
      </w:r>
      <w:r w:rsidRPr="00BA034F">
        <w:t xml:space="preserve"> to rebuke it.</w:t>
      </w:r>
    </w:p>
    <w:p w14:paraId="324124EE" w14:textId="77777777" w:rsidR="000B5688" w:rsidRPr="00E1784F" w:rsidRDefault="000B5688" w:rsidP="000B5688">
      <w:r w:rsidRPr="00E1784F">
        <w:rPr>
          <w:rStyle w:val="Style13ptBold"/>
        </w:rPr>
        <w:t>Brands ’25</w:t>
      </w:r>
      <w:r>
        <w:t xml:space="preserve"> [Hal; January 9; </w:t>
      </w:r>
      <w:r w:rsidRPr="00BA034F">
        <w:t>PhD, Professor, Johns Hopkins University School of Advanced International Studies. Senior Fellow, American Enterprise Institute</w:t>
      </w:r>
      <w:r>
        <w:t>; Washington Post, “</w:t>
      </w:r>
      <w:r w:rsidRPr="00BA034F">
        <w:t>The Looming Eurasian Menace</w:t>
      </w:r>
      <w:r>
        <w:t xml:space="preserve">,” </w:t>
      </w:r>
      <w:r w:rsidRPr="00BA034F">
        <w:t>https://www.washingtonpost.com/opinions/2025/01/09/eurasia-iran-china-russia-north-korea-geopolitics/.</w:t>
      </w:r>
      <w:r>
        <w:t>]</w:t>
      </w:r>
    </w:p>
    <w:p w14:paraId="08329EBF" w14:textId="77777777" w:rsidR="000B5688" w:rsidRPr="00BA034F" w:rsidRDefault="000B5688" w:rsidP="000B5688">
      <w:pPr>
        <w:rPr>
          <w:sz w:val="16"/>
        </w:rPr>
      </w:pPr>
      <w:r w:rsidRPr="00BA034F">
        <w:rPr>
          <w:sz w:val="16"/>
        </w:rPr>
        <w:t xml:space="preserve">The </w:t>
      </w:r>
      <w:r w:rsidRPr="00BA034F">
        <w:rPr>
          <w:u w:val="single"/>
        </w:rPr>
        <w:t xml:space="preserve">most </w:t>
      </w:r>
      <w:r w:rsidRPr="006148D2">
        <w:rPr>
          <w:highlight w:val="cyan"/>
          <w:u w:val="single"/>
        </w:rPr>
        <w:t>dangerous</w:t>
      </w:r>
      <w:r w:rsidRPr="00BA034F">
        <w:rPr>
          <w:u w:val="single"/>
        </w:rPr>
        <w:t xml:space="preserve"> geopolitical </w:t>
      </w:r>
      <w:r w:rsidRPr="006148D2">
        <w:rPr>
          <w:highlight w:val="cyan"/>
          <w:u w:val="single"/>
        </w:rPr>
        <w:t>phenomenon</w:t>
      </w:r>
      <w:r w:rsidRPr="00BA034F">
        <w:rPr>
          <w:u w:val="single"/>
        </w:rPr>
        <w:t xml:space="preserve"> of our era isn’t</w:t>
      </w:r>
      <w:r w:rsidRPr="00BA034F">
        <w:rPr>
          <w:sz w:val="16"/>
        </w:rPr>
        <w:t xml:space="preserve"> </w:t>
      </w:r>
      <w:r w:rsidRPr="00BA034F">
        <w:rPr>
          <w:b/>
          <w:iCs/>
          <w:sz w:val="28"/>
          <w:u w:val="single"/>
          <w:bdr w:val="single" w:sz="8" w:space="0" w:color="auto"/>
        </w:rPr>
        <w:t>any single crisis</w:t>
      </w:r>
      <w:r w:rsidRPr="00BA034F">
        <w:rPr>
          <w:sz w:val="16"/>
        </w:rPr>
        <w:t xml:space="preserve">, conflict or competitor. </w:t>
      </w:r>
      <w:r w:rsidRPr="00BA034F">
        <w:rPr>
          <w:u w:val="single"/>
        </w:rPr>
        <w:t xml:space="preserve">It </w:t>
      </w:r>
      <w:r w:rsidRPr="006148D2">
        <w:rPr>
          <w:highlight w:val="cyan"/>
          <w:u w:val="single"/>
        </w:rPr>
        <w:t>is</w:t>
      </w:r>
      <w:r w:rsidRPr="00BA034F">
        <w:rPr>
          <w:u w:val="single"/>
        </w:rPr>
        <w:t xml:space="preserve"> the</w:t>
      </w:r>
      <w:r w:rsidRPr="00BA034F">
        <w:rPr>
          <w:sz w:val="16"/>
        </w:rPr>
        <w:t xml:space="preserve"> </w:t>
      </w:r>
      <w:r w:rsidRPr="00E1784F">
        <w:rPr>
          <w:rStyle w:val="Emphasis"/>
          <w:highlight w:val="cyan"/>
        </w:rPr>
        <w:t>growing</w:t>
      </w:r>
      <w:r w:rsidRPr="00BA034F">
        <w:rPr>
          <w:b/>
          <w:iCs/>
          <w:sz w:val="28"/>
          <w:u w:val="single"/>
          <w:bdr w:val="single" w:sz="8" w:space="0" w:color="auto"/>
        </w:rPr>
        <w:t xml:space="preserve"> </w:t>
      </w:r>
      <w:r w:rsidRPr="00E1784F">
        <w:rPr>
          <w:rStyle w:val="Emphasis"/>
        </w:rPr>
        <w:t xml:space="preserve">web of </w:t>
      </w:r>
      <w:r w:rsidRPr="00E1784F">
        <w:rPr>
          <w:rStyle w:val="Emphasis"/>
          <w:highlight w:val="cyan"/>
        </w:rPr>
        <w:t>ties</w:t>
      </w:r>
      <w:r w:rsidRPr="006148D2">
        <w:rPr>
          <w:sz w:val="16"/>
          <w:highlight w:val="cyan"/>
        </w:rPr>
        <w:t xml:space="preserve"> </w:t>
      </w:r>
      <w:r w:rsidRPr="006148D2">
        <w:rPr>
          <w:highlight w:val="cyan"/>
          <w:u w:val="single"/>
        </w:rPr>
        <w:t>that</w:t>
      </w:r>
      <w:r w:rsidRPr="006148D2">
        <w:rPr>
          <w:sz w:val="16"/>
          <w:highlight w:val="cyan"/>
        </w:rPr>
        <w:t xml:space="preserve"> </w:t>
      </w:r>
      <w:r w:rsidRPr="00E1784F">
        <w:rPr>
          <w:rStyle w:val="Emphasis"/>
          <w:highlight w:val="cyan"/>
        </w:rPr>
        <w:t>bind</w:t>
      </w:r>
      <w:r w:rsidRPr="00BA034F">
        <w:rPr>
          <w:sz w:val="16"/>
        </w:rPr>
        <w:t xml:space="preserve"> </w:t>
      </w:r>
      <w:r w:rsidRPr="00BA034F">
        <w:rPr>
          <w:u w:val="single"/>
        </w:rPr>
        <w:t xml:space="preserve">America’s Eurasian </w:t>
      </w:r>
      <w:r w:rsidRPr="006148D2">
        <w:rPr>
          <w:highlight w:val="cyan"/>
          <w:u w:val="single"/>
        </w:rPr>
        <w:t>foes</w:t>
      </w:r>
      <w:r w:rsidRPr="00BA034F">
        <w:rPr>
          <w:sz w:val="16"/>
        </w:rPr>
        <w:t>.</w:t>
      </w:r>
    </w:p>
    <w:p w14:paraId="1900C886" w14:textId="77777777" w:rsidR="000B5688" w:rsidRPr="00BA034F" w:rsidRDefault="000B5688" w:rsidP="000B5688">
      <w:pPr>
        <w:rPr>
          <w:sz w:val="16"/>
        </w:rPr>
      </w:pPr>
      <w:r w:rsidRPr="00BA034F">
        <w:rPr>
          <w:sz w:val="16"/>
        </w:rPr>
        <w:t>Eurasia — the supercontinent encompassing Europe, Asia and their outlying islands — is the world’s strategic center, where most of its people and economic potential reside. An empire that ruled Eurasia could project its influence across the adjoining oceans and around the world.</w:t>
      </w:r>
    </w:p>
    <w:p w14:paraId="4E198CED" w14:textId="77777777" w:rsidR="000B5688" w:rsidRPr="00BA034F" w:rsidRDefault="000B5688" w:rsidP="000B5688">
      <w:pPr>
        <w:rPr>
          <w:sz w:val="16"/>
        </w:rPr>
      </w:pPr>
      <w:r w:rsidRPr="00BA034F">
        <w:rPr>
          <w:sz w:val="16"/>
        </w:rPr>
        <w:t xml:space="preserve">All the epic clashes of the 20th century — World War I, World War II, the Cold War — were contests between autocracies seeking vast Eurasian empires and the global coalitions that fought to turn them back. Today, a </w:t>
      </w:r>
      <w:r w:rsidRPr="00BA034F">
        <w:rPr>
          <w:u w:val="single"/>
        </w:rPr>
        <w:t>new league of authoritarian leaders is</w:t>
      </w:r>
      <w:r w:rsidRPr="00BA034F">
        <w:rPr>
          <w:sz w:val="16"/>
        </w:rPr>
        <w:t xml:space="preserve"> </w:t>
      </w:r>
      <w:r w:rsidRPr="00E1784F">
        <w:rPr>
          <w:rStyle w:val="Emphasis"/>
          <w:highlight w:val="cyan"/>
        </w:rPr>
        <w:t>reviving</w:t>
      </w:r>
      <w:r w:rsidRPr="00BA034F">
        <w:rPr>
          <w:sz w:val="16"/>
        </w:rPr>
        <w:t xml:space="preserve"> </w:t>
      </w:r>
      <w:r w:rsidRPr="00BA034F">
        <w:rPr>
          <w:u w:val="single"/>
        </w:rPr>
        <w:t>this deadly pattern</w:t>
      </w:r>
      <w:r w:rsidRPr="00BA034F">
        <w:rPr>
          <w:sz w:val="16"/>
        </w:rPr>
        <w:t xml:space="preserve">. </w:t>
      </w:r>
      <w:r w:rsidRPr="00E1784F">
        <w:rPr>
          <w:rStyle w:val="Emphasis"/>
          <w:highlight w:val="cyan"/>
        </w:rPr>
        <w:t>Revisionist</w:t>
      </w:r>
      <w:r w:rsidRPr="00BA034F">
        <w:rPr>
          <w:sz w:val="16"/>
        </w:rPr>
        <w:t xml:space="preserve"> — that is to say, violently dissatisfied — </w:t>
      </w:r>
      <w:r w:rsidRPr="00E1784F">
        <w:rPr>
          <w:rStyle w:val="Emphasis"/>
          <w:highlight w:val="cyan"/>
        </w:rPr>
        <w:t>powers</w:t>
      </w:r>
      <w:r w:rsidRPr="00BA034F">
        <w:rPr>
          <w:sz w:val="16"/>
        </w:rPr>
        <w:t xml:space="preserve"> </w:t>
      </w:r>
      <w:r w:rsidRPr="00BA034F">
        <w:rPr>
          <w:u w:val="single"/>
        </w:rPr>
        <w:t>are locking arms and thrusting the world into the</w:t>
      </w:r>
      <w:r w:rsidRPr="00BA034F">
        <w:rPr>
          <w:sz w:val="16"/>
        </w:rPr>
        <w:t xml:space="preserve"> </w:t>
      </w:r>
      <w:r w:rsidRPr="00BA034F">
        <w:rPr>
          <w:b/>
          <w:iCs/>
          <w:sz w:val="28"/>
          <w:u w:val="single"/>
          <w:bdr w:val="single" w:sz="8" w:space="0" w:color="auto"/>
        </w:rPr>
        <w:t>next round</w:t>
      </w:r>
      <w:r w:rsidRPr="00BA034F">
        <w:rPr>
          <w:sz w:val="16"/>
        </w:rPr>
        <w:t xml:space="preserve"> </w:t>
      </w:r>
      <w:r w:rsidRPr="00BA034F">
        <w:rPr>
          <w:u w:val="single"/>
        </w:rPr>
        <w:t>of</w:t>
      </w:r>
      <w:r w:rsidRPr="00BA034F">
        <w:rPr>
          <w:sz w:val="16"/>
        </w:rPr>
        <w:t xml:space="preserve"> the great Eurasian </w:t>
      </w:r>
      <w:r w:rsidRPr="00BA034F">
        <w:rPr>
          <w:u w:val="single"/>
        </w:rPr>
        <w:t>struggle that has shaped the modern age</w:t>
      </w:r>
      <w:r w:rsidRPr="00BA034F">
        <w:rPr>
          <w:sz w:val="16"/>
        </w:rPr>
        <w:t>. Unfortunately, the United States is not ready for the challenge.</w:t>
      </w:r>
    </w:p>
    <w:p w14:paraId="45404E8B" w14:textId="77777777" w:rsidR="000B5688" w:rsidRPr="00BA034F" w:rsidRDefault="000B5688" w:rsidP="000B5688">
      <w:pPr>
        <w:rPr>
          <w:sz w:val="16"/>
        </w:rPr>
      </w:pPr>
      <w:r w:rsidRPr="00BA034F">
        <w:rPr>
          <w:sz w:val="16"/>
        </w:rPr>
        <w:t>The history of the modern era was foretold when it was just beginning. In 1904, British scholar Halford Mackinder explained in a landmark lecture how geography, technology and ideology were combining to ignite an explosive Eurasian century.</w:t>
      </w:r>
    </w:p>
    <w:p w14:paraId="4F11FA4B" w14:textId="77777777" w:rsidR="000B5688" w:rsidRPr="00BA034F" w:rsidRDefault="000B5688" w:rsidP="000B5688">
      <w:pPr>
        <w:rPr>
          <w:sz w:val="16"/>
        </w:rPr>
      </w:pPr>
      <w:r w:rsidRPr="00BA034F">
        <w:rPr>
          <w:sz w:val="16"/>
        </w:rPr>
        <w:t>He argued that the proliferation of railroads was shrinking Eurasia, allowing ambitious states to shuttle huge armies across the landmass. The end of the easy colonial expansion of the 19th century was turning the great powers against one another in the 20th. Politics and geopolitics were also interacting combustively: Tyrants now ruled modern industrial economies, which would turbo-charge repression and conquest.</w:t>
      </w:r>
    </w:p>
    <w:p w14:paraId="7FBBFA3D" w14:textId="77777777" w:rsidR="000B5688" w:rsidRPr="00BA034F" w:rsidRDefault="000B5688" w:rsidP="000B5688">
      <w:pPr>
        <w:rPr>
          <w:sz w:val="16"/>
        </w:rPr>
      </w:pPr>
      <w:r w:rsidRPr="00BA034F">
        <w:rPr>
          <w:sz w:val="16"/>
        </w:rPr>
        <w:t xml:space="preserve">All these developments, Mackinder foresaw, would lead to titanic battles. </w:t>
      </w:r>
      <w:r w:rsidRPr="00BA034F">
        <w:rPr>
          <w:u w:val="single"/>
        </w:rPr>
        <w:t>A</w:t>
      </w:r>
      <w:r w:rsidRPr="00BA034F">
        <w:rPr>
          <w:sz w:val="16"/>
        </w:rPr>
        <w:t xml:space="preserve"> country or </w:t>
      </w:r>
      <w:r w:rsidRPr="00E1784F">
        <w:rPr>
          <w:rStyle w:val="Emphasis"/>
        </w:rPr>
        <w:t>coalition</w:t>
      </w:r>
      <w:r w:rsidRPr="00BA034F">
        <w:rPr>
          <w:sz w:val="16"/>
        </w:rPr>
        <w:t xml:space="preserve"> that mastered Eurasia </w:t>
      </w:r>
      <w:r w:rsidRPr="00BA034F">
        <w:rPr>
          <w:u w:val="single"/>
        </w:rPr>
        <w:t xml:space="preserve">would </w:t>
      </w:r>
      <w:r w:rsidRPr="006148D2">
        <w:rPr>
          <w:highlight w:val="cyan"/>
          <w:u w:val="single"/>
        </w:rPr>
        <w:t>become a</w:t>
      </w:r>
      <w:r w:rsidRPr="006148D2">
        <w:rPr>
          <w:sz w:val="16"/>
          <w:highlight w:val="cyan"/>
        </w:rPr>
        <w:t xml:space="preserve"> </w:t>
      </w:r>
      <w:r w:rsidRPr="00E1784F">
        <w:rPr>
          <w:rStyle w:val="Emphasis"/>
          <w:highlight w:val="cyan"/>
        </w:rPr>
        <w:t>global</w:t>
      </w:r>
      <w:r w:rsidRPr="006148D2">
        <w:rPr>
          <w:b/>
          <w:iCs/>
          <w:sz w:val="28"/>
          <w:highlight w:val="cyan"/>
          <w:u w:val="single"/>
          <w:bdr w:val="single" w:sz="8" w:space="0" w:color="auto"/>
        </w:rPr>
        <w:t xml:space="preserve"> </w:t>
      </w:r>
      <w:r w:rsidRPr="00E1784F">
        <w:rPr>
          <w:rStyle w:val="Emphasis"/>
          <w:highlight w:val="cyan"/>
        </w:rPr>
        <w:t>menace</w:t>
      </w:r>
      <w:r w:rsidRPr="00BA034F">
        <w:rPr>
          <w:sz w:val="16"/>
        </w:rPr>
        <w:t xml:space="preserve">, </w:t>
      </w:r>
      <w:r w:rsidRPr="00BA034F">
        <w:rPr>
          <w:u w:val="single"/>
        </w:rPr>
        <w:t>for it</w:t>
      </w:r>
      <w:r w:rsidRPr="00BA034F">
        <w:rPr>
          <w:sz w:val="16"/>
        </w:rPr>
        <w:t xml:space="preserve"> would </w:t>
      </w:r>
      <w:r w:rsidRPr="00BA034F">
        <w:rPr>
          <w:u w:val="single"/>
        </w:rPr>
        <w:t>possess the power to make even the</w:t>
      </w:r>
      <w:r w:rsidRPr="00BA034F">
        <w:rPr>
          <w:sz w:val="16"/>
        </w:rPr>
        <w:t xml:space="preserve"> </w:t>
      </w:r>
      <w:r w:rsidRPr="00E1784F">
        <w:rPr>
          <w:rStyle w:val="Emphasis"/>
        </w:rPr>
        <w:t>most distant</w:t>
      </w:r>
      <w:r w:rsidRPr="00BA034F">
        <w:rPr>
          <w:sz w:val="16"/>
        </w:rPr>
        <w:t xml:space="preserve"> </w:t>
      </w:r>
      <w:r w:rsidRPr="00BA034F">
        <w:rPr>
          <w:u w:val="single"/>
        </w:rPr>
        <w:t>democracies insecure</w:t>
      </w:r>
      <w:r w:rsidRPr="00BA034F">
        <w:rPr>
          <w:sz w:val="16"/>
        </w:rPr>
        <w:t xml:space="preserve">. So, </w:t>
      </w:r>
      <w:r w:rsidRPr="00E1784F">
        <w:rPr>
          <w:rStyle w:val="Emphasis"/>
        </w:rPr>
        <w:t>aspiring</w:t>
      </w:r>
      <w:r w:rsidRPr="00BA034F">
        <w:rPr>
          <w:b/>
          <w:iCs/>
          <w:sz w:val="28"/>
          <w:u w:val="single"/>
          <w:bdr w:val="single" w:sz="8" w:space="0" w:color="auto"/>
        </w:rPr>
        <w:t xml:space="preserve"> </w:t>
      </w:r>
      <w:r w:rsidRPr="00BA034F">
        <w:rPr>
          <w:sz w:val="16"/>
        </w:rPr>
        <w:t xml:space="preserve">conquerors would </w:t>
      </w:r>
      <w:r w:rsidRPr="00E1784F">
        <w:rPr>
          <w:rStyle w:val="Emphasis"/>
        </w:rPr>
        <w:t>lunge</w:t>
      </w:r>
      <w:r w:rsidRPr="00BA034F">
        <w:rPr>
          <w:sz w:val="16"/>
        </w:rPr>
        <w:t xml:space="preserve"> </w:t>
      </w:r>
      <w:r w:rsidRPr="00BA034F">
        <w:rPr>
          <w:u w:val="single"/>
        </w:rPr>
        <w:t>for</w:t>
      </w:r>
      <w:r w:rsidRPr="00BA034F">
        <w:rPr>
          <w:sz w:val="16"/>
        </w:rPr>
        <w:t xml:space="preserve"> Eurasian </w:t>
      </w:r>
      <w:r w:rsidRPr="00BA034F">
        <w:rPr>
          <w:u w:val="single"/>
        </w:rPr>
        <w:t>hegemony, while</w:t>
      </w:r>
      <w:r w:rsidRPr="00BA034F">
        <w:rPr>
          <w:sz w:val="16"/>
        </w:rPr>
        <w:t xml:space="preserve"> offshore powers — and the </w:t>
      </w:r>
      <w:r w:rsidRPr="00E1784F">
        <w:rPr>
          <w:rStyle w:val="Emphasis"/>
        </w:rPr>
        <w:t>vulnerable states</w:t>
      </w:r>
      <w:r w:rsidRPr="00BA034F">
        <w:rPr>
          <w:sz w:val="16"/>
        </w:rPr>
        <w:t xml:space="preserve"> situated along Eurasia’s edges — </w:t>
      </w:r>
      <w:r w:rsidRPr="00BA034F">
        <w:rPr>
          <w:u w:val="single"/>
        </w:rPr>
        <w:t>would fight to preserve their freedoms</w:t>
      </w:r>
      <w:r w:rsidRPr="00BA034F">
        <w:rPr>
          <w:sz w:val="16"/>
        </w:rPr>
        <w:t xml:space="preserve"> by keeping the supercontinent divided.</w:t>
      </w:r>
    </w:p>
    <w:p w14:paraId="697C050C" w14:textId="77777777" w:rsidR="000B5688" w:rsidRPr="00BA034F" w:rsidRDefault="000B5688" w:rsidP="000B5688">
      <w:pPr>
        <w:rPr>
          <w:sz w:val="16"/>
        </w:rPr>
      </w:pPr>
      <w:r w:rsidRPr="00BA034F">
        <w:rPr>
          <w:sz w:val="16"/>
        </w:rPr>
        <w:t>This was as good a guide as any to what followed. In World War I, a militaristic, illiberal Germany sought to dominate Europe from the North Sea to the Caucasus, creating a resource-rich empire and a springboard to global power. It took a transoceanic coalition anchored by Britain and the United States to beat the Germans back. In World War II, the fascist powers racked up victories from the Atlantic coast of France to the Central Pacific. An even grander coalition — the United States, Britain, the Soviet Union, China — was required to rescue humanity from a new dark age. During the Cold War, a communist bloc led by Moscow dominated the heart of Eurasia and sought to press outward against a free world led by Washington.</w:t>
      </w:r>
    </w:p>
    <w:p w14:paraId="55DA862F" w14:textId="77777777" w:rsidR="000B5688" w:rsidRPr="00BA034F" w:rsidRDefault="000B5688" w:rsidP="000B5688">
      <w:pPr>
        <w:rPr>
          <w:sz w:val="16"/>
        </w:rPr>
      </w:pPr>
      <w:r w:rsidRPr="00BA034F">
        <w:rPr>
          <w:sz w:val="16"/>
        </w:rPr>
        <w:t>These contests claimed tens of millions of lives, showing how aggression and atrocity could radiate outward from conquered continents. They also demonstrated that the cycle of Eurasian conflict could be broken only by the United States.</w:t>
      </w:r>
    </w:p>
    <w:p w14:paraId="3B5A9756" w14:textId="77777777" w:rsidR="000B5688" w:rsidRPr="00BA034F" w:rsidRDefault="000B5688" w:rsidP="000B5688">
      <w:pPr>
        <w:rPr>
          <w:sz w:val="16"/>
        </w:rPr>
      </w:pPr>
      <w:r w:rsidRPr="00BA034F">
        <w:rPr>
          <w:sz w:val="16"/>
        </w:rPr>
        <w:t>This distant superpower helped defeat two wartime bids for Eurasian hegemony. During the Cold War, it preserved a favorable balance within the supercontinent by erecting the alliances — NATO and several security pacts in the Western Pacific — that secured its economically dynamic flanks. These partnerships enabled democracy to thrive and the free-world economy to flourish, and they formed the foundation upon which the liberal world order was built. By the 1990s, the Western victory over the Soviet Union had inaugurated a post-Cold War era of great-power peace and democratic dominance. But dreams of autocratic empire are now reviving, and a second Eurasian century has begun.</w:t>
      </w:r>
    </w:p>
    <w:p w14:paraId="1D6C850D" w14:textId="77777777" w:rsidR="000B5688" w:rsidRPr="00BA034F" w:rsidRDefault="000B5688" w:rsidP="000B5688">
      <w:pPr>
        <w:rPr>
          <w:sz w:val="16"/>
        </w:rPr>
      </w:pPr>
      <w:r w:rsidRPr="00BA034F">
        <w:rPr>
          <w:sz w:val="16"/>
        </w:rPr>
        <w:t>In Northeast Asia, North Korean ruler Kim Jong Un is building up his nuclear and missile arsenals in hopes of driving America from the Korean Peninsula. In the Middle East, Iran and its proxies are fighting the United States and Israel over the region’s future. In Europe, Russian President Vladimir Putin is waging a quasi-genocidal war to rebuild the Russian empire — with an assist from North Korean troops. China is racing to prepare for war with Washington and making its push for primacy in the Western Pacific.</w:t>
      </w:r>
    </w:p>
    <w:p w14:paraId="67391026" w14:textId="77777777" w:rsidR="000B5688" w:rsidRPr="00BA034F" w:rsidRDefault="000B5688" w:rsidP="000B5688">
      <w:pPr>
        <w:rPr>
          <w:sz w:val="16"/>
        </w:rPr>
      </w:pPr>
      <w:r w:rsidRPr="006148D2">
        <w:rPr>
          <w:highlight w:val="cyan"/>
          <w:u w:val="single"/>
        </w:rPr>
        <w:lastRenderedPageBreak/>
        <w:t>Each</w:t>
      </w:r>
      <w:r w:rsidRPr="00BA034F">
        <w:rPr>
          <w:u w:val="single"/>
        </w:rPr>
        <w:t xml:space="preserve"> of these countries aims to</w:t>
      </w:r>
      <w:r w:rsidRPr="00BA034F">
        <w:rPr>
          <w:sz w:val="16"/>
        </w:rPr>
        <w:t xml:space="preserve"> </w:t>
      </w:r>
      <w:r w:rsidRPr="00E1784F">
        <w:rPr>
          <w:rStyle w:val="Emphasis"/>
          <w:highlight w:val="cyan"/>
        </w:rPr>
        <w:t>overturn</w:t>
      </w:r>
      <w:r w:rsidRPr="00E1784F">
        <w:rPr>
          <w:rStyle w:val="StyleUnderline"/>
          <w:highlight w:val="cyan"/>
        </w:rPr>
        <w:t xml:space="preserve"> the </w:t>
      </w:r>
      <w:r w:rsidRPr="00E1784F">
        <w:rPr>
          <w:rStyle w:val="Emphasis"/>
          <w:highlight w:val="cyan"/>
        </w:rPr>
        <w:t>existing order</w:t>
      </w:r>
      <w:r w:rsidRPr="00E1784F">
        <w:rPr>
          <w:sz w:val="16"/>
          <w:highlight w:val="cyan"/>
        </w:rPr>
        <w:t xml:space="preserve"> </w:t>
      </w:r>
      <w:r w:rsidRPr="006148D2">
        <w:rPr>
          <w:highlight w:val="cyan"/>
          <w:u w:val="single"/>
        </w:rPr>
        <w:t>in</w:t>
      </w:r>
      <w:r w:rsidRPr="006148D2">
        <w:rPr>
          <w:sz w:val="16"/>
          <w:highlight w:val="cyan"/>
        </w:rPr>
        <w:t xml:space="preserve"> </w:t>
      </w:r>
      <w:r w:rsidRPr="00E1784F">
        <w:rPr>
          <w:rStyle w:val="Emphasis"/>
          <w:highlight w:val="cyan"/>
        </w:rPr>
        <w:t>key regions</w:t>
      </w:r>
      <w:r w:rsidRPr="00BA034F">
        <w:rPr>
          <w:sz w:val="16"/>
        </w:rPr>
        <w:t xml:space="preserve"> </w:t>
      </w:r>
      <w:r w:rsidRPr="00BA034F">
        <w:rPr>
          <w:u w:val="single"/>
        </w:rPr>
        <w:t>around the</w:t>
      </w:r>
      <w:r w:rsidRPr="00BA034F">
        <w:rPr>
          <w:sz w:val="16"/>
        </w:rPr>
        <w:t xml:space="preserve"> Eurasian </w:t>
      </w:r>
      <w:r w:rsidRPr="00BA034F">
        <w:rPr>
          <w:u w:val="single"/>
        </w:rPr>
        <w:t>periphery</w:t>
      </w:r>
      <w:r w:rsidRPr="00BA034F">
        <w:rPr>
          <w:sz w:val="16"/>
        </w:rPr>
        <w:t xml:space="preserve">. Each </w:t>
      </w:r>
      <w:r w:rsidRPr="006148D2">
        <w:rPr>
          <w:highlight w:val="cyan"/>
          <w:u w:val="single"/>
        </w:rPr>
        <w:t>sees</w:t>
      </w:r>
      <w:r w:rsidRPr="006148D2">
        <w:rPr>
          <w:sz w:val="16"/>
          <w:highlight w:val="cyan"/>
        </w:rPr>
        <w:t xml:space="preserve"> </w:t>
      </w:r>
      <w:r w:rsidRPr="00E1784F">
        <w:rPr>
          <w:rStyle w:val="Emphasis"/>
          <w:highlight w:val="cyan"/>
        </w:rPr>
        <w:t>U.S.</w:t>
      </w:r>
      <w:r w:rsidRPr="00BA034F">
        <w:rPr>
          <w:sz w:val="16"/>
        </w:rPr>
        <w:t xml:space="preserve"> power and </w:t>
      </w:r>
      <w:r w:rsidRPr="00E1784F">
        <w:rPr>
          <w:rStyle w:val="Emphasis"/>
          <w:highlight w:val="cyan"/>
        </w:rPr>
        <w:t>liberal values</w:t>
      </w:r>
      <w:r w:rsidRPr="006148D2">
        <w:rPr>
          <w:sz w:val="16"/>
          <w:highlight w:val="cyan"/>
        </w:rPr>
        <w:t xml:space="preserve"> </w:t>
      </w:r>
      <w:r w:rsidRPr="006148D2">
        <w:rPr>
          <w:highlight w:val="cyan"/>
          <w:u w:val="single"/>
        </w:rPr>
        <w:t>as its greatest foe</w:t>
      </w:r>
      <w:r w:rsidRPr="00BA034F">
        <w:rPr>
          <w:u w:val="single"/>
        </w:rPr>
        <w:t>s</w:t>
      </w:r>
      <w:r w:rsidRPr="00BA034F">
        <w:rPr>
          <w:sz w:val="16"/>
        </w:rPr>
        <w:t xml:space="preserve">. And </w:t>
      </w:r>
      <w:r w:rsidRPr="00BA034F">
        <w:rPr>
          <w:u w:val="single"/>
        </w:rPr>
        <w:t>what makes the</w:t>
      </w:r>
      <w:r w:rsidRPr="00BA034F">
        <w:rPr>
          <w:sz w:val="16"/>
        </w:rPr>
        <w:t xml:space="preserve"> </w:t>
      </w:r>
      <w:r w:rsidRPr="00E1784F">
        <w:rPr>
          <w:rStyle w:val="Emphasis"/>
          <w:highlight w:val="cyan"/>
        </w:rPr>
        <w:t>current moment</w:t>
      </w:r>
      <w:r w:rsidRPr="006148D2">
        <w:rPr>
          <w:sz w:val="16"/>
          <w:highlight w:val="cyan"/>
        </w:rPr>
        <w:t xml:space="preserve"> </w:t>
      </w:r>
      <w:r w:rsidRPr="006148D2">
        <w:rPr>
          <w:highlight w:val="cyan"/>
          <w:u w:val="single"/>
        </w:rPr>
        <w:t>so</w:t>
      </w:r>
      <w:r w:rsidRPr="006148D2">
        <w:rPr>
          <w:sz w:val="16"/>
          <w:highlight w:val="cyan"/>
        </w:rPr>
        <w:t xml:space="preserve"> </w:t>
      </w:r>
      <w:r w:rsidRPr="00E1784F">
        <w:rPr>
          <w:rStyle w:val="Emphasis"/>
          <w:highlight w:val="cyan"/>
        </w:rPr>
        <w:t>precarious</w:t>
      </w:r>
      <w:r w:rsidRPr="00BA034F">
        <w:rPr>
          <w:sz w:val="16"/>
        </w:rPr>
        <w:t xml:space="preserve"> </w:t>
      </w:r>
      <w:r w:rsidRPr="00BA034F">
        <w:rPr>
          <w:u w:val="single"/>
        </w:rPr>
        <w:t>is</w:t>
      </w:r>
      <w:r w:rsidRPr="00BA034F">
        <w:rPr>
          <w:sz w:val="16"/>
        </w:rPr>
        <w:t xml:space="preserve"> that </w:t>
      </w:r>
      <w:r w:rsidRPr="00BA034F">
        <w:rPr>
          <w:u w:val="single"/>
        </w:rPr>
        <w:t xml:space="preserve">these </w:t>
      </w:r>
      <w:r w:rsidRPr="006148D2">
        <w:rPr>
          <w:highlight w:val="cyan"/>
          <w:u w:val="single"/>
        </w:rPr>
        <w:t>aggressive powers</w:t>
      </w:r>
      <w:r w:rsidRPr="00BA034F">
        <w:rPr>
          <w:u w:val="single"/>
        </w:rPr>
        <w:t xml:space="preserve"> are </w:t>
      </w:r>
      <w:r w:rsidRPr="006148D2">
        <w:rPr>
          <w:highlight w:val="cyan"/>
          <w:u w:val="single"/>
        </w:rPr>
        <w:t>making common cause</w:t>
      </w:r>
      <w:r w:rsidRPr="00BA034F">
        <w:rPr>
          <w:sz w:val="16"/>
        </w:rPr>
        <w:t>.</w:t>
      </w:r>
    </w:p>
    <w:p w14:paraId="132D6623" w14:textId="77777777" w:rsidR="000B5688" w:rsidRPr="00BA034F" w:rsidRDefault="000B5688" w:rsidP="000B5688">
      <w:pPr>
        <w:rPr>
          <w:sz w:val="16"/>
        </w:rPr>
      </w:pPr>
      <w:r w:rsidRPr="00E1784F">
        <w:rPr>
          <w:rStyle w:val="Emphasis"/>
          <w:highlight w:val="cyan"/>
        </w:rPr>
        <w:t>China</w:t>
      </w:r>
      <w:r w:rsidRPr="00BA034F">
        <w:rPr>
          <w:sz w:val="16"/>
        </w:rPr>
        <w:t xml:space="preserve"> </w:t>
      </w:r>
      <w:r w:rsidRPr="00BA034F">
        <w:rPr>
          <w:u w:val="single"/>
        </w:rPr>
        <w:t>and</w:t>
      </w:r>
      <w:r w:rsidRPr="00BA034F">
        <w:rPr>
          <w:sz w:val="16"/>
        </w:rPr>
        <w:t xml:space="preserve"> </w:t>
      </w:r>
      <w:r w:rsidRPr="00E1784F">
        <w:rPr>
          <w:rStyle w:val="Emphasis"/>
          <w:highlight w:val="cyan"/>
        </w:rPr>
        <w:t>Russia</w:t>
      </w:r>
      <w:r w:rsidRPr="00BA034F">
        <w:rPr>
          <w:sz w:val="16"/>
        </w:rPr>
        <w:t xml:space="preserve"> </w:t>
      </w:r>
      <w:r w:rsidRPr="00BA034F">
        <w:rPr>
          <w:u w:val="single"/>
        </w:rPr>
        <w:t>announced their</w:t>
      </w:r>
      <w:r w:rsidRPr="00BA034F">
        <w:rPr>
          <w:sz w:val="16"/>
        </w:rPr>
        <w:t xml:space="preserve"> </w:t>
      </w:r>
      <w:r w:rsidRPr="00E1784F">
        <w:rPr>
          <w:rStyle w:val="Emphasis"/>
          <w:highlight w:val="cyan"/>
        </w:rPr>
        <w:t>“no limits”</w:t>
      </w:r>
      <w:r w:rsidRPr="00BA034F">
        <w:rPr>
          <w:sz w:val="16"/>
        </w:rPr>
        <w:t xml:space="preserve"> </w:t>
      </w:r>
      <w:r w:rsidRPr="00BA034F">
        <w:rPr>
          <w:u w:val="single"/>
        </w:rPr>
        <w:t xml:space="preserve">strategic </w:t>
      </w:r>
      <w:r w:rsidRPr="006148D2">
        <w:rPr>
          <w:highlight w:val="cyan"/>
          <w:u w:val="single"/>
        </w:rPr>
        <w:t>partners</w:t>
      </w:r>
      <w:r w:rsidRPr="00BA034F">
        <w:rPr>
          <w:u w:val="single"/>
        </w:rPr>
        <w:t>hip</w:t>
      </w:r>
      <w:r w:rsidRPr="00BA034F">
        <w:rPr>
          <w:sz w:val="16"/>
        </w:rPr>
        <w:t xml:space="preserve"> just before Moscow launched its full-scale invasion of Ukraine. They mean, in Chinese President Xi Jinping’s words, to revolutionize the international system by causing “changes the likes of which we haven’t seen for 100 years.” Since that invasion, </w:t>
      </w:r>
      <w:r w:rsidRPr="00B50688">
        <w:rPr>
          <w:rStyle w:val="Emphasis"/>
          <w:highlight w:val="cyan"/>
        </w:rPr>
        <w:t>Russia</w:t>
      </w:r>
      <w:r w:rsidRPr="00BA034F">
        <w:rPr>
          <w:sz w:val="16"/>
        </w:rPr>
        <w:t xml:space="preserve"> </w:t>
      </w:r>
      <w:r w:rsidRPr="00BA034F">
        <w:rPr>
          <w:u w:val="single"/>
        </w:rPr>
        <w:t>and</w:t>
      </w:r>
      <w:r w:rsidRPr="00BA034F">
        <w:rPr>
          <w:sz w:val="16"/>
        </w:rPr>
        <w:t xml:space="preserve"> </w:t>
      </w:r>
      <w:r w:rsidRPr="00B50688">
        <w:rPr>
          <w:rStyle w:val="Emphasis"/>
          <w:highlight w:val="cyan"/>
        </w:rPr>
        <w:t>No</w:t>
      </w:r>
      <w:r w:rsidRPr="00BA034F">
        <w:rPr>
          <w:sz w:val="16"/>
        </w:rPr>
        <w:t xml:space="preserve">rth </w:t>
      </w:r>
      <w:r w:rsidRPr="00B50688">
        <w:rPr>
          <w:rStyle w:val="Emphasis"/>
          <w:highlight w:val="cyan"/>
        </w:rPr>
        <w:t>Ko</w:t>
      </w:r>
      <w:r w:rsidRPr="00BA034F">
        <w:rPr>
          <w:sz w:val="16"/>
        </w:rPr>
        <w:t xml:space="preserve">rea have </w:t>
      </w:r>
      <w:r w:rsidRPr="00BA034F">
        <w:rPr>
          <w:u w:val="single"/>
        </w:rPr>
        <w:t>sealed a formal military alliance</w:t>
      </w:r>
      <w:r w:rsidRPr="00BA034F">
        <w:rPr>
          <w:sz w:val="16"/>
        </w:rPr>
        <w:t xml:space="preserve">; </w:t>
      </w:r>
      <w:r w:rsidRPr="00B50688">
        <w:rPr>
          <w:rStyle w:val="Emphasis"/>
        </w:rPr>
        <w:t>Russia</w:t>
      </w:r>
      <w:r w:rsidRPr="00BA034F">
        <w:rPr>
          <w:sz w:val="16"/>
        </w:rPr>
        <w:t xml:space="preserve"> </w:t>
      </w:r>
      <w:r w:rsidRPr="006148D2">
        <w:rPr>
          <w:highlight w:val="cyan"/>
          <w:u w:val="single"/>
        </w:rPr>
        <w:t>and</w:t>
      </w:r>
      <w:r w:rsidRPr="006148D2">
        <w:rPr>
          <w:sz w:val="16"/>
          <w:highlight w:val="cyan"/>
        </w:rPr>
        <w:t xml:space="preserve"> </w:t>
      </w:r>
      <w:r w:rsidRPr="00B50688">
        <w:rPr>
          <w:rStyle w:val="Emphasis"/>
          <w:highlight w:val="cyan"/>
        </w:rPr>
        <w:t>Iran</w:t>
      </w:r>
      <w:r w:rsidRPr="00BA034F">
        <w:rPr>
          <w:sz w:val="16"/>
        </w:rPr>
        <w:t xml:space="preserve"> have </w:t>
      </w:r>
      <w:r w:rsidRPr="00BA034F">
        <w:rPr>
          <w:u w:val="single"/>
        </w:rPr>
        <w:t xml:space="preserve">built a </w:t>
      </w:r>
      <w:r w:rsidRPr="006148D2">
        <w:rPr>
          <w:highlight w:val="cyan"/>
          <w:u w:val="single"/>
        </w:rPr>
        <w:t>stronger</w:t>
      </w:r>
      <w:r w:rsidRPr="00BA034F">
        <w:rPr>
          <w:u w:val="single"/>
        </w:rPr>
        <w:t xml:space="preserve"> defense partnership</w:t>
      </w:r>
      <w:r w:rsidRPr="00BA034F">
        <w:rPr>
          <w:sz w:val="16"/>
        </w:rPr>
        <w:t xml:space="preserve"> in which technology, weapons and know-how flow both ways. And since Oct. 7, 2023, Russia has provided targeting data and other assistance to the Houthis in Yemen, who have also acquired missiles and other means of mayhem from Tehran. Most of </w:t>
      </w:r>
      <w:r w:rsidRPr="00BA034F">
        <w:rPr>
          <w:u w:val="single"/>
        </w:rPr>
        <w:t>these relationships</w:t>
      </w:r>
      <w:r w:rsidRPr="00BA034F">
        <w:rPr>
          <w:sz w:val="16"/>
        </w:rPr>
        <w:t xml:space="preserve"> aren’t new, but all </w:t>
      </w:r>
      <w:r w:rsidRPr="00BA034F">
        <w:rPr>
          <w:u w:val="single"/>
        </w:rPr>
        <w:t>have</w:t>
      </w:r>
      <w:r w:rsidRPr="00BA034F">
        <w:rPr>
          <w:sz w:val="16"/>
        </w:rPr>
        <w:t xml:space="preserve"> </w:t>
      </w:r>
      <w:r w:rsidRPr="00E1784F">
        <w:rPr>
          <w:rStyle w:val="Emphasis"/>
          <w:highlight w:val="cyan"/>
        </w:rPr>
        <w:t>grown rapidly</w:t>
      </w:r>
      <w:r w:rsidRPr="006148D2">
        <w:rPr>
          <w:sz w:val="16"/>
          <w:highlight w:val="cyan"/>
        </w:rPr>
        <w:t xml:space="preserve"> </w:t>
      </w:r>
      <w:r w:rsidRPr="006148D2">
        <w:rPr>
          <w:highlight w:val="cyan"/>
          <w:u w:val="single"/>
        </w:rPr>
        <w:t>in the</w:t>
      </w:r>
      <w:r w:rsidRPr="006148D2">
        <w:rPr>
          <w:sz w:val="16"/>
          <w:highlight w:val="cyan"/>
        </w:rPr>
        <w:t xml:space="preserve"> </w:t>
      </w:r>
      <w:r w:rsidRPr="006148D2">
        <w:rPr>
          <w:b/>
          <w:iCs/>
          <w:sz w:val="24"/>
          <w:highlight w:val="cyan"/>
          <w:u w:val="single"/>
          <w:bdr w:val="single" w:sz="8" w:space="0" w:color="auto"/>
        </w:rPr>
        <w:t>hothouse global environment</w:t>
      </w:r>
      <w:r w:rsidRPr="00BA034F">
        <w:rPr>
          <w:sz w:val="16"/>
        </w:rPr>
        <w:t xml:space="preserve"> </w:t>
      </w:r>
      <w:r w:rsidRPr="00BA034F">
        <w:rPr>
          <w:u w:val="single"/>
        </w:rPr>
        <w:t>created by wars in</w:t>
      </w:r>
      <w:r w:rsidRPr="00BA034F">
        <w:rPr>
          <w:sz w:val="16"/>
        </w:rPr>
        <w:t xml:space="preserve"> </w:t>
      </w:r>
      <w:r w:rsidRPr="00B50688">
        <w:rPr>
          <w:rStyle w:val="Emphasis"/>
        </w:rPr>
        <w:t>Ukraine</w:t>
      </w:r>
      <w:r w:rsidRPr="00BA034F">
        <w:rPr>
          <w:sz w:val="16"/>
        </w:rPr>
        <w:t xml:space="preserve"> </w:t>
      </w:r>
      <w:r w:rsidRPr="00BA034F">
        <w:rPr>
          <w:u w:val="single"/>
        </w:rPr>
        <w:t>and the</w:t>
      </w:r>
      <w:r w:rsidRPr="00BA034F">
        <w:rPr>
          <w:sz w:val="16"/>
        </w:rPr>
        <w:t xml:space="preserve"> </w:t>
      </w:r>
      <w:r w:rsidRPr="00B50688">
        <w:rPr>
          <w:rStyle w:val="Emphasis"/>
        </w:rPr>
        <w:t>Mid</w:t>
      </w:r>
      <w:r w:rsidRPr="00BA034F">
        <w:rPr>
          <w:sz w:val="16"/>
        </w:rPr>
        <w:t xml:space="preserve">dle </w:t>
      </w:r>
      <w:r w:rsidRPr="00B50688">
        <w:rPr>
          <w:rStyle w:val="Emphasis"/>
        </w:rPr>
        <w:t>East</w:t>
      </w:r>
      <w:r w:rsidRPr="00BA034F">
        <w:rPr>
          <w:sz w:val="16"/>
        </w:rPr>
        <w:t>.</w:t>
      </w:r>
    </w:p>
    <w:p w14:paraId="4FB40882" w14:textId="77777777" w:rsidR="000B5688" w:rsidRPr="00BA034F" w:rsidRDefault="000B5688" w:rsidP="000B5688">
      <w:pPr>
        <w:rPr>
          <w:sz w:val="16"/>
        </w:rPr>
      </w:pPr>
      <w:r w:rsidRPr="00BA034F">
        <w:rPr>
          <w:sz w:val="16"/>
        </w:rPr>
        <w:t xml:space="preserve">To be sure, there is no overarching multilateral alliance — no autocrats’ NATO. Mistrust among the illiberal powers remains pervasive. But </w:t>
      </w:r>
      <w:r w:rsidRPr="00BA034F">
        <w:rPr>
          <w:u w:val="single"/>
        </w:rPr>
        <w:t>their relationships constitute a</w:t>
      </w:r>
      <w:r w:rsidRPr="00BA034F">
        <w:rPr>
          <w:sz w:val="16"/>
        </w:rPr>
        <w:t xml:space="preserve"> </w:t>
      </w:r>
      <w:r w:rsidRPr="00E1784F">
        <w:rPr>
          <w:rStyle w:val="Emphasis"/>
          <w:highlight w:val="cyan"/>
        </w:rPr>
        <w:t>cohering</w:t>
      </w:r>
      <w:r w:rsidRPr="00E1784F">
        <w:rPr>
          <w:rStyle w:val="Emphasis"/>
        </w:rPr>
        <w:t xml:space="preserve"> network of </w:t>
      </w:r>
      <w:r w:rsidRPr="00E1784F">
        <w:rPr>
          <w:rStyle w:val="Emphasis"/>
          <w:highlight w:val="cyan"/>
        </w:rPr>
        <w:t>ties</w:t>
      </w:r>
      <w:r w:rsidRPr="00BA034F">
        <w:rPr>
          <w:sz w:val="16"/>
        </w:rPr>
        <w:t xml:space="preserve"> </w:t>
      </w:r>
      <w:r w:rsidRPr="00BA034F">
        <w:rPr>
          <w:u w:val="single"/>
        </w:rPr>
        <w:t xml:space="preserve">among states that are </w:t>
      </w:r>
      <w:r w:rsidRPr="006148D2">
        <w:rPr>
          <w:highlight w:val="cyan"/>
          <w:u w:val="single"/>
        </w:rPr>
        <w:t>determined to</w:t>
      </w:r>
      <w:r w:rsidRPr="006148D2">
        <w:rPr>
          <w:sz w:val="16"/>
          <w:highlight w:val="cyan"/>
        </w:rPr>
        <w:t xml:space="preserve"> </w:t>
      </w:r>
      <w:r w:rsidRPr="00B50688">
        <w:rPr>
          <w:rStyle w:val="Emphasis"/>
          <w:highlight w:val="cyan"/>
        </w:rPr>
        <w:t>wreck</w:t>
      </w:r>
      <w:r w:rsidRPr="006148D2">
        <w:rPr>
          <w:sz w:val="16"/>
          <w:highlight w:val="cyan"/>
        </w:rPr>
        <w:t xml:space="preserve"> </w:t>
      </w:r>
      <w:r w:rsidRPr="006148D2">
        <w:rPr>
          <w:highlight w:val="cyan"/>
          <w:u w:val="single"/>
        </w:rPr>
        <w:t>Pax Americana</w:t>
      </w:r>
      <w:r w:rsidRPr="00BA034F">
        <w:rPr>
          <w:u w:val="single"/>
        </w:rPr>
        <w:t xml:space="preserve"> and command</w:t>
      </w:r>
      <w:r w:rsidRPr="00BA034F">
        <w:rPr>
          <w:sz w:val="16"/>
        </w:rPr>
        <w:t xml:space="preserve"> some of </w:t>
      </w:r>
      <w:r w:rsidRPr="00BA034F">
        <w:rPr>
          <w:u w:val="single"/>
        </w:rPr>
        <w:t>the most valuable strategic real estate on Earth</w:t>
      </w:r>
      <w:r w:rsidRPr="00BA034F">
        <w:rPr>
          <w:sz w:val="16"/>
        </w:rPr>
        <w:t xml:space="preserve">. Western </w:t>
      </w:r>
      <w:r w:rsidRPr="00BA034F">
        <w:rPr>
          <w:u w:val="single"/>
        </w:rPr>
        <w:t>observers</w:t>
      </w:r>
      <w:r w:rsidRPr="00BA034F">
        <w:rPr>
          <w:sz w:val="16"/>
        </w:rPr>
        <w:t xml:space="preserve"> </w:t>
      </w:r>
      <w:r w:rsidRPr="00BA034F">
        <w:rPr>
          <w:b/>
          <w:iCs/>
          <w:sz w:val="28"/>
          <w:u w:val="single"/>
          <w:bdr w:val="single" w:sz="8" w:space="0" w:color="auto"/>
        </w:rPr>
        <w:t>play down</w:t>
      </w:r>
      <w:r w:rsidRPr="00BA034F">
        <w:rPr>
          <w:sz w:val="16"/>
        </w:rPr>
        <w:t xml:space="preserve"> </w:t>
      </w:r>
      <w:r w:rsidRPr="00BA034F">
        <w:rPr>
          <w:u w:val="single"/>
        </w:rPr>
        <w:t xml:space="preserve">the autocrats’ pacts at their peril, because some of history’s </w:t>
      </w:r>
      <w:r w:rsidRPr="006148D2">
        <w:rPr>
          <w:highlight w:val="cyan"/>
          <w:u w:val="single"/>
        </w:rPr>
        <w:t>greatest cataclysm</w:t>
      </w:r>
      <w:r w:rsidRPr="00BA034F">
        <w:rPr>
          <w:u w:val="single"/>
        </w:rPr>
        <w:t xml:space="preserve">s have been </w:t>
      </w:r>
      <w:r w:rsidRPr="006148D2">
        <w:rPr>
          <w:highlight w:val="cyan"/>
          <w:u w:val="single"/>
        </w:rPr>
        <w:t>caused by</w:t>
      </w:r>
      <w:r w:rsidRPr="006148D2">
        <w:rPr>
          <w:sz w:val="16"/>
          <w:highlight w:val="cyan"/>
        </w:rPr>
        <w:t xml:space="preserve"> </w:t>
      </w:r>
      <w:r w:rsidRPr="00B50688">
        <w:rPr>
          <w:rStyle w:val="Emphasis"/>
          <w:highlight w:val="cyan"/>
        </w:rPr>
        <w:t>dysfunctional</w:t>
      </w:r>
      <w:r w:rsidRPr="00B50688">
        <w:rPr>
          <w:rStyle w:val="StyleUnderline"/>
        </w:rPr>
        <w:t xml:space="preserve"> </w:t>
      </w:r>
      <w:r w:rsidRPr="00B50688">
        <w:rPr>
          <w:rStyle w:val="StyleUnderline"/>
          <w:highlight w:val="cyan"/>
        </w:rPr>
        <w:t>—</w:t>
      </w:r>
      <w:r w:rsidRPr="00B50688">
        <w:rPr>
          <w:rStyle w:val="StyleUnderline"/>
        </w:rPr>
        <w:t xml:space="preserve"> </w:t>
      </w:r>
      <w:r w:rsidRPr="00B50688">
        <w:rPr>
          <w:rStyle w:val="Emphasis"/>
          <w:highlight w:val="cyan"/>
        </w:rPr>
        <w:t>yet</w:t>
      </w:r>
      <w:r w:rsidRPr="00BA034F">
        <w:rPr>
          <w:sz w:val="16"/>
        </w:rPr>
        <w:t xml:space="preserve"> profoundly </w:t>
      </w:r>
      <w:r w:rsidRPr="00B50688">
        <w:rPr>
          <w:rStyle w:val="Emphasis"/>
          <w:highlight w:val="cyan"/>
        </w:rPr>
        <w:t>destructive</w:t>
      </w:r>
      <w:r w:rsidRPr="006148D2">
        <w:rPr>
          <w:sz w:val="16"/>
          <w:highlight w:val="cyan"/>
        </w:rPr>
        <w:t xml:space="preserve"> — </w:t>
      </w:r>
      <w:r w:rsidRPr="006148D2">
        <w:rPr>
          <w:highlight w:val="cyan"/>
          <w:u w:val="single"/>
        </w:rPr>
        <w:t>alliances</w:t>
      </w:r>
      <w:r w:rsidRPr="00BA034F">
        <w:rPr>
          <w:sz w:val="16"/>
        </w:rPr>
        <w:t>.</w:t>
      </w:r>
    </w:p>
    <w:p w14:paraId="48B73B1E" w14:textId="77777777" w:rsidR="000B5688" w:rsidRPr="00BA034F" w:rsidRDefault="000B5688" w:rsidP="000B5688">
      <w:pPr>
        <w:rPr>
          <w:sz w:val="16"/>
        </w:rPr>
      </w:pPr>
      <w:r w:rsidRPr="00BA034F">
        <w:rPr>
          <w:sz w:val="16"/>
        </w:rPr>
        <w:t>Nazi Germany, Fascist Italy and Imperial Japan never could have coexisted in the long run. But before World War II, their cooperation delivered devastating multiplier effects by destabilizing governments on several fronts at once. During the early Cold War, a wary alliance between Moscow and Beijing intensified the threats facing the free world. And whether the new autocratic pacts are love matches or marriages of convenience, they are having serious strategic effects.</w:t>
      </w:r>
    </w:p>
    <w:p w14:paraId="3863CA36" w14:textId="77777777" w:rsidR="000B5688" w:rsidRPr="00BA034F" w:rsidRDefault="000B5688" w:rsidP="000B5688">
      <w:pPr>
        <w:rPr>
          <w:sz w:val="16"/>
        </w:rPr>
      </w:pPr>
      <w:r w:rsidRPr="00BA034F">
        <w:rPr>
          <w:sz w:val="16"/>
        </w:rPr>
        <w:t>For one thing, these relationships encourage aggression by reducing its costs: A heavily sanctioned Russia has been able to continue its war in Ukraine thanks to the missiles, artillery shells, drones and troops it has received from Tehran and Pyongyang, and the economic succor it has gotten from Beijing. Likewise, the pacts increase the danger of war on some fronts by pacifying others: Putin can go all-out against Ukraine because he faces no threat from China, just as Xi can be bolder in the Pacific because he has a friendly Russia at his back. An autocratic peace within Eurasia encourages violent meddling around its margins.</w:t>
      </w:r>
    </w:p>
    <w:p w14:paraId="67514B10" w14:textId="77777777" w:rsidR="000B5688" w:rsidRPr="00BA034F" w:rsidRDefault="000B5688" w:rsidP="000B5688">
      <w:pPr>
        <w:rPr>
          <w:sz w:val="16"/>
        </w:rPr>
      </w:pPr>
      <w:r w:rsidRPr="00BA034F">
        <w:rPr>
          <w:sz w:val="16"/>
        </w:rPr>
        <w:t>Autocratic relationships also weaken Western pressure on individual regimes: Russia now shields Pyongyang from sanctions, while Tehran and Moscow develop illicit trade networks beyond U.S. reach. These relationships divide U.S. attention by creating trouble in several places at once. Witness Washington’s agonizing debates over aid for Ukraine vs. support for Taiwan, over hammering the Houthis vs. husbanding missiles for a war with China. Perhaps most fundamentally, autocratic ties are shifting the military balance.</w:t>
      </w:r>
    </w:p>
    <w:p w14:paraId="34B98FA9" w14:textId="77777777" w:rsidR="000B5688" w:rsidRPr="00BA034F" w:rsidRDefault="000B5688" w:rsidP="000B5688">
      <w:pPr>
        <w:rPr>
          <w:sz w:val="16"/>
        </w:rPr>
      </w:pPr>
      <w:r w:rsidRPr="00BA034F">
        <w:rPr>
          <w:sz w:val="16"/>
        </w:rPr>
        <w:t>Beijing’s record-breaking buildup has long involved purchases of Russian planes, missiles and air defenses. And Sino-Russian defense cooperation is only getting deeper and more secretive as the two countries work together to build submarines, helicopters and other key capabilities.</w:t>
      </w:r>
    </w:p>
    <w:p w14:paraId="4DC920FB" w14:textId="77777777" w:rsidR="000B5688" w:rsidRPr="00BA034F" w:rsidRDefault="000B5688" w:rsidP="000B5688">
      <w:pPr>
        <w:rPr>
          <w:sz w:val="16"/>
        </w:rPr>
      </w:pPr>
      <w:r w:rsidRPr="00BA034F">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38032E2D" w14:textId="77777777" w:rsidR="000B5688" w:rsidRPr="00BA034F" w:rsidRDefault="000B5688" w:rsidP="000B5688">
      <w:pPr>
        <w:rPr>
          <w:sz w:val="16"/>
        </w:rPr>
      </w:pPr>
      <w:r w:rsidRPr="00BA034F">
        <w:rPr>
          <w:u w:val="single"/>
        </w:rPr>
        <w:t>If the</w:t>
      </w:r>
      <w:r w:rsidRPr="00BA034F">
        <w:rPr>
          <w:sz w:val="16"/>
        </w:rPr>
        <w:t xml:space="preserve"> </w:t>
      </w:r>
      <w:r w:rsidRPr="00B50688">
        <w:rPr>
          <w:rStyle w:val="Emphasis"/>
        </w:rPr>
        <w:t>U</w:t>
      </w:r>
      <w:r w:rsidRPr="00BA034F">
        <w:rPr>
          <w:sz w:val="16"/>
        </w:rPr>
        <w:t xml:space="preserve">nited </w:t>
      </w:r>
      <w:r w:rsidRPr="00B50688">
        <w:rPr>
          <w:rStyle w:val="Emphasis"/>
        </w:rPr>
        <w:t>S</w:t>
      </w:r>
      <w:r w:rsidRPr="00BA034F">
        <w:rPr>
          <w:sz w:val="16"/>
        </w:rPr>
        <w:t xml:space="preserve">tates once </w:t>
      </w:r>
      <w:r w:rsidRPr="00BA034F">
        <w:rPr>
          <w:u w:val="single"/>
        </w:rPr>
        <w:t>served as the</w:t>
      </w:r>
      <w:r w:rsidRPr="00BA034F">
        <w:rPr>
          <w:sz w:val="16"/>
        </w:rPr>
        <w:t xml:space="preserve"> </w:t>
      </w:r>
      <w:r w:rsidRPr="00B50688">
        <w:rPr>
          <w:rStyle w:val="Emphasis"/>
        </w:rPr>
        <w:t>arsenal of democracy</w:t>
      </w:r>
      <w:r w:rsidRPr="00BA034F">
        <w:rPr>
          <w:sz w:val="16"/>
        </w:rPr>
        <w:t xml:space="preserve">, </w:t>
      </w:r>
      <w:r w:rsidRPr="00BA034F">
        <w:rPr>
          <w:u w:val="single"/>
        </w:rPr>
        <w:t>a</w:t>
      </w:r>
      <w:r w:rsidRPr="00BA034F">
        <w:rPr>
          <w:sz w:val="16"/>
        </w:rPr>
        <w:t xml:space="preserve"> modern-day </w:t>
      </w:r>
      <w:r w:rsidRPr="00BA034F">
        <w:rPr>
          <w:u w:val="single"/>
        </w:rPr>
        <w:t>arsenal of autocracy is</w:t>
      </w:r>
      <w:r w:rsidRPr="00BA034F">
        <w:rPr>
          <w:sz w:val="16"/>
        </w:rPr>
        <w:t xml:space="preserve"> </w:t>
      </w:r>
      <w:r w:rsidRPr="00B50688">
        <w:rPr>
          <w:rStyle w:val="Emphasis"/>
        </w:rPr>
        <w:t>now</w:t>
      </w:r>
      <w:r w:rsidRPr="00BA034F">
        <w:rPr>
          <w:sz w:val="16"/>
        </w:rPr>
        <w:t xml:space="preserve"> </w:t>
      </w:r>
      <w:r w:rsidRPr="00BA034F">
        <w:rPr>
          <w:u w:val="single"/>
        </w:rPr>
        <w:t>taking shape</w:t>
      </w:r>
      <w:r w:rsidRPr="00BA034F">
        <w:rPr>
          <w:sz w:val="16"/>
        </w:rPr>
        <w:t xml:space="preserve">. </w:t>
      </w:r>
      <w:r w:rsidRPr="00B50688">
        <w:rPr>
          <w:rStyle w:val="Emphasis"/>
        </w:rPr>
        <w:t>Russia</w:t>
      </w:r>
      <w:r w:rsidRPr="00BA034F">
        <w:rPr>
          <w:sz w:val="16"/>
        </w:rPr>
        <w:t xml:space="preserve">, </w:t>
      </w:r>
      <w:r w:rsidRPr="00B50688">
        <w:rPr>
          <w:rStyle w:val="Emphasis"/>
        </w:rPr>
        <w:t>Iran</w:t>
      </w:r>
      <w:r w:rsidRPr="00BA034F">
        <w:rPr>
          <w:sz w:val="16"/>
        </w:rPr>
        <w:t xml:space="preserve">, </w:t>
      </w:r>
      <w:r w:rsidRPr="00B50688">
        <w:rPr>
          <w:rStyle w:val="Emphasis"/>
        </w:rPr>
        <w:t>China</w:t>
      </w:r>
      <w:r w:rsidRPr="00BA034F">
        <w:rPr>
          <w:sz w:val="16"/>
        </w:rPr>
        <w:t xml:space="preserve"> </w:t>
      </w:r>
      <w:r w:rsidRPr="00BA034F">
        <w:rPr>
          <w:u w:val="single"/>
        </w:rPr>
        <w:t>and</w:t>
      </w:r>
      <w:r w:rsidRPr="00BA034F">
        <w:rPr>
          <w:sz w:val="16"/>
        </w:rPr>
        <w:t xml:space="preserve"> </w:t>
      </w:r>
      <w:r w:rsidRPr="00B50688">
        <w:rPr>
          <w:rStyle w:val="Emphasis"/>
        </w:rPr>
        <w:t>No</w:t>
      </w:r>
      <w:r w:rsidRPr="00BA034F">
        <w:rPr>
          <w:sz w:val="16"/>
        </w:rPr>
        <w:t xml:space="preserve">rth </w:t>
      </w:r>
      <w:r w:rsidRPr="00B50688">
        <w:rPr>
          <w:rStyle w:val="Emphasis"/>
        </w:rPr>
        <w:t>Ko</w:t>
      </w:r>
      <w:r w:rsidRPr="00BA034F">
        <w:rPr>
          <w:sz w:val="16"/>
        </w:rPr>
        <w:t xml:space="preserve">rea have already </w:t>
      </w:r>
      <w:r w:rsidRPr="00BA034F">
        <w:rPr>
          <w:u w:val="single"/>
        </w:rPr>
        <w:t>managed</w:t>
      </w:r>
      <w:r w:rsidRPr="00BA034F">
        <w:rPr>
          <w:sz w:val="16"/>
        </w:rPr>
        <w:t xml:space="preserve"> </w:t>
      </w:r>
      <w:r w:rsidRPr="00B50688">
        <w:rPr>
          <w:rStyle w:val="Emphasis"/>
        </w:rPr>
        <w:t>more</w:t>
      </w:r>
      <w:r w:rsidRPr="00BA034F">
        <w:rPr>
          <w:sz w:val="16"/>
        </w:rPr>
        <w:t xml:space="preserve"> defense-technological </w:t>
      </w:r>
      <w:r w:rsidRPr="00BA034F">
        <w:rPr>
          <w:u w:val="single"/>
        </w:rPr>
        <w:t>collaboration</w:t>
      </w:r>
      <w:r w:rsidRPr="00BA034F">
        <w:rPr>
          <w:sz w:val="16"/>
        </w:rPr>
        <w:t xml:space="preserve"> than the Axis powers of the World War II era ever did. Even if they never come together in a full-fledged military alliance, </w:t>
      </w:r>
      <w:r w:rsidRPr="00BA034F">
        <w:rPr>
          <w:u w:val="single"/>
        </w:rPr>
        <w:t xml:space="preserve">they </w:t>
      </w:r>
      <w:r w:rsidRPr="006148D2">
        <w:rPr>
          <w:highlight w:val="cyan"/>
          <w:u w:val="single"/>
        </w:rPr>
        <w:t>could</w:t>
      </w:r>
      <w:r w:rsidRPr="00BA034F">
        <w:rPr>
          <w:sz w:val="16"/>
        </w:rPr>
        <w:t xml:space="preserve"> </w:t>
      </w:r>
      <w:r w:rsidRPr="00B50688">
        <w:rPr>
          <w:rStyle w:val="Emphasis"/>
        </w:rPr>
        <w:t xml:space="preserve">still </w:t>
      </w:r>
      <w:r w:rsidRPr="00B50688">
        <w:rPr>
          <w:rStyle w:val="Emphasis"/>
          <w:highlight w:val="cyan"/>
        </w:rPr>
        <w:t>deepen</w:t>
      </w:r>
      <w:r w:rsidRPr="00BA034F">
        <w:rPr>
          <w:sz w:val="16"/>
        </w:rPr>
        <w:t xml:space="preserve"> their </w:t>
      </w:r>
      <w:r w:rsidRPr="00B50688">
        <w:rPr>
          <w:rStyle w:val="Emphasis"/>
          <w:highlight w:val="cyan"/>
        </w:rPr>
        <w:t>coop</w:t>
      </w:r>
      <w:r w:rsidRPr="00B50688">
        <w:rPr>
          <w:rStyle w:val="Emphasis"/>
        </w:rPr>
        <w:t>eration</w:t>
      </w:r>
      <w:r w:rsidRPr="00BA034F">
        <w:rPr>
          <w:sz w:val="16"/>
        </w:rPr>
        <w:t xml:space="preserve"> </w:t>
      </w:r>
      <w:r w:rsidRPr="00BA034F">
        <w:rPr>
          <w:u w:val="single"/>
        </w:rPr>
        <w:t>in dangerous ways</w:t>
      </w:r>
      <w:r w:rsidRPr="00BA034F">
        <w:rPr>
          <w:sz w:val="16"/>
        </w:rPr>
        <w:t>.</w:t>
      </w:r>
    </w:p>
    <w:p w14:paraId="6D0F4AE3" w14:textId="77777777" w:rsidR="000B5688" w:rsidRPr="00BA034F" w:rsidRDefault="000B5688" w:rsidP="000B5688">
      <w:pPr>
        <w:rPr>
          <w:sz w:val="16"/>
        </w:rPr>
      </w:pPr>
      <w:r w:rsidRPr="00BA034F">
        <w:rPr>
          <w:sz w:val="16"/>
        </w:rPr>
        <w:t xml:space="preserve">For example, they </w:t>
      </w:r>
      <w:r w:rsidRPr="00BA034F">
        <w:rPr>
          <w:u w:val="single"/>
        </w:rPr>
        <w:t xml:space="preserve">could collaborate </w:t>
      </w:r>
      <w:r w:rsidRPr="006148D2">
        <w:rPr>
          <w:highlight w:val="cyan"/>
          <w:u w:val="single"/>
        </w:rPr>
        <w:t>on</w:t>
      </w:r>
      <w:r w:rsidRPr="00BA034F">
        <w:rPr>
          <w:sz w:val="16"/>
        </w:rPr>
        <w:t xml:space="preserve"> </w:t>
      </w:r>
      <w:r w:rsidRPr="00B50688">
        <w:rPr>
          <w:rStyle w:val="Emphasis"/>
        </w:rPr>
        <w:t xml:space="preserve">more </w:t>
      </w:r>
      <w:r w:rsidRPr="00B50688">
        <w:rPr>
          <w:rStyle w:val="Emphasis"/>
          <w:highlight w:val="cyan"/>
        </w:rPr>
        <w:t>sensitive</w:t>
      </w:r>
      <w:r w:rsidRPr="006148D2">
        <w:rPr>
          <w:sz w:val="16"/>
          <w:highlight w:val="cyan"/>
        </w:rPr>
        <w:t xml:space="preserve"> </w:t>
      </w:r>
      <w:r w:rsidRPr="006148D2">
        <w:rPr>
          <w:highlight w:val="cyan"/>
          <w:u w:val="single"/>
        </w:rPr>
        <w:t>projects</w:t>
      </w:r>
      <w:r w:rsidRPr="00BA034F">
        <w:rPr>
          <w:sz w:val="16"/>
        </w:rPr>
        <w:t xml:space="preserve">: Russia could </w:t>
      </w:r>
      <w:r w:rsidRPr="00BA034F">
        <w:rPr>
          <w:u w:val="single"/>
        </w:rPr>
        <w:t>support</w:t>
      </w:r>
      <w:r w:rsidRPr="00BA034F">
        <w:rPr>
          <w:sz w:val="16"/>
        </w:rPr>
        <w:t xml:space="preserve"> North Korea’s rapidly improving </w:t>
      </w:r>
      <w:r w:rsidRPr="00B50688">
        <w:rPr>
          <w:rStyle w:val="Emphasis"/>
        </w:rPr>
        <w:t>nuclear</w:t>
      </w:r>
      <w:r w:rsidRPr="00BA034F">
        <w:rPr>
          <w:sz w:val="16"/>
        </w:rPr>
        <w:t xml:space="preserve"> </w:t>
      </w:r>
      <w:r w:rsidRPr="00BA034F">
        <w:rPr>
          <w:u w:val="single"/>
        </w:rPr>
        <w:t>program or</w:t>
      </w:r>
      <w:r w:rsidRPr="00BA034F">
        <w:rPr>
          <w:sz w:val="16"/>
        </w:rPr>
        <w:t xml:space="preserve"> give Beijing its most </w:t>
      </w:r>
      <w:r w:rsidRPr="00B50688">
        <w:rPr>
          <w:rStyle w:val="Emphasis"/>
        </w:rPr>
        <w:t>advanced submarine</w:t>
      </w:r>
      <w:r w:rsidRPr="00BA034F">
        <w:rPr>
          <w:sz w:val="16"/>
        </w:rPr>
        <w:t xml:space="preserve">-quieting </w:t>
      </w:r>
      <w:r w:rsidRPr="00B50688">
        <w:rPr>
          <w:rStyle w:val="Emphasis"/>
        </w:rPr>
        <w:t>tech</w:t>
      </w:r>
      <w:r w:rsidRPr="00BA034F">
        <w:rPr>
          <w:sz w:val="16"/>
        </w:rPr>
        <w:t xml:space="preserve">nology. Putin could give the Houthis anti-ship </w:t>
      </w:r>
      <w:r w:rsidRPr="00BA034F">
        <w:rPr>
          <w:sz w:val="16"/>
        </w:rPr>
        <w:lastRenderedPageBreak/>
        <w:t xml:space="preserve">cruise missiles to make their attacks more lethal. Russia and China could </w:t>
      </w:r>
      <w:r w:rsidRPr="00BA034F">
        <w:rPr>
          <w:u w:val="single"/>
        </w:rPr>
        <w:t>swap insights on how to</w:t>
      </w:r>
      <w:r w:rsidRPr="00BA034F">
        <w:rPr>
          <w:sz w:val="16"/>
        </w:rPr>
        <w:t xml:space="preserve"> </w:t>
      </w:r>
      <w:r w:rsidRPr="00B50688">
        <w:rPr>
          <w:rStyle w:val="Emphasis"/>
        </w:rPr>
        <w:t>use nuclear threats</w:t>
      </w:r>
      <w:r w:rsidRPr="00BA034F">
        <w:rPr>
          <w:sz w:val="16"/>
        </w:rPr>
        <w:t xml:space="preserve"> to keep the United States from interfering </w:t>
      </w:r>
      <w:r w:rsidRPr="00BA034F">
        <w:rPr>
          <w:u w:val="single"/>
        </w:rPr>
        <w:t>as they</w:t>
      </w:r>
      <w:r w:rsidRPr="00BA034F">
        <w:rPr>
          <w:sz w:val="16"/>
        </w:rPr>
        <w:t xml:space="preserve"> </w:t>
      </w:r>
      <w:r w:rsidRPr="00B50688">
        <w:rPr>
          <w:rStyle w:val="Emphasis"/>
        </w:rPr>
        <w:t>coerce</w:t>
      </w:r>
      <w:r w:rsidRPr="00BA034F">
        <w:rPr>
          <w:sz w:val="16"/>
        </w:rPr>
        <w:t xml:space="preserve"> </w:t>
      </w:r>
      <w:r w:rsidRPr="00BA034F">
        <w:rPr>
          <w:u w:val="single"/>
        </w:rPr>
        <w:t>or</w:t>
      </w:r>
      <w:r w:rsidRPr="00BA034F">
        <w:rPr>
          <w:sz w:val="16"/>
        </w:rPr>
        <w:t xml:space="preserve"> </w:t>
      </w:r>
      <w:r w:rsidRPr="00B50688">
        <w:rPr>
          <w:rStyle w:val="Emphasis"/>
        </w:rPr>
        <w:t>attack</w:t>
      </w:r>
      <w:r w:rsidRPr="00BA034F">
        <w:rPr>
          <w:sz w:val="16"/>
        </w:rPr>
        <w:t xml:space="preserve"> </w:t>
      </w:r>
      <w:r w:rsidRPr="00BA034F">
        <w:rPr>
          <w:u w:val="single"/>
        </w:rPr>
        <w:t>their neighbors</w:t>
      </w:r>
      <w:r w:rsidRPr="00BA034F">
        <w:rPr>
          <w:sz w:val="16"/>
        </w:rPr>
        <w:t xml:space="preserve"> — precisely what Putin has done in Ukraine. Or perhaps </w:t>
      </w:r>
      <w:r w:rsidRPr="00BA034F">
        <w:rPr>
          <w:u w:val="single"/>
        </w:rPr>
        <w:t>these countries could find</w:t>
      </w:r>
      <w:r w:rsidRPr="00BA034F">
        <w:rPr>
          <w:sz w:val="16"/>
        </w:rPr>
        <w:t xml:space="preserve"> more </w:t>
      </w:r>
      <w:r w:rsidRPr="00B50688">
        <w:rPr>
          <w:rStyle w:val="Emphasis"/>
        </w:rPr>
        <w:t>dramatic ways</w:t>
      </w:r>
      <w:r w:rsidRPr="00BA034F">
        <w:rPr>
          <w:sz w:val="16"/>
        </w:rPr>
        <w:t xml:space="preserve"> </w:t>
      </w:r>
      <w:r w:rsidRPr="00BA034F">
        <w:rPr>
          <w:u w:val="single"/>
        </w:rPr>
        <w:t>to cooperate in crisis or conflict</w:t>
      </w:r>
      <w:r w:rsidRPr="00BA034F">
        <w:rPr>
          <w:sz w:val="16"/>
        </w:rPr>
        <w:t>.</w:t>
      </w:r>
    </w:p>
    <w:p w14:paraId="7EB8DECC" w14:textId="77777777" w:rsidR="000B5688" w:rsidRPr="00BA034F" w:rsidRDefault="000B5688" w:rsidP="000B5688">
      <w:pPr>
        <w:rPr>
          <w:sz w:val="16"/>
        </w:rPr>
      </w:pPr>
      <w:r w:rsidRPr="00BA034F">
        <w:rPr>
          <w:sz w:val="16"/>
        </w:rPr>
        <w:t>China and Russia are already conducting military drills in potential conflict zones from the Baltic Sea to the Western Pacific, signaling that one illiberal power won’t sit on the sidelines as Washington fights another. Russia could aid China in a future conflict against the United States by conducting cyberattacks that make it harder for America to mobilize. Or Putin could menace Europe by posturing his forces there while the Pentagon is preoccupied with a crisis in Asia. If any of this seems unlikely, just remember that Western observers have repeatedly been surprised, even shocked, by how far these relationships have already come.</w:t>
      </w:r>
    </w:p>
    <w:p w14:paraId="15482D86" w14:textId="77777777" w:rsidR="000B5688" w:rsidRPr="00BA034F" w:rsidRDefault="000B5688" w:rsidP="000B5688">
      <w:pPr>
        <w:rPr>
          <w:sz w:val="16"/>
        </w:rPr>
      </w:pPr>
      <w:r w:rsidRPr="00BA034F">
        <w:rPr>
          <w:sz w:val="16"/>
        </w:rPr>
        <w:t xml:space="preserve">Meanwhile, </w:t>
      </w:r>
      <w:r w:rsidRPr="00BA034F">
        <w:rPr>
          <w:u w:val="single"/>
        </w:rPr>
        <w:t>closer ties among</w:t>
      </w:r>
      <w:r w:rsidRPr="00BA034F">
        <w:rPr>
          <w:sz w:val="16"/>
        </w:rPr>
        <w:t xml:space="preserve"> </w:t>
      </w:r>
      <w:r w:rsidRPr="00B50688">
        <w:rPr>
          <w:rStyle w:val="Emphasis"/>
        </w:rPr>
        <w:t>U.S. adversaries</w:t>
      </w:r>
      <w:r w:rsidRPr="00BA034F">
        <w:rPr>
          <w:sz w:val="16"/>
        </w:rPr>
        <w:t xml:space="preserve"> </w:t>
      </w:r>
      <w:r w:rsidRPr="006148D2">
        <w:rPr>
          <w:highlight w:val="cyan"/>
          <w:u w:val="single"/>
        </w:rPr>
        <w:t>raise</w:t>
      </w:r>
      <w:r w:rsidRPr="00BA034F">
        <w:rPr>
          <w:u w:val="single"/>
        </w:rPr>
        <w:t xml:space="preserve"> the </w:t>
      </w:r>
      <w:r w:rsidRPr="006148D2">
        <w:rPr>
          <w:highlight w:val="cyan"/>
          <w:u w:val="single"/>
        </w:rPr>
        <w:t>odds</w:t>
      </w:r>
      <w:r w:rsidRPr="00BA034F">
        <w:rPr>
          <w:u w:val="single"/>
        </w:rPr>
        <w:t xml:space="preserve"> that a </w:t>
      </w:r>
      <w:r w:rsidRPr="006148D2">
        <w:rPr>
          <w:highlight w:val="cyan"/>
          <w:u w:val="single"/>
        </w:rPr>
        <w:t>war</w:t>
      </w:r>
      <w:r w:rsidRPr="00BA034F">
        <w:rPr>
          <w:u w:val="single"/>
        </w:rPr>
        <w:t xml:space="preserve"> that starts </w:t>
      </w:r>
      <w:r w:rsidRPr="006148D2">
        <w:rPr>
          <w:highlight w:val="cyan"/>
          <w:u w:val="single"/>
        </w:rPr>
        <w:t>in one place</w:t>
      </w:r>
      <w:r w:rsidRPr="00BA034F">
        <w:rPr>
          <w:u w:val="single"/>
        </w:rPr>
        <w:t xml:space="preserve"> will</w:t>
      </w:r>
      <w:r w:rsidRPr="00BA034F">
        <w:rPr>
          <w:sz w:val="16"/>
        </w:rPr>
        <w:t xml:space="preserve"> </w:t>
      </w:r>
      <w:r w:rsidRPr="00B50688">
        <w:rPr>
          <w:rStyle w:val="Emphasis"/>
          <w:highlight w:val="cyan"/>
        </w:rPr>
        <w:t>spill into others</w:t>
      </w:r>
      <w:r w:rsidRPr="00B50688">
        <w:rPr>
          <w:rStyle w:val="Emphasis"/>
        </w:rPr>
        <w:t>.</w:t>
      </w:r>
      <w:r w:rsidRPr="00BA034F">
        <w:rPr>
          <w:sz w:val="16"/>
        </w:rPr>
        <w:t xml:space="preserve"> Recall that </w:t>
      </w:r>
      <w:r w:rsidRPr="00B50688">
        <w:rPr>
          <w:rStyle w:val="Emphasis"/>
        </w:rPr>
        <w:t>World War II</w:t>
      </w:r>
      <w:r w:rsidRPr="00BA034F">
        <w:rPr>
          <w:sz w:val="16"/>
        </w:rPr>
        <w:t xml:space="preserve"> </w:t>
      </w:r>
      <w:r w:rsidRPr="00BA034F">
        <w:rPr>
          <w:u w:val="single"/>
        </w:rPr>
        <w:t>began not as a</w:t>
      </w:r>
      <w:r w:rsidRPr="00BA034F">
        <w:rPr>
          <w:sz w:val="16"/>
        </w:rPr>
        <w:t xml:space="preserve"> </w:t>
      </w:r>
      <w:r w:rsidRPr="00B50688">
        <w:rPr>
          <w:rStyle w:val="Emphasis"/>
        </w:rPr>
        <w:t>global</w:t>
      </w:r>
      <w:r w:rsidRPr="00BA034F">
        <w:rPr>
          <w:sz w:val="16"/>
        </w:rPr>
        <w:t xml:space="preserve"> </w:t>
      </w:r>
      <w:r w:rsidRPr="00BA034F">
        <w:rPr>
          <w:u w:val="single"/>
        </w:rPr>
        <w:t>conflict but as a set of</w:t>
      </w:r>
      <w:r w:rsidRPr="00BA034F">
        <w:rPr>
          <w:sz w:val="16"/>
        </w:rPr>
        <w:t xml:space="preserve"> </w:t>
      </w:r>
      <w:r w:rsidRPr="00B50688">
        <w:rPr>
          <w:rStyle w:val="Emphasis"/>
          <w:highlight w:val="cyan"/>
        </w:rPr>
        <w:t>regional crises</w:t>
      </w:r>
      <w:r w:rsidRPr="00BA034F">
        <w:rPr>
          <w:sz w:val="16"/>
        </w:rPr>
        <w:t xml:space="preserve"> </w:t>
      </w:r>
      <w:r w:rsidRPr="00BA034F">
        <w:rPr>
          <w:u w:val="single"/>
        </w:rPr>
        <w:t xml:space="preserve">that gradually </w:t>
      </w:r>
      <w:r w:rsidRPr="006148D2">
        <w:rPr>
          <w:highlight w:val="cyan"/>
          <w:u w:val="single"/>
        </w:rPr>
        <w:t>intensified and became inseparable</w:t>
      </w:r>
      <w:r w:rsidRPr="00BA034F">
        <w:rPr>
          <w:u w:val="single"/>
        </w:rPr>
        <w:t xml:space="preserve"> — just as</w:t>
      </w:r>
      <w:r w:rsidRPr="00BA034F">
        <w:rPr>
          <w:sz w:val="16"/>
        </w:rPr>
        <w:t xml:space="preserve"> the United States’ </w:t>
      </w:r>
      <w:r w:rsidRPr="00BA034F">
        <w:rPr>
          <w:u w:val="single"/>
        </w:rPr>
        <w:t>Eurasian crises are becoming</w:t>
      </w:r>
      <w:r w:rsidRPr="00BA034F">
        <w:rPr>
          <w:sz w:val="16"/>
        </w:rPr>
        <w:t xml:space="preserve"> </w:t>
      </w:r>
      <w:r w:rsidRPr="00B50688">
        <w:rPr>
          <w:rStyle w:val="Emphasis"/>
        </w:rPr>
        <w:t>sharper</w:t>
      </w:r>
      <w:r w:rsidRPr="00BA034F">
        <w:rPr>
          <w:sz w:val="16"/>
        </w:rPr>
        <w:t xml:space="preserve">, </w:t>
      </w:r>
      <w:r w:rsidRPr="00BA034F">
        <w:rPr>
          <w:u w:val="single"/>
        </w:rPr>
        <w:t>and</w:t>
      </w:r>
      <w:r w:rsidRPr="00BA034F">
        <w:rPr>
          <w:sz w:val="16"/>
        </w:rPr>
        <w:t xml:space="preserve"> </w:t>
      </w:r>
      <w:r w:rsidRPr="00B50688">
        <w:rPr>
          <w:rStyle w:val="Emphasis"/>
        </w:rPr>
        <w:t>more interwoven</w:t>
      </w:r>
      <w:r w:rsidRPr="00BA034F">
        <w:rPr>
          <w:sz w:val="16"/>
        </w:rPr>
        <w:t xml:space="preserve">, </w:t>
      </w:r>
      <w:r w:rsidRPr="00BA034F">
        <w:rPr>
          <w:u w:val="single"/>
        </w:rPr>
        <w:t>today</w:t>
      </w:r>
      <w:r w:rsidRPr="00BA034F">
        <w:rPr>
          <w:sz w:val="16"/>
        </w:rPr>
        <w:t>.</w:t>
      </w:r>
    </w:p>
    <w:p w14:paraId="0D073970" w14:textId="77777777" w:rsidR="000B5688" w:rsidRPr="00BA034F" w:rsidRDefault="000B5688" w:rsidP="000B5688">
      <w:pPr>
        <w:rPr>
          <w:sz w:val="16"/>
        </w:rPr>
      </w:pPr>
      <w:r w:rsidRPr="00BA034F">
        <w:rPr>
          <w:sz w:val="16"/>
        </w:rPr>
        <w:t xml:space="preserve">The </w:t>
      </w:r>
      <w:r w:rsidRPr="00B50688">
        <w:rPr>
          <w:rStyle w:val="Emphasis"/>
          <w:highlight w:val="cyan"/>
        </w:rPr>
        <w:t>U</w:t>
      </w:r>
      <w:r w:rsidRPr="00BA034F">
        <w:rPr>
          <w:sz w:val="16"/>
        </w:rPr>
        <w:t xml:space="preserve">nited </w:t>
      </w:r>
      <w:r w:rsidRPr="00B50688">
        <w:rPr>
          <w:rStyle w:val="Emphasis"/>
          <w:highlight w:val="cyan"/>
        </w:rPr>
        <w:t>S</w:t>
      </w:r>
      <w:r w:rsidRPr="00BA034F">
        <w:rPr>
          <w:sz w:val="16"/>
        </w:rPr>
        <w:t xml:space="preserve">tates </w:t>
      </w:r>
      <w:r w:rsidRPr="00BA034F">
        <w:rPr>
          <w:u w:val="single"/>
        </w:rPr>
        <w:t>is</w:t>
      </w:r>
      <w:r w:rsidRPr="00BA034F">
        <w:rPr>
          <w:sz w:val="16"/>
        </w:rPr>
        <w:t xml:space="preserve"> still struggling </w:t>
      </w:r>
      <w:r w:rsidRPr="00BA034F">
        <w:rPr>
          <w:u w:val="single"/>
        </w:rPr>
        <w:t>to</w:t>
      </w:r>
      <w:r w:rsidRPr="00BA034F">
        <w:rPr>
          <w:sz w:val="16"/>
        </w:rPr>
        <w:t xml:space="preserve"> </w:t>
      </w:r>
      <w:r w:rsidRPr="00B50688">
        <w:rPr>
          <w:rStyle w:val="Emphasis"/>
        </w:rPr>
        <w:t>adapt</w:t>
      </w:r>
      <w:r w:rsidRPr="00BA034F">
        <w:rPr>
          <w:sz w:val="16"/>
        </w:rPr>
        <w:t xml:space="preserve"> </w:t>
      </w:r>
      <w:r w:rsidRPr="00BA034F">
        <w:rPr>
          <w:u w:val="single"/>
        </w:rPr>
        <w:t>to this situation</w:t>
      </w:r>
      <w:r w:rsidRPr="00BA034F">
        <w:t>.</w:t>
      </w:r>
      <w:r w:rsidRPr="00BA034F">
        <w:rPr>
          <w:sz w:val="16"/>
          <w:szCs w:val="16"/>
        </w:rPr>
        <w:t xml:space="preserve"> </w:t>
      </w:r>
      <w:r w:rsidRPr="00BA034F">
        <w:rPr>
          <w:sz w:val="16"/>
        </w:rPr>
        <w:t>Washington continues to see the world as being divided into separate regions. This assumption is dangerously outdated.</w:t>
      </w:r>
    </w:p>
    <w:p w14:paraId="6933234D" w14:textId="77777777" w:rsidR="000B5688" w:rsidRPr="00BA034F" w:rsidRDefault="000B5688" w:rsidP="000B5688">
      <w:pPr>
        <w:rPr>
          <w:sz w:val="16"/>
        </w:rPr>
      </w:pPr>
      <w:r w:rsidRPr="00BA034F">
        <w:rPr>
          <w:sz w:val="16"/>
        </w:rPr>
        <w:t xml:space="preserve">As the Eurasian axis coheres, </w:t>
      </w:r>
      <w:r w:rsidRPr="00BA034F">
        <w:rPr>
          <w:u w:val="single"/>
        </w:rPr>
        <w:t>individual crises take on</w:t>
      </w:r>
      <w:r w:rsidRPr="00BA034F">
        <w:rPr>
          <w:sz w:val="16"/>
        </w:rPr>
        <w:t xml:space="preserve"> </w:t>
      </w:r>
      <w:r w:rsidRPr="00BA034F">
        <w:rPr>
          <w:b/>
          <w:iCs/>
          <w:sz w:val="28"/>
          <w:u w:val="single"/>
          <w:bdr w:val="single" w:sz="8" w:space="0" w:color="auto"/>
        </w:rPr>
        <w:t>global</w:t>
      </w:r>
      <w:r w:rsidRPr="00BA034F">
        <w:rPr>
          <w:sz w:val="16"/>
        </w:rPr>
        <w:t xml:space="preserve"> </w:t>
      </w:r>
      <w:r w:rsidRPr="00BA034F">
        <w:rPr>
          <w:u w:val="single"/>
        </w:rPr>
        <w:t>meaning</w:t>
      </w:r>
      <w:r w:rsidRPr="00BA034F">
        <w:rPr>
          <w:sz w:val="16"/>
        </w:rPr>
        <w:t xml:space="preserve">. </w:t>
      </w:r>
      <w:r w:rsidRPr="00BA034F">
        <w:rPr>
          <w:u w:val="single"/>
        </w:rPr>
        <w:t>It might be fashionable to talk about</w:t>
      </w:r>
      <w:r w:rsidRPr="00BA034F">
        <w:rPr>
          <w:sz w:val="16"/>
        </w:rPr>
        <w:t xml:space="preserve"> </w:t>
      </w:r>
      <w:r w:rsidRPr="00B50688">
        <w:rPr>
          <w:rStyle w:val="Emphasis"/>
          <w:highlight w:val="cyan"/>
        </w:rPr>
        <w:t>pivoting</w:t>
      </w:r>
      <w:r w:rsidRPr="00B50688">
        <w:rPr>
          <w:rStyle w:val="Emphasis"/>
        </w:rPr>
        <w:t xml:space="preserve"> away</w:t>
      </w:r>
      <w:r w:rsidRPr="00BA034F">
        <w:rPr>
          <w:sz w:val="16"/>
        </w:rPr>
        <w:t xml:space="preserve"> from Europe to focus on China. </w:t>
      </w:r>
      <w:r w:rsidRPr="00BA034F">
        <w:rPr>
          <w:u w:val="single"/>
        </w:rPr>
        <w:t>But</w:t>
      </w:r>
      <w:r w:rsidRPr="00BA034F">
        <w:rPr>
          <w:sz w:val="16"/>
        </w:rPr>
        <w:t xml:space="preserve"> one reason it would be so damaging if America abandons Ukraine, and Russia defeats it, is that </w:t>
      </w:r>
      <w:r w:rsidRPr="00BA034F">
        <w:rPr>
          <w:u w:val="single"/>
        </w:rPr>
        <w:t xml:space="preserve">this </w:t>
      </w:r>
      <w:r w:rsidRPr="006148D2">
        <w:rPr>
          <w:highlight w:val="cyan"/>
          <w:u w:val="single"/>
        </w:rPr>
        <w:t>would be a</w:t>
      </w:r>
      <w:r w:rsidRPr="006148D2">
        <w:rPr>
          <w:sz w:val="16"/>
          <w:highlight w:val="cyan"/>
        </w:rPr>
        <w:t xml:space="preserve"> </w:t>
      </w:r>
      <w:r w:rsidRPr="00B50688">
        <w:rPr>
          <w:rStyle w:val="Emphasis"/>
          <w:highlight w:val="cyan"/>
        </w:rPr>
        <w:t>victory</w:t>
      </w:r>
      <w:r w:rsidRPr="006148D2">
        <w:rPr>
          <w:sz w:val="16"/>
          <w:highlight w:val="cyan"/>
        </w:rPr>
        <w:t xml:space="preserve"> </w:t>
      </w:r>
      <w:r w:rsidRPr="006148D2">
        <w:rPr>
          <w:highlight w:val="cyan"/>
          <w:u w:val="single"/>
        </w:rPr>
        <w:t>for the</w:t>
      </w:r>
      <w:r w:rsidRPr="00BA034F">
        <w:rPr>
          <w:sz w:val="16"/>
        </w:rPr>
        <w:t xml:space="preserve"> larger </w:t>
      </w:r>
      <w:r w:rsidRPr="00B50688">
        <w:rPr>
          <w:rStyle w:val="Emphasis"/>
          <w:highlight w:val="cyan"/>
        </w:rPr>
        <w:t>autocratic coalition</w:t>
      </w:r>
      <w:r w:rsidRPr="00BA034F">
        <w:rPr>
          <w:sz w:val="16"/>
        </w:rPr>
        <w:t xml:space="preserve"> </w:t>
      </w:r>
      <w:r w:rsidRPr="00BA034F">
        <w:rPr>
          <w:u w:val="single"/>
        </w:rPr>
        <w:t>in its showdown with the democratic world</w:t>
      </w:r>
      <w:r w:rsidRPr="00BA034F">
        <w:rPr>
          <w:sz w:val="16"/>
        </w:rPr>
        <w:t>.</w:t>
      </w:r>
    </w:p>
    <w:p w14:paraId="69DE21DA" w14:textId="77777777" w:rsidR="000B5688" w:rsidRDefault="000B5688" w:rsidP="000B5688"/>
    <w:p w14:paraId="09C5A315" w14:textId="77777777" w:rsidR="000B5688" w:rsidRPr="00A46AA5" w:rsidRDefault="000B5688" w:rsidP="000B5688">
      <w:pPr>
        <w:rPr>
          <w:sz w:val="16"/>
        </w:rPr>
      </w:pPr>
    </w:p>
    <w:p w14:paraId="500F1989" w14:textId="77777777" w:rsidR="000B5688" w:rsidRDefault="000B5688" w:rsidP="000B5688">
      <w:pPr>
        <w:pStyle w:val="Heading2"/>
      </w:pPr>
      <w:r>
        <w:lastRenderedPageBreak/>
        <w:t>Adv---Debt</w:t>
      </w:r>
    </w:p>
    <w:p w14:paraId="1617791C" w14:textId="77777777" w:rsidR="000B5688" w:rsidRDefault="000B5688" w:rsidP="000B5688">
      <w:pPr>
        <w:pStyle w:val="Heading2"/>
      </w:pPr>
      <w:r>
        <w:lastRenderedPageBreak/>
        <w:t>T---Subsets</w:t>
      </w:r>
    </w:p>
    <w:p w14:paraId="1D8DF0FB" w14:textId="77777777" w:rsidR="000B5688" w:rsidRDefault="000B5688" w:rsidP="000B5688">
      <w:pPr>
        <w:pStyle w:val="Heading3"/>
      </w:pPr>
      <w:r>
        <w:lastRenderedPageBreak/>
        <w:t>T Subsets---2AC</w:t>
      </w:r>
    </w:p>
    <w:p w14:paraId="69627D6F" w14:textId="77777777" w:rsidR="000B5688" w:rsidRDefault="000B5688" w:rsidP="000B5688">
      <w:pPr>
        <w:pStyle w:val="Heading4"/>
        <w:jc w:val="both"/>
      </w:pPr>
      <w:r>
        <w:t xml:space="preserve">‘Workers’ </w:t>
      </w:r>
      <w:r>
        <w:rPr>
          <w:u w:val="single"/>
        </w:rPr>
        <w:t>only</w:t>
      </w:r>
      <w:r>
        <w:t xml:space="preserve"> refers to more than one worker.</w:t>
      </w:r>
    </w:p>
    <w:p w14:paraId="02730AA2" w14:textId="77777777" w:rsidR="000B5688" w:rsidRPr="00EA3EF0" w:rsidRDefault="000B5688" w:rsidP="000B5688">
      <w:r w:rsidRPr="00EA3EF0">
        <w:rPr>
          <w:rStyle w:val="Style13ptBold"/>
        </w:rPr>
        <w:t>Collins Dictionary ND</w:t>
      </w:r>
      <w:r>
        <w:t xml:space="preserve"> [Collins Dictionary, "WORKER definition in American English," https://www.collinsdictionary.com/us/dictionary/english/worker]</w:t>
      </w:r>
    </w:p>
    <w:p w14:paraId="126B8D45" w14:textId="77777777" w:rsidR="000B5688" w:rsidRPr="00E43CFC" w:rsidRDefault="000B5688" w:rsidP="000B5688">
      <w:r w:rsidRPr="00EA3EF0">
        <w:rPr>
          <w:rStyle w:val="Emphasis"/>
          <w:highlight w:val="cyan"/>
        </w:rPr>
        <w:t>countable noun</w:t>
      </w:r>
    </w:p>
    <w:p w14:paraId="43174E2F" w14:textId="77777777" w:rsidR="000B5688" w:rsidRDefault="000B5688" w:rsidP="000B5688">
      <w:r w:rsidRPr="00EA3EF0">
        <w:rPr>
          <w:rStyle w:val="Emphasis"/>
          <w:highlight w:val="cyan"/>
        </w:rPr>
        <w:t>Workers are people who are employed in industry</w:t>
      </w:r>
      <w:r w:rsidRPr="00E43CFC">
        <w:t xml:space="preserve"> or business and who are not managers.</w:t>
      </w:r>
    </w:p>
    <w:p w14:paraId="701F41CE" w14:textId="77777777" w:rsidR="000B5688" w:rsidRPr="00085EA0" w:rsidRDefault="000B5688" w:rsidP="000B5688">
      <w:pPr>
        <w:pStyle w:val="Heading4"/>
      </w:pPr>
      <w:r>
        <w:t xml:space="preserve">That’s the </w:t>
      </w:r>
      <w:r>
        <w:rPr>
          <w:u w:val="single"/>
        </w:rPr>
        <w:t>tie-breaker</w:t>
      </w:r>
      <w:r>
        <w:t>.</w:t>
      </w:r>
    </w:p>
    <w:p w14:paraId="7A2C68C7" w14:textId="77777777" w:rsidR="000B5688" w:rsidRPr="0084138E" w:rsidRDefault="000B5688" w:rsidP="000B5688">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4BC9EB2" w14:textId="77777777" w:rsidR="000B5688" w:rsidRPr="0084138E" w:rsidRDefault="000B5688" w:rsidP="000B5688">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2320C4A5" w14:textId="77777777" w:rsidR="000B5688" w:rsidRPr="0084138E" w:rsidRDefault="000B5688" w:rsidP="000B5688">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3B24A756" w14:textId="77777777" w:rsidR="000B5688" w:rsidRPr="0084138E" w:rsidRDefault="000B5688" w:rsidP="000B5688">
      <w:pPr>
        <w:ind w:left="720" w:firstLine="720"/>
        <w:rPr>
          <w:sz w:val="16"/>
        </w:rPr>
      </w:pPr>
      <w:r w:rsidRPr="0084138E">
        <w:rPr>
          <w:sz w:val="16"/>
        </w:rPr>
        <w:t>Chief Justice John Marshall,</w:t>
      </w:r>
    </w:p>
    <w:p w14:paraId="08346D54" w14:textId="77777777" w:rsidR="000B5688" w:rsidRPr="0084138E" w:rsidRDefault="000B5688" w:rsidP="000B5688">
      <w:pPr>
        <w:ind w:left="720" w:firstLine="720"/>
        <w:rPr>
          <w:sz w:val="16"/>
        </w:rPr>
      </w:pPr>
      <w:r w:rsidRPr="0084138E">
        <w:rPr>
          <w:sz w:val="16"/>
        </w:rPr>
        <w:t>Gibbons v. Ogden, 22 U.S. (9 Wheat.) 1, 71 (1824).</w:t>
      </w:r>
    </w:p>
    <w:p w14:paraId="5E52F63F" w14:textId="77777777" w:rsidR="000B5688" w:rsidRPr="0084138E" w:rsidRDefault="000B5688" w:rsidP="000B5688">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FBDBAB6" w14:textId="77777777" w:rsidR="000B5688" w:rsidRPr="000E3886" w:rsidRDefault="000B5688" w:rsidP="000B5688">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1CB09A35" w14:textId="77777777" w:rsidR="000B5688" w:rsidRDefault="000B5688" w:rsidP="000B5688">
      <w:pPr>
        <w:pStyle w:val="Heading2"/>
      </w:pPr>
      <w:r>
        <w:lastRenderedPageBreak/>
        <w:t>CP---Adv</w:t>
      </w:r>
    </w:p>
    <w:p w14:paraId="518C07E5" w14:textId="77777777" w:rsidR="000B5688" w:rsidRDefault="000B5688" w:rsidP="000B5688">
      <w:pPr>
        <w:pStyle w:val="Heading3"/>
      </w:pPr>
      <w:r>
        <w:lastRenderedPageBreak/>
        <w:t>Unions Key---2AC</w:t>
      </w:r>
    </w:p>
    <w:p w14:paraId="0417CD1D" w14:textId="77777777" w:rsidR="000B5688" w:rsidRPr="00826F19" w:rsidRDefault="000B5688" w:rsidP="000B5688">
      <w:pPr>
        <w:pStyle w:val="Heading4"/>
      </w:pPr>
      <w:r>
        <w:t>Collective bargaining is key:</w:t>
      </w:r>
    </w:p>
    <w:p w14:paraId="20247ABF" w14:textId="77777777" w:rsidR="000B5688" w:rsidRDefault="000B5688" w:rsidP="000B5688">
      <w:pPr>
        <w:pStyle w:val="Heading4"/>
      </w:pPr>
      <w:r>
        <w:t xml:space="preserve">1. </w:t>
      </w:r>
      <w:r w:rsidRPr="00250E23">
        <w:rPr>
          <w:u w:val="single"/>
        </w:rPr>
        <w:t>EFFICIENCY</w:t>
      </w:r>
      <w:r>
        <w:t>.</w:t>
      </w:r>
    </w:p>
    <w:p w14:paraId="3285C77B" w14:textId="77777777" w:rsidR="000B5688" w:rsidRPr="00A0030E" w:rsidRDefault="000B5688" w:rsidP="000B5688">
      <w:pPr>
        <w:pStyle w:val="Heading4"/>
      </w:pPr>
      <w:r>
        <w:t xml:space="preserve">Only </w:t>
      </w:r>
      <w:r>
        <w:rPr>
          <w:u w:val="single"/>
        </w:rPr>
        <w:t>bargaining</w:t>
      </w:r>
      <w:r>
        <w:t xml:space="preserve"> checks </w:t>
      </w:r>
      <w:r>
        <w:rPr>
          <w:u w:val="single"/>
        </w:rPr>
        <w:t>burdensome</w:t>
      </w:r>
      <w:r>
        <w:t xml:space="preserve"> disciplinary structures, preventing </w:t>
      </w:r>
      <w:r>
        <w:rPr>
          <w:u w:val="single"/>
        </w:rPr>
        <w:t>worker-employee</w:t>
      </w:r>
      <w:r>
        <w:t xml:space="preserve"> conflicts that </w:t>
      </w:r>
      <w:r>
        <w:rPr>
          <w:u w:val="single"/>
        </w:rPr>
        <w:t>halt</w:t>
      </w:r>
      <w:r>
        <w:t xml:space="preserve"> productivity. That’s Handler.</w:t>
      </w:r>
    </w:p>
    <w:p w14:paraId="51428835" w14:textId="77777777" w:rsidR="000B5688" w:rsidRDefault="000B5688" w:rsidP="000B5688">
      <w:r>
        <w:t>&lt;&lt;FOR REFERENCE&gt;&gt;</w:t>
      </w:r>
    </w:p>
    <w:p w14:paraId="007040E2" w14:textId="77777777" w:rsidR="000B5688" w:rsidRPr="00A0030E" w:rsidRDefault="000B5688" w:rsidP="000B5688">
      <w:pPr>
        <w:rPr>
          <w:sz w:val="16"/>
          <w:szCs w:val="20"/>
        </w:rPr>
      </w:pPr>
      <w:r w:rsidRPr="00A0030E">
        <w:rPr>
          <w:sz w:val="16"/>
          <w:szCs w:val="20"/>
        </w:rPr>
        <w:t>1. Check on Structural Deregulation</w:t>
      </w:r>
    </w:p>
    <w:p w14:paraId="6D75D998" w14:textId="77777777" w:rsidR="000B5688" w:rsidRPr="00A0030E" w:rsidRDefault="000B5688" w:rsidP="000B5688">
      <w:pPr>
        <w:rPr>
          <w:sz w:val="16"/>
          <w:szCs w:val="20"/>
        </w:rPr>
      </w:pPr>
      <w:bookmarkStart w:id="3" w:name="_Hlk205560065"/>
      <w:r w:rsidRPr="00A0030E">
        <w:rPr>
          <w:sz w:val="16"/>
          <w:szCs w:val="20"/>
        </w:rPr>
        <w:t xml:space="preserve">A </w:t>
      </w:r>
      <w:r w:rsidRPr="00A0030E">
        <w:rPr>
          <w:rStyle w:val="StyleUnderline"/>
          <w:sz w:val="20"/>
          <w:szCs w:val="20"/>
        </w:rPr>
        <w:t xml:space="preserve">major method of </w:t>
      </w:r>
      <w:r w:rsidRPr="00A0030E">
        <w:rPr>
          <w:rStyle w:val="Emphasis"/>
          <w:sz w:val="20"/>
          <w:szCs w:val="20"/>
        </w:rPr>
        <w:t>undermining reg</w:t>
      </w:r>
      <w:r w:rsidRPr="00A0030E">
        <w:rPr>
          <w:rStyle w:val="StyleUnderline"/>
          <w:sz w:val="20"/>
          <w:szCs w:val="20"/>
        </w:rPr>
        <w:t xml:space="preserve">ulatory effectiveness is to </w:t>
      </w:r>
      <w:r w:rsidRPr="00A0030E">
        <w:rPr>
          <w:rStyle w:val="Emphasis"/>
          <w:sz w:val="20"/>
          <w:szCs w:val="20"/>
          <w:highlight w:val="lightGray"/>
        </w:rPr>
        <w:t>defund</w:t>
      </w:r>
      <w:r w:rsidRPr="00A0030E">
        <w:rPr>
          <w:rStyle w:val="StyleUnderline"/>
          <w:sz w:val="20"/>
          <w:szCs w:val="20"/>
          <w:highlight w:val="lightGray"/>
        </w:rPr>
        <w:t xml:space="preserve"> agencies,</w:t>
      </w:r>
      <w:r w:rsidRPr="00A0030E">
        <w:rPr>
          <w:rStyle w:val="StyleUnderline"/>
          <w:sz w:val="20"/>
          <w:szCs w:val="20"/>
        </w:rPr>
        <w:t xml:space="preserve"> </w:t>
      </w:r>
      <w:r w:rsidRPr="00A0030E">
        <w:rPr>
          <w:rStyle w:val="Emphasis"/>
          <w:sz w:val="20"/>
          <w:szCs w:val="20"/>
        </w:rPr>
        <w:t>undermine</w:t>
      </w:r>
      <w:r w:rsidRPr="00A0030E">
        <w:rPr>
          <w:rStyle w:val="StyleUnderline"/>
          <w:sz w:val="20"/>
          <w:szCs w:val="20"/>
        </w:rPr>
        <w:t xml:space="preserve"> the morale of agency </w:t>
      </w:r>
      <w:r w:rsidRPr="00A0030E">
        <w:rPr>
          <w:rStyle w:val="Emphasis"/>
          <w:sz w:val="20"/>
          <w:szCs w:val="20"/>
        </w:rPr>
        <w:t>personnel</w:t>
      </w:r>
      <w:r w:rsidRPr="00A0030E">
        <w:rPr>
          <w:rStyle w:val="StyleUnderline"/>
          <w:sz w:val="20"/>
          <w:szCs w:val="20"/>
        </w:rPr>
        <w:t xml:space="preserve">, and </w:t>
      </w:r>
      <w:r w:rsidRPr="00A0030E">
        <w:rPr>
          <w:rStyle w:val="Emphasis"/>
          <w:sz w:val="20"/>
          <w:szCs w:val="20"/>
        </w:rPr>
        <w:t>obstruct</w:t>
      </w:r>
      <w:r w:rsidRPr="00A0030E">
        <w:rPr>
          <w:rStyle w:val="StyleUnderline"/>
          <w:sz w:val="20"/>
          <w:szCs w:val="20"/>
        </w:rPr>
        <w:t xml:space="preserve"> agency </w:t>
      </w:r>
      <w:r w:rsidRPr="00A0030E">
        <w:rPr>
          <w:rStyle w:val="Emphasis"/>
          <w:sz w:val="20"/>
          <w:szCs w:val="20"/>
        </w:rPr>
        <w:t>op</w:t>
      </w:r>
      <w:r w:rsidRPr="00A0030E">
        <w:rPr>
          <w:rStyle w:val="StyleUnderline"/>
          <w:sz w:val="20"/>
          <w:szCs w:val="20"/>
        </w:rPr>
        <w:t>eration</w:t>
      </w:r>
      <w:r w:rsidRPr="00A0030E">
        <w:rPr>
          <w:rStyle w:val="Emphasis"/>
          <w:sz w:val="20"/>
          <w:szCs w:val="20"/>
        </w:rPr>
        <w:t>s</w:t>
      </w:r>
      <w:r w:rsidRPr="00A0030E">
        <w:rPr>
          <w:sz w:val="16"/>
          <w:szCs w:val="20"/>
        </w:rPr>
        <w:t xml:space="preserve">. Jody Freeman and Sharon Jacobs have identified many of the strategies that the President may use to </w:t>
      </w:r>
      <w:r w:rsidRPr="00A0030E">
        <w:rPr>
          <w:strike/>
          <w:sz w:val="16"/>
          <w:szCs w:val="20"/>
        </w:rPr>
        <w:t>cripple</w:t>
      </w:r>
      <w:r w:rsidRPr="00A0030E">
        <w:rPr>
          <w:sz w:val="16"/>
          <w:szCs w:val="20"/>
        </w:rPr>
        <w:t xml:space="preserve"> weaken agencies while evading civil service protections, including </w:t>
      </w:r>
      <w:r w:rsidRPr="00A0030E">
        <w:rPr>
          <w:rStyle w:val="StyleUnderline"/>
          <w:sz w:val="20"/>
          <w:szCs w:val="20"/>
          <w:highlight w:val="lightGray"/>
        </w:rPr>
        <w:t>imposing burdensome</w:t>
      </w:r>
      <w:r w:rsidRPr="00A0030E">
        <w:rPr>
          <w:rStyle w:val="StyleUnderline"/>
          <w:sz w:val="20"/>
          <w:szCs w:val="20"/>
        </w:rPr>
        <w:t xml:space="preserve"> working </w:t>
      </w:r>
      <w:r w:rsidRPr="00A0030E">
        <w:rPr>
          <w:rStyle w:val="Emphasis"/>
          <w:sz w:val="20"/>
          <w:szCs w:val="20"/>
          <w:highlight w:val="lightGray"/>
        </w:rPr>
        <w:t>conditions</w:t>
      </w:r>
      <w:r w:rsidRPr="00A0030E">
        <w:rPr>
          <w:sz w:val="16"/>
          <w:szCs w:val="20"/>
        </w:rPr>
        <w:t xml:space="preserve">, reassigning staff to undesirable roles, “demoralizing” staff through denigration and abuse, and cutting funding, resources, and pay.106 These are not direct attacks on an agency’s legal authority, but a </w:t>
      </w:r>
      <w:r w:rsidRPr="00A0030E">
        <w:rPr>
          <w:rStyle w:val="StyleUnderline"/>
          <w:sz w:val="20"/>
          <w:szCs w:val="20"/>
        </w:rPr>
        <w:t>“</w:t>
      </w:r>
      <w:r w:rsidRPr="00A0030E">
        <w:rPr>
          <w:rStyle w:val="Emphasis"/>
          <w:sz w:val="20"/>
          <w:szCs w:val="20"/>
        </w:rPr>
        <w:t>structural</w:t>
      </w:r>
      <w:r w:rsidRPr="00A0030E">
        <w:rPr>
          <w:rStyle w:val="StyleUnderline"/>
          <w:sz w:val="20"/>
          <w:szCs w:val="20"/>
        </w:rPr>
        <w:t>” attack on an agency’s ability to function</w:t>
      </w:r>
      <w:r w:rsidRPr="00A0030E">
        <w:rPr>
          <w:sz w:val="16"/>
          <w:szCs w:val="20"/>
        </w:rPr>
        <w:t xml:space="preserve">.107 President </w:t>
      </w:r>
      <w:r w:rsidRPr="00A0030E">
        <w:rPr>
          <w:rStyle w:val="Emphasis"/>
          <w:sz w:val="20"/>
          <w:szCs w:val="20"/>
        </w:rPr>
        <w:t>Trump</w:t>
      </w:r>
      <w:r w:rsidRPr="00A0030E">
        <w:rPr>
          <w:rStyle w:val="StyleUnderline"/>
          <w:sz w:val="20"/>
          <w:szCs w:val="20"/>
        </w:rPr>
        <w:t xml:space="preserve">’s unusually aggressive posture towards administrative agencies has put structural deregulation back in </w:t>
      </w:r>
      <w:r w:rsidRPr="00A0030E">
        <w:rPr>
          <w:rStyle w:val="Emphasis"/>
          <w:sz w:val="20"/>
          <w:szCs w:val="20"/>
        </w:rPr>
        <w:t>public focus</w:t>
      </w:r>
      <w:r w:rsidRPr="00A0030E">
        <w:rPr>
          <w:rStyle w:val="StyleUnderline"/>
          <w:sz w:val="20"/>
          <w:szCs w:val="20"/>
        </w:rPr>
        <w:t xml:space="preserve">, but it has </w:t>
      </w:r>
      <w:r w:rsidRPr="00A0030E">
        <w:rPr>
          <w:rStyle w:val="Emphasis"/>
          <w:sz w:val="20"/>
          <w:szCs w:val="20"/>
        </w:rPr>
        <w:t>long</w:t>
      </w:r>
      <w:r w:rsidRPr="00A0030E">
        <w:rPr>
          <w:rStyle w:val="StyleUnderline"/>
          <w:sz w:val="20"/>
          <w:szCs w:val="20"/>
        </w:rPr>
        <w:t xml:space="preserve"> been a feature of presidential </w:t>
      </w:r>
      <w:r w:rsidRPr="00A0030E">
        <w:rPr>
          <w:rStyle w:val="Emphasis"/>
          <w:sz w:val="20"/>
          <w:szCs w:val="20"/>
        </w:rPr>
        <w:t>management</w:t>
      </w:r>
      <w:r w:rsidRPr="00A0030E">
        <w:rPr>
          <w:sz w:val="16"/>
          <w:szCs w:val="20"/>
        </w:rPr>
        <w:t>, as the controversy surrounding the Malek memo in the 1970s illustrates.108</w:t>
      </w:r>
    </w:p>
    <w:p w14:paraId="5D297E99" w14:textId="77777777" w:rsidR="000B5688" w:rsidRPr="00A0030E" w:rsidRDefault="000B5688" w:rsidP="000B5688">
      <w:pPr>
        <w:rPr>
          <w:sz w:val="16"/>
          <w:szCs w:val="20"/>
        </w:rPr>
      </w:pPr>
      <w:r w:rsidRPr="00A0030E">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A0030E">
        <w:rPr>
          <w:rStyle w:val="StyleUnderline"/>
          <w:sz w:val="20"/>
          <w:szCs w:val="20"/>
        </w:rPr>
        <w:t xml:space="preserve">Changes to </w:t>
      </w:r>
      <w:r w:rsidRPr="00A0030E">
        <w:rPr>
          <w:rStyle w:val="Emphasis"/>
          <w:sz w:val="20"/>
          <w:szCs w:val="20"/>
        </w:rPr>
        <w:t>remote work</w:t>
      </w:r>
      <w:r w:rsidRPr="00A0030E">
        <w:rPr>
          <w:rStyle w:val="StyleUnderline"/>
          <w:sz w:val="20"/>
          <w:szCs w:val="20"/>
        </w:rPr>
        <w:t xml:space="preserve"> policies, </w:t>
      </w:r>
      <w:r w:rsidRPr="00A0030E">
        <w:rPr>
          <w:rStyle w:val="Emphasis"/>
          <w:sz w:val="20"/>
          <w:szCs w:val="20"/>
        </w:rPr>
        <w:t>scheduling</w:t>
      </w:r>
      <w:r w:rsidRPr="00A0030E">
        <w:rPr>
          <w:rStyle w:val="StyleUnderline"/>
          <w:sz w:val="20"/>
          <w:szCs w:val="20"/>
        </w:rPr>
        <w:t xml:space="preserve">, and other routine </w:t>
      </w:r>
      <w:r w:rsidRPr="00A0030E">
        <w:rPr>
          <w:rStyle w:val="Emphasis"/>
          <w:sz w:val="20"/>
          <w:szCs w:val="20"/>
        </w:rPr>
        <w:t>workplace concerns</w:t>
      </w:r>
      <w:r w:rsidRPr="00A0030E">
        <w:rPr>
          <w:rStyle w:val="StyleUnderline"/>
          <w:sz w:val="20"/>
          <w:szCs w:val="20"/>
        </w:rPr>
        <w:t xml:space="preserve"> can be used to </w:t>
      </w:r>
      <w:r w:rsidRPr="00A0030E">
        <w:rPr>
          <w:rStyle w:val="Emphasis"/>
          <w:sz w:val="20"/>
          <w:szCs w:val="20"/>
        </w:rPr>
        <w:t>demoralize</w:t>
      </w:r>
      <w:r w:rsidRPr="00A0030E">
        <w:rPr>
          <w:rStyle w:val="StyleUnderline"/>
          <w:sz w:val="20"/>
          <w:szCs w:val="20"/>
        </w:rPr>
        <w:t xml:space="preserve"> or undermine an agency’s staff</w:t>
      </w:r>
      <w:r w:rsidRPr="00A0030E">
        <w:rPr>
          <w:sz w:val="16"/>
          <w:szCs w:val="20"/>
        </w:rPr>
        <w:t xml:space="preserve">.109 </w:t>
      </w:r>
      <w:r w:rsidRPr="00A0030E">
        <w:rPr>
          <w:rStyle w:val="StyleUnderline"/>
          <w:sz w:val="20"/>
          <w:szCs w:val="20"/>
          <w:highlight w:val="lightGray"/>
        </w:rPr>
        <w:t>Unions</w:t>
      </w:r>
      <w:r w:rsidRPr="00A0030E">
        <w:rPr>
          <w:rStyle w:val="StyleUnderline"/>
          <w:sz w:val="20"/>
          <w:szCs w:val="20"/>
        </w:rPr>
        <w:t xml:space="preserve"> routinely </w:t>
      </w:r>
      <w:r w:rsidRPr="00A0030E">
        <w:rPr>
          <w:rStyle w:val="StyleUnderline"/>
          <w:sz w:val="20"/>
          <w:szCs w:val="20"/>
          <w:highlight w:val="lightGray"/>
        </w:rPr>
        <w:t xml:space="preserve">leverage </w:t>
      </w:r>
      <w:r w:rsidRPr="00A0030E">
        <w:rPr>
          <w:rStyle w:val="Emphasis"/>
          <w:sz w:val="20"/>
          <w:szCs w:val="20"/>
          <w:highlight w:val="lightGray"/>
        </w:rPr>
        <w:t>contract rights</w:t>
      </w:r>
      <w:r w:rsidRPr="00A0030E">
        <w:rPr>
          <w:rStyle w:val="StyleUnderline"/>
          <w:sz w:val="20"/>
          <w:szCs w:val="20"/>
          <w:highlight w:val="lightGray"/>
        </w:rPr>
        <w:t xml:space="preserve"> to </w:t>
      </w:r>
      <w:r w:rsidRPr="00A0030E">
        <w:rPr>
          <w:rStyle w:val="Emphasis"/>
          <w:sz w:val="20"/>
          <w:szCs w:val="20"/>
          <w:highlight w:val="lightGray"/>
        </w:rPr>
        <w:t>prevent deterioration</w:t>
      </w:r>
      <w:r w:rsidRPr="00A0030E">
        <w:rPr>
          <w:rStyle w:val="StyleUnderline"/>
          <w:sz w:val="20"/>
          <w:szCs w:val="20"/>
        </w:rPr>
        <w:t xml:space="preserve"> in working conditions, </w:t>
      </w:r>
      <w:r w:rsidRPr="00A0030E">
        <w:rPr>
          <w:rStyle w:val="Emphasis"/>
          <w:sz w:val="20"/>
          <w:szCs w:val="20"/>
          <w:highlight w:val="lightGray"/>
        </w:rPr>
        <w:t>litigating</w:t>
      </w:r>
      <w:r w:rsidRPr="00A0030E">
        <w:rPr>
          <w:rStyle w:val="StyleUnderline"/>
          <w:sz w:val="20"/>
          <w:szCs w:val="20"/>
        </w:rPr>
        <w:t xml:space="preserve"> issues such as increases in </w:t>
      </w:r>
      <w:r w:rsidRPr="00A0030E">
        <w:rPr>
          <w:rStyle w:val="Emphasis"/>
          <w:sz w:val="20"/>
          <w:szCs w:val="20"/>
          <w:highlight w:val="lightGray"/>
        </w:rPr>
        <w:t>workloads</w:t>
      </w:r>
      <w:r w:rsidRPr="00A0030E">
        <w:rPr>
          <w:rStyle w:val="StyleUnderline"/>
          <w:sz w:val="20"/>
          <w:szCs w:val="20"/>
        </w:rPr>
        <w:t xml:space="preserve">,110 </w:t>
      </w:r>
      <w:r w:rsidRPr="00A0030E">
        <w:rPr>
          <w:rStyle w:val="Emphasis"/>
          <w:sz w:val="20"/>
          <w:szCs w:val="20"/>
          <w:highlight w:val="lightGray"/>
        </w:rPr>
        <w:t>compensation</w:t>
      </w:r>
      <w:r w:rsidRPr="00A0030E">
        <w:rPr>
          <w:rStyle w:val="StyleUnderline"/>
          <w:sz w:val="20"/>
          <w:szCs w:val="20"/>
        </w:rPr>
        <w:t xml:space="preserve"> for travel </w:t>
      </w:r>
      <w:r w:rsidRPr="00A0030E">
        <w:rPr>
          <w:rStyle w:val="StyleUnderline"/>
          <w:sz w:val="20"/>
          <w:szCs w:val="20"/>
          <w:highlight w:val="lightGray"/>
        </w:rPr>
        <w:t>and</w:t>
      </w:r>
      <w:r w:rsidRPr="00A0030E">
        <w:rPr>
          <w:rStyle w:val="StyleUnderline"/>
          <w:sz w:val="20"/>
          <w:szCs w:val="20"/>
        </w:rPr>
        <w:t xml:space="preserve"> other </w:t>
      </w:r>
      <w:r w:rsidRPr="00A0030E">
        <w:rPr>
          <w:rStyle w:val="Emphasis"/>
          <w:sz w:val="20"/>
          <w:szCs w:val="20"/>
        </w:rPr>
        <w:t>overtime</w:t>
      </w:r>
      <w:r w:rsidRPr="00A0030E">
        <w:rPr>
          <w:rStyle w:val="StyleUnderline"/>
          <w:sz w:val="20"/>
          <w:szCs w:val="20"/>
        </w:rPr>
        <w:t xml:space="preserve"> </w:t>
      </w:r>
      <w:r w:rsidRPr="00A0030E">
        <w:rPr>
          <w:rStyle w:val="StyleUnderline"/>
          <w:sz w:val="20"/>
          <w:szCs w:val="20"/>
          <w:highlight w:val="lightGray"/>
        </w:rPr>
        <w:t>expenses</w:t>
      </w:r>
      <w:r w:rsidRPr="00A0030E">
        <w:rPr>
          <w:sz w:val="16"/>
          <w:szCs w:val="20"/>
        </w:rPr>
        <w:t xml:space="preserve">,111 backpay for wrongful personnel actions,112 and how and when to award bonuses or special compensation required by contract or statute.113 Agencies can also be required to </w:t>
      </w:r>
      <w:r w:rsidRPr="00A0030E">
        <w:rPr>
          <w:rStyle w:val="Emphasis"/>
          <w:sz w:val="20"/>
          <w:szCs w:val="20"/>
          <w:highlight w:val="lightGray"/>
        </w:rPr>
        <w:t>bargain</w:t>
      </w:r>
      <w:r w:rsidRPr="00A0030E">
        <w:rPr>
          <w:rStyle w:val="StyleUnderline"/>
          <w:sz w:val="20"/>
          <w:szCs w:val="20"/>
        </w:rPr>
        <w:t xml:space="preserve"> over reductions in </w:t>
      </w:r>
      <w:r w:rsidRPr="00A0030E">
        <w:rPr>
          <w:rStyle w:val="StyleUnderline"/>
          <w:sz w:val="20"/>
          <w:szCs w:val="20"/>
          <w:highlight w:val="lightGray"/>
        </w:rPr>
        <w:t>staffing</w:t>
      </w:r>
      <w:r w:rsidRPr="00A0030E">
        <w:rPr>
          <w:rStyle w:val="StyleUnderline"/>
          <w:sz w:val="20"/>
          <w:szCs w:val="20"/>
        </w:rPr>
        <w:t xml:space="preserve"> levels or reorganization of </w:t>
      </w:r>
      <w:r w:rsidRPr="00A0030E">
        <w:rPr>
          <w:rStyle w:val="Emphasis"/>
          <w:sz w:val="20"/>
          <w:szCs w:val="20"/>
        </w:rPr>
        <w:t>duties</w:t>
      </w:r>
      <w:r w:rsidRPr="00A0030E">
        <w:rPr>
          <w:sz w:val="16"/>
          <w:szCs w:val="20"/>
        </w:rPr>
        <w:t>.114</w:t>
      </w:r>
    </w:p>
    <w:bookmarkEnd w:id="3"/>
    <w:p w14:paraId="1BEAABFF" w14:textId="77777777" w:rsidR="000B5688" w:rsidRDefault="000B5688" w:rsidP="000B5688">
      <w:r>
        <w:t>AND</w:t>
      </w:r>
    </w:p>
    <w:p w14:paraId="14D50525" w14:textId="77777777" w:rsidR="000B5688" w:rsidRPr="00A0030E" w:rsidRDefault="000B5688" w:rsidP="000B5688">
      <w:pPr>
        <w:rPr>
          <w:sz w:val="16"/>
          <w:szCs w:val="20"/>
        </w:rPr>
      </w:pPr>
      <w:r w:rsidRPr="00A0030E">
        <w:rPr>
          <w:sz w:val="16"/>
          <w:szCs w:val="20"/>
        </w:rPr>
        <w:t xml:space="preserve">The </w:t>
      </w:r>
      <w:r w:rsidRPr="00A0030E">
        <w:rPr>
          <w:rStyle w:val="Emphasis"/>
          <w:sz w:val="20"/>
          <w:szCs w:val="20"/>
          <w:highlight w:val="lightGray"/>
        </w:rPr>
        <w:t>Trump</w:t>
      </w:r>
      <w:r w:rsidRPr="00A0030E">
        <w:rPr>
          <w:rStyle w:val="StyleUnderline"/>
          <w:sz w:val="20"/>
          <w:szCs w:val="20"/>
        </w:rPr>
        <w:t xml:space="preserve"> Administration engaged in particularly </w:t>
      </w:r>
      <w:r w:rsidRPr="00A0030E">
        <w:rPr>
          <w:rStyle w:val="Emphasis"/>
          <w:sz w:val="20"/>
          <w:szCs w:val="20"/>
          <w:highlight w:val="lightGray"/>
        </w:rPr>
        <w:t>hard-fought disputes</w:t>
      </w:r>
      <w:r w:rsidRPr="00A0030E">
        <w:rPr>
          <w:rStyle w:val="StyleUnderline"/>
          <w:sz w:val="20"/>
          <w:szCs w:val="20"/>
          <w:highlight w:val="lightGray"/>
        </w:rPr>
        <w:t xml:space="preserve"> over productivity</w:t>
      </w:r>
      <w:r w:rsidRPr="00A0030E">
        <w:rPr>
          <w:rStyle w:val="StyleUnderline"/>
          <w:sz w:val="20"/>
          <w:szCs w:val="20"/>
        </w:rPr>
        <w:t xml:space="preserve"> and process rules</w:t>
      </w:r>
      <w:r w:rsidRPr="00A0030E">
        <w:rPr>
          <w:sz w:val="16"/>
          <w:szCs w:val="20"/>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B331610" w14:textId="77777777" w:rsidR="000B5688" w:rsidRPr="00A0030E" w:rsidRDefault="000B5688" w:rsidP="000B5688">
      <w:pPr>
        <w:rPr>
          <w:sz w:val="16"/>
          <w:szCs w:val="20"/>
        </w:rPr>
      </w:pPr>
      <w:r w:rsidRPr="00A0030E">
        <w:rPr>
          <w:rStyle w:val="Emphasis"/>
          <w:sz w:val="20"/>
          <w:szCs w:val="20"/>
          <w:highlight w:val="lightGray"/>
        </w:rPr>
        <w:t>Negotiated provisions</w:t>
      </w:r>
      <w:r w:rsidRPr="00A0030E">
        <w:rPr>
          <w:rStyle w:val="StyleUnderline"/>
          <w:sz w:val="20"/>
          <w:szCs w:val="20"/>
        </w:rPr>
        <w:t xml:space="preserve"> governing selection and promotion likewise can </w:t>
      </w:r>
      <w:r w:rsidRPr="00A0030E">
        <w:rPr>
          <w:rStyle w:val="StyleUnderline"/>
          <w:sz w:val="20"/>
          <w:szCs w:val="20"/>
          <w:highlight w:val="lightGray"/>
        </w:rPr>
        <w:t xml:space="preserve">yield “significant” </w:t>
      </w:r>
      <w:r w:rsidRPr="00A0030E">
        <w:rPr>
          <w:rStyle w:val="Emphasis"/>
          <w:sz w:val="20"/>
          <w:szCs w:val="20"/>
          <w:highlight w:val="lightGray"/>
        </w:rPr>
        <w:t>divergences</w:t>
      </w:r>
      <w:r w:rsidRPr="00A0030E">
        <w:rPr>
          <w:rStyle w:val="StyleUnderline"/>
          <w:sz w:val="20"/>
          <w:szCs w:val="20"/>
          <w:highlight w:val="lightGray"/>
        </w:rPr>
        <w:t xml:space="preserve"> from management’s preferences</w:t>
      </w:r>
      <w:r w:rsidRPr="00A0030E">
        <w:rPr>
          <w:sz w:val="16"/>
          <w:szCs w:val="20"/>
        </w:rPr>
        <w:t xml:space="preserve">.139 Federally unionized technicians with the Ohio National Guard, for instance, negotiated extensive contractual requirements for promotions, including criteria used to evaluate candidates and differences in merit promotion procedures.140 </w:t>
      </w:r>
      <w:r w:rsidRPr="00A0030E">
        <w:rPr>
          <w:rStyle w:val="StyleUnderline"/>
          <w:sz w:val="20"/>
          <w:szCs w:val="20"/>
        </w:rPr>
        <w:t>Agencies can be required to honor promotions dictated by contract</w:t>
      </w:r>
      <w:r w:rsidRPr="00A0030E">
        <w:rPr>
          <w:sz w:val="16"/>
          <w:szCs w:val="20"/>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1E23171" w14:textId="77777777" w:rsidR="000B5688" w:rsidRDefault="000B5688" w:rsidP="000B5688">
      <w:pPr>
        <w:rPr>
          <w:sz w:val="16"/>
          <w:szCs w:val="20"/>
        </w:rPr>
      </w:pPr>
      <w:r w:rsidRPr="00A0030E">
        <w:rPr>
          <w:sz w:val="16"/>
          <w:szCs w:val="20"/>
        </w:rPr>
        <w:lastRenderedPageBreak/>
        <w:t xml:space="preserve">Labor can also </w:t>
      </w:r>
      <w:r w:rsidRPr="00A0030E">
        <w:rPr>
          <w:rStyle w:val="StyleUnderline"/>
          <w:sz w:val="20"/>
          <w:szCs w:val="20"/>
          <w:highlight w:val="lightGray"/>
        </w:rPr>
        <w:t xml:space="preserve">substantially </w:t>
      </w:r>
      <w:r w:rsidRPr="00A0030E">
        <w:rPr>
          <w:rStyle w:val="Emphasis"/>
          <w:sz w:val="20"/>
          <w:szCs w:val="20"/>
          <w:highlight w:val="lightGray"/>
        </w:rPr>
        <w:t>reshape</w:t>
      </w:r>
      <w:r w:rsidRPr="00A0030E">
        <w:rPr>
          <w:rStyle w:val="StyleUnderline"/>
          <w:sz w:val="20"/>
          <w:szCs w:val="20"/>
        </w:rPr>
        <w:t xml:space="preserve"> employment-based </w:t>
      </w:r>
      <w:r w:rsidRPr="00A0030E">
        <w:rPr>
          <w:rStyle w:val="Emphasis"/>
          <w:sz w:val="20"/>
          <w:szCs w:val="20"/>
          <w:highlight w:val="lightGray"/>
        </w:rPr>
        <w:t>discipline</w:t>
      </w:r>
      <w:r w:rsidRPr="00A0030E">
        <w:rPr>
          <w:rStyle w:val="StyleUnderline"/>
          <w:sz w:val="20"/>
          <w:szCs w:val="20"/>
          <w:highlight w:val="lightGray"/>
        </w:rPr>
        <w:t xml:space="preserve"> and</w:t>
      </w:r>
      <w:r w:rsidRPr="00A0030E">
        <w:rPr>
          <w:rStyle w:val="StyleUnderline"/>
          <w:sz w:val="20"/>
          <w:szCs w:val="20"/>
        </w:rPr>
        <w:t xml:space="preserve"> the hierarchies and </w:t>
      </w:r>
      <w:r w:rsidRPr="00A0030E">
        <w:rPr>
          <w:rStyle w:val="Emphasis"/>
          <w:sz w:val="20"/>
          <w:szCs w:val="20"/>
          <w:highlight w:val="lightGray"/>
        </w:rPr>
        <w:t>incentives</w:t>
      </w:r>
      <w:r w:rsidRPr="00A0030E">
        <w:rPr>
          <w:rStyle w:val="StyleUnderline"/>
          <w:sz w:val="20"/>
          <w:szCs w:val="20"/>
          <w:highlight w:val="lightGray"/>
        </w:rPr>
        <w:t xml:space="preserve"> that disciplinary </w:t>
      </w:r>
      <w:r w:rsidRPr="00A0030E">
        <w:rPr>
          <w:rStyle w:val="Emphasis"/>
          <w:sz w:val="20"/>
          <w:szCs w:val="20"/>
          <w:highlight w:val="lightGray"/>
        </w:rPr>
        <w:t>power creates</w:t>
      </w:r>
      <w:r w:rsidRPr="00A0030E">
        <w:rPr>
          <w:sz w:val="16"/>
          <w:szCs w:val="20"/>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D8F766B" w14:textId="77777777" w:rsidR="000B5688" w:rsidRDefault="000B5688" w:rsidP="000B5688">
      <w:r>
        <w:t>AND</w:t>
      </w:r>
    </w:p>
    <w:p w14:paraId="63BED3D1" w14:textId="77777777" w:rsidR="000B5688" w:rsidRPr="005641E5" w:rsidRDefault="000B5688" w:rsidP="000B5688">
      <w:pPr>
        <w:rPr>
          <w:sz w:val="16"/>
          <w:szCs w:val="20"/>
        </w:rPr>
      </w:pPr>
      <w:r w:rsidRPr="005641E5">
        <w:rPr>
          <w:sz w:val="16"/>
          <w:szCs w:val="20"/>
        </w:rPr>
        <w:t xml:space="preserve">The question is what form these tensions and breakdowns will take. In </w:t>
      </w:r>
      <w:r w:rsidRPr="005641E5">
        <w:rPr>
          <w:rStyle w:val="Emphasis"/>
          <w:sz w:val="20"/>
          <w:szCs w:val="20"/>
          <w:highlight w:val="lightGray"/>
        </w:rPr>
        <w:t>poorly regulated</w:t>
      </w:r>
      <w:r w:rsidRPr="005641E5">
        <w:rPr>
          <w:rStyle w:val="StyleUnderline"/>
          <w:sz w:val="20"/>
          <w:szCs w:val="20"/>
        </w:rPr>
        <w:t xml:space="preserve"> systems </w:t>
      </w:r>
      <w:r w:rsidRPr="005641E5">
        <w:rPr>
          <w:rStyle w:val="StyleUnderline"/>
          <w:sz w:val="20"/>
          <w:szCs w:val="20"/>
          <w:highlight w:val="lightGray"/>
        </w:rPr>
        <w:t xml:space="preserve">without </w:t>
      </w:r>
      <w:r w:rsidRPr="005641E5">
        <w:rPr>
          <w:rStyle w:val="Emphasis"/>
          <w:sz w:val="20"/>
          <w:szCs w:val="20"/>
          <w:highlight w:val="lightGray"/>
        </w:rPr>
        <w:t>well-defined</w:t>
      </w:r>
      <w:r w:rsidRPr="005641E5">
        <w:rPr>
          <w:rStyle w:val="StyleUnderline"/>
          <w:sz w:val="20"/>
          <w:szCs w:val="20"/>
          <w:highlight w:val="lightGray"/>
        </w:rPr>
        <w:t xml:space="preserve"> worker rights, </w:t>
      </w:r>
      <w:r w:rsidRPr="005641E5">
        <w:rPr>
          <w:rStyle w:val="Emphasis"/>
          <w:sz w:val="20"/>
          <w:szCs w:val="20"/>
          <w:highlight w:val="lightGray"/>
        </w:rPr>
        <w:t>bureaucrats</w:t>
      </w:r>
      <w:r w:rsidRPr="005641E5">
        <w:rPr>
          <w:rStyle w:val="StyleUnderline"/>
          <w:sz w:val="20"/>
          <w:szCs w:val="20"/>
        </w:rPr>
        <w:t xml:space="preserve"> might </w:t>
      </w:r>
      <w:r w:rsidRPr="005641E5">
        <w:rPr>
          <w:rStyle w:val="StyleUnderline"/>
          <w:sz w:val="20"/>
          <w:szCs w:val="20"/>
          <w:highlight w:val="lightGray"/>
        </w:rPr>
        <w:t xml:space="preserve">express </w:t>
      </w:r>
      <w:r w:rsidRPr="005641E5">
        <w:rPr>
          <w:rStyle w:val="Emphasis"/>
          <w:sz w:val="20"/>
          <w:szCs w:val="20"/>
          <w:highlight w:val="lightGray"/>
        </w:rPr>
        <w:t>displeasure</w:t>
      </w:r>
      <w:r w:rsidRPr="005641E5">
        <w:rPr>
          <w:rStyle w:val="StyleUnderline"/>
          <w:sz w:val="20"/>
          <w:szCs w:val="20"/>
        </w:rPr>
        <w:t xml:space="preserve"> with the president </w:t>
      </w:r>
      <w:r w:rsidRPr="005641E5">
        <w:rPr>
          <w:rStyle w:val="StyleUnderline"/>
          <w:sz w:val="20"/>
          <w:szCs w:val="20"/>
          <w:highlight w:val="lightGray"/>
        </w:rPr>
        <w:t>through</w:t>
      </w:r>
      <w:r w:rsidRPr="005641E5">
        <w:rPr>
          <w:rStyle w:val="StyleUnderline"/>
          <w:sz w:val="20"/>
          <w:szCs w:val="20"/>
        </w:rPr>
        <w:t xml:space="preserve"> various forms of </w:t>
      </w:r>
      <w:r w:rsidRPr="005641E5">
        <w:rPr>
          <w:rStyle w:val="Emphasis"/>
          <w:sz w:val="20"/>
          <w:szCs w:val="20"/>
        </w:rPr>
        <w:t>quasi-legal</w:t>
      </w:r>
      <w:r w:rsidRPr="005641E5">
        <w:rPr>
          <w:rStyle w:val="StyleUnderline"/>
          <w:sz w:val="20"/>
          <w:szCs w:val="20"/>
        </w:rPr>
        <w:t xml:space="preserve"> “resistance”</w:t>
      </w:r>
      <w:r w:rsidRPr="005641E5">
        <w:rPr>
          <w:sz w:val="16"/>
          <w:szCs w:val="20"/>
        </w:rPr>
        <w:t xml:space="preserve"> (for example, </w:t>
      </w:r>
      <w:r w:rsidRPr="005641E5">
        <w:rPr>
          <w:rStyle w:val="Emphasis"/>
          <w:sz w:val="20"/>
          <w:szCs w:val="20"/>
          <w:highlight w:val="lightGray"/>
        </w:rPr>
        <w:t>shirking</w:t>
      </w:r>
      <w:r w:rsidRPr="005641E5">
        <w:rPr>
          <w:rStyle w:val="StyleUnderline"/>
          <w:sz w:val="20"/>
          <w:szCs w:val="20"/>
        </w:rPr>
        <w:t xml:space="preserve"> duties, </w:t>
      </w:r>
      <w:r w:rsidRPr="005641E5">
        <w:rPr>
          <w:rStyle w:val="Emphasis"/>
          <w:sz w:val="20"/>
          <w:szCs w:val="20"/>
          <w:highlight w:val="lightGray"/>
        </w:rPr>
        <w:t>leaking</w:t>
      </w:r>
      <w:r w:rsidRPr="005641E5">
        <w:rPr>
          <w:rStyle w:val="StyleUnderline"/>
          <w:sz w:val="20"/>
          <w:szCs w:val="20"/>
        </w:rPr>
        <w:t xml:space="preserve"> to the press</w:t>
      </w:r>
      <w:r w:rsidRPr="005641E5">
        <w:rPr>
          <w:sz w:val="16"/>
          <w:szCs w:val="20"/>
        </w:rPr>
        <w:t xml:space="preserve">, or performing their job functions in manner designed to hinder presidential objectives). </w:t>
      </w:r>
      <w:r w:rsidRPr="005641E5">
        <w:rPr>
          <w:rStyle w:val="Emphasis"/>
          <w:sz w:val="20"/>
          <w:szCs w:val="20"/>
          <w:highlight w:val="lightGray"/>
        </w:rPr>
        <w:t>Presidents</w:t>
      </w:r>
      <w:r w:rsidRPr="005641E5">
        <w:rPr>
          <w:rStyle w:val="StyleUnderline"/>
          <w:sz w:val="20"/>
          <w:szCs w:val="20"/>
        </w:rPr>
        <w:t xml:space="preserve"> might </w:t>
      </w:r>
      <w:r w:rsidRPr="005641E5">
        <w:rPr>
          <w:rStyle w:val="StyleUnderline"/>
          <w:sz w:val="20"/>
          <w:szCs w:val="20"/>
          <w:highlight w:val="lightGray"/>
        </w:rPr>
        <w:t xml:space="preserve">assert </w:t>
      </w:r>
      <w:r w:rsidRPr="005641E5">
        <w:rPr>
          <w:rStyle w:val="Emphasis"/>
          <w:sz w:val="20"/>
          <w:szCs w:val="20"/>
          <w:highlight w:val="lightGray"/>
        </w:rPr>
        <w:t>managerial authority</w:t>
      </w:r>
      <w:r w:rsidRPr="005641E5">
        <w:rPr>
          <w:rStyle w:val="StyleUnderline"/>
          <w:sz w:val="20"/>
          <w:szCs w:val="20"/>
          <w:highlight w:val="lightGray"/>
        </w:rPr>
        <w:t xml:space="preserve"> through</w:t>
      </w:r>
      <w:r w:rsidRPr="005641E5">
        <w:rPr>
          <w:rStyle w:val="StyleUnderline"/>
          <w:sz w:val="20"/>
          <w:szCs w:val="20"/>
        </w:rPr>
        <w:t xml:space="preserve"> threats, abuses, and </w:t>
      </w:r>
      <w:r w:rsidRPr="005641E5">
        <w:rPr>
          <w:rStyle w:val="Emphasis"/>
          <w:sz w:val="20"/>
          <w:szCs w:val="20"/>
          <w:highlight w:val="lightGray"/>
        </w:rPr>
        <w:t>preferential treatment</w:t>
      </w:r>
      <w:r w:rsidRPr="005641E5">
        <w:rPr>
          <w:rStyle w:val="StyleUnderline"/>
          <w:sz w:val="20"/>
          <w:szCs w:val="20"/>
        </w:rPr>
        <w:t xml:space="preserve"> of political allies</w:t>
      </w:r>
      <w:r w:rsidRPr="005641E5">
        <w:rPr>
          <w:sz w:val="16"/>
          <w:szCs w:val="20"/>
        </w:rPr>
        <w:t>. In short, the ordinary disputes that arise between labor and management would work themselves out through opaque, inefficient, and often counter-productive conflicts that would be impossible for democratic institutions to effectively monitor.</w:t>
      </w:r>
    </w:p>
    <w:p w14:paraId="2AD0EDD1" w14:textId="77777777" w:rsidR="000B5688" w:rsidRDefault="000B5688" w:rsidP="000B5688">
      <w:pPr>
        <w:rPr>
          <w:sz w:val="16"/>
          <w:szCs w:val="20"/>
        </w:rPr>
      </w:pPr>
      <w:r w:rsidRPr="005641E5">
        <w:rPr>
          <w:sz w:val="16"/>
          <w:szCs w:val="20"/>
        </w:rPr>
        <w:t xml:space="preserve">In a bureaucracy with </w:t>
      </w:r>
      <w:r w:rsidRPr="005641E5">
        <w:rPr>
          <w:rStyle w:val="StyleUnderline"/>
          <w:sz w:val="20"/>
          <w:szCs w:val="20"/>
          <w:highlight w:val="lightGray"/>
        </w:rPr>
        <w:t xml:space="preserve">well-defined </w:t>
      </w:r>
      <w:r w:rsidRPr="005641E5">
        <w:rPr>
          <w:rStyle w:val="Emphasis"/>
          <w:sz w:val="20"/>
          <w:szCs w:val="20"/>
          <w:highlight w:val="lightGray"/>
        </w:rPr>
        <w:t>labor rights</w:t>
      </w:r>
      <w:r w:rsidRPr="005641E5">
        <w:rPr>
          <w:sz w:val="16"/>
          <w:szCs w:val="20"/>
        </w:rPr>
        <w:t xml:space="preserve">, by contrast, </w:t>
      </w:r>
      <w:r w:rsidRPr="005641E5">
        <w:rPr>
          <w:rStyle w:val="StyleUnderline"/>
          <w:sz w:val="20"/>
          <w:szCs w:val="20"/>
        </w:rPr>
        <w:t xml:space="preserve">agency heads and </w:t>
      </w:r>
      <w:r w:rsidRPr="005641E5">
        <w:rPr>
          <w:rStyle w:val="StyleUnderline"/>
          <w:sz w:val="20"/>
          <w:szCs w:val="20"/>
          <w:highlight w:val="lightGray"/>
        </w:rPr>
        <w:t xml:space="preserve">workers </w:t>
      </w:r>
      <w:r w:rsidRPr="005641E5">
        <w:rPr>
          <w:rStyle w:val="Emphasis"/>
          <w:sz w:val="20"/>
          <w:szCs w:val="20"/>
          <w:highlight w:val="lightGray"/>
        </w:rPr>
        <w:t>bargain</w:t>
      </w:r>
      <w:r w:rsidRPr="005641E5">
        <w:rPr>
          <w:rStyle w:val="StyleUnderline"/>
          <w:sz w:val="20"/>
          <w:szCs w:val="20"/>
        </w:rPr>
        <w:t xml:space="preserve"> over points of </w:t>
      </w:r>
      <w:r w:rsidRPr="005641E5">
        <w:rPr>
          <w:rStyle w:val="Emphasis"/>
          <w:sz w:val="20"/>
          <w:szCs w:val="20"/>
        </w:rPr>
        <w:t>contention</w:t>
      </w:r>
      <w:r w:rsidRPr="005641E5">
        <w:rPr>
          <w:rStyle w:val="StyleUnderline"/>
          <w:sz w:val="20"/>
          <w:szCs w:val="20"/>
        </w:rPr>
        <w:t xml:space="preserve">, </w:t>
      </w:r>
      <w:r w:rsidRPr="005641E5">
        <w:rPr>
          <w:rStyle w:val="StyleUnderline"/>
          <w:sz w:val="20"/>
          <w:szCs w:val="20"/>
          <w:highlight w:val="lightGray"/>
        </w:rPr>
        <w:t xml:space="preserve">reduce agreements to </w:t>
      </w:r>
      <w:r w:rsidRPr="005641E5">
        <w:rPr>
          <w:rStyle w:val="Emphasis"/>
          <w:sz w:val="20"/>
          <w:szCs w:val="20"/>
          <w:highlight w:val="lightGray"/>
        </w:rPr>
        <w:t>written contracts</w:t>
      </w:r>
      <w:r w:rsidRPr="005641E5">
        <w:rPr>
          <w:rStyle w:val="StyleUnderline"/>
          <w:sz w:val="20"/>
          <w:szCs w:val="20"/>
          <w:highlight w:val="lightGray"/>
        </w:rPr>
        <w:t xml:space="preserve">, and </w:t>
      </w:r>
      <w:r w:rsidRPr="005641E5">
        <w:rPr>
          <w:rStyle w:val="Emphasis"/>
          <w:sz w:val="20"/>
          <w:szCs w:val="20"/>
          <w:highlight w:val="lightGray"/>
        </w:rPr>
        <w:t>litigate</w:t>
      </w:r>
      <w:r w:rsidRPr="005641E5">
        <w:rPr>
          <w:rStyle w:val="StyleUnderline"/>
          <w:sz w:val="20"/>
          <w:szCs w:val="20"/>
        </w:rPr>
        <w:t xml:space="preserve"> disputes </w:t>
      </w:r>
      <w:r w:rsidRPr="005641E5">
        <w:rPr>
          <w:rStyle w:val="StyleUnderline"/>
          <w:sz w:val="20"/>
          <w:szCs w:val="20"/>
          <w:highlight w:val="lightGray"/>
        </w:rPr>
        <w:t>before</w:t>
      </w:r>
      <w:r w:rsidRPr="005641E5">
        <w:rPr>
          <w:rStyle w:val="StyleUnderline"/>
          <w:sz w:val="20"/>
          <w:szCs w:val="20"/>
        </w:rPr>
        <w:t xml:space="preserve"> formal </w:t>
      </w:r>
      <w:r w:rsidRPr="005641E5">
        <w:rPr>
          <w:rStyle w:val="Emphasis"/>
          <w:sz w:val="20"/>
          <w:szCs w:val="20"/>
          <w:highlight w:val="lightGray"/>
        </w:rPr>
        <w:t>arbitral bodies</w:t>
      </w:r>
      <w:r w:rsidRPr="005641E5">
        <w:rPr>
          <w:sz w:val="16"/>
          <w:szCs w:val="20"/>
        </w:rPr>
        <w:t xml:space="preserve">. The President and his agency heads can </w:t>
      </w:r>
      <w:r w:rsidRPr="005641E5">
        <w:rPr>
          <w:rStyle w:val="StyleUnderline"/>
          <w:sz w:val="20"/>
          <w:szCs w:val="20"/>
        </w:rPr>
        <w:t xml:space="preserve">negotiate and </w:t>
      </w:r>
      <w:r w:rsidRPr="005641E5">
        <w:rPr>
          <w:rStyle w:val="Emphasis"/>
          <w:sz w:val="20"/>
          <w:szCs w:val="20"/>
          <w:highlight w:val="lightGray"/>
        </w:rPr>
        <w:t>litigate conflicts openly</w:t>
      </w:r>
      <w:r w:rsidRPr="005641E5">
        <w:rPr>
          <w:rStyle w:val="StyleUnderline"/>
          <w:sz w:val="20"/>
          <w:szCs w:val="20"/>
        </w:rPr>
        <w:t xml:space="preserve">; </w:t>
      </w:r>
      <w:r w:rsidRPr="005641E5">
        <w:rPr>
          <w:rStyle w:val="Emphasis"/>
          <w:sz w:val="20"/>
          <w:szCs w:val="20"/>
          <w:highlight w:val="lightGray"/>
        </w:rPr>
        <w:t>admin</w:t>
      </w:r>
      <w:r w:rsidRPr="005641E5">
        <w:rPr>
          <w:rStyle w:val="StyleUnderline"/>
          <w:sz w:val="20"/>
          <w:szCs w:val="20"/>
        </w:rPr>
        <w:t xml:space="preserve">istrative </w:t>
      </w:r>
      <w:r w:rsidRPr="005641E5">
        <w:rPr>
          <w:rStyle w:val="Emphasis"/>
          <w:sz w:val="20"/>
          <w:szCs w:val="20"/>
          <w:highlight w:val="lightGray"/>
        </w:rPr>
        <w:t>judges</w:t>
      </w:r>
      <w:r w:rsidRPr="005641E5">
        <w:rPr>
          <w:rStyle w:val="StyleUnderline"/>
          <w:sz w:val="20"/>
          <w:szCs w:val="20"/>
          <w:highlight w:val="lightGray"/>
        </w:rPr>
        <w:t xml:space="preserve"> and </w:t>
      </w:r>
      <w:r w:rsidRPr="005641E5">
        <w:rPr>
          <w:rStyle w:val="Emphasis"/>
          <w:sz w:val="20"/>
          <w:szCs w:val="20"/>
          <w:highlight w:val="lightGray"/>
        </w:rPr>
        <w:t>Article III</w:t>
      </w:r>
      <w:r w:rsidRPr="005641E5">
        <w:rPr>
          <w:rStyle w:val="StyleUnderline"/>
          <w:sz w:val="20"/>
          <w:szCs w:val="20"/>
          <w:highlight w:val="lightGray"/>
        </w:rPr>
        <w:t xml:space="preserve"> courts</w:t>
      </w:r>
      <w:r w:rsidRPr="005641E5">
        <w:rPr>
          <w:rStyle w:val="StyleUnderline"/>
          <w:sz w:val="20"/>
          <w:szCs w:val="20"/>
        </w:rPr>
        <w:t xml:space="preserve"> can </w:t>
      </w:r>
      <w:r w:rsidRPr="005641E5">
        <w:rPr>
          <w:rStyle w:val="Emphasis"/>
          <w:sz w:val="20"/>
          <w:szCs w:val="20"/>
          <w:highlight w:val="lightGray"/>
        </w:rPr>
        <w:t>supervise</w:t>
      </w:r>
      <w:r w:rsidRPr="005641E5">
        <w:rPr>
          <w:rStyle w:val="StyleUnderline"/>
          <w:sz w:val="20"/>
          <w:szCs w:val="20"/>
        </w:rPr>
        <w:t xml:space="preserve"> disputes; and </w:t>
      </w:r>
      <w:r w:rsidRPr="005641E5">
        <w:rPr>
          <w:rStyle w:val="StyleUnderline"/>
          <w:sz w:val="20"/>
          <w:szCs w:val="20"/>
          <w:highlight w:val="lightGray"/>
        </w:rPr>
        <w:t>Congress</w:t>
      </w:r>
      <w:r w:rsidRPr="005641E5">
        <w:rPr>
          <w:rStyle w:val="StyleUnderline"/>
          <w:sz w:val="20"/>
          <w:szCs w:val="20"/>
        </w:rPr>
        <w:t xml:space="preserve"> can </w:t>
      </w:r>
      <w:r w:rsidRPr="005641E5">
        <w:rPr>
          <w:rStyle w:val="StyleUnderline"/>
          <w:sz w:val="20"/>
          <w:szCs w:val="20"/>
          <w:highlight w:val="lightGray"/>
        </w:rPr>
        <w:t xml:space="preserve">amend </w:t>
      </w:r>
      <w:r w:rsidRPr="005641E5">
        <w:rPr>
          <w:rStyle w:val="Emphasis"/>
          <w:sz w:val="20"/>
          <w:szCs w:val="20"/>
          <w:highlight w:val="lightGray"/>
        </w:rPr>
        <w:t>statutes</w:t>
      </w:r>
      <w:r w:rsidRPr="005641E5">
        <w:rPr>
          <w:rStyle w:val="StyleUnderline"/>
          <w:sz w:val="20"/>
          <w:szCs w:val="20"/>
        </w:rPr>
        <w:t xml:space="preserve"> to alter the balance of labor and management rights </w:t>
      </w:r>
      <w:r w:rsidRPr="005641E5">
        <w:rPr>
          <w:rStyle w:val="StyleUnderline"/>
          <w:sz w:val="20"/>
          <w:szCs w:val="20"/>
          <w:highlight w:val="lightGray"/>
        </w:rPr>
        <w:t xml:space="preserve">to </w:t>
      </w:r>
      <w:r w:rsidRPr="005641E5">
        <w:rPr>
          <w:rStyle w:val="Emphasis"/>
          <w:sz w:val="20"/>
          <w:szCs w:val="20"/>
          <w:highlight w:val="lightGray"/>
        </w:rPr>
        <w:t>address</w:t>
      </w:r>
      <w:r w:rsidRPr="005641E5">
        <w:rPr>
          <w:rStyle w:val="StyleUnderline"/>
          <w:sz w:val="20"/>
          <w:szCs w:val="20"/>
          <w:highlight w:val="lightGray"/>
        </w:rPr>
        <w:t xml:space="preserve"> any </w:t>
      </w:r>
      <w:r w:rsidRPr="005641E5">
        <w:rPr>
          <w:rStyle w:val="Emphasis"/>
          <w:sz w:val="20"/>
          <w:szCs w:val="20"/>
          <w:highlight w:val="lightGray"/>
        </w:rPr>
        <w:t>perceived imbalances</w:t>
      </w:r>
      <w:r w:rsidRPr="005641E5">
        <w:rPr>
          <w:sz w:val="16"/>
          <w:szCs w:val="20"/>
        </w:rPr>
        <w:t xml:space="preserve">. In other words, bureaucratic disputes that would otherwise be opaque and unregulated are instead </w:t>
      </w:r>
      <w:r w:rsidRPr="005641E5">
        <w:rPr>
          <w:rStyle w:val="StyleUnderline"/>
          <w:sz w:val="20"/>
          <w:szCs w:val="20"/>
        </w:rPr>
        <w:t xml:space="preserve">managed and </w:t>
      </w:r>
      <w:r w:rsidRPr="005641E5">
        <w:rPr>
          <w:rStyle w:val="Emphasis"/>
          <w:sz w:val="20"/>
          <w:szCs w:val="20"/>
        </w:rPr>
        <w:t>overseen</w:t>
      </w:r>
      <w:r w:rsidRPr="005641E5">
        <w:rPr>
          <w:rStyle w:val="StyleUnderline"/>
          <w:sz w:val="20"/>
          <w:szCs w:val="20"/>
        </w:rPr>
        <w:t xml:space="preserve"> by all </w:t>
      </w:r>
      <w:r w:rsidRPr="005641E5">
        <w:rPr>
          <w:rStyle w:val="Emphasis"/>
          <w:sz w:val="20"/>
          <w:szCs w:val="20"/>
        </w:rPr>
        <w:t>three branches</w:t>
      </w:r>
      <w:r w:rsidRPr="005641E5">
        <w:rPr>
          <w:rStyle w:val="StyleUnderline"/>
          <w:sz w:val="20"/>
          <w:szCs w:val="20"/>
        </w:rPr>
        <w:t xml:space="preserve"> of federal government</w:t>
      </w:r>
      <w:r w:rsidRPr="005641E5">
        <w:rPr>
          <w:sz w:val="16"/>
          <w:szCs w:val="20"/>
        </w:rPr>
        <w:t>, with ample room for the President to vindicate his managerial rights and press his policy objectives.</w:t>
      </w:r>
    </w:p>
    <w:p w14:paraId="2C402C31" w14:textId="77777777" w:rsidR="000B5688" w:rsidRDefault="000B5688" w:rsidP="000B5688">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34EC0F4B" w14:textId="77777777" w:rsidR="000B5688" w:rsidRPr="00A52652" w:rsidRDefault="000B5688" w:rsidP="000B5688">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5F1392A0" w14:textId="77777777" w:rsidR="000B5688" w:rsidRPr="00A52652" w:rsidRDefault="000B5688" w:rsidP="000B5688">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0CECF0ED" w14:textId="77777777" w:rsidR="000B5688" w:rsidRPr="00A52652" w:rsidRDefault="000B5688" w:rsidP="000B5688">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lastRenderedPageBreak/>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78E35DAE" w14:textId="77777777" w:rsidR="000B5688" w:rsidRPr="00A52652" w:rsidRDefault="000B5688" w:rsidP="000B5688">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458DD525" w14:textId="77777777" w:rsidR="000B5688" w:rsidRPr="00A52652" w:rsidRDefault="000B5688" w:rsidP="000B5688">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6D36CCDF" w14:textId="77777777" w:rsidR="000B5688" w:rsidRPr="00A52652" w:rsidRDefault="000B5688" w:rsidP="000B5688">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6A5E7E72" w14:textId="77777777" w:rsidR="000B5688" w:rsidRPr="00A52652" w:rsidRDefault="000B5688" w:rsidP="000B5688">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4625C9EF" w14:textId="77777777" w:rsidR="000B5688" w:rsidRPr="00A52652" w:rsidRDefault="000B5688" w:rsidP="000B5688">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w:t>
      </w:r>
      <w:r w:rsidRPr="00A52652">
        <w:rPr>
          <w:rStyle w:val="StyleUnderline"/>
        </w:rPr>
        <w:lastRenderedPageBreak/>
        <w:t xml:space="preserve">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32C0AC98" w14:textId="77777777" w:rsidR="000B5688" w:rsidRDefault="000B5688" w:rsidP="000B5688">
      <w:pPr>
        <w:pStyle w:val="Heading4"/>
      </w:pPr>
      <w:r>
        <w:t xml:space="preserve">2. </w:t>
      </w:r>
      <w:r w:rsidRPr="00250E23">
        <w:rPr>
          <w:u w:val="single"/>
        </w:rPr>
        <w:t>RECRUITMENT</w:t>
      </w:r>
      <w:r>
        <w:t>.</w:t>
      </w:r>
    </w:p>
    <w:p w14:paraId="24AA03BC" w14:textId="77777777" w:rsidR="000B5688" w:rsidRDefault="000B5688" w:rsidP="000B5688">
      <w:pPr>
        <w:pStyle w:val="Heading4"/>
      </w:pPr>
      <w:r>
        <w:t xml:space="preserve">Formal venues for </w:t>
      </w:r>
      <w:r>
        <w:rPr>
          <w:u w:val="single"/>
        </w:rPr>
        <w:t>employee-management</w:t>
      </w:r>
      <w:r>
        <w:t xml:space="preserve"> interaction </w:t>
      </w:r>
      <w:r>
        <w:rPr>
          <w:u w:val="single"/>
        </w:rPr>
        <w:t>overcome</w:t>
      </w:r>
      <w:r>
        <w:t xml:space="preserve"> public-private wage disparities, </w:t>
      </w:r>
      <w:r>
        <w:rPr>
          <w:u w:val="single"/>
        </w:rPr>
        <w:t>attracting</w:t>
      </w:r>
      <w:r>
        <w:t xml:space="preserve"> skilled workers. That’s Handler.</w:t>
      </w:r>
    </w:p>
    <w:p w14:paraId="295E05D6" w14:textId="77777777" w:rsidR="000B5688" w:rsidRPr="002964CE" w:rsidRDefault="000B5688" w:rsidP="000B5688">
      <w:r>
        <w:t>&lt;&lt;FOR REFERENCE&gt;&gt;</w:t>
      </w:r>
    </w:p>
    <w:p w14:paraId="1712A19C" w14:textId="77777777" w:rsidR="000B5688" w:rsidRDefault="000B5688" w:rsidP="000B5688">
      <w:pPr>
        <w:rPr>
          <w:sz w:val="16"/>
          <w:szCs w:val="20"/>
        </w:rPr>
      </w:pPr>
      <w:r w:rsidRPr="002071D4">
        <w:rPr>
          <w:sz w:val="16"/>
          <w:szCs w:val="20"/>
        </w:rPr>
        <w:t xml:space="preserve">First, it is simplistic to suggest that federal labor rights limit presidential power, while eliminating unions expands it. </w:t>
      </w:r>
      <w:r w:rsidRPr="002071D4">
        <w:rPr>
          <w:rStyle w:val="Emphasis"/>
          <w:sz w:val="20"/>
          <w:szCs w:val="20"/>
          <w:highlight w:val="lightGray"/>
        </w:rPr>
        <w:t>Bargaining</w:t>
      </w:r>
      <w:r w:rsidRPr="002071D4">
        <w:rPr>
          <w:rStyle w:val="StyleUnderline"/>
          <w:sz w:val="20"/>
          <w:szCs w:val="20"/>
        </w:rPr>
        <w:t xml:space="preserve"> might </w:t>
      </w:r>
      <w:r w:rsidRPr="002071D4">
        <w:rPr>
          <w:rStyle w:val="Emphasis"/>
          <w:sz w:val="20"/>
          <w:szCs w:val="20"/>
          <w:highlight w:val="lightGray"/>
        </w:rPr>
        <w:t>limit</w:t>
      </w:r>
      <w:r w:rsidRPr="002071D4">
        <w:rPr>
          <w:sz w:val="16"/>
          <w:szCs w:val="20"/>
        </w:rPr>
        <w:t xml:space="preserve"> the President’s </w:t>
      </w:r>
      <w:r w:rsidRPr="002071D4">
        <w:rPr>
          <w:rStyle w:val="StyleUnderline"/>
          <w:sz w:val="20"/>
          <w:szCs w:val="20"/>
          <w:highlight w:val="lightGray"/>
        </w:rPr>
        <w:t xml:space="preserve">ability to </w:t>
      </w:r>
      <w:r w:rsidRPr="002071D4">
        <w:rPr>
          <w:rStyle w:val="Emphasis"/>
          <w:sz w:val="20"/>
          <w:szCs w:val="20"/>
          <w:highlight w:val="lightGray"/>
        </w:rPr>
        <w:t>micromanage</w:t>
      </w:r>
      <w:r w:rsidRPr="002071D4">
        <w:rPr>
          <w:sz w:val="16"/>
          <w:szCs w:val="20"/>
        </w:rPr>
        <w:t xml:space="preserve"> (and manipulate) </w:t>
      </w:r>
      <w:r w:rsidRPr="002071D4">
        <w:rPr>
          <w:rStyle w:val="StyleUnderline"/>
          <w:sz w:val="20"/>
          <w:szCs w:val="20"/>
        </w:rPr>
        <w:t xml:space="preserve">the lower reaches of the federal </w:t>
      </w:r>
      <w:r w:rsidRPr="002071D4">
        <w:rPr>
          <w:rStyle w:val="Emphasis"/>
          <w:sz w:val="20"/>
          <w:szCs w:val="20"/>
          <w:highlight w:val="lightGray"/>
        </w:rPr>
        <w:t>bureaucracy</w:t>
      </w:r>
      <w:r w:rsidRPr="002071D4">
        <w:rPr>
          <w:sz w:val="16"/>
          <w:szCs w:val="20"/>
        </w:rPr>
        <w:t xml:space="preserve">. But in exchange, the </w:t>
      </w:r>
      <w:r w:rsidRPr="002071D4">
        <w:rPr>
          <w:rStyle w:val="Emphasis"/>
          <w:sz w:val="20"/>
          <w:szCs w:val="20"/>
          <w:highlight w:val="lightGray"/>
        </w:rPr>
        <w:t>protections</w:t>
      </w:r>
      <w:r w:rsidRPr="002071D4">
        <w:rPr>
          <w:rStyle w:val="StyleUnderline"/>
          <w:sz w:val="20"/>
          <w:szCs w:val="20"/>
        </w:rPr>
        <w:t xml:space="preserve"> and autonomy provided </w:t>
      </w:r>
      <w:r w:rsidRPr="002071D4">
        <w:rPr>
          <w:rStyle w:val="StyleUnderline"/>
          <w:sz w:val="20"/>
          <w:szCs w:val="20"/>
          <w:highlight w:val="lightGray"/>
        </w:rPr>
        <w:t xml:space="preserve">by enforceable </w:t>
      </w:r>
      <w:r w:rsidRPr="002071D4">
        <w:rPr>
          <w:rStyle w:val="Emphasis"/>
          <w:sz w:val="20"/>
          <w:szCs w:val="20"/>
          <w:highlight w:val="lightGray"/>
        </w:rPr>
        <w:t>labor agreements</w:t>
      </w:r>
      <w:r w:rsidRPr="002071D4">
        <w:rPr>
          <w:sz w:val="16"/>
          <w:szCs w:val="20"/>
        </w:rPr>
        <w:t xml:space="preserve"> allow the President to </w:t>
      </w:r>
      <w:r w:rsidRPr="002071D4">
        <w:rPr>
          <w:rStyle w:val="StyleUnderline"/>
          <w:sz w:val="20"/>
          <w:szCs w:val="20"/>
          <w:highlight w:val="lightGray"/>
        </w:rPr>
        <w:t xml:space="preserve">recruit </w:t>
      </w:r>
      <w:r w:rsidRPr="002071D4">
        <w:rPr>
          <w:rStyle w:val="Emphasis"/>
          <w:sz w:val="20"/>
          <w:szCs w:val="20"/>
          <w:highlight w:val="lightGray"/>
        </w:rPr>
        <w:t>skilled workers</w:t>
      </w:r>
      <w:r w:rsidRPr="002071D4">
        <w:rPr>
          <w:rStyle w:val="StyleUnderline"/>
          <w:sz w:val="20"/>
          <w:szCs w:val="20"/>
        </w:rPr>
        <w:t xml:space="preserve"> in a variety of fields</w:t>
      </w:r>
      <w:r w:rsidRPr="002071D4">
        <w:rPr>
          <w:sz w:val="16"/>
          <w:szCs w:val="20"/>
        </w:rPr>
        <w:t xml:space="preserve"> (scientists, doctors, attorneys, economists, and experts in dozens more areas) to work for the executive branch, </w:t>
      </w:r>
      <w:r w:rsidRPr="002071D4">
        <w:rPr>
          <w:rStyle w:val="StyleUnderline"/>
          <w:sz w:val="20"/>
          <w:szCs w:val="20"/>
          <w:highlight w:val="lightGray"/>
        </w:rPr>
        <w:t xml:space="preserve">providing </w:t>
      </w:r>
      <w:r w:rsidRPr="002071D4">
        <w:rPr>
          <w:rStyle w:val="Emphasis"/>
          <w:sz w:val="20"/>
          <w:szCs w:val="20"/>
          <w:highlight w:val="lightGray"/>
        </w:rPr>
        <w:t>valuable skills</w:t>
      </w:r>
      <w:r w:rsidRPr="002071D4">
        <w:rPr>
          <w:rStyle w:val="StyleUnderline"/>
          <w:sz w:val="20"/>
          <w:szCs w:val="20"/>
          <w:highlight w:val="lightGray"/>
        </w:rPr>
        <w:t xml:space="preserve"> for</w:t>
      </w:r>
      <w:r w:rsidRPr="002071D4">
        <w:rPr>
          <w:rStyle w:val="StyleUnderline"/>
          <w:sz w:val="20"/>
          <w:szCs w:val="20"/>
        </w:rPr>
        <w:t xml:space="preserve"> much </w:t>
      </w:r>
      <w:r w:rsidRPr="002071D4">
        <w:rPr>
          <w:rStyle w:val="Emphasis"/>
          <w:sz w:val="20"/>
          <w:szCs w:val="20"/>
          <w:highlight w:val="lightGray"/>
        </w:rPr>
        <w:t>lower pay</w:t>
      </w:r>
      <w:r w:rsidRPr="002071D4">
        <w:rPr>
          <w:rStyle w:val="StyleUnderline"/>
          <w:sz w:val="20"/>
          <w:szCs w:val="20"/>
          <w:highlight w:val="lightGray"/>
        </w:rPr>
        <w:t xml:space="preserve"> than</w:t>
      </w:r>
      <w:r w:rsidRPr="002071D4">
        <w:rPr>
          <w:rStyle w:val="StyleUnderline"/>
          <w:sz w:val="20"/>
          <w:szCs w:val="20"/>
        </w:rPr>
        <w:t xml:space="preserve"> they would earn in the </w:t>
      </w:r>
      <w:r w:rsidRPr="002071D4">
        <w:rPr>
          <w:rStyle w:val="Emphasis"/>
          <w:sz w:val="20"/>
          <w:szCs w:val="20"/>
          <w:highlight w:val="lightGray"/>
        </w:rPr>
        <w:t>private sector</w:t>
      </w:r>
      <w:r w:rsidRPr="002071D4">
        <w:rPr>
          <w:sz w:val="16"/>
          <w:szCs w:val="20"/>
        </w:rPr>
        <w:t xml:space="preserve">. This expanded recruitment pool gives the President power to </w:t>
      </w:r>
      <w:r w:rsidRPr="002071D4">
        <w:rPr>
          <w:rStyle w:val="Emphasis"/>
          <w:sz w:val="20"/>
          <w:szCs w:val="20"/>
          <w:highlight w:val="lightGray"/>
        </w:rPr>
        <w:t>deliver</w:t>
      </w:r>
      <w:r w:rsidRPr="002071D4">
        <w:rPr>
          <w:rStyle w:val="StyleUnderline"/>
          <w:sz w:val="20"/>
          <w:szCs w:val="20"/>
          <w:highlight w:val="lightGray"/>
        </w:rPr>
        <w:t xml:space="preserve"> </w:t>
      </w:r>
      <w:r w:rsidRPr="002071D4">
        <w:rPr>
          <w:rStyle w:val="StyleUnderline"/>
          <w:sz w:val="20"/>
          <w:szCs w:val="20"/>
        </w:rPr>
        <w:t>on</w:t>
      </w:r>
      <w:r w:rsidRPr="002071D4">
        <w:rPr>
          <w:sz w:val="16"/>
          <w:szCs w:val="20"/>
        </w:rPr>
        <w:t xml:space="preserve"> key campaign promises in </w:t>
      </w:r>
      <w:r w:rsidRPr="002071D4">
        <w:rPr>
          <w:rStyle w:val="StyleUnderline"/>
          <w:sz w:val="20"/>
          <w:szCs w:val="20"/>
        </w:rPr>
        <w:t>areas ranging from</w:t>
      </w:r>
      <w:r w:rsidRPr="002071D4">
        <w:rPr>
          <w:sz w:val="16"/>
          <w:szCs w:val="20"/>
        </w:rPr>
        <w:t xml:space="preserve"> </w:t>
      </w:r>
      <w:r w:rsidRPr="002071D4">
        <w:rPr>
          <w:rStyle w:val="Emphasis"/>
          <w:sz w:val="20"/>
          <w:szCs w:val="20"/>
          <w:highlight w:val="lightGray"/>
        </w:rPr>
        <w:t>environmental protection</w:t>
      </w:r>
      <w:r w:rsidRPr="002071D4">
        <w:rPr>
          <w:rStyle w:val="StyleUnderline"/>
          <w:sz w:val="20"/>
          <w:szCs w:val="20"/>
          <w:highlight w:val="lightGray"/>
        </w:rPr>
        <w:t xml:space="preserve"> to national </w:t>
      </w:r>
      <w:r w:rsidRPr="002071D4">
        <w:rPr>
          <w:rStyle w:val="Emphasis"/>
          <w:sz w:val="20"/>
          <w:szCs w:val="20"/>
          <w:highlight w:val="lightGray"/>
        </w:rPr>
        <w:t>security</w:t>
      </w:r>
      <w:r w:rsidRPr="002071D4">
        <w:rPr>
          <w:sz w:val="16"/>
          <w:szCs w:val="20"/>
        </w:rPr>
        <w:t xml:space="preserve">. Labor rights thus represent not a diminution of presidential power, but a </w:t>
      </w:r>
      <w:r w:rsidRPr="002071D4">
        <w:rPr>
          <w:rStyle w:val="Emphasis"/>
          <w:sz w:val="20"/>
          <w:szCs w:val="20"/>
          <w:highlight w:val="lightGray"/>
        </w:rPr>
        <w:t>tradeoff</w:t>
      </w:r>
      <w:r w:rsidRPr="002071D4">
        <w:rPr>
          <w:rStyle w:val="StyleUnderline"/>
          <w:sz w:val="20"/>
          <w:szCs w:val="20"/>
          <w:highlight w:val="lightGray"/>
        </w:rPr>
        <w:t xml:space="preserve"> of</w:t>
      </w:r>
      <w:r w:rsidRPr="002071D4">
        <w:rPr>
          <w:rStyle w:val="StyleUnderline"/>
          <w:sz w:val="20"/>
          <w:szCs w:val="20"/>
        </w:rPr>
        <w:t xml:space="preserve"> one form of presidential power (</w:t>
      </w:r>
      <w:r w:rsidRPr="002071D4">
        <w:rPr>
          <w:rStyle w:val="Emphasis"/>
          <w:sz w:val="20"/>
          <w:szCs w:val="20"/>
          <w:highlight w:val="lightGray"/>
        </w:rPr>
        <w:t>managerial</w:t>
      </w:r>
      <w:r w:rsidRPr="002071D4">
        <w:rPr>
          <w:rStyle w:val="StyleUnderline"/>
          <w:sz w:val="20"/>
          <w:szCs w:val="20"/>
        </w:rPr>
        <w:t xml:space="preserve">) </w:t>
      </w:r>
      <w:r w:rsidRPr="002071D4">
        <w:rPr>
          <w:rStyle w:val="StyleUnderline"/>
          <w:sz w:val="20"/>
          <w:szCs w:val="20"/>
          <w:highlight w:val="lightGray"/>
        </w:rPr>
        <w:t>for</w:t>
      </w:r>
      <w:r w:rsidRPr="002071D4">
        <w:rPr>
          <w:rStyle w:val="StyleUnderline"/>
          <w:sz w:val="20"/>
          <w:szCs w:val="20"/>
        </w:rPr>
        <w:t xml:space="preserve"> another (expanded </w:t>
      </w:r>
      <w:r w:rsidRPr="002071D4">
        <w:rPr>
          <w:rStyle w:val="Emphasis"/>
          <w:sz w:val="20"/>
          <w:szCs w:val="20"/>
          <w:highlight w:val="lightGray"/>
        </w:rPr>
        <w:t>state capacity</w:t>
      </w:r>
      <w:r w:rsidRPr="002071D4">
        <w:rPr>
          <w:rStyle w:val="StyleUnderline"/>
          <w:sz w:val="20"/>
          <w:szCs w:val="20"/>
        </w:rPr>
        <w:t>)</w:t>
      </w:r>
      <w:r w:rsidRPr="002071D4">
        <w:rPr>
          <w:sz w:val="16"/>
          <w:szCs w:val="20"/>
        </w:rPr>
        <w:t xml:space="preserve">. Conversely, </w:t>
      </w:r>
      <w:r w:rsidRPr="002071D4">
        <w:rPr>
          <w:rStyle w:val="Emphasis"/>
          <w:sz w:val="20"/>
          <w:szCs w:val="20"/>
        </w:rPr>
        <w:t>undermining labor</w:t>
      </w:r>
      <w:r w:rsidRPr="002071D4">
        <w:rPr>
          <w:rStyle w:val="StyleUnderline"/>
          <w:sz w:val="20"/>
          <w:szCs w:val="20"/>
        </w:rPr>
        <w:t xml:space="preserve"> agreements</w:t>
      </w:r>
      <w:r w:rsidRPr="002071D4">
        <w:rPr>
          <w:sz w:val="16"/>
          <w:szCs w:val="20"/>
        </w:rPr>
        <w:t xml:space="preserve"> doesn’t really expand presidential power—it simply </w:t>
      </w:r>
      <w:r w:rsidRPr="002071D4">
        <w:rPr>
          <w:rStyle w:val="Emphasis"/>
          <w:sz w:val="20"/>
          <w:szCs w:val="20"/>
        </w:rPr>
        <w:t>swaps</w:t>
      </w:r>
      <w:r w:rsidRPr="002071D4">
        <w:rPr>
          <w:sz w:val="16"/>
          <w:szCs w:val="20"/>
        </w:rPr>
        <w:t xml:space="preserve"> out one form of policy-implementing presidential power for another. </w:t>
      </w:r>
    </w:p>
    <w:p w14:paraId="40CEA05C" w14:textId="77777777" w:rsidR="000B5688" w:rsidRPr="004A59C1" w:rsidRDefault="000B5688" w:rsidP="000B5688">
      <w:pPr>
        <w:rPr>
          <w:sz w:val="16"/>
          <w:szCs w:val="20"/>
        </w:rPr>
      </w:pPr>
      <w:r w:rsidRPr="004A59C1">
        <w:rPr>
          <w:sz w:val="16"/>
          <w:szCs w:val="20"/>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1EAB639" w14:textId="77777777" w:rsidR="000B5688" w:rsidRDefault="000B5688" w:rsidP="000B5688">
      <w:pPr>
        <w:rPr>
          <w:sz w:val="16"/>
        </w:rPr>
      </w:pPr>
      <w:r w:rsidRPr="004A59C1">
        <w:rPr>
          <w:sz w:val="16"/>
        </w:rPr>
        <w:t xml:space="preserve">Presidents repeatedly explained that these </w:t>
      </w:r>
      <w:r w:rsidRPr="004A59C1">
        <w:rPr>
          <w:rStyle w:val="Emphasis"/>
          <w:sz w:val="20"/>
          <w:szCs w:val="20"/>
          <w:highlight w:val="lightGray"/>
        </w:rPr>
        <w:t>expansions</w:t>
      </w:r>
      <w:r w:rsidRPr="004A59C1">
        <w:rPr>
          <w:rStyle w:val="StyleUnderline"/>
          <w:sz w:val="20"/>
          <w:szCs w:val="20"/>
          <w:highlight w:val="lightGray"/>
        </w:rPr>
        <w:t xml:space="preserve"> of bargaining rights</w:t>
      </w:r>
      <w:r w:rsidRPr="004A59C1">
        <w:rPr>
          <w:rStyle w:val="StyleUnderline"/>
          <w:sz w:val="20"/>
          <w:szCs w:val="20"/>
        </w:rPr>
        <w:t xml:space="preserve"> were </w:t>
      </w:r>
      <w:r w:rsidRPr="004A59C1">
        <w:rPr>
          <w:rStyle w:val="StyleUnderline"/>
          <w:sz w:val="20"/>
          <w:szCs w:val="20"/>
          <w:highlight w:val="lightGray"/>
        </w:rPr>
        <w:t xml:space="preserve">necessary to </w:t>
      </w:r>
      <w:r w:rsidRPr="004A59C1">
        <w:rPr>
          <w:rStyle w:val="Emphasis"/>
          <w:sz w:val="20"/>
          <w:szCs w:val="20"/>
          <w:highlight w:val="lightGray"/>
        </w:rPr>
        <w:t>recruit skilled workers</w:t>
      </w:r>
      <w:r w:rsidRPr="004A59C1">
        <w:rPr>
          <w:sz w:val="16"/>
        </w:rPr>
        <w:t xml:space="preserve"> (especially knowledge workers) to the executive branch, and thus to </w:t>
      </w:r>
      <w:r w:rsidRPr="004A59C1">
        <w:rPr>
          <w:rStyle w:val="Emphasis"/>
          <w:sz w:val="20"/>
          <w:szCs w:val="20"/>
          <w:highlight w:val="lightGray"/>
        </w:rPr>
        <w:t>meet</w:t>
      </w:r>
      <w:r w:rsidRPr="004A59C1">
        <w:rPr>
          <w:rStyle w:val="StyleUnderline"/>
          <w:sz w:val="20"/>
          <w:szCs w:val="20"/>
        </w:rPr>
        <w:t xml:space="preserve"> the increasingly labor- and </w:t>
      </w:r>
      <w:r w:rsidRPr="004A59C1">
        <w:rPr>
          <w:rStyle w:val="Emphasis"/>
          <w:sz w:val="20"/>
          <w:szCs w:val="20"/>
          <w:highlight w:val="lightGray"/>
        </w:rPr>
        <w:t>skill-intensive</w:t>
      </w:r>
      <w:r w:rsidRPr="004A59C1">
        <w:rPr>
          <w:rStyle w:val="StyleUnderline"/>
          <w:sz w:val="20"/>
          <w:szCs w:val="20"/>
          <w:highlight w:val="lightGray"/>
        </w:rPr>
        <w:t xml:space="preserve"> demands</w:t>
      </w:r>
      <w:r w:rsidRPr="004A59C1">
        <w:rPr>
          <w:rStyle w:val="StyleUnderline"/>
          <w:sz w:val="20"/>
          <w:szCs w:val="20"/>
        </w:rPr>
        <w:t xml:space="preserve"> of the </w:t>
      </w:r>
      <w:r w:rsidRPr="004A59C1">
        <w:rPr>
          <w:rStyle w:val="Emphasis"/>
          <w:sz w:val="20"/>
          <w:szCs w:val="20"/>
        </w:rPr>
        <w:t>modern presidency</w:t>
      </w:r>
      <w:r w:rsidRPr="004A59C1">
        <w:rPr>
          <w:sz w:val="16"/>
        </w:rPr>
        <w:t xml:space="preserve">. As a major government reform commission explained in 1955, “[t]he </w:t>
      </w:r>
      <w:r w:rsidRPr="004A59C1">
        <w:rPr>
          <w:rStyle w:val="StyleUnderline"/>
          <w:sz w:val="20"/>
          <w:szCs w:val="20"/>
        </w:rPr>
        <w:t xml:space="preserve">Federal </w:t>
      </w:r>
      <w:r w:rsidRPr="004A59C1">
        <w:rPr>
          <w:rStyle w:val="Emphasis"/>
          <w:sz w:val="20"/>
          <w:szCs w:val="20"/>
          <w:highlight w:val="lightGray"/>
        </w:rPr>
        <w:t>Gov</w:t>
      </w:r>
      <w:r w:rsidRPr="004A59C1">
        <w:rPr>
          <w:rStyle w:val="StyleUnderline"/>
          <w:sz w:val="20"/>
          <w:szCs w:val="20"/>
        </w:rPr>
        <w:t xml:space="preserve">ernment ha[d] </w:t>
      </w:r>
      <w:r w:rsidRPr="004A59C1">
        <w:rPr>
          <w:rStyle w:val="Emphasis"/>
          <w:sz w:val="20"/>
          <w:szCs w:val="20"/>
          <w:highlight w:val="lightGray"/>
        </w:rPr>
        <w:t>lagged</w:t>
      </w:r>
      <w:r w:rsidRPr="004A59C1">
        <w:rPr>
          <w:rStyle w:val="StyleUnderline"/>
          <w:sz w:val="20"/>
          <w:szCs w:val="20"/>
          <w:highlight w:val="lightGray"/>
        </w:rPr>
        <w:t xml:space="preserve"> behind other org</w:t>
      </w:r>
      <w:r w:rsidRPr="004A59C1">
        <w:rPr>
          <w:rStyle w:val="StyleUnderline"/>
          <w:sz w:val="20"/>
          <w:szCs w:val="20"/>
        </w:rPr>
        <w:t>anization</w:t>
      </w:r>
      <w:r w:rsidRPr="004A59C1">
        <w:rPr>
          <w:rStyle w:val="StyleUnderline"/>
          <w:sz w:val="20"/>
          <w:szCs w:val="20"/>
          <w:highlight w:val="lightGray"/>
        </w:rPr>
        <w:t>s</w:t>
      </w:r>
      <w:r w:rsidRPr="004A59C1">
        <w:rPr>
          <w:rStyle w:val="StyleUnderline"/>
          <w:sz w:val="20"/>
          <w:szCs w:val="20"/>
        </w:rPr>
        <w:t xml:space="preserve"> </w:t>
      </w:r>
      <w:r w:rsidRPr="004A59C1">
        <w:rPr>
          <w:rStyle w:val="StyleUnderline"/>
          <w:sz w:val="20"/>
          <w:szCs w:val="20"/>
          <w:highlight w:val="lightGray"/>
        </w:rPr>
        <w:t xml:space="preserve">in </w:t>
      </w:r>
      <w:r w:rsidRPr="004A59C1">
        <w:rPr>
          <w:rStyle w:val="Emphasis"/>
          <w:sz w:val="20"/>
          <w:szCs w:val="20"/>
          <w:highlight w:val="lightGray"/>
        </w:rPr>
        <w:t>recognizing</w:t>
      </w:r>
      <w:r w:rsidRPr="004A59C1">
        <w:rPr>
          <w:rStyle w:val="StyleUnderline"/>
          <w:sz w:val="20"/>
          <w:szCs w:val="20"/>
        </w:rPr>
        <w:t xml:space="preserve"> the value of providing </w:t>
      </w:r>
      <w:r w:rsidRPr="004A59C1">
        <w:rPr>
          <w:rStyle w:val="Emphasis"/>
          <w:sz w:val="20"/>
          <w:szCs w:val="20"/>
          <w:highlight w:val="lightGray"/>
        </w:rPr>
        <w:t>formal means</w:t>
      </w:r>
      <w:r w:rsidRPr="004A59C1">
        <w:rPr>
          <w:rStyle w:val="StyleUnderline"/>
          <w:sz w:val="20"/>
          <w:szCs w:val="20"/>
          <w:highlight w:val="lightGray"/>
        </w:rPr>
        <w:t xml:space="preserve"> for employee </w:t>
      </w:r>
      <w:r w:rsidRPr="004A59C1">
        <w:rPr>
          <w:rStyle w:val="Emphasis"/>
          <w:sz w:val="20"/>
          <w:szCs w:val="20"/>
          <w:highlight w:val="lightGray"/>
        </w:rPr>
        <w:t>management consultation</w:t>
      </w:r>
      <w:r w:rsidRPr="004A59C1">
        <w:rPr>
          <w:sz w:val="16"/>
        </w:rPr>
        <w:t xml:space="preserve">,” and as a result had </w:t>
      </w:r>
      <w:r w:rsidRPr="004A59C1">
        <w:rPr>
          <w:rStyle w:val="Emphasis"/>
          <w:sz w:val="20"/>
          <w:szCs w:val="20"/>
          <w:highlight w:val="lightGray"/>
        </w:rPr>
        <w:t>failed</w:t>
      </w:r>
      <w:r w:rsidRPr="004A59C1">
        <w:rPr>
          <w:rStyle w:val="StyleUnderline"/>
          <w:sz w:val="20"/>
          <w:szCs w:val="20"/>
          <w:highlight w:val="lightGray"/>
        </w:rPr>
        <w:t xml:space="preserve"> to attract</w:t>
      </w:r>
      <w:r w:rsidRPr="004A59C1">
        <w:rPr>
          <w:rStyle w:val="StyleUnderline"/>
          <w:sz w:val="20"/>
          <w:szCs w:val="20"/>
        </w:rPr>
        <w:t xml:space="preserve"> the </w:t>
      </w:r>
      <w:r w:rsidRPr="004A59C1">
        <w:rPr>
          <w:rStyle w:val="Emphasis"/>
          <w:sz w:val="20"/>
          <w:szCs w:val="20"/>
          <w:highlight w:val="lightGray"/>
        </w:rPr>
        <w:t>white-collar</w:t>
      </w:r>
      <w:r w:rsidRPr="004A59C1">
        <w:rPr>
          <w:rStyle w:val="StyleUnderline"/>
          <w:sz w:val="20"/>
          <w:szCs w:val="20"/>
          <w:highlight w:val="lightGray"/>
        </w:rPr>
        <w:t xml:space="preserve"> workers</w:t>
      </w:r>
      <w:r w:rsidRPr="004A59C1">
        <w:rPr>
          <w:rStyle w:val="StyleUnderline"/>
          <w:sz w:val="20"/>
          <w:szCs w:val="20"/>
        </w:rPr>
        <w:t xml:space="preserve"> it needed </w:t>
      </w:r>
      <w:r w:rsidRPr="004A59C1">
        <w:rPr>
          <w:rStyle w:val="StyleUnderline"/>
          <w:sz w:val="20"/>
          <w:szCs w:val="20"/>
          <w:highlight w:val="lightGray"/>
        </w:rPr>
        <w:t>for</w:t>
      </w:r>
      <w:r w:rsidRPr="004A59C1">
        <w:rPr>
          <w:rStyle w:val="StyleUnderline"/>
          <w:sz w:val="20"/>
          <w:szCs w:val="20"/>
        </w:rPr>
        <w:t xml:space="preserve"> more </w:t>
      </w:r>
      <w:r w:rsidRPr="004A59C1">
        <w:rPr>
          <w:rStyle w:val="Emphasis"/>
          <w:sz w:val="20"/>
          <w:szCs w:val="20"/>
          <w:highlight w:val="lightGray"/>
        </w:rPr>
        <w:t>knowledge-intensive</w:t>
      </w:r>
      <w:r w:rsidRPr="004A59C1">
        <w:rPr>
          <w:rStyle w:val="StyleUnderline"/>
          <w:sz w:val="20"/>
          <w:szCs w:val="20"/>
        </w:rPr>
        <w:t xml:space="preserve"> public </w:t>
      </w:r>
      <w:r w:rsidRPr="004A59C1">
        <w:rPr>
          <w:rStyle w:val="StyleUnderline"/>
          <w:sz w:val="20"/>
          <w:szCs w:val="20"/>
          <w:highlight w:val="lightGray"/>
        </w:rPr>
        <w:t>administration</w:t>
      </w:r>
      <w:r w:rsidRPr="004A59C1">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r>
        <w:rPr>
          <w:sz w:val="16"/>
        </w:rPr>
        <w:t>.</w:t>
      </w:r>
    </w:p>
    <w:p w14:paraId="345D8984" w14:textId="77777777" w:rsidR="000B5688" w:rsidRDefault="000B5688" w:rsidP="000B5688">
      <w:pPr>
        <w:pStyle w:val="Heading4"/>
      </w:pPr>
      <w:r>
        <w:t xml:space="preserve">3. </w:t>
      </w:r>
      <w:r>
        <w:rPr>
          <w:u w:val="single"/>
        </w:rPr>
        <w:t>LITIGATION</w:t>
      </w:r>
      <w:r>
        <w:t>.</w:t>
      </w:r>
    </w:p>
    <w:p w14:paraId="03715A82" w14:textId="77777777" w:rsidR="000B5688" w:rsidRDefault="000B5688" w:rsidP="000B5688">
      <w:pPr>
        <w:pStyle w:val="Heading4"/>
      </w:pPr>
      <w:r>
        <w:t xml:space="preserve">The </w:t>
      </w:r>
      <w:r>
        <w:rPr>
          <w:u w:val="single"/>
        </w:rPr>
        <w:t>threat</w:t>
      </w:r>
      <w:r>
        <w:t xml:space="preserve"> of litigation </w:t>
      </w:r>
      <w:r>
        <w:rPr>
          <w:u w:val="single"/>
        </w:rPr>
        <w:t>forces</w:t>
      </w:r>
      <w:r>
        <w:t xml:space="preserve"> cooperation, maximizing </w:t>
      </w:r>
      <w:r>
        <w:rPr>
          <w:u w:val="single"/>
        </w:rPr>
        <w:t>professional</w:t>
      </w:r>
      <w:r>
        <w:t xml:space="preserve"> input while </w:t>
      </w:r>
      <w:r>
        <w:rPr>
          <w:u w:val="single"/>
        </w:rPr>
        <w:t>counterbalancing</w:t>
      </w:r>
      <w:r>
        <w:t xml:space="preserve"> corruption. That’s Handler.</w:t>
      </w:r>
    </w:p>
    <w:p w14:paraId="2EA9E0A1" w14:textId="77777777" w:rsidR="000B5688" w:rsidRPr="002964CE" w:rsidRDefault="000B5688" w:rsidP="000B5688">
      <w:r>
        <w:t>&lt;&lt;FOR REFERENCE&gt;&gt;</w:t>
      </w:r>
    </w:p>
    <w:p w14:paraId="461B4B31" w14:textId="77777777" w:rsidR="000B5688" w:rsidRPr="00A0030E" w:rsidRDefault="000B5688" w:rsidP="000B5688">
      <w:pPr>
        <w:rPr>
          <w:sz w:val="16"/>
          <w:szCs w:val="20"/>
        </w:rPr>
      </w:pPr>
      <w:r w:rsidRPr="00A0030E">
        <w:rPr>
          <w:rStyle w:val="StyleUnderline"/>
          <w:sz w:val="20"/>
          <w:szCs w:val="20"/>
        </w:rPr>
        <w:t xml:space="preserve">Substantive labor </w:t>
      </w:r>
      <w:r w:rsidRPr="00A0030E">
        <w:rPr>
          <w:rStyle w:val="Emphasis"/>
          <w:sz w:val="20"/>
          <w:szCs w:val="20"/>
        </w:rPr>
        <w:t>rights</w:t>
      </w:r>
      <w:r w:rsidRPr="00A0030E">
        <w:rPr>
          <w:rStyle w:val="StyleUnderline"/>
          <w:sz w:val="20"/>
          <w:szCs w:val="20"/>
        </w:rPr>
        <w:t xml:space="preserve">, particularly those memorialized in </w:t>
      </w:r>
      <w:r w:rsidRPr="00A0030E">
        <w:rPr>
          <w:rStyle w:val="Emphasis"/>
          <w:sz w:val="20"/>
          <w:szCs w:val="20"/>
          <w:highlight w:val="lightGray"/>
        </w:rPr>
        <w:t>c</w:t>
      </w:r>
      <w:r w:rsidRPr="00A0030E">
        <w:rPr>
          <w:rStyle w:val="StyleUnderline"/>
          <w:sz w:val="20"/>
          <w:szCs w:val="20"/>
        </w:rPr>
        <w:t xml:space="preserve">ollective </w:t>
      </w:r>
      <w:r w:rsidRPr="00A0030E">
        <w:rPr>
          <w:rStyle w:val="Emphasis"/>
          <w:sz w:val="20"/>
          <w:szCs w:val="20"/>
          <w:highlight w:val="lightGray"/>
        </w:rPr>
        <w:t>b</w:t>
      </w:r>
      <w:r w:rsidRPr="00A0030E">
        <w:rPr>
          <w:rStyle w:val="StyleUnderline"/>
          <w:sz w:val="20"/>
          <w:szCs w:val="20"/>
        </w:rPr>
        <w:t xml:space="preserve">argaining </w:t>
      </w:r>
      <w:r w:rsidRPr="00A0030E">
        <w:rPr>
          <w:rStyle w:val="Emphasis"/>
          <w:sz w:val="20"/>
          <w:szCs w:val="20"/>
          <w:highlight w:val="lightGray"/>
        </w:rPr>
        <w:t>a</w:t>
      </w:r>
      <w:r w:rsidRPr="00A0030E">
        <w:rPr>
          <w:rStyle w:val="StyleUnderline"/>
          <w:sz w:val="20"/>
          <w:szCs w:val="20"/>
        </w:rPr>
        <w:t xml:space="preserve">greements, are </w:t>
      </w:r>
      <w:r w:rsidRPr="00A0030E">
        <w:rPr>
          <w:rStyle w:val="StyleUnderline"/>
          <w:sz w:val="20"/>
          <w:szCs w:val="20"/>
          <w:highlight w:val="lightGray"/>
        </w:rPr>
        <w:t xml:space="preserve">at the </w:t>
      </w:r>
      <w:r w:rsidRPr="00A0030E">
        <w:rPr>
          <w:rStyle w:val="Emphasis"/>
          <w:sz w:val="20"/>
          <w:szCs w:val="20"/>
          <w:highlight w:val="lightGray"/>
        </w:rPr>
        <w:t>heart</w:t>
      </w:r>
      <w:r w:rsidRPr="00A0030E">
        <w:rPr>
          <w:rStyle w:val="StyleUnderline"/>
          <w:sz w:val="20"/>
          <w:szCs w:val="20"/>
          <w:highlight w:val="lightGray"/>
        </w:rPr>
        <w:t xml:space="preserve"> of how labor </w:t>
      </w:r>
      <w:r w:rsidRPr="00A0030E">
        <w:rPr>
          <w:rStyle w:val="Emphasis"/>
          <w:sz w:val="20"/>
          <w:szCs w:val="20"/>
          <w:highlight w:val="lightGray"/>
        </w:rPr>
        <w:t>rebalances exec</w:t>
      </w:r>
      <w:r w:rsidRPr="00A0030E">
        <w:rPr>
          <w:rStyle w:val="StyleUnderline"/>
          <w:sz w:val="20"/>
          <w:szCs w:val="20"/>
        </w:rPr>
        <w:t>utive branch power</w:t>
      </w:r>
      <w:r w:rsidRPr="00A0030E">
        <w:rPr>
          <w:sz w:val="16"/>
          <w:szCs w:val="20"/>
        </w:rPr>
        <w:t xml:space="preserve">. The CSRA grants extensive rights to labor. With certain important </w:t>
      </w:r>
      <w:r w:rsidRPr="00A0030E">
        <w:rPr>
          <w:rStyle w:val="Emphasis"/>
          <w:sz w:val="20"/>
          <w:szCs w:val="20"/>
        </w:rPr>
        <w:t>exceptions</w:t>
      </w:r>
      <w:r w:rsidRPr="00A0030E">
        <w:rPr>
          <w:rStyle w:val="StyleUnderline"/>
          <w:sz w:val="20"/>
          <w:szCs w:val="20"/>
        </w:rPr>
        <w:t xml:space="preserve">, particularly for </w:t>
      </w:r>
      <w:r w:rsidRPr="00A0030E">
        <w:rPr>
          <w:rStyle w:val="Emphasis"/>
          <w:sz w:val="20"/>
          <w:szCs w:val="20"/>
        </w:rPr>
        <w:t>salary</w:t>
      </w:r>
      <w:r w:rsidRPr="00A0030E">
        <w:rPr>
          <w:rStyle w:val="StyleUnderline"/>
          <w:sz w:val="20"/>
          <w:szCs w:val="20"/>
        </w:rPr>
        <w:t xml:space="preserve"> and </w:t>
      </w:r>
      <w:r w:rsidRPr="00A0030E">
        <w:rPr>
          <w:rStyle w:val="Emphasis"/>
          <w:sz w:val="20"/>
          <w:szCs w:val="20"/>
        </w:rPr>
        <w:t>benefits</w:t>
      </w:r>
      <w:r w:rsidRPr="00A0030E">
        <w:rPr>
          <w:sz w:val="16"/>
          <w:szCs w:val="20"/>
        </w:rPr>
        <w:t xml:space="preserve"> which cannot be altered by contract,103 </w:t>
      </w:r>
      <w:r w:rsidRPr="00A0030E">
        <w:rPr>
          <w:rStyle w:val="StyleUnderline"/>
          <w:sz w:val="20"/>
          <w:szCs w:val="20"/>
        </w:rPr>
        <w:t xml:space="preserve">unions are permitted to </w:t>
      </w:r>
      <w:r w:rsidRPr="00A0030E">
        <w:rPr>
          <w:rStyle w:val="Emphasis"/>
          <w:sz w:val="20"/>
          <w:szCs w:val="20"/>
        </w:rPr>
        <w:t>bargain</w:t>
      </w:r>
      <w:r w:rsidRPr="00A0030E">
        <w:rPr>
          <w:rStyle w:val="StyleUnderline"/>
          <w:sz w:val="20"/>
          <w:szCs w:val="20"/>
        </w:rPr>
        <w:t xml:space="preserve"> over nearly any issue affecting “</w:t>
      </w:r>
      <w:r w:rsidRPr="00A0030E">
        <w:rPr>
          <w:rStyle w:val="Emphasis"/>
          <w:sz w:val="20"/>
          <w:szCs w:val="20"/>
        </w:rPr>
        <w:t>conditions</w:t>
      </w:r>
      <w:r w:rsidRPr="00A0030E">
        <w:rPr>
          <w:rStyle w:val="StyleUnderline"/>
          <w:sz w:val="20"/>
          <w:szCs w:val="20"/>
        </w:rPr>
        <w:t xml:space="preserve"> of employment.”</w:t>
      </w:r>
      <w:r w:rsidRPr="00A0030E">
        <w:rPr>
          <w:sz w:val="16"/>
          <w:szCs w:val="20"/>
        </w:rPr>
        <w:t xml:space="preserve">104 The main limitation on civil servant bargaining, and thus the </w:t>
      </w:r>
      <w:r w:rsidRPr="00A0030E">
        <w:rPr>
          <w:sz w:val="16"/>
          <w:szCs w:val="20"/>
        </w:rPr>
        <w:lastRenderedPageBreak/>
        <w:t>primary battleground in litigation between agencies and labor, are certain statutorily defined “management rights,” which are enumerated in subprovisions of 5 U.S.C. § 7106.105</w:t>
      </w:r>
    </w:p>
    <w:p w14:paraId="20207450" w14:textId="77777777" w:rsidR="000B5688" w:rsidRPr="00A0030E" w:rsidRDefault="000B5688" w:rsidP="000B5688">
      <w:pPr>
        <w:rPr>
          <w:sz w:val="16"/>
          <w:szCs w:val="20"/>
        </w:rPr>
      </w:pPr>
      <w:r w:rsidRPr="00A0030E">
        <w:rPr>
          <w:rStyle w:val="StyleUnderline"/>
          <w:sz w:val="20"/>
          <w:szCs w:val="20"/>
        </w:rPr>
        <w:t xml:space="preserve">Through </w:t>
      </w:r>
      <w:r w:rsidRPr="00A0030E">
        <w:rPr>
          <w:rStyle w:val="Emphasis"/>
          <w:sz w:val="20"/>
          <w:szCs w:val="20"/>
          <w:highlight w:val="lightGray"/>
        </w:rPr>
        <w:t>contractual provisions</w:t>
      </w:r>
      <w:r w:rsidRPr="00A0030E">
        <w:rPr>
          <w:rStyle w:val="StyleUnderline"/>
          <w:sz w:val="20"/>
          <w:szCs w:val="20"/>
        </w:rPr>
        <w:t xml:space="preserve">, the President and the civil service can agree to </w:t>
      </w:r>
      <w:r w:rsidRPr="00A0030E">
        <w:rPr>
          <w:rStyle w:val="Emphasis"/>
          <w:sz w:val="20"/>
          <w:szCs w:val="20"/>
          <w:highlight w:val="lightGray"/>
        </w:rPr>
        <w:t>modify</w:t>
      </w:r>
      <w:r w:rsidRPr="00A0030E">
        <w:rPr>
          <w:rStyle w:val="StyleUnderline"/>
          <w:sz w:val="20"/>
          <w:szCs w:val="20"/>
        </w:rPr>
        <w:t xml:space="preserve"> any number of key </w:t>
      </w:r>
      <w:r w:rsidRPr="00A0030E">
        <w:rPr>
          <w:rStyle w:val="Emphasis"/>
          <w:sz w:val="20"/>
          <w:szCs w:val="20"/>
          <w:highlight w:val="lightGray"/>
        </w:rPr>
        <w:t>management</w:t>
      </w:r>
      <w:r w:rsidRPr="00A0030E">
        <w:rPr>
          <w:rStyle w:val="StyleUnderline"/>
          <w:sz w:val="20"/>
          <w:szCs w:val="20"/>
          <w:highlight w:val="lightGray"/>
        </w:rPr>
        <w:t xml:space="preserve"> tools</w:t>
      </w:r>
      <w:r w:rsidRPr="00A0030E">
        <w:rPr>
          <w:sz w:val="16"/>
          <w:szCs w:val="20"/>
        </w:rPr>
        <w:t xml:space="preserve">, from employee discipline to performance evaluation metrics to merit pay. For the purpose of analyzing their impact on presidential power, contractual rights can be sorted into three categories. First are rights that act as a </w:t>
      </w:r>
      <w:r w:rsidRPr="00A0030E">
        <w:rPr>
          <w:rStyle w:val="Emphasis"/>
          <w:sz w:val="20"/>
          <w:szCs w:val="20"/>
          <w:highlight w:val="lightGray"/>
        </w:rPr>
        <w:t>check</w:t>
      </w:r>
      <w:r w:rsidRPr="00A0030E">
        <w:rPr>
          <w:rStyle w:val="StyleUnderline"/>
          <w:sz w:val="20"/>
          <w:szCs w:val="20"/>
        </w:rPr>
        <w:t xml:space="preserve"> on </w:t>
      </w:r>
      <w:r w:rsidRPr="00A0030E">
        <w:rPr>
          <w:rStyle w:val="StyleUnderline"/>
          <w:sz w:val="20"/>
          <w:szCs w:val="20"/>
          <w:highlight w:val="lightGray"/>
        </w:rPr>
        <w:t xml:space="preserve">structural </w:t>
      </w:r>
      <w:r w:rsidRPr="00A0030E">
        <w:rPr>
          <w:rStyle w:val="Emphasis"/>
          <w:sz w:val="20"/>
          <w:szCs w:val="20"/>
          <w:highlight w:val="lightGray"/>
        </w:rPr>
        <w:t>deregulation</w:t>
      </w:r>
      <w:r w:rsidRPr="00A0030E">
        <w:rPr>
          <w:sz w:val="16"/>
          <w:szCs w:val="20"/>
        </w:rPr>
        <w:t xml:space="preserve">, or the use of abusive working conditions to demoralize or sideline bureaucrats in order </w:t>
      </w:r>
      <w:r w:rsidRPr="00A0030E">
        <w:rPr>
          <w:rStyle w:val="StyleUnderline"/>
          <w:sz w:val="20"/>
          <w:szCs w:val="20"/>
        </w:rPr>
        <w:t xml:space="preserve">to </w:t>
      </w:r>
      <w:r w:rsidRPr="00A0030E">
        <w:rPr>
          <w:rStyle w:val="Emphasis"/>
          <w:sz w:val="20"/>
          <w:szCs w:val="20"/>
        </w:rPr>
        <w:t>undermine</w:t>
      </w:r>
      <w:r w:rsidRPr="00A0030E">
        <w:rPr>
          <w:rStyle w:val="StyleUnderline"/>
          <w:sz w:val="20"/>
          <w:szCs w:val="20"/>
        </w:rPr>
        <w:t xml:space="preserve"> an agency’s substantive </w:t>
      </w:r>
      <w:r w:rsidRPr="00A0030E">
        <w:rPr>
          <w:rStyle w:val="Emphasis"/>
          <w:sz w:val="20"/>
          <w:szCs w:val="20"/>
        </w:rPr>
        <w:t>policy mission</w:t>
      </w:r>
      <w:r w:rsidRPr="00A0030E">
        <w:rPr>
          <w:sz w:val="16"/>
          <w:szCs w:val="20"/>
        </w:rPr>
        <w:t xml:space="preserve">. Second, labor rights can act as </w:t>
      </w:r>
      <w:r w:rsidRPr="00A0030E">
        <w:rPr>
          <w:rStyle w:val="Emphasis"/>
          <w:sz w:val="20"/>
          <w:szCs w:val="20"/>
          <w:highlight w:val="lightGray"/>
        </w:rPr>
        <w:t>indirect constraints</w:t>
      </w:r>
      <w:r w:rsidRPr="00A0030E">
        <w:rPr>
          <w:rStyle w:val="StyleUnderline"/>
          <w:sz w:val="20"/>
          <w:szCs w:val="20"/>
        </w:rPr>
        <w:t xml:space="preserve"> on policy by shaping management tools</w:t>
      </w:r>
      <w:r w:rsidRPr="00A0030E">
        <w:rPr>
          <w:sz w:val="16"/>
          <w:szCs w:val="20"/>
        </w:rPr>
        <w:t xml:space="preserve">, such as performance reviews and productivity requirements, that are well known to </w:t>
      </w:r>
      <w:r w:rsidRPr="00A0030E">
        <w:rPr>
          <w:rStyle w:val="Emphasis"/>
          <w:sz w:val="20"/>
          <w:szCs w:val="20"/>
          <w:highlight w:val="lightGray"/>
        </w:rPr>
        <w:t>nudge</w:t>
      </w:r>
      <w:r w:rsidRPr="00A0030E">
        <w:rPr>
          <w:rStyle w:val="StyleUnderline"/>
          <w:sz w:val="20"/>
          <w:szCs w:val="20"/>
        </w:rPr>
        <w:t xml:space="preserve"> civil servants’ </w:t>
      </w:r>
      <w:r w:rsidRPr="00A0030E">
        <w:rPr>
          <w:rStyle w:val="Emphasis"/>
          <w:sz w:val="20"/>
          <w:szCs w:val="20"/>
          <w:highlight w:val="lightGray"/>
        </w:rPr>
        <w:t>decisionmaking</w:t>
      </w:r>
      <w:r w:rsidRPr="00A0030E">
        <w:rPr>
          <w:rStyle w:val="StyleUnderline"/>
          <w:sz w:val="20"/>
          <w:szCs w:val="20"/>
        </w:rPr>
        <w:t xml:space="preserve"> in certain ways</w:t>
      </w:r>
      <w:r w:rsidRPr="00A0030E">
        <w:rPr>
          <w:sz w:val="16"/>
          <w:szCs w:val="20"/>
        </w:rPr>
        <w:t>. Finally, in certain circumstances labor can act as a direct constraint on policy by seriously limiting the types of enforcement directives management can issue to employees.</w:t>
      </w:r>
    </w:p>
    <w:p w14:paraId="181AEEEA" w14:textId="77777777" w:rsidR="000B5688" w:rsidRDefault="000B5688" w:rsidP="000B5688">
      <w:r>
        <w:t>AND</w:t>
      </w:r>
    </w:p>
    <w:p w14:paraId="5C4C5648" w14:textId="77777777" w:rsidR="000B5688" w:rsidRPr="00A0030E" w:rsidRDefault="000B5688" w:rsidP="000B5688">
      <w:pPr>
        <w:rPr>
          <w:sz w:val="16"/>
          <w:szCs w:val="20"/>
        </w:rPr>
      </w:pPr>
      <w:bookmarkStart w:id="4" w:name="_Hlk205560103"/>
      <w:r w:rsidRPr="00A0030E">
        <w:rPr>
          <w:sz w:val="16"/>
          <w:szCs w:val="20"/>
        </w:rPr>
        <w:t xml:space="preserve">The civil service’s move toward unionization reflects a broader recognition of the value of organized groups in protecting rights and pursuing key political objectives.160 </w:t>
      </w:r>
      <w:r w:rsidRPr="00A0030E">
        <w:rPr>
          <w:rStyle w:val="Emphasis"/>
          <w:sz w:val="20"/>
          <w:szCs w:val="20"/>
        </w:rPr>
        <w:t>Unions</w:t>
      </w:r>
      <w:r w:rsidRPr="00A0030E">
        <w:rPr>
          <w:rStyle w:val="StyleUnderline"/>
          <w:sz w:val="20"/>
          <w:szCs w:val="20"/>
        </w:rPr>
        <w:t xml:space="preserve"> accumulate resources and </w:t>
      </w:r>
      <w:r w:rsidRPr="00A0030E">
        <w:rPr>
          <w:rStyle w:val="Emphasis"/>
          <w:sz w:val="20"/>
          <w:szCs w:val="20"/>
        </w:rPr>
        <w:t>expertise</w:t>
      </w:r>
      <w:r w:rsidRPr="00A0030E">
        <w:rPr>
          <w:rStyle w:val="StyleUnderline"/>
          <w:sz w:val="20"/>
          <w:szCs w:val="20"/>
        </w:rPr>
        <w:t xml:space="preserve">, allowing civil servants to mount sophisticated and </w:t>
      </w:r>
      <w:r w:rsidRPr="00A0030E">
        <w:rPr>
          <w:rStyle w:val="Emphasis"/>
          <w:sz w:val="20"/>
          <w:szCs w:val="20"/>
          <w:highlight w:val="lightGray"/>
        </w:rPr>
        <w:t>well-financed defenses</w:t>
      </w:r>
      <w:r w:rsidRPr="00A0030E">
        <w:rPr>
          <w:rStyle w:val="StyleUnderline"/>
          <w:sz w:val="20"/>
          <w:szCs w:val="20"/>
        </w:rPr>
        <w:t xml:space="preserve"> in labor disputes and to </w:t>
      </w:r>
      <w:r w:rsidRPr="00A0030E">
        <w:rPr>
          <w:rStyle w:val="Emphasis"/>
          <w:sz w:val="20"/>
          <w:szCs w:val="20"/>
          <w:highlight w:val="lightGray"/>
        </w:rPr>
        <w:t>lobby effectively</w:t>
      </w:r>
      <w:r w:rsidRPr="00A0030E">
        <w:rPr>
          <w:rStyle w:val="StyleUnderline"/>
          <w:sz w:val="20"/>
          <w:szCs w:val="20"/>
        </w:rPr>
        <w:t xml:space="preserve"> on key issues</w:t>
      </w:r>
      <w:r w:rsidRPr="00A0030E">
        <w:rPr>
          <w:sz w:val="16"/>
          <w:szCs w:val="20"/>
        </w:rPr>
        <w:t xml:space="preserve">.161 Unions, for instance, are </w:t>
      </w:r>
      <w:r w:rsidRPr="00A0030E">
        <w:rPr>
          <w:rStyle w:val="StyleUnderline"/>
          <w:sz w:val="20"/>
          <w:szCs w:val="20"/>
        </w:rPr>
        <w:t xml:space="preserve">more effective at </w:t>
      </w:r>
      <w:r w:rsidRPr="00A0030E">
        <w:rPr>
          <w:rStyle w:val="Emphasis"/>
          <w:sz w:val="20"/>
          <w:szCs w:val="20"/>
        </w:rPr>
        <w:t>litigating employment</w:t>
      </w:r>
      <w:r w:rsidRPr="00A0030E">
        <w:rPr>
          <w:rStyle w:val="StyleUnderline"/>
          <w:sz w:val="20"/>
          <w:szCs w:val="20"/>
        </w:rPr>
        <w:t xml:space="preserve"> disputes</w:t>
      </w:r>
      <w:r w:rsidRPr="00A0030E">
        <w:rPr>
          <w:sz w:val="16"/>
          <w:szCs w:val="20"/>
        </w:rPr>
        <w:t xml:space="preserve">, a key tool in </w:t>
      </w:r>
      <w:r w:rsidRPr="00A0030E">
        <w:rPr>
          <w:rStyle w:val="Emphasis"/>
          <w:sz w:val="20"/>
          <w:szCs w:val="20"/>
          <w:highlight w:val="lightGray"/>
        </w:rPr>
        <w:t>resisting</w:t>
      </w:r>
      <w:r w:rsidRPr="00A0030E">
        <w:rPr>
          <w:rStyle w:val="StyleUnderline"/>
          <w:sz w:val="20"/>
          <w:szCs w:val="20"/>
        </w:rPr>
        <w:t xml:space="preserve"> the </w:t>
      </w:r>
      <w:r w:rsidRPr="00A0030E">
        <w:rPr>
          <w:rStyle w:val="Emphasis"/>
          <w:sz w:val="20"/>
          <w:szCs w:val="20"/>
          <w:highlight w:val="lightGray"/>
        </w:rPr>
        <w:t>disciplinary efforts</w:t>
      </w:r>
      <w:r w:rsidRPr="00A0030E">
        <w:rPr>
          <w:rStyle w:val="StyleUnderline"/>
          <w:sz w:val="20"/>
          <w:szCs w:val="20"/>
          <w:highlight w:val="lightGray"/>
        </w:rPr>
        <w:t xml:space="preserve"> of management</w:t>
      </w:r>
      <w:r w:rsidRPr="00A0030E">
        <w:rPr>
          <w:sz w:val="16"/>
          <w:szCs w:val="20"/>
        </w:rPr>
        <w:t xml:space="preserve">.162 They achieve </w:t>
      </w:r>
      <w:r w:rsidRPr="00A0030E">
        <w:rPr>
          <w:rStyle w:val="Emphasis"/>
          <w:sz w:val="20"/>
          <w:szCs w:val="20"/>
          <w:highlight w:val="lightGray"/>
        </w:rPr>
        <w:t>higher win rates</w:t>
      </w:r>
      <w:r w:rsidRPr="00A0030E">
        <w:rPr>
          <w:rStyle w:val="StyleUnderline"/>
          <w:sz w:val="20"/>
          <w:szCs w:val="20"/>
        </w:rPr>
        <w:t xml:space="preserve"> than unrepresented employees </w:t>
      </w:r>
      <w:r w:rsidRPr="00A0030E">
        <w:rPr>
          <w:rStyle w:val="StyleUnderline"/>
          <w:sz w:val="20"/>
          <w:szCs w:val="20"/>
          <w:highlight w:val="lightGray"/>
        </w:rPr>
        <w:t xml:space="preserve">before </w:t>
      </w:r>
      <w:r w:rsidRPr="00A0030E">
        <w:rPr>
          <w:rStyle w:val="Emphasis"/>
          <w:sz w:val="20"/>
          <w:szCs w:val="20"/>
          <w:highlight w:val="lightGray"/>
        </w:rPr>
        <w:t>arbitrators</w:t>
      </w:r>
      <w:r w:rsidRPr="00A0030E">
        <w:rPr>
          <w:rStyle w:val="StyleUnderline"/>
          <w:sz w:val="20"/>
          <w:szCs w:val="20"/>
        </w:rPr>
        <w:t xml:space="preserve">, a key </w:t>
      </w:r>
      <w:r w:rsidRPr="00A0030E">
        <w:rPr>
          <w:rStyle w:val="Emphasis"/>
          <w:sz w:val="20"/>
          <w:szCs w:val="20"/>
        </w:rPr>
        <w:t>strategic consideration</w:t>
      </w:r>
      <w:r w:rsidRPr="00A0030E">
        <w:rPr>
          <w:rStyle w:val="StyleUnderline"/>
          <w:sz w:val="20"/>
          <w:szCs w:val="20"/>
        </w:rPr>
        <w:t xml:space="preserve"> for union side counsel, as well as a key source of criticism from opponents of unionization rights</w:t>
      </w:r>
      <w:r w:rsidRPr="00A0030E">
        <w:rPr>
          <w:sz w:val="16"/>
          <w:szCs w:val="20"/>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7796E8BC" w14:textId="77777777" w:rsidR="000B5688" w:rsidRDefault="000B5688" w:rsidP="000B5688">
      <w:pPr>
        <w:rPr>
          <w:sz w:val="16"/>
          <w:szCs w:val="20"/>
        </w:rPr>
      </w:pPr>
      <w:r w:rsidRPr="00A0030E">
        <w:rPr>
          <w:sz w:val="16"/>
          <w:szCs w:val="20"/>
        </w:rPr>
        <w:t xml:space="preserve">Even when unions do not litigate labor disputes directly, the </w:t>
      </w:r>
      <w:r w:rsidRPr="00A0030E">
        <w:rPr>
          <w:rStyle w:val="StyleUnderline"/>
          <w:sz w:val="20"/>
          <w:szCs w:val="20"/>
          <w:highlight w:val="lightGray"/>
        </w:rPr>
        <w:t xml:space="preserve">threat of </w:t>
      </w:r>
      <w:r w:rsidRPr="00A0030E">
        <w:rPr>
          <w:rStyle w:val="Emphasis"/>
          <w:sz w:val="20"/>
          <w:szCs w:val="20"/>
          <w:highlight w:val="lightGray"/>
        </w:rPr>
        <w:t>litigation</w:t>
      </w:r>
      <w:r w:rsidRPr="00A0030E">
        <w:rPr>
          <w:sz w:val="16"/>
          <w:szCs w:val="20"/>
        </w:rPr>
        <w:t>—the possibility of losing, the need to delay policy implementation, the drain on budgets, and the attendant uncertainty—</w:t>
      </w:r>
      <w:r w:rsidRPr="00A0030E">
        <w:rPr>
          <w:rStyle w:val="Emphasis"/>
          <w:sz w:val="20"/>
          <w:szCs w:val="20"/>
          <w:highlight w:val="lightGray"/>
        </w:rPr>
        <w:t>incentivizes</w:t>
      </w:r>
      <w:r w:rsidRPr="00A0030E">
        <w:rPr>
          <w:rStyle w:val="StyleUnderline"/>
          <w:sz w:val="20"/>
          <w:szCs w:val="20"/>
          <w:highlight w:val="lightGray"/>
        </w:rPr>
        <w:t xml:space="preserve"> agencies to </w:t>
      </w:r>
      <w:r w:rsidRPr="00A0030E">
        <w:rPr>
          <w:rStyle w:val="Emphasis"/>
          <w:sz w:val="20"/>
          <w:szCs w:val="20"/>
          <w:highlight w:val="lightGray"/>
        </w:rPr>
        <w:t>cooperate</w:t>
      </w:r>
      <w:r w:rsidRPr="00A0030E">
        <w:rPr>
          <w:rStyle w:val="StyleUnderline"/>
          <w:sz w:val="20"/>
          <w:szCs w:val="20"/>
          <w:highlight w:val="lightGray"/>
        </w:rPr>
        <w:t xml:space="preserve"> with unions</w:t>
      </w:r>
      <w:r w:rsidRPr="00A0030E">
        <w:rPr>
          <w:sz w:val="16"/>
          <w:szCs w:val="20"/>
        </w:rPr>
        <w:t xml:space="preserve">, and to take their preferences into account when staffing political positions and formulating policy. For instance, powerful unions, including those representing ICE and the EPA, can and do </w:t>
      </w:r>
      <w:r w:rsidRPr="00A0030E">
        <w:rPr>
          <w:rStyle w:val="StyleUnderline"/>
          <w:sz w:val="20"/>
          <w:szCs w:val="20"/>
        </w:rPr>
        <w:t xml:space="preserve">express their </w:t>
      </w:r>
      <w:r w:rsidRPr="00A0030E">
        <w:rPr>
          <w:rStyle w:val="Emphasis"/>
          <w:sz w:val="20"/>
          <w:szCs w:val="20"/>
          <w:highlight w:val="lightGray"/>
        </w:rPr>
        <w:t>opposition</w:t>
      </w:r>
      <w:r w:rsidRPr="00A0030E">
        <w:rPr>
          <w:rStyle w:val="StyleUnderline"/>
          <w:sz w:val="20"/>
          <w:szCs w:val="20"/>
          <w:highlight w:val="lightGray"/>
        </w:rPr>
        <w:t xml:space="preserve"> to certain </w:t>
      </w:r>
      <w:r w:rsidRPr="00A0030E">
        <w:rPr>
          <w:rStyle w:val="Emphasis"/>
          <w:sz w:val="20"/>
          <w:szCs w:val="20"/>
          <w:highlight w:val="lightGray"/>
        </w:rPr>
        <w:t>agency heads</w:t>
      </w:r>
      <w:r w:rsidRPr="00A0030E">
        <w:rPr>
          <w:rStyle w:val="StyleUnderline"/>
          <w:sz w:val="20"/>
          <w:szCs w:val="20"/>
          <w:highlight w:val="lightGray"/>
        </w:rPr>
        <w:t xml:space="preserve">, </w:t>
      </w:r>
      <w:r w:rsidRPr="00A0030E">
        <w:rPr>
          <w:rStyle w:val="Emphasis"/>
          <w:sz w:val="20"/>
          <w:szCs w:val="20"/>
          <w:highlight w:val="lightGray"/>
        </w:rPr>
        <w:t>dissuading</w:t>
      </w:r>
      <w:r w:rsidRPr="00A0030E">
        <w:rPr>
          <w:rStyle w:val="StyleUnderline"/>
          <w:sz w:val="20"/>
          <w:szCs w:val="20"/>
        </w:rPr>
        <w:t xml:space="preserve"> the </w:t>
      </w:r>
      <w:r w:rsidRPr="00A0030E">
        <w:rPr>
          <w:rStyle w:val="StyleUnderline"/>
          <w:sz w:val="20"/>
          <w:szCs w:val="20"/>
          <w:highlight w:val="lightGray"/>
        </w:rPr>
        <w:t xml:space="preserve">President from </w:t>
      </w:r>
      <w:r w:rsidRPr="00A0030E">
        <w:rPr>
          <w:rStyle w:val="Emphasis"/>
          <w:sz w:val="20"/>
          <w:szCs w:val="20"/>
          <w:highlight w:val="lightGray"/>
        </w:rPr>
        <w:t>appointing</w:t>
      </w:r>
      <w:r w:rsidRPr="00A0030E">
        <w:rPr>
          <w:rStyle w:val="StyleUnderline"/>
          <w:sz w:val="20"/>
          <w:szCs w:val="20"/>
        </w:rPr>
        <w:t xml:space="preserve"> them </w:t>
      </w:r>
      <w:r w:rsidRPr="00A0030E">
        <w:rPr>
          <w:rStyle w:val="StyleUnderline"/>
          <w:sz w:val="20"/>
          <w:szCs w:val="20"/>
          <w:highlight w:val="lightGray"/>
        </w:rPr>
        <w:t xml:space="preserve">for fear of </w:t>
      </w:r>
      <w:r w:rsidRPr="00A0030E">
        <w:rPr>
          <w:rStyle w:val="Emphasis"/>
          <w:sz w:val="20"/>
          <w:szCs w:val="20"/>
          <w:highlight w:val="lightGray"/>
        </w:rPr>
        <w:t>souring labor relations</w:t>
      </w:r>
      <w:r w:rsidRPr="00A0030E">
        <w:rPr>
          <w:rStyle w:val="StyleUnderline"/>
          <w:sz w:val="20"/>
          <w:szCs w:val="20"/>
        </w:rPr>
        <w:t xml:space="preserve"> and inciting costly litigation battles</w:t>
      </w:r>
      <w:r w:rsidRPr="00A0030E">
        <w:rPr>
          <w:sz w:val="16"/>
          <w:szCs w:val="20"/>
        </w:rPr>
        <w:t>.167</w:t>
      </w:r>
      <w:bookmarkEnd w:id="4"/>
    </w:p>
    <w:p w14:paraId="27417E6A" w14:textId="3915418F" w:rsidR="00CA15C4" w:rsidRDefault="00744675" w:rsidP="00CA15C4">
      <w:pPr>
        <w:pStyle w:val="Heading3"/>
      </w:pPr>
      <w:r>
        <w:lastRenderedPageBreak/>
        <w:t>L2NB</w:t>
      </w:r>
      <w:r w:rsidR="00CA15C4">
        <w:t>---2AC</w:t>
      </w:r>
    </w:p>
    <w:p w14:paraId="169B667A" w14:textId="77777777" w:rsidR="00CA15C4" w:rsidRPr="006B292C" w:rsidRDefault="00CA15C4" w:rsidP="00CA15C4">
      <w:pPr>
        <w:pStyle w:val="Heading4"/>
      </w:pPr>
      <w:r>
        <w:t xml:space="preserve">Making CIL </w:t>
      </w:r>
      <w:r>
        <w:rPr>
          <w:u w:val="single"/>
        </w:rPr>
        <w:t>binding</w:t>
      </w:r>
      <w:r>
        <w:t xml:space="preserve"> undermines Presidential flexibility in foreign affairs---impact is the flex DA. </w:t>
      </w:r>
    </w:p>
    <w:p w14:paraId="62B7121C" w14:textId="77777777" w:rsidR="00CA15C4" w:rsidRDefault="00CA15C4" w:rsidP="00CA15C4">
      <w:r w:rsidRPr="006E287C">
        <w:rPr>
          <w:rStyle w:val="Style13ptBold"/>
        </w:rPr>
        <w:t>Bradley</w:t>
      </w:r>
      <w:r>
        <w:t xml:space="preserve">, </w:t>
      </w:r>
      <w:r w:rsidRPr="00A933EA">
        <w:t>William Van Alstyne Professor of Law, Duke Law School</w:t>
      </w:r>
      <w:r>
        <w:t xml:space="preserve">, </w:t>
      </w:r>
      <w:r w:rsidRPr="00DC42FC">
        <w:rPr>
          <w:rStyle w:val="Style13ptBold"/>
        </w:rPr>
        <w:t>‘03</w:t>
      </w:r>
    </w:p>
    <w:p w14:paraId="243EBA6E" w14:textId="77777777" w:rsidR="00CA15C4" w:rsidRDefault="00CA15C4" w:rsidP="00CA15C4">
      <w:r>
        <w:t xml:space="preserve">(Curtis, “International Delegations, the Structural Constitution, and Non-Self-Execution,” 55 Stanford L. Rev. 1557) </w:t>
      </w:r>
    </w:p>
    <w:p w14:paraId="1582C3EA" w14:textId="77777777" w:rsidR="00CA15C4" w:rsidRPr="00DC42FC" w:rsidRDefault="00CA15C4" w:rsidP="00CA15C4">
      <w:pPr>
        <w:rPr>
          <w:u w:val="single"/>
        </w:rPr>
      </w:pPr>
      <w:r>
        <w:t xml:space="preserve">In any event, there are a number of reasons why Curtiss-Wright does not eliminate the constitutional concerns posed by U.S. involvement with international institutions. </w:t>
      </w:r>
      <w:r w:rsidRPr="00DC42FC">
        <w:rPr>
          <w:u w:val="single"/>
        </w:rPr>
        <w:t>Despite</w:t>
      </w:r>
      <w:r>
        <w:t xml:space="preserve"> some </w:t>
      </w:r>
      <w:r w:rsidRPr="00DC42FC">
        <w:rPr>
          <w:u w:val="single"/>
        </w:rPr>
        <w:t>broad statements</w:t>
      </w:r>
      <w:r>
        <w:t xml:space="preserve"> in the opinion, </w:t>
      </w:r>
      <w:r w:rsidRPr="00DC42FC">
        <w:rPr>
          <w:u w:val="single"/>
        </w:rPr>
        <w:t xml:space="preserve">the actual </w:t>
      </w:r>
      <w:r w:rsidRPr="00733394">
        <w:rPr>
          <w:u w:val="single"/>
        </w:rPr>
        <w:t xml:space="preserve">holding of </w:t>
      </w:r>
      <w:r w:rsidRPr="00D36E35">
        <w:rPr>
          <w:u w:val="single"/>
        </w:rPr>
        <w:t>Curtiss-Wright concerns only the nondelegation doctrine</w:t>
      </w:r>
      <w:r w:rsidRPr="00D36E35">
        <w:t xml:space="preserve">, </w:t>
      </w:r>
      <w:r w:rsidRPr="00D36E35">
        <w:rPr>
          <w:u w:val="single"/>
        </w:rPr>
        <w:t>and the Court did not consider</w:t>
      </w:r>
      <w:r w:rsidRPr="00D36E35">
        <w:t xml:space="preserve"> other constitutional </w:t>
      </w:r>
      <w:r w:rsidRPr="00D36E35">
        <w:rPr>
          <w:u w:val="single"/>
        </w:rPr>
        <w:t>limits on delegation</w:t>
      </w:r>
      <w:r w:rsidRPr="00D36E35">
        <w:t xml:space="preserve">. As discussed above, the nondelegation doctrine is not much of a restraint today even in the domestic arena, so </w:t>
      </w:r>
      <w:r w:rsidRPr="00D36E35">
        <w:rPr>
          <w:u w:val="single"/>
        </w:rPr>
        <w:t>relaxing that doctrine for foreign affairs would not have much effect on the contemporary constitutional analysis</w:t>
      </w:r>
      <w:r w:rsidRPr="00D36E35">
        <w:t xml:space="preserve">. In addition, Curtiss-Wright concerned a delegation within the U.S. system, between Congress and the President, not an international delegation. 130 </w:t>
      </w:r>
      <w:r w:rsidRPr="00D36E35">
        <w:rPr>
          <w:u w:val="single"/>
        </w:rPr>
        <w:t xml:space="preserve">The </w:t>
      </w:r>
      <w:r w:rsidRPr="00D36E35">
        <w:rPr>
          <w:rStyle w:val="StyleUnderline"/>
        </w:rPr>
        <w:t>Court</w:t>
      </w:r>
      <w:r w:rsidRPr="00D36E35">
        <w:t xml:space="preserve"> therefore </w:t>
      </w:r>
      <w:r w:rsidRPr="00D36E35">
        <w:rPr>
          <w:u w:val="single"/>
        </w:rPr>
        <w:t>was not confronted with the</w:t>
      </w:r>
      <w:r w:rsidRPr="00D36E35">
        <w:t xml:space="preserve"> constitutional </w:t>
      </w:r>
      <w:r w:rsidRPr="00D36E35">
        <w:rPr>
          <w:u w:val="single"/>
        </w:rPr>
        <w:t xml:space="preserve">issues posed by </w:t>
      </w:r>
      <w:r w:rsidRPr="00D36E35">
        <w:rPr>
          <w:rStyle w:val="Emphasis"/>
        </w:rPr>
        <w:t>international delegations</w:t>
      </w:r>
      <w:r w:rsidRPr="00D36E35">
        <w:t>. In addition, Justice Sutherl</w:t>
      </w:r>
      <w:r w:rsidRPr="00D36E35">
        <w:rPr>
          <w:u w:val="single"/>
        </w:rPr>
        <w:t xml:space="preserve">and's ultimate concern ensuring that the national government has </w:t>
      </w:r>
      <w:r w:rsidRPr="00D36E35">
        <w:rPr>
          <w:rStyle w:val="Emphasis"/>
        </w:rPr>
        <w:t>sufficient "powers of external sovereignty</w:t>
      </w:r>
      <w:r w:rsidRPr="00D36E35">
        <w:rPr>
          <w:u w:val="single"/>
        </w:rPr>
        <w:t>," so that it is "</w:t>
      </w:r>
      <w:r w:rsidRPr="00D36E35">
        <w:rPr>
          <w:rStyle w:val="Emphasis"/>
        </w:rPr>
        <w:t>completely sovereign</w:t>
      </w:r>
      <w:r w:rsidRPr="00D36E35">
        <w:t>"l3 1-</w:t>
      </w:r>
      <w:r w:rsidRPr="00D36E35">
        <w:rPr>
          <w:u w:val="single"/>
        </w:rPr>
        <w:t xml:space="preserve">may in fact be in </w:t>
      </w:r>
      <w:r w:rsidRPr="00D36E35">
        <w:rPr>
          <w:rStyle w:val="Emphasis"/>
        </w:rPr>
        <w:t xml:space="preserve">tension with </w:t>
      </w:r>
      <w:r w:rsidRPr="00BD622F">
        <w:rPr>
          <w:rStyle w:val="Emphasis"/>
          <w:highlight w:val="cyan"/>
        </w:rPr>
        <w:t>international delegations</w:t>
      </w:r>
      <w:r>
        <w:t xml:space="preserve">, </w:t>
      </w:r>
      <w:r w:rsidRPr="00D36E35">
        <w:rPr>
          <w:u w:val="single"/>
        </w:rPr>
        <w:t xml:space="preserve">which </w:t>
      </w:r>
      <w:r w:rsidRPr="00BD622F">
        <w:rPr>
          <w:u w:val="single"/>
        </w:rPr>
        <w:t>often</w:t>
      </w:r>
      <w:r w:rsidRPr="00DC42FC">
        <w:rPr>
          <w:u w:val="single"/>
        </w:rPr>
        <w:t xml:space="preserve"> </w:t>
      </w:r>
      <w:r w:rsidRPr="00BD622F">
        <w:rPr>
          <w:highlight w:val="cyan"/>
          <w:u w:val="single"/>
        </w:rPr>
        <w:t xml:space="preserve">entail </w:t>
      </w:r>
      <w:r w:rsidRPr="00BD622F">
        <w:rPr>
          <w:rStyle w:val="Emphasis"/>
          <w:highlight w:val="cyan"/>
        </w:rPr>
        <w:t>limitations</w:t>
      </w:r>
      <w:r w:rsidRPr="00BD622F">
        <w:rPr>
          <w:highlight w:val="cyan"/>
          <w:u w:val="single"/>
        </w:rPr>
        <w:t xml:space="preserve"> on</w:t>
      </w:r>
      <w:r w:rsidRPr="00DC42FC">
        <w:rPr>
          <w:u w:val="single"/>
        </w:rPr>
        <w:t xml:space="preserve"> the </w:t>
      </w:r>
      <w:r w:rsidRPr="00DC42FC">
        <w:rPr>
          <w:rStyle w:val="Emphasis"/>
        </w:rPr>
        <w:t xml:space="preserve">national government's </w:t>
      </w:r>
      <w:r w:rsidRPr="00BD622F">
        <w:rPr>
          <w:rStyle w:val="Emphasis"/>
          <w:highlight w:val="cyan"/>
        </w:rPr>
        <w:t>authority</w:t>
      </w:r>
      <w:r w:rsidRPr="00DC42FC">
        <w:rPr>
          <w:u w:val="single"/>
        </w:rPr>
        <w:t>.</w:t>
      </w:r>
    </w:p>
    <w:p w14:paraId="54A29317" w14:textId="77777777" w:rsidR="00CA15C4" w:rsidRPr="00DC42FC" w:rsidRDefault="00CA15C4" w:rsidP="00CA15C4">
      <w:pPr>
        <w:rPr>
          <w:sz w:val="12"/>
          <w:szCs w:val="12"/>
        </w:rPr>
      </w:pPr>
      <w:r>
        <w:t xml:space="preserve">As a result, it would take a significant expansion of Curtiss-Wright to overcome the </w:t>
      </w:r>
      <w:r w:rsidRPr="00DC42FC">
        <w:rPr>
          <w:sz w:val="12"/>
          <w:szCs w:val="12"/>
        </w:rPr>
        <w:t>constitutional concerns posed by international delegations. It is difficult to justify such an expansion, either on formal or functional grounds. As a formal matter, the constitutional provisions that relate to delegations-for example, the vesting of particular powers in particular branches, the requirements of the Appointments Clause, and the terms of Article Ill-make no distinction between foreign and domestic affairs. Moreover, the foreign affairs provisions of the Constitution are prime illustrations of the Founders' efforts to limit aggrandizements of power, both through process limitations and through divisions of responsibility. The Treaty Power, for example, is divided between the President and Senate, and is subject to supermajority approvaJ.132 And the War Power is divided between the President and Congress. 133 The text of the Constitution thus suggests that foreign affairs powers are not immune from the Constitution's structural safeguards.</w:t>
      </w:r>
    </w:p>
    <w:p w14:paraId="7BF1C433" w14:textId="77777777" w:rsidR="00CA15C4" w:rsidRDefault="00CA15C4" w:rsidP="00CA15C4">
      <w:pPr>
        <w:rPr>
          <w:rStyle w:val="Emphasis"/>
        </w:rPr>
      </w:pPr>
      <w:r w:rsidRPr="00DC42FC">
        <w:rPr>
          <w:u w:val="single"/>
        </w:rPr>
        <w:t>The functional case</w:t>
      </w:r>
      <w:r>
        <w:t xml:space="preserve"> for foreign affairs exceptionalism </w:t>
      </w:r>
      <w:r w:rsidRPr="00DC42FC">
        <w:rPr>
          <w:u w:val="single"/>
        </w:rPr>
        <w:t>is also weak in this context</w:t>
      </w:r>
      <w:r>
        <w:t xml:space="preserve">. </w:t>
      </w:r>
      <w:r w:rsidRPr="00DC42FC">
        <w:rPr>
          <w:u w:val="single"/>
        </w:rPr>
        <w:t>Although there may be good</w:t>
      </w:r>
      <w:r>
        <w:t xml:space="preserve"> functional </w:t>
      </w:r>
      <w:r w:rsidRPr="00DC42FC">
        <w:rPr>
          <w:u w:val="single"/>
        </w:rPr>
        <w:t>arguments for international delegations</w:t>
      </w:r>
      <w:r>
        <w:t xml:space="preserve">, </w:t>
      </w:r>
      <w:r w:rsidRPr="00DC42FC">
        <w:rPr>
          <w:u w:val="single"/>
        </w:rPr>
        <w:t xml:space="preserve">such as the need to address collective action </w:t>
      </w:r>
      <w:r w:rsidRPr="00733394">
        <w:rPr>
          <w:u w:val="single"/>
        </w:rPr>
        <w:t>problems,</w:t>
      </w:r>
      <w:r w:rsidRPr="00733394">
        <w:t xml:space="preserve"> </w:t>
      </w:r>
      <w:r w:rsidRPr="00733394">
        <w:rPr>
          <w:u w:val="single"/>
        </w:rPr>
        <w:t xml:space="preserve">they are not the </w:t>
      </w:r>
      <w:r w:rsidRPr="00733394">
        <w:rPr>
          <w:rStyle w:val="Emphasis"/>
        </w:rPr>
        <w:t>flexibility</w:t>
      </w:r>
      <w:r w:rsidRPr="00733394">
        <w:t xml:space="preserve"> </w:t>
      </w:r>
      <w:r w:rsidRPr="00733394">
        <w:rPr>
          <w:u w:val="single"/>
        </w:rPr>
        <w:t xml:space="preserve">and </w:t>
      </w:r>
      <w:r w:rsidRPr="00733394">
        <w:rPr>
          <w:rStyle w:val="Emphasis"/>
        </w:rPr>
        <w:t>one-voice</w:t>
      </w:r>
      <w:r w:rsidRPr="00733394">
        <w:rPr>
          <w:u w:val="single"/>
        </w:rPr>
        <w:t xml:space="preserve"> arguments underlying </w:t>
      </w:r>
      <w:r w:rsidRPr="00733394">
        <w:rPr>
          <w:rStyle w:val="Emphasis"/>
        </w:rPr>
        <w:t>foreign affairs exceptionalism</w:t>
      </w:r>
      <w:r w:rsidRPr="00733394">
        <w:t>.</w:t>
      </w:r>
      <w:r>
        <w:t xml:space="preserve"> </w:t>
      </w:r>
      <w:r w:rsidRPr="00BD622F">
        <w:rPr>
          <w:rStyle w:val="Emphasis"/>
          <w:highlight w:val="cyan"/>
        </w:rPr>
        <w:t>International delegations</w:t>
      </w:r>
      <w:r>
        <w:t xml:space="preserve">, </w:t>
      </w:r>
      <w:r w:rsidRPr="00BD622F">
        <w:rPr>
          <w:rStyle w:val="Emphasis"/>
          <w:sz w:val="21"/>
          <w:szCs w:val="28"/>
          <w:highlight w:val="cyan"/>
        </w:rPr>
        <w:t>by</w:t>
      </w:r>
      <w:r w:rsidRPr="00DC42FC">
        <w:rPr>
          <w:rStyle w:val="Emphasis"/>
          <w:sz w:val="21"/>
          <w:szCs w:val="28"/>
        </w:rPr>
        <w:t xml:space="preserve"> potentially </w:t>
      </w:r>
      <w:r w:rsidRPr="00BD622F">
        <w:rPr>
          <w:rStyle w:val="Emphasis"/>
          <w:sz w:val="21"/>
          <w:szCs w:val="28"/>
          <w:highlight w:val="cyan"/>
        </w:rPr>
        <w:t>binding the U</w:t>
      </w:r>
      <w:r w:rsidRPr="00DC42FC">
        <w:rPr>
          <w:rStyle w:val="Emphasis"/>
          <w:sz w:val="21"/>
          <w:szCs w:val="28"/>
        </w:rPr>
        <w:t xml:space="preserve">nited </w:t>
      </w:r>
      <w:r w:rsidRPr="00BD622F">
        <w:rPr>
          <w:rStyle w:val="Emphasis"/>
          <w:sz w:val="21"/>
          <w:szCs w:val="28"/>
          <w:highlight w:val="cyan"/>
        </w:rPr>
        <w:t>S</w:t>
      </w:r>
      <w:r w:rsidRPr="00DC42FC">
        <w:rPr>
          <w:rStyle w:val="Emphasis"/>
          <w:sz w:val="21"/>
          <w:szCs w:val="28"/>
        </w:rPr>
        <w:t xml:space="preserve">tates </w:t>
      </w:r>
      <w:r w:rsidRPr="00BD622F">
        <w:rPr>
          <w:rStyle w:val="Emphasis"/>
          <w:sz w:val="21"/>
          <w:szCs w:val="28"/>
          <w:highlight w:val="cyan"/>
        </w:rPr>
        <w:t>ex ante to rules</w:t>
      </w:r>
      <w:r w:rsidRPr="00DC42FC">
        <w:rPr>
          <w:rStyle w:val="Emphasis"/>
          <w:sz w:val="21"/>
          <w:szCs w:val="28"/>
        </w:rPr>
        <w:t xml:space="preserve"> and decisions</w:t>
      </w:r>
      <w:r w:rsidRPr="00DC42FC">
        <w:rPr>
          <w:sz w:val="21"/>
          <w:szCs w:val="28"/>
        </w:rPr>
        <w:t xml:space="preserve"> </w:t>
      </w:r>
      <w:r w:rsidRPr="00BD622F">
        <w:rPr>
          <w:highlight w:val="cyan"/>
          <w:u w:val="single"/>
        </w:rPr>
        <w:t xml:space="preserve">it has </w:t>
      </w:r>
      <w:r w:rsidRPr="00BD622F">
        <w:rPr>
          <w:rStyle w:val="Emphasis"/>
          <w:highlight w:val="cyan"/>
        </w:rPr>
        <w:t>not</w:t>
      </w:r>
      <w:r w:rsidRPr="00DC42FC">
        <w:rPr>
          <w:rStyle w:val="Emphasis"/>
        </w:rPr>
        <w:t xml:space="preserve"> specifically </w:t>
      </w:r>
      <w:r w:rsidRPr="00BD622F">
        <w:rPr>
          <w:rStyle w:val="Emphasis"/>
          <w:highlight w:val="cyan"/>
        </w:rPr>
        <w:t>approved</w:t>
      </w:r>
      <w:r w:rsidRPr="00DC42FC">
        <w:rPr>
          <w:u w:val="single"/>
        </w:rPr>
        <w:t xml:space="preserve">, </w:t>
      </w:r>
      <w:r>
        <w:t xml:space="preserve">may in fact </w:t>
      </w:r>
      <w:r w:rsidRPr="00BD622F">
        <w:rPr>
          <w:rStyle w:val="Emphasis"/>
          <w:highlight w:val="cyan"/>
        </w:rPr>
        <w:t>reduce</w:t>
      </w:r>
      <w:r w:rsidRPr="00DC42FC">
        <w:rPr>
          <w:rStyle w:val="Emphasis"/>
        </w:rPr>
        <w:t xml:space="preserve"> the </w:t>
      </w:r>
      <w:r w:rsidRPr="00BD622F">
        <w:rPr>
          <w:rStyle w:val="Emphasis"/>
          <w:highlight w:val="cyan"/>
        </w:rPr>
        <w:t>case-by-case flexibility</w:t>
      </w:r>
      <w:r w:rsidRPr="00DC42FC">
        <w:rPr>
          <w:u w:val="single"/>
        </w:rPr>
        <w:t xml:space="preserve"> often thought </w:t>
      </w:r>
      <w:r w:rsidRPr="00BD622F">
        <w:rPr>
          <w:rStyle w:val="Emphasis"/>
          <w:highlight w:val="cyan"/>
        </w:rPr>
        <w:t>important in foreign affairs</w:t>
      </w:r>
    </w:p>
    <w:p w14:paraId="0500D97C" w14:textId="77777777" w:rsidR="00CA15C4" w:rsidRDefault="00CA15C4" w:rsidP="00CA15C4">
      <w:pPr>
        <w:rPr>
          <w:rStyle w:val="Emphasis"/>
        </w:rPr>
      </w:pPr>
    </w:p>
    <w:p w14:paraId="0CA40E64" w14:textId="77777777" w:rsidR="00CA15C4" w:rsidRDefault="00CA15C4" w:rsidP="00CA15C4">
      <w:r>
        <w:t xml:space="preserve">. </w:t>
      </w:r>
      <w:r w:rsidRPr="00DC42FC">
        <w:rPr>
          <w:rStyle w:val="Emphasis"/>
        </w:rPr>
        <w:t>Even if the United States has the ability to withdraw</w:t>
      </w:r>
      <w:r>
        <w:t xml:space="preserve"> </w:t>
      </w:r>
      <w:r w:rsidRPr="00DC42FC">
        <w:rPr>
          <w:u w:val="single"/>
        </w:rPr>
        <w:t>from institutions if it disagrees with such rules or decisions</w:t>
      </w:r>
      <w:r>
        <w:t xml:space="preserve">, such </w:t>
      </w:r>
      <w:r w:rsidRPr="00BD622F">
        <w:rPr>
          <w:rStyle w:val="Emphasis"/>
          <w:highlight w:val="cyan"/>
        </w:rPr>
        <w:t>exit is likely to be costly</w:t>
      </w:r>
      <w:r w:rsidRPr="00DC42FC">
        <w:rPr>
          <w:rStyle w:val="Emphasis"/>
        </w:rPr>
        <w:t xml:space="preserve"> and sometimes </w:t>
      </w:r>
      <w:r w:rsidRPr="00BD622F">
        <w:rPr>
          <w:rStyle w:val="Emphasis"/>
          <w:highlight w:val="cyan"/>
        </w:rPr>
        <w:t>practically unavailable</w:t>
      </w:r>
      <w:r>
        <w:t xml:space="preserve">.134 In addition, </w:t>
      </w:r>
      <w:r w:rsidRPr="00DC42FC">
        <w:rPr>
          <w:u w:val="single"/>
        </w:rPr>
        <w:t xml:space="preserve">the argument for one voice in foreign relations </w:t>
      </w:r>
      <w:r w:rsidRPr="00DC42FC">
        <w:rPr>
          <w:rStyle w:val="Emphasis"/>
        </w:rPr>
        <w:t>assumes that this voice will be exercised by accountable U.S. actors</w:t>
      </w:r>
      <w:r>
        <w:t xml:space="preserve">, </w:t>
      </w:r>
      <w:r w:rsidRPr="00DC42FC">
        <w:rPr>
          <w:u w:val="single"/>
        </w:rPr>
        <w:t xml:space="preserve">not by </w:t>
      </w:r>
      <w:r w:rsidRPr="00DC42FC">
        <w:rPr>
          <w:rStyle w:val="Emphasis"/>
        </w:rPr>
        <w:t>international decisionmakers</w:t>
      </w:r>
      <w:r>
        <w:t xml:space="preserve">. </w:t>
      </w:r>
      <w:r w:rsidRPr="00DC42FC">
        <w:rPr>
          <w:u w:val="single"/>
        </w:rPr>
        <w:t>The functional case for foreign affairs exceptionalism also assumes a bright-line distinction between foreign and domestic affairs</w:t>
      </w:r>
      <w:r>
        <w:t xml:space="preserve">, </w:t>
      </w:r>
      <w:r w:rsidRPr="00D70FBD">
        <w:rPr>
          <w:highlight w:val="cyan"/>
          <w:u w:val="single"/>
        </w:rPr>
        <w:t xml:space="preserve">a distinction that is </w:t>
      </w:r>
      <w:r w:rsidRPr="00D70FBD">
        <w:rPr>
          <w:rStyle w:val="Emphasis"/>
          <w:highlight w:val="cyan"/>
        </w:rPr>
        <w:t>difficult to maintain</w:t>
      </w:r>
      <w:r w:rsidRPr="00D70FBD">
        <w:rPr>
          <w:highlight w:val="cyan"/>
          <w:u w:val="single"/>
        </w:rPr>
        <w:t xml:space="preserve"> in the context of </w:t>
      </w:r>
      <w:r w:rsidRPr="00D70FBD">
        <w:rPr>
          <w:rStyle w:val="Emphasis"/>
          <w:highlight w:val="cyan"/>
        </w:rPr>
        <w:t>international delegations</w:t>
      </w:r>
      <w:r w:rsidRPr="00DC42FC">
        <w:rPr>
          <w:u w:val="single"/>
        </w:rPr>
        <w:t xml:space="preserve">, </w:t>
      </w:r>
      <w:r w:rsidRPr="00DC42FC">
        <w:t>since</w:t>
      </w:r>
      <w:r>
        <w:t xml:space="preserve"> international institutions increasingly address issues that formerly were of only domestic concern.</w:t>
      </w:r>
    </w:p>
    <w:p w14:paraId="0CC8C97B" w14:textId="77777777" w:rsidR="00CA15C4" w:rsidRPr="005D388F" w:rsidRDefault="00CA15C4" w:rsidP="00CA15C4"/>
    <w:p w14:paraId="4E90E22C" w14:textId="77777777" w:rsidR="00CA15C4" w:rsidRDefault="00CA15C4" w:rsidP="000B5688">
      <w:pPr>
        <w:rPr>
          <w:sz w:val="16"/>
          <w:szCs w:val="20"/>
        </w:rPr>
      </w:pPr>
    </w:p>
    <w:p w14:paraId="01A31A92" w14:textId="77777777" w:rsidR="000B5688" w:rsidRDefault="000B5688" w:rsidP="000B5688">
      <w:pPr>
        <w:pStyle w:val="Heading2"/>
      </w:pPr>
      <w:r>
        <w:lastRenderedPageBreak/>
        <w:t>CP---Code</w:t>
      </w:r>
    </w:p>
    <w:p w14:paraId="693EF62E" w14:textId="77777777" w:rsidR="000B5688" w:rsidRDefault="000B5688" w:rsidP="000B5688">
      <w:pPr>
        <w:pStyle w:val="Heading3"/>
      </w:pPr>
      <w:bookmarkStart w:id="5" w:name="_Hlk206673528"/>
      <w:r>
        <w:lastRenderedPageBreak/>
        <w:t>U.S. Code CP---2AC</w:t>
      </w:r>
    </w:p>
    <w:p w14:paraId="2F7723D2" w14:textId="77777777" w:rsidR="000B5688" w:rsidRDefault="000B5688" w:rsidP="000B5688">
      <w:pPr>
        <w:pStyle w:val="Heading4"/>
      </w:pPr>
      <w:r>
        <w:t xml:space="preserve">Judicial restoration of </w:t>
      </w:r>
      <w:r>
        <w:rPr>
          <w:u w:val="single"/>
        </w:rPr>
        <w:t>CBRs</w:t>
      </w:r>
      <w:r>
        <w:t xml:space="preserve"> signals democratic strength.</w:t>
      </w:r>
    </w:p>
    <w:p w14:paraId="08A5FDD1" w14:textId="77777777" w:rsidR="000B5688" w:rsidRPr="00A34360" w:rsidRDefault="000B5688" w:rsidP="000B5688">
      <w:r w:rsidRPr="00A34360">
        <w:rPr>
          <w:rStyle w:val="Style13ptBold"/>
        </w:rPr>
        <w:t>Roberts ’25</w:t>
      </w:r>
      <w:r>
        <w:t xml:space="preserve"> [Robert; 2025; Ph.D. and J.D., Professor of Political Science at James Madison University; Public Personnel Management, "Policy/Career Schedule Employment &amp; Federal Service: Dismantling Neutral Competence," vol. 54]</w:t>
      </w:r>
    </w:p>
    <w:p w14:paraId="6306FC30" w14:textId="77777777" w:rsidR="000B5688" w:rsidRPr="00467B2F" w:rsidRDefault="000B5688" w:rsidP="000B5688">
      <w:pPr>
        <w:rPr>
          <w:sz w:val="16"/>
        </w:rPr>
      </w:pPr>
      <w:r w:rsidRPr="00467B2F">
        <w:rPr>
          <w:sz w:val="16"/>
        </w:rPr>
        <w:t xml:space="preserve">During an era of post-truth politics, </w:t>
      </w:r>
      <w:r w:rsidRPr="00467B2F">
        <w:rPr>
          <w:rStyle w:val="StyleUnderline"/>
        </w:rPr>
        <w:t xml:space="preserve">federal </w:t>
      </w:r>
      <w:r w:rsidRPr="00A34360">
        <w:rPr>
          <w:rStyle w:val="StyleUnderline"/>
          <w:highlight w:val="cyan"/>
        </w:rPr>
        <w:t>civil servants</w:t>
      </w:r>
      <w:r w:rsidRPr="00467B2F">
        <w:rPr>
          <w:rStyle w:val="StyleUnderline"/>
        </w:rPr>
        <w:t xml:space="preserve"> serve the</w:t>
      </w:r>
      <w:r w:rsidRPr="00467B2F">
        <w:rPr>
          <w:sz w:val="16"/>
        </w:rPr>
        <w:t xml:space="preserve"> </w:t>
      </w:r>
      <w:r w:rsidRPr="00A34360">
        <w:rPr>
          <w:rStyle w:val="Emphasis"/>
          <w:highlight w:val="cyan"/>
        </w:rPr>
        <w:t>essential</w:t>
      </w:r>
      <w:r w:rsidRPr="00467B2F">
        <w:rPr>
          <w:rStyle w:val="Emphasis"/>
        </w:rPr>
        <w:t xml:space="preserve"> function</w:t>
      </w:r>
      <w:r w:rsidRPr="00467B2F">
        <w:rPr>
          <w:sz w:val="16"/>
        </w:rPr>
        <w:t xml:space="preserve"> </w:t>
      </w:r>
      <w:r w:rsidRPr="00467B2F">
        <w:rPr>
          <w:rStyle w:val="StyleUnderline"/>
        </w:rPr>
        <w:t xml:space="preserve">of </w:t>
      </w:r>
      <w:r w:rsidRPr="00A34360">
        <w:rPr>
          <w:rStyle w:val="StyleUnderline"/>
          <w:highlight w:val="cyan"/>
        </w:rPr>
        <w:t>separating</w:t>
      </w:r>
      <w:r w:rsidRPr="00A34360">
        <w:rPr>
          <w:sz w:val="16"/>
          <w:highlight w:val="cyan"/>
        </w:rPr>
        <w:t xml:space="preserve"> </w:t>
      </w:r>
      <w:r w:rsidRPr="00A34360">
        <w:rPr>
          <w:rStyle w:val="Emphasis"/>
          <w:highlight w:val="cyan"/>
        </w:rPr>
        <w:t>fact and fiction</w:t>
      </w:r>
      <w:r w:rsidRPr="00A34360">
        <w:rPr>
          <w:sz w:val="16"/>
          <w:highlight w:val="cyan"/>
        </w:rPr>
        <w:t xml:space="preserve"> </w:t>
      </w:r>
      <w:r w:rsidRPr="00A34360">
        <w:rPr>
          <w:rStyle w:val="StyleUnderline"/>
          <w:highlight w:val="cyan"/>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A34360">
        <w:rPr>
          <w:rStyle w:val="StyleUnderline"/>
          <w:highlight w:val="cyan"/>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1E059F4C" w14:textId="77777777" w:rsidR="000B5688" w:rsidRPr="00467B2F" w:rsidRDefault="000B5688" w:rsidP="000B5688">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A34360">
        <w:rPr>
          <w:rStyle w:val="Emphasis"/>
          <w:highlight w:val="cyan"/>
        </w:rPr>
        <w:t>Trump</w:t>
      </w:r>
      <w:r w:rsidRPr="00467B2F">
        <w:rPr>
          <w:sz w:val="16"/>
        </w:rPr>
        <w:t xml:space="preserve"> </w:t>
      </w:r>
      <w:r w:rsidRPr="00467B2F">
        <w:rPr>
          <w:rStyle w:val="StyleUnderline"/>
        </w:rPr>
        <w:t xml:space="preserve">administration will </w:t>
      </w:r>
      <w:r w:rsidRPr="00A34360">
        <w:rPr>
          <w:rStyle w:val="StyleUnderline"/>
          <w:highlight w:val="cyan"/>
        </w:rPr>
        <w:t>push</w:t>
      </w:r>
      <w:r w:rsidRPr="00467B2F">
        <w:rPr>
          <w:sz w:val="16"/>
        </w:rPr>
        <w:t xml:space="preserve"> the </w:t>
      </w:r>
      <w:r w:rsidRPr="00467B2F">
        <w:rPr>
          <w:rStyle w:val="StyleUnderline"/>
        </w:rPr>
        <w:t xml:space="preserve">federal </w:t>
      </w:r>
      <w:r w:rsidRPr="00A34360">
        <w:rPr>
          <w:rStyle w:val="StyleUnderline"/>
          <w:highlight w:val="cyan"/>
        </w:rPr>
        <w:t>courts to accept</w:t>
      </w:r>
      <w:r w:rsidRPr="00467B2F">
        <w:rPr>
          <w:rStyle w:val="StyleUnderline"/>
        </w:rPr>
        <w:t xml:space="preserve"> the </w:t>
      </w:r>
      <w:r w:rsidRPr="00A34360">
        <w:rPr>
          <w:rStyle w:val="StyleUnderline"/>
          <w:highlight w:val="cyan"/>
        </w:rPr>
        <w:t>broadest</w:t>
      </w:r>
      <w:r w:rsidRPr="00467B2F">
        <w:rPr>
          <w:rStyle w:val="StyleUnderline"/>
        </w:rPr>
        <w:t xml:space="preserve"> definition of executive branch </w:t>
      </w:r>
      <w:r w:rsidRPr="00A34360">
        <w:rPr>
          <w:rStyle w:val="StyleUnderline"/>
          <w:highlight w:val="cyan"/>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A34360">
        <w:rPr>
          <w:rStyle w:val="StyleUnderline"/>
          <w:highlight w:val="cyan"/>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A34360">
        <w:rPr>
          <w:rStyle w:val="Emphasis"/>
          <w:highlight w:val="cyan"/>
        </w:rPr>
        <w:t>conducting</w:t>
      </w:r>
      <w:r w:rsidRPr="00467B2F">
        <w:rPr>
          <w:sz w:val="16"/>
        </w:rPr>
        <w:t xml:space="preserve">, on the agency’s behalf, </w:t>
      </w:r>
      <w:r w:rsidRPr="00A34360">
        <w:rPr>
          <w:rStyle w:val="Emphasis"/>
          <w:highlight w:val="cyan"/>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8BCE2A0" w14:textId="77777777" w:rsidR="000B5688" w:rsidRPr="00467B2F" w:rsidRDefault="000B5688" w:rsidP="000B5688">
      <w:pPr>
        <w:rPr>
          <w:sz w:val="16"/>
        </w:rPr>
      </w:pPr>
      <w:r w:rsidRPr="00467B2F">
        <w:rPr>
          <w:sz w:val="16"/>
        </w:rPr>
        <w:t xml:space="preserve">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w:t>
      </w:r>
      <w:r w:rsidRPr="00467B2F">
        <w:rPr>
          <w:sz w:val="16"/>
        </w:rPr>
        <w:lastRenderedPageBreak/>
        <w:t>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14F00EB" w14:textId="77777777" w:rsidR="000B5688" w:rsidRDefault="000B5688" w:rsidP="000B5688">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A34360">
        <w:rPr>
          <w:rStyle w:val="StyleUnderline"/>
          <w:highlight w:val="cyan"/>
        </w:rPr>
        <w:t>If</w:t>
      </w:r>
      <w:r w:rsidRPr="00FA6F2B">
        <w:rPr>
          <w:rStyle w:val="StyleUnderline"/>
        </w:rPr>
        <w:t xml:space="preserve"> the</w:t>
      </w:r>
      <w:r w:rsidRPr="00467B2F">
        <w:rPr>
          <w:sz w:val="16"/>
        </w:rPr>
        <w:t xml:space="preserve"> </w:t>
      </w:r>
      <w:r w:rsidRPr="00FA6F2B">
        <w:rPr>
          <w:rStyle w:val="Emphasis"/>
        </w:rPr>
        <w:t xml:space="preserve">federal </w:t>
      </w:r>
      <w:r w:rsidRPr="00A34360">
        <w:rPr>
          <w:rStyle w:val="Emphasis"/>
          <w:highlight w:val="cyan"/>
        </w:rPr>
        <w:t>courts</w:t>
      </w:r>
      <w:r w:rsidRPr="00A34360">
        <w:rPr>
          <w:sz w:val="16"/>
          <w:highlight w:val="cyan"/>
        </w:rPr>
        <w:t xml:space="preserve"> </w:t>
      </w:r>
      <w:r w:rsidRPr="00A34360">
        <w:rPr>
          <w:rStyle w:val="StyleUnderline"/>
          <w:highlight w:val="cyan"/>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A34360">
        <w:rPr>
          <w:rStyle w:val="StyleUnderline"/>
          <w:highlight w:val="cyan"/>
        </w:rPr>
        <w:t>employees</w:t>
      </w:r>
      <w:r w:rsidRPr="00FA6F2B">
        <w:rPr>
          <w:rStyle w:val="StyleUnderline"/>
        </w:rPr>
        <w:t xml:space="preserve"> will </w:t>
      </w:r>
      <w:r w:rsidRPr="00A34360">
        <w:rPr>
          <w:rStyle w:val="StyleUnderline"/>
          <w:highlight w:val="cyan"/>
        </w:rPr>
        <w:t>have</w:t>
      </w:r>
      <w:r w:rsidRPr="00A34360">
        <w:rPr>
          <w:sz w:val="16"/>
          <w:highlight w:val="cyan"/>
        </w:rPr>
        <w:t xml:space="preserve"> </w:t>
      </w:r>
      <w:r w:rsidRPr="00A34360">
        <w:rPr>
          <w:rStyle w:val="Emphasis"/>
          <w:highlight w:val="cyan"/>
        </w:rPr>
        <w:t>limited</w:t>
      </w:r>
      <w:r w:rsidRPr="00A34360">
        <w:rPr>
          <w:sz w:val="16"/>
          <w:highlight w:val="cyan"/>
        </w:rPr>
        <w:t xml:space="preserve"> </w:t>
      </w:r>
      <w:r w:rsidRPr="00A34360">
        <w:rPr>
          <w:rStyle w:val="StyleUnderline"/>
          <w:highlight w:val="cyan"/>
        </w:rPr>
        <w:t>options</w:t>
      </w:r>
      <w:r w:rsidRPr="00467B2F">
        <w:rPr>
          <w:sz w:val="16"/>
        </w:rPr>
        <w:t xml:space="preserve">. </w:t>
      </w:r>
      <w:r w:rsidRPr="00FA6F2B">
        <w:rPr>
          <w:rStyle w:val="StyleUnderline"/>
        </w:rPr>
        <w:t>Do they</w:t>
      </w:r>
      <w:r w:rsidRPr="00467B2F">
        <w:rPr>
          <w:sz w:val="16"/>
        </w:rPr>
        <w:t xml:space="preserve"> </w:t>
      </w:r>
      <w:r w:rsidRPr="00A34360">
        <w:rPr>
          <w:rStyle w:val="Emphasis"/>
          <w:highlight w:val="cyan"/>
        </w:rPr>
        <w:t>resign</w:t>
      </w:r>
      <w:r w:rsidRPr="00467B2F">
        <w:rPr>
          <w:sz w:val="16"/>
        </w:rPr>
        <w:t xml:space="preserve">? </w:t>
      </w:r>
      <w:r w:rsidRPr="00FA6F2B">
        <w:rPr>
          <w:rStyle w:val="StyleUnderline"/>
        </w:rPr>
        <w:t>Do they</w:t>
      </w:r>
      <w:r w:rsidRPr="00467B2F">
        <w:rPr>
          <w:sz w:val="16"/>
        </w:rPr>
        <w:t xml:space="preserve"> </w:t>
      </w:r>
      <w:r w:rsidRPr="00A34360">
        <w:rPr>
          <w:rStyle w:val="Emphasis"/>
          <w:highlight w:val="cyan"/>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B16CE5">
        <w:rPr>
          <w:rStyle w:val="StyleUnderline"/>
          <w:highlight w:val="cyan"/>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A34360">
        <w:rPr>
          <w:rStyle w:val="StyleUnderline"/>
          <w:highlight w:val="cyan"/>
        </w:rPr>
        <w:t>Court</w:t>
      </w:r>
      <w:r w:rsidRPr="00FA6F2B">
        <w:rPr>
          <w:rStyle w:val="StyleUnderline"/>
        </w:rPr>
        <w:t xml:space="preserve"> will</w:t>
      </w:r>
      <w:r w:rsidRPr="00467B2F">
        <w:rPr>
          <w:sz w:val="16"/>
        </w:rPr>
        <w:t xml:space="preserve"> </w:t>
      </w:r>
      <w:r w:rsidRPr="00B16CE5">
        <w:rPr>
          <w:rStyle w:val="Emphasis"/>
        </w:rPr>
        <w:t xml:space="preserve">send a </w:t>
      </w:r>
      <w:r w:rsidRPr="00A34360">
        <w:rPr>
          <w:rStyle w:val="Emphasis"/>
          <w:highlight w:val="cyan"/>
        </w:rPr>
        <w:t>message</w:t>
      </w:r>
      <w:r w:rsidRPr="00467B2F">
        <w:rPr>
          <w:sz w:val="16"/>
        </w:rPr>
        <w:t xml:space="preserve"> that </w:t>
      </w:r>
      <w:r w:rsidRPr="00FA6F2B">
        <w:rPr>
          <w:rStyle w:val="Emphasis"/>
        </w:rPr>
        <w:t xml:space="preserve">the </w:t>
      </w:r>
      <w:r w:rsidRPr="00A34360">
        <w:rPr>
          <w:rStyle w:val="Emphasis"/>
          <w:highlight w:val="cyan"/>
        </w:rPr>
        <w:t>Constitution</w:t>
      </w:r>
      <w:r w:rsidRPr="00B16CE5">
        <w:rPr>
          <w:rStyle w:val="Emphasis"/>
        </w:rPr>
        <w:t xml:space="preserve"> and federal law did </w:t>
      </w:r>
      <w:r w:rsidRPr="00A34360">
        <w:rPr>
          <w:rStyle w:val="Emphasis"/>
          <w:highlight w:val="cyan"/>
        </w:rPr>
        <w:t>not grant</w:t>
      </w:r>
      <w:r w:rsidRPr="00B16CE5">
        <w:rPr>
          <w:rStyle w:val="Emphasis"/>
        </w:rPr>
        <w:t xml:space="preserve"> presidents </w:t>
      </w:r>
      <w:r w:rsidRPr="00A34360">
        <w:rPr>
          <w:rStyle w:val="Emphasis"/>
          <w:highlight w:val="cyan"/>
        </w:rPr>
        <w:t xml:space="preserve">absolute </w:t>
      </w:r>
      <w:r w:rsidRPr="00B16CE5">
        <w:rPr>
          <w:rStyle w:val="Emphasis"/>
          <w:highlight w:val="cyan"/>
        </w:rPr>
        <w:t>control</w:t>
      </w:r>
      <w:r w:rsidRPr="00B16CE5">
        <w:rPr>
          <w:sz w:val="16"/>
          <w:highlight w:val="cyan"/>
        </w:rPr>
        <w:t xml:space="preserve"> </w:t>
      </w:r>
      <w:r w:rsidRPr="00B16CE5">
        <w:rPr>
          <w:rStyle w:val="StyleUnderline"/>
          <w:highlight w:val="cyan"/>
        </w:rPr>
        <w:t>over</w:t>
      </w:r>
      <w:r w:rsidRPr="00FA6F2B">
        <w:rPr>
          <w:rStyle w:val="StyleUnderline"/>
        </w:rPr>
        <w:t xml:space="preserve"> federal executive branch </w:t>
      </w:r>
      <w:r w:rsidRPr="00B16CE5">
        <w:rPr>
          <w:rStyle w:val="StyleUnderline"/>
          <w:highlight w:val="cyan"/>
        </w:rPr>
        <w:t>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A34360">
        <w:rPr>
          <w:rStyle w:val="Emphasis"/>
          <w:highlight w:val="cyan"/>
        </w:rPr>
        <w:t>reject</w:t>
      </w:r>
      <w:r w:rsidRPr="00467B2F">
        <w:rPr>
          <w:sz w:val="16"/>
        </w:rPr>
        <w:t xml:space="preserve"> President </w:t>
      </w:r>
      <w:r w:rsidRPr="00FA6F2B">
        <w:rPr>
          <w:rStyle w:val="StyleUnderline"/>
        </w:rPr>
        <w:t>Trump’s interpretation of</w:t>
      </w:r>
      <w:r w:rsidRPr="00467B2F">
        <w:rPr>
          <w:sz w:val="16"/>
        </w:rPr>
        <w:t xml:space="preserve"> </w:t>
      </w:r>
      <w:r w:rsidRPr="00A34360">
        <w:rPr>
          <w:rStyle w:val="Emphasis"/>
          <w:highlight w:val="cyan"/>
        </w:rPr>
        <w:t>u</w:t>
      </w:r>
      <w:r w:rsidRPr="00467B2F">
        <w:rPr>
          <w:sz w:val="16"/>
        </w:rPr>
        <w:t xml:space="preserve">nitary </w:t>
      </w:r>
      <w:r w:rsidRPr="00A34360">
        <w:rPr>
          <w:rStyle w:val="Emphasis"/>
          <w:highlight w:val="cyan"/>
        </w:rPr>
        <w:t>e</w:t>
      </w:r>
      <w:r w:rsidRPr="00467B2F">
        <w:rPr>
          <w:sz w:val="16"/>
        </w:rPr>
        <w:t xml:space="preserve">xecutive </w:t>
      </w:r>
      <w:r w:rsidRPr="00A34360">
        <w:rPr>
          <w:rStyle w:val="Emphasis"/>
          <w:highlight w:val="cyan"/>
        </w:rPr>
        <w:t>t</w:t>
      </w:r>
      <w:r w:rsidRPr="00467B2F">
        <w:rPr>
          <w:sz w:val="16"/>
        </w:rPr>
        <w:t xml:space="preserve">heory </w:t>
      </w:r>
      <w:r w:rsidRPr="00A34360">
        <w:rPr>
          <w:rStyle w:val="StyleUnderline"/>
          <w:highlight w:val="cyan"/>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A34360">
        <w:rPr>
          <w:rStyle w:val="StyleUnderline"/>
          <w:highlight w:val="cyan"/>
        </w:rPr>
        <w:t>make</w:t>
      </w:r>
      <w:r w:rsidRPr="00A34360">
        <w:rPr>
          <w:sz w:val="16"/>
          <w:highlight w:val="cyan"/>
        </w:rPr>
        <w:t xml:space="preserve"> </w:t>
      </w:r>
      <w:r w:rsidRPr="00A34360">
        <w:rPr>
          <w:rStyle w:val="Emphasis"/>
          <w:highlight w:val="cyan"/>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A34360">
        <w:rPr>
          <w:rStyle w:val="Emphasis"/>
          <w:highlight w:val="cyan"/>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EE32DAF" w14:textId="77777777" w:rsidR="000B5688" w:rsidRPr="00F2453F" w:rsidRDefault="000B5688" w:rsidP="000B5688">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5C5C6525" w14:textId="77777777" w:rsidR="000B5688" w:rsidRPr="007913D8" w:rsidRDefault="000B5688" w:rsidP="000B5688">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5FA11CB9" w14:textId="77777777" w:rsidR="000B5688" w:rsidRPr="005B7997" w:rsidRDefault="000B5688" w:rsidP="000B5688">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42D7CEB5" w14:textId="77777777" w:rsidR="000B5688" w:rsidRPr="005B7997" w:rsidRDefault="000B5688" w:rsidP="000B5688">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6C21C600" w14:textId="77777777" w:rsidR="000B5688" w:rsidRPr="005B7997" w:rsidRDefault="000B5688" w:rsidP="000B5688">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lastRenderedPageBreak/>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66B5DC71" w14:textId="77777777" w:rsidR="000B5688" w:rsidRPr="005B7997" w:rsidRDefault="000B5688" w:rsidP="000B5688">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69D6D15C" w14:textId="77777777" w:rsidR="000B5688" w:rsidRPr="005B7997" w:rsidRDefault="000B5688" w:rsidP="000B5688">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712AAF5A" w14:textId="77777777" w:rsidR="000B5688" w:rsidRPr="005B7997" w:rsidRDefault="000B5688" w:rsidP="000B5688">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0D961658" w14:textId="77777777" w:rsidR="000B5688" w:rsidRPr="005B7997" w:rsidRDefault="000B5688" w:rsidP="000B5688">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51E3F12E" w14:textId="77777777" w:rsidR="000B5688" w:rsidRPr="005B7997" w:rsidRDefault="000B5688" w:rsidP="000B5688">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0A848EE" w14:textId="77777777" w:rsidR="000B5688" w:rsidRPr="005B7997" w:rsidRDefault="000B5688" w:rsidP="000B5688">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4302966C" w14:textId="77777777" w:rsidR="000B5688" w:rsidRDefault="000B5688" w:rsidP="000B5688">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xml:space="preserve">” event may occur. This example illustrates the possibility of a “negative recovery,” resulting in a </w:t>
      </w:r>
      <w:r w:rsidRPr="005B7997">
        <w:rPr>
          <w:sz w:val="16"/>
          <w:szCs w:val="16"/>
        </w:rPr>
        <w:lastRenderedPageBreak/>
        <w:t>trajectory with less or no scientific and social progress and a less favorable geopolitical situation, which would threaten the destruction of humanity’s longterm potential.</w:t>
      </w:r>
    </w:p>
    <w:p w14:paraId="55517D68" w14:textId="77777777" w:rsidR="000B5688" w:rsidRDefault="000B5688" w:rsidP="000B5688">
      <w:r>
        <w:t>&lt;&lt;FOR REFERENCE&gt;&gt;</w:t>
      </w:r>
    </w:p>
    <w:p w14:paraId="3244E642" w14:textId="77777777" w:rsidR="000B5688" w:rsidRPr="002C4C4B" w:rsidRDefault="000B5688" w:rsidP="000B5688">
      <w:pPr>
        <w:rPr>
          <w:sz w:val="16"/>
          <w:szCs w:val="20"/>
        </w:rPr>
      </w:pPr>
      <w:r w:rsidRPr="002C4C4B">
        <w:rPr>
          <w:sz w:val="16"/>
          <w:szCs w:val="20"/>
        </w:rPr>
        <w:t xml:space="preserve">The unions pointed to </w:t>
      </w:r>
      <w:r w:rsidRPr="002C4C4B">
        <w:rPr>
          <w:rStyle w:val="Emphasis"/>
          <w:sz w:val="20"/>
          <w:szCs w:val="20"/>
          <w:highlight w:val="lightGray"/>
        </w:rPr>
        <w:t>statements</w:t>
      </w:r>
      <w:r w:rsidRPr="002C4C4B">
        <w:rPr>
          <w:rStyle w:val="StyleUnderline"/>
          <w:sz w:val="20"/>
          <w:szCs w:val="20"/>
          <w:highlight w:val="lightGray"/>
        </w:rPr>
        <w:t xml:space="preserve"> from</w:t>
      </w:r>
      <w:r w:rsidRPr="002C4C4B">
        <w:rPr>
          <w:rStyle w:val="StyleUnderline"/>
          <w:sz w:val="20"/>
          <w:szCs w:val="20"/>
        </w:rPr>
        <w:t xml:space="preserve"> the </w:t>
      </w:r>
      <w:r w:rsidRPr="002C4C4B">
        <w:rPr>
          <w:rStyle w:val="StyleUnderline"/>
          <w:sz w:val="20"/>
          <w:szCs w:val="20"/>
          <w:highlight w:val="lightGray"/>
        </w:rPr>
        <w:t>White House</w:t>
      </w:r>
      <w:r w:rsidRPr="002C4C4B">
        <w:rPr>
          <w:sz w:val="16"/>
          <w:szCs w:val="20"/>
        </w:rPr>
        <w:t xml:space="preserve"> justifying the order that said “</w:t>
      </w:r>
      <w:r w:rsidRPr="002C4C4B">
        <w:rPr>
          <w:rStyle w:val="StyleUnderline"/>
          <w:sz w:val="20"/>
          <w:szCs w:val="20"/>
        </w:rPr>
        <w:t xml:space="preserve">certain federal </w:t>
      </w:r>
      <w:r w:rsidRPr="002C4C4B">
        <w:rPr>
          <w:rStyle w:val="StyleUnderline"/>
          <w:sz w:val="20"/>
          <w:szCs w:val="20"/>
          <w:highlight w:val="lightGray"/>
        </w:rPr>
        <w:t xml:space="preserve">unions have </w:t>
      </w:r>
      <w:r w:rsidRPr="002C4C4B">
        <w:rPr>
          <w:rStyle w:val="Emphasis"/>
          <w:sz w:val="20"/>
          <w:szCs w:val="20"/>
          <w:highlight w:val="lightGray"/>
        </w:rPr>
        <w:t>declared war</w:t>
      </w:r>
      <w:r w:rsidRPr="002C4C4B">
        <w:rPr>
          <w:rStyle w:val="StyleUnderline"/>
          <w:sz w:val="20"/>
          <w:szCs w:val="20"/>
        </w:rPr>
        <w:t xml:space="preserve"> on President Trump’s agenda</w:t>
      </w:r>
      <w:r w:rsidRPr="002C4C4B">
        <w:rPr>
          <w:sz w:val="16"/>
          <w:szCs w:val="20"/>
        </w:rPr>
        <w:t xml:space="preserve">” and that the president “will </w:t>
      </w:r>
      <w:r w:rsidRPr="002C4C4B">
        <w:rPr>
          <w:rStyle w:val="StyleUnderline"/>
          <w:sz w:val="20"/>
          <w:szCs w:val="20"/>
          <w:highlight w:val="lightGray"/>
        </w:rPr>
        <w:t>not tolerate</w:t>
      </w:r>
      <w:r w:rsidRPr="002C4C4B">
        <w:rPr>
          <w:rStyle w:val="StyleUnderline"/>
          <w:sz w:val="20"/>
          <w:szCs w:val="20"/>
        </w:rPr>
        <w:t xml:space="preserve"> mass </w:t>
      </w:r>
      <w:r w:rsidRPr="002C4C4B">
        <w:rPr>
          <w:rStyle w:val="Emphasis"/>
          <w:sz w:val="20"/>
          <w:szCs w:val="20"/>
          <w:highlight w:val="lightGray"/>
        </w:rPr>
        <w:t>obstruction</w:t>
      </w:r>
      <w:r w:rsidRPr="002C4C4B">
        <w:rPr>
          <w:rStyle w:val="StyleUnderline"/>
          <w:sz w:val="20"/>
          <w:szCs w:val="20"/>
          <w:highlight w:val="lightGray"/>
        </w:rPr>
        <w:t xml:space="preserve"> that jeopardizes</w:t>
      </w:r>
      <w:r w:rsidRPr="002C4C4B">
        <w:rPr>
          <w:rStyle w:val="StyleUnderline"/>
          <w:sz w:val="20"/>
          <w:szCs w:val="20"/>
        </w:rPr>
        <w:t xml:space="preserve"> his </w:t>
      </w:r>
      <w:r w:rsidRPr="002C4C4B">
        <w:rPr>
          <w:rStyle w:val="StyleUnderline"/>
          <w:sz w:val="20"/>
          <w:szCs w:val="20"/>
          <w:highlight w:val="lightGray"/>
        </w:rPr>
        <w:t xml:space="preserve">ability to manage </w:t>
      </w:r>
      <w:r w:rsidRPr="002C4C4B">
        <w:rPr>
          <w:rStyle w:val="Emphasis"/>
          <w:sz w:val="20"/>
          <w:szCs w:val="20"/>
          <w:highlight w:val="lightGray"/>
        </w:rPr>
        <w:t>agencies</w:t>
      </w:r>
      <w:r w:rsidRPr="002C4C4B">
        <w:rPr>
          <w:rStyle w:val="StyleUnderline"/>
          <w:sz w:val="20"/>
          <w:szCs w:val="20"/>
        </w:rPr>
        <w:t xml:space="preserve"> with vital national security missions</w:t>
      </w:r>
      <w:r w:rsidRPr="002C4C4B">
        <w:rPr>
          <w:sz w:val="16"/>
          <w:szCs w:val="20"/>
        </w:rPr>
        <w:t>.”</w:t>
      </w:r>
    </w:p>
    <w:p w14:paraId="184245E6" w14:textId="77777777" w:rsidR="000B5688" w:rsidRPr="002C4C4B" w:rsidRDefault="000B5688" w:rsidP="000B5688">
      <w:pPr>
        <w:rPr>
          <w:sz w:val="16"/>
          <w:szCs w:val="20"/>
        </w:rPr>
      </w:pPr>
      <w:r w:rsidRPr="002C4C4B">
        <w:rPr>
          <w:sz w:val="16"/>
          <w:szCs w:val="20"/>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41804CD1" w14:textId="77777777" w:rsidR="000B5688" w:rsidRDefault="000B5688" w:rsidP="000B5688">
      <w:pPr>
        <w:rPr>
          <w:sz w:val="16"/>
          <w:szCs w:val="20"/>
        </w:rPr>
      </w:pPr>
      <w:r w:rsidRPr="002C4C4B">
        <w:rPr>
          <w:sz w:val="16"/>
          <w:szCs w:val="20"/>
        </w:rPr>
        <w:t xml:space="preserve">The unions had also argued that the order </w:t>
      </w:r>
      <w:r w:rsidRPr="002C4C4B">
        <w:rPr>
          <w:rStyle w:val="StyleUnderline"/>
          <w:sz w:val="20"/>
          <w:szCs w:val="20"/>
        </w:rPr>
        <w:t xml:space="preserve">broadly </w:t>
      </w:r>
      <w:r w:rsidRPr="002C4C4B">
        <w:rPr>
          <w:rStyle w:val="StyleUnderline"/>
          <w:sz w:val="20"/>
          <w:szCs w:val="20"/>
          <w:highlight w:val="lightGray"/>
        </w:rPr>
        <w:t>targeted agencies across the government</w:t>
      </w:r>
      <w:r w:rsidRPr="002C4C4B">
        <w:rPr>
          <w:sz w:val="16"/>
          <w:szCs w:val="20"/>
        </w:rPr>
        <w:t xml:space="preserve">, some of which had no obvious national security portfolio — including the </w:t>
      </w:r>
      <w:r w:rsidRPr="002C4C4B">
        <w:rPr>
          <w:rStyle w:val="Emphasis"/>
          <w:sz w:val="20"/>
          <w:szCs w:val="20"/>
        </w:rPr>
        <w:t>D</w:t>
      </w:r>
      <w:r w:rsidRPr="002C4C4B">
        <w:rPr>
          <w:sz w:val="16"/>
          <w:szCs w:val="20"/>
        </w:rPr>
        <w:t xml:space="preserve">epartment of </w:t>
      </w:r>
      <w:r w:rsidRPr="002C4C4B">
        <w:rPr>
          <w:rStyle w:val="Emphasis"/>
          <w:sz w:val="20"/>
          <w:szCs w:val="20"/>
        </w:rPr>
        <w:t>H</w:t>
      </w:r>
      <w:r w:rsidRPr="002C4C4B">
        <w:rPr>
          <w:sz w:val="16"/>
          <w:szCs w:val="20"/>
        </w:rPr>
        <w:t xml:space="preserve">ealth and </w:t>
      </w:r>
      <w:r w:rsidRPr="002C4C4B">
        <w:rPr>
          <w:rStyle w:val="Emphasis"/>
          <w:sz w:val="20"/>
          <w:szCs w:val="20"/>
        </w:rPr>
        <w:t>H</w:t>
      </w:r>
      <w:r w:rsidRPr="002C4C4B">
        <w:rPr>
          <w:sz w:val="16"/>
          <w:szCs w:val="20"/>
        </w:rPr>
        <w:t xml:space="preserve">uman </w:t>
      </w:r>
      <w:r w:rsidRPr="002C4C4B">
        <w:rPr>
          <w:rStyle w:val="Emphasis"/>
          <w:sz w:val="20"/>
          <w:szCs w:val="20"/>
        </w:rPr>
        <w:t>S</w:t>
      </w:r>
      <w:r w:rsidRPr="002C4C4B">
        <w:rPr>
          <w:sz w:val="16"/>
          <w:szCs w:val="20"/>
        </w:rPr>
        <w:t xml:space="preserve">ervices </w:t>
      </w:r>
      <w:r w:rsidRPr="002C4C4B">
        <w:rPr>
          <w:rStyle w:val="StyleUnderline"/>
          <w:sz w:val="20"/>
          <w:szCs w:val="20"/>
        </w:rPr>
        <w:t xml:space="preserve">and the </w:t>
      </w:r>
      <w:r w:rsidRPr="002C4C4B">
        <w:rPr>
          <w:rStyle w:val="Emphasis"/>
          <w:sz w:val="20"/>
          <w:szCs w:val="20"/>
        </w:rPr>
        <w:t>E</w:t>
      </w:r>
      <w:r w:rsidRPr="002C4C4B">
        <w:rPr>
          <w:sz w:val="16"/>
          <w:szCs w:val="20"/>
        </w:rPr>
        <w:t xml:space="preserve">nvironmental </w:t>
      </w:r>
      <w:r w:rsidRPr="002C4C4B">
        <w:rPr>
          <w:rStyle w:val="Emphasis"/>
          <w:sz w:val="20"/>
          <w:szCs w:val="20"/>
        </w:rPr>
        <w:t>P</w:t>
      </w:r>
      <w:r w:rsidRPr="002C4C4B">
        <w:rPr>
          <w:sz w:val="16"/>
          <w:szCs w:val="20"/>
        </w:rPr>
        <w:t xml:space="preserve">rotection </w:t>
      </w:r>
      <w:r w:rsidRPr="002C4C4B">
        <w:rPr>
          <w:rStyle w:val="Emphasis"/>
          <w:sz w:val="20"/>
          <w:szCs w:val="20"/>
        </w:rPr>
        <w:t>A</w:t>
      </w:r>
      <w:r w:rsidRPr="002C4C4B">
        <w:rPr>
          <w:sz w:val="16"/>
          <w:szCs w:val="20"/>
        </w:rPr>
        <w:t xml:space="preserve">gency — using national security as a </w:t>
      </w:r>
      <w:r w:rsidRPr="002C4C4B">
        <w:rPr>
          <w:rStyle w:val="StyleUnderline"/>
          <w:sz w:val="20"/>
          <w:szCs w:val="20"/>
        </w:rPr>
        <w:t xml:space="preserve">pretext </w:t>
      </w:r>
      <w:r w:rsidRPr="002C4C4B">
        <w:rPr>
          <w:rStyle w:val="StyleUnderline"/>
          <w:sz w:val="20"/>
          <w:szCs w:val="20"/>
          <w:highlight w:val="lightGray"/>
        </w:rPr>
        <w:t xml:space="preserve">to </w:t>
      </w:r>
      <w:r w:rsidRPr="002C4C4B">
        <w:rPr>
          <w:rStyle w:val="Emphasis"/>
          <w:sz w:val="20"/>
          <w:szCs w:val="20"/>
          <w:highlight w:val="lightGray"/>
        </w:rPr>
        <w:t>strip</w:t>
      </w:r>
      <w:r w:rsidRPr="002C4C4B">
        <w:rPr>
          <w:rStyle w:val="StyleUnderline"/>
          <w:sz w:val="20"/>
          <w:szCs w:val="20"/>
        </w:rPr>
        <w:t xml:space="preserve"> the </w:t>
      </w:r>
      <w:r w:rsidRPr="002C4C4B">
        <w:rPr>
          <w:rStyle w:val="StyleUnderline"/>
          <w:sz w:val="20"/>
          <w:szCs w:val="20"/>
          <w:highlight w:val="lightGray"/>
        </w:rPr>
        <w:t>unions of</w:t>
      </w:r>
      <w:r w:rsidRPr="002C4C4B">
        <w:rPr>
          <w:rStyle w:val="StyleUnderline"/>
          <w:sz w:val="20"/>
          <w:szCs w:val="20"/>
        </w:rPr>
        <w:t xml:space="preserve"> their </w:t>
      </w:r>
      <w:r w:rsidRPr="002C4C4B">
        <w:rPr>
          <w:rStyle w:val="Emphasis"/>
          <w:sz w:val="20"/>
          <w:szCs w:val="20"/>
          <w:highlight w:val="lightGray"/>
        </w:rPr>
        <w:t>power</w:t>
      </w:r>
      <w:r w:rsidRPr="002C4C4B">
        <w:rPr>
          <w:sz w:val="16"/>
          <w:szCs w:val="20"/>
        </w:rPr>
        <w:t>.</w:t>
      </w:r>
    </w:p>
    <w:p w14:paraId="720FB39B" w14:textId="77777777" w:rsidR="000B5688" w:rsidRDefault="000B5688" w:rsidP="000B5688">
      <w:pPr>
        <w:pStyle w:val="Heading4"/>
      </w:pPr>
      <w:r>
        <w:t xml:space="preserve">Trump won’t stop at </w:t>
      </w:r>
      <w:r>
        <w:rPr>
          <w:u w:val="single"/>
        </w:rPr>
        <w:t>anything</w:t>
      </w:r>
      <w:r>
        <w:t>.</w:t>
      </w:r>
    </w:p>
    <w:p w14:paraId="5F6A3EA9" w14:textId="77777777" w:rsidR="000B5688" w:rsidRPr="00B36E4D" w:rsidRDefault="000B5688" w:rsidP="000B5688">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09F2D541" w14:textId="77777777" w:rsidR="000B5688" w:rsidRPr="00B36E4D" w:rsidRDefault="000B5688" w:rsidP="000B5688">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43EBDBC1" w14:textId="77777777" w:rsidR="000B5688" w:rsidRPr="00B36E4D" w:rsidRDefault="000B5688" w:rsidP="000B5688">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4A5A5D58" w14:textId="77777777" w:rsidR="000B5688" w:rsidRPr="00B36E4D" w:rsidRDefault="000B5688" w:rsidP="000B5688">
      <w:pPr>
        <w:rPr>
          <w:sz w:val="16"/>
        </w:rPr>
      </w:pPr>
      <w:r w:rsidRPr="00B36E4D">
        <w:rPr>
          <w:sz w:val="16"/>
        </w:rPr>
        <w:t>On 27 March, Donald Trump issued an executive order, citing national security, to exempt collective bargaining at several federal departments for more than 1 million workers.</w:t>
      </w:r>
    </w:p>
    <w:p w14:paraId="07BBD7D5" w14:textId="77777777" w:rsidR="000B5688" w:rsidRPr="00B36E4D" w:rsidRDefault="000B5688" w:rsidP="000B5688">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4C53B835" w14:textId="77777777" w:rsidR="000B5688" w:rsidRPr="00B36E4D" w:rsidRDefault="000B5688" w:rsidP="000B5688">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2CE9B13" w14:textId="77777777" w:rsidR="000B5688" w:rsidRPr="00B36E4D" w:rsidRDefault="000B5688" w:rsidP="000B5688">
      <w:pPr>
        <w:rPr>
          <w:sz w:val="16"/>
        </w:rPr>
      </w:pPr>
      <w:r w:rsidRPr="00B36E4D">
        <w:rPr>
          <w:sz w:val="16"/>
        </w:rPr>
        <w:t>Rushab Sanghvi, AFGE’s general counsel, expects a decision in their lawsuit against the administration next month. But he expects the four cases are likely to end up in the supreme court.</w:t>
      </w:r>
    </w:p>
    <w:p w14:paraId="0B200F3B" w14:textId="77777777" w:rsidR="000B5688" w:rsidRPr="00B36E4D" w:rsidRDefault="000B5688" w:rsidP="000B5688">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67F5106A" w14:textId="77777777" w:rsidR="000B5688" w:rsidRPr="00B36E4D" w:rsidRDefault="000B5688" w:rsidP="000B5688">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3F83A560" w14:textId="77777777" w:rsidR="000B5688" w:rsidRPr="00B36E4D" w:rsidRDefault="000B5688" w:rsidP="000B5688">
      <w:pPr>
        <w:rPr>
          <w:sz w:val="16"/>
        </w:rPr>
      </w:pPr>
      <w:r w:rsidRPr="00B36E4D">
        <w:rPr>
          <w:sz w:val="16"/>
        </w:rPr>
        <w:lastRenderedPageBreak/>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386C18CF" w14:textId="77777777" w:rsidR="000B5688" w:rsidRPr="00B36E4D" w:rsidRDefault="000B5688" w:rsidP="000B5688">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26009B3C" w14:textId="77777777" w:rsidR="000B5688" w:rsidRDefault="000B5688" w:rsidP="000B5688">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bookmarkEnd w:id="5"/>
    <w:p w14:paraId="00502511" w14:textId="77777777" w:rsidR="000B5688" w:rsidRDefault="000B5688" w:rsidP="000B5688">
      <w:pPr>
        <w:pStyle w:val="Heading2"/>
      </w:pPr>
      <w:r>
        <w:lastRenderedPageBreak/>
        <w:t>DA---Midterms</w:t>
      </w:r>
    </w:p>
    <w:p w14:paraId="1DAAAF9B" w14:textId="77777777" w:rsidR="000B5688" w:rsidRDefault="000B5688" w:rsidP="000B5688">
      <w:pPr>
        <w:pStyle w:val="Heading3"/>
      </w:pPr>
      <w:r>
        <w:lastRenderedPageBreak/>
        <w:t>Midterms DA---2AC</w:t>
      </w:r>
    </w:p>
    <w:p w14:paraId="381F8A27" w14:textId="77777777" w:rsidR="000B5688" w:rsidRDefault="000B5688" w:rsidP="000B5688">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2D03CEEA" w14:textId="77777777" w:rsidR="000B5688" w:rsidRPr="006A7639" w:rsidRDefault="000B5688" w:rsidP="000B5688">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0625AB32" w14:textId="77777777" w:rsidR="000B5688" w:rsidRPr="006A7639" w:rsidRDefault="000B5688" w:rsidP="000B5688">
      <w:pPr>
        <w:rPr>
          <w:sz w:val="16"/>
        </w:rPr>
      </w:pPr>
      <w:r w:rsidRPr="006A7639">
        <w:rPr>
          <w:sz w:val="16"/>
        </w:rPr>
        <w:t xml:space="preserve">Ever since President Trump placed his hand on a Bible for the second time, Democrats have clung to one hope: The midterms will save us. </w:t>
      </w:r>
    </w:p>
    <w:p w14:paraId="6E255BE0" w14:textId="77777777" w:rsidR="000B5688" w:rsidRPr="006A7639" w:rsidRDefault="000B5688" w:rsidP="000B5688">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2A42A1DA" w14:textId="77777777" w:rsidR="000B5688" w:rsidRPr="006A7639" w:rsidRDefault="000B5688" w:rsidP="000B5688">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5947FD3D" w14:textId="77777777" w:rsidR="000B5688" w:rsidRPr="006A7639" w:rsidRDefault="000B5688" w:rsidP="000B5688">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39CAED38" w14:textId="77777777" w:rsidR="000B5688" w:rsidRPr="006A7639" w:rsidRDefault="000B5688" w:rsidP="000B5688">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38FB51F0" w14:textId="77777777" w:rsidR="000B5688" w:rsidRPr="006A7639" w:rsidRDefault="000B5688" w:rsidP="000B5688">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1C8340CD" w14:textId="77777777" w:rsidR="000B5688" w:rsidRPr="006A7639" w:rsidRDefault="000B5688" w:rsidP="000B5688">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7259BF6D" w14:textId="77777777" w:rsidR="000B5688" w:rsidRPr="006A7639" w:rsidRDefault="000B5688" w:rsidP="000B5688">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7811B952" w14:textId="77777777" w:rsidR="000B5688" w:rsidRPr="006A7639" w:rsidRDefault="000B5688" w:rsidP="000B5688">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5AFF8163" w14:textId="77777777" w:rsidR="000B5688" w:rsidRPr="006A7639" w:rsidRDefault="000B5688" w:rsidP="000B5688">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1713A3E2" w14:textId="77777777" w:rsidR="000B5688" w:rsidRPr="006A7639" w:rsidRDefault="000B5688" w:rsidP="000B5688">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6782E4AC" w14:textId="77777777" w:rsidR="000B5688" w:rsidRPr="006A7639" w:rsidRDefault="000B5688" w:rsidP="000B5688">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238B96F1" w14:textId="77777777" w:rsidR="000B5688" w:rsidRPr="006A7639" w:rsidRDefault="000B5688" w:rsidP="000B5688">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3D2A6A13" w14:textId="77777777" w:rsidR="000B5688" w:rsidRPr="006A7639" w:rsidRDefault="000B5688" w:rsidP="000B5688">
      <w:pPr>
        <w:rPr>
          <w:sz w:val="16"/>
        </w:rPr>
      </w:pPr>
      <w:r w:rsidRPr="006A7639">
        <w:rPr>
          <w:sz w:val="16"/>
        </w:rPr>
        <w:lastRenderedPageBreak/>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1F344288" w14:textId="77777777" w:rsidR="000B5688" w:rsidRPr="006A7639" w:rsidRDefault="000B5688" w:rsidP="000B5688">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32E916E7" w14:textId="77777777" w:rsidR="000B5688" w:rsidRPr="006A7639" w:rsidRDefault="000B5688" w:rsidP="000B5688">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332057F0" w14:textId="77777777" w:rsidR="000B5688" w:rsidRPr="006A7639" w:rsidRDefault="000B5688" w:rsidP="000B5688">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7ADA589E" w14:textId="77777777" w:rsidR="000B5688" w:rsidRPr="00644058" w:rsidRDefault="000B5688" w:rsidP="000B5688">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25869BB6" w14:textId="77777777" w:rsidR="000B5688" w:rsidRDefault="000B5688" w:rsidP="000B5688">
      <w:pPr>
        <w:pStyle w:val="Heading4"/>
      </w:pPr>
      <w:r>
        <w:t xml:space="preserve">The public doesn’t perceive court decisions. </w:t>
      </w:r>
    </w:p>
    <w:p w14:paraId="381067C4" w14:textId="77777777" w:rsidR="000B5688" w:rsidRPr="008E19EC" w:rsidRDefault="000B5688" w:rsidP="000B5688">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68698B17" w14:textId="77777777" w:rsidR="000B5688" w:rsidRDefault="000B5688" w:rsidP="000B5688">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3409D6BC" w14:textId="77777777" w:rsidR="000B5688" w:rsidRDefault="000B5688" w:rsidP="000B5688">
      <w:pPr>
        <w:pStyle w:val="Heading4"/>
      </w:pPr>
      <w:r>
        <w:t xml:space="preserve">The impact is </w:t>
      </w:r>
      <w:r>
        <w:rPr>
          <w:u w:val="single"/>
        </w:rPr>
        <w:t>capped</w:t>
      </w:r>
      <w:r>
        <w:t xml:space="preserve"> at </w:t>
      </w:r>
      <w:r w:rsidRPr="00175E5F">
        <w:rPr>
          <w:u w:val="single"/>
        </w:rPr>
        <w:t>3%</w:t>
      </w:r>
      <w:r>
        <w:t xml:space="preserve">. </w:t>
      </w:r>
    </w:p>
    <w:p w14:paraId="787FBAEB" w14:textId="77777777" w:rsidR="000B5688" w:rsidRPr="009758DB" w:rsidRDefault="000B5688" w:rsidP="000B5688">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5732B44B" w14:textId="77777777" w:rsidR="000B5688" w:rsidRPr="00175E5F" w:rsidRDefault="000B5688" w:rsidP="000B5688">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4F3B82E1" w14:textId="77777777" w:rsidR="000B5688" w:rsidRDefault="000B5688" w:rsidP="000B5688">
      <w:pPr>
        <w:pStyle w:val="Heading4"/>
      </w:pPr>
      <w:r>
        <w:lastRenderedPageBreak/>
        <w:t xml:space="preserve">Workers are </w:t>
      </w:r>
      <w:r w:rsidRPr="00865F5A">
        <w:rPr>
          <w:u w:val="single"/>
        </w:rPr>
        <w:t>already</w:t>
      </w:r>
      <w:r>
        <w:t xml:space="preserve"> right.</w:t>
      </w:r>
    </w:p>
    <w:p w14:paraId="3918BF37" w14:textId="77777777" w:rsidR="000B5688" w:rsidRPr="009774A0" w:rsidRDefault="000B5688" w:rsidP="000B5688">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056C73C8" w14:textId="77777777" w:rsidR="000B5688" w:rsidRPr="009774A0" w:rsidRDefault="000B5688" w:rsidP="000B5688">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2CA2681E" w14:textId="77777777" w:rsidR="000B5688" w:rsidRPr="009774A0" w:rsidRDefault="000B5688" w:rsidP="000B5688">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D812408" w14:textId="77777777" w:rsidR="000B5688" w:rsidRPr="009774A0" w:rsidRDefault="000B5688" w:rsidP="000B5688">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0E503EA5" w14:textId="77777777" w:rsidR="000B5688" w:rsidRPr="009774A0" w:rsidRDefault="000B5688" w:rsidP="000B5688">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377FFD9C" w14:textId="77777777" w:rsidR="000B5688" w:rsidRPr="009774A0" w:rsidRDefault="000B5688" w:rsidP="000B5688">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44310FF4" w14:textId="77777777" w:rsidR="000B5688" w:rsidRPr="009774A0" w:rsidRDefault="000B5688" w:rsidP="000B5688">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293DEC04" w14:textId="77777777" w:rsidR="000B5688" w:rsidRPr="009774A0" w:rsidRDefault="000B5688" w:rsidP="000B5688">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7943044" w14:textId="77777777" w:rsidR="000B5688" w:rsidRPr="009774A0" w:rsidRDefault="000B5688" w:rsidP="000B5688">
      <w:pPr>
        <w:rPr>
          <w:sz w:val="16"/>
        </w:rPr>
      </w:pPr>
      <w:r w:rsidRPr="009774A0">
        <w:rPr>
          <w:sz w:val="16"/>
        </w:rPr>
        <w:lastRenderedPageBreak/>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1B0C803D" w14:textId="77777777" w:rsidR="000B5688" w:rsidRPr="009774A0" w:rsidRDefault="000B5688" w:rsidP="000B5688">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49A06E57" w14:textId="77777777" w:rsidR="000B5688" w:rsidRPr="009774A0" w:rsidRDefault="000B5688" w:rsidP="000B5688">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AB5D2B4" w14:textId="77777777" w:rsidR="000B5688" w:rsidRPr="009774A0" w:rsidRDefault="000B5688" w:rsidP="000B5688">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C6107BA" w14:textId="77777777" w:rsidR="000B5688" w:rsidRPr="009774A0" w:rsidRDefault="000B5688" w:rsidP="000B5688">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51723739" w14:textId="77777777" w:rsidR="000B5688" w:rsidRPr="009774A0" w:rsidRDefault="000B5688" w:rsidP="000B5688">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25BD5894" w14:textId="77777777" w:rsidR="000B5688" w:rsidRPr="009774A0" w:rsidRDefault="000B5688" w:rsidP="000B5688">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6BFBFB8E" w14:textId="77777777" w:rsidR="000B5688" w:rsidRPr="009774A0" w:rsidRDefault="000B5688" w:rsidP="000B5688">
      <w:pPr>
        <w:rPr>
          <w:sz w:val="16"/>
        </w:rPr>
      </w:pPr>
      <w:r w:rsidRPr="009774A0">
        <w:rPr>
          <w:sz w:val="16"/>
        </w:rPr>
        <w:lastRenderedPageBreak/>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3CEE75F7" w14:textId="77777777" w:rsidR="000B5688" w:rsidRPr="009774A0" w:rsidRDefault="000B5688" w:rsidP="000B5688">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2330567B" w14:textId="77777777" w:rsidR="000B5688" w:rsidRPr="009774A0" w:rsidRDefault="000B5688" w:rsidP="000B5688">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107266AE" w14:textId="77777777" w:rsidR="000B5688" w:rsidRPr="009774A0" w:rsidRDefault="000B5688" w:rsidP="000B5688">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0FD9EB51" w14:textId="77777777" w:rsidR="000B5688" w:rsidRPr="009774A0" w:rsidRDefault="000B5688" w:rsidP="000B5688">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6254E8E" w14:textId="77777777" w:rsidR="000B5688" w:rsidRDefault="000B5688" w:rsidP="000B5688">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5043660A" w14:textId="77777777" w:rsidR="000B5688" w:rsidRPr="006523C3" w:rsidRDefault="000B5688" w:rsidP="000B5688">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44AE8046" w14:textId="77777777" w:rsidR="000B5688" w:rsidRPr="00132BBC" w:rsidRDefault="000B5688" w:rsidP="000B5688">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757BD3D2" w14:textId="77777777" w:rsidR="000B5688" w:rsidRPr="00132BBC" w:rsidRDefault="000B5688" w:rsidP="000B5688">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w:t>
      </w:r>
      <w:r w:rsidRPr="00132BBC">
        <w:rPr>
          <w:rStyle w:val="StyleUnderline"/>
        </w:rPr>
        <w:lastRenderedPageBreak/>
        <w:t>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A7A09B0" w14:textId="77777777" w:rsidR="000B5688" w:rsidRPr="00132BBC" w:rsidRDefault="000B5688" w:rsidP="000B5688">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26D27C15" w14:textId="77777777" w:rsidR="000B5688" w:rsidRPr="00132BBC" w:rsidRDefault="000B5688" w:rsidP="000B5688">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73EEEE9E" w14:textId="77777777" w:rsidR="000B5688" w:rsidRPr="00132BBC" w:rsidRDefault="000B5688" w:rsidP="000B5688">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30451E0F" w14:textId="77777777" w:rsidR="000B5688" w:rsidRPr="00132BBC" w:rsidRDefault="000B5688" w:rsidP="000B5688">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669EE643" w14:textId="77777777" w:rsidR="000B5688" w:rsidRPr="00132BBC" w:rsidRDefault="000B5688" w:rsidP="000B5688">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78F476BF" w14:textId="77777777" w:rsidR="000B5688" w:rsidRPr="00132BBC" w:rsidRDefault="000B5688" w:rsidP="000B5688">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557C787E" w14:textId="77777777" w:rsidR="000B5688" w:rsidRPr="00132BBC" w:rsidRDefault="000B5688" w:rsidP="000B5688">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23276466" w14:textId="77777777" w:rsidR="000B5688" w:rsidRPr="00132BBC" w:rsidRDefault="000B5688" w:rsidP="000B5688">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394362BD" w14:textId="77777777" w:rsidR="000B5688" w:rsidRDefault="000B5688" w:rsidP="000B5688">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692FC3A6" w14:textId="77777777" w:rsidR="000B5688" w:rsidRPr="00A13CAC" w:rsidRDefault="000B5688" w:rsidP="000B5688">
      <w:pPr>
        <w:pStyle w:val="Heading4"/>
      </w:pPr>
      <w:r>
        <w:lastRenderedPageBreak/>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6871B316" w14:textId="77777777" w:rsidR="000B5688" w:rsidRPr="00D1713E" w:rsidRDefault="000B5688" w:rsidP="000B5688">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CF02F87" w14:textId="77777777" w:rsidR="000B5688" w:rsidRPr="00D1713E" w:rsidRDefault="000B5688" w:rsidP="000B5688">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555C3465" w14:textId="77777777" w:rsidR="000B5688" w:rsidRPr="00D1713E" w:rsidRDefault="000B5688" w:rsidP="000B5688">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4D52E553" w14:textId="77777777" w:rsidR="000B5688" w:rsidRPr="00D1713E" w:rsidRDefault="000B5688" w:rsidP="000B5688">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00348ACE" w14:textId="77777777" w:rsidR="000B5688" w:rsidRPr="00D1713E" w:rsidRDefault="000B5688" w:rsidP="000B5688">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ABDB8A7" w14:textId="77777777" w:rsidR="000B5688" w:rsidRPr="00D1713E" w:rsidRDefault="000B5688" w:rsidP="000B5688">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5B61EB3C" w14:textId="77777777" w:rsidR="000B5688" w:rsidRPr="00D1713E" w:rsidRDefault="000B5688" w:rsidP="000B5688">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568A3BBB" w14:textId="77777777" w:rsidR="000B5688" w:rsidRPr="00D1713E" w:rsidRDefault="000B5688" w:rsidP="000B5688">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0225419" w14:textId="77777777" w:rsidR="000B5688" w:rsidRPr="00D1713E" w:rsidRDefault="000B5688" w:rsidP="000B5688">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w:t>
      </w:r>
      <w:r w:rsidRPr="00D1713E">
        <w:rPr>
          <w:sz w:val="16"/>
        </w:rPr>
        <w:lastRenderedPageBreak/>
        <w:t>necessarily lead to higher unemployment. As economists advocated labor-market deregulation, businesses turned the theory into orthodoxy, and Republicans (and eventually Democrats) vied for business support by promising to turn the new orthodoxy into policy.</w:t>
      </w:r>
    </w:p>
    <w:p w14:paraId="1000EA6C" w14:textId="77777777" w:rsidR="000B5688" w:rsidRPr="00D1713E" w:rsidRDefault="000B5688" w:rsidP="000B5688">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E2DF293" w14:textId="77777777" w:rsidR="000B5688" w:rsidRPr="00D1713E" w:rsidRDefault="000B5688" w:rsidP="000B5688">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3BFB3DE" w14:textId="77777777" w:rsidR="000B5688" w:rsidRPr="00D1713E" w:rsidRDefault="000B5688" w:rsidP="000B5688">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3C64038C" w14:textId="77777777" w:rsidR="000B5688" w:rsidRDefault="000B5688" w:rsidP="000B5688">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3E8D8AA" w14:textId="77777777" w:rsidR="000B5688" w:rsidRPr="009550B7" w:rsidRDefault="000B5688" w:rsidP="000B5688">
      <w:pPr>
        <w:pStyle w:val="Heading4"/>
      </w:pPr>
      <w:r>
        <w:t xml:space="preserve">Predictions </w:t>
      </w:r>
      <w:r>
        <w:rPr>
          <w:u w:val="single"/>
        </w:rPr>
        <w:t>fail</w:t>
      </w:r>
      <w:r>
        <w:t xml:space="preserve"> AND </w:t>
      </w:r>
      <w:r>
        <w:rPr>
          <w:u w:val="single"/>
        </w:rPr>
        <w:t>black swans</w:t>
      </w:r>
      <w:r>
        <w:t xml:space="preserve"> flip the election.</w:t>
      </w:r>
    </w:p>
    <w:p w14:paraId="76CCE48C" w14:textId="77777777" w:rsidR="000B5688" w:rsidRDefault="000B5688" w:rsidP="000B5688">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2D68B331" w14:textId="77777777" w:rsidR="000B5688" w:rsidRPr="00E45103" w:rsidRDefault="000B5688" w:rsidP="000B5688">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24AF1AAC" w14:textId="77777777" w:rsidR="000B5688" w:rsidRPr="00A80E47" w:rsidRDefault="000B5688" w:rsidP="000B5688">
      <w:pPr>
        <w:rPr>
          <w:sz w:val="16"/>
        </w:rPr>
      </w:pPr>
      <w:r w:rsidRPr="00A80E47">
        <w:rPr>
          <w:sz w:val="16"/>
        </w:rPr>
        <w:t>Midterms are usually a problem for the party of the president.</w:t>
      </w:r>
    </w:p>
    <w:p w14:paraId="6C9EF0FA" w14:textId="77777777" w:rsidR="000B5688" w:rsidRPr="00A80E47" w:rsidRDefault="000B5688" w:rsidP="000B5688">
      <w:pPr>
        <w:rPr>
          <w:sz w:val="16"/>
        </w:rPr>
      </w:pPr>
      <w:r w:rsidRPr="00A80E47">
        <w:rPr>
          <w:sz w:val="16"/>
        </w:rPr>
        <w:t>That said, Democrats only lost a few House seats in 1962 – immediately following the Cuban Missile Crisis – which nearly brought the U.S. and Soviet Union to nuclear blows.</w:t>
      </w:r>
    </w:p>
    <w:p w14:paraId="288FA560" w14:textId="77777777" w:rsidR="000B5688" w:rsidRPr="00A80E47" w:rsidRDefault="000B5688" w:rsidP="000B5688">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9C825C6" w14:textId="77777777" w:rsidR="000B5688" w:rsidRPr="00A80E47" w:rsidRDefault="000B5688" w:rsidP="000B5688">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E5DE4DB" w14:textId="77777777" w:rsidR="000B5688" w:rsidRPr="00A80E47" w:rsidRDefault="000B5688" w:rsidP="000B5688">
      <w:pPr>
        <w:rPr>
          <w:sz w:val="16"/>
        </w:rPr>
      </w:pPr>
      <w:r w:rsidRPr="00A80E47">
        <w:rPr>
          <w:sz w:val="16"/>
        </w:rPr>
        <w:t>Barone was right, as Republicans collected 54 seats.</w:t>
      </w:r>
    </w:p>
    <w:p w14:paraId="7321B425" w14:textId="77777777" w:rsidR="000B5688" w:rsidRPr="00A80E47" w:rsidRDefault="000B5688" w:rsidP="000B5688">
      <w:pPr>
        <w:rPr>
          <w:sz w:val="16"/>
        </w:rPr>
      </w:pPr>
      <w:r w:rsidRPr="00A80E47">
        <w:rPr>
          <w:sz w:val="16"/>
        </w:rPr>
        <w:lastRenderedPageBreak/>
        <w:t>Republicans nearly lost control of the House in the 1998 midterms – after they impeached former President Clinton. Republicans then bested the historic norms in 2002 and held the House, boosted by pro-GOP sentiment following 9/11.</w:t>
      </w:r>
    </w:p>
    <w:p w14:paraId="6F08E2C1" w14:textId="77777777" w:rsidR="000B5688" w:rsidRPr="00A80E47" w:rsidRDefault="000B5688" w:rsidP="000B5688">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2EFF4EF" w14:textId="77777777" w:rsidR="000B5688" w:rsidRPr="00A80E47" w:rsidRDefault="000B5688" w:rsidP="000B5688">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0A94412E" w14:textId="77777777" w:rsidR="000B5688" w:rsidRPr="00A80E47" w:rsidRDefault="000B5688" w:rsidP="000B5688">
      <w:pPr>
        <w:rPr>
          <w:sz w:val="16"/>
        </w:rPr>
      </w:pPr>
      <w:r w:rsidRPr="00A80E47">
        <w:rPr>
          <w:sz w:val="16"/>
        </w:rPr>
        <w:t>CALIFORNIA REPUBLICANS SUE TO STOP NEWSOM, DEMOCRATS FROM PUSHING REDISTRICTING PLAN</w:t>
      </w:r>
    </w:p>
    <w:p w14:paraId="749538B5" w14:textId="77777777" w:rsidR="000B5688" w:rsidRPr="00A80E47" w:rsidRDefault="000B5688" w:rsidP="000B5688">
      <w:pPr>
        <w:rPr>
          <w:sz w:val="16"/>
        </w:rPr>
      </w:pPr>
      <w:r w:rsidRPr="00A80E47">
        <w:rPr>
          <w:sz w:val="16"/>
        </w:rPr>
        <w:t>Which brings us to 2026.</w:t>
      </w:r>
    </w:p>
    <w:p w14:paraId="1BAD5E09" w14:textId="77777777" w:rsidR="000B5688" w:rsidRPr="00A80E47" w:rsidRDefault="000B5688" w:rsidP="000B5688">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64FD307F" w14:textId="77777777" w:rsidR="000B5688" w:rsidRPr="00A80E47" w:rsidRDefault="000B5688" w:rsidP="000B5688">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03A5EF0" w14:textId="77777777" w:rsidR="000B5688" w:rsidRPr="00A80E47" w:rsidRDefault="000B5688" w:rsidP="000B5688">
      <w:pPr>
        <w:rPr>
          <w:sz w:val="16"/>
        </w:rPr>
      </w:pPr>
      <w:r w:rsidRPr="00A80E47">
        <w:rPr>
          <w:sz w:val="16"/>
        </w:rPr>
        <w:t>It’s not that easy.</w:t>
      </w:r>
    </w:p>
    <w:p w14:paraId="3A58FF1F" w14:textId="77777777" w:rsidR="000B5688" w:rsidRPr="00A80E47" w:rsidRDefault="000B5688" w:rsidP="000B5688">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3400B40" w14:textId="77777777" w:rsidR="000B5688" w:rsidRPr="00A80E47" w:rsidRDefault="000B5688" w:rsidP="000B5688">
      <w:pPr>
        <w:rPr>
          <w:sz w:val="16"/>
        </w:rPr>
      </w:pPr>
      <w:r w:rsidRPr="00A80E47">
        <w:rPr>
          <w:sz w:val="16"/>
        </w:rPr>
        <w:t>In baseball, it’s 90 feet between the bases. 60 feet, 6 inches to the pitcher's mound. Major League Baseball even standardized the size of the dirt infield a couple of years ago.</w:t>
      </w:r>
    </w:p>
    <w:p w14:paraId="4AFC5890" w14:textId="77777777" w:rsidR="000B5688" w:rsidRPr="00A80E47" w:rsidRDefault="000B5688" w:rsidP="000B5688">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DDE5CA3" w14:textId="77777777" w:rsidR="000B5688" w:rsidRPr="00A80E47" w:rsidRDefault="000B5688" w:rsidP="000B5688">
      <w:pPr>
        <w:rPr>
          <w:sz w:val="16"/>
        </w:rPr>
      </w:pPr>
      <w:r w:rsidRPr="00A80E47">
        <w:rPr>
          <w:sz w:val="16"/>
        </w:rPr>
        <w:t>That is not the case with the 2026 midterms.</w:t>
      </w:r>
    </w:p>
    <w:p w14:paraId="6694BF44" w14:textId="77777777" w:rsidR="000B5688" w:rsidRPr="00A80E47" w:rsidRDefault="000B5688" w:rsidP="000B5688">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737A7CAD" w14:textId="77777777" w:rsidR="000B5688" w:rsidRPr="00A80E47" w:rsidRDefault="000B5688" w:rsidP="000B5688">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3D0DE50B" w14:textId="77777777" w:rsidR="000B5688" w:rsidRPr="00A80E47" w:rsidRDefault="000B5688" w:rsidP="000B5688">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918BBEC" w14:textId="77777777" w:rsidR="000B5688" w:rsidRPr="00A80E47" w:rsidRDefault="000B5688" w:rsidP="000B5688">
      <w:pPr>
        <w:rPr>
          <w:sz w:val="16"/>
        </w:rPr>
      </w:pPr>
      <w:r w:rsidRPr="00A80E47">
        <w:rPr>
          <w:sz w:val="16"/>
        </w:rPr>
        <w:t>But we aren’t sure.</w:t>
      </w:r>
    </w:p>
    <w:p w14:paraId="24EE4047" w14:textId="77777777" w:rsidR="000B5688" w:rsidRPr="00A80E47" w:rsidRDefault="000B5688" w:rsidP="000B5688">
      <w:pPr>
        <w:rPr>
          <w:sz w:val="16"/>
        </w:rPr>
      </w:pPr>
      <w:r w:rsidRPr="00A80E47">
        <w:rPr>
          <w:sz w:val="16"/>
        </w:rPr>
        <w:t>Maybe everything is status quo and Democrats only need to flip those three seats.</w:t>
      </w:r>
    </w:p>
    <w:p w14:paraId="63249AB7" w14:textId="77777777" w:rsidR="000B5688" w:rsidRPr="00A80E47" w:rsidRDefault="000B5688" w:rsidP="000B5688">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0E503DCB" w14:textId="77777777" w:rsidR="000B5688" w:rsidRPr="00A80E47" w:rsidRDefault="000B5688" w:rsidP="000B5688">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lastRenderedPageBreak/>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375F4A05" w14:textId="77777777" w:rsidR="000B5688" w:rsidRPr="00A80E47" w:rsidRDefault="000B5688" w:rsidP="000B5688">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5DA78146" w14:textId="77777777" w:rsidR="000B5688" w:rsidRDefault="000B5688" w:rsidP="000B5688">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7E174400" w14:textId="77777777" w:rsidR="000B5688" w:rsidRDefault="000B5688" w:rsidP="000B5688">
      <w:pPr>
        <w:pStyle w:val="Heading4"/>
      </w:pPr>
      <w:r>
        <w:t xml:space="preserve">Trump will </w:t>
      </w:r>
      <w:r>
        <w:rPr>
          <w:u w:val="single"/>
        </w:rPr>
        <w:t>cheat</w:t>
      </w:r>
      <w:r>
        <w:t xml:space="preserve">---that ensures </w:t>
      </w:r>
      <w:r>
        <w:rPr>
          <w:u w:val="single"/>
        </w:rPr>
        <w:t>GOP takeover</w:t>
      </w:r>
      <w:r>
        <w:t>.</w:t>
      </w:r>
    </w:p>
    <w:p w14:paraId="5D98B194" w14:textId="77777777" w:rsidR="000B5688" w:rsidRPr="00480C5E" w:rsidRDefault="000B5688" w:rsidP="000B5688">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45E16517" w14:textId="77777777" w:rsidR="000B5688" w:rsidRPr="00C82F02" w:rsidRDefault="000B5688" w:rsidP="000B5688">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72EFF387" w14:textId="77777777" w:rsidR="000B5688" w:rsidRPr="00C82F02" w:rsidRDefault="000B5688" w:rsidP="000B5688">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7A5E6984" w14:textId="77777777" w:rsidR="000B5688" w:rsidRPr="00C82F02" w:rsidRDefault="000B5688" w:rsidP="000B5688">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1302E750" w14:textId="77777777" w:rsidR="000B5688" w:rsidRPr="00C82F02" w:rsidRDefault="000B5688" w:rsidP="000B5688">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7170B35D" w14:textId="77777777" w:rsidR="000B5688" w:rsidRPr="00C82F02" w:rsidRDefault="000B5688" w:rsidP="000B5688">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0B9DE5AF" w14:textId="77777777" w:rsidR="000B5688" w:rsidRPr="00C82F02" w:rsidRDefault="000B5688" w:rsidP="000B5688">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w:t>
      </w:r>
      <w:r w:rsidRPr="00C82F02">
        <w:rPr>
          <w:sz w:val="16"/>
        </w:rPr>
        <w:lastRenderedPageBreak/>
        <w:t xml:space="preserve">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43811775" w14:textId="77777777" w:rsidR="000B5688" w:rsidRPr="00C82F02" w:rsidRDefault="000B5688" w:rsidP="000B5688">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4A6DB5C6" w14:textId="77777777" w:rsidR="000B5688" w:rsidRPr="00C82F02" w:rsidRDefault="000B5688" w:rsidP="000B5688">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6DE357B3" w14:textId="77777777" w:rsidR="000B5688" w:rsidRPr="00C82F02" w:rsidRDefault="000B5688" w:rsidP="000B5688">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45A86803" w14:textId="77777777" w:rsidR="000B5688" w:rsidRPr="00A56C02" w:rsidRDefault="000B5688" w:rsidP="000B5688">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68AB09D6" w14:textId="77777777" w:rsidR="000B5688" w:rsidRPr="00B45A4E" w:rsidRDefault="000B5688" w:rsidP="000B5688">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04A55347" w14:textId="77777777" w:rsidR="000B5688" w:rsidRPr="00983993" w:rsidRDefault="000B5688" w:rsidP="000B5688">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557879EC" w14:textId="77777777" w:rsidR="000B5688" w:rsidRPr="00983993" w:rsidRDefault="000B5688" w:rsidP="000B5688">
      <w:pPr>
        <w:rPr>
          <w:sz w:val="16"/>
        </w:rPr>
      </w:pPr>
      <w:r w:rsidRPr="00983993">
        <w:rPr>
          <w:sz w:val="16"/>
        </w:rPr>
        <w:t>The stakes for Trump in the 2026 midterms</w:t>
      </w:r>
    </w:p>
    <w:p w14:paraId="09EA363E" w14:textId="77777777" w:rsidR="000B5688" w:rsidRPr="00983993" w:rsidRDefault="000B5688" w:rsidP="000B5688">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792FA463" w14:textId="77777777" w:rsidR="000B5688" w:rsidRPr="00983993" w:rsidRDefault="000B5688" w:rsidP="000B5688">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33C26F30" w14:textId="77777777" w:rsidR="000B5688" w:rsidRPr="00983993" w:rsidRDefault="000B5688" w:rsidP="000B5688">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45305CC7" w14:textId="77777777" w:rsidR="000B5688" w:rsidRPr="00983993" w:rsidRDefault="000B5688" w:rsidP="000B5688">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6B641E0D" w14:textId="77777777" w:rsidR="000B5688" w:rsidRPr="00AF37AB" w:rsidRDefault="000B5688" w:rsidP="000B5688">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7AE1B7CE" w14:textId="77777777" w:rsidR="000B5688" w:rsidRPr="00983993" w:rsidRDefault="000B5688" w:rsidP="000B5688">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w:t>
      </w:r>
      <w:r w:rsidRPr="00983993">
        <w:rPr>
          <w:sz w:val="16"/>
        </w:rPr>
        <w:lastRenderedPageBreak/>
        <w:t xml:space="preserve">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40554702" w14:textId="77777777" w:rsidR="000B5688" w:rsidRPr="00983993" w:rsidRDefault="000B5688" w:rsidP="000B5688">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2291E43B" w14:textId="77777777" w:rsidR="000B5688" w:rsidRPr="00983993" w:rsidRDefault="000B5688" w:rsidP="000B5688">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51ED705E" w14:textId="77777777" w:rsidR="000B5688" w:rsidRPr="00983993" w:rsidRDefault="000B5688" w:rsidP="000B5688">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1CFCA430" w14:textId="77777777" w:rsidR="000B5688" w:rsidRPr="004E231A" w:rsidRDefault="000B5688" w:rsidP="000B5688">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23337758" w14:textId="77777777" w:rsidR="000B5688" w:rsidRPr="00983993" w:rsidRDefault="000B5688" w:rsidP="000B5688">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08761D66" w14:textId="77777777" w:rsidR="000B5688" w:rsidRPr="00983993" w:rsidRDefault="000B5688" w:rsidP="000B5688">
      <w:pPr>
        <w:rPr>
          <w:sz w:val="16"/>
        </w:rPr>
      </w:pPr>
      <w:r w:rsidRPr="00983993">
        <w:rPr>
          <w:sz w:val="16"/>
        </w:rPr>
        <w:t>Lying about results of the midterms</w:t>
      </w:r>
    </w:p>
    <w:p w14:paraId="36528EE6" w14:textId="77777777" w:rsidR="000B5688" w:rsidRPr="00983993" w:rsidRDefault="000B5688" w:rsidP="000B5688">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1840D3EA" w14:textId="77777777" w:rsidR="000B5688" w:rsidRPr="00983993" w:rsidRDefault="000B5688" w:rsidP="000B5688">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0A0E80FE" w14:textId="77777777" w:rsidR="000B5688" w:rsidRPr="00983993" w:rsidRDefault="000B5688" w:rsidP="000B5688">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6977409A" w14:textId="77777777" w:rsidR="000B5688" w:rsidRPr="00983993" w:rsidRDefault="000B5688" w:rsidP="000B5688">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w:t>
      </w:r>
      <w:r w:rsidRPr="00983993">
        <w:rPr>
          <w:sz w:val="16"/>
        </w:rPr>
        <w:lastRenderedPageBreak/>
        <w:t xml:space="preserve">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1EF633DB" w14:textId="77777777" w:rsidR="000B5688" w:rsidRPr="00983993" w:rsidRDefault="000B5688" w:rsidP="000B5688">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66301F37" w14:textId="77777777" w:rsidR="000B5688" w:rsidRDefault="000B5688" w:rsidP="000B5688">
      <w:pPr>
        <w:pStyle w:val="Heading4"/>
      </w:pPr>
      <w:r>
        <w:t xml:space="preserve">The GOP’s base is </w:t>
      </w:r>
      <w:r>
        <w:rPr>
          <w:u w:val="single"/>
        </w:rPr>
        <w:t>steadily</w:t>
      </w:r>
      <w:r>
        <w:t xml:space="preserve"> expanding. Union members aren’t key.</w:t>
      </w:r>
    </w:p>
    <w:p w14:paraId="5F2A65D5" w14:textId="77777777" w:rsidR="000B5688" w:rsidRPr="00477C6A" w:rsidRDefault="000B5688" w:rsidP="000B5688">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789188F2" w14:textId="77777777" w:rsidR="000B5688" w:rsidRPr="00477C6A" w:rsidRDefault="000B5688" w:rsidP="000B5688">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023FB3B0" w14:textId="77777777" w:rsidR="000B5688" w:rsidRPr="00477C6A" w:rsidRDefault="000B5688" w:rsidP="000B5688">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60DD1F82" w14:textId="77777777" w:rsidR="000B5688" w:rsidRPr="00477C6A" w:rsidRDefault="000B5688" w:rsidP="000B5688">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1E0E9D64" w14:textId="77777777" w:rsidR="000B5688" w:rsidRPr="00477C6A" w:rsidRDefault="000B5688" w:rsidP="000B5688">
      <w:pPr>
        <w:rPr>
          <w:sz w:val="16"/>
        </w:rPr>
      </w:pPr>
      <w:r w:rsidRPr="00477C6A">
        <w:rPr>
          <w:sz w:val="16"/>
        </w:rPr>
        <w:t>“I think it should be an alarm” for the party, Democratic strategist Eddie Vale. “I think it’s a real problem.”</w:t>
      </w:r>
    </w:p>
    <w:p w14:paraId="31B8C3AB" w14:textId="77777777" w:rsidR="000B5688" w:rsidRPr="00477C6A" w:rsidRDefault="000B5688" w:rsidP="000B5688">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183755C2" w14:textId="77777777" w:rsidR="000B5688" w:rsidRPr="00477C6A" w:rsidRDefault="000B5688" w:rsidP="000B5688">
      <w:pPr>
        <w:rPr>
          <w:sz w:val="16"/>
        </w:rPr>
      </w:pPr>
      <w:r w:rsidRPr="00477C6A">
        <w:rPr>
          <w:sz w:val="16"/>
        </w:rPr>
        <w:t>California Gov. Gavin Newsom (D) has found traction with attacks on Trump, mimicking the president on social media and energizing many in his party.</w:t>
      </w:r>
    </w:p>
    <w:p w14:paraId="1DE1B6C4" w14:textId="77777777" w:rsidR="000B5688" w:rsidRPr="00477C6A" w:rsidRDefault="000B5688" w:rsidP="000B5688">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772D3506" w14:textId="77777777" w:rsidR="000B5688" w:rsidRPr="00477C6A" w:rsidRDefault="000B5688" w:rsidP="000B5688">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1C580D62" w14:textId="77777777" w:rsidR="000B5688" w:rsidRPr="00477C6A" w:rsidRDefault="000B5688" w:rsidP="000B5688">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79063925" w14:textId="77777777" w:rsidR="000B5688" w:rsidRPr="00477C6A" w:rsidRDefault="000B5688" w:rsidP="000B5688">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7ECB4AC1" w14:textId="77777777" w:rsidR="000B5688" w:rsidRPr="00477C6A" w:rsidRDefault="000B5688" w:rsidP="000B5688">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57FFDA4E" w14:textId="77777777" w:rsidR="000B5688" w:rsidRPr="00477C6A" w:rsidRDefault="000B5688" w:rsidP="000B5688">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0D66B67C" w14:textId="77777777" w:rsidR="000B5688" w:rsidRPr="00477C6A" w:rsidRDefault="000B5688" w:rsidP="000B5688">
      <w:pPr>
        <w:rPr>
          <w:sz w:val="16"/>
        </w:rPr>
      </w:pPr>
      <w:r w:rsidRPr="00477C6A">
        <w:rPr>
          <w:sz w:val="16"/>
        </w:rPr>
        <w:lastRenderedPageBreak/>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387365D9" w14:textId="77777777" w:rsidR="000B5688" w:rsidRPr="00477C6A" w:rsidRDefault="000B5688" w:rsidP="000B5688">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3E171584" w14:textId="77777777" w:rsidR="000B5688" w:rsidRPr="00477C6A" w:rsidRDefault="000B5688" w:rsidP="000B5688">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16A14112" w14:textId="77777777" w:rsidR="000B5688" w:rsidRPr="00477C6A" w:rsidRDefault="000B5688" w:rsidP="000B5688">
      <w:pPr>
        <w:rPr>
          <w:sz w:val="16"/>
        </w:rPr>
      </w:pPr>
      <w:r w:rsidRPr="00477C6A">
        <w:rPr>
          <w:sz w:val="16"/>
        </w:rPr>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434A1A64" w14:textId="77777777" w:rsidR="000B5688" w:rsidRPr="00477C6A" w:rsidRDefault="000B5688" w:rsidP="000B5688">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0CE359C7" w14:textId="77777777" w:rsidR="000B5688" w:rsidRDefault="000B5688" w:rsidP="000B5688">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08F7ECE8" w14:textId="77777777" w:rsidR="000B5688" w:rsidRDefault="000B5688" w:rsidP="000B5688">
      <w:pPr>
        <w:pStyle w:val="Heading3"/>
      </w:pPr>
      <w:r>
        <w:lastRenderedPageBreak/>
        <w:t>Golden Dome---2AC</w:t>
      </w:r>
    </w:p>
    <w:p w14:paraId="2A4829F1" w14:textId="77777777" w:rsidR="000B5688" w:rsidRPr="007A5EDC" w:rsidRDefault="000B5688" w:rsidP="000B5688">
      <w:pPr>
        <w:pStyle w:val="Heading4"/>
        <w:rPr>
          <w:rFonts w:cs="Calibri"/>
        </w:rPr>
      </w:pPr>
      <w:r w:rsidRPr="007A5EDC">
        <w:rPr>
          <w:rFonts w:cs="Calibri"/>
        </w:rPr>
        <w:t>Technical costs AND timeline.</w:t>
      </w:r>
    </w:p>
    <w:p w14:paraId="2D7DDC17" w14:textId="77777777" w:rsidR="000B5688" w:rsidRPr="007A5EDC" w:rsidRDefault="000B5688" w:rsidP="000B5688">
      <w:r w:rsidRPr="007A5EDC">
        <w:rPr>
          <w:rStyle w:val="Style13ptBold"/>
        </w:rPr>
        <w:t>Minhas 5-27</w:t>
      </w:r>
      <w:r w:rsidRPr="007A5EDC">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50713A84" w14:textId="77777777" w:rsidR="000B5688" w:rsidRPr="007A5EDC" w:rsidRDefault="000B5688" w:rsidP="000B5688">
      <w:pPr>
        <w:rPr>
          <w:rStyle w:val="StyleUnderline"/>
        </w:rPr>
      </w:pPr>
      <w:r w:rsidRPr="007A5EDC">
        <w:rPr>
          <w:rStyle w:val="StyleUnderline"/>
        </w:rPr>
        <w:t xml:space="preserve">Astronomical </w:t>
      </w:r>
      <w:r w:rsidRPr="007A5EDC">
        <w:rPr>
          <w:rStyle w:val="Emphasis"/>
          <w:highlight w:val="cyan"/>
        </w:rPr>
        <w:t>Costs</w:t>
      </w:r>
    </w:p>
    <w:p w14:paraId="22DEC3D4" w14:textId="77777777" w:rsidR="000B5688" w:rsidRPr="007A5EDC" w:rsidRDefault="000B5688" w:rsidP="000B5688">
      <w:pPr>
        <w:rPr>
          <w:sz w:val="16"/>
        </w:rPr>
      </w:pPr>
      <w:r w:rsidRPr="007A5EDC">
        <w:rPr>
          <w:sz w:val="16"/>
        </w:rPr>
        <w:t xml:space="preserve">The </w:t>
      </w:r>
      <w:r w:rsidRPr="007A5EDC">
        <w:rPr>
          <w:rStyle w:val="StyleUnderline"/>
        </w:rPr>
        <w:t xml:space="preserve">financial burden </w:t>
      </w:r>
      <w:r w:rsidRPr="007A5EDC">
        <w:rPr>
          <w:rStyle w:val="StyleUnderline"/>
          <w:highlight w:val="cyan"/>
        </w:rPr>
        <w:t>of</w:t>
      </w:r>
      <w:r w:rsidRPr="007A5EDC">
        <w:rPr>
          <w:rStyle w:val="StyleUnderline"/>
        </w:rPr>
        <w:t xml:space="preserve"> the </w:t>
      </w:r>
      <w:r w:rsidRPr="007A5EDC">
        <w:rPr>
          <w:rStyle w:val="Emphasis"/>
        </w:rPr>
        <w:t xml:space="preserve">Golden </w:t>
      </w:r>
      <w:r w:rsidRPr="007A5EDC">
        <w:rPr>
          <w:rStyle w:val="Emphasis"/>
          <w:highlight w:val="cyan"/>
        </w:rPr>
        <w:t>Dome</w:t>
      </w:r>
      <w:r w:rsidRPr="007A5EDC">
        <w:rPr>
          <w:rStyle w:val="StyleUnderline"/>
        </w:rPr>
        <w:t xml:space="preserve"> is </w:t>
      </w:r>
      <w:r w:rsidRPr="007A5EDC">
        <w:rPr>
          <w:rStyle w:val="Emphasis"/>
          <w:highlight w:val="cyan"/>
        </w:rPr>
        <w:t>staggering</w:t>
      </w:r>
      <w:r w:rsidRPr="007A5EDC">
        <w:rPr>
          <w:sz w:val="16"/>
        </w:rPr>
        <w:t xml:space="preserve">. While Trump estimates a $175 billion price tag, the </w:t>
      </w:r>
      <w:r w:rsidRPr="007A5EDC">
        <w:rPr>
          <w:rStyle w:val="Emphasis"/>
          <w:highlight w:val="cyan"/>
        </w:rPr>
        <w:t>C</w:t>
      </w:r>
      <w:r w:rsidRPr="007A5EDC">
        <w:rPr>
          <w:rStyle w:val="StyleUnderline"/>
        </w:rPr>
        <w:t xml:space="preserve">ongressional </w:t>
      </w:r>
      <w:r w:rsidRPr="007A5EDC">
        <w:rPr>
          <w:rStyle w:val="Emphasis"/>
          <w:highlight w:val="cyan"/>
        </w:rPr>
        <w:t>B</w:t>
      </w:r>
      <w:r w:rsidRPr="007A5EDC">
        <w:rPr>
          <w:rStyle w:val="StyleUnderline"/>
        </w:rPr>
        <w:t xml:space="preserve">udget </w:t>
      </w:r>
      <w:r w:rsidRPr="007A5EDC">
        <w:rPr>
          <w:rStyle w:val="Emphasis"/>
          <w:highlight w:val="cyan"/>
        </w:rPr>
        <w:t>O</w:t>
      </w:r>
      <w:r w:rsidRPr="007A5EDC">
        <w:rPr>
          <w:rStyle w:val="StyleUnderline"/>
        </w:rPr>
        <w:t xml:space="preserve">ffice </w:t>
      </w:r>
      <w:r w:rsidRPr="007A5EDC">
        <w:rPr>
          <w:rStyle w:val="StyleUnderline"/>
          <w:highlight w:val="cyan"/>
        </w:rPr>
        <w:t>projects</w:t>
      </w:r>
      <w:r w:rsidRPr="007A5EDC">
        <w:rPr>
          <w:rStyle w:val="StyleUnderline"/>
        </w:rPr>
        <w:t xml:space="preserve"> costs could reach </w:t>
      </w:r>
      <w:r w:rsidRPr="007A5EDC">
        <w:rPr>
          <w:rStyle w:val="Emphasis"/>
          <w:highlight w:val="cyan"/>
        </w:rPr>
        <w:t>$542 billion</w:t>
      </w:r>
      <w:r w:rsidRPr="007A5EDC">
        <w:rPr>
          <w:rStyle w:val="StyleUnderline"/>
        </w:rPr>
        <w:t xml:space="preserve"> over two decades </w:t>
      </w:r>
      <w:r w:rsidRPr="007A5EDC">
        <w:rPr>
          <w:rStyle w:val="StyleUnderline"/>
          <w:highlight w:val="cyan"/>
        </w:rPr>
        <w:t>for space</w:t>
      </w:r>
      <w:r w:rsidRPr="007A5EDC">
        <w:rPr>
          <w:rStyle w:val="StyleUnderline"/>
        </w:rPr>
        <w:t xml:space="preserve">-based </w:t>
      </w:r>
      <w:r w:rsidRPr="007A5EDC">
        <w:rPr>
          <w:rStyle w:val="Emphasis"/>
          <w:highlight w:val="cyan"/>
        </w:rPr>
        <w:t>components</w:t>
      </w:r>
      <w:r w:rsidRPr="007A5EDC">
        <w:rPr>
          <w:rStyle w:val="StyleUnderline"/>
          <w:highlight w:val="cyan"/>
        </w:rPr>
        <w:t xml:space="preserve"> alone</w:t>
      </w:r>
      <w:r w:rsidRPr="007A5EDC">
        <w:rPr>
          <w:sz w:val="16"/>
        </w:rPr>
        <w:t xml:space="preserve">., </w:t>
      </w:r>
      <w:r w:rsidRPr="007A5EDC">
        <w:rPr>
          <w:rStyle w:val="StyleUnderline"/>
        </w:rPr>
        <w:t xml:space="preserve">These </w:t>
      </w:r>
      <w:r w:rsidRPr="007A5EDC">
        <w:rPr>
          <w:rStyle w:val="StyleUnderline"/>
          <w:highlight w:val="cyan"/>
        </w:rPr>
        <w:t xml:space="preserve">costs </w:t>
      </w:r>
      <w:r w:rsidRPr="007A5EDC">
        <w:rPr>
          <w:rStyle w:val="Emphasis"/>
          <w:highlight w:val="cyan"/>
        </w:rPr>
        <w:t>dwarf</w:t>
      </w:r>
      <w:r w:rsidRPr="007A5EDC">
        <w:rPr>
          <w:rStyle w:val="StyleUnderline"/>
          <w:highlight w:val="cyan"/>
        </w:rPr>
        <w:t xml:space="preserve"> the</w:t>
      </w:r>
      <w:r w:rsidRPr="007A5EDC">
        <w:rPr>
          <w:rStyle w:val="StyleUnderline"/>
        </w:rPr>
        <w:t xml:space="preserve"> $895 billion 2025 U.S. </w:t>
      </w:r>
      <w:r w:rsidRPr="007A5EDC">
        <w:rPr>
          <w:rStyle w:val="StyleUnderline"/>
          <w:highlight w:val="cya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570B68BE" w14:textId="77777777" w:rsidR="000B5688" w:rsidRPr="007A5EDC" w:rsidRDefault="000B5688" w:rsidP="000B5688">
      <w:pPr>
        <w:rPr>
          <w:rStyle w:val="StyleUnderline"/>
        </w:rPr>
      </w:pPr>
      <w:r w:rsidRPr="007A5EDC">
        <w:rPr>
          <w:rStyle w:val="StyleUnderline"/>
        </w:rPr>
        <w:t>Technical Feasibility</w:t>
      </w:r>
    </w:p>
    <w:p w14:paraId="6BBE1ADC" w14:textId="77777777" w:rsidR="000B5688" w:rsidRPr="007A5EDC" w:rsidRDefault="000B5688" w:rsidP="000B5688">
      <w:pPr>
        <w:rPr>
          <w:sz w:val="16"/>
        </w:rPr>
      </w:pPr>
      <w:r w:rsidRPr="007A5EDC">
        <w:rPr>
          <w:sz w:val="16"/>
        </w:rPr>
        <w:t xml:space="preserve">The Golden Dome </w:t>
      </w:r>
      <w:r w:rsidRPr="007A5EDC">
        <w:rPr>
          <w:rStyle w:val="StyleUnderline"/>
        </w:rPr>
        <w:t xml:space="preserve">faces </w:t>
      </w:r>
      <w:r w:rsidRPr="007A5EDC">
        <w:rPr>
          <w:rStyle w:val="Emphasis"/>
          <w:highlight w:val="cyan"/>
        </w:rPr>
        <w:t>significant</w:t>
      </w:r>
      <w:r w:rsidRPr="007A5EDC">
        <w:rPr>
          <w:rStyle w:val="StyleUnderline"/>
          <w:highlight w:val="cya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A5EDC">
        <w:rPr>
          <w:rStyle w:val="Emphasis"/>
          <w:highlight w:val="cyan"/>
        </w:rPr>
        <w:t>complexity</w:t>
      </w:r>
      <w:r w:rsidRPr="007A5EDC">
        <w:rPr>
          <w:rStyle w:val="StyleUnderline"/>
          <w:highlight w:val="cyan"/>
        </w:rPr>
        <w:t xml:space="preserve"> of</w:t>
      </w:r>
      <w:r w:rsidRPr="007A5EDC">
        <w:rPr>
          <w:rStyle w:val="StyleUnderline"/>
        </w:rPr>
        <w:t xml:space="preserve"> such </w:t>
      </w:r>
      <w:r w:rsidRPr="007A5EDC">
        <w:rPr>
          <w:rStyle w:val="StyleUnderline"/>
          <w:highlight w:val="cya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A5EDC">
        <w:rPr>
          <w:rStyle w:val="StyleUnderline"/>
          <w:highlight w:val="cyan"/>
        </w:rPr>
        <w:t>is</w:t>
      </w:r>
      <w:r w:rsidRPr="007A5EDC">
        <w:rPr>
          <w:rStyle w:val="StyleUnderline"/>
        </w:rPr>
        <w:t xml:space="preserve"> far more </w:t>
      </w:r>
      <w:r w:rsidRPr="007A5EDC">
        <w:rPr>
          <w:rStyle w:val="Emphasis"/>
          <w:highlight w:val="cya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A5EDC">
        <w:rPr>
          <w:rStyle w:val="StyleUnderline"/>
          <w:highlight w:val="cyan"/>
        </w:rPr>
        <w:t xml:space="preserve">three-year </w:t>
      </w:r>
      <w:r w:rsidRPr="007A5EDC">
        <w:rPr>
          <w:rStyle w:val="Emphasis"/>
          <w:highlight w:val="cyan"/>
        </w:rPr>
        <w:t>timeline</w:t>
      </w:r>
      <w:r w:rsidRPr="007A5EDC">
        <w:rPr>
          <w:rStyle w:val="StyleUnderline"/>
        </w:rPr>
        <w:t xml:space="preserve"> to 2029 </w:t>
      </w:r>
      <w:r w:rsidRPr="007A5EDC">
        <w:rPr>
          <w:rStyle w:val="StyleUnderline"/>
          <w:highlight w:val="cyan"/>
        </w:rPr>
        <w:t>is</w:t>
      </w:r>
      <w:r w:rsidRPr="007A5EDC">
        <w:rPr>
          <w:rStyle w:val="StyleUnderline"/>
        </w:rPr>
        <w:t xml:space="preserve"> deemed </w:t>
      </w:r>
      <w:r w:rsidRPr="007A5EDC">
        <w:rPr>
          <w:rStyle w:val="StyleUnderline"/>
          <w:highlight w:val="cyan"/>
        </w:rPr>
        <w:t>aggressive</w:t>
      </w:r>
      <w:r w:rsidRPr="007A5EDC">
        <w:rPr>
          <w:sz w:val="16"/>
        </w:rPr>
        <w:t xml:space="preserve">, with some </w:t>
      </w:r>
      <w:r w:rsidRPr="007A5EDC">
        <w:rPr>
          <w:rStyle w:val="StyleUnderline"/>
          <w:highlight w:val="cyan"/>
        </w:rPr>
        <w:t>estimat</w:t>
      </w:r>
      <w:r w:rsidRPr="007A5EDC">
        <w:rPr>
          <w:rStyle w:val="StyleUnderline"/>
        </w:rPr>
        <w:t xml:space="preserve">ing a </w:t>
      </w:r>
      <w:r w:rsidRPr="007A5EDC">
        <w:rPr>
          <w:rStyle w:val="Emphasis"/>
          <w:sz w:val="28"/>
          <w:szCs w:val="28"/>
          <w:highlight w:val="cyan"/>
        </w:rPr>
        <w:t>decade</w:t>
      </w:r>
      <w:r w:rsidRPr="007A5EDC">
        <w:rPr>
          <w:rStyle w:val="StyleUnderline"/>
          <w:highlight w:val="cyan"/>
        </w:rPr>
        <w:t xml:space="preserve"> for completion</w:t>
      </w:r>
      <w:r w:rsidRPr="007A5EDC">
        <w:rPr>
          <w:sz w:val="16"/>
        </w:rPr>
        <w:t>.</w:t>
      </w:r>
    </w:p>
    <w:p w14:paraId="771961F4" w14:textId="77777777" w:rsidR="000B5688" w:rsidRPr="007A5EDC" w:rsidRDefault="000B5688" w:rsidP="000B5688">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23CFCD8C" w14:textId="77777777" w:rsidR="000B5688" w:rsidRPr="007A5EDC" w:rsidRDefault="000B5688" w:rsidP="000B5688">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760D29BB" w14:textId="77777777" w:rsidR="000B5688" w:rsidRPr="007A5EDC" w:rsidRDefault="000B5688" w:rsidP="000B5688">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50 percent</w:t>
      </w:r>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7206DBC6" w14:textId="77777777" w:rsidR="000B5688" w:rsidRPr="007A5EDC" w:rsidRDefault="000B5688" w:rsidP="000B5688">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0C2A2A0D" w14:textId="77777777" w:rsidR="000B5688" w:rsidRPr="007A5EDC" w:rsidRDefault="000B5688" w:rsidP="000B5688">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w:t>
      </w:r>
      <w:r w:rsidRPr="007A5EDC">
        <w:rPr>
          <w:sz w:val="16"/>
        </w:rPr>
        <w:lastRenderedPageBreak/>
        <w:t xml:space="preserve">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489BF696" w14:textId="77777777" w:rsidR="000B5688" w:rsidRPr="008E15F1" w:rsidRDefault="000B5688" w:rsidP="000B5688">
      <w:pPr>
        <w:keepNext/>
        <w:keepLines/>
        <w:spacing w:before="40" w:after="0"/>
        <w:outlineLvl w:val="3"/>
        <w:rPr>
          <w:rFonts w:eastAsiaTheme="majorEastAsia" w:cstheme="majorBidi"/>
          <w:b/>
          <w:iCs/>
          <w:sz w:val="26"/>
        </w:rPr>
      </w:pPr>
      <w:r>
        <w:rPr>
          <w:rFonts w:eastAsiaTheme="majorEastAsia" w:cstheme="majorBidi"/>
          <w:b/>
          <w:iCs/>
          <w:sz w:val="26"/>
        </w:rPr>
        <w:t xml:space="preserve">Strat-stab </w:t>
      </w:r>
      <w:r w:rsidRPr="009B68A0">
        <w:rPr>
          <w:rFonts w:eastAsiaTheme="majorEastAsia" w:cstheme="majorBidi"/>
          <w:b/>
          <w:iCs/>
          <w:sz w:val="26"/>
          <w:u w:val="single"/>
        </w:rPr>
        <w:t>thumped</w:t>
      </w:r>
      <w:r>
        <w:rPr>
          <w:rFonts w:eastAsiaTheme="majorEastAsia" w:cstheme="majorBidi"/>
          <w:b/>
          <w:iCs/>
          <w:sz w:val="26"/>
        </w:rPr>
        <w:t xml:space="preserve"> now.</w:t>
      </w:r>
    </w:p>
    <w:p w14:paraId="224FA55F" w14:textId="77777777" w:rsidR="000B5688" w:rsidRPr="008E15F1" w:rsidRDefault="000B5688" w:rsidP="000B5688">
      <w:r w:rsidRPr="008E15F1">
        <w:rPr>
          <w:b/>
          <w:bCs/>
          <w:sz w:val="26"/>
        </w:rPr>
        <w:t>Lynch 25</w:t>
      </w:r>
      <w:r w:rsidRPr="008E15F1">
        <w:t>, U.S. Army War College (Michael, “From the Last Frontier to the Final Frontier: The Polar Regions and Space Security,” Space and Defense, Vol. 16, No. 1)</w:t>
      </w:r>
    </w:p>
    <w:p w14:paraId="6487EEEC" w14:textId="77777777" w:rsidR="000B5688" w:rsidRPr="008E15F1" w:rsidRDefault="000B5688" w:rsidP="000B5688">
      <w:pPr>
        <w:rPr>
          <w:sz w:val="16"/>
        </w:rPr>
      </w:pPr>
      <w:r w:rsidRPr="008E15F1">
        <w:rPr>
          <w:sz w:val="16"/>
        </w:rPr>
        <w:t xml:space="preserve">In addition to these systemic improvements, there are many necessary </w:t>
      </w:r>
      <w:r w:rsidRPr="008E15F1">
        <w:rPr>
          <w:b/>
          <w:iCs/>
          <w:u w:val="single"/>
          <w:bdr w:val="single" w:sz="8" w:space="0" w:color="auto"/>
        </w:rPr>
        <w:t xml:space="preserve">physical requirements for </w:t>
      </w:r>
      <w:r w:rsidRPr="008E15F1">
        <w:rPr>
          <w:b/>
          <w:iCs/>
          <w:highlight w:val="cyan"/>
          <w:u w:val="single"/>
          <w:bdr w:val="single" w:sz="8" w:space="0" w:color="auto"/>
        </w:rPr>
        <w:t>upgrade</w:t>
      </w:r>
      <w:r w:rsidRPr="008E15F1">
        <w:rPr>
          <w:sz w:val="16"/>
        </w:rPr>
        <w:t xml:space="preserve">. </w:t>
      </w:r>
      <w:r w:rsidRPr="008E15F1">
        <w:rPr>
          <w:b/>
          <w:iCs/>
          <w:u w:val="single"/>
          <w:bdr w:val="single" w:sz="8" w:space="0" w:color="auto"/>
        </w:rPr>
        <w:t>Some improvements include Upgraded Early Warning Radar (</w:t>
      </w:r>
      <w:r w:rsidRPr="008E15F1">
        <w:rPr>
          <w:b/>
          <w:iCs/>
          <w:highlight w:val="cyan"/>
          <w:u w:val="single"/>
          <w:bdr w:val="single" w:sz="8" w:space="0" w:color="auto"/>
        </w:rPr>
        <w:t>UEWR</w:t>
      </w:r>
      <w:r w:rsidRPr="008E15F1">
        <w:rPr>
          <w:b/>
          <w:iCs/>
          <w:u w:val="single"/>
          <w:bdr w:val="single" w:sz="8" w:space="0" w:color="auto"/>
        </w:rPr>
        <w:t xml:space="preserve">) </w:t>
      </w:r>
      <w:r w:rsidRPr="008E15F1">
        <w:rPr>
          <w:b/>
          <w:iCs/>
          <w:highlight w:val="cyan"/>
          <w:u w:val="single"/>
          <w:bdr w:val="single" w:sz="8" w:space="0" w:color="auto"/>
        </w:rPr>
        <w:t>for</w:t>
      </w:r>
      <w:r w:rsidRPr="008E15F1">
        <w:rPr>
          <w:b/>
          <w:iCs/>
          <w:u w:val="single"/>
          <w:bdr w:val="single" w:sz="8" w:space="0" w:color="auto"/>
        </w:rPr>
        <w:t xml:space="preserve"> Intercontinental Ballistic Missile (</w:t>
      </w:r>
      <w:r w:rsidRPr="008E15F1">
        <w:rPr>
          <w:b/>
          <w:iCs/>
          <w:highlight w:val="cyan"/>
          <w:u w:val="single"/>
          <w:bdr w:val="single" w:sz="8" w:space="0" w:color="auto"/>
        </w:rPr>
        <w:t>ICBM</w:t>
      </w:r>
      <w:r w:rsidRPr="008E15F1">
        <w:rPr>
          <w:b/>
          <w:iCs/>
          <w:u w:val="single"/>
          <w:bdr w:val="single" w:sz="8" w:space="0" w:color="auto"/>
        </w:rPr>
        <w:t>) and Sea-Launched Ballistic Missile (</w:t>
      </w:r>
      <w:r w:rsidRPr="008E15F1">
        <w:rPr>
          <w:b/>
          <w:iCs/>
          <w:highlight w:val="cyan"/>
          <w:u w:val="single"/>
          <w:bdr w:val="single" w:sz="8" w:space="0" w:color="auto"/>
        </w:rPr>
        <w:t>SLBM</w:t>
      </w:r>
      <w:r w:rsidRPr="008E15F1">
        <w:rPr>
          <w:b/>
          <w:iCs/>
          <w:u w:val="single"/>
          <w:bdr w:val="single" w:sz="8" w:space="0" w:color="auto"/>
        </w:rPr>
        <w:t xml:space="preserve">) </w:t>
      </w:r>
      <w:r w:rsidRPr="008E15F1">
        <w:rPr>
          <w:b/>
          <w:iCs/>
          <w:highlight w:val="cyan"/>
          <w:u w:val="single"/>
          <w:bdr w:val="single" w:sz="8" w:space="0" w:color="auto"/>
        </w:rPr>
        <w:t>missile</w:t>
      </w:r>
      <w:r w:rsidRPr="008E15F1">
        <w:rPr>
          <w:b/>
          <w:iCs/>
          <w:u w:val="single"/>
          <w:bdr w:val="single" w:sz="8" w:space="0" w:color="auto"/>
        </w:rPr>
        <w:t xml:space="preserve"> </w:t>
      </w:r>
      <w:r w:rsidRPr="008E15F1">
        <w:rPr>
          <w:b/>
          <w:iCs/>
          <w:highlight w:val="cyan"/>
          <w:u w:val="single"/>
          <w:bdr w:val="single" w:sz="8" w:space="0" w:color="auto"/>
        </w:rPr>
        <w:t>detection</w:t>
      </w:r>
      <w:r w:rsidRPr="008E15F1">
        <w:rPr>
          <w:b/>
          <w:iCs/>
          <w:u w:val="single"/>
          <w:bdr w:val="single" w:sz="8" w:space="0" w:color="auto"/>
        </w:rPr>
        <w:t xml:space="preserve">, </w:t>
      </w:r>
      <w:r w:rsidRPr="008E15F1">
        <w:rPr>
          <w:b/>
          <w:iCs/>
          <w:highlight w:val="cyan"/>
          <w:u w:val="single"/>
          <w:bdr w:val="single" w:sz="8" w:space="0" w:color="auto"/>
        </w:rPr>
        <w:t>space</w:t>
      </w:r>
      <w:r w:rsidRPr="008E15F1">
        <w:rPr>
          <w:b/>
          <w:iCs/>
          <w:u w:val="single"/>
          <w:bdr w:val="single" w:sz="8" w:space="0" w:color="auto"/>
        </w:rPr>
        <w:t xml:space="preserve"> surveillance, </w:t>
      </w:r>
      <w:r w:rsidRPr="008E15F1">
        <w:rPr>
          <w:b/>
          <w:iCs/>
          <w:highlight w:val="cyan"/>
          <w:u w:val="single"/>
          <w:bdr w:val="single" w:sz="8" w:space="0" w:color="auto"/>
        </w:rPr>
        <w:t>and</w:t>
      </w:r>
      <w:r w:rsidRPr="008E15F1">
        <w:rPr>
          <w:b/>
          <w:iCs/>
          <w:u w:val="single"/>
          <w:bdr w:val="single" w:sz="8" w:space="0" w:color="auto"/>
        </w:rPr>
        <w:t xml:space="preserve"> </w:t>
      </w:r>
      <w:r w:rsidRPr="008E15F1">
        <w:rPr>
          <w:b/>
          <w:iCs/>
          <w:highlight w:val="cyan"/>
          <w:u w:val="single"/>
          <w:bdr w:val="single" w:sz="8" w:space="0" w:color="auto"/>
        </w:rPr>
        <w:t>satellite tracking</w:t>
      </w:r>
      <w:r w:rsidRPr="008E15F1">
        <w:rPr>
          <w:sz w:val="16"/>
        </w:rPr>
        <w:t xml:space="preserve">.23 </w:t>
      </w:r>
      <w:r w:rsidRPr="008E15F1">
        <w:rPr>
          <w:b/>
          <w:iCs/>
          <w:u w:val="single"/>
          <w:bdr w:val="single" w:sz="8" w:space="0" w:color="auto"/>
        </w:rPr>
        <w:t xml:space="preserve">The UEWR provides missile tracking data to the </w:t>
      </w:r>
      <w:r w:rsidRPr="008E15F1">
        <w:rPr>
          <w:b/>
          <w:iCs/>
          <w:highlight w:val="cyan"/>
          <w:u w:val="single"/>
          <w:bdr w:val="single" w:sz="8" w:space="0" w:color="auto"/>
        </w:rPr>
        <w:t>US Ground</w:t>
      </w:r>
      <w:r w:rsidRPr="008E15F1">
        <w:rPr>
          <w:b/>
          <w:iCs/>
          <w:u w:val="single"/>
          <w:bdr w:val="single" w:sz="8" w:space="0" w:color="auto"/>
        </w:rPr>
        <w:t xml:space="preserve">-based Mid-Course </w:t>
      </w:r>
      <w:r w:rsidRPr="008E15F1">
        <w:rPr>
          <w:b/>
          <w:iCs/>
          <w:highlight w:val="cyan"/>
          <w:u w:val="single"/>
          <w:bdr w:val="single" w:sz="8" w:space="0" w:color="auto"/>
        </w:rPr>
        <w:t>Defense</w:t>
      </w:r>
      <w:r w:rsidRPr="008E15F1">
        <w:rPr>
          <w:b/>
          <w:iCs/>
          <w:u w:val="single"/>
          <w:bdr w:val="single" w:sz="8" w:space="0" w:color="auto"/>
        </w:rPr>
        <w:t xml:space="preserve"> (GBMD) Fire Control Center</w:t>
      </w:r>
      <w:r w:rsidRPr="008E15F1">
        <w:rPr>
          <w:sz w:val="16"/>
        </w:rPr>
        <w:t xml:space="preserve"> (GFC/C) at Schriever Space Force Base, Colorado, </w:t>
      </w:r>
      <w:r w:rsidRPr="008E15F1">
        <w:rPr>
          <w:b/>
          <w:iCs/>
          <w:u w:val="single"/>
          <w:bdr w:val="single" w:sz="8" w:space="0" w:color="auto"/>
        </w:rPr>
        <w:t>which supports Ground-Based Interceptors (GBI) at Fort Greeley, Alaska and Vandenberg Air Force Base, California</w:t>
      </w:r>
      <w:r w:rsidRPr="008E15F1">
        <w:rPr>
          <w:sz w:val="16"/>
        </w:rPr>
        <w:t xml:space="preserve">. </w:t>
      </w:r>
      <w:r w:rsidRPr="008E15F1">
        <w:rPr>
          <w:b/>
          <w:iCs/>
          <w:u w:val="single"/>
          <w:bdr w:val="single" w:sz="8" w:space="0" w:color="auto"/>
        </w:rPr>
        <w:t xml:space="preserve">The GBI </w:t>
      </w:r>
      <w:r w:rsidRPr="008E15F1">
        <w:rPr>
          <w:b/>
          <w:iCs/>
          <w:highlight w:val="cyan"/>
          <w:u w:val="single"/>
          <w:bdr w:val="single" w:sz="8" w:space="0" w:color="auto"/>
        </w:rPr>
        <w:t>provides</w:t>
      </w:r>
      <w:r w:rsidRPr="008E15F1">
        <w:rPr>
          <w:b/>
          <w:iCs/>
          <w:u w:val="single"/>
          <w:bdr w:val="single" w:sz="8" w:space="0" w:color="auto"/>
        </w:rPr>
        <w:t xml:space="preserve"> the first line of defense to </w:t>
      </w:r>
      <w:r w:rsidRPr="008E15F1">
        <w:rPr>
          <w:b/>
          <w:iCs/>
          <w:highlight w:val="cyan"/>
          <w:u w:val="single"/>
          <w:bdr w:val="single" w:sz="8" w:space="0" w:color="auto"/>
        </w:rPr>
        <w:t>intercept</w:t>
      </w:r>
      <w:r w:rsidRPr="008E15F1">
        <w:rPr>
          <w:b/>
          <w:iCs/>
          <w:u w:val="single"/>
          <w:bdr w:val="single" w:sz="8" w:space="0" w:color="auto"/>
        </w:rPr>
        <w:t xml:space="preserve"> ballistic </w:t>
      </w:r>
      <w:r w:rsidRPr="008E15F1">
        <w:rPr>
          <w:b/>
          <w:iCs/>
          <w:highlight w:val="cyan"/>
          <w:u w:val="single"/>
          <w:bdr w:val="single" w:sz="8" w:space="0" w:color="auto"/>
        </w:rPr>
        <w:t>missiles from</w:t>
      </w:r>
      <w:r w:rsidRPr="008E15F1">
        <w:rPr>
          <w:b/>
          <w:iCs/>
          <w:u w:val="single"/>
          <w:bdr w:val="single" w:sz="8" w:space="0" w:color="auto"/>
        </w:rPr>
        <w:t xml:space="preserve"> </w:t>
      </w:r>
      <w:r w:rsidRPr="008E15F1">
        <w:rPr>
          <w:b/>
          <w:iCs/>
          <w:highlight w:val="cyan"/>
          <w:u w:val="single"/>
          <w:bdr w:val="single" w:sz="8" w:space="0" w:color="auto"/>
        </w:rPr>
        <w:t>the Arctic</w:t>
      </w:r>
      <w:r w:rsidRPr="008E15F1">
        <w:rPr>
          <w:sz w:val="16"/>
        </w:rPr>
        <w:t xml:space="preserve"> or Indo-Pacific, but cruise missiles remain a significant threat.24 Other planned upgrades to the NWS include over-the-horizon radar systems, space-based systems, and artificial intelligence.25</w:t>
      </w:r>
    </w:p>
    <w:p w14:paraId="4DE5C387" w14:textId="77777777" w:rsidR="000B5688" w:rsidRPr="008E15F1" w:rsidRDefault="000B5688" w:rsidP="000B5688">
      <w:pPr>
        <w:rPr>
          <w:sz w:val="16"/>
        </w:rPr>
      </w:pPr>
      <w:r w:rsidRPr="008E15F1">
        <w:rPr>
          <w:b/>
          <w:iCs/>
          <w:u w:val="single"/>
          <w:bdr w:val="single" w:sz="8" w:space="0" w:color="auto"/>
        </w:rPr>
        <w:t>President Donald Trump issued an Executive Order on January 27, 2025 titled “Iron Dome for America” (later renamed “Golden Dome”) that ordered the development of a next-generation missile defense shield “against ballistic, hypersonic, advanced cruise missiles, and other next-generation aerial attacks from peer, near-peer, and rogue adversaries.”</w:t>
      </w:r>
      <w:r w:rsidRPr="008E15F1">
        <w:rPr>
          <w:sz w:val="16"/>
        </w:rPr>
        <w:t xml:space="preserve">26 Unlike SHIELD, which integrates all domains, </w:t>
      </w:r>
      <w:r w:rsidRPr="008E15F1">
        <w:rPr>
          <w:b/>
          <w:iCs/>
          <w:highlight w:val="cyan"/>
          <w:u w:val="single"/>
          <w:bdr w:val="single" w:sz="8" w:space="0" w:color="auto"/>
        </w:rPr>
        <w:t>Golden</w:t>
      </w:r>
      <w:r w:rsidRPr="008E15F1">
        <w:rPr>
          <w:b/>
          <w:iCs/>
          <w:u w:val="single"/>
          <w:bdr w:val="single" w:sz="8" w:space="0" w:color="auto"/>
        </w:rPr>
        <w:t xml:space="preserve"> </w:t>
      </w:r>
      <w:r w:rsidRPr="008E15F1">
        <w:rPr>
          <w:b/>
          <w:iCs/>
          <w:highlight w:val="cyan"/>
          <w:u w:val="single"/>
          <w:bdr w:val="single" w:sz="8" w:space="0" w:color="auto"/>
        </w:rPr>
        <w:t>Dome</w:t>
      </w:r>
      <w:r w:rsidRPr="008E15F1">
        <w:rPr>
          <w:b/>
          <w:iCs/>
          <w:u w:val="single"/>
          <w:bdr w:val="single" w:sz="8" w:space="0" w:color="auto"/>
        </w:rPr>
        <w:t xml:space="preserve"> is projected to </w:t>
      </w:r>
      <w:r w:rsidRPr="008E15F1">
        <w:rPr>
          <w:b/>
          <w:iCs/>
          <w:highlight w:val="cyan"/>
          <w:u w:val="single"/>
          <w:bdr w:val="single" w:sz="8" w:space="0" w:color="auto"/>
        </w:rPr>
        <w:t>focus</w:t>
      </w:r>
      <w:r w:rsidRPr="008E15F1">
        <w:rPr>
          <w:b/>
          <w:iCs/>
          <w:u w:val="single"/>
          <w:bdr w:val="single" w:sz="8" w:space="0" w:color="auto"/>
        </w:rPr>
        <w:t xml:space="preserve"> only </w:t>
      </w:r>
      <w:r w:rsidRPr="008E15F1">
        <w:rPr>
          <w:b/>
          <w:iCs/>
          <w:highlight w:val="cyan"/>
          <w:u w:val="single"/>
          <w:bdr w:val="single" w:sz="8" w:space="0" w:color="auto"/>
        </w:rPr>
        <w:t>on</w:t>
      </w:r>
      <w:r w:rsidRPr="008E15F1">
        <w:rPr>
          <w:b/>
          <w:iCs/>
          <w:u w:val="single"/>
          <w:bdr w:val="single" w:sz="8" w:space="0" w:color="auto"/>
        </w:rPr>
        <w:t xml:space="preserve"> </w:t>
      </w:r>
      <w:r w:rsidRPr="008E15F1">
        <w:rPr>
          <w:b/>
          <w:iCs/>
          <w:highlight w:val="cyan"/>
          <w:u w:val="single"/>
          <w:bdr w:val="single" w:sz="8" w:space="0" w:color="auto"/>
        </w:rPr>
        <w:t>space</w:t>
      </w:r>
      <w:r w:rsidRPr="008E15F1">
        <w:rPr>
          <w:sz w:val="16"/>
        </w:rPr>
        <w:t xml:space="preserve">. The details of what will comprise Golden Dome are currently under development. </w:t>
      </w:r>
      <w:r w:rsidRPr="008E15F1">
        <w:rPr>
          <w:b/>
          <w:iCs/>
          <w:u w:val="single"/>
          <w:bdr w:val="single" w:sz="8" w:space="0" w:color="auto"/>
        </w:rPr>
        <w:t xml:space="preserve">The order also directed the </w:t>
      </w:r>
      <w:r w:rsidRPr="008E15F1">
        <w:rPr>
          <w:b/>
          <w:iCs/>
          <w:highlight w:val="cyan"/>
          <w:u w:val="single"/>
          <w:bdr w:val="single" w:sz="8" w:space="0" w:color="auto"/>
        </w:rPr>
        <w:t>development</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space-based </w:t>
      </w:r>
      <w:r w:rsidRPr="008E15F1">
        <w:rPr>
          <w:b/>
          <w:iCs/>
          <w:highlight w:val="cyan"/>
          <w:u w:val="single"/>
          <w:bdr w:val="single" w:sz="8" w:space="0" w:color="auto"/>
        </w:rPr>
        <w:t>interceptors</w:t>
      </w:r>
      <w:r w:rsidRPr="008E15F1">
        <w:rPr>
          <w:b/>
          <w:iCs/>
          <w:u w:val="single"/>
          <w:bdr w:val="single" w:sz="8" w:space="0" w:color="auto"/>
        </w:rPr>
        <w:t xml:space="preserve"> </w:t>
      </w:r>
      <w:r w:rsidRPr="008E15F1">
        <w:rPr>
          <w:b/>
          <w:iCs/>
          <w:highlight w:val="cyan"/>
          <w:u w:val="single"/>
          <w:bdr w:val="single" w:sz="8" w:space="0" w:color="auto"/>
        </w:rPr>
        <w:t>capable</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w:t>
      </w:r>
      <w:r w:rsidRPr="008E15F1">
        <w:rPr>
          <w:b/>
          <w:iCs/>
          <w:highlight w:val="cyan"/>
          <w:u w:val="single"/>
          <w:bdr w:val="single" w:sz="8" w:space="0" w:color="auto"/>
        </w:rPr>
        <w:t>boost-phase intercept</w:t>
      </w:r>
      <w:r w:rsidRPr="008E15F1">
        <w:rPr>
          <w:b/>
          <w:iCs/>
          <w:u w:val="single"/>
          <w:bdr w:val="single" w:sz="8" w:space="0" w:color="auto"/>
        </w:rPr>
        <w:t xml:space="preserve"> and associated space-based architecture</w:t>
      </w:r>
      <w:r w:rsidRPr="008E15F1">
        <w:rPr>
          <w:sz w:val="16"/>
        </w:rPr>
        <w:t>.27 The Golden Dome system, still under development, is designed to link space-based systems into a single command and control network to defend against ballistic, hypersonic, and cruise missiles (see Figure 1).</w:t>
      </w:r>
    </w:p>
    <w:p w14:paraId="028AEC30" w14:textId="77777777" w:rsidR="000B5688" w:rsidRPr="009B68A0" w:rsidRDefault="000B5688" w:rsidP="000B5688"/>
    <w:p w14:paraId="26938E42" w14:textId="77777777" w:rsidR="000B5688" w:rsidRPr="006C415B" w:rsidRDefault="000B5688" w:rsidP="000B5688">
      <w:pPr>
        <w:pStyle w:val="Heading4"/>
      </w:pPr>
      <w:r w:rsidRPr="006C415B">
        <w:t xml:space="preserve">An effective Golden Dome knocks out </w:t>
      </w:r>
      <w:r w:rsidRPr="006C415B">
        <w:rPr>
          <w:u w:val="single"/>
        </w:rPr>
        <w:t>accidental foreign launches</w:t>
      </w:r>
      <w:r w:rsidRPr="006C415B">
        <w:t xml:space="preserve"> AND stops </w:t>
      </w:r>
      <w:r w:rsidRPr="006C415B">
        <w:rPr>
          <w:u w:val="single"/>
        </w:rPr>
        <w:t>directed energy</w:t>
      </w:r>
      <w:r w:rsidRPr="006C415B">
        <w:t xml:space="preserve"> attacks. </w:t>
      </w:r>
    </w:p>
    <w:p w14:paraId="05C542E3" w14:textId="77777777" w:rsidR="000B5688" w:rsidRPr="006C415B" w:rsidRDefault="000B5688" w:rsidP="000B5688">
      <w:r w:rsidRPr="006C415B">
        <w:t xml:space="preserve">Cooper and </w:t>
      </w:r>
      <w:r w:rsidRPr="006C415B">
        <w:rPr>
          <w:rStyle w:val="Style13ptBold"/>
        </w:rPr>
        <w:t>Gallington 25</w:t>
      </w:r>
      <w:r w:rsidRPr="006C415B">
        <w:t>, *former Space and Defense Ambassador to the Soviet Union and SDI Director under President Reagan, **Representative to the Soviet Union for Defense Secretary Caspar Weinberger under President Reagan (*Henry F. Cooper, **Daniel J. Gallington, April 2, 2025, “Trump’s ‘Golden Dome’ for a far more dangerous world? For sure,” Washington Times, https://www.washingtontimes.com/news/2025/apr/2/trumps-golden-dome-far-dangerous-world-sure/)</w:t>
      </w:r>
    </w:p>
    <w:p w14:paraId="7BA3BED3" w14:textId="77777777" w:rsidR="000B5688" w:rsidRPr="006C415B" w:rsidRDefault="000B5688" w:rsidP="000B5688">
      <w:pPr>
        <w:rPr>
          <w:sz w:val="16"/>
        </w:rPr>
      </w:pPr>
      <w:r w:rsidRPr="006C415B">
        <w:rPr>
          <w:sz w:val="16"/>
        </w:rPr>
        <w:t xml:space="preserve">Here, we expand on our Feb. 2 view that “Trump’s Iron Dome strategy echoes Reagan’s SDI missile defense vision.” </w:t>
      </w:r>
      <w:r w:rsidRPr="006C415B">
        <w:rPr>
          <w:rStyle w:val="StyleUnderline"/>
        </w:rPr>
        <w:t>We applaud</w:t>
      </w:r>
      <w:r w:rsidRPr="006C415B">
        <w:rPr>
          <w:sz w:val="16"/>
        </w:rPr>
        <w:t xml:space="preserve"> President </w:t>
      </w:r>
      <w:r w:rsidRPr="006C415B">
        <w:rPr>
          <w:rStyle w:val="Emphasis"/>
          <w:highlight w:val="cyan"/>
        </w:rPr>
        <w:t>Trump’s</w:t>
      </w:r>
      <w:r w:rsidRPr="006C415B">
        <w:rPr>
          <w:sz w:val="16"/>
        </w:rPr>
        <w:t xml:space="preserve"> reference to it as a </w:t>
      </w:r>
      <w:r w:rsidRPr="006C415B">
        <w:rPr>
          <w:rStyle w:val="Emphasis"/>
          <w:highlight w:val="cyan"/>
        </w:rPr>
        <w:t>beautiful “Golden Dome”</w:t>
      </w:r>
      <w:r w:rsidRPr="006C415B">
        <w:rPr>
          <w:rStyle w:val="StyleUnderline"/>
        </w:rPr>
        <w:t xml:space="preserve"> that </w:t>
      </w:r>
      <w:r w:rsidRPr="006C415B">
        <w:rPr>
          <w:rStyle w:val="StyleUnderline"/>
          <w:highlight w:val="cyan"/>
        </w:rPr>
        <w:t xml:space="preserve">can </w:t>
      </w:r>
      <w:r w:rsidRPr="006C415B">
        <w:rPr>
          <w:rStyle w:val="Emphasis"/>
          <w:highlight w:val="cyan"/>
        </w:rPr>
        <w:t>protect</w:t>
      </w:r>
      <w:r w:rsidRPr="006C415B">
        <w:rPr>
          <w:rStyle w:val="StyleUnderline"/>
          <w:highlight w:val="cyan"/>
        </w:rPr>
        <w:t xml:space="preserve"> the</w:t>
      </w:r>
      <w:r w:rsidRPr="006C415B">
        <w:rPr>
          <w:rStyle w:val="StyleUnderline"/>
        </w:rPr>
        <w:t xml:space="preserve"> </w:t>
      </w:r>
      <w:r w:rsidRPr="006C415B">
        <w:rPr>
          <w:rStyle w:val="Emphasis"/>
        </w:rPr>
        <w:t xml:space="preserve">entire </w:t>
      </w:r>
      <w:r w:rsidRPr="006C415B">
        <w:rPr>
          <w:rStyle w:val="Emphasis"/>
          <w:highlight w:val="cyan"/>
        </w:rPr>
        <w:t>free world</w:t>
      </w:r>
      <w:r w:rsidRPr="006C415B">
        <w:rPr>
          <w:rStyle w:val="StyleUnderline"/>
          <w:highlight w:val="cyan"/>
        </w:rPr>
        <w:t xml:space="preserve"> from</w:t>
      </w:r>
      <w:r w:rsidRPr="006C415B">
        <w:rPr>
          <w:rStyle w:val="StyleUnderline"/>
        </w:rPr>
        <w:t xml:space="preserve"> missile, hypersonic and drone </w:t>
      </w:r>
      <w:r w:rsidRPr="006C415B">
        <w:rPr>
          <w:rStyle w:val="Emphasis"/>
          <w:highlight w:val="cyan"/>
        </w:rPr>
        <w:t>attacks</w:t>
      </w:r>
      <w:r w:rsidRPr="006C415B">
        <w:rPr>
          <w:rStyle w:val="StyleUnderline"/>
        </w:rPr>
        <w:t xml:space="preserve"> emanating from </w:t>
      </w:r>
      <w:r w:rsidRPr="006C415B">
        <w:rPr>
          <w:rStyle w:val="Emphasis"/>
        </w:rPr>
        <w:t>known and unknown</w:t>
      </w:r>
      <w:r w:rsidRPr="006C415B">
        <w:rPr>
          <w:rStyle w:val="StyleUnderline"/>
        </w:rPr>
        <w:t xml:space="preserve"> missile threats worldwide.</w:t>
      </w:r>
      <w:r w:rsidRPr="006C415B">
        <w:rPr>
          <w:sz w:val="16"/>
        </w:rPr>
        <w:t xml:space="preserve"> </w:t>
      </w:r>
      <w:r w:rsidRPr="006C415B">
        <w:rPr>
          <w:sz w:val="16"/>
          <w:szCs w:val="16"/>
        </w:rPr>
        <w:t xml:space="preserve">It’s a particularly appropriate update after the 42nd anniversary of President Reagan’s March 23, 1983, speech and subsequent actions that led to his Strategic Defense Initiative. At the height of the Cold War, SDI brought the Soviets back to the table after they walked out of all negotiations, alleging “Star Wars” was the cause. In fact, they were seeking to influence national elections in the U.S. and among most of our closest allies. After regular consultation with our allies, all these national leaders were reelected. After SDI prompted a major interest in space, the Nuclear and Space Talks began in March 1985. We were at the Geneva negotiating table defending SDI in the Defense and Space Talks component, which provided negotiating leverage for the associated Strategic Arms Reduction Talks and Intermediate-Range Nuclear Forces Treaty talks. </w:t>
      </w:r>
      <w:r w:rsidRPr="006C415B">
        <w:rPr>
          <w:sz w:val="16"/>
          <w:szCs w:val="16"/>
        </w:rPr>
        <w:lastRenderedPageBreak/>
        <w:t xml:space="preserve">Those negotiations led to the first-ever major reductions in nuclear weapons without any limits beyond the 1972 Anti-Ballistic Missile Treaty placed on SDI (renamed Ballistic Missile Defense) programs to develop missile defenses for the United States and our friends and allies. This constraint, as a matter of international law, on the development, testing and deployment of ballistic missile defense systems continued until June 2002, when President George W. Bush withdrew from its terms. Nevertheless, many among the so-called arms control elite still seek to constrain our ability to employ/deploy our most capable technologies to protect all Americans and our friends and allies by the most effective means by far: with space-based defenses. As we defended SDI in our negotiations with the Soviet Union, we collaborated with all our allies. SDI’s global reach attracted them so much that many participated in its research and development. In many ways, this was NATO’s finest hour. Japan provided well over $1 billion to help develop and deploy its first ballistic missile defense systems. We can still realize Reagan’s SDI vision. Exciting new technologies give life to the basic ideas and concepts to defend against all kinds of missiles, particularly from space. As former Cold Warriors, we see the world as far more dangerous now than when the Soviet Union was at its peak threat. We have several reasons for our view, including a better ability to define the threat and construct/maintain our forces to deter it. We did this for many years </w:t>
      </w:r>
      <w:r w:rsidRPr="006C415B">
        <w:rPr>
          <w:rStyle w:val="StyleUnderline"/>
          <w:highlight w:val="cyan"/>
        </w:rPr>
        <w:t>during</w:t>
      </w:r>
      <w:r w:rsidRPr="006C415B">
        <w:rPr>
          <w:rStyle w:val="StyleUnderline"/>
        </w:rPr>
        <w:t xml:space="preserve"> the </w:t>
      </w:r>
      <w:r w:rsidRPr="006C415B">
        <w:rPr>
          <w:rStyle w:val="Emphasis"/>
          <w:highlight w:val="cyan"/>
        </w:rPr>
        <w:t>Cold War</w:t>
      </w:r>
      <w:r w:rsidRPr="006C415B">
        <w:rPr>
          <w:sz w:val="16"/>
          <w:szCs w:val="16"/>
        </w:rPr>
        <w:t xml:space="preserve">, echoing the wisdom of Gen. Russell Dougherty, former Strategic Air Command Commander, who said deterrence required two essential elements: capability and will. We had both, without any doubt, and assured that condition by maintaining a capability to retaliate in kind to any Soviet nuclear attack. </w:t>
      </w:r>
      <w:r w:rsidRPr="006C415B">
        <w:rPr>
          <w:rStyle w:val="StyleUnderline"/>
        </w:rPr>
        <w:t>We maintained a survivable retaliatory capability</w:t>
      </w:r>
      <w:r w:rsidRPr="006C415B">
        <w:rPr>
          <w:sz w:val="16"/>
        </w:rPr>
        <w:t xml:space="preserve"> of nuclear-armed intercontinental-range ballistic missiles, submarine-launched ballistic missiles and a major fleet of nuclear-armed strategic bombers, </w:t>
      </w:r>
      <w:r w:rsidRPr="006C415B">
        <w:rPr>
          <w:rStyle w:val="StyleUnderline"/>
        </w:rPr>
        <w:t xml:space="preserve">but </w:t>
      </w:r>
      <w:r w:rsidRPr="006C415B">
        <w:rPr>
          <w:rStyle w:val="StyleUnderline"/>
          <w:highlight w:val="cyan"/>
        </w:rPr>
        <w:t xml:space="preserve">we </w:t>
      </w:r>
      <w:r w:rsidRPr="006C415B">
        <w:rPr>
          <w:rStyle w:val="Emphasis"/>
          <w:highlight w:val="cyan"/>
        </w:rPr>
        <w:t>limited</w:t>
      </w:r>
      <w:r w:rsidRPr="006C415B">
        <w:rPr>
          <w:rStyle w:val="StyleUnderline"/>
        </w:rPr>
        <w:t xml:space="preserve"> our </w:t>
      </w:r>
      <w:r w:rsidRPr="006C415B">
        <w:rPr>
          <w:rStyle w:val="StyleUnderline"/>
          <w:highlight w:val="cyan"/>
        </w:rPr>
        <w:t>efforts to defend</w:t>
      </w:r>
      <w:r w:rsidRPr="006C415B">
        <w:rPr>
          <w:rStyle w:val="StyleUnderline"/>
        </w:rPr>
        <w:t xml:space="preserve"> against </w:t>
      </w:r>
      <w:r w:rsidRPr="006C415B">
        <w:rPr>
          <w:rStyle w:val="Emphasis"/>
          <w:highlight w:val="cyan"/>
        </w:rPr>
        <w:t>ballistic missile</w:t>
      </w:r>
      <w:r w:rsidRPr="006C415B">
        <w:rPr>
          <w:sz w:val="16"/>
        </w:rPr>
        <w:t xml:space="preserve"> attack</w:t>
      </w:r>
      <w:r w:rsidRPr="006C415B">
        <w:rPr>
          <w:rStyle w:val="Emphasis"/>
        </w:rPr>
        <w:t>s</w:t>
      </w:r>
      <w:r w:rsidRPr="006C415B">
        <w:rPr>
          <w:sz w:val="16"/>
        </w:rPr>
        <w:t xml:space="preserve">, sometimes described as assuring our </w:t>
      </w:r>
      <w:r w:rsidRPr="006C415B">
        <w:rPr>
          <w:rStyle w:val="StyleUnderline"/>
          <w:highlight w:val="cyan"/>
        </w:rPr>
        <w:t>survival against</w:t>
      </w:r>
      <w:r w:rsidRPr="006C415B">
        <w:rPr>
          <w:rStyle w:val="StyleUnderline"/>
        </w:rPr>
        <w:t xml:space="preserve"> an “</w:t>
      </w:r>
      <w:r w:rsidRPr="006C415B">
        <w:rPr>
          <w:rStyle w:val="Emphasis"/>
          <w:highlight w:val="cyan"/>
        </w:rPr>
        <w:t>accidental launch</w:t>
      </w:r>
      <w:r w:rsidRPr="006C415B">
        <w:rPr>
          <w:rStyle w:val="StyleUnderline"/>
        </w:rPr>
        <w:t>.”</w:t>
      </w:r>
      <w:r w:rsidRPr="006C415B">
        <w:rPr>
          <w:sz w:val="16"/>
        </w:rPr>
        <w:t xml:space="preserve"> Initially, the ABM Treaty limited us to two ground-based sites and eventually morphed into today’s single site in Alaska. This condition was shorthanded as mutually assured destruction, a less-pertinent condition </w:t>
      </w:r>
      <w:r w:rsidRPr="006C415B">
        <w:rPr>
          <w:rStyle w:val="StyleUnderline"/>
        </w:rPr>
        <w:t>today</w:t>
      </w:r>
      <w:r w:rsidRPr="006C415B">
        <w:rPr>
          <w:sz w:val="16"/>
        </w:rPr>
        <w:t xml:space="preserve"> as we confront two “peer” nuclear threats, </w:t>
      </w:r>
      <w:r w:rsidRPr="006C415B">
        <w:rPr>
          <w:rStyle w:val="Emphasis"/>
          <w:highlight w:val="cyan"/>
        </w:rPr>
        <w:t>Russia</w:t>
      </w:r>
      <w:r w:rsidRPr="006C415B">
        <w:rPr>
          <w:rStyle w:val="StyleUnderline"/>
        </w:rPr>
        <w:t xml:space="preserve"> and </w:t>
      </w:r>
      <w:r w:rsidRPr="006C415B">
        <w:rPr>
          <w:rStyle w:val="Emphasis"/>
          <w:highlight w:val="cyan"/>
        </w:rPr>
        <w:t>China</w:t>
      </w:r>
      <w:r w:rsidRPr="006C415B">
        <w:rPr>
          <w:sz w:val="16"/>
        </w:rPr>
        <w:t xml:space="preserve">, and lesser threatening powers with nuclear weapons, such as </w:t>
      </w:r>
      <w:r w:rsidRPr="006C415B">
        <w:rPr>
          <w:rStyle w:val="Emphasis"/>
          <w:highlight w:val="cyan"/>
        </w:rPr>
        <w:t>No</w:t>
      </w:r>
      <w:r w:rsidRPr="006C415B">
        <w:rPr>
          <w:sz w:val="16"/>
        </w:rPr>
        <w:t xml:space="preserve">rth </w:t>
      </w:r>
      <w:r w:rsidRPr="006C415B">
        <w:rPr>
          <w:rStyle w:val="Emphasis"/>
          <w:highlight w:val="cyan"/>
        </w:rPr>
        <w:t>Ko</w:t>
      </w:r>
      <w:r w:rsidRPr="006C415B">
        <w:rPr>
          <w:sz w:val="16"/>
        </w:rPr>
        <w:t xml:space="preserve">rea </w:t>
      </w:r>
      <w:r w:rsidRPr="006C415B">
        <w:rPr>
          <w:rStyle w:val="StyleUnderline"/>
          <w:highlight w:val="cyan"/>
        </w:rPr>
        <w:t>and</w:t>
      </w:r>
      <w:r w:rsidRPr="006C415B">
        <w:rPr>
          <w:sz w:val="16"/>
        </w:rPr>
        <w:t xml:space="preserve"> possibly </w:t>
      </w:r>
      <w:r w:rsidRPr="006C415B">
        <w:rPr>
          <w:rStyle w:val="Emphasis"/>
          <w:highlight w:val="cyan"/>
        </w:rPr>
        <w:t>Iran</w:t>
      </w:r>
      <w:r w:rsidRPr="006C415B">
        <w:rPr>
          <w:rStyle w:val="StyleUnderline"/>
        </w:rPr>
        <w:t xml:space="preserve">. </w:t>
      </w:r>
      <w:r w:rsidRPr="006C415B">
        <w:rPr>
          <w:sz w:val="16"/>
          <w:szCs w:val="16"/>
        </w:rPr>
        <w:t xml:space="preserve">The idea of mutually assured destruction never satisfied Reagan, and he called for new conditions. To quote from his speech that launched SDI: “I am directing a comprehensive and intensive effort to define a long-term research and development program to begin to achieve our ultimate goal of eliminating the threat posed by strategic nuclear missiles. This could pave the way for arms control measures to eliminate the weapons themselves. We seek neither military superiority nor political advantage. Our only purpose, one all people share, is to search for ways to reduce the danger of nuclear war. My fellow Americans, tonight we are launching an effort which holds the promise of changing the course of human history. There will be risks, and results take time. But I believe we can do it.” We were privileged to participate in negotiations with the Soviet Union and defend SDI against its threats. Those negotiations led to major reductions in nuclear weapons, as was Reagan’s objective. </w:t>
      </w:r>
      <w:r w:rsidRPr="006C415B">
        <w:rPr>
          <w:rStyle w:val="StyleUnderline"/>
          <w:highlight w:val="cyan"/>
        </w:rPr>
        <w:t>Today, we need</w:t>
      </w:r>
      <w:r w:rsidRPr="006C415B">
        <w:rPr>
          <w:sz w:val="16"/>
        </w:rPr>
        <w:t xml:space="preserve"> much more than simple deterrence. We need </w:t>
      </w:r>
      <w:r w:rsidRPr="006C415B">
        <w:rPr>
          <w:rStyle w:val="StyleUnderline"/>
        </w:rPr>
        <w:t>a</w:t>
      </w:r>
      <w:r w:rsidRPr="006C415B">
        <w:rPr>
          <w:sz w:val="16"/>
        </w:rPr>
        <w:t xml:space="preserve"> ubiquitous/</w:t>
      </w:r>
      <w:r w:rsidRPr="006C415B">
        <w:rPr>
          <w:rStyle w:val="Emphasis"/>
        </w:rPr>
        <w:t>universal missile</w:t>
      </w:r>
      <w:r w:rsidRPr="006C415B">
        <w:rPr>
          <w:sz w:val="16"/>
        </w:rPr>
        <w:t xml:space="preserve">/hyper/drone </w:t>
      </w:r>
      <w:r w:rsidRPr="006C415B">
        <w:rPr>
          <w:rStyle w:val="StyleUnderline"/>
        </w:rPr>
        <w:t xml:space="preserve">system of </w:t>
      </w:r>
      <w:r w:rsidRPr="006C415B">
        <w:rPr>
          <w:rStyle w:val="StyleUnderline"/>
          <w:highlight w:val="cyan"/>
        </w:rPr>
        <w:t xml:space="preserve">defensive </w:t>
      </w:r>
      <w:r w:rsidRPr="006C415B">
        <w:rPr>
          <w:rStyle w:val="Emphasis"/>
          <w:highlight w:val="cyan"/>
        </w:rPr>
        <w:t>capabilities</w:t>
      </w:r>
      <w:r w:rsidRPr="006C415B">
        <w:rPr>
          <w:sz w:val="16"/>
        </w:rPr>
        <w:t xml:space="preserve"> and technologies that depend </w:t>
      </w:r>
      <w:r w:rsidRPr="006C415B">
        <w:rPr>
          <w:rStyle w:val="StyleUnderline"/>
          <w:highlight w:val="cyan"/>
        </w:rPr>
        <w:t>on new</w:t>
      </w:r>
      <w:r w:rsidRPr="006C415B">
        <w:rPr>
          <w:rStyle w:val="StyleUnderline"/>
        </w:rPr>
        <w:t xml:space="preserve"> and ever-</w:t>
      </w:r>
      <w:r w:rsidRPr="006C415B">
        <w:rPr>
          <w:rStyle w:val="Emphasis"/>
          <w:highlight w:val="cyan"/>
        </w:rPr>
        <w:t>evolving tech</w:t>
      </w:r>
      <w:r w:rsidRPr="006C415B">
        <w:rPr>
          <w:sz w:val="16"/>
        </w:rPr>
        <w:t xml:space="preserve">nologies. </w:t>
      </w:r>
      <w:r w:rsidRPr="006C415B">
        <w:rPr>
          <w:rStyle w:val="StyleUnderline"/>
          <w:highlight w:val="cyan"/>
        </w:rPr>
        <w:t>This includes</w:t>
      </w:r>
      <w:r w:rsidRPr="006C415B">
        <w:rPr>
          <w:sz w:val="16"/>
        </w:rPr>
        <w:t xml:space="preserve"> space-based sensors and </w:t>
      </w:r>
      <w:r w:rsidRPr="006C415B">
        <w:rPr>
          <w:rStyle w:val="Emphasis"/>
        </w:rPr>
        <w:t>anti-missile</w:t>
      </w:r>
      <w:r w:rsidRPr="006C415B">
        <w:rPr>
          <w:sz w:val="16"/>
        </w:rPr>
        <w:t xml:space="preserve"> (especially launch phase) </w:t>
      </w:r>
      <w:r w:rsidRPr="006C415B">
        <w:rPr>
          <w:rStyle w:val="StyleUnderline"/>
        </w:rPr>
        <w:t>interceptors, and</w:t>
      </w:r>
      <w:r w:rsidRPr="006C415B">
        <w:rPr>
          <w:sz w:val="16"/>
        </w:rPr>
        <w:t xml:space="preserve"> eventually enhanced ground-, air- and space-based </w:t>
      </w:r>
      <w:r w:rsidRPr="006C415B">
        <w:rPr>
          <w:rStyle w:val="Emphasis"/>
          <w:highlight w:val="cyan"/>
        </w:rPr>
        <w:t>directed energy</w:t>
      </w:r>
      <w:r w:rsidRPr="006C415B">
        <w:rPr>
          <w:rStyle w:val="StyleUnderline"/>
          <w:highlight w:val="cyan"/>
        </w:rPr>
        <w:t xml:space="preserve"> defenses</w:t>
      </w:r>
      <w:r w:rsidRPr="006C415B">
        <w:rPr>
          <w:rStyle w:val="StyleUnderline"/>
        </w:rPr>
        <w:t>.</w:t>
      </w:r>
    </w:p>
    <w:p w14:paraId="53DCA5FA" w14:textId="77777777" w:rsidR="000B5688" w:rsidRPr="006C415B" w:rsidRDefault="000B5688" w:rsidP="000B5688">
      <w:pPr>
        <w:pStyle w:val="Heading4"/>
      </w:pPr>
      <w:r w:rsidRPr="006C415B">
        <w:t>Golden Dome also ensures satellite norm agreements---</w:t>
      </w:r>
      <w:r w:rsidRPr="006C415B">
        <w:rPr>
          <w:u w:val="single"/>
        </w:rPr>
        <w:t>solves miscalc</w:t>
      </w:r>
      <w:r w:rsidRPr="006C415B">
        <w:t xml:space="preserve"> and nuclear hotlines that </w:t>
      </w:r>
      <w:r w:rsidRPr="006C415B">
        <w:rPr>
          <w:u w:val="single"/>
        </w:rPr>
        <w:t>solve all wars</w:t>
      </w:r>
      <w:r w:rsidRPr="006C415B">
        <w:t xml:space="preserve">. </w:t>
      </w:r>
    </w:p>
    <w:p w14:paraId="52D85571" w14:textId="77777777" w:rsidR="000B5688" w:rsidRPr="006C415B" w:rsidRDefault="000B5688" w:rsidP="000B5688">
      <w:r w:rsidRPr="006C415B">
        <w:rPr>
          <w:rStyle w:val="Style13ptBold"/>
        </w:rPr>
        <w:t>Bloomberg 25</w:t>
      </w:r>
      <w:r w:rsidRPr="006C415B">
        <w:t>, editorial board for Bloomberg (The Editorial Board at Bloomberg, June 5, 2025, “Golden Dome Is a Chance for Superpowers to Make Space Safer,” Bloomberg, https://www.bloomberg.com/opinion/articles/2025-06-05/golden-dome-is-a-chance-for-superpowers-to-make-space-safer)</w:t>
      </w:r>
    </w:p>
    <w:p w14:paraId="50529FEC" w14:textId="77777777" w:rsidR="000B5688" w:rsidRPr="006C415B" w:rsidRDefault="000B5688" w:rsidP="000B5688">
      <w:pPr>
        <w:rPr>
          <w:sz w:val="16"/>
        </w:rPr>
      </w:pPr>
      <w:r w:rsidRPr="006C415B">
        <w:rPr>
          <w:sz w:val="16"/>
        </w:rPr>
        <w:t xml:space="preserve">Yet </w:t>
      </w:r>
      <w:r w:rsidRPr="006C415B">
        <w:rPr>
          <w:rStyle w:val="StyleUnderline"/>
          <w:highlight w:val="cyan"/>
        </w:rPr>
        <w:t xml:space="preserve">the </w:t>
      </w:r>
      <w:r w:rsidRPr="006C415B">
        <w:rPr>
          <w:rStyle w:val="Emphasis"/>
          <w:highlight w:val="cyan"/>
        </w:rPr>
        <w:t>s</w:t>
      </w:r>
      <w:r w:rsidRPr="006C415B">
        <w:rPr>
          <w:rStyle w:val="StyleUnderline"/>
        </w:rPr>
        <w:t xml:space="preserve">tatus </w:t>
      </w:r>
      <w:r w:rsidRPr="006C415B">
        <w:rPr>
          <w:rStyle w:val="Emphasis"/>
          <w:highlight w:val="cyan"/>
        </w:rPr>
        <w:t>quo</w:t>
      </w:r>
      <w:r w:rsidRPr="006C415B">
        <w:rPr>
          <w:rStyle w:val="StyleUnderline"/>
          <w:highlight w:val="cyan"/>
        </w:rPr>
        <w:t xml:space="preserve"> is </w:t>
      </w:r>
      <w:r w:rsidRPr="006C415B">
        <w:rPr>
          <w:rStyle w:val="Emphasis"/>
          <w:highlight w:val="cyan"/>
        </w:rPr>
        <w:t>destabilizing</w:t>
      </w:r>
      <w:r w:rsidRPr="006C415B">
        <w:rPr>
          <w:sz w:val="16"/>
        </w:rPr>
        <w:t xml:space="preserve"> in its own way. </w:t>
      </w:r>
      <w:r w:rsidRPr="006C415B">
        <w:rPr>
          <w:rStyle w:val="StyleUnderline"/>
          <w:highlight w:val="cyan"/>
        </w:rPr>
        <w:t>Satellites can</w:t>
      </w:r>
      <w:r w:rsidRPr="006C415B">
        <w:rPr>
          <w:sz w:val="16"/>
        </w:rPr>
        <w:t xml:space="preserve"> already </w:t>
      </w:r>
      <w:r w:rsidRPr="006C415B">
        <w:rPr>
          <w:rStyle w:val="StyleUnderline"/>
          <w:highlight w:val="cyan"/>
        </w:rPr>
        <w:t xml:space="preserve">be </w:t>
      </w:r>
      <w:r w:rsidRPr="006C415B">
        <w:rPr>
          <w:rStyle w:val="Emphasis"/>
          <w:highlight w:val="cyan"/>
        </w:rPr>
        <w:t>destroyed by missiles</w:t>
      </w:r>
      <w:r w:rsidRPr="006C415B">
        <w:rPr>
          <w:sz w:val="16"/>
        </w:rPr>
        <w:t xml:space="preserve"> fired from Earth, disabled by </w:t>
      </w:r>
      <w:r w:rsidRPr="006C415B">
        <w:rPr>
          <w:rStyle w:val="Emphasis"/>
          <w:highlight w:val="cyan"/>
        </w:rPr>
        <w:t>lasers</w:t>
      </w:r>
      <w:r w:rsidRPr="006C415B">
        <w:rPr>
          <w:sz w:val="16"/>
        </w:rPr>
        <w:t xml:space="preserve">, electronically </w:t>
      </w:r>
      <w:r w:rsidRPr="006C415B">
        <w:rPr>
          <w:rStyle w:val="Emphasis"/>
          <w:highlight w:val="cyan"/>
        </w:rPr>
        <w:t>jammed</w:t>
      </w:r>
      <w:r w:rsidRPr="006C415B">
        <w:rPr>
          <w:rStyle w:val="StyleUnderline"/>
          <w:highlight w:val="cyan"/>
        </w:rPr>
        <w:t xml:space="preserve"> and</w:t>
      </w:r>
      <w:r w:rsidRPr="006C415B">
        <w:rPr>
          <w:rStyle w:val="StyleUnderline"/>
        </w:rPr>
        <w:t xml:space="preserve"> knocked offline by </w:t>
      </w:r>
      <w:r w:rsidRPr="006C415B">
        <w:rPr>
          <w:rStyle w:val="Emphasis"/>
          <w:highlight w:val="cyan"/>
        </w:rPr>
        <w:t>cyberattacks</w:t>
      </w:r>
      <w:r w:rsidRPr="006C415B">
        <w:rPr>
          <w:sz w:val="16"/>
        </w:rPr>
        <w:t xml:space="preserve">. </w:t>
      </w:r>
      <w:r w:rsidRPr="006C415B">
        <w:rPr>
          <w:rStyle w:val="StyleUnderline"/>
          <w:highlight w:val="cyan"/>
        </w:rPr>
        <w:t>Countries</w:t>
      </w:r>
      <w:r w:rsidRPr="006C415B">
        <w:rPr>
          <w:rStyle w:val="StyleUnderline"/>
        </w:rPr>
        <w:t xml:space="preserve"> now </w:t>
      </w:r>
      <w:r w:rsidRPr="006C415B">
        <w:rPr>
          <w:rStyle w:val="StyleUnderline"/>
          <w:highlight w:val="cyan"/>
        </w:rPr>
        <w:t>also</w:t>
      </w:r>
      <w:r w:rsidRPr="006C415B">
        <w:rPr>
          <w:sz w:val="16"/>
        </w:rPr>
        <w:t xml:space="preserve"> regularly </w:t>
      </w:r>
      <w:r w:rsidRPr="006C415B">
        <w:rPr>
          <w:rStyle w:val="StyleUnderline"/>
        </w:rPr>
        <w:t>conduct</w:t>
      </w:r>
      <w:r w:rsidRPr="006C415B">
        <w:rPr>
          <w:sz w:val="16"/>
        </w:rPr>
        <w:t xml:space="preserve"> so-called rendezvous and proximity </w:t>
      </w:r>
      <w:r w:rsidRPr="006C415B">
        <w:rPr>
          <w:rStyle w:val="StyleUnderline"/>
        </w:rPr>
        <w:t>operations</w:t>
      </w:r>
      <w:r w:rsidRPr="006C415B">
        <w:rPr>
          <w:sz w:val="16"/>
        </w:rPr>
        <w:t xml:space="preserve"> — maneuvering satellites </w:t>
      </w:r>
      <w:r w:rsidRPr="006C415B">
        <w:rPr>
          <w:rStyle w:val="StyleUnderline"/>
        </w:rPr>
        <w:t xml:space="preserve">to </w:t>
      </w:r>
      <w:r w:rsidRPr="006C415B">
        <w:rPr>
          <w:rStyle w:val="Emphasis"/>
          <w:highlight w:val="cyan"/>
        </w:rPr>
        <w:t>inspect</w:t>
      </w:r>
      <w:r w:rsidRPr="006C415B">
        <w:rPr>
          <w:rStyle w:val="StyleUnderline"/>
          <w:highlight w:val="cyan"/>
        </w:rPr>
        <w:t xml:space="preserve"> and</w:t>
      </w:r>
      <w:r w:rsidRPr="006C415B">
        <w:rPr>
          <w:sz w:val="16"/>
        </w:rPr>
        <w:t xml:space="preserve"> possibly </w:t>
      </w:r>
      <w:r w:rsidRPr="006C415B">
        <w:rPr>
          <w:rStyle w:val="Emphasis"/>
          <w:highlight w:val="cyan"/>
        </w:rPr>
        <w:t>repair</w:t>
      </w:r>
      <w:r w:rsidRPr="006C415B">
        <w:rPr>
          <w:sz w:val="16"/>
        </w:rPr>
        <w:t xml:space="preserve"> others. </w:t>
      </w:r>
      <w:r w:rsidRPr="006C415B">
        <w:rPr>
          <w:rStyle w:val="StyleUnderline"/>
          <w:highlight w:val="cyan"/>
        </w:rPr>
        <w:t>These</w:t>
      </w:r>
      <w:r w:rsidRPr="006C415B">
        <w:rPr>
          <w:sz w:val="16"/>
        </w:rPr>
        <w:t xml:space="preserve"> purported maintenance satellites </w:t>
      </w:r>
      <w:r w:rsidRPr="006C415B">
        <w:rPr>
          <w:rStyle w:val="StyleUnderline"/>
          <w:highlight w:val="cyan"/>
        </w:rPr>
        <w:t>could</w:t>
      </w:r>
      <w:r w:rsidRPr="006C415B">
        <w:rPr>
          <w:rStyle w:val="StyleUnderline"/>
        </w:rPr>
        <w:t xml:space="preserve"> </w:t>
      </w:r>
      <w:r w:rsidRPr="006C415B">
        <w:rPr>
          <w:rStyle w:val="Emphasis"/>
        </w:rPr>
        <w:t xml:space="preserve">just as </w:t>
      </w:r>
      <w:r w:rsidRPr="006C415B">
        <w:rPr>
          <w:rStyle w:val="Emphasis"/>
          <w:highlight w:val="cyan"/>
        </w:rPr>
        <w:t>easily</w:t>
      </w:r>
      <w:r w:rsidRPr="006C415B">
        <w:rPr>
          <w:rStyle w:val="StyleUnderline"/>
          <w:highlight w:val="cyan"/>
        </w:rPr>
        <w:t xml:space="preserve"> be</w:t>
      </w:r>
      <w:r w:rsidRPr="006C415B">
        <w:rPr>
          <w:sz w:val="16"/>
        </w:rPr>
        <w:t xml:space="preserve"> deployed </w:t>
      </w:r>
      <w:r w:rsidRPr="006C415B">
        <w:rPr>
          <w:rStyle w:val="StyleUnderline"/>
          <w:highlight w:val="cyan"/>
        </w:rPr>
        <w:t xml:space="preserve">to </w:t>
      </w:r>
      <w:r w:rsidRPr="006C415B">
        <w:rPr>
          <w:rStyle w:val="Emphasis"/>
          <w:highlight w:val="cyan"/>
        </w:rPr>
        <w:t>eavesdrop</w:t>
      </w:r>
      <w:r w:rsidRPr="006C415B">
        <w:rPr>
          <w:rStyle w:val="StyleUnderline"/>
        </w:rPr>
        <w:t xml:space="preserve"> on</w:t>
      </w:r>
      <w:r w:rsidRPr="006C415B">
        <w:rPr>
          <w:sz w:val="16"/>
        </w:rPr>
        <w:t xml:space="preserve">, blind, </w:t>
      </w:r>
      <w:r w:rsidRPr="006C415B">
        <w:rPr>
          <w:rStyle w:val="Emphasis"/>
          <w:highlight w:val="cyan"/>
        </w:rPr>
        <w:t>capture</w:t>
      </w:r>
      <w:r w:rsidRPr="006C415B">
        <w:rPr>
          <w:rStyle w:val="StyleUnderline"/>
          <w:highlight w:val="cyan"/>
        </w:rPr>
        <w:t xml:space="preserve"> or </w:t>
      </w:r>
      <w:r w:rsidRPr="006C415B">
        <w:rPr>
          <w:rStyle w:val="Emphasis"/>
          <w:highlight w:val="cyan"/>
        </w:rPr>
        <w:t>destroy</w:t>
      </w:r>
      <w:r w:rsidRPr="006C415B">
        <w:rPr>
          <w:rStyle w:val="StyleUnderline"/>
        </w:rPr>
        <w:t xml:space="preserve"> a </w:t>
      </w:r>
      <w:r w:rsidRPr="006C415B">
        <w:rPr>
          <w:rStyle w:val="StyleUnderline"/>
          <w:highlight w:val="cyan"/>
        </w:rPr>
        <w:t>rival’s</w:t>
      </w:r>
      <w:r w:rsidRPr="006C415B">
        <w:rPr>
          <w:rStyle w:val="StyleUnderline"/>
        </w:rPr>
        <w:t xml:space="preserve"> </w:t>
      </w:r>
      <w:r w:rsidRPr="006C415B">
        <w:rPr>
          <w:rStyle w:val="Emphasis"/>
        </w:rPr>
        <w:t xml:space="preserve">space </w:t>
      </w:r>
      <w:r w:rsidRPr="006C415B">
        <w:rPr>
          <w:rStyle w:val="Emphasis"/>
          <w:highlight w:val="cyan"/>
        </w:rPr>
        <w:t>assets</w:t>
      </w:r>
      <w:r w:rsidRPr="006C415B">
        <w:rPr>
          <w:sz w:val="16"/>
        </w:rPr>
        <w:t xml:space="preserve">. In 2019, Russia released a “nesting doll” satellite hidden inside a larger one. China last year conducted an exercise involving five satellites swooping around one another in what US officials called “dogfighting” practice. </w:t>
      </w:r>
      <w:r w:rsidRPr="006C415B">
        <w:rPr>
          <w:rStyle w:val="StyleUnderline"/>
        </w:rPr>
        <w:t xml:space="preserve">Right now, </w:t>
      </w:r>
      <w:r w:rsidRPr="006C415B">
        <w:rPr>
          <w:rStyle w:val="StyleUnderline"/>
          <w:highlight w:val="cyan"/>
        </w:rPr>
        <w:t xml:space="preserve">there are </w:t>
      </w:r>
      <w:r w:rsidRPr="006C415B">
        <w:rPr>
          <w:rStyle w:val="Emphasis"/>
          <w:highlight w:val="cyan"/>
        </w:rPr>
        <w:t>no</w:t>
      </w:r>
      <w:r w:rsidRPr="006C415B">
        <w:rPr>
          <w:sz w:val="16"/>
        </w:rPr>
        <w:t xml:space="preserve"> international </w:t>
      </w:r>
      <w:r w:rsidRPr="006C415B">
        <w:rPr>
          <w:rStyle w:val="StyleUnderline"/>
        </w:rPr>
        <w:t xml:space="preserve">rules or </w:t>
      </w:r>
      <w:r w:rsidRPr="006C415B">
        <w:rPr>
          <w:rStyle w:val="Emphasis"/>
          <w:highlight w:val="cyan"/>
        </w:rPr>
        <w:t>norms</w:t>
      </w:r>
      <w:r w:rsidRPr="006C415B">
        <w:rPr>
          <w:sz w:val="16"/>
        </w:rPr>
        <w:t xml:space="preserve"> in place </w:t>
      </w:r>
      <w:r w:rsidRPr="006C415B">
        <w:rPr>
          <w:rStyle w:val="StyleUnderline"/>
        </w:rPr>
        <w:t>about</w:t>
      </w:r>
      <w:r w:rsidRPr="006C415B">
        <w:rPr>
          <w:sz w:val="16"/>
        </w:rPr>
        <w:t xml:space="preserve"> when and how closely countries can approach other nations’ </w:t>
      </w:r>
      <w:r w:rsidRPr="006C415B">
        <w:rPr>
          <w:rStyle w:val="Emphasis"/>
        </w:rPr>
        <w:t>satellites</w:t>
      </w:r>
      <w:r w:rsidRPr="006C415B">
        <w:rPr>
          <w:sz w:val="16"/>
        </w:rPr>
        <w:t xml:space="preserve">, which of them should be off-limits, what the consequences of a cyberattack or temporary jamming might be, which ostensibly innocent actions might be </w:t>
      </w:r>
      <w:r w:rsidRPr="006C415B">
        <w:rPr>
          <w:sz w:val="16"/>
        </w:rPr>
        <w:lastRenderedPageBreak/>
        <w:t xml:space="preserve">perceived as hostile, and so on. </w:t>
      </w:r>
      <w:r w:rsidRPr="006C415B">
        <w:rPr>
          <w:rStyle w:val="StyleUnderline"/>
        </w:rPr>
        <w:t xml:space="preserve">The </w:t>
      </w:r>
      <w:r w:rsidRPr="006C415B">
        <w:rPr>
          <w:rStyle w:val="StyleUnderline"/>
          <w:highlight w:val="cyan"/>
        </w:rPr>
        <w:t>risks of</w:t>
      </w:r>
      <w:r w:rsidRPr="006C415B">
        <w:rPr>
          <w:sz w:val="16"/>
        </w:rPr>
        <w:t xml:space="preserve"> misunderstandings, </w:t>
      </w:r>
      <w:r w:rsidRPr="006C415B">
        <w:rPr>
          <w:rStyle w:val="Emphasis"/>
          <w:highlight w:val="cyan"/>
        </w:rPr>
        <w:t>miscalc</w:t>
      </w:r>
      <w:r w:rsidRPr="006C415B">
        <w:rPr>
          <w:sz w:val="16"/>
        </w:rPr>
        <w:t xml:space="preserve">ulations </w:t>
      </w:r>
      <w:r w:rsidRPr="006C415B">
        <w:rPr>
          <w:rStyle w:val="StyleUnderline"/>
          <w:highlight w:val="cyan"/>
        </w:rPr>
        <w:t>and</w:t>
      </w:r>
      <w:r w:rsidRPr="006C415B">
        <w:rPr>
          <w:rStyle w:val="StyleUnderline"/>
        </w:rPr>
        <w:t xml:space="preserve"> — given the incentive to </w:t>
      </w:r>
      <w:r w:rsidRPr="006C415B">
        <w:rPr>
          <w:rStyle w:val="Emphasis"/>
        </w:rPr>
        <w:t>attack first</w:t>
      </w:r>
      <w:r w:rsidRPr="006C415B">
        <w:rPr>
          <w:rStyle w:val="StyleUnderline"/>
        </w:rPr>
        <w:t xml:space="preserve"> in a conflict — inadvertent </w:t>
      </w:r>
      <w:r w:rsidRPr="006C415B">
        <w:rPr>
          <w:rStyle w:val="Emphasis"/>
          <w:highlight w:val="cyan"/>
        </w:rPr>
        <w:t>escalation</w:t>
      </w:r>
      <w:r w:rsidRPr="006C415B">
        <w:rPr>
          <w:rStyle w:val="StyleUnderline"/>
          <w:highlight w:val="cyan"/>
        </w:rPr>
        <w:t xml:space="preserve"> are</w:t>
      </w:r>
      <w:r w:rsidRPr="006C415B">
        <w:rPr>
          <w:rStyle w:val="StyleUnderline"/>
        </w:rPr>
        <w:t xml:space="preserve"> dangerously </w:t>
      </w:r>
      <w:r w:rsidRPr="006C415B">
        <w:rPr>
          <w:rStyle w:val="Emphasis"/>
          <w:highlight w:val="cyan"/>
        </w:rPr>
        <w:t>high</w:t>
      </w:r>
      <w:r w:rsidRPr="006C415B">
        <w:rPr>
          <w:rStyle w:val="StyleUnderline"/>
        </w:rPr>
        <w:t xml:space="preserve"> and </w:t>
      </w:r>
      <w:r w:rsidRPr="006C415B">
        <w:rPr>
          <w:rStyle w:val="Emphasis"/>
        </w:rPr>
        <w:t>rising</w:t>
      </w:r>
      <w:r w:rsidRPr="006C415B">
        <w:rPr>
          <w:rStyle w:val="StyleUnderline"/>
        </w:rPr>
        <w:t xml:space="preserve">. </w:t>
      </w:r>
      <w:r w:rsidRPr="006C415B">
        <w:rPr>
          <w:sz w:val="16"/>
        </w:rPr>
        <w:t xml:space="preserve">The </w:t>
      </w:r>
      <w:r w:rsidRPr="006C415B">
        <w:rPr>
          <w:rStyle w:val="StyleUnderline"/>
        </w:rPr>
        <w:t xml:space="preserve">US should press </w:t>
      </w:r>
      <w:r w:rsidRPr="006C415B">
        <w:rPr>
          <w:rStyle w:val="Emphasis"/>
          <w:highlight w:val="cyan"/>
        </w:rPr>
        <w:t>Russia</w:t>
      </w:r>
      <w:r w:rsidRPr="006C415B">
        <w:rPr>
          <w:rStyle w:val="StyleUnderline"/>
          <w:highlight w:val="cyan"/>
        </w:rPr>
        <w:t xml:space="preserve"> and </w:t>
      </w:r>
      <w:r w:rsidRPr="006C415B">
        <w:rPr>
          <w:rStyle w:val="Emphasis"/>
          <w:highlight w:val="cyan"/>
        </w:rPr>
        <w:t>China</w:t>
      </w:r>
      <w:r w:rsidRPr="006C415B">
        <w:rPr>
          <w:rStyle w:val="StyleUnderline"/>
        </w:rPr>
        <w:t xml:space="preserve"> to </w:t>
      </w:r>
      <w:r w:rsidRPr="006C415B">
        <w:rPr>
          <w:rStyle w:val="StyleUnderline"/>
          <w:highlight w:val="cyan"/>
        </w:rPr>
        <w:t>agree to</w:t>
      </w:r>
      <w:r w:rsidRPr="006C415B">
        <w:rPr>
          <w:rStyle w:val="StyleUnderline"/>
        </w:rPr>
        <w:t xml:space="preserve"> a </w:t>
      </w:r>
      <w:r w:rsidRPr="006C415B">
        <w:rPr>
          <w:rStyle w:val="Emphasis"/>
          <w:highlight w:val="cyan"/>
        </w:rPr>
        <w:t xml:space="preserve">code of </w:t>
      </w:r>
      <w:r w:rsidRPr="004F3D76">
        <w:rPr>
          <w:rStyle w:val="StyleUnderline"/>
          <w:highlight w:val="cyan"/>
        </w:rPr>
        <w:t>conduct</w:t>
      </w:r>
      <w:r w:rsidRPr="004F3D76">
        <w:rPr>
          <w:rStyle w:val="StyleUnderline"/>
        </w:rPr>
        <w:t xml:space="preserve"> for such orbital activities, </w:t>
      </w:r>
      <w:r w:rsidRPr="004F3D76">
        <w:rPr>
          <w:rStyle w:val="StyleUnderline"/>
          <w:highlight w:val="cyan"/>
        </w:rPr>
        <w:t>similar to the incidents</w:t>
      </w:r>
      <w:r w:rsidRPr="004F3D76">
        <w:rPr>
          <w:rStyle w:val="StyleUnderline"/>
        </w:rPr>
        <w:t xml:space="preserve">-at-sea agreements </w:t>
      </w:r>
      <w:r w:rsidRPr="004F3D76">
        <w:rPr>
          <w:rStyle w:val="StyleUnderline"/>
          <w:highlight w:val="cyan"/>
        </w:rPr>
        <w:t>negotiated during the Cold War</w:t>
      </w:r>
      <w:r w:rsidRPr="004F3D76">
        <w:rPr>
          <w:rStyle w:val="StyleUnderline"/>
        </w:rPr>
        <w:t xml:space="preserve"> to prevent close encounters from spiraling into conflict</w:t>
      </w:r>
      <w:r w:rsidRPr="006C415B">
        <w:rPr>
          <w:sz w:val="16"/>
        </w:rPr>
        <w:t xml:space="preserve">. Such a deal </w:t>
      </w:r>
      <w:r w:rsidRPr="006C415B">
        <w:rPr>
          <w:rStyle w:val="StyleUnderline"/>
        </w:rPr>
        <w:t xml:space="preserve">could </w:t>
      </w:r>
      <w:r w:rsidRPr="006C415B">
        <w:rPr>
          <w:rStyle w:val="StyleUnderline"/>
          <w:highlight w:val="cyan"/>
        </w:rPr>
        <w:t xml:space="preserve">introduce </w:t>
      </w:r>
      <w:r w:rsidRPr="006C415B">
        <w:rPr>
          <w:rStyle w:val="Emphasis"/>
          <w:highlight w:val="cyan"/>
        </w:rPr>
        <w:t>hotlines</w:t>
      </w:r>
      <w:r w:rsidRPr="006C415B">
        <w:rPr>
          <w:sz w:val="16"/>
        </w:rPr>
        <w:t xml:space="preserve"> between space commanders to clear up misunderstandings and lower tensions; a ban on close approaches to satellites vital to </w:t>
      </w:r>
      <w:r w:rsidRPr="004F3D76">
        <w:rPr>
          <w:rStyle w:val="StyleUnderline"/>
          <w:highlight w:val="cyan"/>
        </w:rPr>
        <w:t>nuclear command and control</w:t>
      </w:r>
      <w:r w:rsidRPr="004F3D76">
        <w:rPr>
          <w:rStyle w:val="StyleUnderline"/>
        </w:rPr>
        <w:t>; a system of pre-launch and pre-maneuver notifications; discussions about space doctrines, what actions would be considered hostile and what responses would be likely; and protocols governing proximity operations. Russia and China should also join the US in forswearing any further antisatellite weapons tests that create debris. All these measures would improve transparency, strengthen deterrence and reduce the risk of unintended confrontation. They could also provide building blocks to the more binding treaty Russia and China claim they want to see</w:t>
      </w:r>
      <w:r w:rsidRPr="006C415B">
        <w:rPr>
          <w:sz w:val="16"/>
          <w:szCs w:val="16"/>
        </w:rPr>
        <w:t xml:space="preserve">.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 </w:t>
      </w:r>
      <w:r w:rsidRPr="006C415B">
        <w:rPr>
          <w:sz w:val="16"/>
        </w:rPr>
        <w:t xml:space="preserve">In the meantime, </w:t>
      </w:r>
      <w:r w:rsidRPr="006C415B">
        <w:rPr>
          <w:rStyle w:val="Emphasis"/>
          <w:highlight w:val="cyan"/>
        </w:rPr>
        <w:t>Golden Dome</w:t>
      </w:r>
      <w:r w:rsidRPr="006C415B">
        <w:rPr>
          <w:rStyle w:val="StyleUnderline"/>
          <w:highlight w:val="cyan"/>
        </w:rPr>
        <w:t xml:space="preserve"> presents </w:t>
      </w:r>
      <w:r w:rsidRPr="006C415B">
        <w:rPr>
          <w:rStyle w:val="StyleUnderline"/>
        </w:rPr>
        <w:t xml:space="preserve">a good </w:t>
      </w:r>
      <w:r w:rsidRPr="006C415B">
        <w:rPr>
          <w:rStyle w:val="Emphasis"/>
          <w:highlight w:val="cyan"/>
        </w:rPr>
        <w:t>opportunity</w:t>
      </w:r>
      <w:r w:rsidRPr="006C415B">
        <w:rPr>
          <w:rStyle w:val="StyleUnderline"/>
        </w:rPr>
        <w:t xml:space="preserve"> for</w:t>
      </w:r>
      <w:r w:rsidRPr="006C415B">
        <w:rPr>
          <w:sz w:val="16"/>
        </w:rPr>
        <w:t xml:space="preserve"> the world’s preeminent space </w:t>
      </w:r>
      <w:r w:rsidRPr="006C415B">
        <w:rPr>
          <w:rStyle w:val="StyleUnderline"/>
        </w:rPr>
        <w:t xml:space="preserve">powers to </w:t>
      </w:r>
      <w:r w:rsidRPr="006C415B">
        <w:rPr>
          <w:rStyle w:val="Emphasis"/>
        </w:rPr>
        <w:t>build trust</w:t>
      </w:r>
      <w:r w:rsidRPr="006C415B">
        <w:rPr>
          <w:rStyle w:val="StyleUnderline"/>
        </w:rPr>
        <w:t xml:space="preserve"> and avoid a </w:t>
      </w:r>
      <w:r w:rsidRPr="006C415B">
        <w:rPr>
          <w:rStyle w:val="Emphasis"/>
        </w:rPr>
        <w:t>conflict</w:t>
      </w:r>
      <w:r w:rsidRPr="006C415B">
        <w:rPr>
          <w:sz w:val="16"/>
        </w:rPr>
        <w:t>. They’d be foolish to waste it.</w:t>
      </w:r>
    </w:p>
    <w:p w14:paraId="0CCE12B4" w14:textId="77777777" w:rsidR="000B5688" w:rsidRPr="005D388F" w:rsidRDefault="000B5688" w:rsidP="000B5688"/>
    <w:p w14:paraId="58B0416E" w14:textId="77777777" w:rsidR="000B5688" w:rsidRPr="00BD4AF0" w:rsidRDefault="000B5688" w:rsidP="000B5688"/>
    <w:p w14:paraId="7CCB0215" w14:textId="77777777" w:rsidR="000B5688" w:rsidRDefault="000B5688" w:rsidP="000B5688">
      <w:pPr>
        <w:pStyle w:val="Heading2"/>
      </w:pPr>
      <w:r>
        <w:lastRenderedPageBreak/>
        <w:t>DA---Movements</w:t>
      </w:r>
    </w:p>
    <w:p w14:paraId="131BD9C4" w14:textId="77777777" w:rsidR="000B5688" w:rsidRDefault="000B5688" w:rsidP="000B5688">
      <w:pPr>
        <w:pStyle w:val="Heading3"/>
      </w:pPr>
      <w:r>
        <w:lastRenderedPageBreak/>
        <w:t xml:space="preserve">Movements DA---2AC </w:t>
      </w:r>
    </w:p>
    <w:p w14:paraId="2E7DEAAD" w14:textId="77777777" w:rsidR="000B5688" w:rsidRDefault="000B5688" w:rsidP="000B5688">
      <w:pPr>
        <w:pStyle w:val="Heading4"/>
      </w:pPr>
      <w:r>
        <w:t xml:space="preserve">Weakened </w:t>
      </w:r>
      <w:r>
        <w:rPr>
          <w:u w:val="single"/>
        </w:rPr>
        <w:t>rights</w:t>
      </w:r>
      <w:r>
        <w:t xml:space="preserve"> paradigms </w:t>
      </w:r>
      <w:r>
        <w:rPr>
          <w:u w:val="single"/>
        </w:rPr>
        <w:t>hollow out</w:t>
      </w:r>
      <w:r>
        <w:t xml:space="preserve"> union density.</w:t>
      </w:r>
    </w:p>
    <w:p w14:paraId="2FA0CAB6" w14:textId="77777777" w:rsidR="000B5688" w:rsidRPr="00BB054D" w:rsidRDefault="000B5688" w:rsidP="000B5688">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468D761E" w14:textId="77777777" w:rsidR="000B5688" w:rsidRPr="00445544" w:rsidRDefault="000B5688" w:rsidP="000B5688">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3BF93A1C" w14:textId="77777777" w:rsidR="000B5688" w:rsidRPr="00445544" w:rsidRDefault="000B5688" w:rsidP="000B5688">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63371C83" w14:textId="77777777" w:rsidR="000B5688" w:rsidRPr="00445544" w:rsidRDefault="000B5688" w:rsidP="000B5688">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544DAD59" w14:textId="77777777" w:rsidR="000B5688" w:rsidRPr="00445544" w:rsidRDefault="000B5688" w:rsidP="000B5688">
      <w:pPr>
        <w:rPr>
          <w:sz w:val="16"/>
        </w:rPr>
      </w:pPr>
      <w:r w:rsidRPr="00445544">
        <w:rPr>
          <w:sz w:val="16"/>
        </w:rPr>
        <w:t>Analysis of 2024 Bureau of Labor Statistics data</w:t>
      </w:r>
    </w:p>
    <w:p w14:paraId="43000E6B" w14:textId="77777777" w:rsidR="000B5688" w:rsidRPr="00445544" w:rsidRDefault="000B5688" w:rsidP="000B5688">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7435E59A" w14:textId="77777777" w:rsidR="000B5688" w:rsidRPr="00445544" w:rsidRDefault="000B5688" w:rsidP="000B5688">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52B630C4" w14:textId="77777777" w:rsidR="000B5688" w:rsidRPr="00445544" w:rsidRDefault="000B5688" w:rsidP="000B5688">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3279B7BB" w14:textId="77777777" w:rsidR="000B5688" w:rsidRPr="00445544" w:rsidRDefault="000B5688" w:rsidP="000B5688">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028A4353" w14:textId="77777777" w:rsidR="000B5688" w:rsidRPr="00AB5525" w:rsidRDefault="000B5688" w:rsidP="000B5688">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0D457815" w14:textId="77777777" w:rsidR="000B5688" w:rsidRPr="00445544" w:rsidRDefault="000B5688" w:rsidP="000B5688">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w:t>
      </w:r>
      <w:r w:rsidRPr="00445544">
        <w:rPr>
          <w:sz w:val="16"/>
        </w:rPr>
        <w:lastRenderedPageBreak/>
        <w:t xml:space="preserve">decades. In 1977 and 1995, only about one-third (32%–33%) of nonunion, nonmanagerial workers said they would vote to unionize if they could (Kochan et al. 2018; EPI 2021). </w:t>
      </w:r>
    </w:p>
    <w:p w14:paraId="3D1C888F" w14:textId="77777777" w:rsidR="000B5688" w:rsidRPr="00445544" w:rsidRDefault="000B5688" w:rsidP="000B5688">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0AAFB900" w14:textId="77777777" w:rsidR="000B5688" w:rsidRPr="00445544" w:rsidRDefault="000B5688" w:rsidP="000B5688">
      <w:pPr>
        <w:rPr>
          <w:sz w:val="16"/>
        </w:rPr>
      </w:pPr>
      <w:r w:rsidRPr="00445544">
        <w:rPr>
          <w:sz w:val="16"/>
        </w:rPr>
        <w:t>Worker and public support for unions are on the rise</w:t>
      </w:r>
    </w:p>
    <w:p w14:paraId="1258DE24" w14:textId="77777777" w:rsidR="000B5688" w:rsidRPr="00445544" w:rsidRDefault="000B5688" w:rsidP="000B5688">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764EB3D6" w14:textId="77777777" w:rsidR="000B5688" w:rsidRPr="00445544" w:rsidRDefault="000B5688" w:rsidP="000B5688">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445611C0" w14:textId="77777777" w:rsidR="000B5688" w:rsidRPr="00445544" w:rsidRDefault="000B5688" w:rsidP="000B5688">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34F3DA14" w14:textId="77777777" w:rsidR="000B5688" w:rsidRPr="00445544" w:rsidRDefault="000B5688" w:rsidP="000B5688">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0A01F741" w14:textId="77777777" w:rsidR="000B5688" w:rsidRPr="00855884" w:rsidRDefault="000B5688" w:rsidP="000B5688">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08771EC1" w14:textId="77777777" w:rsidR="000B5688" w:rsidRPr="00445544" w:rsidRDefault="000B5688" w:rsidP="000B5688">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5CE3970C" w14:textId="77777777" w:rsidR="000B5688" w:rsidRPr="00445544" w:rsidRDefault="000B5688" w:rsidP="000B5688">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22268566" w14:textId="77777777" w:rsidR="000B5688" w:rsidRPr="00445544" w:rsidRDefault="000B5688" w:rsidP="000B5688">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w:t>
      </w:r>
      <w:r w:rsidRPr="00445544">
        <w:rPr>
          <w:sz w:val="16"/>
        </w:rPr>
        <w:lastRenderedPageBreak/>
        <w:t xml:space="preserve">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3AD84BF5" w14:textId="77777777" w:rsidR="000B5688" w:rsidRPr="00445544" w:rsidRDefault="000B5688" w:rsidP="000B5688">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16E6CECC" w14:textId="77777777" w:rsidR="000B5688" w:rsidRPr="00445544" w:rsidRDefault="000B5688" w:rsidP="000B5688">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2F9824F4" w14:textId="77777777" w:rsidR="000B5688" w:rsidRPr="00445544" w:rsidRDefault="000B5688" w:rsidP="000B5688">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7ACE6AFF" w14:textId="77777777" w:rsidR="000B5688" w:rsidRDefault="000B5688" w:rsidP="000B5688">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5BEBA7FB" w14:textId="77777777" w:rsidR="000B5688" w:rsidRDefault="000B5688" w:rsidP="000B5688">
      <w:pPr>
        <w:pStyle w:val="Heading4"/>
      </w:pPr>
      <w:r>
        <w:t>No link and turn.</w:t>
      </w:r>
    </w:p>
    <w:p w14:paraId="7A981F06" w14:textId="77777777" w:rsidR="000B5688" w:rsidRPr="001D124F" w:rsidRDefault="000B5688" w:rsidP="000B5688">
      <w:r w:rsidRPr="004376F9">
        <w:rPr>
          <w:rStyle w:val="Style13ptBold"/>
        </w:rPr>
        <w:t>Logan ’25</w:t>
      </w:r>
      <w:r>
        <w:t xml:space="preserve"> [John; September 1; Professor of Labor and Employment Studies at San Francisco State University, Ph.D. in U.S. Labor History from UC Davis; The Hill, “Has Trump obliterated recent optimism in the labor movement,” </w:t>
      </w:r>
      <w:r w:rsidRPr="004376F9">
        <w:t>https://thehill.com/opinion/white-house/5478436-unions-future-political-crisis/</w:t>
      </w:r>
      <w:r>
        <w:t>]</w:t>
      </w:r>
    </w:p>
    <w:p w14:paraId="38EB1706" w14:textId="77777777" w:rsidR="000B5688" w:rsidRPr="001D124F" w:rsidRDefault="000B5688" w:rsidP="000B5688">
      <w:pPr>
        <w:rPr>
          <w:sz w:val="16"/>
        </w:rPr>
      </w:pPr>
      <w:r w:rsidRPr="001D124F">
        <w:rPr>
          <w:sz w:val="16"/>
        </w:rPr>
        <w:t xml:space="preserve">In the first six months of 2025, the </w:t>
      </w:r>
      <w:r w:rsidRPr="000C1E56">
        <w:rPr>
          <w:rStyle w:val="Emphasis"/>
          <w:highlight w:val="cyan"/>
        </w:rPr>
        <w:t>Trump</w:t>
      </w:r>
      <w:r w:rsidRPr="001D124F">
        <w:rPr>
          <w:sz w:val="16"/>
        </w:rPr>
        <w:t xml:space="preserve"> administration has </w:t>
      </w:r>
      <w:r w:rsidRPr="000C1E56">
        <w:rPr>
          <w:rStyle w:val="StyleUnderline"/>
          <w:highlight w:val="cyan"/>
        </w:rPr>
        <w:t xml:space="preserve">ripped a </w:t>
      </w:r>
      <w:r w:rsidRPr="000C1E56">
        <w:rPr>
          <w:rStyle w:val="Emphasis"/>
          <w:highlight w:val="cyan"/>
        </w:rPr>
        <w:t>gaping hole</w:t>
      </w:r>
      <w:r w:rsidRPr="000C1E56">
        <w:rPr>
          <w:rStyle w:val="StyleUnderline"/>
          <w:highlight w:val="cyan"/>
        </w:rPr>
        <w:t xml:space="preserve"> in</w:t>
      </w:r>
      <w:r w:rsidRPr="00F764CD">
        <w:rPr>
          <w:rStyle w:val="StyleUnderline"/>
        </w:rPr>
        <w:t xml:space="preserve"> the heart of </w:t>
      </w:r>
      <w:r w:rsidRPr="000C1E56">
        <w:rPr>
          <w:rStyle w:val="StyleUnderline"/>
          <w:highlight w:val="cyan"/>
        </w:rPr>
        <w:t xml:space="preserve">the </w:t>
      </w:r>
      <w:r w:rsidRPr="000C1E56">
        <w:rPr>
          <w:rStyle w:val="Emphasis"/>
          <w:highlight w:val="cyan"/>
        </w:rPr>
        <w:t>labor movement</w:t>
      </w:r>
      <w:r w:rsidRPr="00F764CD">
        <w:rPr>
          <w:rStyle w:val="StyleUnderline"/>
        </w:rPr>
        <w:t xml:space="preserve">, exposing its </w:t>
      </w:r>
      <w:r w:rsidRPr="00F764CD">
        <w:rPr>
          <w:rStyle w:val="Emphasis"/>
        </w:rPr>
        <w:t>vulnerability</w:t>
      </w:r>
      <w:r w:rsidRPr="00F764CD">
        <w:rPr>
          <w:rStyle w:val="StyleUnderline"/>
        </w:rPr>
        <w:t xml:space="preserve"> to anti-union </w:t>
      </w:r>
      <w:r w:rsidRPr="00F764CD">
        <w:rPr>
          <w:rStyle w:val="Emphasis"/>
        </w:rPr>
        <w:t>executive orders</w:t>
      </w:r>
      <w:r w:rsidRPr="00F764CD">
        <w:rPr>
          <w:rStyle w:val="StyleUnderline"/>
        </w:rPr>
        <w:t xml:space="preserve">, corporate </w:t>
      </w:r>
      <w:r w:rsidRPr="00F764CD">
        <w:rPr>
          <w:rStyle w:val="Emphasis"/>
        </w:rPr>
        <w:t>hostility</w:t>
      </w:r>
      <w:r w:rsidRPr="00F764CD">
        <w:rPr>
          <w:rStyle w:val="StyleUnderline"/>
        </w:rPr>
        <w:t xml:space="preserve"> and right-wing </w:t>
      </w:r>
      <w:r w:rsidRPr="00F764CD">
        <w:rPr>
          <w:rStyle w:val="Emphasis"/>
        </w:rPr>
        <w:t>populism</w:t>
      </w:r>
      <w:r w:rsidRPr="001D124F">
        <w:rPr>
          <w:sz w:val="16"/>
        </w:rPr>
        <w:t xml:space="preserve">. Following the playbook of Project 2025, President Trump has issued executive orders </w:t>
      </w:r>
      <w:r w:rsidRPr="00F764CD">
        <w:rPr>
          <w:rStyle w:val="Emphasis"/>
        </w:rPr>
        <w:t>stripping</w:t>
      </w:r>
      <w:r w:rsidRPr="00F764CD">
        <w:rPr>
          <w:rStyle w:val="StyleUnderline"/>
        </w:rPr>
        <w:t xml:space="preserve"> collective bargaining </w:t>
      </w:r>
      <w:r w:rsidRPr="00F764CD">
        <w:rPr>
          <w:rStyle w:val="Emphasis"/>
        </w:rPr>
        <w:t>rights</w:t>
      </w:r>
      <w:r w:rsidRPr="00F764CD">
        <w:rPr>
          <w:rStyle w:val="StyleUnderline"/>
        </w:rPr>
        <w:t xml:space="preserve"> from over </w:t>
      </w:r>
      <w:r w:rsidRPr="00F764CD">
        <w:rPr>
          <w:rStyle w:val="Emphasis"/>
        </w:rPr>
        <w:t>800,000</w:t>
      </w:r>
      <w:r w:rsidRPr="00F764CD">
        <w:rPr>
          <w:rStyle w:val="StyleUnderline"/>
        </w:rPr>
        <w:t xml:space="preserve"> federal workers</w:t>
      </w:r>
      <w:r w:rsidRPr="001D124F">
        <w:rPr>
          <w:sz w:val="16"/>
        </w:rPr>
        <w:t>, the biggest single union-busting act in U.S. history.</w:t>
      </w:r>
    </w:p>
    <w:p w14:paraId="2DDF261C" w14:textId="77777777" w:rsidR="000B5688" w:rsidRPr="001D124F" w:rsidRDefault="000B5688" w:rsidP="000B5688">
      <w:pPr>
        <w:rPr>
          <w:sz w:val="16"/>
        </w:rPr>
      </w:pPr>
      <w:r w:rsidRPr="001D124F">
        <w:rPr>
          <w:sz w:val="16"/>
        </w:rPr>
        <w:t xml:space="preserve">In a first-ever, he has </w:t>
      </w:r>
      <w:r w:rsidRPr="00F04CF6">
        <w:rPr>
          <w:rStyle w:val="StyleUnderline"/>
        </w:rPr>
        <w:t>fired</w:t>
      </w:r>
      <w:r w:rsidRPr="001D124F">
        <w:rPr>
          <w:sz w:val="16"/>
        </w:rPr>
        <w:t xml:space="preserve">, for no cause, Democratic members of the </w:t>
      </w:r>
      <w:r w:rsidRPr="00F04CF6">
        <w:rPr>
          <w:rStyle w:val="Emphasis"/>
        </w:rPr>
        <w:t>N</w:t>
      </w:r>
      <w:r w:rsidRPr="001D124F">
        <w:rPr>
          <w:sz w:val="16"/>
        </w:rPr>
        <w:t xml:space="preserve">ational </w:t>
      </w:r>
      <w:r w:rsidRPr="00F04CF6">
        <w:rPr>
          <w:rStyle w:val="Emphasis"/>
        </w:rPr>
        <w:t>L</w:t>
      </w:r>
      <w:r w:rsidRPr="001D124F">
        <w:rPr>
          <w:sz w:val="16"/>
        </w:rPr>
        <w:t xml:space="preserve">abor </w:t>
      </w:r>
      <w:r w:rsidRPr="00F04CF6">
        <w:rPr>
          <w:rStyle w:val="Emphasis"/>
        </w:rPr>
        <w:t>R</w:t>
      </w:r>
      <w:r w:rsidRPr="001D124F">
        <w:rPr>
          <w:sz w:val="16"/>
        </w:rPr>
        <w:t xml:space="preserve">elations </w:t>
      </w:r>
      <w:r w:rsidRPr="00F04CF6">
        <w:rPr>
          <w:rStyle w:val="Emphasis"/>
        </w:rPr>
        <w:t>B</w:t>
      </w:r>
      <w:r w:rsidRPr="001D124F">
        <w:rPr>
          <w:sz w:val="16"/>
        </w:rPr>
        <w:t xml:space="preserve">oard </w:t>
      </w:r>
      <w:r w:rsidRPr="00F04CF6">
        <w:rPr>
          <w:rStyle w:val="StyleUnderline"/>
        </w:rPr>
        <w:t xml:space="preserve">and </w:t>
      </w:r>
      <w:r w:rsidRPr="00F04CF6">
        <w:rPr>
          <w:rStyle w:val="Emphasis"/>
        </w:rPr>
        <w:t>F</w:t>
      </w:r>
      <w:r w:rsidRPr="001D124F">
        <w:rPr>
          <w:sz w:val="16"/>
        </w:rPr>
        <w:t xml:space="preserve">ederal </w:t>
      </w:r>
      <w:r w:rsidRPr="00F04CF6">
        <w:rPr>
          <w:rStyle w:val="Emphasis"/>
        </w:rPr>
        <w:t>L</w:t>
      </w:r>
      <w:r w:rsidRPr="001D124F">
        <w:rPr>
          <w:sz w:val="16"/>
        </w:rPr>
        <w:t xml:space="preserve">abor </w:t>
      </w:r>
      <w:r w:rsidRPr="00F04CF6">
        <w:rPr>
          <w:rStyle w:val="Emphasis"/>
        </w:rPr>
        <w:t>R</w:t>
      </w:r>
      <w:r w:rsidRPr="001D124F">
        <w:rPr>
          <w:sz w:val="16"/>
        </w:rPr>
        <w:t xml:space="preserve">elations </w:t>
      </w:r>
      <w:r w:rsidRPr="00F04CF6">
        <w:rPr>
          <w:rStyle w:val="Emphasis"/>
        </w:rPr>
        <w:t>A</w:t>
      </w:r>
      <w:r w:rsidRPr="001D124F">
        <w:rPr>
          <w:sz w:val="16"/>
        </w:rPr>
        <w:t xml:space="preserve">uthority and has </w:t>
      </w:r>
      <w:r w:rsidRPr="000C1E56">
        <w:rPr>
          <w:rStyle w:val="StyleUnderline"/>
        </w:rPr>
        <w:t xml:space="preserve">taken </w:t>
      </w:r>
      <w:r w:rsidRPr="000C1E56">
        <w:rPr>
          <w:rStyle w:val="StyleUnderline"/>
          <w:highlight w:val="cyan"/>
        </w:rPr>
        <w:t>dozens of</w:t>
      </w:r>
      <w:r w:rsidRPr="00F04CF6">
        <w:rPr>
          <w:rStyle w:val="StyleUnderline"/>
        </w:rPr>
        <w:t xml:space="preserve"> other </w:t>
      </w:r>
      <w:r w:rsidRPr="000C1E56">
        <w:rPr>
          <w:rStyle w:val="Emphasis"/>
          <w:highlight w:val="cyan"/>
        </w:rPr>
        <w:t>sweeping</w:t>
      </w:r>
      <w:r w:rsidRPr="000C1E56">
        <w:rPr>
          <w:rStyle w:val="StyleUnderline"/>
          <w:highlight w:val="cyan"/>
        </w:rPr>
        <w:t xml:space="preserve"> actions </w:t>
      </w:r>
      <w:r w:rsidRPr="000C1E56">
        <w:rPr>
          <w:rStyle w:val="Emphasis"/>
          <w:highlight w:val="cyan"/>
        </w:rPr>
        <w:t>undermining</w:t>
      </w:r>
      <w:r w:rsidRPr="00F04CF6">
        <w:rPr>
          <w:rStyle w:val="StyleUnderline"/>
        </w:rPr>
        <w:t xml:space="preserve"> decades-long worker </w:t>
      </w:r>
      <w:r w:rsidRPr="000C1E56">
        <w:rPr>
          <w:rStyle w:val="Emphasis"/>
          <w:highlight w:val="cyan"/>
        </w:rPr>
        <w:t>rights</w:t>
      </w:r>
      <w:r w:rsidRPr="00F04CF6">
        <w:rPr>
          <w:rStyle w:val="StyleUnderline"/>
        </w:rPr>
        <w:t xml:space="preserve"> and protections</w:t>
      </w:r>
      <w:r w:rsidRPr="001D124F">
        <w:rPr>
          <w:sz w:val="16"/>
        </w:rPr>
        <w:t>.</w:t>
      </w:r>
    </w:p>
    <w:p w14:paraId="64C5CD59" w14:textId="77777777" w:rsidR="000B5688" w:rsidRPr="001D124F" w:rsidRDefault="000B5688" w:rsidP="000B5688">
      <w:pPr>
        <w:rPr>
          <w:sz w:val="16"/>
        </w:rPr>
      </w:pPr>
      <w:r w:rsidRPr="00F04CF6">
        <w:rPr>
          <w:rStyle w:val="Emphasis"/>
        </w:rPr>
        <w:t>Every week</w:t>
      </w:r>
      <w:r w:rsidRPr="00F04CF6">
        <w:rPr>
          <w:rStyle w:val="StyleUnderline"/>
        </w:rPr>
        <w:t xml:space="preserve"> brings a </w:t>
      </w:r>
      <w:r w:rsidRPr="00F04CF6">
        <w:rPr>
          <w:rStyle w:val="Emphasis"/>
        </w:rPr>
        <w:t>barrage</w:t>
      </w:r>
      <w:r w:rsidRPr="00F04CF6">
        <w:rPr>
          <w:rStyle w:val="StyleUnderline"/>
        </w:rPr>
        <w:t xml:space="preserve"> of attacks on working people</w:t>
      </w:r>
      <w:r w:rsidRPr="001D124F">
        <w:rPr>
          <w:sz w:val="16"/>
        </w:rPr>
        <w:t xml:space="preserve">: undocumented workers, transgender workers, farm workers, homecare workers, scientific researchers, public media workers, teachers, creative workers and others. </w:t>
      </w:r>
      <w:r w:rsidRPr="000C1E56">
        <w:rPr>
          <w:rStyle w:val="Emphasis"/>
          <w:highlight w:val="cyan"/>
        </w:rPr>
        <w:t>Corporations</w:t>
      </w:r>
      <w:r w:rsidRPr="001D124F">
        <w:rPr>
          <w:sz w:val="16"/>
        </w:rPr>
        <w:t xml:space="preserve"> such as Amazon and SpaceX, meanwhile, have </w:t>
      </w:r>
      <w:r w:rsidRPr="000C1E56">
        <w:rPr>
          <w:rStyle w:val="Emphasis"/>
          <w:highlight w:val="cyan"/>
        </w:rPr>
        <w:t>continued</w:t>
      </w:r>
      <w:r w:rsidRPr="000C1E56">
        <w:rPr>
          <w:rStyle w:val="StyleUnderline"/>
          <w:highlight w:val="cyan"/>
        </w:rPr>
        <w:t xml:space="preserve"> their </w:t>
      </w:r>
      <w:r w:rsidRPr="000C1E56">
        <w:rPr>
          <w:rStyle w:val="Emphasis"/>
          <w:highlight w:val="cyan"/>
        </w:rPr>
        <w:t>attack</w:t>
      </w:r>
      <w:r w:rsidRPr="000C1E56">
        <w:rPr>
          <w:rStyle w:val="StyleUnderline"/>
          <w:highlight w:val="cyan"/>
        </w:rPr>
        <w:t xml:space="preserve"> on</w:t>
      </w:r>
      <w:r w:rsidRPr="005E0850">
        <w:rPr>
          <w:rStyle w:val="StyleUnderline"/>
        </w:rPr>
        <w:t xml:space="preserve"> not only workers’ </w:t>
      </w:r>
      <w:r w:rsidRPr="000C1E56">
        <w:rPr>
          <w:rStyle w:val="StyleUnderline"/>
        </w:rPr>
        <w:t>right</w:t>
      </w:r>
      <w:r w:rsidRPr="005E0850">
        <w:rPr>
          <w:rStyle w:val="StyleUnderline"/>
        </w:rPr>
        <w:t xml:space="preserve"> to </w:t>
      </w:r>
      <w:r w:rsidRPr="000C1E56">
        <w:rPr>
          <w:rStyle w:val="Emphasis"/>
          <w:highlight w:val="cyan"/>
        </w:rPr>
        <w:t>organize</w:t>
      </w:r>
      <w:r w:rsidRPr="005E0850">
        <w:rPr>
          <w:rStyle w:val="StyleUnderline"/>
        </w:rPr>
        <w:t xml:space="preserve"> but also against the </w:t>
      </w:r>
      <w:r w:rsidRPr="005E0850">
        <w:rPr>
          <w:rStyle w:val="Emphasis"/>
        </w:rPr>
        <w:t>constitutionality</w:t>
      </w:r>
      <w:r w:rsidRPr="001D124F">
        <w:rPr>
          <w:sz w:val="16"/>
        </w:rPr>
        <w:t xml:space="preserve"> of the 90-year-old National Labor Relations Board itself.  </w:t>
      </w:r>
    </w:p>
    <w:p w14:paraId="1363AC9F" w14:textId="77777777" w:rsidR="000B5688" w:rsidRPr="001D124F" w:rsidRDefault="000B5688" w:rsidP="000B5688">
      <w:pPr>
        <w:rPr>
          <w:sz w:val="16"/>
        </w:rPr>
      </w:pPr>
      <w:r w:rsidRPr="005E0850">
        <w:rPr>
          <w:rStyle w:val="StyleUnderline"/>
        </w:rPr>
        <w:lastRenderedPageBreak/>
        <w:t xml:space="preserve">It would be a </w:t>
      </w:r>
      <w:r w:rsidRPr="000C1E56">
        <w:rPr>
          <w:rStyle w:val="Emphasis"/>
          <w:highlight w:val="cyan"/>
        </w:rPr>
        <w:t>mistake</w:t>
      </w:r>
      <w:r w:rsidRPr="000C1E56">
        <w:rPr>
          <w:rStyle w:val="StyleUnderline"/>
          <w:highlight w:val="cyan"/>
        </w:rPr>
        <w:t xml:space="preserve"> to assume</w:t>
      </w:r>
      <w:r w:rsidRPr="005E0850">
        <w:rPr>
          <w:rStyle w:val="StyleUnderline"/>
        </w:rPr>
        <w:t xml:space="preserve"> that the U.S. </w:t>
      </w:r>
      <w:r w:rsidRPr="000C1E56">
        <w:rPr>
          <w:rStyle w:val="StyleUnderline"/>
          <w:highlight w:val="cyan"/>
        </w:rPr>
        <w:t>labor</w:t>
      </w:r>
      <w:r w:rsidRPr="005E0850">
        <w:rPr>
          <w:rStyle w:val="StyleUnderline"/>
        </w:rPr>
        <w:t xml:space="preserve"> </w:t>
      </w:r>
      <w:r w:rsidRPr="000C1E56">
        <w:rPr>
          <w:rStyle w:val="StyleUnderline"/>
        </w:rPr>
        <w:t>movement</w:t>
      </w:r>
      <w:r w:rsidRPr="005E0850">
        <w:rPr>
          <w:rStyle w:val="StyleUnderline"/>
        </w:rPr>
        <w:t xml:space="preserve"> is </w:t>
      </w:r>
      <w:r w:rsidRPr="000C1E56">
        <w:rPr>
          <w:rStyle w:val="Emphasis"/>
          <w:highlight w:val="cyan"/>
        </w:rPr>
        <w:t>united</w:t>
      </w:r>
      <w:r w:rsidRPr="000C1E56">
        <w:rPr>
          <w:rStyle w:val="StyleUnderline"/>
          <w:highlight w:val="cyan"/>
        </w:rPr>
        <w:t xml:space="preserve"> in </w:t>
      </w:r>
      <w:r w:rsidRPr="000C1E56">
        <w:rPr>
          <w:rStyle w:val="Emphasis"/>
          <w:highlight w:val="cyan"/>
        </w:rPr>
        <w:t>opposition</w:t>
      </w:r>
      <w:r w:rsidRPr="000C1E56">
        <w:rPr>
          <w:rStyle w:val="StyleUnderline"/>
          <w:highlight w:val="cyan"/>
        </w:rPr>
        <w:t xml:space="preserve"> to</w:t>
      </w:r>
      <w:r w:rsidRPr="005E0850">
        <w:rPr>
          <w:rStyle w:val="StyleUnderline"/>
        </w:rPr>
        <w:t xml:space="preserve"> the </w:t>
      </w:r>
      <w:r w:rsidRPr="000C1E56">
        <w:rPr>
          <w:rStyle w:val="StyleUnderline"/>
          <w:highlight w:val="cyan"/>
        </w:rPr>
        <w:t>Trump</w:t>
      </w:r>
      <w:r w:rsidRPr="005E0850">
        <w:rPr>
          <w:rStyle w:val="StyleUnderline"/>
        </w:rPr>
        <w:t xml:space="preserve"> agenda. Several </w:t>
      </w:r>
      <w:r w:rsidRPr="000C1E56">
        <w:rPr>
          <w:rStyle w:val="Emphasis"/>
          <w:highlight w:val="cyan"/>
        </w:rPr>
        <w:t>unions</w:t>
      </w:r>
      <w:r w:rsidRPr="005E0850">
        <w:rPr>
          <w:rStyle w:val="StyleUnderline"/>
        </w:rPr>
        <w:t xml:space="preserve">, including the </w:t>
      </w:r>
      <w:r w:rsidRPr="005E0850">
        <w:rPr>
          <w:rStyle w:val="Emphasis"/>
        </w:rPr>
        <w:t>Teamsters</w:t>
      </w:r>
      <w:r w:rsidRPr="005E0850">
        <w:rPr>
          <w:rStyle w:val="StyleUnderline"/>
        </w:rPr>
        <w:t xml:space="preserve">, </w:t>
      </w:r>
      <w:r w:rsidRPr="005E0850">
        <w:rPr>
          <w:rStyle w:val="Emphasis"/>
        </w:rPr>
        <w:t>UAW</w:t>
      </w:r>
      <w:r w:rsidRPr="005E0850">
        <w:rPr>
          <w:rStyle w:val="StyleUnderline"/>
        </w:rPr>
        <w:t xml:space="preserve">, </w:t>
      </w:r>
      <w:r w:rsidRPr="005E0850">
        <w:rPr>
          <w:rStyle w:val="Emphasis"/>
        </w:rPr>
        <w:t>I</w:t>
      </w:r>
      <w:r w:rsidRPr="005E0850">
        <w:rPr>
          <w:rStyle w:val="StyleUnderline"/>
        </w:rPr>
        <w:t xml:space="preserve">nternational </w:t>
      </w:r>
      <w:r w:rsidRPr="005E0850">
        <w:rPr>
          <w:rStyle w:val="Emphasis"/>
        </w:rPr>
        <w:t>L</w:t>
      </w:r>
      <w:r w:rsidRPr="005E0850">
        <w:rPr>
          <w:rStyle w:val="StyleUnderline"/>
        </w:rPr>
        <w:t xml:space="preserve">ongshoremen’s </w:t>
      </w:r>
      <w:r w:rsidRPr="005E0850">
        <w:rPr>
          <w:rStyle w:val="Emphasis"/>
        </w:rPr>
        <w:t>A</w:t>
      </w:r>
      <w:r w:rsidRPr="005E0850">
        <w:rPr>
          <w:rStyle w:val="StyleUnderline"/>
        </w:rPr>
        <w:t xml:space="preserve">ssociation, and </w:t>
      </w:r>
      <w:r w:rsidRPr="005E0850">
        <w:rPr>
          <w:rStyle w:val="Emphasis"/>
        </w:rPr>
        <w:t>building trades</w:t>
      </w:r>
      <w:r w:rsidRPr="005E0850">
        <w:rPr>
          <w:rStyle w:val="StyleUnderline"/>
        </w:rPr>
        <w:t xml:space="preserve">, have </w:t>
      </w:r>
      <w:r w:rsidRPr="000C1E56">
        <w:rPr>
          <w:rStyle w:val="Emphasis"/>
          <w:highlight w:val="cyan"/>
        </w:rPr>
        <w:t>welcomed</w:t>
      </w:r>
      <w:r w:rsidRPr="005E0850">
        <w:rPr>
          <w:rStyle w:val="StyleUnderline"/>
        </w:rPr>
        <w:t xml:space="preserve"> some parts of Trump’s economic </w:t>
      </w:r>
      <w:r w:rsidRPr="000C1E56">
        <w:rPr>
          <w:rStyle w:val="Emphasis"/>
          <w:highlight w:val="cyan"/>
        </w:rPr>
        <w:t>nationalism</w:t>
      </w:r>
      <w:r w:rsidRPr="000C1E56">
        <w:rPr>
          <w:rStyle w:val="StyleUnderline"/>
          <w:highlight w:val="cyan"/>
        </w:rPr>
        <w:t>, and</w:t>
      </w:r>
      <w:r w:rsidRPr="005E0850">
        <w:rPr>
          <w:rStyle w:val="StyleUnderline"/>
        </w:rPr>
        <w:t xml:space="preserve"> many of their members </w:t>
      </w:r>
      <w:r w:rsidRPr="000C1E56">
        <w:rPr>
          <w:rStyle w:val="Emphasis"/>
          <w:highlight w:val="cyan"/>
        </w:rPr>
        <w:t>voted for Trump</w:t>
      </w:r>
      <w:r w:rsidRPr="001D124F">
        <w:rPr>
          <w:sz w:val="16"/>
        </w:rPr>
        <w:t>.</w:t>
      </w:r>
    </w:p>
    <w:p w14:paraId="71E208B4" w14:textId="77777777" w:rsidR="000B5688" w:rsidRPr="001D124F" w:rsidRDefault="000B5688" w:rsidP="000B5688">
      <w:pPr>
        <w:rPr>
          <w:sz w:val="16"/>
        </w:rPr>
      </w:pPr>
      <w:r w:rsidRPr="001D124F">
        <w:rPr>
          <w:sz w:val="16"/>
        </w:rPr>
        <w:t xml:space="preserve">Unlike most traditional Republicans, right-wing populists like Vice President JD </w:t>
      </w:r>
      <w:r w:rsidRPr="000C1E56">
        <w:rPr>
          <w:rStyle w:val="Emphasis"/>
          <w:highlight w:val="cyan"/>
        </w:rPr>
        <w:t>Vance</w:t>
      </w:r>
      <w:r w:rsidRPr="001D124F">
        <w:rPr>
          <w:sz w:val="16"/>
        </w:rPr>
        <w:t xml:space="preserve">, Secretary of State Marco </w:t>
      </w:r>
      <w:r w:rsidRPr="000C1E56">
        <w:rPr>
          <w:rStyle w:val="Emphasis"/>
          <w:highlight w:val="cyan"/>
        </w:rPr>
        <w:t>Rubio</w:t>
      </w:r>
      <w:r w:rsidRPr="000C1E56">
        <w:rPr>
          <w:rStyle w:val="StyleUnderline"/>
          <w:highlight w:val="cyan"/>
        </w:rPr>
        <w:t>, and</w:t>
      </w:r>
      <w:r w:rsidRPr="001D124F">
        <w:rPr>
          <w:sz w:val="16"/>
        </w:rPr>
        <w:t xml:space="preserve"> Missouri Sen. Josh </w:t>
      </w:r>
      <w:r w:rsidRPr="000C1E56">
        <w:rPr>
          <w:rStyle w:val="Emphasis"/>
          <w:highlight w:val="cyan"/>
        </w:rPr>
        <w:t>Hawley</w:t>
      </w:r>
      <w:r w:rsidRPr="001D124F">
        <w:rPr>
          <w:sz w:val="16"/>
        </w:rPr>
        <w:t xml:space="preserve"> don’t want to destroy unions like the Teamsters, steelworkers and the building trades; rather, they </w:t>
      </w:r>
      <w:r w:rsidRPr="005E0850">
        <w:rPr>
          <w:rStyle w:val="StyleUnderline"/>
        </w:rPr>
        <w:t xml:space="preserve">want to </w:t>
      </w:r>
      <w:r w:rsidRPr="000C1E56">
        <w:rPr>
          <w:rStyle w:val="Emphasis"/>
          <w:highlight w:val="cyan"/>
        </w:rPr>
        <w:t>co-opt</w:t>
      </w:r>
      <w:r w:rsidRPr="005E0850">
        <w:rPr>
          <w:rStyle w:val="StyleUnderline"/>
        </w:rPr>
        <w:t xml:space="preserve"> them</w:t>
      </w:r>
      <w:r w:rsidRPr="001D124F">
        <w:rPr>
          <w:sz w:val="16"/>
        </w:rPr>
        <w:t xml:space="preserve">. Influenced by right-wing thinker Oren Cass, they believe that the members of these unions are often more conservative than the leadership of the unions. The </w:t>
      </w:r>
      <w:r w:rsidRPr="00CF3E65">
        <w:rPr>
          <w:rStyle w:val="StyleUnderline"/>
        </w:rPr>
        <w:t xml:space="preserve">ability of right-wing </w:t>
      </w:r>
      <w:r w:rsidRPr="00CF3E65">
        <w:rPr>
          <w:rStyle w:val="Emphasis"/>
        </w:rPr>
        <w:t>populism</w:t>
      </w:r>
      <w:r w:rsidRPr="00CF3E65">
        <w:rPr>
          <w:rStyle w:val="StyleUnderline"/>
        </w:rPr>
        <w:t xml:space="preserve"> to </w:t>
      </w:r>
      <w:r w:rsidRPr="00CF3E65">
        <w:rPr>
          <w:rStyle w:val="Emphasis"/>
        </w:rPr>
        <w:t>divide</w:t>
      </w:r>
      <w:r w:rsidRPr="00CF3E65">
        <w:rPr>
          <w:rStyle w:val="StyleUnderline"/>
        </w:rPr>
        <w:t xml:space="preserve"> the U.S. labor movement should </w:t>
      </w:r>
      <w:r w:rsidRPr="00CF3E65">
        <w:rPr>
          <w:rStyle w:val="Emphasis"/>
        </w:rPr>
        <w:t>not be underestimated</w:t>
      </w:r>
      <w:r w:rsidRPr="001D124F">
        <w:rPr>
          <w:sz w:val="16"/>
        </w:rPr>
        <w:t xml:space="preserve">. </w:t>
      </w:r>
    </w:p>
    <w:p w14:paraId="0774E365" w14:textId="77777777" w:rsidR="000B5688" w:rsidRPr="001D124F" w:rsidRDefault="000B5688" w:rsidP="000B5688">
      <w:pPr>
        <w:rPr>
          <w:sz w:val="16"/>
        </w:rPr>
      </w:pPr>
      <w:r w:rsidRPr="001D124F">
        <w:rPr>
          <w:sz w:val="16"/>
        </w:rPr>
        <w:t xml:space="preserve">How can unions fight back against these existential threats? The labor movement has arguably become too dependent on support from federal or state governments for survival. Trump’s sweeping executive order removing collective bargaining rights from federal workers and his other actions reveal a deeper vulnerability: Unions, like research universities (with whom Trump is also at war) have grown too </w:t>
      </w:r>
      <w:r w:rsidRPr="000C1E56">
        <w:rPr>
          <w:rStyle w:val="Emphasis"/>
          <w:highlight w:val="cyan"/>
        </w:rPr>
        <w:t>dependent</w:t>
      </w:r>
      <w:r w:rsidRPr="000C1E56">
        <w:rPr>
          <w:rStyle w:val="StyleUnderline"/>
          <w:highlight w:val="cyan"/>
        </w:rPr>
        <w:t xml:space="preserve"> on </w:t>
      </w:r>
      <w:r w:rsidRPr="000C1E56">
        <w:rPr>
          <w:rStyle w:val="Emphasis"/>
          <w:highlight w:val="cyan"/>
        </w:rPr>
        <w:t>government finances</w:t>
      </w:r>
      <w:r w:rsidRPr="00CF3E65">
        <w:rPr>
          <w:rStyle w:val="StyleUnderline"/>
        </w:rPr>
        <w:t xml:space="preserve"> and patronage</w:t>
      </w:r>
      <w:r w:rsidRPr="001D124F">
        <w:rPr>
          <w:sz w:val="16"/>
        </w:rPr>
        <w:t>.</w:t>
      </w:r>
    </w:p>
    <w:p w14:paraId="2A4452DD" w14:textId="77777777" w:rsidR="000B5688" w:rsidRPr="001D124F" w:rsidRDefault="000B5688" w:rsidP="000B5688">
      <w:pPr>
        <w:rPr>
          <w:sz w:val="16"/>
        </w:rPr>
      </w:pPr>
      <w:r w:rsidRPr="001D124F">
        <w:rPr>
          <w:sz w:val="16"/>
        </w:rPr>
        <w:t xml:space="preserve">U.S. private sector union membership fell below 6 percent in 2024 for the first time in over 100 years. But a century ago, the labor movement had a more solid foundation than it does today — robust unions were based in trades and were used to surviving during periods of government hostility. </w:t>
      </w:r>
      <w:r w:rsidRPr="00CF3E65">
        <w:rPr>
          <w:rStyle w:val="StyleUnderline"/>
        </w:rPr>
        <w:t xml:space="preserve">The </w:t>
      </w:r>
      <w:r w:rsidRPr="000C1E56">
        <w:rPr>
          <w:rStyle w:val="Emphasis"/>
        </w:rPr>
        <w:t>Trump</w:t>
      </w:r>
      <w:r w:rsidRPr="00CF3E65">
        <w:rPr>
          <w:rStyle w:val="StyleUnderline"/>
        </w:rPr>
        <w:t xml:space="preserve"> administration has </w:t>
      </w:r>
      <w:r w:rsidRPr="000C1E56">
        <w:rPr>
          <w:rStyle w:val="Emphasis"/>
        </w:rPr>
        <w:t>concentrated</w:t>
      </w:r>
      <w:r w:rsidRPr="00CF3E65">
        <w:rPr>
          <w:rStyle w:val="StyleUnderline"/>
        </w:rPr>
        <w:t xml:space="preserve"> political power in the hands</w:t>
      </w:r>
      <w:r w:rsidRPr="001D124F">
        <w:rPr>
          <w:sz w:val="16"/>
        </w:rPr>
        <w:t xml:space="preserve"> of the president in a way </w:t>
      </w:r>
      <w:r w:rsidRPr="00CF3E65">
        <w:rPr>
          <w:rStyle w:val="Emphasis"/>
        </w:rPr>
        <w:t>not seen</w:t>
      </w:r>
      <w:r w:rsidRPr="00CF3E65">
        <w:rPr>
          <w:rStyle w:val="StyleUnderline"/>
        </w:rPr>
        <w:t xml:space="preserve"> for decades, and unions are </w:t>
      </w:r>
      <w:r w:rsidRPr="00CF3E65">
        <w:rPr>
          <w:rStyle w:val="Emphasis"/>
        </w:rPr>
        <w:t>finding out</w:t>
      </w:r>
      <w:r w:rsidRPr="00CF3E65">
        <w:rPr>
          <w:rStyle w:val="StyleUnderline"/>
        </w:rPr>
        <w:t xml:space="preserve"> that those who live mostly by politics can also </w:t>
      </w:r>
      <w:r w:rsidRPr="00CF3E65">
        <w:rPr>
          <w:rStyle w:val="Emphasis"/>
        </w:rPr>
        <w:t>die by politics</w:t>
      </w:r>
      <w:r w:rsidRPr="001D124F">
        <w:rPr>
          <w:sz w:val="16"/>
        </w:rPr>
        <w:t>.</w:t>
      </w:r>
    </w:p>
    <w:p w14:paraId="1A2BB278" w14:textId="77777777" w:rsidR="000B5688" w:rsidRPr="001D124F" w:rsidRDefault="000B5688" w:rsidP="000B5688">
      <w:pPr>
        <w:rPr>
          <w:sz w:val="16"/>
        </w:rPr>
      </w:pPr>
      <w:r w:rsidRPr="001D124F">
        <w:rPr>
          <w:sz w:val="16"/>
        </w:rPr>
        <w:t xml:space="preserve">I have long believed that it would take something big to change in the U.S. labor relations environment to open an opportunity for unions to grow in a meaningful way, like they last did in the 1930s. And the current political and constitutional crisis is “something big.” We don’t yet know how Trump’s attack on the Constitution is going to play out, but his firing of members of the National Labor Relations Board and other government agencies, and his attack on the collective bargaining rights of federal workers, are arguably right up there with these illegal acts. Pure power plays, so to speak. </w:t>
      </w:r>
      <w:r w:rsidRPr="000C1E56">
        <w:rPr>
          <w:rStyle w:val="StyleUnderline"/>
          <w:highlight w:val="cyan"/>
        </w:rPr>
        <w:t xml:space="preserve">If </w:t>
      </w:r>
      <w:r w:rsidRPr="000C1E56">
        <w:rPr>
          <w:rStyle w:val="Emphasis"/>
          <w:highlight w:val="cyan"/>
        </w:rPr>
        <w:t>Trump succeeds</w:t>
      </w:r>
      <w:r w:rsidRPr="000C1E56">
        <w:rPr>
          <w:rStyle w:val="StyleUnderline"/>
          <w:highlight w:val="cyan"/>
        </w:rPr>
        <w:t xml:space="preserve"> politically, labor’s </w:t>
      </w:r>
      <w:r w:rsidRPr="000C1E56">
        <w:rPr>
          <w:rStyle w:val="Emphasis"/>
          <w:highlight w:val="cyan"/>
        </w:rPr>
        <w:t>prospects</w:t>
      </w:r>
      <w:r w:rsidRPr="000C1E56">
        <w:rPr>
          <w:rStyle w:val="StyleUnderline"/>
          <w:highlight w:val="cyan"/>
        </w:rPr>
        <w:t xml:space="preserve"> are </w:t>
      </w:r>
      <w:r w:rsidRPr="000C1E56">
        <w:rPr>
          <w:rStyle w:val="Emphasis"/>
          <w:highlight w:val="cyan"/>
        </w:rPr>
        <w:t>dim</w:t>
      </w:r>
      <w:r w:rsidRPr="001D124F">
        <w:rPr>
          <w:sz w:val="16"/>
        </w:rPr>
        <w:t xml:space="preserve">. </w:t>
      </w:r>
    </w:p>
    <w:p w14:paraId="196A5254" w14:textId="77777777" w:rsidR="000B5688" w:rsidRDefault="000B5688" w:rsidP="000B5688">
      <w:pPr>
        <w:rPr>
          <w:sz w:val="16"/>
        </w:rPr>
      </w:pPr>
      <w:r w:rsidRPr="001D124F">
        <w:rPr>
          <w:sz w:val="16"/>
        </w:rPr>
        <w:t xml:space="preserve">But his success is far from certain and </w:t>
      </w:r>
      <w:r w:rsidRPr="000C1E56">
        <w:rPr>
          <w:rStyle w:val="StyleUnderline"/>
          <w:highlight w:val="cyan"/>
        </w:rPr>
        <w:t>if</w:t>
      </w:r>
      <w:r w:rsidRPr="00137864">
        <w:rPr>
          <w:rStyle w:val="StyleUnderline"/>
        </w:rPr>
        <w:t xml:space="preserve"> Trump’s </w:t>
      </w:r>
      <w:r w:rsidRPr="000C1E56">
        <w:rPr>
          <w:rStyle w:val="Emphasis"/>
          <w:highlight w:val="cyan"/>
        </w:rPr>
        <w:t>power grab implodes</w:t>
      </w:r>
      <w:r w:rsidRPr="000C1E56">
        <w:rPr>
          <w:rStyle w:val="StyleUnderline"/>
          <w:highlight w:val="cyan"/>
        </w:rPr>
        <w:t xml:space="preserve">, </w:t>
      </w:r>
      <w:r w:rsidRPr="000C1E56">
        <w:rPr>
          <w:rStyle w:val="Emphasis"/>
          <w:highlight w:val="cyan"/>
        </w:rPr>
        <w:t>more</w:t>
      </w:r>
      <w:r w:rsidRPr="00137864">
        <w:rPr>
          <w:rStyle w:val="StyleUnderline"/>
        </w:rPr>
        <w:t xml:space="preserve"> may be </w:t>
      </w:r>
      <w:r w:rsidRPr="000C1E56">
        <w:rPr>
          <w:rStyle w:val="Emphasis"/>
          <w:highlight w:val="cyan"/>
        </w:rPr>
        <w:t>in play</w:t>
      </w:r>
      <w:r w:rsidRPr="000C1E56">
        <w:rPr>
          <w:rStyle w:val="StyleUnderline"/>
          <w:highlight w:val="cyan"/>
        </w:rPr>
        <w:t xml:space="preserve"> for</w:t>
      </w:r>
      <w:r w:rsidRPr="00137864">
        <w:rPr>
          <w:rStyle w:val="StyleUnderline"/>
        </w:rPr>
        <w:t xml:space="preserve"> the </w:t>
      </w:r>
      <w:r w:rsidRPr="000C1E56">
        <w:rPr>
          <w:rStyle w:val="Emphasis"/>
          <w:highlight w:val="cyan"/>
        </w:rPr>
        <w:t>labor movement</w:t>
      </w:r>
      <w:r w:rsidRPr="00137864">
        <w:rPr>
          <w:rStyle w:val="StyleUnderline"/>
        </w:rPr>
        <w:t xml:space="preserve"> that has been true for many </w:t>
      </w:r>
      <w:r w:rsidRPr="00137864">
        <w:rPr>
          <w:rStyle w:val="Emphasis"/>
        </w:rPr>
        <w:t>decades</w:t>
      </w:r>
      <w:r w:rsidRPr="001D124F">
        <w:rPr>
          <w:sz w:val="16"/>
        </w:rPr>
        <w:t xml:space="preserve">. Part of the problem has always been that </w:t>
      </w:r>
      <w:r w:rsidRPr="00137864">
        <w:rPr>
          <w:rStyle w:val="StyleUnderline"/>
        </w:rPr>
        <w:t xml:space="preserve">labor law </w:t>
      </w:r>
      <w:r w:rsidRPr="00137864">
        <w:rPr>
          <w:rStyle w:val="Emphasis"/>
        </w:rPr>
        <w:t>reform</w:t>
      </w:r>
      <w:r w:rsidRPr="00137864">
        <w:rPr>
          <w:rStyle w:val="StyleUnderline"/>
        </w:rPr>
        <w:t xml:space="preserve"> is too </w:t>
      </w:r>
      <w:r w:rsidRPr="00137864">
        <w:rPr>
          <w:rStyle w:val="Emphasis"/>
        </w:rPr>
        <w:t>parochial</w:t>
      </w:r>
      <w:r w:rsidRPr="00137864">
        <w:rPr>
          <w:rStyle w:val="StyleUnderline"/>
        </w:rPr>
        <w:t xml:space="preserve"> an issue</w:t>
      </w:r>
      <w:r w:rsidRPr="001D124F">
        <w:rPr>
          <w:sz w:val="16"/>
        </w:rPr>
        <w:t xml:space="preserve"> — a black box, so to speak, </w:t>
      </w:r>
      <w:r w:rsidRPr="00137864">
        <w:rPr>
          <w:rStyle w:val="StyleUnderline"/>
        </w:rPr>
        <w:t xml:space="preserve">which only </w:t>
      </w:r>
      <w:r w:rsidRPr="00137864">
        <w:rPr>
          <w:rStyle w:val="Emphasis"/>
        </w:rPr>
        <w:t>insiders understand</w:t>
      </w:r>
      <w:r w:rsidRPr="00137864">
        <w:rPr>
          <w:rStyle w:val="StyleUnderline"/>
        </w:rPr>
        <w:t xml:space="preserve">. But that </w:t>
      </w:r>
      <w:r w:rsidRPr="00137864">
        <w:rPr>
          <w:rStyle w:val="Emphasis"/>
        </w:rPr>
        <w:t>could change</w:t>
      </w:r>
      <w:r w:rsidRPr="001D124F">
        <w:rPr>
          <w:sz w:val="16"/>
        </w:rPr>
        <w:t>.</w:t>
      </w:r>
    </w:p>
    <w:p w14:paraId="1EE524DA" w14:textId="77777777" w:rsidR="000B5688" w:rsidRDefault="000B5688" w:rsidP="000B5688">
      <w:pPr>
        <w:pStyle w:val="Heading4"/>
      </w:pPr>
      <w:r>
        <w:t xml:space="preserve">Strikes are </w:t>
      </w:r>
      <w:r>
        <w:rPr>
          <w:u w:val="single"/>
        </w:rPr>
        <w:t>ineffective</w:t>
      </w:r>
      <w:r>
        <w:t xml:space="preserve">. </w:t>
      </w:r>
    </w:p>
    <w:p w14:paraId="57C38BD9" w14:textId="77777777" w:rsidR="000B5688" w:rsidRPr="00C14B51" w:rsidRDefault="000B5688" w:rsidP="000B5688">
      <w:r w:rsidRPr="00C14B51">
        <w:rPr>
          <w:rStyle w:val="Style13ptBold"/>
        </w:rPr>
        <w:t>Massenkoff ’22</w:t>
      </w:r>
      <w:r>
        <w:t xml:space="preserve"> [Maxim; March 6; B.A. in economics from the University of California, Santa Barbara, Ph. D. in economics from the University of California, Berkeley; Journal of Labor Economics, “</w:t>
      </w:r>
      <w:r w:rsidRPr="00C14B51">
        <w:t>Economic Outcomes of Strikers in an Era of Weak Unions</w:t>
      </w:r>
      <w:r>
        <w:t>,” vol. 42]</w:t>
      </w:r>
    </w:p>
    <w:p w14:paraId="03D8D6B5" w14:textId="77777777" w:rsidR="000B5688" w:rsidRPr="00C14B51" w:rsidRDefault="000B5688" w:rsidP="000B5688">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9756A4">
        <w:rPr>
          <w:rStyle w:val="StyleUnderline"/>
          <w:highlight w:val="cyan"/>
        </w:rPr>
        <w:t>since</w:t>
      </w:r>
      <w:r w:rsidRPr="00C14B51">
        <w:rPr>
          <w:rStyle w:val="StyleUnderline"/>
        </w:rPr>
        <w:t xml:space="preserve"> the 19</w:t>
      </w:r>
      <w:r w:rsidRPr="009756A4">
        <w:rPr>
          <w:rStyle w:val="Emphasis"/>
          <w:highlight w:val="cyan"/>
        </w:rPr>
        <w:t>80s</w:t>
      </w:r>
      <w:r w:rsidRPr="009756A4">
        <w:rPr>
          <w:rStyle w:val="StyleUnderline"/>
          <w:highlight w:val="cyan"/>
        </w:rPr>
        <w:t xml:space="preserve"> striking</w:t>
      </w:r>
      <w:r w:rsidRPr="00C14B51">
        <w:rPr>
          <w:rStyle w:val="StyleUnderline"/>
        </w:rPr>
        <w:t xml:space="preserve"> has </w:t>
      </w:r>
      <w:r w:rsidRPr="009756A4">
        <w:rPr>
          <w:rStyle w:val="Emphasis"/>
          <w:highlight w:val="cyan"/>
        </w:rPr>
        <w:t>decreased</w:t>
      </w:r>
      <w:r w:rsidRPr="009756A4">
        <w:rPr>
          <w:rStyle w:val="StyleUnderline"/>
          <w:highlight w:val="cyan"/>
        </w:rPr>
        <w:t xml:space="preserve"> by</w:t>
      </w:r>
      <w:r w:rsidRPr="00C14B51">
        <w:rPr>
          <w:rStyle w:val="StyleUnderline"/>
        </w:rPr>
        <w:t xml:space="preserve"> an </w:t>
      </w:r>
      <w:r w:rsidRPr="009756A4">
        <w:rPr>
          <w:rStyle w:val="StyleUnderline"/>
          <w:highlight w:val="cyan"/>
        </w:rPr>
        <w:t xml:space="preserve">order of </w:t>
      </w:r>
      <w:r w:rsidRPr="009756A4">
        <w:rPr>
          <w:rStyle w:val="Emphasis"/>
          <w:highlight w:val="cyan"/>
        </w:rPr>
        <w:t>magnitude</w:t>
      </w:r>
      <w:r w:rsidRPr="009756A4">
        <w:rPr>
          <w:rStyle w:val="StyleUnderline"/>
          <w:highlight w:val="cyan"/>
        </w:rPr>
        <w:t xml:space="preserve">, </w:t>
      </w:r>
      <w:r w:rsidRPr="009756A4">
        <w:rPr>
          <w:rStyle w:val="Emphasis"/>
          <w:highlight w:val="cyan"/>
        </w:rPr>
        <w:t>outpacing</w:t>
      </w:r>
      <w:r w:rsidRPr="00C14B51">
        <w:rPr>
          <w:rStyle w:val="StyleUnderline"/>
        </w:rPr>
        <w:t xml:space="preserve"> even the </w:t>
      </w:r>
      <w:r w:rsidRPr="00C14B51">
        <w:rPr>
          <w:rStyle w:val="Emphasis"/>
        </w:rPr>
        <w:t xml:space="preserve">concurrent </w:t>
      </w:r>
      <w:r w:rsidRPr="009756A4">
        <w:rPr>
          <w:rStyle w:val="Emphasis"/>
          <w:highlight w:val="cyan"/>
        </w:rPr>
        <w:t>decline</w:t>
      </w:r>
      <w:r w:rsidRPr="009756A4">
        <w:rPr>
          <w:rStyle w:val="StyleUnderline"/>
          <w:highlight w:val="cyan"/>
        </w:rPr>
        <w:t xml:space="preserve"> in union </w:t>
      </w:r>
      <w:r w:rsidRPr="009756A4">
        <w:rPr>
          <w:rStyle w:val="Emphasis"/>
          <w:highlight w:val="cyan"/>
        </w:rPr>
        <w:t>membership</w:t>
      </w:r>
      <w:r w:rsidRPr="00C14B51">
        <w:rPr>
          <w:sz w:val="16"/>
        </w:rPr>
        <w:t xml:space="preserve">. When strikes do occur, </w:t>
      </w:r>
      <w:r w:rsidRPr="009756A4">
        <w:rPr>
          <w:rStyle w:val="Emphasis"/>
          <w:highlight w:val="cyan"/>
        </w:rPr>
        <w:t>anecdotal ev</w:t>
      </w:r>
      <w:r w:rsidRPr="00C14B51">
        <w:rPr>
          <w:rStyle w:val="StyleUnderline"/>
        </w:rPr>
        <w:t xml:space="preserve">idence suggests that strike </w:t>
      </w:r>
      <w:r w:rsidRPr="009756A4">
        <w:rPr>
          <w:rStyle w:val="Emphasis"/>
          <w:highlight w:val="cyan"/>
        </w:rPr>
        <w:t>outcomes</w:t>
      </w:r>
      <w:r w:rsidRPr="00C14B51">
        <w:rPr>
          <w:rStyle w:val="StyleUnderline"/>
        </w:rPr>
        <w:t xml:space="preserve"> are often </w:t>
      </w:r>
      <w:r w:rsidRPr="00C14B51">
        <w:rPr>
          <w:rStyle w:val="Emphasis"/>
        </w:rPr>
        <w:t>negative</w:t>
      </w:r>
      <w:r w:rsidRPr="00C14B51">
        <w:rPr>
          <w:sz w:val="16"/>
        </w:rPr>
        <w:t xml:space="preserve">—and sometimes </w:t>
      </w:r>
      <w:r w:rsidRPr="009756A4">
        <w:rPr>
          <w:rStyle w:val="Emphasis"/>
          <w:highlight w:val="cyan"/>
        </w:rPr>
        <w:t>ruinous</w:t>
      </w:r>
      <w:r w:rsidRPr="009756A4">
        <w:rPr>
          <w:rStyle w:val="StyleUnderline"/>
          <w:highlight w:val="cyan"/>
        </w:rPr>
        <w:t xml:space="preserve">—for </w:t>
      </w:r>
      <w:r w:rsidRPr="009756A4">
        <w:rPr>
          <w:rStyle w:val="Emphasis"/>
          <w:highlight w:val="cya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30B18D2F" w14:textId="77777777" w:rsidR="000B5688" w:rsidRPr="00C14B51" w:rsidRDefault="000B5688" w:rsidP="000B5688">
      <w:pPr>
        <w:rPr>
          <w:sz w:val="16"/>
        </w:rPr>
      </w:pPr>
      <w:r w:rsidRPr="00C14B51">
        <w:rPr>
          <w:sz w:val="16"/>
        </w:rPr>
        <w:t xml:space="preserve">Explanations for the decline of strikes suggest that a </w:t>
      </w:r>
      <w:r w:rsidRPr="009756A4">
        <w:rPr>
          <w:rStyle w:val="Emphasis"/>
          <w:highlight w:val="cyan"/>
        </w:rPr>
        <w:t>major shift</w:t>
      </w:r>
      <w:r w:rsidRPr="009756A4">
        <w:rPr>
          <w:rStyle w:val="StyleUnderline"/>
          <w:highlight w:val="cya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9756A4">
        <w:rPr>
          <w:rStyle w:val="Emphasis"/>
          <w:highlight w:val="cyan"/>
        </w:rPr>
        <w:lastRenderedPageBreak/>
        <w:t>increased</w:t>
      </w:r>
      <w:r w:rsidRPr="00C14B51">
        <w:rPr>
          <w:rStyle w:val="StyleUnderline"/>
        </w:rPr>
        <w:t xml:space="preserve"> the use of </w:t>
      </w:r>
      <w:r w:rsidRPr="009756A4">
        <w:rPr>
          <w:rStyle w:val="Emphasis"/>
          <w:highlight w:val="cyan"/>
        </w:rPr>
        <w:t>permanent replacement</w:t>
      </w:r>
      <w:r w:rsidRPr="009756A4">
        <w:rPr>
          <w:rStyle w:val="StyleUnderline"/>
          <w:highlight w:val="cya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26821D17" w14:textId="77777777" w:rsidR="000B5688" w:rsidRPr="00357D44" w:rsidRDefault="000B5688" w:rsidP="000B5688">
      <w:pPr>
        <w:rPr>
          <w:sz w:val="16"/>
        </w:rPr>
      </w:pPr>
      <w:r w:rsidRPr="00C14B51">
        <w:rPr>
          <w:sz w:val="16"/>
        </w:rPr>
        <w:t xml:space="preserve">At the same time, </w:t>
      </w:r>
      <w:r w:rsidRPr="009756A4">
        <w:rPr>
          <w:rStyle w:val="Emphasis"/>
          <w:highlight w:val="cyan"/>
        </w:rPr>
        <w:t>longer-run trends</w:t>
      </w:r>
      <w:r w:rsidRPr="009756A4">
        <w:rPr>
          <w:rStyle w:val="StyleUnderline"/>
          <w:highlight w:val="cya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9756A4">
        <w:rPr>
          <w:rStyle w:val="StyleUnderline"/>
          <w:highlight w:val="cyan"/>
        </w:rPr>
        <w:t xml:space="preserve">growing </w:t>
      </w:r>
      <w:r w:rsidRPr="009756A4">
        <w:rPr>
          <w:rStyle w:val="Emphasis"/>
          <w:highlight w:val="cyan"/>
        </w:rPr>
        <w:t>competition</w:t>
      </w:r>
      <w:r w:rsidRPr="00C14B51">
        <w:rPr>
          <w:rStyle w:val="StyleUnderline"/>
        </w:rPr>
        <w:t xml:space="preserve"> from non-union firms</w:t>
      </w:r>
      <w:r w:rsidRPr="00C14B51">
        <w:rPr>
          <w:sz w:val="16"/>
        </w:rPr>
        <w:t xml:space="preserve"> (Kochan et al., 1994) </w:t>
      </w:r>
      <w:r w:rsidRPr="009756A4">
        <w:rPr>
          <w:rStyle w:val="Emphasis"/>
          <w:highlight w:val="cya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9756A4">
        <w:rPr>
          <w:rStyle w:val="StyleUnderline"/>
          <w:highlight w:val="cyan"/>
        </w:rPr>
        <w:t xml:space="preserve">even a </w:t>
      </w:r>
      <w:r w:rsidRPr="009756A4">
        <w:rPr>
          <w:rStyle w:val="Emphasis"/>
          <w:highlight w:val="cyan"/>
        </w:rPr>
        <w:t>successful strike</w:t>
      </w:r>
      <w:r w:rsidRPr="00C14B51">
        <w:rPr>
          <w:rStyle w:val="StyleUnderline"/>
        </w:rPr>
        <w:t xml:space="preserve"> may </w:t>
      </w:r>
      <w:r w:rsidRPr="009756A4">
        <w:rPr>
          <w:rStyle w:val="StyleUnderline"/>
          <w:highlight w:val="cyan"/>
        </w:rPr>
        <w:t xml:space="preserve">leave strikers </w:t>
      </w:r>
      <w:r w:rsidRPr="009756A4">
        <w:rPr>
          <w:rStyle w:val="Emphasis"/>
          <w:highlight w:val="cya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9756A4">
        <w:rPr>
          <w:rStyle w:val="StyleUnderline"/>
          <w:highlight w:val="cyan"/>
        </w:rPr>
        <w:t xml:space="preserve">with </w:t>
      </w:r>
      <w:r w:rsidRPr="009756A4">
        <w:rPr>
          <w:rStyle w:val="Emphasis"/>
          <w:highlight w:val="cyan"/>
        </w:rPr>
        <w:t>fewer concessions</w:t>
      </w:r>
      <w:r w:rsidRPr="00C14B51">
        <w:rPr>
          <w:sz w:val="16"/>
        </w:rPr>
        <w:t xml:space="preserve"> than had the union capitulated without the strike (Rosenfeld, 2006). So two changes could have contributed to worse outcomes for strikers since the 1980s. Employers’ use of </w:t>
      </w:r>
      <w:r w:rsidRPr="009756A4">
        <w:rPr>
          <w:rStyle w:val="Emphasis"/>
          <w:highlight w:val="cyan"/>
        </w:rPr>
        <w:t>replacement</w:t>
      </w:r>
      <w:r w:rsidRPr="00C14B51">
        <w:rPr>
          <w:rStyle w:val="StyleUnderline"/>
        </w:rPr>
        <w:t xml:space="preserve"> workers </w:t>
      </w:r>
      <w:r w:rsidRPr="009756A4">
        <w:rPr>
          <w:rStyle w:val="StyleUnderline"/>
          <w:highlight w:val="cyan"/>
        </w:rPr>
        <w:t xml:space="preserve">and </w:t>
      </w:r>
      <w:r w:rsidRPr="009756A4">
        <w:rPr>
          <w:rStyle w:val="Emphasis"/>
          <w:highlight w:val="cyan"/>
        </w:rPr>
        <w:t>hard-line response</w:t>
      </w:r>
      <w:r w:rsidRPr="009756A4">
        <w:rPr>
          <w:rStyle w:val="StyleUnderline"/>
        </w:rPr>
        <w:t xml:space="preserve"> t</w:t>
      </w:r>
      <w:r w:rsidRPr="00C14B51">
        <w:rPr>
          <w:rStyle w:val="StyleUnderline"/>
        </w:rPr>
        <w:t xml:space="preserve">o strikes may have </w:t>
      </w:r>
      <w:r w:rsidRPr="009756A4">
        <w:rPr>
          <w:rStyle w:val="Emphasis"/>
          <w:highlight w:val="cyan"/>
        </w:rPr>
        <w:t>diminished</w:t>
      </w:r>
      <w:r w:rsidRPr="00C14B51">
        <w:rPr>
          <w:rStyle w:val="StyleUnderline"/>
        </w:rPr>
        <w:t xml:space="preserve"> strike </w:t>
      </w:r>
      <w:r w:rsidRPr="009756A4">
        <w:rPr>
          <w:rStyle w:val="Emphasis"/>
          <w:highlight w:val="cyan"/>
        </w:rPr>
        <w:t>effectiveness</w:t>
      </w:r>
      <w:r w:rsidRPr="00C14B51">
        <w:rPr>
          <w:sz w:val="16"/>
        </w:rPr>
        <w:t xml:space="preserve">. And concessionary bargaining may have changed selection into strikes, such that strikes became more </w:t>
      </w:r>
      <w:r w:rsidRPr="009756A4">
        <w:rPr>
          <w:rStyle w:val="StyleUnderline"/>
          <w:highlight w:val="cyan"/>
        </w:rPr>
        <w:t>likely</w:t>
      </w:r>
      <w:r w:rsidRPr="00C14B51">
        <w:rPr>
          <w:rStyle w:val="StyleUnderline"/>
        </w:rPr>
        <w:t xml:space="preserve"> to be </w:t>
      </w:r>
      <w:r w:rsidRPr="009756A4">
        <w:rPr>
          <w:rStyle w:val="Emphasis"/>
          <w:highlight w:val="cyan"/>
        </w:rPr>
        <w:t>defensive battles</w:t>
      </w:r>
      <w:r w:rsidRPr="009756A4">
        <w:rPr>
          <w:rStyle w:val="StyleUnderline"/>
          <w:highlight w:val="cya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9756A4">
        <w:rPr>
          <w:rStyle w:val="Emphasis"/>
          <w:highlight w:val="cyan"/>
        </w:rPr>
        <w:t>less likely</w:t>
      </w:r>
      <w:r w:rsidRPr="009756A4">
        <w:rPr>
          <w:rStyle w:val="StyleUnderline"/>
          <w:highlight w:val="cyan"/>
        </w:rPr>
        <w:t xml:space="preserve"> to conclude with </w:t>
      </w:r>
      <w:r w:rsidRPr="009756A4">
        <w:rPr>
          <w:rStyle w:val="Emphasis"/>
          <w:highlight w:val="cyan"/>
        </w:rPr>
        <w:t>large gains</w:t>
      </w:r>
      <w:r w:rsidRPr="00C14B51">
        <w:rPr>
          <w:rStyle w:val="StyleUnderline"/>
        </w:rPr>
        <w:t xml:space="preserve"> for strikers</w:t>
      </w:r>
      <w:r w:rsidRPr="00C14B51">
        <w:rPr>
          <w:sz w:val="16"/>
        </w:rPr>
        <w:t>.</w:t>
      </w:r>
    </w:p>
    <w:p w14:paraId="68A2CD1A" w14:textId="77777777" w:rsidR="000B5688" w:rsidRDefault="000B5688" w:rsidP="000B5688">
      <w:pPr>
        <w:pStyle w:val="Heading3"/>
      </w:pPr>
      <w:r>
        <w:lastRenderedPageBreak/>
        <w:t>Movements DA---AT: Alvarez---2AC</w:t>
      </w:r>
    </w:p>
    <w:p w14:paraId="48A33ECE" w14:textId="77777777" w:rsidR="000B5688" w:rsidRDefault="000B5688" w:rsidP="000B5688">
      <w:pPr>
        <w:pStyle w:val="Heading4"/>
      </w:pPr>
      <w:r>
        <w:t>Here’s the Linkedin!</w:t>
      </w:r>
    </w:p>
    <w:p w14:paraId="39AD2EF1" w14:textId="77777777" w:rsidR="000B5688" w:rsidRDefault="000B5688" w:rsidP="000B5688">
      <w:r w:rsidRPr="006575DC">
        <w:t>https://www.linkedin.com/in/maximillian-alvarez-b1575b33/details/education/</w:t>
      </w:r>
    </w:p>
    <w:p w14:paraId="43EE9FAE" w14:textId="77777777" w:rsidR="000B5688" w:rsidRPr="004E5153" w:rsidRDefault="000B5688" w:rsidP="000B5688">
      <w:pPr>
        <w:pStyle w:val="Heading4"/>
        <w:rPr>
          <w:b w:val="0"/>
          <w:bCs/>
        </w:rPr>
      </w:pPr>
      <w:r>
        <w:t xml:space="preserve">Schedule F </w:t>
      </w:r>
      <w:r>
        <w:rPr>
          <w:u w:val="single"/>
        </w:rPr>
        <w:t>undermines</w:t>
      </w:r>
      <w:r>
        <w:t xml:space="preserve"> democratic renewal. </w:t>
      </w:r>
      <w:r>
        <w:rPr>
          <w:b w:val="0"/>
          <w:bCs/>
        </w:rPr>
        <w:t xml:space="preserve">This is </w:t>
      </w:r>
      <w:r>
        <w:rPr>
          <w:b w:val="0"/>
          <w:bCs/>
          <w:u w:val="single"/>
        </w:rPr>
        <w:t>aff offense</w:t>
      </w:r>
      <w:r>
        <w:rPr>
          <w:b w:val="0"/>
          <w:bCs/>
        </w:rPr>
        <w:t>.</w:t>
      </w:r>
    </w:p>
    <w:p w14:paraId="34709EAB" w14:textId="77777777" w:rsidR="000B5688" w:rsidRPr="009317AB" w:rsidRDefault="000B5688" w:rsidP="000B5688">
      <w:r w:rsidRPr="009317AB">
        <w:rPr>
          <w:rStyle w:val="Style13ptBold"/>
        </w:rPr>
        <w:t>Perez ’25</w:t>
      </w:r>
      <w:r>
        <w:t xml:space="preserve"> [Alejandro; 2025; J.D. Candidate at Boston University, B.A. in political science and sociology from Boston College; Boston University Law Review, The Return of Schedule F and the Perils of Mandating Loyalty in the Civil Service,” vol. 104]</w:t>
      </w:r>
    </w:p>
    <w:p w14:paraId="5F83D266" w14:textId="77777777" w:rsidR="000B5688" w:rsidRPr="00F155BD" w:rsidRDefault="000B5688" w:rsidP="000B5688">
      <w:pPr>
        <w:rPr>
          <w:sz w:val="16"/>
        </w:rPr>
      </w:pPr>
      <w:r w:rsidRPr="00F155BD">
        <w:rPr>
          <w:sz w:val="16"/>
        </w:rPr>
        <w:t xml:space="preserve">II. THE RAMIFICATIONS OF SCHEDULE F </w:t>
      </w:r>
    </w:p>
    <w:p w14:paraId="5F2B6972" w14:textId="77777777" w:rsidR="000B5688" w:rsidRPr="00F155BD" w:rsidRDefault="000B5688" w:rsidP="000B5688">
      <w:pPr>
        <w:rPr>
          <w:sz w:val="16"/>
        </w:rPr>
      </w:pPr>
      <w:r w:rsidRPr="00F155BD">
        <w:rPr>
          <w:sz w:val="16"/>
        </w:rPr>
        <w:t>B. Reading Between the Lines: Trump’s True Intentions with Schedule F</w:t>
      </w:r>
    </w:p>
    <w:p w14:paraId="1F7924D1" w14:textId="77777777" w:rsidR="000B5688" w:rsidRPr="00F155BD" w:rsidRDefault="000B5688" w:rsidP="000B5688">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33219">
        <w:rPr>
          <w:rStyle w:val="StyleUnderline"/>
        </w:rPr>
        <w:t>enacted</w:t>
      </w:r>
      <w:r w:rsidRPr="00D50D08">
        <w:rPr>
          <w:rStyle w:val="StyleUnderline"/>
        </w:rPr>
        <w:t xml:space="preserve"> by Trump </w:t>
      </w:r>
      <w:r w:rsidRPr="00933219">
        <w:rPr>
          <w:rStyle w:val="StyleUnderline"/>
        </w:rPr>
        <w:t>through</w:t>
      </w:r>
      <w:r w:rsidRPr="00D50D08">
        <w:rPr>
          <w:rStyle w:val="StyleUnderline"/>
        </w:rPr>
        <w:t xml:space="preserve"> a variety of </w:t>
      </w:r>
      <w:r w:rsidRPr="00933219">
        <w:rPr>
          <w:rStyle w:val="Emphasis"/>
        </w:rPr>
        <w:t>ex</w:t>
      </w:r>
      <w:r w:rsidRPr="00933219">
        <w:rPr>
          <w:rStyle w:val="StyleUnderline"/>
        </w:rPr>
        <w:t xml:space="preserve">ecutive </w:t>
      </w:r>
      <w:r w:rsidRPr="00933219">
        <w:rPr>
          <w:rStyle w:val="Emphasis"/>
        </w:rPr>
        <w:t>o</w:t>
      </w:r>
      <w:r w:rsidRPr="00933219">
        <w:rPr>
          <w:rStyle w:val="StyleUnderline"/>
        </w:rPr>
        <w:t>rder</w:t>
      </w:r>
      <w:r w:rsidRPr="00933219">
        <w:rPr>
          <w:rStyle w:val="Emphasis"/>
        </w:rPr>
        <w:t>s</w:t>
      </w:r>
      <w:r w:rsidRPr="00933219">
        <w:rPr>
          <w:rStyle w:val="StyleUnderline"/>
        </w:rPr>
        <w:t>.</w:t>
      </w:r>
      <w:r w:rsidRPr="002F7697">
        <w:rPr>
          <w:sz w:val="16"/>
        </w:rPr>
        <w:t>66 The Sherk memo thus underpinned</w:t>
      </w:r>
      <w:r w:rsidRPr="00F155BD">
        <w:rPr>
          <w:sz w:val="16"/>
        </w:rPr>
        <w:t xml:space="preserve"> the issuance of Schedule F. </w:t>
      </w:r>
    </w:p>
    <w:p w14:paraId="058616B5" w14:textId="77777777" w:rsidR="000B5688" w:rsidRPr="00F155BD" w:rsidRDefault="000B5688" w:rsidP="000B5688">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933219">
        <w:rPr>
          <w:rStyle w:val="StyleUnderline"/>
        </w:rPr>
        <w:t xml:space="preserve">to </w:t>
      </w:r>
      <w:r w:rsidRPr="007037BC">
        <w:rPr>
          <w:rStyle w:val="StyleUnderline"/>
          <w:highlight w:val="cyan"/>
        </w:rPr>
        <w:t>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33219">
        <w:rPr>
          <w:rStyle w:val="StyleUnderline"/>
        </w:rPr>
        <w:t>These</w:t>
      </w:r>
      <w:r w:rsidRPr="00D65DA7">
        <w:rPr>
          <w:rStyle w:val="StyleUnderline"/>
        </w:rPr>
        <w:t xml:space="preserve"> developments all but </w:t>
      </w:r>
      <w:r w:rsidRPr="00980049">
        <w:rPr>
          <w:rStyle w:val="Emphasis"/>
          <w:highlight w:val="cyan"/>
        </w:rPr>
        <w:t>guarantee</w:t>
      </w:r>
      <w:r w:rsidRPr="00933219">
        <w:rPr>
          <w:rStyle w:val="StyleUnderline"/>
        </w:rPr>
        <w:t xml:space="preserve"> the revival of the </w:t>
      </w:r>
      <w:r w:rsidRPr="00BA3E7F">
        <w:rPr>
          <w:rStyle w:val="Emphasis"/>
          <w:highlight w:val="cyan"/>
        </w:rPr>
        <w:t>spoils</w:t>
      </w:r>
      <w:r w:rsidRPr="00933219">
        <w:rPr>
          <w:rStyle w:val="Emphasis"/>
        </w:rPr>
        <w:t xml:space="preserve"> system</w:t>
      </w:r>
      <w:r w:rsidRPr="00F155BD">
        <w:rPr>
          <w:sz w:val="16"/>
        </w:rPr>
        <w:t xml:space="preserve"> of the nineteenth century </w:t>
      </w:r>
      <w:r w:rsidRPr="00D65DA7">
        <w:rPr>
          <w:rStyle w:val="StyleUnderline"/>
        </w:rPr>
        <w:t>in Trump’s second term.</w:t>
      </w:r>
      <w:r w:rsidRPr="00F155BD">
        <w:rPr>
          <w:sz w:val="16"/>
        </w:rPr>
        <w:t xml:space="preserve"> </w:t>
      </w:r>
    </w:p>
    <w:p w14:paraId="0421DAC0" w14:textId="77777777" w:rsidR="000B5688" w:rsidRPr="009317AB" w:rsidRDefault="000B5688" w:rsidP="000B5688">
      <w:pPr>
        <w:rPr>
          <w:sz w:val="16"/>
          <w:szCs w:val="16"/>
        </w:rPr>
      </w:pPr>
      <w:r w:rsidRPr="009317AB">
        <w:rPr>
          <w:sz w:val="10"/>
          <w:szCs w:val="16"/>
        </w:rPr>
        <w:t>C</w:t>
      </w:r>
      <w:r w:rsidRPr="009317AB">
        <w:rPr>
          <w:sz w:val="16"/>
          <w:szCs w:val="16"/>
        </w:rPr>
        <w:t xml:space="preserve">. The Problems Inherent in the Reinstatement of Schedule F </w:t>
      </w:r>
    </w:p>
    <w:p w14:paraId="21D1A5AF" w14:textId="77777777" w:rsidR="000B5688" w:rsidRPr="009317AB" w:rsidRDefault="000B5688" w:rsidP="000B5688">
      <w:pPr>
        <w:rPr>
          <w:sz w:val="16"/>
          <w:szCs w:val="16"/>
        </w:rPr>
      </w:pPr>
      <w:r w:rsidRPr="009317AB">
        <w:rPr>
          <w:sz w:val="16"/>
          <w:szCs w:val="16"/>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02CDEB51" w14:textId="77777777" w:rsidR="000B5688" w:rsidRPr="009317AB" w:rsidRDefault="000B5688" w:rsidP="000B5688">
      <w:pPr>
        <w:rPr>
          <w:sz w:val="16"/>
          <w:szCs w:val="16"/>
        </w:rPr>
      </w:pPr>
      <w:r w:rsidRPr="009317AB">
        <w:rPr>
          <w:sz w:val="16"/>
          <w:szCs w:val="16"/>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30C93381" w14:textId="77777777" w:rsidR="000B5688" w:rsidRPr="009317AB" w:rsidRDefault="000B5688" w:rsidP="000B5688">
      <w:pPr>
        <w:rPr>
          <w:sz w:val="16"/>
          <w:szCs w:val="16"/>
        </w:rPr>
      </w:pPr>
      <w:r w:rsidRPr="009317AB">
        <w:rPr>
          <w:sz w:val="16"/>
          <w:szCs w:val="16"/>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1C9B4BB" w14:textId="77777777" w:rsidR="000B5688" w:rsidRPr="00F155BD" w:rsidRDefault="000B5688" w:rsidP="000B5688">
      <w:pPr>
        <w:rPr>
          <w:sz w:val="16"/>
        </w:rPr>
      </w:pPr>
      <w:r w:rsidRPr="00F155BD">
        <w:rPr>
          <w:sz w:val="16"/>
        </w:rPr>
        <w:lastRenderedPageBreak/>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22744C0" w14:textId="77777777" w:rsidR="000B5688" w:rsidRPr="009317AB" w:rsidRDefault="000B5688" w:rsidP="000B5688">
      <w:pPr>
        <w:rPr>
          <w:sz w:val="16"/>
        </w:rPr>
      </w:pPr>
      <w:r w:rsidRPr="009317AB">
        <w:rPr>
          <w:sz w:val="16"/>
        </w:rPr>
        <w:t>Fourth, replacing moderate civil servants with extremists undermines the quality of government.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578532EB" w14:textId="77777777" w:rsidR="000B5688" w:rsidRPr="00F155BD" w:rsidRDefault="000B5688" w:rsidP="000B5688">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BFF51EA" w14:textId="77777777" w:rsidR="000B5688" w:rsidRPr="00B24A75" w:rsidRDefault="000B5688" w:rsidP="000B5688">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7CF6511A" w14:textId="77777777" w:rsidR="000B5688" w:rsidRPr="000B4BE9" w:rsidRDefault="000B5688" w:rsidP="000B5688">
      <w:pPr>
        <w:keepNext/>
        <w:keepLines/>
        <w:spacing w:before="40" w:after="0"/>
        <w:outlineLvl w:val="3"/>
        <w:rPr>
          <w:rFonts w:asciiTheme="minorHAnsi" w:eastAsiaTheme="majorEastAsia" w:hAnsiTheme="minorHAnsi" w:cstheme="minorHAnsi"/>
          <w:bCs/>
          <w:iCs/>
          <w:sz w:val="26"/>
        </w:rPr>
      </w:pPr>
      <w:r w:rsidRPr="000B4BE9">
        <w:rPr>
          <w:rFonts w:asciiTheme="minorHAnsi" w:eastAsiaTheme="majorEastAsia" w:hAnsiTheme="minorHAnsi" w:cstheme="minorHAnsi"/>
          <w:b/>
          <w:iCs/>
          <w:sz w:val="26"/>
        </w:rPr>
        <w:t xml:space="preserve">American democracy is </w:t>
      </w:r>
      <w:r w:rsidRPr="000B4BE9">
        <w:rPr>
          <w:rFonts w:asciiTheme="minorHAnsi" w:eastAsiaTheme="majorEastAsia" w:hAnsiTheme="minorHAnsi" w:cstheme="minorHAnsi"/>
          <w:b/>
          <w:iCs/>
          <w:sz w:val="26"/>
          <w:u w:val="single"/>
        </w:rPr>
        <w:t>resilient</w:t>
      </w:r>
      <w:r w:rsidRPr="000B4BE9">
        <w:rPr>
          <w:rFonts w:asciiTheme="minorHAnsi" w:eastAsiaTheme="majorEastAsia" w:hAnsiTheme="minorHAnsi" w:cstheme="minorHAnsi"/>
          <w:bCs/>
          <w:iCs/>
          <w:sz w:val="26"/>
        </w:rPr>
        <w:t>---</w:t>
      </w:r>
      <w:r w:rsidRPr="000B4BE9">
        <w:rPr>
          <w:rFonts w:asciiTheme="minorHAnsi" w:eastAsiaTheme="majorEastAsia" w:hAnsiTheme="minorHAnsi" w:cstheme="minorHAnsi"/>
          <w:bCs/>
          <w:iCs/>
          <w:sz w:val="26"/>
          <w:u w:val="single"/>
        </w:rPr>
        <w:t>institutional buffers</w:t>
      </w:r>
      <w:r w:rsidRPr="000B4BE9">
        <w:rPr>
          <w:rFonts w:asciiTheme="minorHAnsi" w:eastAsiaTheme="majorEastAsia" w:hAnsiTheme="minorHAnsi" w:cstheme="minorHAnsi"/>
          <w:bCs/>
          <w:iCs/>
          <w:sz w:val="26"/>
        </w:rPr>
        <w:t xml:space="preserve"> ensure continuity. </w:t>
      </w:r>
    </w:p>
    <w:p w14:paraId="10923D25" w14:textId="77777777" w:rsidR="000B5688" w:rsidRPr="00FF3EDF" w:rsidRDefault="000B5688" w:rsidP="000B5688">
      <w:r w:rsidRPr="00FF3EDF">
        <w:rPr>
          <w:rStyle w:val="Style13ptBold"/>
        </w:rPr>
        <w:t>Kroenig</w:t>
      </w:r>
      <w:r>
        <w:rPr>
          <w:rStyle w:val="Style13ptBold"/>
        </w:rPr>
        <w:t xml:space="preserve"> ’</w:t>
      </w:r>
      <w:r w:rsidRPr="00FF3EDF">
        <w:rPr>
          <w:rStyle w:val="Style13ptBold"/>
        </w:rPr>
        <w:t>20</w:t>
      </w:r>
      <w:r w:rsidRPr="00FF3EDF">
        <w:t xml:space="preserve"> [</w:t>
      </w:r>
      <w:r>
        <w:t>Matthew; 2020; Professor in the Department of Government and the Edmund A. Walsh School of Foreign Service at Georgetown University; The Return of Great Power Rivalry: Democracy versus Autocracy from the Ancient World to the U.S. and China, p. 198-199</w:t>
      </w:r>
      <w:r w:rsidRPr="00FF3EDF">
        <w:t>]</w:t>
      </w:r>
    </w:p>
    <w:p w14:paraId="55408118" w14:textId="77777777" w:rsidR="000B5688" w:rsidRPr="00FF3EDF" w:rsidRDefault="000B5688" w:rsidP="000B5688">
      <w:pPr>
        <w:rPr>
          <w:rFonts w:asciiTheme="minorHAnsi" w:hAnsiTheme="minorHAnsi" w:cstheme="minorHAnsi"/>
          <w:sz w:val="16"/>
        </w:rPr>
      </w:pPr>
      <w:r w:rsidRPr="00FF3EDF">
        <w:rPr>
          <w:rFonts w:asciiTheme="minorHAnsi" w:hAnsiTheme="minorHAnsi" w:cstheme="minorHAnsi"/>
          <w:sz w:val="16"/>
        </w:rPr>
        <w:t xml:space="preserve">American Democracy </w:t>
      </w:r>
    </w:p>
    <w:p w14:paraId="26A54897" w14:textId="77777777" w:rsidR="000B5688" w:rsidRPr="00FF3EDF" w:rsidRDefault="000B5688" w:rsidP="000B5688">
      <w:pPr>
        <w:rPr>
          <w:rFonts w:asciiTheme="minorHAnsi" w:hAnsiTheme="minorHAnsi" w:cstheme="minorHAnsi"/>
          <w:sz w:val="16"/>
        </w:rPr>
      </w:pPr>
      <w:r w:rsidRPr="00FF3EDF">
        <w:rPr>
          <w:rFonts w:asciiTheme="minorHAnsi" w:hAnsiTheme="minorHAnsi" w:cstheme="minorHAnsi"/>
          <w:sz w:val="16"/>
        </w:rPr>
        <w:t xml:space="preserve">The United States is the world’s oldest constitutional democracy. Fleeing persecution by European monarchs, </w:t>
      </w:r>
      <w:r w:rsidRPr="000B4BE9">
        <w:rPr>
          <w:rFonts w:asciiTheme="minorHAnsi" w:hAnsiTheme="minorHAnsi" w:cstheme="minorHAnsi"/>
          <w:u w:val="single"/>
        </w:rPr>
        <w:t>the</w:t>
      </w:r>
      <w:r w:rsidRPr="00FF3EDF">
        <w:rPr>
          <w:rFonts w:asciiTheme="minorHAnsi" w:hAnsiTheme="minorHAnsi" w:cstheme="minorHAnsi"/>
          <w:sz w:val="16"/>
        </w:rPr>
        <w:t xml:space="preserve"> American </w:t>
      </w:r>
      <w:r w:rsidRPr="000B4BE9">
        <w:rPr>
          <w:rFonts w:asciiTheme="minorHAnsi" w:hAnsiTheme="minorHAnsi" w:cstheme="minorHAnsi"/>
          <w:b/>
          <w:iCs/>
          <w:u w:val="single"/>
          <w:bdr w:val="single" w:sz="8" w:space="0" w:color="auto"/>
        </w:rPr>
        <w:t>founding fathers</w:t>
      </w:r>
      <w:r w:rsidRPr="000B4BE9">
        <w:rPr>
          <w:rFonts w:asciiTheme="minorHAnsi" w:hAnsiTheme="minorHAnsi" w:cstheme="minorHAnsi"/>
          <w:u w:val="single"/>
        </w:rPr>
        <w:t xml:space="preserve"> set up a system to </w:t>
      </w:r>
      <w:r w:rsidRPr="000B4BE9">
        <w:rPr>
          <w:rFonts w:asciiTheme="minorHAnsi" w:hAnsiTheme="minorHAnsi" w:cstheme="minorHAnsi"/>
          <w:b/>
          <w:iCs/>
          <w:u w:val="single"/>
          <w:bdr w:val="single" w:sz="8" w:space="0" w:color="auto"/>
        </w:rPr>
        <w:t>check</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balance</w:t>
      </w:r>
      <w:r w:rsidRPr="000B4BE9">
        <w:rPr>
          <w:rFonts w:asciiTheme="minorHAnsi" w:hAnsiTheme="minorHAnsi" w:cstheme="minorHAnsi"/>
          <w:u w:val="single"/>
        </w:rPr>
        <w:t xml:space="preserve"> the chief executive</w:t>
      </w:r>
      <w:r w:rsidRPr="00FF3EDF">
        <w:rPr>
          <w:rFonts w:asciiTheme="minorHAnsi" w:hAnsiTheme="minorHAnsi" w:cstheme="minorHAnsi"/>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sidRPr="000B4BE9">
        <w:rPr>
          <w:rFonts w:asciiTheme="minorHAnsi" w:hAnsiTheme="minorHAnsi" w:cstheme="minorHAnsi"/>
          <w:u w:val="single"/>
        </w:rPr>
        <w:t xml:space="preserve">Freedom of the </w:t>
      </w:r>
      <w:r w:rsidRPr="000B4BE9">
        <w:rPr>
          <w:rFonts w:asciiTheme="minorHAnsi" w:hAnsiTheme="minorHAnsi" w:cstheme="minorHAnsi"/>
          <w:b/>
          <w:iCs/>
          <w:u w:val="single"/>
          <w:bdr w:val="single" w:sz="8" w:space="0" w:color="auto"/>
        </w:rPr>
        <w:t>press, assembly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many other liberties</w:t>
      </w:r>
      <w:r w:rsidRPr="000B4BE9">
        <w:rPr>
          <w:rFonts w:asciiTheme="minorHAnsi" w:hAnsiTheme="minorHAnsi" w:cstheme="minorHAnsi"/>
          <w:u w:val="single"/>
        </w:rPr>
        <w:t xml:space="preserve"> help to ensure that citizens have the opportunity for </w:t>
      </w:r>
      <w:r w:rsidRPr="000B4BE9">
        <w:rPr>
          <w:rFonts w:asciiTheme="minorHAnsi" w:hAnsiTheme="minorHAnsi" w:cstheme="minorHAnsi"/>
          <w:b/>
          <w:iCs/>
          <w:u w:val="single"/>
          <w:bdr w:val="single" w:sz="8" w:space="0" w:color="auto"/>
        </w:rPr>
        <w:t>meaningful political participation</w:t>
      </w:r>
      <w:r w:rsidRPr="00FF3EDF">
        <w:rPr>
          <w:rFonts w:asciiTheme="minorHAnsi" w:hAnsiTheme="minorHAnsi" w:cstheme="minorHAnsi"/>
          <w:sz w:val="16"/>
        </w:rPr>
        <w:t xml:space="preserve">. According to Polity, </w:t>
      </w:r>
      <w:r w:rsidRPr="000B4BE9">
        <w:rPr>
          <w:rFonts w:asciiTheme="minorHAnsi" w:hAnsiTheme="minorHAnsi" w:cstheme="minorHAnsi"/>
          <w:u w:val="single"/>
        </w:rPr>
        <w:t>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u w:val="single"/>
        </w:rPr>
        <w:t xml:space="preserve">has been rated as a democracy for </w:t>
      </w:r>
      <w:r w:rsidRPr="000B4BE9">
        <w:rPr>
          <w:rFonts w:asciiTheme="minorHAnsi" w:hAnsiTheme="minorHAnsi" w:cstheme="minorHAnsi"/>
          <w:b/>
          <w:iCs/>
          <w:u w:val="single"/>
          <w:bdr w:val="single" w:sz="8" w:space="0" w:color="auto"/>
        </w:rPr>
        <w:t>over two centuries</w:t>
      </w:r>
      <w:r w:rsidRPr="00FF3EDF">
        <w:rPr>
          <w:rFonts w:asciiTheme="minorHAnsi" w:hAnsiTheme="minorHAnsi" w:cstheme="minorHAnsi"/>
          <w:sz w:val="16"/>
        </w:rPr>
        <w:t xml:space="preserve">.3 </w:t>
      </w:r>
    </w:p>
    <w:p w14:paraId="2DDE9EA6" w14:textId="77777777" w:rsidR="000B5688" w:rsidRPr="00FF3EDF" w:rsidRDefault="000B5688" w:rsidP="000B5688">
      <w:pPr>
        <w:rPr>
          <w:rFonts w:asciiTheme="minorHAnsi" w:hAnsiTheme="minorHAnsi" w:cstheme="minorHAnsi"/>
          <w:sz w:val="16"/>
        </w:rPr>
      </w:pPr>
      <w:r w:rsidRPr="000B4BE9">
        <w:rPr>
          <w:rFonts w:asciiTheme="minorHAnsi" w:hAnsiTheme="minorHAnsi" w:cstheme="minorHAnsi"/>
          <w:u w:val="single"/>
        </w:rPr>
        <w:lastRenderedPageBreak/>
        <w:t xml:space="preserve">Contemporary </w:t>
      </w:r>
      <w:r w:rsidRPr="000B4BE9">
        <w:rPr>
          <w:rFonts w:asciiTheme="minorHAnsi" w:hAnsiTheme="minorHAnsi" w:cstheme="minorHAnsi"/>
          <w:highlight w:val="cyan"/>
          <w:u w:val="single"/>
        </w:rPr>
        <w:t>warnings of a</w:t>
      </w:r>
      <w:r w:rsidRPr="000B4BE9">
        <w:rPr>
          <w:rFonts w:asciiTheme="minorHAnsi" w:hAnsiTheme="minorHAnsi" w:cstheme="minorHAnsi"/>
          <w:u w:val="single"/>
        </w:rPr>
        <w:t xml:space="preserve"> possible </w:t>
      </w:r>
      <w:r w:rsidRPr="000B4BE9">
        <w:rPr>
          <w:rFonts w:asciiTheme="minorHAnsi" w:hAnsiTheme="minorHAnsi" w:cstheme="minorHAnsi"/>
          <w:b/>
          <w:iCs/>
          <w:highlight w:val="cyan"/>
          <w:u w:val="single"/>
          <w:bdr w:val="single" w:sz="8" w:space="0" w:color="auto"/>
        </w:rPr>
        <w:t>decline</w:t>
      </w:r>
      <w:r w:rsidRPr="000B4BE9">
        <w:rPr>
          <w:rFonts w:asciiTheme="minorHAnsi" w:hAnsiTheme="minorHAnsi" w:cstheme="minorHAnsi"/>
          <w:highlight w:val="cyan"/>
          <w:u w:val="single"/>
        </w:rPr>
        <w:t xml:space="preserve"> in American democracy</w:t>
      </w:r>
      <w:r w:rsidRPr="000B4BE9">
        <w:rPr>
          <w:rFonts w:asciiTheme="minorHAnsi" w:hAnsiTheme="minorHAnsi" w:cstheme="minorHAnsi"/>
          <w:u w:val="single"/>
        </w:rPr>
        <w:t xml:space="preserve"> </w:t>
      </w:r>
      <w:r w:rsidRPr="00FF3EDF">
        <w:rPr>
          <w:rFonts w:asciiTheme="minorHAnsi" w:hAnsiTheme="minorHAnsi" w:cstheme="minorHAnsi"/>
          <w:sz w:val="16"/>
        </w:rPr>
        <w:t xml:space="preserve">should be taken seriously, but, on inspection, they </w:t>
      </w:r>
      <w:r w:rsidRPr="000B4BE9">
        <w:rPr>
          <w:rFonts w:asciiTheme="minorHAnsi" w:hAnsiTheme="minorHAnsi" w:cstheme="minorHAnsi"/>
          <w:highlight w:val="cyan"/>
          <w:u w:val="single"/>
        </w:rPr>
        <w:t>are</w:t>
      </w:r>
      <w:r w:rsidRPr="00FF3EDF">
        <w:rPr>
          <w:rFonts w:asciiTheme="minorHAnsi" w:hAnsiTheme="minorHAnsi" w:cstheme="minorHAnsi"/>
          <w:sz w:val="16"/>
        </w:rPr>
        <w:t xml:space="preserve"> often </w:t>
      </w:r>
      <w:r w:rsidRPr="000B4BE9">
        <w:rPr>
          <w:rFonts w:asciiTheme="minorHAnsi" w:hAnsiTheme="minorHAnsi" w:cstheme="minorHAnsi"/>
          <w:b/>
          <w:iCs/>
          <w:highlight w:val="cyan"/>
          <w:u w:val="single"/>
          <w:bdr w:val="single" w:sz="8" w:space="0" w:color="auto"/>
        </w:rPr>
        <w:t>overblown</w:t>
      </w:r>
      <w:r w:rsidRPr="00FF3EDF">
        <w:rPr>
          <w:rFonts w:asciiTheme="minorHAnsi" w:hAnsiTheme="minorHAnsi" w:cstheme="minorHAnsi"/>
          <w:sz w:val="16"/>
        </w:rPr>
        <w:t xml:space="preserve">. To be sure, American </w:t>
      </w:r>
      <w:r w:rsidRPr="000B4BE9">
        <w:rPr>
          <w:rFonts w:asciiTheme="minorHAnsi" w:hAnsiTheme="minorHAnsi" w:cstheme="minorHAnsi"/>
          <w:u w:val="single"/>
        </w:rPr>
        <w:t xml:space="preserve">democracy is imperfect, but </w:t>
      </w:r>
      <w:r w:rsidRPr="000B4BE9">
        <w:rPr>
          <w:rFonts w:asciiTheme="minorHAnsi" w:hAnsiTheme="minorHAnsi" w:cstheme="minorHAnsi"/>
          <w:highlight w:val="cyan"/>
          <w:u w:val="single"/>
        </w:rPr>
        <w:t xml:space="preserve">democracy does not require </w:t>
      </w:r>
      <w:r w:rsidRPr="000B4BE9">
        <w:rPr>
          <w:rFonts w:asciiTheme="minorHAnsi" w:hAnsiTheme="minorHAnsi" w:cstheme="minorHAnsi"/>
          <w:b/>
          <w:iCs/>
          <w:highlight w:val="cyan"/>
          <w:u w:val="single"/>
          <w:bdr w:val="single" w:sz="8" w:space="0" w:color="auto"/>
        </w:rPr>
        <w:t>perfection</w:t>
      </w:r>
      <w:r w:rsidRPr="000B4BE9">
        <w:rPr>
          <w:rFonts w:asciiTheme="minorHAnsi" w:hAnsiTheme="minorHAnsi" w:cstheme="minorHAnsi"/>
          <w:u w:val="single"/>
        </w:rPr>
        <w:t>.</w:t>
      </w:r>
      <w:r w:rsidRPr="00FF3EDF">
        <w:rPr>
          <w:rFonts w:asciiTheme="minorHAnsi" w:hAnsiTheme="minorHAnsi" w:cstheme="minorHAnsi"/>
          <w:sz w:val="16"/>
        </w:rPr>
        <w:t xml:space="preserve"> </w:t>
      </w:r>
      <w:r w:rsidRPr="000B4BE9">
        <w:rPr>
          <w:rFonts w:asciiTheme="minorHAnsi" w:hAnsiTheme="minorHAnsi" w:cstheme="minorHAnsi"/>
          <w:highlight w:val="cyan"/>
          <w:u w:val="single"/>
        </w:rPr>
        <w:t>It requires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free</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fair elections</w:t>
      </w:r>
      <w:r w:rsidRPr="00FF3EDF">
        <w:rPr>
          <w:rFonts w:asciiTheme="minorHAnsi" w:hAnsiTheme="minorHAnsi" w:cstheme="minorHAnsi"/>
          <w:sz w:val="16"/>
        </w:rPr>
        <w:t xml:space="preserve"> and the broad range of civil and political rights that allow for meaningful political participation.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no doubt</w:t>
      </w:r>
      <w:r w:rsidRPr="000B4BE9">
        <w:rPr>
          <w:rFonts w:asciiTheme="minorHAnsi" w:hAnsiTheme="minorHAnsi" w:cstheme="minorHAnsi"/>
          <w:u w:val="single"/>
        </w:rPr>
        <w:t xml:space="preserve"> that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b/>
          <w:iCs/>
          <w:u w:val="single"/>
          <w:bdr w:val="single" w:sz="8" w:space="0" w:color="auto"/>
        </w:rPr>
        <w:t>meets this standard</w:t>
      </w:r>
      <w:r w:rsidRPr="00FF3EDF">
        <w:rPr>
          <w:rFonts w:asciiTheme="minorHAnsi" w:hAnsiTheme="minorHAnsi" w:cstheme="minorHAnsi"/>
          <w:sz w:val="16"/>
        </w:rPr>
        <w:t xml:space="preserve">. </w:t>
      </w:r>
    </w:p>
    <w:p w14:paraId="50791F52" w14:textId="77777777" w:rsidR="000B5688" w:rsidRPr="00FF3EDF" w:rsidRDefault="000B5688" w:rsidP="000B5688">
      <w:pPr>
        <w:rPr>
          <w:rFonts w:asciiTheme="minorHAnsi" w:hAnsiTheme="minorHAnsi" w:cstheme="minorHAnsi"/>
          <w:sz w:val="16"/>
        </w:rPr>
      </w:pPr>
      <w:r w:rsidRPr="000B4BE9">
        <w:rPr>
          <w:rFonts w:asciiTheme="minorHAnsi" w:hAnsiTheme="minorHAnsi" w:cstheme="minorHAnsi"/>
          <w:u w:val="single"/>
        </w:rPr>
        <w:t>Worries about a</w:t>
      </w:r>
      <w:r w:rsidRPr="00FF3EDF">
        <w:rPr>
          <w:rFonts w:asciiTheme="minorHAnsi" w:hAnsiTheme="minorHAnsi" w:cstheme="minorHAnsi"/>
          <w:sz w:val="16"/>
        </w:rPr>
        <w:t xml:space="preserve"> U.S. </w:t>
      </w:r>
      <w:r w:rsidRPr="000B4BE9">
        <w:rPr>
          <w:rFonts w:asciiTheme="minorHAnsi" w:hAnsiTheme="minorHAnsi" w:cstheme="minorHAnsi"/>
          <w:u w:val="single"/>
        </w:rPr>
        <w:t>president’s</w:t>
      </w:r>
      <w:r w:rsidRPr="00FF3EDF">
        <w:rPr>
          <w:rFonts w:asciiTheme="minorHAnsi" w:hAnsiTheme="minorHAnsi" w:cstheme="minorHAnsi"/>
          <w:sz w:val="16"/>
        </w:rPr>
        <w:t xml:space="preserve"> putative </w:t>
      </w:r>
      <w:r w:rsidRPr="000B4BE9">
        <w:rPr>
          <w:rFonts w:asciiTheme="minorHAnsi" w:hAnsiTheme="minorHAnsi" w:cstheme="minorHAnsi"/>
          <w:b/>
          <w:iCs/>
          <w:u w:val="single"/>
          <w:bdr w:val="single" w:sz="8" w:space="0" w:color="auto"/>
        </w:rPr>
        <w:t>autocratic tendencies</w:t>
      </w:r>
      <w:r w:rsidRPr="00FF3EDF">
        <w:rPr>
          <w:rFonts w:asciiTheme="minorHAnsi" w:hAnsiTheme="minorHAnsi" w:cstheme="minorHAnsi"/>
          <w:sz w:val="16"/>
        </w:rPr>
        <w:t xml:space="preserve">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not new</w:t>
      </w:r>
      <w:r w:rsidRPr="000B4BE9">
        <w:rPr>
          <w:rFonts w:asciiTheme="minorHAnsi" w:hAnsiTheme="minorHAnsi" w:cstheme="minorHAnsi"/>
          <w:u w:val="single"/>
        </w:rPr>
        <w:t xml:space="preserve">; they are </w:t>
      </w:r>
      <w:r w:rsidRPr="000B4BE9">
        <w:rPr>
          <w:rFonts w:asciiTheme="minorHAnsi" w:hAnsiTheme="minorHAnsi" w:cstheme="minorHAnsi"/>
          <w:b/>
          <w:iCs/>
          <w:u w:val="single"/>
          <w:bdr w:val="single" w:sz="8" w:space="0" w:color="auto"/>
        </w:rPr>
        <w:t>baked into the system</w:t>
      </w:r>
      <w:r w:rsidRPr="00FF3EDF">
        <w:rPr>
          <w:rFonts w:asciiTheme="minorHAnsi" w:hAnsiTheme="minorHAnsi" w:cstheme="minorHAnsi"/>
          <w:sz w:val="16"/>
        </w:rPr>
        <w:t xml:space="preserve">. </w:t>
      </w:r>
      <w:r w:rsidRPr="000B4BE9">
        <w:rPr>
          <w:rFonts w:asciiTheme="minorHAnsi" w:hAnsiTheme="minorHAnsi" w:cstheme="minorHAnsi"/>
          <w:u w:val="single"/>
        </w:rPr>
        <w:t>America’s founders</w:t>
      </w:r>
      <w:r w:rsidRPr="00FF3EDF">
        <w:rPr>
          <w:rFonts w:asciiTheme="minorHAnsi" w:hAnsiTheme="minorHAnsi" w:cstheme="minorHAnsi"/>
          <w:sz w:val="16"/>
        </w:rPr>
        <w:t xml:space="preserve"> were revolting against overbearing British monarchs and they </w:t>
      </w:r>
      <w:r w:rsidRPr="000B4BE9">
        <w:rPr>
          <w:rFonts w:asciiTheme="minorHAnsi" w:hAnsiTheme="minorHAnsi" w:cstheme="minorHAnsi"/>
          <w:u w:val="single"/>
        </w:rPr>
        <w:t xml:space="preserve">wanted to be sure to prevent an </w:t>
      </w:r>
      <w:r w:rsidRPr="000B4BE9">
        <w:rPr>
          <w:rFonts w:asciiTheme="minorHAnsi" w:hAnsiTheme="minorHAnsi" w:cstheme="minorHAnsi"/>
          <w:b/>
          <w:iCs/>
          <w:u w:val="single"/>
          <w:bdr w:val="single" w:sz="8" w:space="0" w:color="auto"/>
        </w:rPr>
        <w:t>overwhelming concentration of power</w:t>
      </w:r>
      <w:r w:rsidRPr="000B4BE9">
        <w:rPr>
          <w:rFonts w:asciiTheme="minorHAnsi" w:hAnsiTheme="minorHAnsi" w:cstheme="minorHAnsi"/>
          <w:u w:val="single"/>
        </w:rPr>
        <w:t xml:space="preserve"> in the </w:t>
      </w:r>
      <w:r w:rsidRPr="000B4BE9">
        <w:rPr>
          <w:rFonts w:asciiTheme="minorHAnsi" w:hAnsiTheme="minorHAnsi" w:cstheme="minorHAnsi"/>
          <w:b/>
          <w:iCs/>
          <w:u w:val="single"/>
          <w:bdr w:val="single" w:sz="8" w:space="0" w:color="auto"/>
        </w:rPr>
        <w:t>executive branch</w:t>
      </w:r>
      <w:r w:rsidRPr="00FF3EDF">
        <w:rPr>
          <w:rFonts w:asciiTheme="minorHAnsi" w:hAnsiTheme="minorHAnsi" w:cstheme="minorHAnsi"/>
          <w:sz w:val="16"/>
        </w:rPr>
        <w:t xml:space="preserve">. George </w:t>
      </w:r>
      <w:r w:rsidRPr="000B4BE9">
        <w:rPr>
          <w:rFonts w:asciiTheme="minorHAnsi" w:hAnsiTheme="minorHAnsi" w:cstheme="minorHAnsi"/>
          <w:u w:val="single"/>
        </w:rPr>
        <w:t xml:space="preserve">Washington was </w:t>
      </w:r>
      <w:r w:rsidRPr="000B4BE9">
        <w:rPr>
          <w:rFonts w:asciiTheme="minorHAnsi" w:hAnsiTheme="minorHAnsi" w:cstheme="minorHAnsi"/>
          <w:b/>
          <w:iCs/>
          <w:u w:val="single"/>
          <w:bdr w:val="single" w:sz="8" w:space="0" w:color="auto"/>
        </w:rPr>
        <w:t>criticized</w:t>
      </w:r>
      <w:r w:rsidRPr="000B4BE9">
        <w:rPr>
          <w:rFonts w:asciiTheme="minorHAnsi" w:hAnsiTheme="minorHAnsi" w:cstheme="minorHAnsi"/>
          <w:u w:val="single"/>
        </w:rPr>
        <w:t xml:space="preserve"> for his presumed </w:t>
      </w:r>
      <w:r w:rsidRPr="000B4BE9">
        <w:rPr>
          <w:rFonts w:asciiTheme="minorHAnsi" w:hAnsiTheme="minorHAnsi" w:cstheme="minorHAnsi"/>
          <w:b/>
          <w:iCs/>
          <w:u w:val="single"/>
          <w:bdr w:val="single" w:sz="8" w:space="0" w:color="auto"/>
        </w:rPr>
        <w:t>monarchic ambitions</w:t>
      </w:r>
      <w:r w:rsidRPr="00FF3EDF">
        <w:rPr>
          <w:rFonts w:asciiTheme="minorHAnsi" w:hAnsiTheme="minorHAnsi" w:cstheme="minorHAnsi"/>
          <w:sz w:val="16"/>
        </w:rPr>
        <w:t xml:space="preserve">. More recently, </w:t>
      </w:r>
      <w:r w:rsidRPr="000B4BE9">
        <w:rPr>
          <w:rFonts w:asciiTheme="minorHAnsi" w:hAnsiTheme="minorHAnsi" w:cstheme="minorHAnsi"/>
          <w:u w:val="single"/>
        </w:rPr>
        <w:t>commentators criticized</w:t>
      </w:r>
      <w:r w:rsidRPr="00FF3EDF">
        <w:rPr>
          <w:rFonts w:asciiTheme="minorHAnsi" w:hAnsiTheme="minorHAnsi" w:cstheme="minorHAnsi"/>
          <w:sz w:val="16"/>
        </w:rPr>
        <w:t xml:space="preserve"> George W. </w:t>
      </w:r>
      <w:r w:rsidRPr="000B4BE9">
        <w:rPr>
          <w:rFonts w:asciiTheme="minorHAnsi" w:hAnsiTheme="minorHAnsi" w:cstheme="minorHAnsi"/>
          <w:b/>
          <w:iCs/>
          <w:u w:val="single"/>
          <w:bdr w:val="single" w:sz="8" w:space="0" w:color="auto"/>
        </w:rPr>
        <w:t>Bush</w:t>
      </w:r>
      <w:r w:rsidRPr="00FF3EDF">
        <w:rPr>
          <w:rFonts w:asciiTheme="minorHAnsi" w:hAnsiTheme="minorHAnsi" w:cstheme="minorHAnsi"/>
          <w:sz w:val="16"/>
        </w:rPr>
        <w:t xml:space="preserve"> </w:t>
      </w:r>
      <w:r w:rsidRPr="000B4BE9">
        <w:rPr>
          <w:rFonts w:asciiTheme="minorHAnsi" w:hAnsiTheme="minorHAnsi" w:cstheme="minorHAnsi"/>
          <w:u w:val="single"/>
        </w:rPr>
        <w:t>for</w:t>
      </w:r>
      <w:r w:rsidRPr="00FF3EDF">
        <w:rPr>
          <w:rFonts w:asciiTheme="minorHAnsi" w:hAnsiTheme="minorHAnsi" w:cstheme="minorHAnsi"/>
          <w:sz w:val="16"/>
        </w:rPr>
        <w:t xml:space="preserve"> supposedly </w:t>
      </w:r>
      <w:r w:rsidRPr="000B4BE9">
        <w:rPr>
          <w:rFonts w:asciiTheme="minorHAnsi" w:hAnsiTheme="minorHAnsi" w:cstheme="minorHAnsi"/>
          <w:b/>
          <w:iCs/>
          <w:u w:val="single"/>
          <w:bdr w:val="single" w:sz="8" w:space="0" w:color="auto"/>
        </w:rPr>
        <w:t>consolidating power</w:t>
      </w:r>
      <w:r w:rsidRPr="000B4BE9">
        <w:rPr>
          <w:rFonts w:asciiTheme="minorHAnsi" w:hAnsiTheme="minorHAnsi" w:cstheme="minorHAnsi"/>
          <w:u w:val="single"/>
        </w:rPr>
        <w:t xml:space="preserve"> and creating an </w:t>
      </w:r>
      <w:r>
        <w:rPr>
          <w:rFonts w:asciiTheme="minorHAnsi" w:hAnsiTheme="minorHAnsi" w:cstheme="minorHAnsi"/>
          <w:u w:val="single"/>
        </w:rPr>
        <w:t>“</w:t>
      </w:r>
      <w:r w:rsidRPr="000B4BE9">
        <w:rPr>
          <w:rFonts w:asciiTheme="minorHAnsi" w:hAnsiTheme="minorHAnsi" w:cstheme="minorHAnsi"/>
          <w:b/>
          <w:iCs/>
          <w:u w:val="single"/>
          <w:bdr w:val="single" w:sz="8" w:space="0" w:color="auto"/>
        </w:rPr>
        <w:t>imperial presidency</w:t>
      </w:r>
      <w:r w:rsidRPr="000B4BE9">
        <w:rPr>
          <w:rFonts w:asciiTheme="minorHAnsi" w:hAnsiTheme="minorHAnsi" w:cstheme="minorHAnsi"/>
          <w:u w:val="single"/>
        </w:rPr>
        <w:t>.</w:t>
      </w:r>
      <w:r>
        <w:rPr>
          <w:rFonts w:asciiTheme="minorHAnsi" w:hAnsiTheme="minorHAnsi" w:cstheme="minorHAnsi"/>
          <w:u w:val="single"/>
        </w:rPr>
        <w:t>”</w:t>
      </w:r>
      <w:r w:rsidRPr="00FF3EDF">
        <w:rPr>
          <w:rFonts w:asciiTheme="minorHAnsi" w:hAnsiTheme="minorHAnsi" w:cstheme="minorHAnsi"/>
          <w:sz w:val="16"/>
        </w:rPr>
        <w:t xml:space="preserve">4 </w:t>
      </w:r>
      <w:r w:rsidRPr="000B4BE9">
        <w:rPr>
          <w:rFonts w:asciiTheme="minorHAnsi" w:hAnsiTheme="minorHAnsi" w:cstheme="minorHAnsi"/>
          <w:u w:val="single"/>
        </w:rPr>
        <w:t xml:space="preserve">What is truly most notable about the U.S. system, however, is </w:t>
      </w:r>
      <w:r w:rsidRPr="000B4BE9">
        <w:rPr>
          <w:rFonts w:asciiTheme="minorHAnsi" w:hAnsiTheme="minorHAnsi" w:cstheme="minorHAnsi"/>
          <w:b/>
          <w:iCs/>
          <w:u w:val="single"/>
          <w:bdr w:val="single" w:sz="8" w:space="0" w:color="auto"/>
        </w:rPr>
        <w:t>not</w:t>
      </w:r>
      <w:r w:rsidRPr="000B4BE9">
        <w:rPr>
          <w:rFonts w:asciiTheme="minorHAnsi" w:hAnsiTheme="minorHAnsi" w:cstheme="minorHAnsi"/>
          <w:u w:val="single"/>
        </w:rPr>
        <w:t xml:space="preserve"> executive overreach, but the degree to which </w:t>
      </w:r>
      <w:r w:rsidRPr="000B4BE9">
        <w:rPr>
          <w:rFonts w:asciiTheme="minorHAnsi" w:hAnsiTheme="minorHAnsi" w:cstheme="minorHAnsi"/>
          <w:b/>
          <w:iCs/>
          <w:highlight w:val="cyan"/>
          <w:u w:val="single"/>
          <w:bdr w:val="single" w:sz="8" w:space="0" w:color="auto"/>
        </w:rPr>
        <w:t>Congress</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courts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the </w:t>
      </w:r>
      <w:r w:rsidRPr="000B4BE9">
        <w:rPr>
          <w:rFonts w:asciiTheme="minorHAnsi" w:hAnsiTheme="minorHAnsi" w:cstheme="minorHAnsi"/>
          <w:b/>
          <w:iCs/>
          <w:highlight w:val="cyan"/>
          <w:u w:val="single"/>
          <w:bdr w:val="single" w:sz="8" w:space="0" w:color="auto"/>
        </w:rPr>
        <w:t>executive branch</w:t>
      </w:r>
      <w:r w:rsidRPr="000B4BE9">
        <w:rPr>
          <w:rFonts w:asciiTheme="minorHAnsi" w:hAnsiTheme="minorHAnsi" w:cstheme="minorHAnsi"/>
          <w:b/>
          <w:iCs/>
          <w:u w:val="single"/>
          <w:bdr w:val="single" w:sz="8" w:space="0" w:color="auto"/>
        </w:rPr>
        <w:t xml:space="preserve"> itself,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continually step in</w:t>
      </w:r>
      <w:r w:rsidRPr="000B4BE9">
        <w:rPr>
          <w:rFonts w:asciiTheme="minorHAnsi" w:hAnsiTheme="minorHAnsi" w:cstheme="minorHAnsi"/>
          <w:u w:val="single"/>
        </w:rPr>
        <w:t xml:space="preserve"> to </w:t>
      </w:r>
      <w:r w:rsidRPr="000B4BE9">
        <w:rPr>
          <w:rFonts w:asciiTheme="minorHAnsi" w:hAnsiTheme="minorHAnsi" w:cstheme="minorHAnsi"/>
          <w:b/>
          <w:iCs/>
          <w:highlight w:val="cyan"/>
          <w:u w:val="single"/>
          <w:bdr w:val="single" w:sz="8" w:space="0" w:color="auto"/>
        </w:rPr>
        <w:t>check the chief executive</w:t>
      </w:r>
      <w:r w:rsidRPr="00FF3EDF">
        <w:rPr>
          <w:rFonts w:asciiTheme="minorHAnsi" w:hAnsiTheme="minorHAnsi" w:cstheme="minorHAnsi"/>
          <w:sz w:val="16"/>
        </w:rPr>
        <w:t xml:space="preserve">.5 </w:t>
      </w:r>
      <w:r w:rsidRPr="000B4BE9">
        <w:rPr>
          <w:rFonts w:asciiTheme="minorHAnsi" w:hAnsiTheme="minorHAnsi" w:cstheme="minorHAnsi"/>
          <w:u w:val="single"/>
        </w:rPr>
        <w:t xml:space="preserve">This </w:t>
      </w:r>
      <w:r w:rsidRPr="000B4BE9">
        <w:rPr>
          <w:rFonts w:asciiTheme="minorHAnsi" w:hAnsiTheme="minorHAnsi" w:cstheme="minorHAnsi"/>
          <w:b/>
          <w:iCs/>
          <w:u w:val="single"/>
          <w:bdr w:val="single" w:sz="8" w:space="0" w:color="auto"/>
        </w:rPr>
        <w:t>continues to remain true</w:t>
      </w:r>
      <w:r w:rsidRPr="000B4BE9">
        <w:rPr>
          <w:rFonts w:asciiTheme="minorHAnsi" w:hAnsiTheme="minorHAnsi" w:cstheme="minorHAnsi"/>
          <w:u w:val="single"/>
        </w:rPr>
        <w:t>, even in the current era</w:t>
      </w:r>
      <w:r w:rsidRPr="00FF3EDF">
        <w:rPr>
          <w:rFonts w:asciiTheme="minorHAnsi" w:hAnsiTheme="minorHAnsi" w:cstheme="minorHAnsi"/>
          <w:sz w:val="16"/>
        </w:rPr>
        <w:t xml:space="preserve">. </w:t>
      </w:r>
    </w:p>
    <w:p w14:paraId="51B35E89" w14:textId="77777777" w:rsidR="000B5688" w:rsidRPr="00FF3EDF" w:rsidRDefault="000B5688" w:rsidP="000B5688">
      <w:pPr>
        <w:rPr>
          <w:rFonts w:asciiTheme="minorHAnsi" w:hAnsiTheme="minorHAnsi" w:cstheme="minorHAnsi"/>
          <w:sz w:val="16"/>
        </w:rPr>
      </w:pPr>
      <w:r w:rsidRPr="00FF3EDF">
        <w:rPr>
          <w:rFonts w:asciiTheme="minorHAnsi" w:hAnsiTheme="minorHAnsi" w:cstheme="minorHAnsi"/>
          <w:sz w:val="16"/>
        </w:rPr>
        <w:t xml:space="preserve">In sharp contrast to Russia, </w:t>
      </w:r>
      <w:r w:rsidRPr="000B4BE9">
        <w:rPr>
          <w:rFonts w:asciiTheme="minorHAnsi" w:hAnsiTheme="minorHAnsi" w:cstheme="minorHAnsi"/>
          <w:u w:val="single"/>
        </w:rPr>
        <w:t xml:space="preserve">journalists do not have to worry that they will </w:t>
      </w:r>
      <w:r w:rsidRPr="000B4BE9">
        <w:rPr>
          <w:rFonts w:asciiTheme="minorHAnsi" w:hAnsiTheme="minorHAnsi" w:cstheme="minorHAnsi"/>
          <w:b/>
          <w:iCs/>
          <w:u w:val="single"/>
          <w:bdr w:val="single" w:sz="8" w:space="0" w:color="auto"/>
        </w:rPr>
        <w:t>be shot in the back</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criticizing the president</w:t>
      </w:r>
      <w:r w:rsidRPr="00FF3EDF">
        <w:rPr>
          <w:rFonts w:asciiTheme="minorHAnsi" w:hAnsiTheme="minorHAnsi" w:cstheme="minorHAnsi"/>
          <w:sz w:val="16"/>
        </w:rPr>
        <w:t xml:space="preserve">. And, in distinction to China, the United States does not keep millions of Muslims locked up in re-education camps. </w:t>
      </w:r>
      <w:r w:rsidRPr="000B4BE9">
        <w:rPr>
          <w:rFonts w:asciiTheme="minorHAnsi" w:hAnsiTheme="minorHAnsi" w:cstheme="minorHAnsi"/>
          <w:u w:val="single"/>
        </w:rPr>
        <w:t xml:space="preserve">It is </w:t>
      </w:r>
      <w:r w:rsidRPr="000B4BE9">
        <w:rPr>
          <w:rFonts w:asciiTheme="minorHAnsi" w:hAnsiTheme="minorHAnsi" w:cstheme="minorHAnsi"/>
          <w:b/>
          <w:iCs/>
          <w:u w:val="single"/>
          <w:bdr w:val="single" w:sz="8" w:space="0" w:color="auto"/>
        </w:rPr>
        <w:t>perverse</w:t>
      </w:r>
      <w:r w:rsidRPr="000B4BE9">
        <w:rPr>
          <w:rFonts w:asciiTheme="minorHAnsi" w:hAnsiTheme="minorHAnsi" w:cstheme="minorHAnsi"/>
          <w:u w:val="single"/>
        </w:rPr>
        <w:t xml:space="preserve"> to draw a </w:t>
      </w:r>
      <w:r w:rsidRPr="000B4BE9">
        <w:rPr>
          <w:rFonts w:asciiTheme="minorHAnsi" w:hAnsiTheme="minorHAnsi" w:cstheme="minorHAnsi"/>
          <w:b/>
          <w:iCs/>
          <w:u w:val="single"/>
          <w:bdr w:val="single" w:sz="8" w:space="0" w:color="auto"/>
        </w:rPr>
        <w:t>moral equivalence</w:t>
      </w:r>
      <w:r w:rsidRPr="000B4BE9">
        <w:rPr>
          <w:rFonts w:asciiTheme="minorHAnsi" w:hAnsiTheme="minorHAnsi" w:cstheme="minorHAnsi"/>
          <w:u w:val="single"/>
        </w:rPr>
        <w:t xml:space="preserve"> between democratic politicking in the United States and the </w:t>
      </w:r>
      <w:r w:rsidRPr="000B4BE9">
        <w:rPr>
          <w:rFonts w:asciiTheme="minorHAnsi" w:hAnsiTheme="minorHAnsi" w:cstheme="minorHAnsi"/>
          <w:b/>
          <w:iCs/>
          <w:u w:val="single"/>
          <w:bdr w:val="single" w:sz="8" w:space="0" w:color="auto"/>
        </w:rPr>
        <w:t>gross evils</w:t>
      </w:r>
      <w:r w:rsidRPr="000B4BE9">
        <w:rPr>
          <w:rFonts w:asciiTheme="minorHAnsi" w:hAnsiTheme="minorHAnsi" w:cstheme="minorHAnsi"/>
          <w:u w:val="single"/>
        </w:rPr>
        <w:t xml:space="preserve"> perpetrated in Russia and China</w:t>
      </w:r>
      <w:r w:rsidRPr="00FF3EDF">
        <w:rPr>
          <w:rFonts w:asciiTheme="minorHAnsi" w:hAnsiTheme="minorHAnsi" w:cstheme="minorHAnsi"/>
          <w:sz w:val="16"/>
        </w:rPr>
        <w:t xml:space="preserve">. </w:t>
      </w:r>
    </w:p>
    <w:p w14:paraId="693E8E20" w14:textId="77777777" w:rsidR="000B5688" w:rsidRPr="00FF3EDF" w:rsidRDefault="000B5688" w:rsidP="000B5688">
      <w:pPr>
        <w:rPr>
          <w:rFonts w:asciiTheme="minorHAnsi" w:hAnsiTheme="minorHAnsi" w:cstheme="minorHAnsi"/>
          <w:sz w:val="16"/>
        </w:rPr>
      </w:pPr>
      <w:r w:rsidRPr="000B4BE9">
        <w:rPr>
          <w:rFonts w:asciiTheme="minorHAnsi" w:hAnsiTheme="minorHAnsi" w:cstheme="minorHAnsi"/>
          <w:u w:val="single"/>
        </w:rPr>
        <w:t xml:space="preserve">American </w:t>
      </w:r>
      <w:r w:rsidRPr="000B4BE9">
        <w:rPr>
          <w:rFonts w:asciiTheme="minorHAnsi" w:hAnsiTheme="minorHAnsi" w:cstheme="minorHAnsi"/>
          <w:highlight w:val="cyan"/>
          <w:u w:val="single"/>
        </w:rPr>
        <w:t xml:space="preserve">democracy is </w:t>
      </w:r>
      <w:r w:rsidRPr="000B4BE9">
        <w:rPr>
          <w:rFonts w:asciiTheme="minorHAnsi" w:hAnsiTheme="minorHAnsi" w:cstheme="minorHAnsi"/>
          <w:b/>
          <w:iCs/>
          <w:highlight w:val="cyan"/>
          <w:u w:val="single"/>
          <w:bdr w:val="single" w:sz="8" w:space="0" w:color="auto"/>
        </w:rPr>
        <w:t>strong enough to survive</w:t>
      </w:r>
      <w:r w:rsidRPr="000B4BE9">
        <w:rPr>
          <w:rFonts w:asciiTheme="minorHAnsi" w:hAnsiTheme="minorHAnsi" w:cstheme="minorHAnsi"/>
          <w:highlight w:val="cyan"/>
          <w:u w:val="single"/>
        </w:rPr>
        <w:t xml:space="preserve"> contemporary </w:t>
      </w:r>
      <w:r w:rsidRPr="000B4BE9">
        <w:rPr>
          <w:rFonts w:asciiTheme="minorHAnsi" w:hAnsiTheme="minorHAnsi" w:cstheme="minorHAnsi"/>
          <w:b/>
          <w:iCs/>
          <w:highlight w:val="cyan"/>
          <w:u w:val="single"/>
          <w:bdr w:val="single" w:sz="8" w:space="0" w:color="auto"/>
        </w:rPr>
        <w:t>controversies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political scandals</w:t>
      </w:r>
      <w:r w:rsidRPr="00FF3EDF">
        <w:rPr>
          <w:rFonts w:asciiTheme="minorHAnsi" w:hAnsiTheme="minorHAnsi" w:cstheme="minorHAnsi"/>
          <w:sz w:val="16"/>
        </w:rPr>
        <w:t xml:space="preserve">.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little reason to believe</w:t>
      </w:r>
      <w:r w:rsidRPr="000B4BE9">
        <w:rPr>
          <w:rFonts w:asciiTheme="minorHAnsi" w:hAnsiTheme="minorHAnsi" w:cstheme="minorHAnsi"/>
          <w:u w:val="single"/>
        </w:rPr>
        <w:t xml:space="preserve"> that today’s headlines will be </w:t>
      </w:r>
      <w:r w:rsidRPr="000B4BE9">
        <w:rPr>
          <w:rFonts w:asciiTheme="minorHAnsi" w:hAnsiTheme="minorHAnsi" w:cstheme="minorHAnsi"/>
          <w:b/>
          <w:iCs/>
          <w:u w:val="single"/>
          <w:bdr w:val="single" w:sz="8" w:space="0" w:color="auto"/>
        </w:rPr>
        <w:t>more damaging</w:t>
      </w:r>
      <w:r w:rsidRPr="000B4BE9">
        <w:rPr>
          <w:rFonts w:asciiTheme="minorHAnsi" w:hAnsiTheme="minorHAnsi" w:cstheme="minorHAnsi"/>
          <w:u w:val="single"/>
        </w:rPr>
        <w:t xml:space="preserve"> than the </w:t>
      </w:r>
      <w:r w:rsidRPr="000B4BE9">
        <w:rPr>
          <w:rFonts w:asciiTheme="minorHAnsi" w:hAnsiTheme="minorHAnsi" w:cstheme="minorHAnsi"/>
          <w:b/>
          <w:iCs/>
          <w:u w:val="single"/>
          <w:bdr w:val="single" w:sz="8" w:space="0" w:color="auto"/>
        </w:rPr>
        <w:t>Teapot Dome Scandal,</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Watergate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Iran-Contra</w:t>
      </w:r>
      <w:r w:rsidRPr="000B4BE9">
        <w:rPr>
          <w:rFonts w:asciiTheme="minorHAnsi" w:hAnsiTheme="minorHAnsi" w:cstheme="minorHAnsi"/>
          <w:u w:val="single"/>
        </w:rPr>
        <w:t>, or the</w:t>
      </w:r>
      <w:r w:rsidRPr="00FF3EDF">
        <w:rPr>
          <w:rFonts w:asciiTheme="minorHAnsi" w:hAnsiTheme="minorHAnsi" w:cstheme="minorHAnsi"/>
          <w:sz w:val="16"/>
        </w:rPr>
        <w:t xml:space="preserve"> Monica </w:t>
      </w:r>
      <w:r w:rsidRPr="000B4BE9">
        <w:rPr>
          <w:rFonts w:asciiTheme="minorHAnsi" w:hAnsiTheme="minorHAnsi" w:cstheme="minorHAnsi"/>
          <w:b/>
          <w:iCs/>
          <w:u w:val="single"/>
          <w:bdr w:val="single" w:sz="8" w:space="0" w:color="auto"/>
        </w:rPr>
        <w:t>Lewinsky affair</w:t>
      </w:r>
      <w:r w:rsidRPr="00FF3EDF">
        <w:rPr>
          <w:rFonts w:asciiTheme="minorHAnsi" w:hAnsiTheme="minorHAnsi" w:cstheme="minorHAnsi"/>
          <w:sz w:val="16"/>
        </w:rPr>
        <w:t xml:space="preserve">. </w:t>
      </w:r>
    </w:p>
    <w:p w14:paraId="1FDF5218" w14:textId="77777777" w:rsidR="000B5688" w:rsidRPr="00FF3EDF" w:rsidRDefault="000B5688" w:rsidP="000B5688">
      <w:pPr>
        <w:rPr>
          <w:rFonts w:asciiTheme="minorHAnsi" w:hAnsiTheme="minorHAnsi" w:cstheme="minorHAnsi"/>
          <w:sz w:val="16"/>
        </w:rPr>
      </w:pPr>
      <w:r w:rsidRPr="00FF3EDF">
        <w:rPr>
          <w:rFonts w:asciiTheme="minorHAnsi" w:hAnsiTheme="minorHAnsi" w:cstheme="minorHAnsi"/>
          <w:sz w:val="16"/>
        </w:rPr>
        <w:t xml:space="preserve">Indeed, contrary to the prevailing narrative, </w:t>
      </w:r>
      <w:r w:rsidRPr="00FF3EDF">
        <w:rPr>
          <w:rFonts w:asciiTheme="minorHAnsi" w:hAnsiTheme="minorHAnsi" w:cstheme="minorHAnsi"/>
          <w:b/>
          <w:iCs/>
          <w:u w:val="single"/>
          <w:bdr w:val="single" w:sz="8" w:space="0" w:color="auto"/>
        </w:rPr>
        <w:t xml:space="preserve">intense </w:t>
      </w:r>
      <w:r w:rsidRPr="00FF3EDF">
        <w:rPr>
          <w:rFonts w:asciiTheme="minorHAnsi" w:hAnsiTheme="minorHAnsi" w:cstheme="minorHAnsi"/>
          <w:b/>
          <w:iCs/>
          <w:highlight w:val="cyan"/>
          <w:u w:val="single"/>
          <w:bdr w:val="single" w:sz="8" w:space="0" w:color="auto"/>
        </w:rPr>
        <w:t>domestic political fights</w:t>
      </w:r>
      <w:r w:rsidRPr="00FF3EDF">
        <w:rPr>
          <w:rFonts w:asciiTheme="minorHAnsi" w:hAnsiTheme="minorHAnsi" w:cstheme="minorHAnsi"/>
          <w:highlight w:val="cyan"/>
          <w:u w:val="single"/>
        </w:rPr>
        <w:t xml:space="preserve"> and </w:t>
      </w:r>
      <w:r w:rsidRPr="00FF3EDF">
        <w:rPr>
          <w:rFonts w:asciiTheme="minorHAnsi" w:hAnsiTheme="minorHAnsi" w:cstheme="minorHAnsi"/>
          <w:b/>
          <w:iCs/>
          <w:highlight w:val="cyan"/>
          <w:u w:val="single"/>
          <w:bdr w:val="single" w:sz="8" w:space="0" w:color="auto"/>
        </w:rPr>
        <w:t>polarization</w:t>
      </w:r>
      <w:r w:rsidRPr="00FF3EDF">
        <w:rPr>
          <w:rFonts w:asciiTheme="minorHAnsi" w:hAnsiTheme="minorHAnsi" w:cstheme="minorHAnsi"/>
          <w:u w:val="single"/>
        </w:rPr>
        <w:t xml:space="preserve"> are </w:t>
      </w:r>
      <w:r w:rsidRPr="00FF3EDF">
        <w:rPr>
          <w:rFonts w:asciiTheme="minorHAnsi" w:hAnsiTheme="minorHAnsi" w:cstheme="minorHAnsi"/>
          <w:b/>
          <w:iCs/>
          <w:u w:val="single"/>
          <w:bdr w:val="single" w:sz="8" w:space="0" w:color="auto"/>
        </w:rPr>
        <w:t>not</w:t>
      </w:r>
      <w:r w:rsidRPr="00FF3EDF">
        <w:rPr>
          <w:rFonts w:asciiTheme="minorHAnsi" w:hAnsiTheme="minorHAnsi" w:cstheme="minorHAnsi"/>
          <w:u w:val="single"/>
        </w:rPr>
        <w:t xml:space="preserve"> evidence that American democracy has </w:t>
      </w:r>
      <w:r w:rsidRPr="00FF3EDF">
        <w:rPr>
          <w:rFonts w:asciiTheme="minorHAnsi" w:hAnsiTheme="minorHAnsi" w:cstheme="minorHAnsi"/>
          <w:b/>
          <w:iCs/>
          <w:u w:val="single"/>
          <w:bdr w:val="single" w:sz="8" w:space="0" w:color="auto"/>
        </w:rPr>
        <w:t>failed</w:t>
      </w:r>
      <w:r w:rsidRPr="00FF3EDF">
        <w:rPr>
          <w:rFonts w:asciiTheme="minorHAnsi" w:hAnsiTheme="minorHAnsi" w:cstheme="minorHAnsi"/>
          <w:sz w:val="16"/>
        </w:rPr>
        <w:t xml:space="preserve">; rather, </w:t>
      </w:r>
      <w:r w:rsidRPr="00FF3EDF">
        <w:rPr>
          <w:rFonts w:asciiTheme="minorHAnsi" w:hAnsiTheme="minorHAnsi" w:cstheme="minorHAnsi"/>
          <w:u w:val="single"/>
        </w:rPr>
        <w:t xml:space="preserve">they </w:t>
      </w:r>
      <w:r w:rsidRPr="00FF3EDF">
        <w:rPr>
          <w:rFonts w:asciiTheme="minorHAnsi" w:hAnsiTheme="minorHAnsi" w:cstheme="minorHAnsi"/>
          <w:highlight w:val="cyan"/>
          <w:u w:val="single"/>
        </w:rPr>
        <w:t xml:space="preserve">are </w:t>
      </w:r>
      <w:r w:rsidRPr="00FF3EDF">
        <w:rPr>
          <w:rFonts w:asciiTheme="minorHAnsi" w:hAnsiTheme="minorHAnsi" w:cstheme="minorHAnsi"/>
          <w:b/>
          <w:iCs/>
          <w:highlight w:val="cyan"/>
          <w:u w:val="single"/>
          <w:bdr w:val="single" w:sz="8" w:space="0" w:color="auto"/>
        </w:rPr>
        <w:t>proof that the system is working</w:t>
      </w:r>
      <w:r w:rsidRPr="00FF3EDF">
        <w:rPr>
          <w:rFonts w:asciiTheme="minorHAnsi" w:hAnsiTheme="minorHAnsi" w:cstheme="minorHAnsi"/>
          <w:sz w:val="16"/>
        </w:rPr>
        <w:t xml:space="preserve">. Yes, </w:t>
      </w:r>
      <w:r w:rsidRPr="00FF3EDF">
        <w:rPr>
          <w:rFonts w:asciiTheme="minorHAnsi" w:hAnsiTheme="minorHAnsi" w:cstheme="minorHAnsi"/>
          <w:u w:val="single"/>
        </w:rPr>
        <w:t xml:space="preserve">democracy can be </w:t>
      </w:r>
      <w:r w:rsidRPr="00FF3EDF">
        <w:rPr>
          <w:rFonts w:asciiTheme="minorHAnsi" w:hAnsiTheme="minorHAnsi" w:cstheme="minorHAnsi"/>
          <w:b/>
          <w:iCs/>
          <w:u w:val="single"/>
          <w:bdr w:val="single" w:sz="8" w:space="0" w:color="auto"/>
        </w:rPr>
        <w:t>messy</w:t>
      </w:r>
      <w:r w:rsidRPr="00FF3EDF">
        <w:rPr>
          <w:rFonts w:asciiTheme="minorHAnsi" w:hAnsiTheme="minorHAnsi" w:cstheme="minorHAnsi"/>
          <w:u w:val="single"/>
        </w:rPr>
        <w:t xml:space="preserve">, but that is what makes the system </w:t>
      </w:r>
      <w:r w:rsidRPr="00FF3EDF">
        <w:rPr>
          <w:rFonts w:asciiTheme="minorHAnsi" w:hAnsiTheme="minorHAnsi" w:cstheme="minorHAnsi"/>
          <w:b/>
          <w:iCs/>
          <w:u w:val="single"/>
          <w:bdr w:val="single" w:sz="8" w:space="0" w:color="auto"/>
        </w:rPr>
        <w:t>great</w:t>
      </w:r>
      <w:r w:rsidRPr="00FF3EDF">
        <w:rPr>
          <w:rFonts w:asciiTheme="minorHAnsi" w:hAnsiTheme="minorHAnsi" w:cstheme="minorHAnsi"/>
          <w:sz w:val="16"/>
        </w:rPr>
        <w:t xml:space="preserve">. </w:t>
      </w:r>
      <w:r w:rsidRPr="00FF3EDF">
        <w:rPr>
          <w:rFonts w:asciiTheme="minorHAnsi" w:hAnsiTheme="minorHAnsi" w:cstheme="minorHAnsi"/>
          <w:u w:val="single"/>
        </w:rPr>
        <w:t xml:space="preserve">These disagreements are </w:t>
      </w:r>
      <w:r w:rsidRPr="00FF3EDF">
        <w:rPr>
          <w:rFonts w:asciiTheme="minorHAnsi" w:hAnsiTheme="minorHAnsi" w:cstheme="minorHAnsi"/>
          <w:b/>
          <w:iCs/>
          <w:u w:val="single"/>
          <w:bdr w:val="single" w:sz="8" w:space="0" w:color="auto"/>
        </w:rPr>
        <w:t>not even permitted</w:t>
      </w:r>
      <w:r w:rsidRPr="00FF3EDF">
        <w:rPr>
          <w:rFonts w:asciiTheme="minorHAnsi" w:hAnsiTheme="minorHAnsi" w:cstheme="minorHAnsi"/>
          <w:u w:val="single"/>
        </w:rPr>
        <w:t xml:space="preserve"> in </w:t>
      </w:r>
      <w:r w:rsidRPr="00FF3EDF">
        <w:rPr>
          <w:rFonts w:asciiTheme="minorHAnsi" w:hAnsiTheme="minorHAnsi" w:cstheme="minorHAnsi"/>
          <w:b/>
          <w:iCs/>
          <w:u w:val="single"/>
          <w:bdr w:val="single" w:sz="8" w:space="0" w:color="auto"/>
        </w:rPr>
        <w:t>autocratic states.</w:t>
      </w:r>
      <w:r w:rsidRPr="00FF3EDF">
        <w:rPr>
          <w:rFonts w:asciiTheme="minorHAnsi" w:hAnsiTheme="minorHAnsi" w:cstheme="minorHAnsi"/>
          <w:sz w:val="16"/>
        </w:rPr>
        <w:t xml:space="preserve"> </w:t>
      </w:r>
      <w:r w:rsidRPr="00FF3EDF">
        <w:rPr>
          <w:rFonts w:asciiTheme="minorHAnsi" w:hAnsiTheme="minorHAnsi" w:cstheme="minorHAnsi"/>
          <w:b/>
          <w:iCs/>
          <w:u w:val="single"/>
          <w:bdr w:val="single" w:sz="8" w:space="0" w:color="auto"/>
        </w:rPr>
        <w:t>Serious</w:t>
      </w:r>
      <w:r w:rsidRPr="00FF3EDF">
        <w:rPr>
          <w:rFonts w:asciiTheme="minorHAnsi" w:hAnsiTheme="minorHAnsi" w:cstheme="minorHAnsi"/>
          <w:sz w:val="16"/>
        </w:rPr>
        <w:t xml:space="preserve"> political </w:t>
      </w:r>
      <w:r w:rsidRPr="00FF3EDF">
        <w:rPr>
          <w:rFonts w:asciiTheme="minorHAnsi" w:hAnsiTheme="minorHAnsi" w:cstheme="minorHAnsi"/>
          <w:b/>
          <w:iCs/>
          <w:u w:val="single"/>
          <w:bdr w:val="single" w:sz="8" w:space="0" w:color="auto"/>
        </w:rPr>
        <w:t>conflicts</w:t>
      </w:r>
      <w:r w:rsidRPr="00FF3EDF">
        <w:rPr>
          <w:rFonts w:asciiTheme="minorHAnsi" w:hAnsiTheme="minorHAnsi" w:cstheme="minorHAnsi"/>
          <w:sz w:val="16"/>
        </w:rPr>
        <w:t xml:space="preserve"> of interest </w:t>
      </w:r>
      <w:r w:rsidRPr="00FF3EDF">
        <w:rPr>
          <w:rFonts w:asciiTheme="minorHAnsi" w:hAnsiTheme="minorHAnsi" w:cstheme="minorHAnsi"/>
          <w:u w:val="single"/>
        </w:rPr>
        <w:t xml:space="preserve">in autocracies often result in </w:t>
      </w:r>
      <w:r w:rsidRPr="00FF3EDF">
        <w:rPr>
          <w:rFonts w:asciiTheme="minorHAnsi" w:hAnsiTheme="minorHAnsi" w:cstheme="minorHAnsi"/>
          <w:b/>
          <w:iCs/>
          <w:u w:val="single"/>
          <w:bdr w:val="single" w:sz="8" w:space="0" w:color="auto"/>
        </w:rPr>
        <w:t>dead bodies</w:t>
      </w:r>
      <w:r w:rsidRPr="00FF3EDF">
        <w:rPr>
          <w:rFonts w:asciiTheme="minorHAnsi" w:hAnsiTheme="minorHAnsi" w:cstheme="minorHAnsi"/>
          <w:sz w:val="16"/>
        </w:rPr>
        <w:t xml:space="preserve">. </w:t>
      </w:r>
      <w:r w:rsidRPr="00FF3EDF">
        <w:rPr>
          <w:rFonts w:asciiTheme="minorHAnsi" w:hAnsiTheme="minorHAnsi" w:cstheme="minorHAnsi"/>
          <w:highlight w:val="cyan"/>
          <w:u w:val="single"/>
        </w:rPr>
        <w:t>Our</w:t>
      </w:r>
      <w:r w:rsidRPr="00FF3EDF">
        <w:rPr>
          <w:rFonts w:asciiTheme="minorHAnsi" w:hAnsiTheme="minorHAnsi" w:cstheme="minorHAnsi"/>
          <w:u w:val="single"/>
        </w:rPr>
        <w:t xml:space="preserve"> democratic political </w:t>
      </w:r>
      <w:r w:rsidRPr="00FF3EDF">
        <w:rPr>
          <w:rFonts w:asciiTheme="minorHAnsi" w:hAnsiTheme="minorHAnsi" w:cstheme="minorHAnsi"/>
          <w:highlight w:val="cyan"/>
          <w:u w:val="single"/>
        </w:rPr>
        <w:t>system</w:t>
      </w:r>
      <w:r w:rsidRPr="00FF3EDF">
        <w:rPr>
          <w:rFonts w:asciiTheme="minorHAnsi" w:hAnsiTheme="minorHAnsi" w:cstheme="minorHAnsi"/>
          <w:u w:val="single"/>
        </w:rPr>
        <w:t xml:space="preserve"> gives us the ability to </w:t>
      </w:r>
      <w:r w:rsidRPr="00FF3EDF">
        <w:rPr>
          <w:rFonts w:asciiTheme="minorHAnsi" w:hAnsiTheme="minorHAnsi" w:cstheme="minorHAnsi"/>
          <w:highlight w:val="cyan"/>
          <w:u w:val="single"/>
        </w:rPr>
        <w:t>work out</w:t>
      </w:r>
      <w:r w:rsidRPr="00FF3EDF">
        <w:rPr>
          <w:rFonts w:asciiTheme="minorHAnsi" w:hAnsiTheme="minorHAnsi" w:cstheme="minorHAnsi"/>
          <w:u w:val="single"/>
        </w:rPr>
        <w:t xml:space="preserve"> our </w:t>
      </w:r>
      <w:r w:rsidRPr="00FF3EDF">
        <w:rPr>
          <w:rFonts w:asciiTheme="minorHAnsi" w:hAnsiTheme="minorHAnsi" w:cstheme="minorHAnsi"/>
          <w:highlight w:val="cyan"/>
          <w:u w:val="single"/>
        </w:rPr>
        <w:t xml:space="preserve">differences through a </w:t>
      </w:r>
      <w:r w:rsidRPr="00FF3EDF">
        <w:rPr>
          <w:rFonts w:asciiTheme="minorHAnsi" w:hAnsiTheme="minorHAnsi" w:cstheme="minorHAnsi"/>
          <w:b/>
          <w:iCs/>
          <w:highlight w:val="cyan"/>
          <w:u w:val="single"/>
          <w:bdr w:val="single" w:sz="8" w:space="0" w:color="auto"/>
        </w:rPr>
        <w:t>mutually accepted</w:t>
      </w:r>
      <w:r w:rsidRPr="00FF3EDF">
        <w:rPr>
          <w:rFonts w:asciiTheme="minorHAnsi" w:hAnsiTheme="minorHAnsi" w:cstheme="minorHAnsi"/>
          <w:u w:val="single"/>
        </w:rPr>
        <w:t xml:space="preserve"> and </w:t>
      </w:r>
      <w:r w:rsidRPr="00FF3EDF">
        <w:rPr>
          <w:rFonts w:asciiTheme="minorHAnsi" w:hAnsiTheme="minorHAnsi" w:cstheme="minorHAnsi"/>
          <w:b/>
          <w:iCs/>
          <w:u w:val="single"/>
          <w:bdr w:val="single" w:sz="8" w:space="0" w:color="auto"/>
        </w:rPr>
        <w:t xml:space="preserve">peaceful, </w:t>
      </w:r>
      <w:r w:rsidRPr="00FF3EDF">
        <w:rPr>
          <w:rFonts w:asciiTheme="minorHAnsi" w:hAnsiTheme="minorHAnsi" w:cstheme="minorHAnsi"/>
          <w:b/>
          <w:iCs/>
          <w:highlight w:val="cyan"/>
          <w:u w:val="single"/>
          <w:bdr w:val="single" w:sz="8" w:space="0" w:color="auto"/>
        </w:rPr>
        <w:t>institutionalized process</w:t>
      </w:r>
      <w:r w:rsidRPr="00FF3EDF">
        <w:rPr>
          <w:rFonts w:asciiTheme="minorHAnsi" w:hAnsiTheme="minorHAnsi" w:cstheme="minorHAnsi"/>
          <w:sz w:val="16"/>
        </w:rPr>
        <w:t xml:space="preserve">. </w:t>
      </w:r>
      <w:r w:rsidRPr="00FF3EDF">
        <w:rPr>
          <w:rFonts w:asciiTheme="minorHAnsi" w:hAnsiTheme="minorHAnsi" w:cstheme="minorHAnsi"/>
          <w:u w:val="single"/>
        </w:rPr>
        <w:t xml:space="preserve">Legislative </w:t>
      </w:r>
      <w:r w:rsidRPr="00FF3EDF">
        <w:rPr>
          <w:rFonts w:asciiTheme="minorHAnsi" w:hAnsiTheme="minorHAnsi" w:cstheme="minorHAnsi"/>
          <w:highlight w:val="cyan"/>
          <w:u w:val="single"/>
        </w:rPr>
        <w:t xml:space="preserve">gridlock is </w:t>
      </w:r>
      <w:r w:rsidRPr="00FF3EDF">
        <w:rPr>
          <w:rFonts w:asciiTheme="minorHAnsi" w:hAnsiTheme="minorHAnsi" w:cstheme="minorHAnsi"/>
          <w:b/>
          <w:iCs/>
          <w:highlight w:val="cyan"/>
          <w:u w:val="single"/>
          <w:bdr w:val="single" w:sz="8" w:space="0" w:color="auto"/>
        </w:rPr>
        <w:t>not</w:t>
      </w:r>
      <w:r w:rsidRPr="00FF3EDF">
        <w:rPr>
          <w:rFonts w:asciiTheme="minorHAnsi" w:hAnsiTheme="minorHAnsi" w:cstheme="minorHAnsi"/>
          <w:b/>
          <w:iCs/>
          <w:u w:val="single"/>
          <w:bdr w:val="single" w:sz="8" w:space="0" w:color="auto"/>
        </w:rPr>
        <w:t xml:space="preserve"> necessarily </w:t>
      </w:r>
      <w:r w:rsidRPr="00FF3EDF">
        <w:rPr>
          <w:rFonts w:asciiTheme="minorHAnsi" w:hAnsiTheme="minorHAnsi" w:cstheme="minorHAnsi"/>
          <w:b/>
          <w:iCs/>
          <w:highlight w:val="cyan"/>
          <w:u w:val="single"/>
          <w:bdr w:val="single" w:sz="8" w:space="0" w:color="auto"/>
        </w:rPr>
        <w:t>a problem</w:t>
      </w:r>
      <w:r w:rsidRPr="00FF3EDF">
        <w:rPr>
          <w:rFonts w:asciiTheme="minorHAnsi" w:hAnsiTheme="minorHAnsi" w:cstheme="minorHAnsi"/>
          <w:u w:val="single"/>
        </w:rPr>
        <w:t xml:space="preserve">. If half of the country </w:t>
      </w:r>
      <w:r w:rsidRPr="00FF3EDF">
        <w:rPr>
          <w:rFonts w:asciiTheme="minorHAnsi" w:hAnsiTheme="minorHAnsi" w:cstheme="minorHAnsi"/>
          <w:b/>
          <w:iCs/>
          <w:u w:val="single"/>
          <w:bdr w:val="single" w:sz="8" w:space="0" w:color="auto"/>
        </w:rPr>
        <w:t>strongly disagrees</w:t>
      </w:r>
      <w:r w:rsidRPr="00FF3EDF">
        <w:rPr>
          <w:rFonts w:asciiTheme="minorHAnsi" w:hAnsiTheme="minorHAnsi" w:cstheme="minorHAnsi"/>
          <w:u w:val="single"/>
        </w:rPr>
        <w:t xml:space="preserve"> with a proposal, then it is </w:t>
      </w:r>
      <w:r w:rsidRPr="00FF3EDF">
        <w:rPr>
          <w:rFonts w:asciiTheme="minorHAnsi" w:hAnsiTheme="minorHAnsi" w:cstheme="minorHAnsi"/>
          <w:b/>
          <w:iCs/>
          <w:u w:val="single"/>
          <w:bdr w:val="single" w:sz="8" w:space="0" w:color="auto"/>
        </w:rPr>
        <w:t>not obviously a good idea</w:t>
      </w:r>
      <w:r w:rsidRPr="00FF3EDF">
        <w:rPr>
          <w:rFonts w:asciiTheme="minorHAnsi" w:hAnsiTheme="minorHAnsi" w:cstheme="minorHAnsi"/>
          <w:sz w:val="16"/>
        </w:rPr>
        <w:t xml:space="preserve">, and probably should not become national law. </w:t>
      </w:r>
      <w:r w:rsidRPr="00FF3EDF">
        <w:rPr>
          <w:rFonts w:asciiTheme="minorHAnsi" w:hAnsiTheme="minorHAnsi" w:cstheme="minorHAnsi"/>
          <w:u w:val="single"/>
        </w:rPr>
        <w:t xml:space="preserve">The purpose of the U.S. government is </w:t>
      </w:r>
      <w:r w:rsidRPr="00FF3EDF">
        <w:rPr>
          <w:rFonts w:asciiTheme="minorHAnsi" w:hAnsiTheme="minorHAnsi" w:cstheme="minorHAnsi"/>
          <w:b/>
          <w:iCs/>
          <w:u w:val="single"/>
          <w:bdr w:val="single" w:sz="8" w:space="0" w:color="auto"/>
        </w:rPr>
        <w:t>not to enact legislation for its own sake</w:t>
      </w:r>
      <w:r w:rsidRPr="00FF3EDF">
        <w:rPr>
          <w:rFonts w:asciiTheme="minorHAnsi" w:hAnsiTheme="minorHAnsi" w:cstheme="minorHAnsi"/>
          <w:sz w:val="16"/>
        </w:rPr>
        <w:t xml:space="preserve"> but to ensure </w:t>
      </w:r>
      <w:r>
        <w:rPr>
          <w:rFonts w:asciiTheme="minorHAnsi" w:hAnsiTheme="minorHAnsi" w:cstheme="minorHAnsi"/>
          <w:sz w:val="16"/>
        </w:rPr>
        <w:t>“</w:t>
      </w:r>
      <w:r w:rsidRPr="00FF3EDF">
        <w:rPr>
          <w:rFonts w:asciiTheme="minorHAnsi" w:hAnsiTheme="minorHAnsi" w:cstheme="minorHAnsi"/>
          <w:sz w:val="16"/>
        </w:rPr>
        <w:t>life, liberty, and the pursuit of happiness.</w:t>
      </w:r>
      <w:r>
        <w:rPr>
          <w:rFonts w:asciiTheme="minorHAnsi" w:hAnsiTheme="minorHAnsi" w:cstheme="minorHAnsi"/>
          <w:sz w:val="16"/>
        </w:rPr>
        <w:t>”</w:t>
      </w:r>
      <w:r w:rsidRPr="00FF3EDF">
        <w:rPr>
          <w:rFonts w:asciiTheme="minorHAnsi" w:hAnsiTheme="minorHAnsi" w:cstheme="minorHAnsi"/>
          <w:sz w:val="16"/>
        </w:rPr>
        <w:t xml:space="preserve"> By those measures the country is doing pretty well. </w:t>
      </w:r>
    </w:p>
    <w:p w14:paraId="555D2ED8" w14:textId="77777777" w:rsidR="000B5688" w:rsidRPr="00FF3EDF" w:rsidRDefault="000B5688" w:rsidP="000B5688">
      <w:pPr>
        <w:rPr>
          <w:rFonts w:asciiTheme="minorHAnsi" w:hAnsiTheme="minorHAnsi" w:cstheme="minorHAnsi"/>
          <w:sz w:val="16"/>
        </w:rPr>
      </w:pPr>
      <w:r w:rsidRPr="00FF3EDF">
        <w:rPr>
          <w:rFonts w:asciiTheme="minorHAnsi" w:hAnsiTheme="minorHAnsi" w:cstheme="minorHAnsi"/>
          <w:sz w:val="16"/>
        </w:rPr>
        <w:t xml:space="preserve">As Machiavelli argued five hundred years ago, </w:t>
      </w:r>
      <w:r w:rsidRPr="000B4BE9">
        <w:rPr>
          <w:rFonts w:asciiTheme="minorHAnsi" w:hAnsiTheme="minorHAnsi" w:cstheme="minorHAnsi"/>
          <w:b/>
          <w:iCs/>
          <w:u w:val="single"/>
          <w:bdr w:val="single" w:sz="8" w:space="0" w:color="auto"/>
        </w:rPr>
        <w:t>discord</w:t>
      </w:r>
      <w:r w:rsidRPr="00FF3EDF">
        <w:rPr>
          <w:rFonts w:asciiTheme="minorHAnsi" w:hAnsiTheme="minorHAnsi" w:cstheme="minorHAnsi"/>
          <w:sz w:val="16"/>
        </w:rPr>
        <w:t xml:space="preserve"> within a republican system of government </w:t>
      </w:r>
      <w:r w:rsidRPr="000B4BE9">
        <w:rPr>
          <w:rFonts w:asciiTheme="minorHAnsi" w:hAnsiTheme="minorHAnsi" w:cstheme="minorHAnsi"/>
          <w:u w:val="single"/>
        </w:rPr>
        <w:t xml:space="preserve">is not always pretty, but the results are </w:t>
      </w:r>
      <w:r w:rsidRPr="000B4BE9">
        <w:rPr>
          <w:rFonts w:asciiTheme="minorHAnsi" w:hAnsiTheme="minorHAnsi" w:cstheme="minorHAnsi"/>
          <w:b/>
          <w:iCs/>
          <w:u w:val="single"/>
          <w:bdr w:val="single" w:sz="8" w:space="0" w:color="auto"/>
        </w:rPr>
        <w:t>more than worth it</w:t>
      </w:r>
      <w:r w:rsidRPr="00FF3EDF">
        <w:rPr>
          <w:rFonts w:asciiTheme="minorHAnsi" w:hAnsiTheme="minorHAnsi" w:cstheme="minorHAnsi"/>
          <w:sz w:val="16"/>
        </w:rPr>
        <w:t xml:space="preserve">. </w:t>
      </w:r>
      <w:r w:rsidRPr="000B4BE9">
        <w:rPr>
          <w:rFonts w:asciiTheme="minorHAnsi" w:hAnsiTheme="minorHAnsi" w:cstheme="minorHAnsi"/>
          <w:u w:val="single"/>
        </w:rPr>
        <w:t xml:space="preserve">Nations that desire </w:t>
      </w:r>
      <w:r w:rsidRPr="000B4BE9">
        <w:rPr>
          <w:rFonts w:asciiTheme="minorHAnsi" w:hAnsiTheme="minorHAnsi" w:cstheme="minorHAnsi"/>
          <w:b/>
          <w:iCs/>
          <w:u w:val="single"/>
          <w:bdr w:val="single" w:sz="8" w:space="0" w:color="auto"/>
        </w:rPr>
        <w:t>expanded freedom at home</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 xml:space="preserve"> should </w:t>
      </w:r>
      <w:r w:rsidRPr="000B4BE9">
        <w:rPr>
          <w:rFonts w:asciiTheme="minorHAnsi" w:hAnsiTheme="minorHAnsi" w:cstheme="minorHAnsi"/>
          <w:b/>
          <w:iCs/>
          <w:u w:val="single"/>
          <w:bdr w:val="single" w:sz="8" w:space="0" w:color="auto"/>
        </w:rPr>
        <w:t>not rebuke domestic political struggles</w:t>
      </w:r>
      <w:r w:rsidRPr="00FF3EDF">
        <w:rPr>
          <w:rFonts w:asciiTheme="minorHAnsi" w:hAnsiTheme="minorHAnsi" w:cstheme="minorHAnsi"/>
          <w:sz w:val="16"/>
        </w:rPr>
        <w:t xml:space="preserve"> within a democracy, </w:t>
      </w:r>
      <w:r w:rsidRPr="000B4BE9">
        <w:rPr>
          <w:rFonts w:asciiTheme="minorHAnsi" w:hAnsiTheme="minorHAnsi" w:cstheme="minorHAnsi"/>
          <w:u w:val="single"/>
        </w:rPr>
        <w:t xml:space="preserve">but </w:t>
      </w:r>
      <w:r w:rsidRPr="000B4BE9">
        <w:rPr>
          <w:rFonts w:asciiTheme="minorHAnsi" w:hAnsiTheme="minorHAnsi" w:cstheme="minorHAnsi"/>
          <w:b/>
          <w:iCs/>
          <w:u w:val="single"/>
          <w:bdr w:val="single" w:sz="8" w:space="0" w:color="auto"/>
        </w:rPr>
        <w:t>celebrate</w:t>
      </w:r>
      <w:r w:rsidRPr="000B4BE9">
        <w:rPr>
          <w:rFonts w:asciiTheme="minorHAnsi" w:hAnsiTheme="minorHAnsi" w:cstheme="minorHAnsi"/>
          <w:u w:val="single"/>
        </w:rPr>
        <w:t xml:space="preserve"> them</w:t>
      </w:r>
      <w:r w:rsidRPr="00FF3EDF">
        <w:rPr>
          <w:rFonts w:asciiTheme="minorHAnsi" w:hAnsiTheme="minorHAnsi" w:cstheme="minorHAnsi"/>
          <w:sz w:val="16"/>
        </w:rPr>
        <w:t xml:space="preserve">. </w:t>
      </w:r>
    </w:p>
    <w:p w14:paraId="72DB0349" w14:textId="77777777" w:rsidR="000B5688" w:rsidRPr="00432382" w:rsidRDefault="000B5688" w:rsidP="000B5688">
      <w:pPr>
        <w:rPr>
          <w:rFonts w:asciiTheme="minorHAnsi" w:hAnsiTheme="minorHAnsi" w:cstheme="minorHAnsi"/>
          <w:u w:val="single"/>
        </w:rPr>
      </w:pPr>
      <w:r w:rsidRPr="00FF3EDF">
        <w:rPr>
          <w:rFonts w:asciiTheme="minorHAnsi" w:hAnsiTheme="minorHAnsi" w:cstheme="minorHAnsi"/>
          <w:sz w:val="16"/>
        </w:rPr>
        <w:t xml:space="preserve">Indeed,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institutionalized</w:t>
      </w:r>
      <w:r w:rsidRPr="000B4BE9">
        <w:rPr>
          <w:rFonts w:asciiTheme="minorHAnsi" w:hAnsiTheme="minorHAnsi" w:cstheme="minorHAnsi"/>
          <w:b/>
          <w:iCs/>
          <w:u w:val="single"/>
          <w:bdr w:val="single" w:sz="8" w:space="0" w:color="auto"/>
        </w:rPr>
        <w:t xml:space="preserve"> tumult</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discord</w:t>
      </w:r>
      <w:r w:rsidRPr="000B4BE9">
        <w:rPr>
          <w:rFonts w:asciiTheme="minorHAnsi" w:hAnsiTheme="minorHAnsi" w:cstheme="minorHAnsi"/>
          <w:u w:val="single"/>
        </w:rPr>
        <w:t xml:space="preserve"> in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highlight w:val="cyan"/>
          <w:u w:val="single"/>
        </w:rPr>
        <w:t>will</w:t>
      </w:r>
      <w:r w:rsidRPr="000B4BE9">
        <w:rPr>
          <w:rFonts w:asciiTheme="minorHAnsi" w:hAnsiTheme="minorHAnsi" w:cstheme="minorHAnsi"/>
          <w:u w:val="single"/>
        </w:rPr>
        <w:t xml:space="preserve"> likely continue to </w:t>
      </w:r>
      <w:r w:rsidRPr="000B4BE9">
        <w:rPr>
          <w:rFonts w:asciiTheme="minorHAnsi" w:hAnsiTheme="minorHAnsi" w:cstheme="minorHAnsi"/>
          <w:highlight w:val="cyan"/>
          <w:u w:val="single"/>
        </w:rPr>
        <w:t xml:space="preserve">be the </w:t>
      </w:r>
      <w:r w:rsidRPr="000B4BE9">
        <w:rPr>
          <w:rFonts w:asciiTheme="minorHAnsi" w:hAnsiTheme="minorHAnsi" w:cstheme="minorHAnsi"/>
          <w:b/>
          <w:iCs/>
          <w:highlight w:val="cyan"/>
          <w:u w:val="single"/>
          <w:bdr w:val="single" w:sz="8" w:space="0" w:color="auto"/>
        </w:rPr>
        <w:t>primary engine for</w:t>
      </w:r>
      <w:r w:rsidRPr="000B4BE9">
        <w:rPr>
          <w:rFonts w:asciiTheme="minorHAnsi" w:hAnsiTheme="minorHAnsi" w:cstheme="minorHAnsi"/>
          <w:highlight w:val="cyan"/>
          <w:u w:val="single"/>
        </w:rPr>
        <w:t xml:space="preserve"> its </w:t>
      </w:r>
      <w:r w:rsidRPr="000B4BE9">
        <w:rPr>
          <w:rFonts w:asciiTheme="minorHAnsi" w:hAnsiTheme="minorHAnsi" w:cstheme="minorHAnsi"/>
          <w:b/>
          <w:iCs/>
          <w:highlight w:val="cyan"/>
          <w:u w:val="single"/>
          <w:bdr w:val="single" w:sz="8" w:space="0" w:color="auto"/>
        </w:rPr>
        <w:t>continued</w:t>
      </w:r>
      <w:r w:rsidRPr="000B4BE9">
        <w:rPr>
          <w:rFonts w:asciiTheme="minorHAnsi" w:hAnsiTheme="minorHAnsi" w:cstheme="minorHAnsi"/>
          <w:b/>
          <w:iCs/>
          <w:u w:val="single"/>
          <w:bdr w:val="single" w:sz="8" w:space="0" w:color="auto"/>
        </w:rPr>
        <w:t xml:space="preserve"> international </w:t>
      </w:r>
      <w:r w:rsidRPr="000B4BE9">
        <w:rPr>
          <w:rFonts w:asciiTheme="minorHAnsi" w:hAnsiTheme="minorHAnsi" w:cstheme="minorHAnsi"/>
          <w:b/>
          <w:iCs/>
          <w:highlight w:val="cyan"/>
          <w:u w:val="single"/>
          <w:bdr w:val="single" w:sz="8" w:space="0" w:color="auto"/>
        </w:rPr>
        <w:t>power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w:t>
      </w:r>
    </w:p>
    <w:p w14:paraId="5719FA29" w14:textId="77777777" w:rsidR="000B5688" w:rsidRDefault="000B5688" w:rsidP="000B5688">
      <w:pPr>
        <w:pStyle w:val="Heading2"/>
      </w:pPr>
      <w:r>
        <w:lastRenderedPageBreak/>
        <w:t>DA---Article II</w:t>
      </w:r>
    </w:p>
    <w:p w14:paraId="1A9ECD70" w14:textId="77777777" w:rsidR="000B5688" w:rsidRDefault="000B5688" w:rsidP="000B5688">
      <w:pPr>
        <w:pStyle w:val="Heading3"/>
      </w:pPr>
      <w:r>
        <w:lastRenderedPageBreak/>
        <w:t>Article II DA---2AC</w:t>
      </w:r>
    </w:p>
    <w:p w14:paraId="593C13A8" w14:textId="77777777" w:rsidR="000B5688" w:rsidRPr="00A2507B" w:rsidRDefault="000B5688" w:rsidP="000B5688">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70CB094B" w14:textId="77777777" w:rsidR="000B5688" w:rsidRDefault="000B5688" w:rsidP="000B5688">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3830665A" w14:textId="77777777" w:rsidR="000B5688" w:rsidRDefault="000B5688" w:rsidP="000B5688">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33D357F3" w14:textId="77777777" w:rsidR="000B5688" w:rsidRDefault="000B5688" w:rsidP="000B5688">
      <w:pPr>
        <w:pStyle w:val="Heading4"/>
      </w:pPr>
      <w:r>
        <w:t xml:space="preserve">Firing restrictions are </w:t>
      </w:r>
      <w:r>
        <w:rPr>
          <w:u w:val="single"/>
        </w:rPr>
        <w:t>empirically</w:t>
      </w:r>
      <w:r>
        <w:t xml:space="preserve"> approved AND </w:t>
      </w:r>
      <w:r>
        <w:rPr>
          <w:u w:val="single"/>
        </w:rPr>
        <w:t>external</w:t>
      </w:r>
      <w:r>
        <w:t xml:space="preserve"> checks thump.</w:t>
      </w:r>
    </w:p>
    <w:p w14:paraId="4DE1C32B" w14:textId="77777777" w:rsidR="000B5688" w:rsidRPr="0018215B" w:rsidRDefault="000B5688" w:rsidP="000B5688">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690923CF" w14:textId="77777777" w:rsidR="000B5688" w:rsidRPr="0018215B" w:rsidRDefault="000B5688" w:rsidP="000B5688">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xml:space="preserve">. First, it </w:t>
      </w:r>
      <w:r w:rsidRPr="00706C48">
        <w:rPr>
          <w:rStyle w:val="Emphasis"/>
          <w:highlight w:val="cyan"/>
        </w:rPr>
        <w:t>cannot be true</w:t>
      </w:r>
      <w:r w:rsidRPr="00990F91">
        <w:rPr>
          <w:rStyle w:val="StyleUnderline"/>
        </w:rPr>
        <w:t xml:space="preserve"> that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gives</w:t>
      </w:r>
      <w:r w:rsidRPr="00990F91">
        <w:rPr>
          <w:rStyle w:val="StyleUnderline"/>
        </w:rPr>
        <w:t xml:space="preserve"> the </w:t>
      </w:r>
      <w:r w:rsidRPr="00990F91">
        <w:rPr>
          <w:rStyle w:val="Emphasis"/>
        </w:rPr>
        <w:t>President</w:t>
      </w:r>
      <w:r w:rsidRPr="00990F91">
        <w:rPr>
          <w:rStyle w:val="StyleUnderline"/>
        </w:rPr>
        <w:t xml:space="preserve"> not “some of the executive power, but </w:t>
      </w:r>
      <w:r w:rsidRPr="005353FC">
        <w:rPr>
          <w:rStyle w:val="Emphasis"/>
          <w:highlight w:val="cyan"/>
        </w:rPr>
        <w:t>all</w:t>
      </w:r>
      <w:r w:rsidRPr="00990F91">
        <w:rPr>
          <w:rStyle w:val="StyleUnderline"/>
        </w:rPr>
        <w:t xml:space="preserve"> of the </w:t>
      </w:r>
      <w:r w:rsidRPr="005353FC">
        <w:rPr>
          <w:rStyle w:val="StyleUnderline"/>
          <w:highlight w:val="cyan"/>
        </w:rPr>
        <w:t xml:space="preserve">executive </w:t>
      </w:r>
      <w:r w:rsidRPr="005353FC">
        <w:rPr>
          <w:rStyle w:val="Emphasis"/>
          <w:highlight w:val="cyan"/>
        </w:rPr>
        <w:t>power</w:t>
      </w:r>
      <w:r w:rsidRPr="00990F91">
        <w:rPr>
          <w:rStyle w:val="StyleUnderline"/>
        </w:rPr>
        <w:t>.”</w:t>
      </w:r>
      <w:r w:rsidRPr="0018215B">
        <w:rPr>
          <w:sz w:val="16"/>
        </w:rPr>
        <w:t xml:space="preserve"> Section 2 of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5353FC">
        <w:rPr>
          <w:rStyle w:val="StyleUnderline"/>
          <w:highlight w:val="cyan"/>
        </w:rPr>
        <w:t xml:space="preserve"> to participate 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Article II’s </w:t>
      </w:r>
      <w:r w:rsidRPr="005353FC">
        <w:rPr>
          <w:rStyle w:val="Emphasis"/>
          <w:highlight w:val="cyan"/>
        </w:rPr>
        <w:t>Vesting</w:t>
      </w:r>
      <w:r w:rsidRPr="00990F91">
        <w:rPr>
          <w:rStyle w:val="Emphasis"/>
        </w:rPr>
        <w:t xml:space="preserve"> Clause</w:t>
      </w:r>
      <w:r w:rsidRPr="00990F91">
        <w:rPr>
          <w:rStyle w:val="StyleUnderline"/>
        </w:rPr>
        <w:t xml:space="preserve"> </w:t>
      </w:r>
      <w:r w:rsidRPr="005353FC">
        <w:rPr>
          <w:rStyle w:val="StyleUnderline"/>
          <w:highlight w:val="cyan"/>
        </w:rPr>
        <w:t>gives</w:t>
      </w:r>
      <w:r w:rsidRPr="00990F91">
        <w:rPr>
          <w:rStyle w:val="StyleUnderline"/>
        </w:rPr>
        <w:t xml:space="preserve"> the President </w:t>
      </w:r>
      <w:r w:rsidRPr="005353FC">
        <w:rPr>
          <w:rStyle w:val="StyleUnderline"/>
        </w:rPr>
        <w:t>whatever</w:t>
      </w:r>
      <w:r w:rsidRPr="00990F91">
        <w:rPr>
          <w:rStyle w:val="StyleUnderline"/>
        </w:rPr>
        <w:t xml:space="preserve"> executive </w:t>
      </w:r>
      <w:r w:rsidRPr="005353FC">
        <w:rPr>
          <w:rStyle w:val="Emphasis"/>
          <w:highlight w:val="cyan"/>
        </w:rPr>
        <w:t>power</w:t>
      </w:r>
      <w:r w:rsidRPr="005353FC">
        <w:rPr>
          <w:rStyle w:val="StyleUnderline"/>
        </w:rPr>
        <w:t xml:space="preserve"> is </w:t>
      </w:r>
      <w:r w:rsidRPr="005353FC">
        <w:rPr>
          <w:rStyle w:val="Emphasis"/>
          <w:highlight w:val="cyan"/>
        </w:rPr>
        <w:t>not otherwise</w:t>
      </w:r>
      <w:r w:rsidRPr="005353FC">
        <w:rPr>
          <w:rStyle w:val="StyleUnderline"/>
        </w:rPr>
        <w:t xml:space="preserve"> constitutionally </w:t>
      </w:r>
      <w:r w:rsidRPr="005353FC">
        <w:rPr>
          <w:rStyle w:val="Emphasis"/>
          <w:highlight w:val="cyan"/>
        </w:rPr>
        <w:t>shared</w:t>
      </w:r>
      <w:r w:rsidRPr="00990F91">
        <w:rPr>
          <w:rStyle w:val="StyleUnderline"/>
        </w:rPr>
        <w:t xml:space="preserve"> or regulated</w:t>
      </w:r>
      <w:r w:rsidRPr="0018215B">
        <w:rPr>
          <w:sz w:val="16"/>
        </w:rPr>
        <w:t>.</w:t>
      </w:r>
    </w:p>
    <w:p w14:paraId="1EAF9837" w14:textId="77777777" w:rsidR="000B5688" w:rsidRPr="0018215B" w:rsidRDefault="000B5688" w:rsidP="000B5688">
      <w:pPr>
        <w:rPr>
          <w:sz w:val="16"/>
        </w:rPr>
      </w:pPr>
      <w:r w:rsidRPr="0018215B">
        <w:rPr>
          <w:sz w:val="16"/>
        </w:rPr>
        <w:t xml:space="preserve">Likewise, the President is not the entirety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516F2B8E" w14:textId="77777777" w:rsidR="000B5688" w:rsidRPr="0018215B" w:rsidRDefault="000B5688" w:rsidP="000B5688">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xml:space="preserve">. The text just mentioned posits that departments have been assigned “duties”—duties presumably assigned by Congress. It would have been weird to spell out a presidential power to make department heads write out their </w:t>
      </w:r>
      <w:r w:rsidRPr="0018215B">
        <w:rPr>
          <w:sz w:val="16"/>
        </w:rPr>
        <w:lastRenderedPageBreak/>
        <w:t>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30E6BB8E" w14:textId="77777777" w:rsidR="000B5688" w:rsidRPr="0018215B" w:rsidRDefault="000B5688" w:rsidP="000B5688">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lines up perfectly with Humphrey’s Executor.</w:t>
      </w:r>
    </w:p>
    <w:p w14:paraId="1EB60FAE" w14:textId="77777777" w:rsidR="000B5688" w:rsidRDefault="000B5688" w:rsidP="000B5688">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115CA3C5" w14:textId="77777777" w:rsidR="000B5688" w:rsidRDefault="000B5688" w:rsidP="000B5688">
      <w:pPr>
        <w:pStyle w:val="Heading3"/>
      </w:pPr>
      <w:r>
        <w:lastRenderedPageBreak/>
        <w:t>Article II DA---AT: War Powers---2AC</w:t>
      </w:r>
    </w:p>
    <w:p w14:paraId="2A036F98" w14:textId="77777777" w:rsidR="000B5688" w:rsidRDefault="000B5688" w:rsidP="000B5688">
      <w:pPr>
        <w:pStyle w:val="Heading4"/>
      </w:pPr>
      <w:r>
        <w:t xml:space="preserve">Firing restrictions are </w:t>
      </w:r>
      <w:r>
        <w:rPr>
          <w:u w:val="single"/>
        </w:rPr>
        <w:t>empirically</w:t>
      </w:r>
      <w:r>
        <w:t xml:space="preserve"> approved AND </w:t>
      </w:r>
      <w:r>
        <w:rPr>
          <w:u w:val="single"/>
        </w:rPr>
        <w:t>external</w:t>
      </w:r>
      <w:r>
        <w:t xml:space="preserve"> checks thump.</w:t>
      </w:r>
    </w:p>
    <w:p w14:paraId="60DCE871" w14:textId="77777777" w:rsidR="000B5688" w:rsidRPr="0018215B" w:rsidRDefault="000B5688" w:rsidP="000B5688">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15CE292B" w14:textId="77777777" w:rsidR="000B5688" w:rsidRPr="0018215B" w:rsidRDefault="000B5688" w:rsidP="000B5688">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xml:space="preserve">. First, it </w:t>
      </w:r>
      <w:r w:rsidRPr="00706C48">
        <w:rPr>
          <w:rStyle w:val="Emphasis"/>
          <w:highlight w:val="cyan"/>
        </w:rPr>
        <w:t>cannot be true</w:t>
      </w:r>
      <w:r w:rsidRPr="00990F91">
        <w:rPr>
          <w:rStyle w:val="StyleUnderline"/>
        </w:rPr>
        <w:t xml:space="preserve"> that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gives</w:t>
      </w:r>
      <w:r w:rsidRPr="00990F91">
        <w:rPr>
          <w:rStyle w:val="StyleUnderline"/>
        </w:rPr>
        <w:t xml:space="preserve"> the </w:t>
      </w:r>
      <w:r w:rsidRPr="00990F91">
        <w:rPr>
          <w:rStyle w:val="Emphasis"/>
        </w:rPr>
        <w:t>President</w:t>
      </w:r>
      <w:r w:rsidRPr="00990F91">
        <w:rPr>
          <w:rStyle w:val="StyleUnderline"/>
        </w:rPr>
        <w:t xml:space="preserve"> not “some of the executive power, but </w:t>
      </w:r>
      <w:r w:rsidRPr="005353FC">
        <w:rPr>
          <w:rStyle w:val="Emphasis"/>
          <w:highlight w:val="cyan"/>
        </w:rPr>
        <w:t>all</w:t>
      </w:r>
      <w:r w:rsidRPr="00990F91">
        <w:rPr>
          <w:rStyle w:val="StyleUnderline"/>
        </w:rPr>
        <w:t xml:space="preserve"> of the </w:t>
      </w:r>
      <w:r w:rsidRPr="005353FC">
        <w:rPr>
          <w:rStyle w:val="StyleUnderline"/>
          <w:highlight w:val="cyan"/>
        </w:rPr>
        <w:t xml:space="preserve">executive </w:t>
      </w:r>
      <w:r w:rsidRPr="005353FC">
        <w:rPr>
          <w:rStyle w:val="Emphasis"/>
          <w:highlight w:val="cyan"/>
        </w:rPr>
        <w:t>power</w:t>
      </w:r>
      <w:r w:rsidRPr="00990F91">
        <w:rPr>
          <w:rStyle w:val="StyleUnderline"/>
        </w:rPr>
        <w:t>.”</w:t>
      </w:r>
      <w:r w:rsidRPr="0018215B">
        <w:rPr>
          <w:sz w:val="16"/>
        </w:rPr>
        <w:t xml:space="preserve"> Section 2 of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5353FC">
        <w:rPr>
          <w:rStyle w:val="StyleUnderline"/>
          <w:highlight w:val="cyan"/>
        </w:rPr>
        <w:t xml:space="preserve"> to participate 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Article II’s </w:t>
      </w:r>
      <w:r w:rsidRPr="005353FC">
        <w:rPr>
          <w:rStyle w:val="Emphasis"/>
          <w:highlight w:val="cyan"/>
        </w:rPr>
        <w:t>Vesting</w:t>
      </w:r>
      <w:r w:rsidRPr="00990F91">
        <w:rPr>
          <w:rStyle w:val="Emphasis"/>
        </w:rPr>
        <w:t xml:space="preserve"> Clause</w:t>
      </w:r>
      <w:r w:rsidRPr="00990F91">
        <w:rPr>
          <w:rStyle w:val="StyleUnderline"/>
        </w:rPr>
        <w:t xml:space="preserve"> </w:t>
      </w:r>
      <w:r w:rsidRPr="005353FC">
        <w:rPr>
          <w:rStyle w:val="StyleUnderline"/>
          <w:highlight w:val="cyan"/>
        </w:rPr>
        <w:t>gives</w:t>
      </w:r>
      <w:r w:rsidRPr="00990F91">
        <w:rPr>
          <w:rStyle w:val="StyleUnderline"/>
        </w:rPr>
        <w:t xml:space="preserve"> the President </w:t>
      </w:r>
      <w:r w:rsidRPr="005353FC">
        <w:rPr>
          <w:rStyle w:val="StyleUnderline"/>
        </w:rPr>
        <w:t>whatever</w:t>
      </w:r>
      <w:r w:rsidRPr="00990F91">
        <w:rPr>
          <w:rStyle w:val="StyleUnderline"/>
        </w:rPr>
        <w:t xml:space="preserve"> executive </w:t>
      </w:r>
      <w:r w:rsidRPr="005353FC">
        <w:rPr>
          <w:rStyle w:val="Emphasis"/>
          <w:highlight w:val="cyan"/>
        </w:rPr>
        <w:t>power</w:t>
      </w:r>
      <w:r w:rsidRPr="005353FC">
        <w:rPr>
          <w:rStyle w:val="StyleUnderline"/>
        </w:rPr>
        <w:t xml:space="preserve"> is </w:t>
      </w:r>
      <w:r w:rsidRPr="005353FC">
        <w:rPr>
          <w:rStyle w:val="Emphasis"/>
          <w:highlight w:val="cyan"/>
        </w:rPr>
        <w:t>not otherwise</w:t>
      </w:r>
      <w:r w:rsidRPr="005353FC">
        <w:rPr>
          <w:rStyle w:val="StyleUnderline"/>
        </w:rPr>
        <w:t xml:space="preserve"> constitutionally </w:t>
      </w:r>
      <w:r w:rsidRPr="005353FC">
        <w:rPr>
          <w:rStyle w:val="Emphasis"/>
          <w:highlight w:val="cyan"/>
        </w:rPr>
        <w:t>shared</w:t>
      </w:r>
      <w:r w:rsidRPr="00990F91">
        <w:rPr>
          <w:rStyle w:val="StyleUnderline"/>
        </w:rPr>
        <w:t xml:space="preserve"> or regulated</w:t>
      </w:r>
      <w:r w:rsidRPr="0018215B">
        <w:rPr>
          <w:sz w:val="16"/>
        </w:rPr>
        <w:t>.</w:t>
      </w:r>
    </w:p>
    <w:p w14:paraId="210E229A" w14:textId="77777777" w:rsidR="000B5688" w:rsidRPr="0018215B" w:rsidRDefault="000B5688" w:rsidP="000B5688">
      <w:pPr>
        <w:rPr>
          <w:sz w:val="16"/>
        </w:rPr>
      </w:pPr>
      <w:r w:rsidRPr="0018215B">
        <w:rPr>
          <w:sz w:val="16"/>
        </w:rPr>
        <w:t xml:space="preserve">Likewise, the President is not the entirety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36522877" w14:textId="77777777" w:rsidR="000B5688" w:rsidRPr="0018215B" w:rsidRDefault="000B5688" w:rsidP="000B5688">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08E731C1" w14:textId="77777777" w:rsidR="000B5688" w:rsidRPr="0018215B" w:rsidRDefault="000B5688" w:rsidP="000B5688">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lines up perfectly with Humphrey’s Executor.</w:t>
      </w:r>
    </w:p>
    <w:p w14:paraId="286C6865" w14:textId="77777777" w:rsidR="000B5688" w:rsidRPr="00AE30BF" w:rsidRDefault="000B5688" w:rsidP="000B5688">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lastRenderedPageBreak/>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61EDB5C5" w14:textId="77777777" w:rsidR="000B5688" w:rsidRPr="00337587" w:rsidRDefault="000B5688" w:rsidP="000B5688">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7763208D" w14:textId="77777777" w:rsidR="000B5688" w:rsidRPr="003B5E90" w:rsidRDefault="000B5688" w:rsidP="000B5688">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30E4C732" w14:textId="77777777" w:rsidR="000B5688" w:rsidRPr="003B5E90" w:rsidRDefault="000B5688" w:rsidP="000B5688">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53BA9A4F" w14:textId="77777777" w:rsidR="000B5688" w:rsidRPr="003B5E90" w:rsidRDefault="000B5688" w:rsidP="000B5688">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38BEBE0A" w14:textId="77777777" w:rsidR="000B5688" w:rsidRPr="003B5E90" w:rsidRDefault="000B5688" w:rsidP="000B5688">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088D4A59" w14:textId="77777777" w:rsidR="000B5688" w:rsidRPr="003B5E90" w:rsidRDefault="000B5688" w:rsidP="000B5688">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2F69DB1A" w14:textId="77777777" w:rsidR="000B5688" w:rsidRPr="003B5E90" w:rsidRDefault="000B5688" w:rsidP="000B5688">
      <w:pPr>
        <w:rPr>
          <w:sz w:val="16"/>
        </w:rPr>
      </w:pPr>
      <w:r w:rsidRPr="006E5B9D">
        <w:rPr>
          <w:rStyle w:val="StyleUnderline"/>
        </w:rPr>
        <w:lastRenderedPageBreak/>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0B0732B7" w14:textId="77777777" w:rsidR="000B5688" w:rsidRPr="003B5E90" w:rsidRDefault="000B5688" w:rsidP="000B5688">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2E3147C9" w14:textId="77777777" w:rsidR="000B5688" w:rsidRPr="003B5E90" w:rsidRDefault="000B5688" w:rsidP="000B5688">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339BB16D" w14:textId="77777777" w:rsidR="000B5688" w:rsidRPr="003B5E90" w:rsidRDefault="000B5688" w:rsidP="000B5688">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76F28068" w14:textId="77777777" w:rsidR="000B5688" w:rsidRPr="003B5E90" w:rsidRDefault="000B5688" w:rsidP="000B5688">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5034FF81" w14:textId="77777777" w:rsidR="000B5688" w:rsidRPr="003B5E90" w:rsidRDefault="000B5688" w:rsidP="000B5688">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1C3ADD18" w14:textId="77777777" w:rsidR="000B5688" w:rsidRPr="003B5E90" w:rsidRDefault="000B5688" w:rsidP="000B5688">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1940A468" w14:textId="77777777" w:rsidR="000B5688" w:rsidRPr="00161700" w:rsidRDefault="000B5688" w:rsidP="000B5688">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7BDAA6CC" w14:textId="77777777" w:rsidR="00FF5090" w:rsidRDefault="00FF5090" w:rsidP="00FF5090">
      <w:pPr>
        <w:pStyle w:val="Heading1"/>
      </w:pPr>
      <w:r>
        <w:lastRenderedPageBreak/>
        <w:t>1AR---Gonzaga---Round 7</w:t>
      </w:r>
    </w:p>
    <w:p w14:paraId="0E3DE3B0" w14:textId="77777777" w:rsidR="00FF5090" w:rsidRDefault="00FF5090" w:rsidP="00FF5090">
      <w:pPr>
        <w:pStyle w:val="Heading2"/>
      </w:pPr>
      <w:r>
        <w:lastRenderedPageBreak/>
        <w:t>ADV---Doctrine</w:t>
      </w:r>
    </w:p>
    <w:p w14:paraId="775488E9" w14:textId="77777777" w:rsidR="00FF5090" w:rsidRDefault="00FF5090" w:rsidP="00FF5090">
      <w:pPr>
        <w:pStyle w:val="Heading3"/>
      </w:pPr>
      <w:r>
        <w:lastRenderedPageBreak/>
        <w:t>Heg Good---1AR</w:t>
      </w:r>
    </w:p>
    <w:p w14:paraId="5A460123" w14:textId="77777777" w:rsidR="00FF5090" w:rsidRPr="003A1F4B" w:rsidRDefault="00FF5090" w:rsidP="00FF5090">
      <w:pPr>
        <w:pStyle w:val="Heading4"/>
      </w:pPr>
      <w:r>
        <w:t xml:space="preserve">American dominance caps </w:t>
      </w:r>
      <w:r>
        <w:rPr>
          <w:u w:val="single"/>
        </w:rPr>
        <w:t>nuclear war</w:t>
      </w:r>
      <w:r>
        <w:t xml:space="preserve">. </w:t>
      </w:r>
    </w:p>
    <w:p w14:paraId="4AA69391" w14:textId="77777777" w:rsidR="00FF5090" w:rsidRPr="007256B3" w:rsidRDefault="00FF5090" w:rsidP="00FF5090">
      <w:r w:rsidRPr="007256B3">
        <w:rPr>
          <w:rStyle w:val="Style13ptBold"/>
        </w:rPr>
        <w:t>Wright ’20</w:t>
      </w:r>
      <w:r>
        <w:t xml:space="preserve"> [Thomas; April; </w:t>
      </w:r>
      <w:r w:rsidRPr="00844940">
        <w:t>Director of the Center on the United States and Europe and a Senior Fellow in the Project on International Order and Strategy at the Brookings Institution</w:t>
      </w:r>
      <w:r>
        <w:t>; Foreign Affairs, “</w:t>
      </w:r>
      <w:r w:rsidRPr="007256B3">
        <w:t>The Folly of Retrenchment</w:t>
      </w:r>
      <w:r>
        <w:t xml:space="preserve">,” </w:t>
      </w:r>
      <w:r w:rsidRPr="007256B3">
        <w:t>https://www.foreignaffairs.com/united-states/folly-retrenchment</w:t>
      </w:r>
      <w:r>
        <w:t>]</w:t>
      </w:r>
    </w:p>
    <w:p w14:paraId="7377ED6D" w14:textId="77777777" w:rsidR="00FF5090" w:rsidRPr="00FB6F7D" w:rsidRDefault="00FF5090" w:rsidP="00FF5090">
      <w:pPr>
        <w:rPr>
          <w:sz w:val="16"/>
        </w:rPr>
      </w:pPr>
      <w:r w:rsidRPr="00FB6F7D">
        <w:rPr>
          <w:sz w:val="16"/>
        </w:rPr>
        <w:t xml:space="preserve">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w:t>
      </w:r>
      <w:r w:rsidRPr="00FB6F7D">
        <w:rPr>
          <w:rStyle w:val="StyleUnderline"/>
        </w:rPr>
        <w:t>progressives</w:t>
      </w:r>
      <w:r w:rsidRPr="00FB6F7D">
        <w:rPr>
          <w:sz w:val="16"/>
        </w:rPr>
        <w:t xml:space="preserve"> break from the realists, however, is on the </w:t>
      </w:r>
      <w:r w:rsidRPr="00FB6F7D">
        <w:rPr>
          <w:rStyle w:val="StyleUnderline"/>
        </w:rPr>
        <w:t>question</w:t>
      </w:r>
      <w:r w:rsidRPr="00FB6F7D">
        <w:rPr>
          <w:sz w:val="16"/>
        </w:rPr>
        <w:t xml:space="preserve"> of </w:t>
      </w:r>
      <w:r w:rsidRPr="00FB6F7D">
        <w:rPr>
          <w:rStyle w:val="Emphasis"/>
        </w:rPr>
        <w:t>what will happen</w:t>
      </w:r>
      <w:r w:rsidRPr="00FB6F7D">
        <w:rPr>
          <w:rStyle w:val="StyleUnderline"/>
        </w:rPr>
        <w:t xml:space="preserve"> </w:t>
      </w:r>
      <w:r w:rsidRPr="00FB6F7D">
        <w:rPr>
          <w:rStyle w:val="StyleUnderline"/>
          <w:highlight w:val="cyan"/>
        </w:rPr>
        <w:t xml:space="preserve">if the </w:t>
      </w:r>
      <w:r w:rsidRPr="00FB6F7D">
        <w:rPr>
          <w:rStyle w:val="Emphasis"/>
          <w:highlight w:val="cyan"/>
        </w:rPr>
        <w:t>U</w:t>
      </w:r>
      <w:r w:rsidRPr="00FB6F7D">
        <w:rPr>
          <w:sz w:val="16"/>
        </w:rPr>
        <w:t xml:space="preserve">nited </w:t>
      </w:r>
      <w:r w:rsidRPr="00FB6F7D">
        <w:rPr>
          <w:rStyle w:val="Emphasis"/>
          <w:highlight w:val="cyan"/>
        </w:rPr>
        <w:t>S</w:t>
      </w:r>
      <w:r w:rsidRPr="00FB6F7D">
        <w:rPr>
          <w:sz w:val="16"/>
          <w:szCs w:val="16"/>
        </w:rPr>
        <w:t>tat</w:t>
      </w:r>
      <w:r w:rsidRPr="00FB6F7D">
        <w:rPr>
          <w:sz w:val="16"/>
        </w:rPr>
        <w:t xml:space="preserve">es </w:t>
      </w:r>
      <w:r w:rsidRPr="00FB6F7D">
        <w:rPr>
          <w:rStyle w:val="Emphasis"/>
          <w:highlight w:val="cyan"/>
        </w:rPr>
        <w:t>pulls back</w:t>
      </w:r>
      <w:r w:rsidRPr="00FB6F7D">
        <w:rPr>
          <w:sz w:val="16"/>
        </w:rPr>
        <w:t xml:space="preserve">. While the realists favoring retrenchment have few illusions about the sort of regional competition that will break out in the absence of U.S. dominance, the </w:t>
      </w:r>
      <w:r w:rsidRPr="00E00F35">
        <w:rPr>
          <w:rStyle w:val="StyleUnderline"/>
          <w:highlight w:val="cyan"/>
        </w:rPr>
        <w:t xml:space="preserve">progressives </w:t>
      </w:r>
      <w:r w:rsidRPr="00E00F35">
        <w:rPr>
          <w:rStyle w:val="Emphasis"/>
          <w:highlight w:val="cyan"/>
        </w:rPr>
        <w:t>expe</w:t>
      </w:r>
      <w:r w:rsidRPr="00FB6F7D">
        <w:rPr>
          <w:rStyle w:val="Emphasis"/>
          <w:highlight w:val="cyan"/>
        </w:rPr>
        <w:t>ct</w:t>
      </w:r>
      <w:r w:rsidRPr="00695961">
        <w:rPr>
          <w:rStyle w:val="StyleUnderline"/>
        </w:rPr>
        <w:t xml:space="preserve"> that the </w:t>
      </w:r>
      <w:r w:rsidRPr="00E00F35">
        <w:rPr>
          <w:rStyle w:val="StyleUnderline"/>
        </w:rPr>
        <w:t>world will become</w:t>
      </w:r>
      <w:r w:rsidRPr="00FB6F7D">
        <w:rPr>
          <w:sz w:val="16"/>
        </w:rPr>
        <w:t xml:space="preserve"> more </w:t>
      </w:r>
      <w:r w:rsidRPr="00FB6F7D">
        <w:rPr>
          <w:rStyle w:val="Emphasis"/>
          <w:highlight w:val="cyan"/>
        </w:rPr>
        <w:t>peace</w:t>
      </w:r>
      <w:r w:rsidRPr="00E00F35">
        <w:rPr>
          <w:rStyle w:val="StyleUnderline"/>
        </w:rPr>
        <w:t xml:space="preserve">ful and </w:t>
      </w:r>
      <w:r w:rsidRPr="00E00F35">
        <w:rPr>
          <w:rStyle w:val="Emphasis"/>
        </w:rPr>
        <w:t>cooperative</w:t>
      </w:r>
      <w:r w:rsidRPr="00E00F35">
        <w:rPr>
          <w:sz w:val="16"/>
        </w:rPr>
        <w:t>, because W</w:t>
      </w:r>
      <w:r w:rsidRPr="00FB6F7D">
        <w:rPr>
          <w:sz w:val="16"/>
        </w:rPr>
        <w:t>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5ADC60F0" w14:textId="77777777" w:rsidR="00FF5090" w:rsidRPr="00FB6F7D" w:rsidRDefault="00FF5090" w:rsidP="00FF5090">
      <w:pPr>
        <w:rPr>
          <w:sz w:val="10"/>
          <w:szCs w:val="10"/>
        </w:rPr>
      </w:pPr>
      <w:r w:rsidRPr="00FB6F7D">
        <w:rPr>
          <w:sz w:val="10"/>
          <w:szCs w:val="10"/>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537FB838" w14:textId="77777777" w:rsidR="00FF5090" w:rsidRPr="00FB6F7D" w:rsidRDefault="00FF5090" w:rsidP="00FF5090">
      <w:pPr>
        <w:rPr>
          <w:sz w:val="10"/>
          <w:szCs w:val="10"/>
        </w:rPr>
      </w:pPr>
      <w:r w:rsidRPr="00FB6F7D">
        <w:rPr>
          <w:sz w:val="10"/>
          <w:szCs w:val="10"/>
        </w:rPr>
        <w:t>IS LESS REALLY MORE?</w:t>
      </w:r>
    </w:p>
    <w:p w14:paraId="65CB1ECC" w14:textId="77777777" w:rsidR="00FF5090" w:rsidRPr="00FB6F7D" w:rsidRDefault="00FF5090" w:rsidP="00FF5090">
      <w:pPr>
        <w:rPr>
          <w:sz w:val="10"/>
          <w:szCs w:val="10"/>
        </w:rPr>
      </w:pPr>
      <w:r w:rsidRPr="00FB6F7D">
        <w:rPr>
          <w:sz w:val="10"/>
          <w:szCs w:val="10"/>
        </w:rPr>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w:t>
      </w:r>
    </w:p>
    <w:p w14:paraId="3C696BE0" w14:textId="77777777" w:rsidR="00FF5090" w:rsidRPr="00FB6F7D" w:rsidRDefault="00FF5090" w:rsidP="00FF5090">
      <w:pPr>
        <w:rPr>
          <w:sz w:val="10"/>
          <w:szCs w:val="10"/>
        </w:rPr>
      </w:pPr>
      <w:r w:rsidRPr="00FB6F7D">
        <w:rPr>
          <w:sz w:val="10"/>
          <w:szCs w:val="10"/>
        </w:rPr>
        <w:t>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pulling back would invite regional security competition, realist retrenchers admit, the United States could be safer in a more dangerous world because regional rivals would check one another. This is a perilous gambit, however, because regional conflicts often end up implicating U.S. interests. They might thus end up drawing the United States back in after it has left—resulting in a much more dangerous venture than heading off the conflict in the first place by staying. Realist retrenchment reveals a hubris that the United States can control consequences and prevent crises from erupting into war.</w:t>
      </w:r>
    </w:p>
    <w:p w14:paraId="335C3C34" w14:textId="77777777" w:rsidR="00FF5090" w:rsidRPr="00FB6F7D" w:rsidRDefault="00FF5090" w:rsidP="00FF5090">
      <w:pPr>
        <w:rPr>
          <w:sz w:val="16"/>
        </w:rPr>
      </w:pPr>
      <w:r w:rsidRPr="00FB6F7D">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A </w:t>
      </w:r>
      <w:r w:rsidRPr="00CD0AB3">
        <w:rPr>
          <w:rStyle w:val="StyleUnderline"/>
        </w:rPr>
        <w:t xml:space="preserve">U.S. </w:t>
      </w:r>
      <w:r w:rsidRPr="00FB6F7D">
        <w:rPr>
          <w:rStyle w:val="Emphasis"/>
          <w:highlight w:val="cyan"/>
        </w:rPr>
        <w:t>pullback</w:t>
      </w:r>
      <w:r w:rsidRPr="00FB6F7D">
        <w:rPr>
          <w:sz w:val="16"/>
        </w:rPr>
        <w:t xml:space="preserve"> from those places </w:t>
      </w:r>
      <w:r w:rsidRPr="00CD0AB3">
        <w:rPr>
          <w:rStyle w:val="StyleUnderline"/>
        </w:rPr>
        <w:t xml:space="preserve">is more likely to </w:t>
      </w:r>
      <w:r w:rsidRPr="00FB6F7D">
        <w:rPr>
          <w:rStyle w:val="Emphasis"/>
          <w:highlight w:val="cyan"/>
        </w:rPr>
        <w:t>embolden</w:t>
      </w:r>
      <w:r w:rsidRPr="00CD0AB3">
        <w:rPr>
          <w:rStyle w:val="StyleUnderline"/>
        </w:rPr>
        <w:t xml:space="preserve"> the </w:t>
      </w:r>
      <w:r w:rsidRPr="00E00F35">
        <w:rPr>
          <w:rStyle w:val="StyleUnderline"/>
        </w:rPr>
        <w:t xml:space="preserve">regional </w:t>
      </w:r>
      <w:r w:rsidRPr="00FB6F7D">
        <w:rPr>
          <w:rStyle w:val="StyleUnderline"/>
          <w:highlight w:val="cyan"/>
        </w:rPr>
        <w:t>powers</w:t>
      </w:r>
      <w:r w:rsidRPr="00CD0AB3">
        <w:rPr>
          <w:rStyle w:val="StyleUnderline"/>
        </w:rPr>
        <w:t xml:space="preserve">. Since 2008, </w:t>
      </w:r>
      <w:r w:rsidRPr="00FB6F7D">
        <w:rPr>
          <w:rStyle w:val="StyleUnderline"/>
          <w:highlight w:val="cyan"/>
        </w:rPr>
        <w:t xml:space="preserve">Russia has </w:t>
      </w:r>
      <w:r w:rsidRPr="00FB6F7D">
        <w:rPr>
          <w:rStyle w:val="Emphasis"/>
          <w:highlight w:val="cyan"/>
        </w:rPr>
        <w:t>invaded</w:t>
      </w:r>
      <w:r w:rsidRPr="00FB6F7D">
        <w:rPr>
          <w:sz w:val="16"/>
        </w:rPr>
        <w:t xml:space="preserve"> two o</w:t>
      </w:r>
      <w:r w:rsidRPr="00E00F35">
        <w:rPr>
          <w:sz w:val="16"/>
        </w:rPr>
        <w:t xml:space="preserve">f its </w:t>
      </w:r>
      <w:r w:rsidRPr="00E00F35">
        <w:rPr>
          <w:rStyle w:val="StyleUnderline"/>
        </w:rPr>
        <w:t xml:space="preserve">neighbors that are </w:t>
      </w:r>
      <w:r w:rsidRPr="00E00F35">
        <w:rPr>
          <w:rStyle w:val="Emphasis"/>
        </w:rPr>
        <w:t>not</w:t>
      </w:r>
      <w:r w:rsidRPr="00E00F35">
        <w:rPr>
          <w:rStyle w:val="StyleUnderline"/>
        </w:rPr>
        <w:t xml:space="preserve"> members of NATO, and if the</w:t>
      </w:r>
      <w:r w:rsidRPr="00CD0AB3">
        <w:rPr>
          <w:rStyle w:val="StyleUnderline"/>
        </w:rPr>
        <w:t xml:space="preserve"> </w:t>
      </w:r>
      <w:r w:rsidRPr="00FB6F7D">
        <w:rPr>
          <w:rStyle w:val="Emphasis"/>
          <w:highlight w:val="cyan"/>
        </w:rPr>
        <w:t>Baltic</w:t>
      </w:r>
      <w:r w:rsidRPr="00CD0AB3">
        <w:rPr>
          <w:rStyle w:val="StyleUnderline"/>
        </w:rPr>
        <w:t xml:space="preserve"> state</w:t>
      </w:r>
      <w:r w:rsidRPr="00FB6F7D">
        <w:rPr>
          <w:rStyle w:val="Emphasis"/>
          <w:highlight w:val="cyan"/>
        </w:rPr>
        <w:t>s</w:t>
      </w:r>
      <w:r w:rsidRPr="00CD0AB3">
        <w:rPr>
          <w:rStyle w:val="StyleUnderline"/>
        </w:rPr>
        <w:t xml:space="preserve"> were no longer protected</w:t>
      </w:r>
      <w:r w:rsidRPr="00FB6F7D">
        <w:rPr>
          <w:sz w:val="16"/>
        </w:rPr>
        <w:t xml:space="preserve"> by a U.S. security guarantee, it is conceivable that </w:t>
      </w:r>
      <w:r w:rsidRPr="00E00F35">
        <w:rPr>
          <w:rStyle w:val="StyleUnderline"/>
        </w:rPr>
        <w:t xml:space="preserve">Russia </w:t>
      </w:r>
      <w:r w:rsidRPr="00E00F35">
        <w:rPr>
          <w:rStyle w:val="StyleUnderline"/>
          <w:highlight w:val="cyan"/>
        </w:rPr>
        <w:t xml:space="preserve">would </w:t>
      </w:r>
      <w:r w:rsidRPr="00E00F35">
        <w:rPr>
          <w:rStyle w:val="Emphasis"/>
          <w:highlight w:val="cyan"/>
        </w:rPr>
        <w:t>tes</w:t>
      </w:r>
      <w:r w:rsidRPr="00FB6F7D">
        <w:rPr>
          <w:rStyle w:val="Emphasis"/>
          <w:highlight w:val="cyan"/>
        </w:rPr>
        <w:t>t</w:t>
      </w:r>
      <w:r w:rsidRPr="00CD0AB3">
        <w:rPr>
          <w:rStyle w:val="StyleUnderline"/>
        </w:rPr>
        <w:t xml:space="preserve"> the </w:t>
      </w:r>
      <w:r w:rsidRPr="00FB6F7D">
        <w:rPr>
          <w:rStyle w:val="StyleUnderline"/>
          <w:highlight w:val="cyan"/>
        </w:rPr>
        <w:t>boundaries</w:t>
      </w:r>
      <w:r w:rsidRPr="00FB6F7D">
        <w:rPr>
          <w:sz w:val="16"/>
        </w:rPr>
        <w:t xml:space="preserve"> with gray-zone warfare. In East Asia, a U.S. withdrawal would </w:t>
      </w:r>
      <w:r w:rsidRPr="00FB6F7D">
        <w:rPr>
          <w:rStyle w:val="StyleUnderline"/>
          <w:highlight w:val="cyan"/>
        </w:rPr>
        <w:t xml:space="preserve">force </w:t>
      </w:r>
      <w:r w:rsidRPr="00FB6F7D">
        <w:rPr>
          <w:rStyle w:val="Emphasis"/>
          <w:highlight w:val="cyan"/>
        </w:rPr>
        <w:t>Japan</w:t>
      </w:r>
      <w:r w:rsidRPr="00FB6F7D">
        <w:rPr>
          <w:rStyle w:val="StyleUnderline"/>
          <w:highlight w:val="cyan"/>
        </w:rPr>
        <w:t xml:space="preserve"> to</w:t>
      </w:r>
      <w:r w:rsidRPr="00FB6F7D">
        <w:rPr>
          <w:rStyle w:val="StyleUnderline"/>
        </w:rPr>
        <w:t xml:space="preserve"> increase its defense capabilities and </w:t>
      </w:r>
      <w:r w:rsidRPr="00FB6F7D">
        <w:rPr>
          <w:rStyle w:val="StyleUnderline"/>
          <w:highlight w:val="cyan"/>
        </w:rPr>
        <w:t xml:space="preserve">change its </w:t>
      </w:r>
      <w:r w:rsidRPr="00FB6F7D">
        <w:rPr>
          <w:rStyle w:val="Emphasis"/>
          <w:highlight w:val="cyan"/>
        </w:rPr>
        <w:t>constitution</w:t>
      </w:r>
      <w:r w:rsidRPr="00FB6F7D">
        <w:rPr>
          <w:rStyle w:val="StyleUnderline"/>
        </w:rPr>
        <w:t xml:space="preserve"> to enable it to compete with China</w:t>
      </w:r>
      <w:r w:rsidRPr="00FB6F7D">
        <w:rPr>
          <w:sz w:val="16"/>
        </w:rPr>
        <w:t xml:space="preserve"> on its own, straining relations with South Korea.</w:t>
      </w:r>
    </w:p>
    <w:p w14:paraId="747E69D5" w14:textId="77777777" w:rsidR="00FF5090" w:rsidRPr="00FB6F7D" w:rsidRDefault="00FF5090" w:rsidP="00FF5090">
      <w:pPr>
        <w:rPr>
          <w:sz w:val="16"/>
        </w:rPr>
      </w:pPr>
      <w:r w:rsidRPr="00FB6F7D">
        <w:rPr>
          <w:sz w:val="16"/>
        </w:rPr>
        <w:t xml:space="preserve">The second problem with retrenchment involves nuclear proliferation. If the United States pulled out of </w:t>
      </w:r>
      <w:r w:rsidRPr="00FB6F7D">
        <w:rPr>
          <w:rStyle w:val="Emphasis"/>
          <w:highlight w:val="cyan"/>
        </w:rPr>
        <w:t>NATO</w:t>
      </w:r>
      <w:r w:rsidRPr="00FB6F7D">
        <w:rPr>
          <w:rStyle w:val="StyleUnderline"/>
          <w:highlight w:val="cyan"/>
        </w:rPr>
        <w:t xml:space="preserve"> or</w:t>
      </w:r>
      <w:r w:rsidRPr="00FB6F7D">
        <w:rPr>
          <w:sz w:val="16"/>
        </w:rPr>
        <w:t xml:space="preserve"> ended its alliance with </w:t>
      </w:r>
      <w:r w:rsidRPr="00FB6F7D">
        <w:rPr>
          <w:rStyle w:val="Emphasis"/>
          <w:highlight w:val="cyan"/>
        </w:rPr>
        <w:t>Japan</w:t>
      </w:r>
      <w:r w:rsidRPr="00FB6F7D">
        <w:rPr>
          <w:sz w:val="16"/>
        </w:rPr>
        <w:t xml:space="preserve">, as many realist advocates of retrenchment recommend, some of its allies, no longer protected by the U.S. nuclear umbrella, would be </w:t>
      </w:r>
      <w:r w:rsidRPr="0078375B">
        <w:rPr>
          <w:rStyle w:val="StyleUnderline"/>
        </w:rPr>
        <w:t xml:space="preserve">tempted to </w:t>
      </w:r>
      <w:r w:rsidRPr="00FB6F7D">
        <w:rPr>
          <w:rStyle w:val="StyleUnderline"/>
          <w:highlight w:val="cyan"/>
        </w:rPr>
        <w:t xml:space="preserve">acquire </w:t>
      </w:r>
      <w:r w:rsidRPr="00FB6F7D">
        <w:rPr>
          <w:rStyle w:val="Emphasis"/>
          <w:highlight w:val="cyan"/>
        </w:rPr>
        <w:t>nuc</w:t>
      </w:r>
      <w:r w:rsidRPr="00FB6F7D">
        <w:rPr>
          <w:sz w:val="16"/>
        </w:rPr>
        <w:t>lear weapon</w:t>
      </w:r>
      <w:r w:rsidRPr="00FB6F7D">
        <w:rPr>
          <w:rStyle w:val="Emphasis"/>
          <w:highlight w:val="cyan"/>
        </w:rPr>
        <w:t>s</w:t>
      </w:r>
      <w:r w:rsidRPr="00FB6F7D">
        <w:rPr>
          <w:sz w:val="16"/>
        </w:rPr>
        <w:t xml:space="preserve"> of their own. Unlike the progressives for retrenchment, the realists are comfortable with that result, since they see deterrence as a stabilizing force. Most Americans are not so sanguine, and rightly so. </w:t>
      </w:r>
      <w:r w:rsidRPr="0078375B">
        <w:rPr>
          <w:rStyle w:val="StyleUnderline"/>
        </w:rPr>
        <w:t xml:space="preserve">There are </w:t>
      </w:r>
      <w:r w:rsidRPr="0078375B">
        <w:rPr>
          <w:rStyle w:val="Emphasis"/>
        </w:rPr>
        <w:t>good</w:t>
      </w:r>
      <w:r w:rsidRPr="0078375B">
        <w:rPr>
          <w:rStyle w:val="StyleUnderline"/>
        </w:rPr>
        <w:t xml:space="preserve"> reasons to worry about </w:t>
      </w:r>
      <w:r w:rsidRPr="0078375B">
        <w:rPr>
          <w:rStyle w:val="Emphasis"/>
        </w:rPr>
        <w:t>nuclear proliferation</w:t>
      </w:r>
      <w:r w:rsidRPr="0078375B">
        <w:rPr>
          <w:rStyle w:val="StyleUnderline"/>
        </w:rPr>
        <w:t>: nuclea</w:t>
      </w:r>
      <w:r w:rsidRPr="00E00F35">
        <w:rPr>
          <w:rStyle w:val="StyleUnderline"/>
        </w:rPr>
        <w:t xml:space="preserve">r </w:t>
      </w:r>
      <w:r w:rsidRPr="00FB6F7D">
        <w:rPr>
          <w:rStyle w:val="StyleUnderline"/>
          <w:highlight w:val="cyan"/>
        </w:rPr>
        <w:t>materials could end up in</w:t>
      </w:r>
      <w:r w:rsidRPr="0078375B">
        <w:rPr>
          <w:rStyle w:val="StyleUnderline"/>
        </w:rPr>
        <w:t xml:space="preserve"> the hands of </w:t>
      </w:r>
      <w:r w:rsidRPr="00FB6F7D">
        <w:rPr>
          <w:rStyle w:val="Emphasis"/>
          <w:highlight w:val="cyan"/>
        </w:rPr>
        <w:t>terrorists</w:t>
      </w:r>
      <w:r w:rsidRPr="00FB6F7D">
        <w:rPr>
          <w:rStyle w:val="StyleUnderline"/>
          <w:highlight w:val="cyan"/>
        </w:rPr>
        <w:t xml:space="preserve">, states with </w:t>
      </w:r>
      <w:r w:rsidRPr="00FB6F7D">
        <w:rPr>
          <w:rStyle w:val="Emphasis"/>
          <w:highlight w:val="cyan"/>
        </w:rPr>
        <w:t>less experience</w:t>
      </w:r>
      <w:r w:rsidRPr="00FB6F7D">
        <w:rPr>
          <w:sz w:val="16"/>
        </w:rPr>
        <w:t xml:space="preserve"> might be more </w:t>
      </w:r>
      <w:r w:rsidRPr="00FB6F7D">
        <w:rPr>
          <w:rStyle w:val="StyleUnderline"/>
          <w:highlight w:val="cyan"/>
        </w:rPr>
        <w:t>prone to</w:t>
      </w:r>
      <w:r w:rsidRPr="00FB6F7D">
        <w:rPr>
          <w:rStyle w:val="StyleUnderline"/>
        </w:rPr>
        <w:t xml:space="preserve"> nuclear </w:t>
      </w:r>
      <w:r w:rsidRPr="00FB6F7D">
        <w:rPr>
          <w:rStyle w:val="Emphasis"/>
          <w:highlight w:val="cyan"/>
        </w:rPr>
        <w:t>accidents</w:t>
      </w:r>
      <w:r w:rsidRPr="00FB6F7D">
        <w:rPr>
          <w:sz w:val="16"/>
        </w:rPr>
        <w:t xml:space="preserve">, and nuclear </w:t>
      </w:r>
      <w:r w:rsidRPr="00FB6F7D">
        <w:rPr>
          <w:rStyle w:val="StyleUnderline"/>
        </w:rPr>
        <w:t xml:space="preserve">powers in </w:t>
      </w:r>
      <w:r w:rsidRPr="00FB6F7D">
        <w:rPr>
          <w:rStyle w:val="Emphasis"/>
        </w:rPr>
        <w:t xml:space="preserve">close </w:t>
      </w:r>
      <w:r w:rsidRPr="00FB6F7D">
        <w:rPr>
          <w:rStyle w:val="Emphasis"/>
          <w:highlight w:val="cyan"/>
        </w:rPr>
        <w:t>proximity</w:t>
      </w:r>
      <w:r w:rsidRPr="00FB6F7D">
        <w:rPr>
          <w:rStyle w:val="StyleUnderline"/>
          <w:highlight w:val="cyan"/>
        </w:rPr>
        <w:t xml:space="preserve"> have shorter </w:t>
      </w:r>
      <w:r w:rsidRPr="00FB6F7D">
        <w:rPr>
          <w:rStyle w:val="Emphasis"/>
          <w:highlight w:val="cyan"/>
        </w:rPr>
        <w:t>response times</w:t>
      </w:r>
      <w:r w:rsidRPr="00FB6F7D">
        <w:rPr>
          <w:sz w:val="16"/>
        </w:rPr>
        <w:t xml:space="preserve"> and thus </w:t>
      </w:r>
      <w:r w:rsidRPr="00FB6F7D">
        <w:rPr>
          <w:rStyle w:val="StyleUnderline"/>
          <w:highlight w:val="cyan"/>
        </w:rPr>
        <w:t>conflicts</w:t>
      </w:r>
      <w:r w:rsidRPr="00FB6F7D">
        <w:rPr>
          <w:sz w:val="16"/>
        </w:rPr>
        <w:t xml:space="preserve"> among them </w:t>
      </w:r>
      <w:r w:rsidRPr="00FB6F7D">
        <w:rPr>
          <w:rStyle w:val="StyleUnderline"/>
        </w:rPr>
        <w:t xml:space="preserve">have a </w:t>
      </w:r>
      <w:r w:rsidRPr="00FB6F7D">
        <w:rPr>
          <w:rStyle w:val="Emphasis"/>
        </w:rPr>
        <w:t>greater</w:t>
      </w:r>
      <w:r w:rsidRPr="00FB6F7D">
        <w:rPr>
          <w:rStyle w:val="StyleUnderline"/>
        </w:rPr>
        <w:t xml:space="preserve"> chance of </w:t>
      </w:r>
      <w:r w:rsidRPr="00FB6F7D">
        <w:rPr>
          <w:rStyle w:val="Emphasis"/>
          <w:highlight w:val="cyan"/>
        </w:rPr>
        <w:t>spiraling</w:t>
      </w:r>
      <w:r w:rsidRPr="00FB6F7D">
        <w:rPr>
          <w:rStyle w:val="StyleUnderline"/>
          <w:highlight w:val="cyan"/>
        </w:rPr>
        <w:t xml:space="preserve"> into </w:t>
      </w:r>
      <w:r w:rsidRPr="00FB6F7D">
        <w:rPr>
          <w:rStyle w:val="Emphasis"/>
          <w:highlight w:val="cyan"/>
        </w:rPr>
        <w:t>escalation</w:t>
      </w:r>
      <w:r w:rsidRPr="00FB6F7D">
        <w:rPr>
          <w:sz w:val="16"/>
        </w:rPr>
        <w:t>.</w:t>
      </w:r>
    </w:p>
    <w:p w14:paraId="30AF1381" w14:textId="77777777" w:rsidR="00FF5090" w:rsidRPr="00FB6F7D" w:rsidRDefault="00FF5090" w:rsidP="00FF5090">
      <w:pPr>
        <w:rPr>
          <w:sz w:val="16"/>
          <w:szCs w:val="16"/>
        </w:rPr>
      </w:pPr>
      <w:r w:rsidRPr="00FB6F7D">
        <w:rPr>
          <w:sz w:val="16"/>
          <w:szCs w:val="16"/>
        </w:rPr>
        <w:t xml:space="preserve">Third, </w:t>
      </w:r>
      <w:r w:rsidRPr="00F50A24">
        <w:rPr>
          <w:rStyle w:val="StyleUnderline"/>
          <w:highlight w:val="cyan"/>
        </w:rPr>
        <w:t>retrenchment</w:t>
      </w:r>
      <w:r w:rsidRPr="00C3675B">
        <w:rPr>
          <w:rStyle w:val="StyleUnderline"/>
        </w:rPr>
        <w:t xml:space="preserve"> would </w:t>
      </w:r>
      <w:r w:rsidRPr="00F50A24">
        <w:rPr>
          <w:rStyle w:val="StyleUnderline"/>
          <w:highlight w:val="cyan"/>
        </w:rPr>
        <w:t xml:space="preserve">heighten </w:t>
      </w:r>
      <w:r w:rsidRPr="00F50A24">
        <w:rPr>
          <w:rStyle w:val="Emphasis"/>
          <w:highlight w:val="cyan"/>
        </w:rPr>
        <w:t>nationalism</w:t>
      </w:r>
      <w:r w:rsidRPr="00FB6F7D">
        <w:rPr>
          <w:sz w:val="16"/>
          <w:szCs w:val="16"/>
        </w:rPr>
        <w:t xml:space="preserve"> and xenophobia. </w:t>
      </w:r>
      <w:r w:rsidRPr="002041E6">
        <w:rPr>
          <w:rStyle w:val="StyleUnderline"/>
        </w:rPr>
        <w:t xml:space="preserve">In </w:t>
      </w:r>
      <w:r w:rsidRPr="002041E6">
        <w:rPr>
          <w:rStyle w:val="Emphasis"/>
        </w:rPr>
        <w:t>Europe</w:t>
      </w:r>
      <w:r w:rsidRPr="00FB6F7D">
        <w:rPr>
          <w:sz w:val="16"/>
          <w:szCs w:val="16"/>
        </w:rPr>
        <w:t xml:space="preserve">, a U.S. withdrawal would send the message that every country must fend for itself. </w:t>
      </w:r>
      <w:r w:rsidRPr="00636047">
        <w:rPr>
          <w:rStyle w:val="StyleUnderline"/>
        </w:rPr>
        <w:t>It would</w:t>
      </w:r>
      <w:r w:rsidRPr="00FB6F7D">
        <w:rPr>
          <w:sz w:val="16"/>
          <w:szCs w:val="16"/>
        </w:rPr>
        <w:t xml:space="preserve"> therefore </w:t>
      </w:r>
      <w:r w:rsidRPr="00636047">
        <w:rPr>
          <w:rStyle w:val="StyleUnderline"/>
        </w:rPr>
        <w:t>empower</w:t>
      </w:r>
      <w:r w:rsidRPr="00FB6F7D">
        <w:rPr>
          <w:sz w:val="16"/>
          <w:szCs w:val="16"/>
        </w:rPr>
        <w:t xml:space="preserve"> the </w:t>
      </w:r>
      <w:r w:rsidRPr="00E527A2">
        <w:rPr>
          <w:rStyle w:val="Emphasis"/>
        </w:rPr>
        <w:t>far-right</w:t>
      </w:r>
      <w:r w:rsidRPr="00636047">
        <w:rPr>
          <w:rStyle w:val="StyleUnderline"/>
        </w:rPr>
        <w:t xml:space="preserve"> groups</w:t>
      </w:r>
      <w:r w:rsidRPr="00FB6F7D">
        <w:rPr>
          <w:sz w:val="16"/>
          <w:szCs w:val="16"/>
        </w:rPr>
        <w:t xml:space="preserve"> already making this claim—such as the Alternative for Germany, the League in Italy, and the National Front in France—while undermining the centrist democratic leaders there who told their populations that they could rely on the United States and NATO. As a result, Washington would lose leverage over the domestic </w:t>
      </w:r>
      <w:r w:rsidRPr="00FB6F7D">
        <w:rPr>
          <w:sz w:val="16"/>
          <w:szCs w:val="16"/>
        </w:rPr>
        <w:lastRenderedPageBreak/>
        <w:t xml:space="preserve">politics of individual allies, particularly younger and more fragile democracies such as Poland. And since these </w:t>
      </w:r>
      <w:r w:rsidRPr="001D61E3">
        <w:rPr>
          <w:rStyle w:val="StyleUnderline"/>
        </w:rPr>
        <w:t xml:space="preserve">nationalist </w:t>
      </w:r>
      <w:r w:rsidRPr="00F50A24">
        <w:rPr>
          <w:rStyle w:val="Emphasis"/>
          <w:highlight w:val="cyan"/>
        </w:rPr>
        <w:t>populist</w:t>
      </w:r>
      <w:r w:rsidRPr="001D61E3">
        <w:rPr>
          <w:rStyle w:val="StyleUnderline"/>
        </w:rPr>
        <w:t xml:space="preserve"> group</w:t>
      </w:r>
      <w:r w:rsidRPr="00F50A24">
        <w:rPr>
          <w:rStyle w:val="Emphasis"/>
          <w:highlight w:val="cyan"/>
        </w:rPr>
        <w:t>s</w:t>
      </w:r>
      <w:r w:rsidRPr="00F50A24">
        <w:rPr>
          <w:rStyle w:val="StyleUnderline"/>
          <w:highlight w:val="cyan"/>
        </w:rPr>
        <w:t xml:space="preserve"> are</w:t>
      </w:r>
      <w:r w:rsidRPr="001D61E3">
        <w:rPr>
          <w:rStyle w:val="StyleUnderline"/>
        </w:rPr>
        <w:t xml:space="preserve"> almost always </w:t>
      </w:r>
      <w:r w:rsidRPr="00F50A24">
        <w:rPr>
          <w:rStyle w:val="Emphasis"/>
          <w:highlight w:val="cyan"/>
        </w:rPr>
        <w:t>protectionist</w:t>
      </w:r>
      <w:r w:rsidRPr="00FB6F7D">
        <w:rPr>
          <w:sz w:val="16"/>
          <w:szCs w:val="16"/>
        </w:rPr>
        <w:t>, retrenchment would damage U.S. economic interests, as well. Even more alarming, many of the right-wing nationalists that retrenchment would empower have called for greater accommodation of China and Russia.</w:t>
      </w:r>
    </w:p>
    <w:p w14:paraId="478C10E8" w14:textId="77777777" w:rsidR="00FF5090" w:rsidRPr="000C7119" w:rsidRDefault="00FF5090" w:rsidP="00FF5090">
      <w:pPr>
        <w:rPr>
          <w:sz w:val="16"/>
        </w:rPr>
      </w:pPr>
      <w:r w:rsidRPr="00FB6F7D">
        <w:rPr>
          <w:sz w:val="16"/>
        </w:rPr>
        <w:t xml:space="preserve">A fourth problem concerns regional stability after global retrenchment. The most likely end state is a spheres-of-influence system, whereby </w:t>
      </w:r>
      <w:r w:rsidRPr="00FB6F7D">
        <w:rPr>
          <w:rStyle w:val="StyleUnderline"/>
          <w:highlight w:val="cyan"/>
        </w:rPr>
        <w:t xml:space="preserve">China and Russia </w:t>
      </w:r>
      <w:r w:rsidRPr="00FB6F7D">
        <w:rPr>
          <w:rStyle w:val="Emphasis"/>
          <w:highlight w:val="cyan"/>
        </w:rPr>
        <w:t>dominate</w:t>
      </w:r>
      <w:r w:rsidRPr="00FB6F7D">
        <w:rPr>
          <w:rStyle w:val="StyleUnderline"/>
        </w:rPr>
        <w:t xml:space="preserve"> their </w:t>
      </w:r>
      <w:r w:rsidRPr="00FB6F7D">
        <w:rPr>
          <w:rStyle w:val="StyleUnderline"/>
          <w:highlight w:val="cyan"/>
        </w:rPr>
        <w:t>neighbors</w:t>
      </w:r>
      <w:r w:rsidRPr="00FB6F7D">
        <w:rPr>
          <w:sz w:val="16"/>
        </w:rPr>
        <w:t xml:space="preserve">, but such an order is </w:t>
      </w:r>
      <w:r w:rsidRPr="00FB6F7D">
        <w:rPr>
          <w:rStyle w:val="StyleUnderline"/>
          <w:highlight w:val="cyan"/>
        </w:rPr>
        <w:t xml:space="preserve">inherently </w:t>
      </w:r>
      <w:r w:rsidRPr="00FB6F7D">
        <w:rPr>
          <w:rStyle w:val="Emphasis"/>
          <w:highlight w:val="cyan"/>
        </w:rPr>
        <w:t>unstable</w:t>
      </w:r>
      <w:r w:rsidRPr="00FB6F7D">
        <w:rPr>
          <w:rStyle w:val="StyleUnderline"/>
        </w:rPr>
        <w:t xml:space="preserve">. The lines of demarcation for such spheres tend to be </w:t>
      </w:r>
      <w:r w:rsidRPr="00FB6F7D">
        <w:rPr>
          <w:rStyle w:val="Emphasis"/>
        </w:rPr>
        <w:t>unclear</w:t>
      </w:r>
      <w:r w:rsidRPr="00FB6F7D">
        <w:rPr>
          <w:rStyle w:val="StyleUnderline"/>
        </w:rPr>
        <w:t xml:space="preserve">, and there is </w:t>
      </w:r>
      <w:r w:rsidRPr="00FB6F7D">
        <w:rPr>
          <w:rStyle w:val="Emphasis"/>
        </w:rPr>
        <w:t>no guarantee</w:t>
      </w:r>
      <w:r w:rsidRPr="00FB6F7D">
        <w:rPr>
          <w:rStyle w:val="StyleUnderline"/>
        </w:rPr>
        <w:t xml:space="preserve"> that China and Russia will not seek to </w:t>
      </w:r>
      <w:r w:rsidRPr="00FB6F7D">
        <w:rPr>
          <w:rStyle w:val="Emphasis"/>
        </w:rPr>
        <w:t>move</w:t>
      </w:r>
      <w:r w:rsidRPr="00FB6F7D">
        <w:rPr>
          <w:rStyle w:val="StyleUnderline"/>
        </w:rPr>
        <w:t xml:space="preserve"> them </w:t>
      </w:r>
      <w:r w:rsidRPr="00FB6F7D">
        <w:rPr>
          <w:rStyle w:val="Emphasis"/>
        </w:rPr>
        <w:t>outward</w:t>
      </w:r>
      <w:r w:rsidRPr="00FB6F7D">
        <w:rPr>
          <w:sz w:val="16"/>
        </w:rPr>
        <w:t xml:space="preserve">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Withdrawing support from Taiwan against its will would </w:t>
      </w:r>
      <w:r w:rsidRPr="00FB6F7D">
        <w:rPr>
          <w:rStyle w:val="StyleUnderline"/>
          <w:highlight w:val="cyan"/>
        </w:rPr>
        <w:t>plunge</w:t>
      </w:r>
      <w:r w:rsidRPr="00FB6F7D">
        <w:rPr>
          <w:sz w:val="16"/>
        </w:rPr>
        <w:t xml:space="preserve"> cross-strait relations </w:t>
      </w:r>
      <w:r w:rsidRPr="00FB6F7D">
        <w:rPr>
          <w:rStyle w:val="StyleUnderline"/>
          <w:highlight w:val="cyan"/>
        </w:rPr>
        <w:t xml:space="preserve">into </w:t>
      </w:r>
      <w:r w:rsidRPr="00FB6F7D">
        <w:rPr>
          <w:rStyle w:val="Emphasis"/>
          <w:highlight w:val="cyan"/>
        </w:rPr>
        <w:t>chaos</w:t>
      </w:r>
      <w:r w:rsidRPr="00FB6F7D">
        <w:rPr>
          <w:sz w:val="16"/>
        </w:rPr>
        <w:t>. The entire idea of letting regional powers have their own spheres of influence has an imperial air that is at odds with modern principles of sovereignty and international law.</w:t>
      </w:r>
    </w:p>
    <w:p w14:paraId="63717456" w14:textId="77777777" w:rsidR="00FF5090" w:rsidRDefault="00FF5090" w:rsidP="00FF5090">
      <w:pPr>
        <w:pStyle w:val="Heading3"/>
      </w:pPr>
      <w:r>
        <w:lastRenderedPageBreak/>
        <w:t>Sustainability---1AR</w:t>
      </w:r>
    </w:p>
    <w:p w14:paraId="2EB79B09" w14:textId="77777777" w:rsidR="00FF5090" w:rsidRPr="00007128" w:rsidRDefault="00FF5090" w:rsidP="00FF5090">
      <w:pPr>
        <w:pStyle w:val="Heading4"/>
      </w:pPr>
      <w:r>
        <w:t>No overstretch.</w:t>
      </w:r>
    </w:p>
    <w:p w14:paraId="54C382A2" w14:textId="77777777" w:rsidR="00FF5090" w:rsidRPr="000C72B4" w:rsidRDefault="00FF5090" w:rsidP="00FF5090">
      <w:r w:rsidRPr="000C72B4">
        <w:rPr>
          <w:rStyle w:val="Style13ptBold"/>
        </w:rPr>
        <w:t>Beckley</w:t>
      </w:r>
      <w:r>
        <w:rPr>
          <w:rStyle w:val="Style13ptBold"/>
        </w:rPr>
        <w:t xml:space="preserve"> ’</w:t>
      </w:r>
      <w:r w:rsidRPr="000C72B4">
        <w:rPr>
          <w:rStyle w:val="Style13ptBold"/>
        </w:rPr>
        <w:t>18</w:t>
      </w:r>
      <w:r w:rsidRPr="000C72B4">
        <w:t xml:space="preserve"> </w:t>
      </w:r>
      <w:r>
        <w:t xml:space="preserve">[Michael; 2018; </w:t>
      </w:r>
      <w:r w:rsidRPr="000C72B4">
        <w:t>Associate Professor of Political Science at Tufts University</w:t>
      </w:r>
      <w:r>
        <w:t>;</w:t>
      </w:r>
      <w:r w:rsidRPr="000C72B4">
        <w:t xml:space="preserve"> </w:t>
      </w:r>
      <w:r>
        <w:t xml:space="preserve">Unrivaled: Why America Will Remain the World’s Sole Superpower, </w:t>
      </w:r>
      <w:r w:rsidRPr="000C72B4">
        <w:t>“The Unipolar Era</w:t>
      </w:r>
      <w:r>
        <w:t>,” pg. 142]</w:t>
      </w:r>
    </w:p>
    <w:p w14:paraId="6B775CF0" w14:textId="77777777" w:rsidR="00FF5090" w:rsidRPr="000C72B4" w:rsidRDefault="00FF5090" w:rsidP="00FF5090">
      <w:pPr>
        <w:rPr>
          <w:sz w:val="16"/>
        </w:rPr>
      </w:pPr>
      <w:r w:rsidRPr="000C72B4">
        <w:rPr>
          <w:rStyle w:val="StyleUnderline"/>
        </w:rPr>
        <w:t>Is the U</w:t>
      </w:r>
      <w:r w:rsidRPr="000C72B4">
        <w:rPr>
          <w:sz w:val="16"/>
        </w:rPr>
        <w:t xml:space="preserve">nited </w:t>
      </w:r>
      <w:r w:rsidRPr="000C72B4">
        <w:rPr>
          <w:rStyle w:val="StyleUnderline"/>
        </w:rPr>
        <w:t>S</w:t>
      </w:r>
      <w:r w:rsidRPr="000C72B4">
        <w:rPr>
          <w:sz w:val="16"/>
        </w:rPr>
        <w:t xml:space="preserve">tates </w:t>
      </w:r>
      <w:r w:rsidRPr="000C72B4">
        <w:rPr>
          <w:rStyle w:val="Emphasis"/>
        </w:rPr>
        <w:t>doomed</w:t>
      </w:r>
      <w:r w:rsidRPr="000C72B4">
        <w:rPr>
          <w:sz w:val="16"/>
        </w:rPr>
        <w:t xml:space="preserve"> </w:t>
      </w:r>
      <w:r w:rsidRPr="000C72B4">
        <w:rPr>
          <w:rStyle w:val="StyleUnderline"/>
        </w:rPr>
        <w:t>to</w:t>
      </w:r>
      <w:r w:rsidRPr="000C72B4">
        <w:rPr>
          <w:sz w:val="16"/>
        </w:rPr>
        <w:t xml:space="preserve"> follow this historical pattern and fritter away its resources on reckless adventures abroad? In the wake of the wars in Iraq and Afghanistan, it is hard to argue with the assessment that “the United States is becoming the poster child for </w:t>
      </w:r>
      <w:r w:rsidRPr="000C72B4">
        <w:rPr>
          <w:rStyle w:val="Emphasis"/>
        </w:rPr>
        <w:t>strategic overextension</w:t>
      </w:r>
      <w:r w:rsidRPr="000C72B4">
        <w:rPr>
          <w:sz w:val="16"/>
        </w:rPr>
        <w:t>.” 45</w:t>
      </w:r>
    </w:p>
    <w:p w14:paraId="5D354617" w14:textId="77777777" w:rsidR="00FF5090" w:rsidRPr="000C72B4" w:rsidRDefault="00FF5090" w:rsidP="00FF5090">
      <w:pPr>
        <w:rPr>
          <w:rStyle w:val="Emphasis"/>
        </w:rPr>
      </w:pPr>
      <w:r w:rsidRPr="000C72B4">
        <w:rPr>
          <w:sz w:val="16"/>
        </w:rPr>
        <w:t xml:space="preserve">Yet, </w:t>
      </w:r>
      <w:r w:rsidRPr="00F2563A">
        <w:rPr>
          <w:rStyle w:val="StyleUnderline"/>
        </w:rPr>
        <w:t xml:space="preserve">U.S. </w:t>
      </w:r>
      <w:r w:rsidRPr="001C4B66">
        <w:rPr>
          <w:rStyle w:val="StyleUnderline"/>
          <w:highlight w:val="cyan"/>
        </w:rPr>
        <w:t xml:space="preserve">overextension is </w:t>
      </w:r>
      <w:r w:rsidRPr="001C4B66">
        <w:rPr>
          <w:rStyle w:val="Emphasis"/>
          <w:highlight w:val="cyan"/>
        </w:rPr>
        <w:t>not inevitable</w:t>
      </w:r>
      <w:r w:rsidRPr="000C72B4">
        <w:rPr>
          <w:sz w:val="16"/>
        </w:rPr>
        <w:t xml:space="preserve">. In fact, </w:t>
      </w:r>
      <w:r w:rsidRPr="000C72B4">
        <w:rPr>
          <w:rStyle w:val="StyleUnderline"/>
        </w:rPr>
        <w:t xml:space="preserve">a </w:t>
      </w:r>
      <w:r w:rsidRPr="000C72B4">
        <w:rPr>
          <w:rStyle w:val="Emphasis"/>
        </w:rPr>
        <w:t>clear-eyed recognition</w:t>
      </w:r>
      <w:r w:rsidRPr="000C72B4">
        <w:rPr>
          <w:sz w:val="16"/>
        </w:rPr>
        <w:t xml:space="preserve"> </w:t>
      </w:r>
      <w:r w:rsidRPr="000C72B4">
        <w:rPr>
          <w:rStyle w:val="StyleUnderline"/>
        </w:rPr>
        <w:t>of the unipolar distribution of power could help the U</w:t>
      </w:r>
      <w:r w:rsidRPr="000C72B4">
        <w:rPr>
          <w:sz w:val="16"/>
        </w:rPr>
        <w:t xml:space="preserve">nited </w:t>
      </w:r>
      <w:r w:rsidRPr="000C72B4">
        <w:rPr>
          <w:rStyle w:val="StyleUnderline"/>
        </w:rPr>
        <w:t>S</w:t>
      </w:r>
      <w:r w:rsidRPr="000C72B4">
        <w:rPr>
          <w:sz w:val="16"/>
        </w:rPr>
        <w:t xml:space="preserve">tates </w:t>
      </w:r>
      <w:r w:rsidRPr="000C72B4">
        <w:rPr>
          <w:rStyle w:val="Emphasis"/>
        </w:rPr>
        <w:t xml:space="preserve">temper its imperial temptations. </w:t>
      </w:r>
    </w:p>
    <w:p w14:paraId="5FCED791" w14:textId="77777777" w:rsidR="00FF5090" w:rsidRPr="000C72B4" w:rsidRDefault="00FF5090" w:rsidP="00FF5090">
      <w:pPr>
        <w:rPr>
          <w:sz w:val="16"/>
        </w:rPr>
      </w:pPr>
      <w:r w:rsidRPr="000C72B4">
        <w:rPr>
          <w:sz w:val="16"/>
        </w:rPr>
        <w:t>As the world</w:t>
      </w:r>
      <w:r>
        <w:rPr>
          <w:sz w:val="16"/>
        </w:rPr>
        <w:t>’</w:t>
      </w:r>
      <w:r w:rsidRPr="000C72B4">
        <w:rPr>
          <w:sz w:val="16"/>
        </w:rPr>
        <w:t xml:space="preserve">s only superpower, </w:t>
      </w:r>
      <w:r w:rsidRPr="001C4B66">
        <w:rPr>
          <w:rStyle w:val="StyleUnderline"/>
          <w:highlight w:val="cyan"/>
        </w:rPr>
        <w:t>the U</w:t>
      </w:r>
      <w:r w:rsidRPr="000C72B4">
        <w:rPr>
          <w:sz w:val="16"/>
        </w:rPr>
        <w:t xml:space="preserve">nited </w:t>
      </w:r>
      <w:r w:rsidRPr="001C4B66">
        <w:rPr>
          <w:rStyle w:val="StyleUnderline"/>
          <w:highlight w:val="cyan"/>
        </w:rPr>
        <w:t>S</w:t>
      </w:r>
      <w:r w:rsidRPr="000C72B4">
        <w:rPr>
          <w:sz w:val="16"/>
        </w:rPr>
        <w:t xml:space="preserve">tates </w:t>
      </w:r>
      <w:r w:rsidRPr="000C72B4">
        <w:rPr>
          <w:rStyle w:val="StyleUnderline"/>
        </w:rPr>
        <w:t xml:space="preserve">is </w:t>
      </w:r>
      <w:r w:rsidRPr="000C72B4">
        <w:rPr>
          <w:rStyle w:val="Emphasis"/>
        </w:rPr>
        <w:t>exceptionally secure</w:t>
      </w:r>
      <w:r w:rsidRPr="000C72B4">
        <w:rPr>
          <w:sz w:val="16"/>
        </w:rPr>
        <w:t xml:space="preserve"> </w:t>
      </w:r>
      <w:r w:rsidRPr="000C72B4">
        <w:rPr>
          <w:rStyle w:val="StyleUnderline"/>
        </w:rPr>
        <w:t>and</w:t>
      </w:r>
      <w:r w:rsidRPr="000C72B4">
        <w:rPr>
          <w:sz w:val="16"/>
        </w:rPr>
        <w:t xml:space="preserve">, therefore, </w:t>
      </w:r>
      <w:r w:rsidRPr="001C4B66">
        <w:rPr>
          <w:rStyle w:val="StyleUnderline"/>
          <w:highlight w:val="cyan"/>
        </w:rPr>
        <w:t>can afford to</w:t>
      </w:r>
      <w:r w:rsidRPr="000C72B4">
        <w:rPr>
          <w:rStyle w:val="StyleUnderline"/>
        </w:rPr>
        <w:t xml:space="preserve"> play </w:t>
      </w:r>
      <w:r w:rsidRPr="001C4B66">
        <w:rPr>
          <w:rStyle w:val="Emphasis"/>
          <w:highlight w:val="cyan"/>
        </w:rPr>
        <w:t>wait-and-see</w:t>
      </w:r>
      <w:r w:rsidRPr="000C72B4">
        <w:rPr>
          <w:rStyle w:val="Emphasis"/>
        </w:rPr>
        <w:t>,</w:t>
      </w:r>
      <w:r w:rsidRPr="000C72B4">
        <w:rPr>
          <w:sz w:val="16"/>
        </w:rPr>
        <w:t xml:space="preserve"> </w:t>
      </w:r>
      <w:r w:rsidRPr="001C4B66">
        <w:rPr>
          <w:rStyle w:val="StyleUnderline"/>
          <w:highlight w:val="cyan"/>
        </w:rPr>
        <w:t xml:space="preserve">allowing threats to </w:t>
      </w:r>
      <w:r w:rsidRPr="001C4B66">
        <w:rPr>
          <w:rStyle w:val="Emphasis"/>
          <w:highlight w:val="cyan"/>
        </w:rPr>
        <w:t>emerge</w:t>
      </w:r>
      <w:r w:rsidRPr="000C72B4">
        <w:rPr>
          <w:rStyle w:val="Emphasis"/>
        </w:rPr>
        <w:t xml:space="preserve"> fully </w:t>
      </w:r>
      <w:r w:rsidRPr="001C4B66">
        <w:rPr>
          <w:rStyle w:val="Emphasis"/>
          <w:highlight w:val="cyan"/>
        </w:rPr>
        <w:t>before responding</w:t>
      </w:r>
      <w:r w:rsidRPr="000C72B4">
        <w:rPr>
          <w:sz w:val="16"/>
        </w:rPr>
        <w:t xml:space="preserve">. This situation stands in contrast to the Cold War, when anything that happened anywhere in the world seemingly had implications for the U.S.-Soviet power balance. Allies had to be wooed and coddled to keep them from joining the other side. Communist advances, even in peripheral areas, had to be countered to maintain U.S. prestige and credibility. </w:t>
      </w:r>
      <w:r w:rsidRPr="000C72B4">
        <w:rPr>
          <w:rStyle w:val="StyleUnderline"/>
        </w:rPr>
        <w:t xml:space="preserve">Today, by contrast, there are no </w:t>
      </w:r>
      <w:r w:rsidRPr="000C72B4">
        <w:rPr>
          <w:rStyle w:val="Emphasis"/>
        </w:rPr>
        <w:t>dominos</w:t>
      </w:r>
      <w:r w:rsidRPr="000C72B4">
        <w:rPr>
          <w:rStyle w:val="StyleUnderline"/>
        </w:rPr>
        <w:t xml:space="preserve"> that must be kept from falling, and America</w:t>
      </w:r>
      <w:r>
        <w:rPr>
          <w:rStyle w:val="StyleUnderline"/>
        </w:rPr>
        <w:t>’</w:t>
      </w:r>
      <w:r w:rsidRPr="000C72B4">
        <w:rPr>
          <w:rStyle w:val="StyleUnderline"/>
        </w:rPr>
        <w:t xml:space="preserve">s survival does not hang in the balance of the crisis of the day. </w:t>
      </w:r>
      <w:r w:rsidRPr="00F920ED">
        <w:rPr>
          <w:rStyle w:val="StyleUnderline"/>
          <w:highlight w:val="cyan"/>
        </w:rPr>
        <w:t>The U.S.</w:t>
      </w:r>
      <w:r w:rsidRPr="000C72B4">
        <w:rPr>
          <w:rStyle w:val="StyleUnderline"/>
        </w:rPr>
        <w:t xml:space="preserve"> military, therefore, </w:t>
      </w:r>
      <w:r w:rsidRPr="00F920ED">
        <w:rPr>
          <w:rStyle w:val="StyleUnderline"/>
          <w:highlight w:val="cyan"/>
        </w:rPr>
        <w:t>can focus on</w:t>
      </w:r>
      <w:r w:rsidRPr="000C72B4">
        <w:rPr>
          <w:rStyle w:val="StyleUnderline"/>
        </w:rPr>
        <w:t xml:space="preserve"> </w:t>
      </w:r>
      <w:r w:rsidRPr="000C72B4">
        <w:rPr>
          <w:rStyle w:val="Emphasis"/>
        </w:rPr>
        <w:t xml:space="preserve">first-order </w:t>
      </w:r>
      <w:r w:rsidRPr="00F920ED">
        <w:rPr>
          <w:rStyle w:val="Emphasis"/>
          <w:highlight w:val="cyan"/>
        </w:rPr>
        <w:t>missions</w:t>
      </w:r>
      <w:r w:rsidRPr="000C72B4">
        <w:rPr>
          <w:sz w:val="16"/>
        </w:rPr>
        <w:t>—</w:t>
      </w:r>
      <w:r w:rsidRPr="00F920ED">
        <w:rPr>
          <w:rStyle w:val="Emphasis"/>
          <w:highlight w:val="cyan"/>
        </w:rPr>
        <w:t>deterring major powers</w:t>
      </w:r>
      <w:r w:rsidRPr="00F920ED">
        <w:rPr>
          <w:sz w:val="16"/>
          <w:highlight w:val="cyan"/>
        </w:rPr>
        <w:t xml:space="preserve"> </w:t>
      </w:r>
      <w:r w:rsidRPr="00F920ED">
        <w:rPr>
          <w:rStyle w:val="StyleUnderline"/>
          <w:highlight w:val="cyan"/>
        </w:rPr>
        <w:t xml:space="preserve">and </w:t>
      </w:r>
      <w:r w:rsidRPr="00F920ED">
        <w:rPr>
          <w:rStyle w:val="Emphasis"/>
          <w:highlight w:val="cyan"/>
        </w:rPr>
        <w:t>rogue states</w:t>
      </w:r>
      <w:r w:rsidRPr="000C72B4">
        <w:rPr>
          <w:sz w:val="16"/>
        </w:rPr>
        <w:t xml:space="preserve"> </w:t>
      </w:r>
      <w:r w:rsidRPr="000C72B4">
        <w:rPr>
          <w:rStyle w:val="StyleUnderline"/>
        </w:rPr>
        <w:t xml:space="preserve">that brandish </w:t>
      </w:r>
      <w:r w:rsidRPr="000C72B4">
        <w:rPr>
          <w:rStyle w:val="Emphasis"/>
        </w:rPr>
        <w:t>w</w:t>
      </w:r>
      <w:r w:rsidRPr="000C72B4">
        <w:rPr>
          <w:sz w:val="16"/>
        </w:rPr>
        <w:t xml:space="preserve">eapons of </w:t>
      </w:r>
      <w:r w:rsidRPr="000C72B4">
        <w:rPr>
          <w:rStyle w:val="Emphasis"/>
        </w:rPr>
        <w:t>m</w:t>
      </w:r>
      <w:r w:rsidRPr="000C72B4">
        <w:rPr>
          <w:sz w:val="16"/>
        </w:rPr>
        <w:t xml:space="preserve">ass </w:t>
      </w:r>
      <w:r w:rsidRPr="000C72B4">
        <w:rPr>
          <w:rStyle w:val="Emphasis"/>
        </w:rPr>
        <w:t>d</w:t>
      </w:r>
      <w:r w:rsidRPr="000C72B4">
        <w:rPr>
          <w:sz w:val="16"/>
        </w:rPr>
        <w:t>estruction—</w:t>
      </w:r>
      <w:r w:rsidRPr="000C72B4">
        <w:rPr>
          <w:rStyle w:val="StyleUnderline"/>
        </w:rPr>
        <w:t xml:space="preserve">rather than playing </w:t>
      </w:r>
      <w:r w:rsidRPr="000C72B4">
        <w:rPr>
          <w:rStyle w:val="Emphasis"/>
        </w:rPr>
        <w:t>globo-cop</w:t>
      </w:r>
      <w:r w:rsidRPr="000C72B4">
        <w:rPr>
          <w:sz w:val="16"/>
        </w:rPr>
        <w:t xml:space="preserve">. </w:t>
      </w:r>
    </w:p>
    <w:p w14:paraId="6FBBCD45" w14:textId="77777777" w:rsidR="00FF5090" w:rsidRPr="00F10946" w:rsidRDefault="00FF5090" w:rsidP="00FF5090">
      <w:pPr>
        <w:pStyle w:val="Heading4"/>
      </w:pPr>
      <w:r>
        <w:t xml:space="preserve">Dollar centrality and energy independence </w:t>
      </w:r>
      <w:r>
        <w:rPr>
          <w:u w:val="single"/>
        </w:rPr>
        <w:t>solidify</w:t>
      </w:r>
      <w:r>
        <w:t xml:space="preserve"> it.</w:t>
      </w:r>
    </w:p>
    <w:p w14:paraId="12BEBE10" w14:textId="77777777" w:rsidR="00FF5090" w:rsidRDefault="00FF5090" w:rsidP="00FF5090">
      <w:r w:rsidRPr="00DC4FF3">
        <w:rPr>
          <w:rStyle w:val="Style13ptBold"/>
        </w:rPr>
        <w:t>Zakaria</w:t>
      </w:r>
      <w:r>
        <w:rPr>
          <w:rStyle w:val="Style13ptBold"/>
        </w:rPr>
        <w:t xml:space="preserve"> ’</w:t>
      </w:r>
      <w:r w:rsidRPr="00DC4FF3">
        <w:rPr>
          <w:rStyle w:val="Style13ptBold"/>
        </w:rPr>
        <w:t>23</w:t>
      </w:r>
      <w:r w:rsidRPr="00DC4FF3">
        <w:t xml:space="preserve"> [Fareed; December 12; Indian-American journalist, political commentator, and author; </w:t>
      </w:r>
      <w:r>
        <w:t>Foreign Affairs, “</w:t>
      </w:r>
      <w:r w:rsidRPr="00DC4FF3">
        <w:t>The Self-Doubting Superpower,</w:t>
      </w:r>
      <w:r>
        <w:t>”</w:t>
      </w:r>
      <w:r w:rsidRPr="00DC4FF3">
        <w:t xml:space="preserve"> foreignaffairs.com/united-states/self-doubting-superpower-america-fareed-zakaria]</w:t>
      </w:r>
    </w:p>
    <w:p w14:paraId="3A8E382A" w14:textId="77777777" w:rsidR="00FF5090" w:rsidRPr="001C4B66" w:rsidRDefault="00FF5090" w:rsidP="00FF5090">
      <w:pPr>
        <w:rPr>
          <w:rStyle w:val="Emphasis"/>
          <w:highlight w:val="cyan"/>
        </w:rPr>
      </w:pPr>
      <w:r w:rsidRPr="001C4B66">
        <w:rPr>
          <w:rStyle w:val="Emphasis"/>
          <w:highlight w:val="cyan"/>
        </w:rPr>
        <w:t>STILL NUMBER ONE</w:t>
      </w:r>
    </w:p>
    <w:p w14:paraId="7D0D809D" w14:textId="77777777" w:rsidR="00FF5090" w:rsidRPr="005F4C1B" w:rsidRDefault="00FF5090" w:rsidP="00FF5090">
      <w:pPr>
        <w:rPr>
          <w:sz w:val="16"/>
        </w:rPr>
      </w:pPr>
      <w:r w:rsidRPr="001C4B66">
        <w:rPr>
          <w:rStyle w:val="StyleUnderline"/>
          <w:highlight w:val="cyan"/>
        </w:rPr>
        <w:t>Despite</w:t>
      </w:r>
      <w:r w:rsidRPr="005F4C1B">
        <w:rPr>
          <w:sz w:val="16"/>
        </w:rPr>
        <w:t xml:space="preserve"> all the </w:t>
      </w:r>
      <w:r w:rsidRPr="001C4B66">
        <w:rPr>
          <w:rStyle w:val="StyleUnderline"/>
          <w:highlight w:val="cyan"/>
        </w:rPr>
        <w:t>talk of</w:t>
      </w:r>
      <w:r w:rsidRPr="00DC4FF3">
        <w:rPr>
          <w:rStyle w:val="StyleUnderline"/>
        </w:rPr>
        <w:t xml:space="preserve"> American </w:t>
      </w:r>
      <w:r w:rsidRPr="001C4B66">
        <w:rPr>
          <w:rStyle w:val="Emphasis"/>
          <w:highlight w:val="cyan"/>
        </w:rPr>
        <w:t>dysfunction</w:t>
      </w:r>
      <w:r w:rsidRPr="005F4C1B">
        <w:rPr>
          <w:sz w:val="16"/>
        </w:rPr>
        <w:t xml:space="preserve"> and decay, </w:t>
      </w:r>
      <w:r w:rsidRPr="00DC4FF3">
        <w:rPr>
          <w:rStyle w:val="StyleUnderline"/>
        </w:rPr>
        <w:t>the reality is</w:t>
      </w:r>
      <w:r w:rsidRPr="005F4C1B">
        <w:rPr>
          <w:sz w:val="16"/>
        </w:rPr>
        <w:t xml:space="preserve"> quite </w:t>
      </w:r>
      <w:r w:rsidRPr="00DC4FF3">
        <w:rPr>
          <w:rStyle w:val="Emphasis"/>
        </w:rPr>
        <w:t>different</w:t>
      </w:r>
      <w:r w:rsidRPr="005F4C1B">
        <w:rPr>
          <w:sz w:val="16"/>
        </w:rPr>
        <w:t xml:space="preserve">, especially when compared with other rich countries. In 1990, </w:t>
      </w:r>
      <w:r w:rsidRPr="00DC4FF3">
        <w:rPr>
          <w:rStyle w:val="StyleUnderline"/>
        </w:rPr>
        <w:t>the United States</w:t>
      </w:r>
      <w:r>
        <w:rPr>
          <w:rStyle w:val="StyleUnderline"/>
        </w:rPr>
        <w:t>’</w:t>
      </w:r>
      <w:r w:rsidRPr="00DC4FF3">
        <w:rPr>
          <w:rStyle w:val="StyleUnderline"/>
        </w:rPr>
        <w:t xml:space="preserve"> per capita income</w:t>
      </w:r>
      <w:r w:rsidRPr="005F4C1B">
        <w:rPr>
          <w:sz w:val="16"/>
        </w:rPr>
        <w:t xml:space="preserve"> (measured in terms of purchasing power) was 17 percent higher than Japan</w:t>
      </w:r>
      <w:r>
        <w:rPr>
          <w:sz w:val="16"/>
        </w:rPr>
        <w:t>’</w:t>
      </w:r>
      <w:r w:rsidRPr="005F4C1B">
        <w:rPr>
          <w:sz w:val="16"/>
        </w:rPr>
        <w:t>s and 24 percent higher than Western Europe</w:t>
      </w:r>
      <w:r>
        <w:rPr>
          <w:sz w:val="16"/>
        </w:rPr>
        <w:t>’</w:t>
      </w:r>
      <w:r w:rsidRPr="005F4C1B">
        <w:rPr>
          <w:sz w:val="16"/>
        </w:rPr>
        <w:t xml:space="preserve">s. Today, it </w:t>
      </w:r>
      <w:r w:rsidRPr="00DC4FF3">
        <w:rPr>
          <w:rStyle w:val="StyleUnderline"/>
        </w:rPr>
        <w:t>is 54 percent</w:t>
      </w:r>
      <w:r w:rsidRPr="005F4C1B">
        <w:rPr>
          <w:sz w:val="16"/>
        </w:rPr>
        <w:t xml:space="preserve"> and 32 percent </w:t>
      </w:r>
      <w:r w:rsidRPr="00DC4FF3">
        <w:rPr>
          <w:rStyle w:val="StyleUnderline"/>
        </w:rPr>
        <w:t>higher</w:t>
      </w:r>
      <w:r w:rsidRPr="005F4C1B">
        <w:rPr>
          <w:sz w:val="16"/>
        </w:rPr>
        <w:t xml:space="preserve">, respectively. In 2008, at current prices, the American and eurozone economies were roughly the same size. </w:t>
      </w:r>
      <w:r w:rsidRPr="001C4B66">
        <w:rPr>
          <w:rStyle w:val="StyleUnderline"/>
          <w:highlight w:val="cyan"/>
        </w:rPr>
        <w:t xml:space="preserve">The </w:t>
      </w:r>
      <w:r w:rsidRPr="001C4B66">
        <w:rPr>
          <w:rStyle w:val="Emphasis"/>
          <w:highlight w:val="cyan"/>
        </w:rPr>
        <w:t>U</w:t>
      </w:r>
      <w:r w:rsidRPr="001C4B66">
        <w:rPr>
          <w:rStyle w:val="StyleUnderline"/>
          <w:highlight w:val="cyan"/>
        </w:rPr>
        <w:t>.</w:t>
      </w:r>
      <w:r w:rsidRPr="001C4B66">
        <w:rPr>
          <w:rStyle w:val="Emphasis"/>
          <w:highlight w:val="cyan"/>
        </w:rPr>
        <w:t>S</w:t>
      </w:r>
      <w:r w:rsidRPr="001C4B66">
        <w:rPr>
          <w:rStyle w:val="StyleUnderline"/>
          <w:highlight w:val="cyan"/>
        </w:rPr>
        <w:t>. economy is</w:t>
      </w:r>
      <w:r w:rsidRPr="00DC4FF3">
        <w:rPr>
          <w:rStyle w:val="StyleUnderline"/>
        </w:rPr>
        <w:t xml:space="preserve"> now</w:t>
      </w:r>
      <w:r w:rsidRPr="005F4C1B">
        <w:rPr>
          <w:sz w:val="16"/>
        </w:rPr>
        <w:t xml:space="preserve"> nearly </w:t>
      </w:r>
      <w:r w:rsidRPr="001C4B66">
        <w:rPr>
          <w:rStyle w:val="Emphasis"/>
          <w:highlight w:val="cyan"/>
        </w:rPr>
        <w:t>twice</w:t>
      </w:r>
      <w:r w:rsidRPr="001C4B66">
        <w:rPr>
          <w:rStyle w:val="StyleUnderline"/>
          <w:highlight w:val="cyan"/>
        </w:rPr>
        <w:t xml:space="preserve"> as large as the eurozone</w:t>
      </w:r>
      <w:r w:rsidRPr="005F4C1B">
        <w:rPr>
          <w:sz w:val="16"/>
        </w:rPr>
        <w:t>. Those who blame decades of American stagnation on Washington</w:t>
      </w:r>
      <w:r>
        <w:rPr>
          <w:sz w:val="16"/>
        </w:rPr>
        <w:t>’</w:t>
      </w:r>
      <w:r w:rsidRPr="005F4C1B">
        <w:rPr>
          <w:sz w:val="16"/>
        </w:rPr>
        <w:t>s policies might be asked a question: With which advanced economy would the United States want to have swapped places over the last 30 years?</w:t>
      </w:r>
    </w:p>
    <w:p w14:paraId="0A0C13AE" w14:textId="77777777" w:rsidR="00FF5090" w:rsidRPr="005F4C1B" w:rsidRDefault="00FF5090" w:rsidP="00FF5090">
      <w:pPr>
        <w:rPr>
          <w:sz w:val="16"/>
        </w:rPr>
      </w:pPr>
      <w:r w:rsidRPr="005F4C1B">
        <w:rPr>
          <w:sz w:val="16"/>
        </w:rPr>
        <w:t>In terms of hard power, the country is also in an extraordinary position. The economic historian Angus Maddison argued that the world</w:t>
      </w:r>
      <w:r>
        <w:rPr>
          <w:sz w:val="16"/>
        </w:rPr>
        <w:t>’</w:t>
      </w:r>
      <w:r w:rsidRPr="005F4C1B">
        <w:rPr>
          <w:sz w:val="16"/>
        </w:rPr>
        <w:t xml:space="preserve">s greatest power is often the one that has the strongest lead in the most important technologies of the time—the Netherlands in the seventeenth century, the United Kingdom in the nineteenth century, and the United States in the twentieth century. America in the twenty-first century might be even stronger than it was in the twentieth. Compare its position in, say, the 1970s and 1980s with its position today. Back then, the leading technology companies of the time—manufacturers of consumer electronics, cars, computers—could be found in the United States but also in Germany, Japan, the Netherlands, and South Korea. In fact, </w:t>
      </w:r>
      <w:r w:rsidRPr="006E0FA9">
        <w:rPr>
          <w:rStyle w:val="StyleUnderline"/>
        </w:rPr>
        <w:t>of the ten most valuable companies</w:t>
      </w:r>
      <w:r w:rsidRPr="005F4C1B">
        <w:rPr>
          <w:sz w:val="16"/>
        </w:rPr>
        <w:t xml:space="preserve"> in the world in 1989, only four were American, and the other six were Japanese. Today, </w:t>
      </w:r>
      <w:r w:rsidRPr="00900AA6">
        <w:rPr>
          <w:rStyle w:val="Emphasis"/>
        </w:rPr>
        <w:t>nine</w:t>
      </w:r>
      <w:r w:rsidRPr="005F4C1B">
        <w:rPr>
          <w:sz w:val="16"/>
        </w:rPr>
        <w:t xml:space="preserve"> of the top ten </w:t>
      </w:r>
      <w:r w:rsidRPr="00900AA6">
        <w:rPr>
          <w:rStyle w:val="StyleUnderline"/>
        </w:rPr>
        <w:t xml:space="preserve">are </w:t>
      </w:r>
      <w:r w:rsidRPr="00900AA6">
        <w:rPr>
          <w:rStyle w:val="Emphasis"/>
        </w:rPr>
        <w:t>American</w:t>
      </w:r>
      <w:r w:rsidRPr="005F4C1B">
        <w:rPr>
          <w:sz w:val="16"/>
        </w:rPr>
        <w:t>.</w:t>
      </w:r>
    </w:p>
    <w:p w14:paraId="0C5BAB71" w14:textId="77777777" w:rsidR="00FF5090" w:rsidRPr="005F4C1B" w:rsidRDefault="00FF5090" w:rsidP="00FF5090">
      <w:pPr>
        <w:rPr>
          <w:sz w:val="16"/>
        </w:rPr>
      </w:pPr>
      <w:r w:rsidRPr="005F4C1B">
        <w:rPr>
          <w:sz w:val="16"/>
        </w:rPr>
        <w:t xml:space="preserve">What is more, </w:t>
      </w:r>
      <w:r w:rsidRPr="00900AA6">
        <w:rPr>
          <w:rStyle w:val="StyleUnderline"/>
        </w:rPr>
        <w:t>the</w:t>
      </w:r>
      <w:r w:rsidRPr="005F4C1B">
        <w:rPr>
          <w:sz w:val="16"/>
        </w:rPr>
        <w:t xml:space="preserve"> top ten </w:t>
      </w:r>
      <w:r w:rsidRPr="00900AA6">
        <w:rPr>
          <w:rStyle w:val="StyleUnderline"/>
        </w:rPr>
        <w:t xml:space="preserve">most </w:t>
      </w:r>
      <w:r w:rsidRPr="00900AA6">
        <w:rPr>
          <w:rStyle w:val="Emphasis"/>
        </w:rPr>
        <w:t>valuable</w:t>
      </w:r>
      <w:r w:rsidRPr="005F4C1B">
        <w:rPr>
          <w:sz w:val="16"/>
        </w:rPr>
        <w:t xml:space="preserve"> U.S. </w:t>
      </w:r>
      <w:r w:rsidRPr="00900AA6">
        <w:rPr>
          <w:rStyle w:val="StyleUnderline"/>
        </w:rPr>
        <w:t>tech</w:t>
      </w:r>
      <w:r w:rsidRPr="005F4C1B">
        <w:rPr>
          <w:sz w:val="16"/>
        </w:rPr>
        <w:t xml:space="preserve">nology </w:t>
      </w:r>
      <w:r w:rsidRPr="00900AA6">
        <w:rPr>
          <w:rStyle w:val="StyleUnderline"/>
        </w:rPr>
        <w:t xml:space="preserve">companies have a </w:t>
      </w:r>
      <w:r w:rsidRPr="00900AA6">
        <w:rPr>
          <w:rStyle w:val="Emphasis"/>
        </w:rPr>
        <w:t>total market capitalization</w:t>
      </w:r>
      <w:r w:rsidRPr="00900AA6">
        <w:rPr>
          <w:rStyle w:val="StyleUnderline"/>
        </w:rPr>
        <w:t xml:space="preserve"> greater than the combined value of</w:t>
      </w:r>
      <w:r w:rsidRPr="005F4C1B">
        <w:rPr>
          <w:sz w:val="16"/>
        </w:rPr>
        <w:t xml:space="preserve"> the stock markets of </w:t>
      </w:r>
      <w:r w:rsidRPr="00900AA6">
        <w:rPr>
          <w:rStyle w:val="StyleUnderline"/>
        </w:rPr>
        <w:t>Canada, France, Germany, and the U</w:t>
      </w:r>
      <w:r w:rsidRPr="005F4C1B">
        <w:rPr>
          <w:sz w:val="16"/>
        </w:rPr>
        <w:t xml:space="preserve">nited </w:t>
      </w:r>
      <w:r w:rsidRPr="00900AA6">
        <w:rPr>
          <w:rStyle w:val="StyleUnderline"/>
        </w:rPr>
        <w:t>K</w:t>
      </w:r>
      <w:r w:rsidRPr="005F4C1B">
        <w:rPr>
          <w:sz w:val="16"/>
        </w:rPr>
        <w:t xml:space="preserve">ingdom. And if </w:t>
      </w:r>
      <w:r w:rsidRPr="001C4B66">
        <w:rPr>
          <w:rStyle w:val="StyleUnderline"/>
          <w:highlight w:val="cyan"/>
        </w:rPr>
        <w:t xml:space="preserve">the </w:t>
      </w:r>
      <w:r w:rsidRPr="001C4B66">
        <w:rPr>
          <w:rStyle w:val="Emphasis"/>
          <w:highlight w:val="cyan"/>
        </w:rPr>
        <w:t>U</w:t>
      </w:r>
      <w:r w:rsidRPr="005F4C1B">
        <w:rPr>
          <w:sz w:val="16"/>
        </w:rPr>
        <w:t xml:space="preserve">nited </w:t>
      </w:r>
      <w:r w:rsidRPr="001C4B66">
        <w:rPr>
          <w:rStyle w:val="Emphasis"/>
          <w:highlight w:val="cyan"/>
        </w:rPr>
        <w:t>S</w:t>
      </w:r>
      <w:r w:rsidRPr="005F4C1B">
        <w:rPr>
          <w:sz w:val="16"/>
        </w:rPr>
        <w:t xml:space="preserve">tates </w:t>
      </w:r>
      <w:r w:rsidRPr="001C4B66">
        <w:rPr>
          <w:rStyle w:val="StyleUnderline"/>
          <w:highlight w:val="cyan"/>
        </w:rPr>
        <w:t xml:space="preserve">utterly </w:t>
      </w:r>
      <w:r w:rsidRPr="001C4B66">
        <w:rPr>
          <w:rStyle w:val="Emphasis"/>
          <w:highlight w:val="cyan"/>
        </w:rPr>
        <w:t>dominates</w:t>
      </w:r>
      <w:r w:rsidRPr="005F4C1B">
        <w:rPr>
          <w:sz w:val="16"/>
        </w:rPr>
        <w:t xml:space="preserve"> the </w:t>
      </w:r>
      <w:r w:rsidRPr="001C4B66">
        <w:rPr>
          <w:rStyle w:val="StyleUnderline"/>
          <w:highlight w:val="cyan"/>
        </w:rPr>
        <w:t>tech</w:t>
      </w:r>
      <w:r w:rsidRPr="005F4C1B">
        <w:rPr>
          <w:sz w:val="16"/>
        </w:rPr>
        <w:t xml:space="preserve">nologies of the present—centered on digitization and the Internet—it also seems poised </w:t>
      </w:r>
      <w:r w:rsidRPr="005F4C1B">
        <w:rPr>
          <w:sz w:val="16"/>
        </w:rPr>
        <w:lastRenderedPageBreak/>
        <w:t xml:space="preserve">to succeed in the industries of the future, </w:t>
      </w:r>
      <w:r w:rsidRPr="00900AA6">
        <w:rPr>
          <w:rStyle w:val="StyleUnderline"/>
        </w:rPr>
        <w:t xml:space="preserve">such as </w:t>
      </w:r>
      <w:r w:rsidRPr="00900AA6">
        <w:rPr>
          <w:rStyle w:val="Emphasis"/>
        </w:rPr>
        <w:t>a</w:t>
      </w:r>
      <w:r w:rsidRPr="005F4C1B">
        <w:rPr>
          <w:sz w:val="16"/>
        </w:rPr>
        <w:t xml:space="preserve">rtificial </w:t>
      </w:r>
      <w:r w:rsidRPr="00900AA6">
        <w:rPr>
          <w:rStyle w:val="Emphasis"/>
        </w:rPr>
        <w:t>i</w:t>
      </w:r>
      <w:r w:rsidRPr="005F4C1B">
        <w:rPr>
          <w:sz w:val="16"/>
        </w:rPr>
        <w:t xml:space="preserve">ntelligence </w:t>
      </w:r>
      <w:r w:rsidRPr="00900AA6">
        <w:rPr>
          <w:rStyle w:val="StyleUnderline"/>
        </w:rPr>
        <w:t xml:space="preserve">and </w:t>
      </w:r>
      <w:r w:rsidRPr="00900AA6">
        <w:rPr>
          <w:rStyle w:val="Emphasis"/>
        </w:rPr>
        <w:t>bioengineering</w:t>
      </w:r>
      <w:r w:rsidRPr="005F4C1B">
        <w:rPr>
          <w:sz w:val="16"/>
        </w:rPr>
        <w:t>. In 2023, as of this writing, the United States has attracted $26 billion in venture capital for artificial intelligence startups, about six times as much as China, the next highest recipient. In biotech, North America captures 38 percent of global revenues while all of Asia accounts for 24 percent.</w:t>
      </w:r>
    </w:p>
    <w:p w14:paraId="33CCCE7D" w14:textId="77777777" w:rsidR="00FF5090" w:rsidRPr="005F4C1B" w:rsidRDefault="00FF5090" w:rsidP="00FF5090">
      <w:pPr>
        <w:rPr>
          <w:sz w:val="16"/>
        </w:rPr>
      </w:pPr>
      <w:r w:rsidRPr="005F4C1B">
        <w:rPr>
          <w:sz w:val="16"/>
        </w:rPr>
        <w:t xml:space="preserve">In addition, </w:t>
      </w:r>
      <w:r w:rsidRPr="001C4B66">
        <w:rPr>
          <w:rStyle w:val="StyleUnderline"/>
          <w:highlight w:val="cyan"/>
        </w:rPr>
        <w:t xml:space="preserve">the </w:t>
      </w:r>
      <w:r w:rsidRPr="001C4B66">
        <w:rPr>
          <w:rStyle w:val="Emphasis"/>
          <w:highlight w:val="cyan"/>
        </w:rPr>
        <w:t>U</w:t>
      </w:r>
      <w:r w:rsidRPr="005F4C1B">
        <w:rPr>
          <w:sz w:val="16"/>
        </w:rPr>
        <w:t xml:space="preserve">nited </w:t>
      </w:r>
      <w:r w:rsidRPr="001C4B66">
        <w:rPr>
          <w:rStyle w:val="Emphasis"/>
          <w:highlight w:val="cyan"/>
        </w:rPr>
        <w:t>S</w:t>
      </w:r>
      <w:r w:rsidRPr="005F4C1B">
        <w:rPr>
          <w:sz w:val="16"/>
        </w:rPr>
        <w:t xml:space="preserve">tates </w:t>
      </w:r>
      <w:r w:rsidRPr="001C4B66">
        <w:rPr>
          <w:rStyle w:val="StyleUnderline"/>
          <w:highlight w:val="cyan"/>
        </w:rPr>
        <w:t>leads in</w:t>
      </w:r>
      <w:r w:rsidRPr="005F4C1B">
        <w:rPr>
          <w:sz w:val="16"/>
        </w:rPr>
        <w:t xml:space="preserve"> what has historically been </w:t>
      </w:r>
      <w:r w:rsidRPr="005F4C1B">
        <w:rPr>
          <w:rStyle w:val="StyleUnderline"/>
        </w:rPr>
        <w:t xml:space="preserve">a </w:t>
      </w:r>
      <w:r w:rsidRPr="005F4C1B">
        <w:rPr>
          <w:rStyle w:val="Emphasis"/>
        </w:rPr>
        <w:t>key</w:t>
      </w:r>
      <w:r w:rsidRPr="005F4C1B">
        <w:rPr>
          <w:rStyle w:val="StyleUnderline"/>
        </w:rPr>
        <w:t xml:space="preserve"> attribute of a nation</w:t>
      </w:r>
      <w:r>
        <w:rPr>
          <w:rStyle w:val="StyleUnderline"/>
        </w:rPr>
        <w:t>’</w:t>
      </w:r>
      <w:r w:rsidRPr="005F4C1B">
        <w:rPr>
          <w:rStyle w:val="StyleUnderline"/>
        </w:rPr>
        <w:t xml:space="preserve">s </w:t>
      </w:r>
      <w:r w:rsidRPr="005F4C1B">
        <w:rPr>
          <w:rStyle w:val="Emphasis"/>
        </w:rPr>
        <w:t>strength</w:t>
      </w:r>
      <w:r w:rsidRPr="005F4C1B">
        <w:rPr>
          <w:sz w:val="16"/>
        </w:rPr>
        <w:t xml:space="preserve">: </w:t>
      </w:r>
      <w:r w:rsidRPr="001C4B66">
        <w:rPr>
          <w:rStyle w:val="Emphasis"/>
          <w:highlight w:val="cyan"/>
        </w:rPr>
        <w:t>energy</w:t>
      </w:r>
      <w:r w:rsidRPr="005F4C1B">
        <w:rPr>
          <w:sz w:val="16"/>
        </w:rPr>
        <w:t xml:space="preserve">. Today, </w:t>
      </w:r>
      <w:r w:rsidRPr="005F4C1B">
        <w:rPr>
          <w:rStyle w:val="StyleUnderline"/>
        </w:rPr>
        <w:t>it is</w:t>
      </w:r>
      <w:r w:rsidRPr="005F4C1B">
        <w:rPr>
          <w:sz w:val="16"/>
        </w:rPr>
        <w:t xml:space="preserve"> the world</w:t>
      </w:r>
      <w:r>
        <w:rPr>
          <w:sz w:val="16"/>
        </w:rPr>
        <w:t>’</w:t>
      </w:r>
      <w:r w:rsidRPr="005F4C1B">
        <w:rPr>
          <w:sz w:val="16"/>
        </w:rPr>
        <w:t>s largest producer of oil and gas—</w:t>
      </w:r>
      <w:r w:rsidRPr="005F4C1B">
        <w:rPr>
          <w:rStyle w:val="StyleUnderline"/>
        </w:rPr>
        <w:t>larger</w:t>
      </w:r>
      <w:r w:rsidRPr="005F4C1B">
        <w:rPr>
          <w:sz w:val="16"/>
        </w:rPr>
        <w:t xml:space="preserve"> even </w:t>
      </w:r>
      <w:r w:rsidRPr="005F4C1B">
        <w:rPr>
          <w:rStyle w:val="StyleUnderline"/>
        </w:rPr>
        <w:t>than Russia or Saudi Arabia. The U</w:t>
      </w:r>
      <w:r w:rsidRPr="005F4C1B">
        <w:rPr>
          <w:sz w:val="16"/>
        </w:rPr>
        <w:t xml:space="preserve">nited </w:t>
      </w:r>
      <w:r w:rsidRPr="005F4C1B">
        <w:rPr>
          <w:rStyle w:val="StyleUnderline"/>
        </w:rPr>
        <w:t>S</w:t>
      </w:r>
      <w:r w:rsidRPr="005F4C1B">
        <w:rPr>
          <w:sz w:val="16"/>
        </w:rPr>
        <w:t xml:space="preserve">tates </w:t>
      </w:r>
      <w:r w:rsidRPr="005F4C1B">
        <w:rPr>
          <w:rStyle w:val="StyleUnderline"/>
        </w:rPr>
        <w:t>is</w:t>
      </w:r>
      <w:r w:rsidRPr="005F4C1B">
        <w:rPr>
          <w:sz w:val="16"/>
        </w:rPr>
        <w:t xml:space="preserve"> also </w:t>
      </w:r>
      <w:r w:rsidRPr="005F4C1B">
        <w:rPr>
          <w:rStyle w:val="StyleUnderline"/>
        </w:rPr>
        <w:t>massively expanding</w:t>
      </w:r>
      <w:r w:rsidRPr="005F4C1B">
        <w:rPr>
          <w:sz w:val="16"/>
        </w:rPr>
        <w:t xml:space="preserve"> production of </w:t>
      </w:r>
      <w:r w:rsidRPr="005F4C1B">
        <w:rPr>
          <w:rStyle w:val="Emphasis"/>
        </w:rPr>
        <w:t>green energy</w:t>
      </w:r>
      <w:r w:rsidRPr="005F4C1B">
        <w:rPr>
          <w:rStyle w:val="StyleUnderline"/>
        </w:rPr>
        <w:t>, thanks</w:t>
      </w:r>
      <w:r w:rsidRPr="005F4C1B">
        <w:rPr>
          <w:sz w:val="16"/>
        </w:rPr>
        <w:t xml:space="preserve"> in part </w:t>
      </w:r>
      <w:r w:rsidRPr="005F4C1B">
        <w:rPr>
          <w:rStyle w:val="StyleUnderline"/>
        </w:rPr>
        <w:t>to the</w:t>
      </w:r>
      <w:r w:rsidRPr="005F4C1B">
        <w:rPr>
          <w:sz w:val="16"/>
        </w:rPr>
        <w:t xml:space="preserve"> incentives in the </w:t>
      </w:r>
      <w:r w:rsidRPr="005F4C1B">
        <w:rPr>
          <w:rStyle w:val="Emphasis"/>
        </w:rPr>
        <w:t>I</w:t>
      </w:r>
      <w:r w:rsidRPr="005F4C1B">
        <w:rPr>
          <w:sz w:val="16"/>
        </w:rPr>
        <w:t xml:space="preserve">nflation </w:t>
      </w:r>
      <w:r w:rsidRPr="005F4C1B">
        <w:rPr>
          <w:rStyle w:val="Emphasis"/>
        </w:rPr>
        <w:t>R</w:t>
      </w:r>
      <w:r w:rsidRPr="005F4C1B">
        <w:rPr>
          <w:sz w:val="16"/>
        </w:rPr>
        <w:t xml:space="preserve">eduction </w:t>
      </w:r>
      <w:r w:rsidRPr="005F4C1B">
        <w:rPr>
          <w:rStyle w:val="Emphasis"/>
        </w:rPr>
        <w:t>A</w:t>
      </w:r>
      <w:r w:rsidRPr="005F4C1B">
        <w:rPr>
          <w:sz w:val="16"/>
        </w:rPr>
        <w:t xml:space="preserve">ct of 2022. As for finance, look at the list of banks designated “globally systemically important” by the Financial Stability Board, a Switzerland-based oversight body; the United States has twice as many such banks as the next country, China. </w:t>
      </w:r>
      <w:r w:rsidRPr="001C4B66">
        <w:rPr>
          <w:rStyle w:val="StyleUnderline"/>
          <w:highlight w:val="cyan"/>
        </w:rPr>
        <w:t>The dollar remains the currency used in</w:t>
      </w:r>
      <w:r w:rsidRPr="005F4C1B">
        <w:rPr>
          <w:sz w:val="16"/>
        </w:rPr>
        <w:t xml:space="preserve"> almost </w:t>
      </w:r>
      <w:r w:rsidRPr="001C4B66">
        <w:rPr>
          <w:rStyle w:val="Emphasis"/>
          <w:highlight w:val="cyan"/>
        </w:rPr>
        <w:t>90 percent</w:t>
      </w:r>
      <w:r w:rsidRPr="001C4B66">
        <w:rPr>
          <w:rStyle w:val="StyleUnderline"/>
          <w:highlight w:val="cyan"/>
        </w:rPr>
        <w:t xml:space="preserve"> of</w:t>
      </w:r>
      <w:r w:rsidRPr="005F4C1B">
        <w:rPr>
          <w:sz w:val="16"/>
        </w:rPr>
        <w:t xml:space="preserve"> international </w:t>
      </w:r>
      <w:r w:rsidRPr="001C4B66">
        <w:rPr>
          <w:rStyle w:val="StyleUnderline"/>
          <w:highlight w:val="cyan"/>
        </w:rPr>
        <w:t>transactions</w:t>
      </w:r>
      <w:r w:rsidRPr="005F4C1B">
        <w:rPr>
          <w:sz w:val="16"/>
        </w:rPr>
        <w:t>. Even though central banks</w:t>
      </w:r>
      <w:r>
        <w:rPr>
          <w:sz w:val="16"/>
        </w:rPr>
        <w:t>’</w:t>
      </w:r>
      <w:r w:rsidRPr="005F4C1B">
        <w:rPr>
          <w:sz w:val="16"/>
        </w:rPr>
        <w:t xml:space="preserve"> dollar reserves have dropped in the last 20 years, </w:t>
      </w:r>
      <w:r w:rsidRPr="005F4C1B">
        <w:rPr>
          <w:rStyle w:val="StyleUnderline"/>
        </w:rPr>
        <w:t>no other</w:t>
      </w:r>
      <w:r w:rsidRPr="005F4C1B">
        <w:rPr>
          <w:sz w:val="16"/>
        </w:rPr>
        <w:t xml:space="preserve"> competitor </w:t>
      </w:r>
      <w:r w:rsidRPr="005F4C1B">
        <w:rPr>
          <w:rStyle w:val="StyleUnderline"/>
        </w:rPr>
        <w:t xml:space="preserve">currency even </w:t>
      </w:r>
      <w:r w:rsidRPr="005F4C1B">
        <w:rPr>
          <w:rStyle w:val="Emphasis"/>
        </w:rPr>
        <w:t>comes close</w:t>
      </w:r>
      <w:r w:rsidRPr="005F4C1B">
        <w:rPr>
          <w:sz w:val="16"/>
        </w:rPr>
        <w:t>.</w:t>
      </w:r>
    </w:p>
    <w:p w14:paraId="531A7357" w14:textId="77777777" w:rsidR="00FF5090" w:rsidRDefault="00FF5090" w:rsidP="00FF5090">
      <w:pPr>
        <w:rPr>
          <w:sz w:val="16"/>
        </w:rPr>
      </w:pPr>
      <w:r w:rsidRPr="005F4C1B">
        <w:rPr>
          <w:sz w:val="16"/>
        </w:rPr>
        <w:t xml:space="preserve">Finally, if demography is destiny, </w:t>
      </w:r>
      <w:r w:rsidRPr="001C4B66">
        <w:rPr>
          <w:rStyle w:val="StyleUnderline"/>
          <w:highlight w:val="cyan"/>
        </w:rPr>
        <w:t>the</w:t>
      </w:r>
      <w:r w:rsidRPr="005F4C1B">
        <w:rPr>
          <w:rStyle w:val="StyleUnderline"/>
        </w:rPr>
        <w:t xml:space="preserve"> United States </w:t>
      </w:r>
      <w:r w:rsidRPr="005F4C1B">
        <w:rPr>
          <w:sz w:val="16"/>
        </w:rPr>
        <w:t>has a bright future. Alone among the world</w:t>
      </w:r>
      <w:r>
        <w:rPr>
          <w:sz w:val="16"/>
        </w:rPr>
        <w:t>’</w:t>
      </w:r>
      <w:r w:rsidRPr="005F4C1B">
        <w:rPr>
          <w:sz w:val="16"/>
        </w:rPr>
        <w:t xml:space="preserve">s advanced economies, its </w:t>
      </w:r>
      <w:r w:rsidRPr="001C4B66">
        <w:rPr>
          <w:rStyle w:val="Emphasis"/>
          <w:highlight w:val="cyan"/>
        </w:rPr>
        <w:t>demographic profile</w:t>
      </w:r>
      <w:r w:rsidRPr="001C4B66">
        <w:rPr>
          <w:rStyle w:val="StyleUnderline"/>
          <w:highlight w:val="cyan"/>
        </w:rPr>
        <w:t xml:space="preserve"> is</w:t>
      </w:r>
      <w:r w:rsidRPr="005F4C1B">
        <w:rPr>
          <w:sz w:val="16"/>
        </w:rPr>
        <w:t xml:space="preserve"> reasonably </w:t>
      </w:r>
      <w:r w:rsidRPr="001C4B66">
        <w:rPr>
          <w:rStyle w:val="Emphasis"/>
          <w:highlight w:val="cyan"/>
        </w:rPr>
        <w:t>healthy</w:t>
      </w:r>
      <w:r w:rsidRPr="005F4C1B">
        <w:rPr>
          <w:sz w:val="16"/>
        </w:rPr>
        <w:t xml:space="preserve">, even if it has worsened in recent years. The </w:t>
      </w:r>
      <w:r w:rsidRPr="005F4C1B">
        <w:rPr>
          <w:rStyle w:val="StyleUnderline"/>
        </w:rPr>
        <w:t xml:space="preserve">U.S. fertility rate </w:t>
      </w:r>
      <w:r w:rsidRPr="005F4C1B">
        <w:rPr>
          <w:sz w:val="16"/>
        </w:rPr>
        <w:t xml:space="preserve">now stands around 1.7 children per woman, below the replacement level of 2.1. But that </w:t>
      </w:r>
      <w:r w:rsidRPr="005F4C1B">
        <w:rPr>
          <w:rStyle w:val="StyleUnderline"/>
        </w:rPr>
        <w:t xml:space="preserve">compares </w:t>
      </w:r>
      <w:r w:rsidRPr="005F4C1B">
        <w:rPr>
          <w:rStyle w:val="Emphasis"/>
        </w:rPr>
        <w:t>favorably</w:t>
      </w:r>
      <w:r w:rsidRPr="005F4C1B">
        <w:rPr>
          <w:sz w:val="16"/>
        </w:rPr>
        <w:t xml:space="preserve"> with 1.5 for Germany, 1.1 for China, and 0.8 for South Korea. Crucially, the </w:t>
      </w:r>
      <w:r w:rsidRPr="005F4C1B">
        <w:rPr>
          <w:rStyle w:val="StyleUnderline"/>
        </w:rPr>
        <w:t>U</w:t>
      </w:r>
      <w:r w:rsidRPr="005F4C1B">
        <w:rPr>
          <w:sz w:val="16"/>
        </w:rPr>
        <w:t xml:space="preserve">nited </w:t>
      </w:r>
      <w:r w:rsidRPr="005F4C1B">
        <w:rPr>
          <w:rStyle w:val="StyleUnderline"/>
        </w:rPr>
        <w:t>S</w:t>
      </w:r>
      <w:r w:rsidRPr="005F4C1B">
        <w:rPr>
          <w:sz w:val="16"/>
        </w:rPr>
        <w:t xml:space="preserve">tates </w:t>
      </w:r>
      <w:r w:rsidRPr="005F4C1B">
        <w:rPr>
          <w:rStyle w:val="StyleUnderline"/>
        </w:rPr>
        <w:t>makes up</w:t>
      </w:r>
      <w:r w:rsidRPr="005F4C1B">
        <w:rPr>
          <w:sz w:val="16"/>
        </w:rPr>
        <w:t xml:space="preserve"> for its low fertility </w:t>
      </w:r>
      <w:r w:rsidRPr="005F4C1B">
        <w:rPr>
          <w:rStyle w:val="StyleUnderline"/>
        </w:rPr>
        <w:t xml:space="preserve">through </w:t>
      </w:r>
      <w:r w:rsidRPr="005F4C1B">
        <w:rPr>
          <w:rStyle w:val="Emphasis"/>
        </w:rPr>
        <w:t>immigration</w:t>
      </w:r>
      <w:r w:rsidRPr="005F4C1B">
        <w:rPr>
          <w:sz w:val="16"/>
        </w:rPr>
        <w:t xml:space="preserve"> and successful assimilation. The country takes in around one million legal immigrants every year, a number that fell during the Trump and COVID-19 years but has since rebounded. One in five of all people on earth who live outside their country of birth live in the United States, and its immigrant population is nearly four times that of Germany, the next-largest immigration hub. For that reason, whereas China, Japan, and Europe are projected to experience population declines in the coming decades, </w:t>
      </w:r>
      <w:r w:rsidRPr="001C4B66">
        <w:rPr>
          <w:rStyle w:val="StyleUnderline"/>
          <w:highlight w:val="cyan"/>
        </w:rPr>
        <w:t xml:space="preserve">the </w:t>
      </w:r>
      <w:r w:rsidRPr="001C4B66">
        <w:rPr>
          <w:rStyle w:val="Emphasis"/>
          <w:highlight w:val="cyan"/>
        </w:rPr>
        <w:t>U</w:t>
      </w:r>
      <w:r w:rsidRPr="005F4C1B">
        <w:rPr>
          <w:sz w:val="16"/>
        </w:rPr>
        <w:t xml:space="preserve">nited </w:t>
      </w:r>
      <w:r w:rsidRPr="001C4B66">
        <w:rPr>
          <w:rStyle w:val="Emphasis"/>
          <w:highlight w:val="cyan"/>
        </w:rPr>
        <w:t>S</w:t>
      </w:r>
      <w:r w:rsidRPr="005F4C1B">
        <w:rPr>
          <w:sz w:val="16"/>
        </w:rPr>
        <w:t xml:space="preserve">tates </w:t>
      </w:r>
      <w:r w:rsidRPr="001C4B66">
        <w:rPr>
          <w:rStyle w:val="StyleUnderline"/>
          <w:highlight w:val="cyan"/>
        </w:rPr>
        <w:t xml:space="preserve">should </w:t>
      </w:r>
      <w:r w:rsidRPr="001C4B66">
        <w:rPr>
          <w:rStyle w:val="Emphasis"/>
          <w:highlight w:val="cyan"/>
        </w:rPr>
        <w:t>keep growing</w:t>
      </w:r>
      <w:r w:rsidRPr="005F4C1B">
        <w:rPr>
          <w:sz w:val="16"/>
        </w:rPr>
        <w:t>.</w:t>
      </w:r>
    </w:p>
    <w:p w14:paraId="38C7B9F5" w14:textId="77777777" w:rsidR="00FF5090" w:rsidRDefault="00FF5090" w:rsidP="00FF5090">
      <w:pPr>
        <w:pStyle w:val="Heading3"/>
      </w:pPr>
      <w:r>
        <w:lastRenderedPageBreak/>
        <w:t>EU Impact---1AR</w:t>
      </w:r>
    </w:p>
    <w:p w14:paraId="6135AE50" w14:textId="77777777" w:rsidR="00FF5090" w:rsidRPr="005F4133" w:rsidRDefault="00FF5090" w:rsidP="00FF5090">
      <w:pPr>
        <w:pStyle w:val="Heading4"/>
      </w:pPr>
      <w:r>
        <w:t xml:space="preserve">No EU autonomy. </w:t>
      </w:r>
    </w:p>
    <w:p w14:paraId="636D29BF" w14:textId="77777777" w:rsidR="00FF5090" w:rsidRPr="006328CE" w:rsidRDefault="00FF5090" w:rsidP="00FF5090">
      <w:pPr>
        <w:rPr>
          <w:lang w:eastAsia="ko-KR"/>
        </w:rPr>
      </w:pPr>
      <w:r w:rsidRPr="006328CE">
        <w:rPr>
          <w:rStyle w:val="Style13ptBold"/>
        </w:rPr>
        <w:t>Rahman ’23</w:t>
      </w:r>
      <w:r>
        <w:rPr>
          <w:lang w:eastAsia="ko-KR"/>
        </w:rPr>
        <w:t xml:space="preserve"> [Mujtaba; October 24; European Commission's Directorate-General for Economic and Financial Affairs and at the UK Treasury, Senior visiting fellow at the London School of Economics, master's degrees from Columbia University and the London School of Economics and Political Science; Politico, “EU’s foreign policy weakness is here to stay,” https://www.politico.eu/article/eu-foreign-policy-israel-ursula-von-der-leyen-weakness-is-here-to-stay/]</w:t>
      </w:r>
    </w:p>
    <w:p w14:paraId="6DE779CC" w14:textId="77777777" w:rsidR="00FF5090" w:rsidRPr="006328CE" w:rsidRDefault="00FF5090" w:rsidP="00FF5090">
      <w:pPr>
        <w:rPr>
          <w:sz w:val="16"/>
        </w:rPr>
      </w:pPr>
      <w:r w:rsidRPr="006328CE">
        <w:rPr>
          <w:rStyle w:val="StyleUnderline"/>
        </w:rPr>
        <w:t xml:space="preserve">The </w:t>
      </w:r>
      <w:r w:rsidRPr="006328CE">
        <w:rPr>
          <w:rStyle w:val="Emphasis"/>
          <w:highlight w:val="cyan"/>
        </w:rPr>
        <w:t>most important</w:t>
      </w:r>
      <w:r w:rsidRPr="006328CE">
        <w:rPr>
          <w:rStyle w:val="StyleUnderline"/>
          <w:highlight w:val="cyan"/>
        </w:rPr>
        <w:t xml:space="preserve"> reason for</w:t>
      </w:r>
      <w:r w:rsidRPr="00C73233">
        <w:rPr>
          <w:rStyle w:val="StyleUnderline"/>
        </w:rPr>
        <w:t xml:space="preserve"> the </w:t>
      </w:r>
      <w:r w:rsidRPr="00117761">
        <w:rPr>
          <w:rStyle w:val="Emphasis"/>
          <w:highlight w:val="cyan"/>
        </w:rPr>
        <w:t>EU</w:t>
      </w:r>
      <w:r w:rsidRPr="00C73233">
        <w:rPr>
          <w:rStyle w:val="StyleUnderline"/>
        </w:rPr>
        <w:t xml:space="preserve">’s </w:t>
      </w:r>
      <w:r w:rsidRPr="00117761">
        <w:rPr>
          <w:rStyle w:val="Emphasis"/>
          <w:highlight w:val="cyan"/>
        </w:rPr>
        <w:t>struggles</w:t>
      </w:r>
      <w:r w:rsidRPr="00117761">
        <w:rPr>
          <w:rStyle w:val="StyleUnderline"/>
          <w:highlight w:val="cyan"/>
        </w:rPr>
        <w:t xml:space="preserve"> on</w:t>
      </w:r>
      <w:r w:rsidRPr="00C73233">
        <w:rPr>
          <w:rStyle w:val="StyleUnderline"/>
        </w:rPr>
        <w:t xml:space="preserve"> the </w:t>
      </w:r>
      <w:r w:rsidRPr="00117761">
        <w:rPr>
          <w:rStyle w:val="Emphasis"/>
          <w:highlight w:val="cyan"/>
        </w:rPr>
        <w:t>global</w:t>
      </w:r>
      <w:r w:rsidRPr="00117761">
        <w:rPr>
          <w:rStyle w:val="StyleUnderline"/>
          <w:highlight w:val="cyan"/>
        </w:rPr>
        <w:t xml:space="preserve"> stage is</w:t>
      </w:r>
      <w:r w:rsidRPr="00C73233">
        <w:rPr>
          <w:rStyle w:val="StyleUnderline"/>
        </w:rPr>
        <w:t xml:space="preserve"> that</w:t>
      </w:r>
      <w:r w:rsidRPr="006328CE">
        <w:rPr>
          <w:sz w:val="16"/>
        </w:rPr>
        <w:t xml:space="preserve"> — so far — </w:t>
      </w:r>
      <w:r w:rsidRPr="00117761">
        <w:rPr>
          <w:rStyle w:val="StyleUnderline"/>
          <w:highlight w:val="cyan"/>
        </w:rPr>
        <w:t xml:space="preserve">its </w:t>
      </w:r>
      <w:r w:rsidRPr="00117761">
        <w:rPr>
          <w:rStyle w:val="Emphasis"/>
          <w:highlight w:val="cyan"/>
        </w:rPr>
        <w:t>27 members</w:t>
      </w:r>
      <w:r w:rsidRPr="00117761">
        <w:rPr>
          <w:rStyle w:val="StyleUnderline"/>
          <w:highlight w:val="cyan"/>
        </w:rPr>
        <w:t xml:space="preserve"> aren’t</w:t>
      </w:r>
      <w:r w:rsidRPr="006328CE">
        <w:rPr>
          <w:sz w:val="16"/>
        </w:rPr>
        <w:t xml:space="preserve"> particularly </w:t>
      </w:r>
      <w:r w:rsidRPr="00117761">
        <w:rPr>
          <w:rStyle w:val="StyleUnderline"/>
        </w:rPr>
        <w:t xml:space="preserve">interested in </w:t>
      </w:r>
      <w:r w:rsidRPr="00117761">
        <w:rPr>
          <w:rStyle w:val="Emphasis"/>
          <w:highlight w:val="cyan"/>
        </w:rPr>
        <w:t>combining</w:t>
      </w:r>
      <w:r w:rsidRPr="00117761">
        <w:rPr>
          <w:rStyle w:val="StyleUnderline"/>
          <w:highlight w:val="cyan"/>
        </w:rPr>
        <w:t xml:space="preserve"> their </w:t>
      </w:r>
      <w:r w:rsidRPr="00117761">
        <w:rPr>
          <w:rStyle w:val="Emphasis"/>
          <w:highlight w:val="cyan"/>
        </w:rPr>
        <w:t>fo</w:t>
      </w:r>
      <w:r w:rsidRPr="00C73233">
        <w:rPr>
          <w:rStyle w:val="StyleUnderline"/>
        </w:rPr>
        <w:t xml:space="preserve">reign </w:t>
      </w:r>
      <w:r w:rsidRPr="00117761">
        <w:rPr>
          <w:rStyle w:val="Emphasis"/>
          <w:highlight w:val="cyan"/>
        </w:rPr>
        <w:t>po</w:t>
      </w:r>
      <w:r w:rsidRPr="00C73233">
        <w:rPr>
          <w:rStyle w:val="StyleUnderline"/>
        </w:rPr>
        <w:t>licy</w:t>
      </w:r>
      <w:r w:rsidRPr="006328CE">
        <w:rPr>
          <w:sz w:val="16"/>
        </w:rPr>
        <w:t xml:space="preserve">, or even military, at the supranational level. As foreign policy is seen as </w:t>
      </w:r>
      <w:r w:rsidRPr="00C73233">
        <w:rPr>
          <w:rStyle w:val="StyleUnderline"/>
        </w:rPr>
        <w:t xml:space="preserve">a </w:t>
      </w:r>
      <w:r w:rsidRPr="00C73233">
        <w:rPr>
          <w:rStyle w:val="Emphasis"/>
          <w:highlight w:val="cyan"/>
        </w:rPr>
        <w:t>core</w:t>
      </w:r>
      <w:r w:rsidRPr="00C73233">
        <w:rPr>
          <w:rStyle w:val="Emphasis"/>
        </w:rPr>
        <w:t xml:space="preserve"> element</w:t>
      </w:r>
      <w:r w:rsidRPr="00C73233">
        <w:rPr>
          <w:rStyle w:val="StyleUnderline"/>
        </w:rPr>
        <w:t xml:space="preserve"> of a nation’s </w:t>
      </w:r>
      <w:r w:rsidRPr="00117761">
        <w:rPr>
          <w:rStyle w:val="Emphasis"/>
          <w:highlight w:val="cyan"/>
        </w:rPr>
        <w:t>sovereignty</w:t>
      </w:r>
      <w:r w:rsidRPr="006328CE">
        <w:rPr>
          <w:sz w:val="16"/>
        </w:rPr>
        <w:t>, genuine political integration remains relatively shallow and hard to achieve.</w:t>
      </w:r>
    </w:p>
    <w:p w14:paraId="64387926" w14:textId="77777777" w:rsidR="00FF5090" w:rsidRPr="006328CE" w:rsidRDefault="00FF5090" w:rsidP="00FF5090">
      <w:pPr>
        <w:rPr>
          <w:sz w:val="16"/>
        </w:rPr>
      </w:pPr>
      <w:r w:rsidRPr="006328CE">
        <w:rPr>
          <w:sz w:val="16"/>
        </w:rPr>
        <w:t>And while Berlin, tacitly supported by Paris, is making a push to move to more qualified majority voting in foreign affairs — to ensure an EU of potentially 35 members doesn’t turn into an unwieldy mess with the possible accession of Ukraine and the Western Balkans — there are other reasons contributing to Europe’s foreign policy weakness as well.</w:t>
      </w:r>
    </w:p>
    <w:p w14:paraId="658C9253" w14:textId="77777777" w:rsidR="00FF5090" w:rsidRPr="006328CE" w:rsidRDefault="00FF5090" w:rsidP="00FF5090">
      <w:pPr>
        <w:rPr>
          <w:sz w:val="16"/>
        </w:rPr>
      </w:pPr>
      <w:r w:rsidRPr="006328CE">
        <w:rPr>
          <w:sz w:val="16"/>
        </w:rPr>
        <w:t xml:space="preserve">Apart from development cooperation in which the EU is a world leader, </w:t>
      </w:r>
      <w:r w:rsidRPr="00C73233">
        <w:rPr>
          <w:rStyle w:val="StyleUnderline"/>
        </w:rPr>
        <w:t xml:space="preserve">the </w:t>
      </w:r>
      <w:r w:rsidRPr="00117761">
        <w:rPr>
          <w:rStyle w:val="StyleUnderline"/>
          <w:highlight w:val="cyan"/>
        </w:rPr>
        <w:t xml:space="preserve">bloc’s </w:t>
      </w:r>
      <w:r w:rsidRPr="00C73233">
        <w:rPr>
          <w:rStyle w:val="Emphasis"/>
        </w:rPr>
        <w:t xml:space="preserve">external </w:t>
      </w:r>
      <w:r w:rsidRPr="00117761">
        <w:rPr>
          <w:rStyle w:val="Emphasis"/>
          <w:highlight w:val="cyan"/>
        </w:rPr>
        <w:t>affairs budget</w:t>
      </w:r>
      <w:r w:rsidRPr="00117761">
        <w:rPr>
          <w:rStyle w:val="StyleUnderline"/>
          <w:highlight w:val="cyan"/>
        </w:rPr>
        <w:t xml:space="preserve"> is</w:t>
      </w:r>
      <w:r w:rsidRPr="006328CE">
        <w:rPr>
          <w:sz w:val="16"/>
        </w:rPr>
        <w:t xml:space="preserve"> comparatively </w:t>
      </w:r>
      <w:r w:rsidRPr="00117761">
        <w:rPr>
          <w:rStyle w:val="Emphasis"/>
          <w:highlight w:val="cyan"/>
        </w:rPr>
        <w:t>small</w:t>
      </w:r>
      <w:r w:rsidRPr="00117761">
        <w:rPr>
          <w:rStyle w:val="StyleUnderline"/>
          <w:highlight w:val="cyan"/>
        </w:rPr>
        <w:t>, and</w:t>
      </w:r>
      <w:r w:rsidRPr="00C73233">
        <w:rPr>
          <w:rStyle w:val="StyleUnderline"/>
        </w:rPr>
        <w:t xml:space="preserve"> its </w:t>
      </w:r>
      <w:r w:rsidRPr="00117761">
        <w:rPr>
          <w:rStyle w:val="Emphasis"/>
          <w:highlight w:val="cyan"/>
        </w:rPr>
        <w:t>diplomatic service</w:t>
      </w:r>
      <w:r w:rsidRPr="00117761">
        <w:rPr>
          <w:rStyle w:val="StyleUnderline"/>
          <w:highlight w:val="cyan"/>
        </w:rPr>
        <w:t xml:space="preserve"> doesn’t </w:t>
      </w:r>
      <w:r w:rsidRPr="00117761">
        <w:rPr>
          <w:rStyle w:val="Emphasis"/>
          <w:highlight w:val="cyan"/>
        </w:rPr>
        <w:t>represent</w:t>
      </w:r>
      <w:r w:rsidRPr="00C73233">
        <w:rPr>
          <w:rStyle w:val="StyleUnderline"/>
        </w:rPr>
        <w:t xml:space="preserve"> an entity with</w:t>
      </w:r>
      <w:r w:rsidRPr="006328CE">
        <w:rPr>
          <w:sz w:val="16"/>
        </w:rPr>
        <w:t xml:space="preserve"> the direct political </w:t>
      </w:r>
      <w:r w:rsidRPr="00C73233">
        <w:rPr>
          <w:rStyle w:val="Emphasis"/>
          <w:highlight w:val="cyan"/>
        </w:rPr>
        <w:t>legitimacy</w:t>
      </w:r>
      <w:r w:rsidRPr="00C73233">
        <w:rPr>
          <w:rStyle w:val="StyleUnderline"/>
        </w:rPr>
        <w:t xml:space="preserve"> that </w:t>
      </w:r>
      <w:r w:rsidRPr="00C73233">
        <w:rPr>
          <w:rStyle w:val="Emphasis"/>
        </w:rPr>
        <w:t>national governments</w:t>
      </w:r>
      <w:r w:rsidRPr="00C73233">
        <w:rPr>
          <w:rStyle w:val="StyleUnderline"/>
        </w:rPr>
        <w:t xml:space="preserve"> enjoy</w:t>
      </w:r>
      <w:r w:rsidRPr="00C73233">
        <w:rPr>
          <w:sz w:val="16"/>
        </w:rPr>
        <w:t>.</w:t>
      </w:r>
    </w:p>
    <w:p w14:paraId="5CD66D17" w14:textId="77777777" w:rsidR="00FF5090" w:rsidRPr="006328CE" w:rsidRDefault="00FF5090" w:rsidP="00FF5090">
      <w:pPr>
        <w:rPr>
          <w:sz w:val="16"/>
        </w:rPr>
      </w:pPr>
      <w:r w:rsidRPr="006328CE">
        <w:rPr>
          <w:sz w:val="16"/>
        </w:rPr>
        <w:t xml:space="preserve">Most importantly, </w:t>
      </w:r>
      <w:r w:rsidRPr="00C73233">
        <w:rPr>
          <w:rStyle w:val="StyleUnderline"/>
        </w:rPr>
        <w:t xml:space="preserve">the </w:t>
      </w:r>
      <w:r w:rsidRPr="00117761">
        <w:rPr>
          <w:rStyle w:val="StyleUnderline"/>
          <w:highlight w:val="cyan"/>
        </w:rPr>
        <w:t>EU</w:t>
      </w:r>
      <w:r w:rsidRPr="006328CE">
        <w:rPr>
          <w:sz w:val="16"/>
        </w:rPr>
        <w:t xml:space="preserve"> also </w:t>
      </w:r>
      <w:r w:rsidRPr="00117761">
        <w:rPr>
          <w:rStyle w:val="Emphasis"/>
          <w:highlight w:val="cyan"/>
        </w:rPr>
        <w:t>lacks</w:t>
      </w:r>
      <w:r w:rsidRPr="00C73233">
        <w:rPr>
          <w:rStyle w:val="StyleUnderline"/>
        </w:rPr>
        <w:t xml:space="preserve"> the </w:t>
      </w:r>
      <w:r w:rsidRPr="00117761">
        <w:rPr>
          <w:rStyle w:val="Emphasis"/>
          <w:highlight w:val="cyan"/>
        </w:rPr>
        <w:t>coercive power</w:t>
      </w:r>
      <w:r w:rsidRPr="00C73233">
        <w:rPr>
          <w:rStyle w:val="StyleUnderline"/>
        </w:rPr>
        <w:t xml:space="preserve"> </w:t>
      </w:r>
      <w:r w:rsidRPr="00117761">
        <w:rPr>
          <w:rStyle w:val="StyleUnderline"/>
        </w:rPr>
        <w:t xml:space="preserve">that springs </w:t>
      </w:r>
      <w:r w:rsidRPr="00117761">
        <w:rPr>
          <w:rStyle w:val="StyleUnderline"/>
          <w:highlight w:val="cyan"/>
        </w:rPr>
        <w:t xml:space="preserve">from </w:t>
      </w:r>
      <w:r w:rsidRPr="00C73233">
        <w:rPr>
          <w:rStyle w:val="Emphasis"/>
          <w:highlight w:val="cyan"/>
        </w:rPr>
        <w:t>owning</w:t>
      </w:r>
      <w:r w:rsidRPr="00117761">
        <w:rPr>
          <w:rStyle w:val="StyleUnderline"/>
          <w:highlight w:val="cyan"/>
        </w:rPr>
        <w:t xml:space="preserve"> a </w:t>
      </w:r>
      <w:r w:rsidRPr="00117761">
        <w:rPr>
          <w:rStyle w:val="Emphasis"/>
          <w:highlight w:val="cyan"/>
        </w:rPr>
        <w:t>military</w:t>
      </w:r>
      <w:r w:rsidRPr="006328CE">
        <w:rPr>
          <w:sz w:val="16"/>
        </w:rPr>
        <w:t xml:space="preserve">, which enables the projection of power while also backing up diplomatic heft. Military </w:t>
      </w:r>
      <w:r w:rsidRPr="00C73233">
        <w:rPr>
          <w:rStyle w:val="Emphasis"/>
        </w:rPr>
        <w:t>firepower</w:t>
      </w:r>
      <w:r w:rsidRPr="00C73233">
        <w:rPr>
          <w:rStyle w:val="StyleUnderline"/>
        </w:rPr>
        <w:t xml:space="preserve"> allows for </w:t>
      </w:r>
      <w:r w:rsidRPr="00C73233">
        <w:rPr>
          <w:rStyle w:val="Emphasis"/>
        </w:rPr>
        <w:t>security guarantees</w:t>
      </w:r>
      <w:r w:rsidRPr="00C73233">
        <w:rPr>
          <w:sz w:val="16"/>
        </w:rPr>
        <w:t xml:space="preserve"> to be given to others too — </w:t>
      </w:r>
      <w:r w:rsidRPr="00C73233">
        <w:rPr>
          <w:rStyle w:val="StyleUnderline"/>
        </w:rPr>
        <w:t>a significant source of influence</w:t>
      </w:r>
      <w:r w:rsidRPr="00C73233">
        <w:rPr>
          <w:sz w:val="16"/>
        </w:rPr>
        <w:t xml:space="preserve"> in international affairs that the EU lacks.</w:t>
      </w:r>
    </w:p>
    <w:p w14:paraId="2923FD9F" w14:textId="77777777" w:rsidR="00FF5090" w:rsidRPr="006328CE" w:rsidRDefault="00FF5090" w:rsidP="00FF5090">
      <w:pPr>
        <w:rPr>
          <w:sz w:val="16"/>
        </w:rPr>
      </w:pPr>
      <w:r w:rsidRPr="006328CE">
        <w:rPr>
          <w:sz w:val="16"/>
        </w:rPr>
        <w:t xml:space="preserve">Additionally, </w:t>
      </w:r>
      <w:r w:rsidRPr="00C73233">
        <w:rPr>
          <w:rStyle w:val="Emphasis"/>
          <w:highlight w:val="cyan"/>
        </w:rPr>
        <w:t>27 countries</w:t>
      </w:r>
      <w:r w:rsidRPr="00117761">
        <w:rPr>
          <w:rStyle w:val="StyleUnderline"/>
          <w:highlight w:val="cyan"/>
        </w:rPr>
        <w:t xml:space="preserve"> with </w:t>
      </w:r>
      <w:r w:rsidRPr="00117761">
        <w:rPr>
          <w:rStyle w:val="Emphasis"/>
          <w:highlight w:val="cyan"/>
        </w:rPr>
        <w:t>different histories</w:t>
      </w:r>
      <w:r w:rsidRPr="006328CE">
        <w:rPr>
          <w:sz w:val="16"/>
        </w:rPr>
        <w:t xml:space="preserve">, geographies </w:t>
      </w:r>
      <w:r w:rsidRPr="00117761">
        <w:rPr>
          <w:rStyle w:val="StyleUnderline"/>
          <w:highlight w:val="cyan"/>
        </w:rPr>
        <w:t xml:space="preserve">and </w:t>
      </w:r>
      <w:r w:rsidRPr="00117761">
        <w:rPr>
          <w:rStyle w:val="Emphasis"/>
          <w:highlight w:val="cyan"/>
        </w:rPr>
        <w:t>competing</w:t>
      </w:r>
      <w:r w:rsidRPr="00C73233">
        <w:rPr>
          <w:rStyle w:val="Emphasis"/>
        </w:rPr>
        <w:t xml:space="preserve"> conceptions</w:t>
      </w:r>
      <w:r w:rsidRPr="00C73233">
        <w:rPr>
          <w:rStyle w:val="StyleUnderline"/>
        </w:rPr>
        <w:t xml:space="preserve"> of their</w:t>
      </w:r>
      <w:r w:rsidRPr="00C73233">
        <w:rPr>
          <w:sz w:val="16"/>
        </w:rPr>
        <w:t xml:space="preserve"> own</w:t>
      </w:r>
      <w:r w:rsidRPr="006328CE">
        <w:rPr>
          <w:sz w:val="16"/>
        </w:rPr>
        <w:t xml:space="preserve"> </w:t>
      </w:r>
      <w:r w:rsidRPr="00117761">
        <w:rPr>
          <w:rStyle w:val="StyleUnderline"/>
        </w:rPr>
        <w:t xml:space="preserve">national </w:t>
      </w:r>
      <w:r w:rsidRPr="00117761">
        <w:rPr>
          <w:rStyle w:val="Emphasis"/>
          <w:highlight w:val="cyan"/>
        </w:rPr>
        <w:t>interests</w:t>
      </w:r>
      <w:r w:rsidRPr="00117761">
        <w:rPr>
          <w:rStyle w:val="StyleUnderline"/>
          <w:highlight w:val="cyan"/>
        </w:rPr>
        <w:t xml:space="preserve"> means that</w:t>
      </w:r>
      <w:r w:rsidRPr="006328CE">
        <w:rPr>
          <w:sz w:val="16"/>
        </w:rPr>
        <w:t xml:space="preserve"> member </w:t>
      </w:r>
      <w:r w:rsidRPr="00117761">
        <w:rPr>
          <w:rStyle w:val="StyleUnderline"/>
          <w:highlight w:val="cyan"/>
        </w:rPr>
        <w:t xml:space="preserve">countries are </w:t>
      </w:r>
      <w:r w:rsidRPr="00117761">
        <w:rPr>
          <w:rStyle w:val="StyleUnderline"/>
        </w:rPr>
        <w:t xml:space="preserve">often </w:t>
      </w:r>
      <w:r w:rsidRPr="00117761">
        <w:rPr>
          <w:rStyle w:val="Emphasis"/>
          <w:highlight w:val="cyan"/>
        </w:rPr>
        <w:t>divided</w:t>
      </w:r>
      <w:r w:rsidRPr="006328CE">
        <w:rPr>
          <w:sz w:val="16"/>
        </w:rPr>
        <w:t xml:space="preserve"> on how they interpret the world around them. </w:t>
      </w:r>
    </w:p>
    <w:p w14:paraId="64C596AC" w14:textId="77777777" w:rsidR="00FF5090" w:rsidRPr="006328CE" w:rsidRDefault="00FF5090" w:rsidP="00FF5090">
      <w:pPr>
        <w:rPr>
          <w:sz w:val="16"/>
        </w:rPr>
      </w:pPr>
      <w:r w:rsidRPr="006328CE">
        <w:rPr>
          <w:sz w:val="16"/>
        </w:rPr>
        <w:t>With respect to the Middle East, for example, some member countries, like Greece, have energy and defense agreements with Israel. Other pro-United States members like to express their Atlanticism by moving in lockstep with Israel. And while Germany’s steadfast support for the country has been motivated by its own unique history, France has its own distinctive, long-standing Arab policy.</w:t>
      </w:r>
    </w:p>
    <w:p w14:paraId="0B32437E" w14:textId="77777777" w:rsidR="00FF5090" w:rsidRPr="006328CE" w:rsidRDefault="00FF5090" w:rsidP="00FF5090">
      <w:pPr>
        <w:rPr>
          <w:sz w:val="16"/>
        </w:rPr>
      </w:pPr>
      <w:r w:rsidRPr="006328CE">
        <w:rPr>
          <w:sz w:val="16"/>
        </w:rPr>
        <w:t>Moreover, different Jewish and Muslim demographics within member countries also create political constraints.</w:t>
      </w:r>
    </w:p>
    <w:p w14:paraId="2253E7AE" w14:textId="77777777" w:rsidR="00FF5090" w:rsidRPr="006328CE" w:rsidRDefault="00FF5090" w:rsidP="00FF5090">
      <w:pPr>
        <w:rPr>
          <w:sz w:val="16"/>
        </w:rPr>
      </w:pPr>
      <w:r w:rsidRPr="006328CE">
        <w:rPr>
          <w:sz w:val="16"/>
        </w:rPr>
        <w:t>Yet, this all underlines the importance of EU coordination — though it will necessarily come at the expense of speed.</w:t>
      </w:r>
    </w:p>
    <w:p w14:paraId="07EBCCD1" w14:textId="77777777" w:rsidR="00FF5090" w:rsidRPr="006328CE" w:rsidRDefault="00FF5090" w:rsidP="00FF5090">
      <w:pPr>
        <w:rPr>
          <w:sz w:val="16"/>
        </w:rPr>
      </w:pPr>
      <w:r w:rsidRPr="006328CE">
        <w:rPr>
          <w:sz w:val="16"/>
        </w:rPr>
        <w:t>While it’s true that Ukraine has forced the EU onto more geostrategic terrain — instigating the implementation of hard-hitting economic sanctions against Russia, innovative financing for arms procurement, Germany’s Zeitenwende defense policy and the bloc’s strategic re-embrace of enlargement — it’s also true that if the U.S. were to completely withdraw or drastically reduce its military aid to Ukraine, the EU wouldn’t be able to compensate.</w:t>
      </w:r>
    </w:p>
    <w:p w14:paraId="7C1D0FCA" w14:textId="77777777" w:rsidR="00FF5090" w:rsidRPr="006328CE" w:rsidRDefault="00FF5090" w:rsidP="00FF5090">
      <w:pPr>
        <w:rPr>
          <w:sz w:val="16"/>
        </w:rPr>
      </w:pPr>
      <w:r w:rsidRPr="006328CE">
        <w:rPr>
          <w:sz w:val="16"/>
        </w:rPr>
        <w:t>Despite some notable progress since 1993 — and especially last year — the EU has never really turned into a cohesive, united and strategically minded foreign policy actor. The key obstacle is neither Brussels’ bureaucracy nor the treaties that define the inner mechanics of cooperation between the 27 members. Rather, it’s the deep-rooted unwillingness of EU capitals to genuinely pool and combine foreign policy assets.</w:t>
      </w:r>
    </w:p>
    <w:p w14:paraId="01F3BC7C" w14:textId="77777777" w:rsidR="00FF5090" w:rsidRDefault="00FF5090" w:rsidP="00FF5090">
      <w:pPr>
        <w:rPr>
          <w:sz w:val="16"/>
        </w:rPr>
      </w:pPr>
      <w:r w:rsidRPr="006328CE">
        <w:rPr>
          <w:sz w:val="16"/>
        </w:rPr>
        <w:t xml:space="preserve">But as </w:t>
      </w:r>
      <w:r w:rsidRPr="00C73233">
        <w:rPr>
          <w:rStyle w:val="StyleUnderline"/>
        </w:rPr>
        <w:t xml:space="preserve">the </w:t>
      </w:r>
      <w:r w:rsidRPr="00117761">
        <w:rPr>
          <w:rStyle w:val="Emphasis"/>
          <w:highlight w:val="cyan"/>
        </w:rPr>
        <w:t>outlook</w:t>
      </w:r>
      <w:r w:rsidRPr="006328CE">
        <w:rPr>
          <w:sz w:val="16"/>
        </w:rPr>
        <w:t xml:space="preserve"> for Europe </w:t>
      </w:r>
      <w:r w:rsidRPr="00C73233">
        <w:rPr>
          <w:rStyle w:val="StyleUnderline"/>
        </w:rPr>
        <w:t xml:space="preserve">is only going to </w:t>
      </w:r>
      <w:r w:rsidRPr="00117761">
        <w:rPr>
          <w:rStyle w:val="StyleUnderline"/>
          <w:highlight w:val="cyan"/>
        </w:rPr>
        <w:t xml:space="preserve">get </w:t>
      </w:r>
      <w:r w:rsidRPr="00117761">
        <w:rPr>
          <w:rStyle w:val="Emphasis"/>
          <w:highlight w:val="cyan"/>
        </w:rPr>
        <w:t>tougher</w:t>
      </w:r>
      <w:r w:rsidRPr="006328CE">
        <w:rPr>
          <w:sz w:val="16"/>
        </w:rPr>
        <w:t xml:space="preserve"> — not only </w:t>
      </w:r>
      <w:r w:rsidRPr="00117761">
        <w:rPr>
          <w:rStyle w:val="StyleUnderline"/>
          <w:highlight w:val="cyan"/>
        </w:rPr>
        <w:t>because of</w:t>
      </w:r>
      <w:r w:rsidRPr="00117761">
        <w:rPr>
          <w:rStyle w:val="StyleUnderline"/>
        </w:rPr>
        <w:t xml:space="preserve"> </w:t>
      </w:r>
      <w:r w:rsidRPr="006328CE">
        <w:rPr>
          <w:sz w:val="16"/>
        </w:rPr>
        <w:t xml:space="preserve">events unfolding in the Middle East but also the </w:t>
      </w:r>
      <w:r w:rsidRPr="00117761">
        <w:rPr>
          <w:rStyle w:val="StyleUnderline"/>
        </w:rPr>
        <w:t>prospect</w:t>
      </w:r>
      <w:r w:rsidRPr="006328CE">
        <w:rPr>
          <w:sz w:val="16"/>
        </w:rPr>
        <w:t xml:space="preserve"> of </w:t>
      </w:r>
      <w:r w:rsidRPr="00117761">
        <w:rPr>
          <w:rStyle w:val="StyleUnderline"/>
          <w:highlight w:val="cyan"/>
        </w:rPr>
        <w:t xml:space="preserve">a </w:t>
      </w:r>
      <w:r w:rsidRPr="00117761">
        <w:rPr>
          <w:rStyle w:val="Emphasis"/>
          <w:highlight w:val="cyan"/>
        </w:rPr>
        <w:t>second</w:t>
      </w:r>
      <w:r w:rsidRPr="006328CE">
        <w:rPr>
          <w:sz w:val="16"/>
        </w:rPr>
        <w:t xml:space="preserve"> Donald </w:t>
      </w:r>
      <w:r w:rsidRPr="00117761">
        <w:rPr>
          <w:rStyle w:val="Emphasis"/>
          <w:highlight w:val="cyan"/>
        </w:rPr>
        <w:t>Trump</w:t>
      </w:r>
      <w:r w:rsidRPr="00C73233">
        <w:rPr>
          <w:rStyle w:val="StyleUnderline"/>
        </w:rPr>
        <w:t xml:space="preserve"> presidency</w:t>
      </w:r>
      <w:r w:rsidRPr="006328CE">
        <w:rPr>
          <w:sz w:val="16"/>
        </w:rPr>
        <w:t xml:space="preserve"> in the U.S. — member countries should perhaps reconsider this core belief: that retaining national sovereignty is more important than united action.</w:t>
      </w:r>
    </w:p>
    <w:p w14:paraId="7E929D83" w14:textId="77777777" w:rsidR="00FF5090" w:rsidRPr="00F46580" w:rsidRDefault="00FF5090" w:rsidP="00FF5090">
      <w:pPr>
        <w:pStyle w:val="Heading4"/>
      </w:pPr>
      <w:r>
        <w:lastRenderedPageBreak/>
        <w:t xml:space="preserve">Abandonment won’t </w:t>
      </w:r>
      <w:r>
        <w:rPr>
          <w:u w:val="single"/>
        </w:rPr>
        <w:t>catalyze</w:t>
      </w:r>
      <w:r>
        <w:t xml:space="preserve"> autonomy.</w:t>
      </w:r>
    </w:p>
    <w:p w14:paraId="59B19AD5" w14:textId="77777777" w:rsidR="00FF5090" w:rsidRDefault="00FF5090" w:rsidP="00FF5090">
      <w:r>
        <w:t xml:space="preserve">Dr. Luis </w:t>
      </w:r>
      <w:r w:rsidRPr="006049F4">
        <w:rPr>
          <w:rStyle w:val="Style13ptBold"/>
        </w:rPr>
        <w:t>Simon 17</w:t>
      </w:r>
      <w:r>
        <w:t>, Research Professor at the Institute for European Studies and Director of the Brussels Office of the Royal Elcano Institute, PhD in International Relations from the University of London, “Don’t Believe The Hype About European Defense”, War on the Rocks, 6/27/2017, https://warontherocks.com/2017/06/dont-believe-the-hype-about-european-defense/</w:t>
      </w:r>
    </w:p>
    <w:p w14:paraId="0D8DD20C" w14:textId="77777777" w:rsidR="00FF5090" w:rsidRPr="006723AB" w:rsidRDefault="00FF5090" w:rsidP="00FF5090">
      <w:pPr>
        <w:rPr>
          <w:sz w:val="16"/>
        </w:rPr>
      </w:pPr>
      <w:r w:rsidRPr="006049F4">
        <w:rPr>
          <w:rStyle w:val="StyleUnderline"/>
        </w:rPr>
        <w:t>If you’re a Europe-based</w:t>
      </w:r>
      <w:r w:rsidRPr="006723AB">
        <w:rPr>
          <w:sz w:val="16"/>
        </w:rPr>
        <w:t xml:space="preserve"> think tanker, </w:t>
      </w:r>
      <w:r w:rsidRPr="009D053C">
        <w:rPr>
          <w:rStyle w:val="StyleUnderline"/>
          <w:highlight w:val="cyan"/>
        </w:rPr>
        <w:t>policy wonk</w:t>
      </w:r>
      <w:r w:rsidRPr="006723AB">
        <w:rPr>
          <w:sz w:val="16"/>
        </w:rPr>
        <w:t xml:space="preserve">, or commentator, Donald </w:t>
      </w:r>
      <w:r w:rsidRPr="006049F4">
        <w:rPr>
          <w:rStyle w:val="StyleUnderline"/>
        </w:rPr>
        <w:t>Trump and Brexit are great for business</w:t>
      </w:r>
      <w:r w:rsidRPr="006723AB">
        <w:rPr>
          <w:sz w:val="16"/>
        </w:rPr>
        <w:t xml:space="preserve">. Just about every Brussels pundit is leading off his musings about Europe’s future with some sort of Trump or Brexit hook. </w:t>
      </w:r>
      <w:r w:rsidRPr="006049F4">
        <w:rPr>
          <w:rStyle w:val="StyleUnderline"/>
        </w:rPr>
        <w:t>If you haven’t heard</w:t>
      </w:r>
      <w:r w:rsidRPr="006723AB">
        <w:rPr>
          <w:sz w:val="16"/>
        </w:rPr>
        <w:t xml:space="preserve"> by now that either Trump, Brexit, or — ideally — </w:t>
      </w:r>
      <w:r w:rsidRPr="006049F4">
        <w:rPr>
          <w:rStyle w:val="StyleUnderline"/>
        </w:rPr>
        <w:t>both offer</w:t>
      </w:r>
      <w:r w:rsidRPr="006723AB">
        <w:rPr>
          <w:sz w:val="16"/>
        </w:rPr>
        <w:t xml:space="preserve"> historical </w:t>
      </w:r>
      <w:r w:rsidRPr="006049F4">
        <w:rPr>
          <w:rStyle w:val="StyleUnderline"/>
        </w:rPr>
        <w:t>windows</w:t>
      </w:r>
      <w:r w:rsidRPr="006723AB">
        <w:rPr>
          <w:sz w:val="16"/>
        </w:rPr>
        <w:t xml:space="preserve"> of opportunity </w:t>
      </w:r>
      <w:r w:rsidRPr="006049F4">
        <w:rPr>
          <w:rStyle w:val="StyleUnderline"/>
        </w:rPr>
        <w:t>for European defense cooperation</w:t>
      </w:r>
      <w:r w:rsidRPr="006723AB">
        <w:rPr>
          <w:sz w:val="16"/>
        </w:rPr>
        <w:t>, you’re way outside of the Brussels bubble.</w:t>
      </w:r>
    </w:p>
    <w:p w14:paraId="14BFC2B8" w14:textId="77777777" w:rsidR="00FF5090" w:rsidRPr="006723AB" w:rsidRDefault="00FF5090" w:rsidP="00FF5090">
      <w:pPr>
        <w:rPr>
          <w:sz w:val="16"/>
        </w:rPr>
      </w:pPr>
      <w:r w:rsidRPr="006049F4">
        <w:rPr>
          <w:rStyle w:val="StyleUnderline"/>
        </w:rPr>
        <w:t xml:space="preserve">Those </w:t>
      </w:r>
      <w:r w:rsidRPr="009D053C">
        <w:rPr>
          <w:rStyle w:val="Emphasis"/>
          <w:highlight w:val="cyan"/>
        </w:rPr>
        <w:t>invested</w:t>
      </w:r>
      <w:r w:rsidRPr="006723AB">
        <w:rPr>
          <w:sz w:val="16"/>
        </w:rPr>
        <w:t xml:space="preserve"> in the notion that the European Union can become strategically autonomous </w:t>
      </w:r>
      <w:r w:rsidRPr="009D053C">
        <w:rPr>
          <w:rStyle w:val="StyleUnderline"/>
          <w:highlight w:val="cyan"/>
        </w:rPr>
        <w:t>interpret</w:t>
      </w:r>
      <w:r w:rsidRPr="006723AB">
        <w:rPr>
          <w:sz w:val="16"/>
        </w:rPr>
        <w:t xml:space="preserve"> pretty much </w:t>
      </w:r>
      <w:r w:rsidRPr="009D053C">
        <w:rPr>
          <w:rStyle w:val="Emphasis"/>
          <w:highlight w:val="cyan"/>
        </w:rPr>
        <w:t>whatever</w:t>
      </w:r>
      <w:r w:rsidRPr="006049F4">
        <w:rPr>
          <w:rStyle w:val="StyleUnderline"/>
        </w:rPr>
        <w:t xml:space="preserve"> happens out there </w:t>
      </w:r>
      <w:r w:rsidRPr="009D053C">
        <w:rPr>
          <w:rStyle w:val="StyleUnderline"/>
          <w:highlight w:val="cyan"/>
        </w:rPr>
        <w:t>as a catalyst for</w:t>
      </w:r>
      <w:r w:rsidRPr="006049F4">
        <w:rPr>
          <w:rStyle w:val="StyleUnderline"/>
        </w:rPr>
        <w:t xml:space="preserve"> greater </w:t>
      </w:r>
      <w:r w:rsidRPr="009D053C">
        <w:rPr>
          <w:rStyle w:val="Emphasis"/>
          <w:highlight w:val="cyan"/>
        </w:rPr>
        <w:t>Eu</w:t>
      </w:r>
      <w:r w:rsidRPr="006049F4">
        <w:rPr>
          <w:rStyle w:val="StyleUnderline"/>
        </w:rPr>
        <w:t xml:space="preserve">ropean </w:t>
      </w:r>
      <w:r w:rsidRPr="009D053C">
        <w:rPr>
          <w:rStyle w:val="StyleUnderline"/>
          <w:highlight w:val="cyan"/>
        </w:rPr>
        <w:t xml:space="preserve">defense </w:t>
      </w:r>
      <w:r w:rsidRPr="009D053C">
        <w:rPr>
          <w:rStyle w:val="Emphasis"/>
          <w:highlight w:val="cyan"/>
        </w:rPr>
        <w:t>coop</w:t>
      </w:r>
      <w:r w:rsidRPr="006049F4">
        <w:rPr>
          <w:rStyle w:val="StyleUnderline"/>
        </w:rPr>
        <w:t xml:space="preserve">eration. </w:t>
      </w:r>
      <w:r w:rsidRPr="009D053C">
        <w:rPr>
          <w:rStyle w:val="Emphasis"/>
          <w:highlight w:val="cyan"/>
        </w:rPr>
        <w:t>Every time</w:t>
      </w:r>
      <w:r w:rsidRPr="009D053C">
        <w:rPr>
          <w:rStyle w:val="StyleUnderline"/>
          <w:highlight w:val="cyan"/>
        </w:rPr>
        <w:t xml:space="preserve"> there is some</w:t>
      </w:r>
      <w:r w:rsidRPr="006723AB">
        <w:rPr>
          <w:sz w:val="16"/>
        </w:rPr>
        <w:t xml:space="preserve"> sort of </w:t>
      </w:r>
      <w:r w:rsidRPr="006049F4">
        <w:rPr>
          <w:rStyle w:val="StyleUnderline"/>
        </w:rPr>
        <w:t>global</w:t>
      </w:r>
      <w:r w:rsidRPr="006723AB">
        <w:rPr>
          <w:sz w:val="16"/>
        </w:rPr>
        <w:t xml:space="preserve"> crisis or “external </w:t>
      </w:r>
      <w:r w:rsidRPr="009D053C">
        <w:rPr>
          <w:rStyle w:val="StyleUnderline"/>
          <w:highlight w:val="cyan"/>
        </w:rPr>
        <w:t>shock</w:t>
      </w:r>
      <w:r w:rsidRPr="006049F4">
        <w:rPr>
          <w:rStyle w:val="StyleUnderline"/>
        </w:rPr>
        <w:t xml:space="preserve">,” </w:t>
      </w:r>
      <w:r w:rsidRPr="006049F4">
        <w:rPr>
          <w:rStyle w:val="Emphasis"/>
        </w:rPr>
        <w:t xml:space="preserve">catalyst-related </w:t>
      </w:r>
      <w:r w:rsidRPr="009D053C">
        <w:rPr>
          <w:rStyle w:val="Emphasis"/>
          <w:highlight w:val="cyan"/>
        </w:rPr>
        <w:t>narratives</w:t>
      </w:r>
      <w:r w:rsidRPr="009D053C">
        <w:rPr>
          <w:rStyle w:val="StyleUnderline"/>
          <w:highlight w:val="cyan"/>
        </w:rPr>
        <w:t xml:space="preserve"> pop up</w:t>
      </w:r>
      <w:r w:rsidRPr="006049F4">
        <w:rPr>
          <w:rStyle w:val="StyleUnderline"/>
        </w:rPr>
        <w:t xml:space="preserve"> — there are </w:t>
      </w:r>
      <w:r w:rsidRPr="006049F4">
        <w:rPr>
          <w:rStyle w:val="Emphasis"/>
        </w:rPr>
        <w:t>just too many</w:t>
      </w:r>
      <w:r w:rsidRPr="006723AB">
        <w:rPr>
          <w:sz w:val="16"/>
        </w:rPr>
        <w:t xml:space="preserve"> politicians, officials, and </w:t>
      </w:r>
      <w:r w:rsidRPr="009D053C">
        <w:rPr>
          <w:rStyle w:val="Emphasis"/>
          <w:highlight w:val="cyan"/>
        </w:rPr>
        <w:t>pundits</w:t>
      </w:r>
      <w:r w:rsidRPr="006723AB">
        <w:rPr>
          <w:sz w:val="16"/>
        </w:rPr>
        <w:t xml:space="preserve"> in Europe </w:t>
      </w:r>
      <w:r w:rsidRPr="006049F4">
        <w:rPr>
          <w:rStyle w:val="StyleUnderline"/>
        </w:rPr>
        <w:t xml:space="preserve">who </w:t>
      </w:r>
      <w:r w:rsidRPr="009D053C">
        <w:rPr>
          <w:rStyle w:val="Emphasis"/>
          <w:highlight w:val="cyan"/>
        </w:rPr>
        <w:t>lust</w:t>
      </w:r>
      <w:r w:rsidRPr="006049F4">
        <w:rPr>
          <w:rStyle w:val="StyleUnderline"/>
        </w:rPr>
        <w:t xml:space="preserve"> after such narratives</w:t>
      </w:r>
      <w:r w:rsidRPr="006723AB">
        <w:rPr>
          <w:sz w:val="16"/>
        </w:rPr>
        <w:t>.</w:t>
      </w:r>
    </w:p>
    <w:p w14:paraId="1B9DD4B4" w14:textId="77777777" w:rsidR="00FF5090" w:rsidRPr="006723AB" w:rsidRDefault="00FF5090" w:rsidP="00FF5090">
      <w:pPr>
        <w:rPr>
          <w:sz w:val="16"/>
        </w:rPr>
      </w:pPr>
      <w:r w:rsidRPr="009D053C">
        <w:rPr>
          <w:rStyle w:val="StyleUnderline"/>
          <w:highlight w:val="cyan"/>
        </w:rPr>
        <w:t xml:space="preserve">We have been here before. </w:t>
      </w:r>
      <w:r w:rsidRPr="009D053C">
        <w:rPr>
          <w:rStyle w:val="Emphasis"/>
          <w:highlight w:val="cyan"/>
        </w:rPr>
        <w:t>Many times</w:t>
      </w:r>
      <w:r w:rsidRPr="006049F4">
        <w:rPr>
          <w:rStyle w:val="StyleUnderline"/>
        </w:rPr>
        <w:t xml:space="preserve">. Think about the </w:t>
      </w:r>
      <w:r w:rsidRPr="009D053C">
        <w:rPr>
          <w:rStyle w:val="Emphasis"/>
          <w:highlight w:val="cyan"/>
        </w:rPr>
        <w:t>Balkan Wars</w:t>
      </w:r>
      <w:r w:rsidRPr="006723AB">
        <w:rPr>
          <w:sz w:val="16"/>
        </w:rPr>
        <w:t xml:space="preserve"> triggering all that talk about the hour of Europe; of </w:t>
      </w:r>
      <w:r w:rsidRPr="006049F4">
        <w:rPr>
          <w:rStyle w:val="StyleUnderline"/>
        </w:rPr>
        <w:t xml:space="preserve">the Russian invasion of </w:t>
      </w:r>
      <w:r w:rsidRPr="009D053C">
        <w:rPr>
          <w:rStyle w:val="Emphasis"/>
          <w:highlight w:val="cyan"/>
        </w:rPr>
        <w:t>Georgia</w:t>
      </w:r>
      <w:r w:rsidRPr="006049F4">
        <w:rPr>
          <w:rStyle w:val="StyleUnderline"/>
        </w:rPr>
        <w:t xml:space="preserve"> in 2008 and </w:t>
      </w:r>
      <w:r w:rsidRPr="009D053C">
        <w:rPr>
          <w:rStyle w:val="Emphasis"/>
          <w:highlight w:val="cyan"/>
        </w:rPr>
        <w:t>Ukraine</w:t>
      </w:r>
      <w:r w:rsidRPr="006049F4">
        <w:rPr>
          <w:rStyle w:val="StyleUnderline"/>
        </w:rPr>
        <w:t xml:space="preserve"> in 2014 being </w:t>
      </w:r>
      <w:r w:rsidRPr="006049F4">
        <w:rPr>
          <w:rStyle w:val="Emphasis"/>
        </w:rPr>
        <w:t>widely viewed</w:t>
      </w:r>
      <w:r w:rsidRPr="006049F4">
        <w:rPr>
          <w:rStyle w:val="StyleUnderline"/>
        </w:rPr>
        <w:t xml:space="preserve"> as </w:t>
      </w:r>
      <w:r w:rsidRPr="006049F4">
        <w:rPr>
          <w:rStyle w:val="Emphasis"/>
        </w:rPr>
        <w:t>wake up calls</w:t>
      </w:r>
      <w:r w:rsidRPr="006049F4">
        <w:rPr>
          <w:rStyle w:val="StyleUnderline"/>
        </w:rPr>
        <w:t xml:space="preserve"> for Europe; or</w:t>
      </w:r>
      <w:r w:rsidRPr="006723AB">
        <w:rPr>
          <w:sz w:val="16"/>
        </w:rPr>
        <w:t xml:space="preserve"> how </w:t>
      </w:r>
      <w:r w:rsidRPr="009D053C">
        <w:rPr>
          <w:rStyle w:val="StyleUnderline"/>
          <w:highlight w:val="cyan"/>
        </w:rPr>
        <w:t>Obama’s</w:t>
      </w:r>
      <w:r w:rsidRPr="006049F4">
        <w:rPr>
          <w:rStyle w:val="StyleUnderline"/>
        </w:rPr>
        <w:t xml:space="preserve"> 2010</w:t>
      </w:r>
      <w:r w:rsidRPr="006723AB">
        <w:rPr>
          <w:sz w:val="16"/>
        </w:rPr>
        <w:t xml:space="preserve"> announcement of a </w:t>
      </w:r>
      <w:r w:rsidRPr="009D053C">
        <w:rPr>
          <w:rStyle w:val="Emphasis"/>
          <w:highlight w:val="cyan"/>
        </w:rPr>
        <w:t>pivot</w:t>
      </w:r>
      <w:r w:rsidRPr="006049F4">
        <w:rPr>
          <w:rStyle w:val="Emphasis"/>
        </w:rPr>
        <w:t xml:space="preserve"> to Asia</w:t>
      </w:r>
      <w:r w:rsidRPr="006049F4">
        <w:rPr>
          <w:rStyle w:val="StyleUnderline"/>
        </w:rPr>
        <w:t xml:space="preserve"> or reluctance to lead on </w:t>
      </w:r>
      <w:r w:rsidRPr="009D053C">
        <w:rPr>
          <w:rStyle w:val="Emphasis"/>
          <w:highlight w:val="cyan"/>
        </w:rPr>
        <w:t>Libya</w:t>
      </w:r>
      <w:r w:rsidRPr="006723AB">
        <w:rPr>
          <w:sz w:val="16"/>
        </w:rPr>
        <w:t xml:space="preserve"> supposedly left Europeans no choice but to take security matters into their own hands. </w:t>
      </w:r>
      <w:r w:rsidRPr="009D053C">
        <w:rPr>
          <w:rStyle w:val="StyleUnderline"/>
          <w:highlight w:val="cyan"/>
        </w:rPr>
        <w:t>And</w:t>
      </w:r>
      <w:r w:rsidRPr="006049F4">
        <w:rPr>
          <w:rStyle w:val="StyleUnderline"/>
        </w:rPr>
        <w:t xml:space="preserve"> let us not forget the</w:t>
      </w:r>
      <w:r w:rsidRPr="006723AB">
        <w:rPr>
          <w:sz w:val="16"/>
        </w:rPr>
        <w:t xml:space="preserve"> 2003 </w:t>
      </w:r>
      <w:r w:rsidRPr="009D053C">
        <w:rPr>
          <w:rStyle w:val="Emphasis"/>
          <w:highlight w:val="cyan"/>
        </w:rPr>
        <w:t>Iraq</w:t>
      </w:r>
      <w:r w:rsidRPr="006049F4">
        <w:rPr>
          <w:rStyle w:val="Emphasis"/>
        </w:rPr>
        <w:t xml:space="preserve"> War</w:t>
      </w:r>
      <w:r w:rsidRPr="006723AB">
        <w:rPr>
          <w:sz w:val="16"/>
        </w:rPr>
        <w:t xml:space="preserve">, when millions of Europeans took to the streets to protest against George W. Bush and Tony Blair’s mischiefs. </w:t>
      </w:r>
      <w:r w:rsidRPr="006049F4">
        <w:rPr>
          <w:rStyle w:val="StyleUnderline"/>
        </w:rPr>
        <w:t>That</w:t>
      </w:r>
      <w:r w:rsidRPr="006723AB">
        <w:rPr>
          <w:sz w:val="16"/>
        </w:rPr>
        <w:t xml:space="preserve"> irresponsible, trigger-happy, and condescending American cowboy — not to speak of his British “poodle” — </w:t>
      </w:r>
      <w:r w:rsidRPr="006049F4">
        <w:rPr>
          <w:rStyle w:val="StyleUnderline"/>
        </w:rPr>
        <w:t xml:space="preserve">was supposed to be the </w:t>
      </w:r>
      <w:r w:rsidRPr="006049F4">
        <w:rPr>
          <w:rStyle w:val="Emphasis"/>
        </w:rPr>
        <w:t>mother of all catalysts</w:t>
      </w:r>
      <w:r w:rsidRPr="006049F4">
        <w:rPr>
          <w:rStyle w:val="StyleUnderline"/>
        </w:rPr>
        <w:t xml:space="preserve"> for greater European defense cooperation</w:t>
      </w:r>
      <w:r w:rsidRPr="006723AB">
        <w:rPr>
          <w:sz w:val="16"/>
        </w:rPr>
        <w:t>.</w:t>
      </w:r>
    </w:p>
    <w:p w14:paraId="10F5B84A" w14:textId="77777777" w:rsidR="00FF5090" w:rsidRDefault="00FF5090" w:rsidP="00FF5090">
      <w:r w:rsidRPr="006049F4">
        <w:rPr>
          <w:rStyle w:val="StyleUnderline"/>
        </w:rPr>
        <w:t xml:space="preserve">And </w:t>
      </w:r>
      <w:r w:rsidRPr="009D053C">
        <w:rPr>
          <w:rStyle w:val="Emphasis"/>
          <w:szCs w:val="26"/>
          <w:highlight w:val="cyan"/>
        </w:rPr>
        <w:t>yet, no serious push for Eu</w:t>
      </w:r>
      <w:r w:rsidRPr="006049F4">
        <w:rPr>
          <w:rStyle w:val="Emphasis"/>
          <w:szCs w:val="26"/>
        </w:rPr>
        <w:t xml:space="preserve">ropean strategic </w:t>
      </w:r>
      <w:r w:rsidRPr="009D053C">
        <w:rPr>
          <w:rStyle w:val="Emphasis"/>
          <w:szCs w:val="26"/>
          <w:highlight w:val="cyan"/>
        </w:rPr>
        <w:t>autonomy ever came about</w:t>
      </w:r>
      <w:r w:rsidRPr="006049F4">
        <w:rPr>
          <w:rStyle w:val="StyleUnderline"/>
        </w:rPr>
        <w:t xml:space="preserve">. E.U. defense die-hards have been </w:t>
      </w:r>
      <w:r w:rsidRPr="006049F4">
        <w:rPr>
          <w:rStyle w:val="Emphasis"/>
        </w:rPr>
        <w:t>left at the altar again and again</w:t>
      </w:r>
      <w:r w:rsidRPr="006723AB">
        <w:rPr>
          <w:sz w:val="16"/>
        </w:rPr>
        <w:t>. What they typically acknowledge, by way of consolation, is that these things take time and patience — Rome was not built in a day. They also argue important steps are being taken, and these things (i.e. the articulation of a serious E.U. defense policy) tend to move forward one step at a time. Yet, it is not easy to keep count on how many allegedly “important steps” have been taken along the long and winding road to European strategic autonomy. But perhaps the next catalyst will be the real thing that many seem to be waiting for. Enter Trump and Brexit.</w:t>
      </w:r>
      <w:r w:rsidRPr="000B7719">
        <w:t xml:space="preserve"> </w:t>
      </w:r>
    </w:p>
    <w:p w14:paraId="3DAB9984" w14:textId="77777777" w:rsidR="00FF5090" w:rsidRDefault="00FF5090" w:rsidP="00FF5090">
      <w:pPr>
        <w:pStyle w:val="Heading3"/>
      </w:pPr>
      <w:r>
        <w:lastRenderedPageBreak/>
        <w:t>Revisionism---AT: Status-Seeking---1AR</w:t>
      </w:r>
    </w:p>
    <w:p w14:paraId="7B2D445A" w14:textId="77777777" w:rsidR="00FF5090" w:rsidRDefault="00FF5090" w:rsidP="00FF5090">
      <w:pPr>
        <w:pStyle w:val="Heading4"/>
      </w:pPr>
      <w:r>
        <w:t xml:space="preserve">Status-seeking theories are </w:t>
      </w:r>
      <w:r>
        <w:rPr>
          <w:u w:val="single"/>
        </w:rPr>
        <w:t>self-contradictory</w:t>
      </w:r>
      <w:r>
        <w:t>.</w:t>
      </w:r>
    </w:p>
    <w:p w14:paraId="12A42403" w14:textId="77777777" w:rsidR="00FF5090" w:rsidRPr="003C7DE0" w:rsidRDefault="00FF5090" w:rsidP="00FF5090">
      <w:r w:rsidRPr="001A5713">
        <w:rPr>
          <w:rStyle w:val="Style13ptBold"/>
        </w:rPr>
        <w:t>Ward ’17</w:t>
      </w:r>
      <w:r>
        <w:t xml:space="preserve"> [Steven; 2017; Government Professor at Cornell; International Studies Quarterly, “Lost in Translation: Social Identity Theory and the Study of Status in World Politics,” vol. 64, Oxford Academic]</w:t>
      </w:r>
    </w:p>
    <w:p w14:paraId="3E064F8C" w14:textId="77777777" w:rsidR="00FF5090" w:rsidRPr="003C7DE0" w:rsidRDefault="00FF5090" w:rsidP="00FF5090">
      <w:pPr>
        <w:rPr>
          <w:sz w:val="16"/>
        </w:rPr>
      </w:pPr>
      <w:r w:rsidRPr="003C7DE0">
        <w:rPr>
          <w:sz w:val="16"/>
        </w:rPr>
        <w:t xml:space="preserve">Chinese and Russian foreign policy, in part, reflects both countries’ ambitions for higher status in the international system. This implies a critical question: can accommodating these ambitions prevent, or even reverse, the turn toward geopolitically competitive grand strategies by Moscow and Beijing? In other words, might accommodation lead them to channel their efforts in more benign directions? The dominant framework for analyzing the ways in which </w:t>
      </w:r>
      <w:r w:rsidRPr="003C7DE0">
        <w:rPr>
          <w:rStyle w:val="StyleUnderline"/>
          <w:highlight w:val="cyan"/>
        </w:rPr>
        <w:t>states seek status</w:t>
      </w:r>
      <w:r w:rsidRPr="003C7DE0">
        <w:rPr>
          <w:sz w:val="16"/>
        </w:rPr>
        <w:t xml:space="preserve">—a framework rooted in the insights of Social Identity Theory (SIT)—suggests that the answer is yes: status-seekers will most likely turn toward geopolitically competitive strategies when they face apparently “impermeable” obstacles to their ambitions. I argue that this framework </w:t>
      </w:r>
      <w:r w:rsidRPr="003C7DE0">
        <w:rPr>
          <w:rStyle w:val="StyleUnderline"/>
          <w:highlight w:val="cyan"/>
        </w:rPr>
        <w:t>depends on</w:t>
      </w:r>
      <w:r w:rsidRPr="003C7DE0">
        <w:rPr>
          <w:rStyle w:val="StyleUnderline"/>
        </w:rPr>
        <w:t xml:space="preserve"> a “</w:t>
      </w:r>
      <w:r w:rsidRPr="003C7DE0">
        <w:rPr>
          <w:rStyle w:val="Emphasis"/>
          <w:highlight w:val="cyan"/>
        </w:rPr>
        <w:t>mistranslation</w:t>
      </w:r>
      <w:r w:rsidRPr="003C7DE0">
        <w:rPr>
          <w:rStyle w:val="StyleUnderline"/>
        </w:rPr>
        <w:t xml:space="preserve">” of SIT. Properly translated, the theory tells us </w:t>
      </w:r>
      <w:r w:rsidRPr="003C7DE0">
        <w:rPr>
          <w:rStyle w:val="Emphasis"/>
        </w:rPr>
        <w:t>little</w:t>
      </w:r>
      <w:r w:rsidRPr="003C7DE0">
        <w:rPr>
          <w:rStyle w:val="StyleUnderline"/>
        </w:rPr>
        <w:t xml:space="preserve"> about </w:t>
      </w:r>
      <w:r w:rsidRPr="003C7DE0">
        <w:rPr>
          <w:rStyle w:val="Emphasis"/>
        </w:rPr>
        <w:t>the consequences</w:t>
      </w:r>
      <w:r w:rsidRPr="003C7DE0">
        <w:rPr>
          <w:rStyle w:val="StyleUnderline"/>
        </w:rPr>
        <w:t xml:space="preserve"> of </w:t>
      </w:r>
      <w:r w:rsidRPr="003C7DE0">
        <w:rPr>
          <w:rStyle w:val="Emphasis"/>
        </w:rPr>
        <w:t>persistent status denial</w:t>
      </w:r>
      <w:r w:rsidRPr="003C7DE0">
        <w:rPr>
          <w:rStyle w:val="StyleUnderline"/>
        </w:rPr>
        <w:t xml:space="preserve"> for </w:t>
      </w:r>
      <w:r w:rsidRPr="003C7DE0">
        <w:rPr>
          <w:rStyle w:val="Emphasis"/>
        </w:rPr>
        <w:t>international politics</w:t>
      </w:r>
      <w:r w:rsidRPr="003C7DE0">
        <w:rPr>
          <w:sz w:val="16"/>
        </w:rPr>
        <w:t>. Instead, it implies that status-seeking will resolve into geopolitical competition when, first, participants view geopolitically significant resources as markers of status and, second, when leaders believe that they can successfully change the distribution of status. I use analyses of two prominent cases that should prove friendly ground for the conventional translation of SIT—Germany before World War I and Imperial Japan—to demonstrate the serious problems that plague the framework favored by international relations scholars, especially with respect to its central claim about the link between persistent status denial and geopolitical competition.</w:t>
      </w:r>
    </w:p>
    <w:p w14:paraId="13267A24" w14:textId="77777777" w:rsidR="00FF5090" w:rsidRPr="003C7DE0" w:rsidRDefault="00FF5090" w:rsidP="00FF5090">
      <w:pPr>
        <w:rPr>
          <w:sz w:val="16"/>
        </w:rPr>
      </w:pPr>
      <w:r w:rsidRPr="003C7DE0">
        <w:rPr>
          <w:sz w:val="16"/>
        </w:rPr>
        <w:t>The recent resurgence of Russian adventurism and the continued rise of China have prompted prominent analysts to call for Washington to accommodate Moscow and Beijing. Christopher Layne (2015) thinks that American policymakers must reconsider their “commitment to maintaining [the United States’] privileged spot atop the international pecking order,” and Jeremy Shapiro (2015) warns that “conflict is only inevitable if the United States behaves as great powers often have in the past and seeks to deny rising powers what they feel is their due.” These are not lonely voices. Charles Glaser (2015), Lyle Goldstein (2015), Hugh White (2012), and others advance similar arguments about the need to accommodate the ambitions of rising and reemerging great powers in order to avoid geopolitical conflict.</w:t>
      </w:r>
    </w:p>
    <w:p w14:paraId="4628671B" w14:textId="77777777" w:rsidR="00FF5090" w:rsidRPr="003C7DE0" w:rsidRDefault="00FF5090" w:rsidP="00FF5090">
      <w:pPr>
        <w:rPr>
          <w:sz w:val="16"/>
        </w:rPr>
      </w:pPr>
      <w:r w:rsidRPr="003C7DE0">
        <w:rPr>
          <w:sz w:val="16"/>
        </w:rPr>
        <w:t>Claims about the utility of accommodation as a tool for avoiding conflict find apparently compelling theoretical and empirical support in an increasingly influential analytical framework that dominates the growing literature on status in world politics.1 Developed and popularized by Deborah Larson and Alexei Shevchenko (2003, 2010, 2014a, 2014b), and rooted in the insights of Social Identity Theory (SIT), it suggests that ambitions for higher status lead dissatisfied states to behave in geopolitically competitive ways only when elite status clubs appear “impermeable,” or permanently closed, to aspiring members. This means that established powers can deflect states with outstanding status ambitions—like China and Russia—from engaging in costly arms races, threatening or using force against their neighbors, or otherwise driving conflict and instability. They can do so, the argument goes, by finding ways of accommodating those states’ claims to higher standing.2</w:t>
      </w:r>
    </w:p>
    <w:p w14:paraId="17086136" w14:textId="77777777" w:rsidR="00FF5090" w:rsidRPr="003C7DE0" w:rsidRDefault="00FF5090" w:rsidP="00FF5090">
      <w:pPr>
        <w:rPr>
          <w:sz w:val="16"/>
        </w:rPr>
      </w:pPr>
      <w:r w:rsidRPr="003C7DE0">
        <w:rPr>
          <w:sz w:val="16"/>
        </w:rPr>
        <w:t xml:space="preserve">I argue that </w:t>
      </w:r>
      <w:r w:rsidRPr="003C7DE0">
        <w:rPr>
          <w:rStyle w:val="StyleUnderline"/>
        </w:rPr>
        <w:t xml:space="preserve">this framework </w:t>
      </w:r>
      <w:r w:rsidRPr="003C7DE0">
        <w:rPr>
          <w:rStyle w:val="Emphasis"/>
        </w:rPr>
        <w:t>derives</w:t>
      </w:r>
      <w:r w:rsidRPr="003C7DE0">
        <w:rPr>
          <w:rStyle w:val="StyleUnderline"/>
        </w:rPr>
        <w:t xml:space="preserve"> from </w:t>
      </w:r>
      <w:r w:rsidRPr="003C7DE0">
        <w:rPr>
          <w:rStyle w:val="Emphasis"/>
        </w:rPr>
        <w:t>a misreading</w:t>
      </w:r>
      <w:r w:rsidRPr="003C7DE0">
        <w:rPr>
          <w:rStyle w:val="StyleUnderline"/>
        </w:rPr>
        <w:t xml:space="preserve"> of </w:t>
      </w:r>
      <w:r w:rsidRPr="003C7DE0">
        <w:rPr>
          <w:rStyle w:val="Emphasis"/>
        </w:rPr>
        <w:t>the insights</w:t>
      </w:r>
      <w:r w:rsidRPr="003C7DE0">
        <w:rPr>
          <w:rStyle w:val="StyleUnderline"/>
        </w:rPr>
        <w:t xml:space="preserve"> of </w:t>
      </w:r>
      <w:r w:rsidRPr="003C7DE0">
        <w:rPr>
          <w:rStyle w:val="Emphasis"/>
        </w:rPr>
        <w:t>the social psychology</w:t>
      </w:r>
      <w:r w:rsidRPr="003C7DE0">
        <w:rPr>
          <w:rStyle w:val="StyleUnderline"/>
        </w:rPr>
        <w:t xml:space="preserve"> to which </w:t>
      </w:r>
      <w:r w:rsidRPr="003C7DE0">
        <w:rPr>
          <w:rStyle w:val="Emphasis"/>
        </w:rPr>
        <w:t>it appeals for authority</w:t>
      </w:r>
      <w:r w:rsidRPr="003C7DE0">
        <w:rPr>
          <w:rStyle w:val="StyleUnderline"/>
        </w:rPr>
        <w:t xml:space="preserve">. Most important, </w:t>
      </w:r>
      <w:r w:rsidRPr="003C7DE0">
        <w:rPr>
          <w:rStyle w:val="Emphasis"/>
        </w:rPr>
        <w:t>the original SIT framework</w:t>
      </w:r>
      <w:r w:rsidRPr="003C7DE0">
        <w:rPr>
          <w:rStyle w:val="StyleUnderline"/>
        </w:rPr>
        <w:t xml:space="preserve"> is </w:t>
      </w:r>
      <w:r w:rsidRPr="003C7DE0">
        <w:rPr>
          <w:rStyle w:val="Emphasis"/>
        </w:rPr>
        <w:t>multidimensional</w:t>
      </w:r>
      <w:r w:rsidRPr="003C7DE0">
        <w:rPr>
          <w:sz w:val="16"/>
        </w:rPr>
        <w:t>. It describes both individual-level (that is, human-level) and group-level strategies for managing unsatisfactory group status. It conceptualizes impermeability as an obstacle to an individual's attempt to leave one group and join another. It does not see impermeability as an obstacle to the improvement of a group's status. As a result, its understanding of the consequences of impermeability differs dramatically from that supposed by international relations scholars. Instead of causing conflict, impermeability merely forces individuals to solve the problem of unsatisfactory social status collectively—by changing the group's status in some way.</w:t>
      </w:r>
    </w:p>
    <w:p w14:paraId="37860565" w14:textId="77777777" w:rsidR="00FF5090" w:rsidRPr="003C7DE0" w:rsidRDefault="00FF5090" w:rsidP="00FF5090">
      <w:pPr>
        <w:rPr>
          <w:sz w:val="16"/>
        </w:rPr>
      </w:pPr>
      <w:r w:rsidRPr="003C7DE0">
        <w:rPr>
          <w:rStyle w:val="StyleUnderline"/>
        </w:rPr>
        <w:t xml:space="preserve">This </w:t>
      </w:r>
      <w:r w:rsidRPr="003C7DE0">
        <w:rPr>
          <w:rStyle w:val="StyleUnderline"/>
          <w:highlight w:val="cyan"/>
        </w:rPr>
        <w:t>framework</w:t>
      </w:r>
      <w:r w:rsidRPr="003C7DE0">
        <w:rPr>
          <w:rStyle w:val="StyleUnderline"/>
        </w:rPr>
        <w:t xml:space="preserve"> has been “</w:t>
      </w:r>
      <w:r w:rsidRPr="003C7DE0">
        <w:rPr>
          <w:rStyle w:val="Emphasis"/>
          <w:highlight w:val="cyan"/>
        </w:rPr>
        <w:t>flattened</w:t>
      </w:r>
      <w:r w:rsidRPr="003C7DE0">
        <w:rPr>
          <w:rStyle w:val="StyleUnderline"/>
        </w:rPr>
        <w:t xml:space="preserve">” on its way </w:t>
      </w:r>
      <w:r w:rsidRPr="003C7DE0">
        <w:rPr>
          <w:rStyle w:val="StyleUnderline"/>
          <w:highlight w:val="cyan"/>
        </w:rPr>
        <w:t>in</w:t>
      </w:r>
      <w:r w:rsidRPr="003C7DE0">
        <w:rPr>
          <w:rStyle w:val="StyleUnderline"/>
        </w:rPr>
        <w:t xml:space="preserve">to </w:t>
      </w:r>
      <w:r w:rsidRPr="003C7DE0">
        <w:rPr>
          <w:rStyle w:val="Emphasis"/>
          <w:highlight w:val="cyan"/>
        </w:rPr>
        <w:t>i</w:t>
      </w:r>
      <w:r w:rsidRPr="003C7DE0">
        <w:rPr>
          <w:rStyle w:val="Emphasis"/>
        </w:rPr>
        <w:t xml:space="preserve">nternational </w:t>
      </w:r>
      <w:r w:rsidRPr="003C7DE0">
        <w:rPr>
          <w:rStyle w:val="Emphasis"/>
          <w:highlight w:val="cyan"/>
        </w:rPr>
        <w:t>r</w:t>
      </w:r>
      <w:r w:rsidRPr="003C7DE0">
        <w:rPr>
          <w:rStyle w:val="Emphasis"/>
        </w:rPr>
        <w:t>elations</w:t>
      </w:r>
      <w:r w:rsidRPr="003C7DE0">
        <w:rPr>
          <w:rStyle w:val="StyleUnderline"/>
        </w:rPr>
        <w:t xml:space="preserve">. The theoretical </w:t>
      </w:r>
      <w:r w:rsidRPr="003C7DE0">
        <w:rPr>
          <w:rStyle w:val="StyleUnderline"/>
          <w:highlight w:val="cyan"/>
        </w:rPr>
        <w:t>scheme</w:t>
      </w:r>
      <w:r w:rsidRPr="003C7DE0">
        <w:rPr>
          <w:sz w:val="16"/>
        </w:rPr>
        <w:t xml:space="preserve"> developed and popularized by Larson and Schevchenko </w:t>
      </w:r>
      <w:r w:rsidRPr="003C7DE0">
        <w:rPr>
          <w:rStyle w:val="Emphasis"/>
          <w:highlight w:val="cyan"/>
        </w:rPr>
        <w:t>drops</w:t>
      </w:r>
      <w:r w:rsidRPr="003C7DE0">
        <w:rPr>
          <w:rStyle w:val="StyleUnderline"/>
        </w:rPr>
        <w:t xml:space="preserve"> the </w:t>
      </w:r>
      <w:r w:rsidRPr="003C7DE0">
        <w:rPr>
          <w:rStyle w:val="StyleUnderline"/>
          <w:highlight w:val="cyan"/>
        </w:rPr>
        <w:t>distinction</w:t>
      </w:r>
      <w:r w:rsidRPr="003C7DE0">
        <w:rPr>
          <w:rStyle w:val="StyleUnderline"/>
        </w:rPr>
        <w:t xml:space="preserve"> </w:t>
      </w:r>
      <w:r w:rsidRPr="003C7DE0">
        <w:rPr>
          <w:rStyle w:val="StyleUnderline"/>
          <w:highlight w:val="cyan"/>
        </w:rPr>
        <w:t xml:space="preserve">between </w:t>
      </w:r>
      <w:r w:rsidRPr="003C7DE0">
        <w:rPr>
          <w:rStyle w:val="Emphasis"/>
          <w:highlight w:val="cyan"/>
        </w:rPr>
        <w:t>individual and collective</w:t>
      </w:r>
      <w:r w:rsidRPr="003C7DE0">
        <w:rPr>
          <w:rStyle w:val="Emphasis"/>
        </w:rPr>
        <w:t xml:space="preserve"> approaches</w:t>
      </w:r>
      <w:r w:rsidRPr="003C7DE0">
        <w:rPr>
          <w:sz w:val="16"/>
        </w:rPr>
        <w:t xml:space="preserve"> to managing dissatisfaction with a group's status. </w:t>
      </w:r>
      <w:r w:rsidRPr="003C7DE0">
        <w:rPr>
          <w:rStyle w:val="StyleUnderline"/>
        </w:rPr>
        <w:t xml:space="preserve">The </w:t>
      </w:r>
      <w:r w:rsidRPr="003C7DE0">
        <w:rPr>
          <w:rStyle w:val="StyleUnderline"/>
          <w:highlight w:val="cyan"/>
        </w:rPr>
        <w:t>result</w:t>
      </w:r>
      <w:r w:rsidRPr="003C7DE0">
        <w:rPr>
          <w:rStyle w:val="StyleUnderline"/>
        </w:rPr>
        <w:t xml:space="preserve">ing framework </w:t>
      </w:r>
      <w:r w:rsidRPr="003C7DE0">
        <w:rPr>
          <w:rStyle w:val="StyleUnderline"/>
          <w:highlight w:val="cyan"/>
        </w:rPr>
        <w:t xml:space="preserve">is </w:t>
      </w:r>
      <w:r w:rsidRPr="003C7DE0">
        <w:rPr>
          <w:rStyle w:val="Emphasis"/>
          <w:highlight w:val="cyan"/>
        </w:rPr>
        <w:t>unidimensional</w:t>
      </w:r>
      <w:r w:rsidRPr="003C7DE0">
        <w:rPr>
          <w:sz w:val="16"/>
        </w:rPr>
        <w:t>. This creates two serious problems.</w:t>
      </w:r>
    </w:p>
    <w:p w14:paraId="2B89D70C" w14:textId="77777777" w:rsidR="00FF5090" w:rsidRPr="003C7DE0" w:rsidRDefault="00FF5090" w:rsidP="00FF5090">
      <w:pPr>
        <w:rPr>
          <w:sz w:val="16"/>
        </w:rPr>
      </w:pPr>
      <w:r w:rsidRPr="003C7DE0">
        <w:rPr>
          <w:sz w:val="16"/>
        </w:rPr>
        <w:t xml:space="preserve">First, the conceptual distinctions between </w:t>
      </w:r>
      <w:r w:rsidRPr="003C7DE0">
        <w:rPr>
          <w:rStyle w:val="Emphasis"/>
        </w:rPr>
        <w:t xml:space="preserve">the </w:t>
      </w:r>
      <w:r w:rsidRPr="003C7DE0">
        <w:rPr>
          <w:rStyle w:val="Emphasis"/>
          <w:highlight w:val="cyan"/>
        </w:rPr>
        <w:t>status</w:t>
      </w:r>
      <w:r w:rsidRPr="003C7DE0">
        <w:rPr>
          <w:rStyle w:val="Emphasis"/>
        </w:rPr>
        <w:t xml:space="preserve">-seeking </w:t>
      </w:r>
      <w:r w:rsidRPr="003C7DE0">
        <w:rPr>
          <w:rStyle w:val="Emphasis"/>
          <w:highlight w:val="cyan"/>
        </w:rPr>
        <w:t>strategies</w:t>
      </w:r>
      <w:r w:rsidRPr="003C7DE0">
        <w:rPr>
          <w:sz w:val="16"/>
        </w:rPr>
        <w:t xml:space="preserve"> proposed in the flattened framework </w:t>
      </w:r>
      <w:r w:rsidRPr="003C7DE0">
        <w:rPr>
          <w:rStyle w:val="StyleUnderline"/>
          <w:highlight w:val="cyan"/>
        </w:rPr>
        <w:t xml:space="preserve">are </w:t>
      </w:r>
      <w:r w:rsidRPr="003C7DE0">
        <w:rPr>
          <w:rStyle w:val="Emphasis"/>
          <w:highlight w:val="cyan"/>
        </w:rPr>
        <w:t>ambiguous</w:t>
      </w:r>
      <w:r w:rsidRPr="003C7DE0">
        <w:rPr>
          <w:rStyle w:val="Emphasis"/>
        </w:rPr>
        <w:t xml:space="preserve"> and </w:t>
      </w:r>
      <w:r w:rsidRPr="003C7DE0">
        <w:rPr>
          <w:rStyle w:val="Emphasis"/>
          <w:highlight w:val="cyan"/>
        </w:rPr>
        <w:t>inconsistent</w:t>
      </w:r>
      <w:r w:rsidRPr="003C7DE0">
        <w:rPr>
          <w:sz w:val="16"/>
        </w:rPr>
        <w:t xml:space="preserve">. Second, and more problematic, </w:t>
      </w:r>
      <w:r w:rsidRPr="003C7DE0">
        <w:rPr>
          <w:rStyle w:val="StyleUnderline"/>
        </w:rPr>
        <w:t xml:space="preserve">the flattened framework's </w:t>
      </w:r>
      <w:r w:rsidRPr="003C7DE0">
        <w:rPr>
          <w:rStyle w:val="Emphasis"/>
          <w:highlight w:val="cyan"/>
        </w:rPr>
        <w:t>central</w:t>
      </w:r>
      <w:r w:rsidRPr="003C7DE0">
        <w:rPr>
          <w:rStyle w:val="Emphasis"/>
        </w:rPr>
        <w:t xml:space="preserve"> theoretical </w:t>
      </w:r>
      <w:r w:rsidRPr="003C7DE0">
        <w:rPr>
          <w:rStyle w:val="Emphasis"/>
          <w:highlight w:val="cyan"/>
        </w:rPr>
        <w:t>claim</w:t>
      </w:r>
      <w:r w:rsidRPr="003C7DE0">
        <w:rPr>
          <w:sz w:val="16"/>
        </w:rPr>
        <w:t>—that blocked status ambitions cause states to turn toward geopolitical competition—</w:t>
      </w:r>
      <w:r w:rsidRPr="003C7DE0">
        <w:rPr>
          <w:rStyle w:val="StyleUnderline"/>
          <w:highlight w:val="cyan"/>
        </w:rPr>
        <w:t xml:space="preserve">is </w:t>
      </w:r>
      <w:r w:rsidRPr="003C7DE0">
        <w:rPr>
          <w:rStyle w:val="Emphasis"/>
          <w:highlight w:val="cyan"/>
        </w:rPr>
        <w:t>inconsistent</w:t>
      </w:r>
      <w:r w:rsidRPr="003C7DE0">
        <w:rPr>
          <w:rStyle w:val="StyleUnderline"/>
          <w:highlight w:val="cyan"/>
        </w:rPr>
        <w:t xml:space="preserve"> with SIT</w:t>
      </w:r>
      <w:r w:rsidRPr="003C7DE0">
        <w:rPr>
          <w:sz w:val="16"/>
        </w:rPr>
        <w:t xml:space="preserve">. Properly understood, </w:t>
      </w:r>
      <w:r w:rsidRPr="003C7DE0">
        <w:rPr>
          <w:rStyle w:val="StyleUnderline"/>
        </w:rPr>
        <w:t xml:space="preserve">SIT implies </w:t>
      </w:r>
      <w:r w:rsidRPr="003C7DE0">
        <w:rPr>
          <w:rStyle w:val="Emphasis"/>
        </w:rPr>
        <w:t>no such thing</w:t>
      </w:r>
      <w:r w:rsidRPr="003C7DE0">
        <w:rPr>
          <w:rStyle w:val="StyleUnderline"/>
        </w:rPr>
        <w:t>. Nor does SIT suggest</w:t>
      </w:r>
      <w:r w:rsidRPr="003C7DE0">
        <w:rPr>
          <w:sz w:val="16"/>
        </w:rPr>
        <w:t xml:space="preserve"> that </w:t>
      </w:r>
      <w:r w:rsidRPr="003C7DE0">
        <w:rPr>
          <w:rStyle w:val="StyleUnderline"/>
        </w:rPr>
        <w:t xml:space="preserve">accommodation can </w:t>
      </w:r>
      <w:r w:rsidRPr="003C7DE0">
        <w:rPr>
          <w:rStyle w:val="Emphasis"/>
        </w:rPr>
        <w:t>prevent, or stop</w:t>
      </w:r>
      <w:r w:rsidRPr="003C7DE0">
        <w:rPr>
          <w:rStyle w:val="StyleUnderline"/>
        </w:rPr>
        <w:t xml:space="preserve">, </w:t>
      </w:r>
      <w:r w:rsidRPr="003C7DE0">
        <w:rPr>
          <w:rStyle w:val="Emphasis"/>
        </w:rPr>
        <w:t>geopolitically competitive behavior</w:t>
      </w:r>
      <w:r w:rsidRPr="003C7DE0">
        <w:rPr>
          <w:sz w:val="16"/>
        </w:rPr>
        <w:t xml:space="preserve"> motivated by status concerns. In fact, </w:t>
      </w:r>
      <w:r w:rsidRPr="003C7DE0">
        <w:rPr>
          <w:rStyle w:val="StyleUnderline"/>
          <w:highlight w:val="cyan"/>
        </w:rPr>
        <w:t xml:space="preserve">SIT implies </w:t>
      </w:r>
      <w:r w:rsidRPr="003C7DE0">
        <w:rPr>
          <w:rStyle w:val="Emphasis"/>
          <w:highlight w:val="cyan"/>
        </w:rPr>
        <w:t>nothing</w:t>
      </w:r>
      <w:r w:rsidRPr="003C7DE0">
        <w:rPr>
          <w:rStyle w:val="Emphasis"/>
        </w:rPr>
        <w:t xml:space="preserve"> at all</w:t>
      </w:r>
      <w:r w:rsidRPr="003C7DE0">
        <w:rPr>
          <w:rStyle w:val="StyleUnderline"/>
        </w:rPr>
        <w:t xml:space="preserve"> </w:t>
      </w:r>
      <w:r w:rsidRPr="003C7DE0">
        <w:rPr>
          <w:rStyle w:val="StyleUnderline"/>
          <w:highlight w:val="cyan"/>
        </w:rPr>
        <w:t xml:space="preserve">about </w:t>
      </w:r>
      <w:r w:rsidRPr="003C7DE0">
        <w:rPr>
          <w:rStyle w:val="Emphasis"/>
          <w:highlight w:val="cyan"/>
        </w:rPr>
        <w:t>what happens</w:t>
      </w:r>
      <w:r w:rsidRPr="003C7DE0">
        <w:rPr>
          <w:rStyle w:val="StyleUnderline"/>
          <w:highlight w:val="cyan"/>
        </w:rPr>
        <w:t xml:space="preserve"> when </w:t>
      </w:r>
      <w:r w:rsidRPr="003C7DE0">
        <w:rPr>
          <w:rStyle w:val="StyleUnderline"/>
          <w:highlight w:val="cyan"/>
        </w:rPr>
        <w:lastRenderedPageBreak/>
        <w:t>groups are</w:t>
      </w:r>
      <w:r w:rsidRPr="003C7DE0">
        <w:rPr>
          <w:rStyle w:val="StyleUnderline"/>
        </w:rPr>
        <w:t xml:space="preserve"> </w:t>
      </w:r>
      <w:r w:rsidRPr="003C7DE0">
        <w:rPr>
          <w:rStyle w:val="Emphasis"/>
        </w:rPr>
        <w:t xml:space="preserve">persistently </w:t>
      </w:r>
      <w:r w:rsidRPr="003C7DE0">
        <w:rPr>
          <w:rStyle w:val="Emphasis"/>
          <w:highlight w:val="cyan"/>
        </w:rPr>
        <w:t>denied</w:t>
      </w:r>
      <w:r w:rsidRPr="003C7DE0">
        <w:rPr>
          <w:rStyle w:val="Emphasis"/>
        </w:rPr>
        <w:t xml:space="preserve"> recognition</w:t>
      </w:r>
      <w:r w:rsidRPr="003C7DE0">
        <w:rPr>
          <w:rStyle w:val="StyleUnderline"/>
        </w:rPr>
        <w:t xml:space="preserve"> of </w:t>
      </w:r>
      <w:r w:rsidRPr="003C7DE0">
        <w:rPr>
          <w:rStyle w:val="Emphasis"/>
        </w:rPr>
        <w:t xml:space="preserve">their </w:t>
      </w:r>
      <w:r w:rsidRPr="003C7DE0">
        <w:rPr>
          <w:rStyle w:val="Emphasis"/>
          <w:highlight w:val="cyan"/>
        </w:rPr>
        <w:t>status</w:t>
      </w:r>
      <w:r w:rsidRPr="003C7DE0">
        <w:rPr>
          <w:rStyle w:val="Emphasis"/>
        </w:rPr>
        <w:t xml:space="preserve"> ambitions</w:t>
      </w:r>
      <w:r w:rsidRPr="003C7DE0">
        <w:rPr>
          <w:sz w:val="16"/>
        </w:rPr>
        <w:t>. SIT lacks any conception of impermeability as an intergroup concept.</w:t>
      </w:r>
    </w:p>
    <w:p w14:paraId="620BBBA7" w14:textId="77777777" w:rsidR="00FF5090" w:rsidRDefault="00FF5090" w:rsidP="00FF5090">
      <w:r w:rsidRPr="003C7DE0">
        <w:rPr>
          <w:sz w:val="16"/>
        </w:rPr>
        <w:t xml:space="preserve">Instead, SIT implies a straightforward story in which status ambitions lead to geopolitically competitive behavior under two jointly necessary conditions: when leaders believe that geopolitically significant resources or characteristics—such as weapons, military power, or colonies—constitute consensually valued markers of the status the state aspires to and when leaders think that the state can feasibly acquire these markers. In short, </w:t>
      </w:r>
      <w:r w:rsidRPr="003C7DE0">
        <w:rPr>
          <w:rStyle w:val="Emphasis"/>
        </w:rPr>
        <w:t>the theoretical foundations</w:t>
      </w:r>
      <w:r w:rsidRPr="003C7DE0">
        <w:rPr>
          <w:rStyle w:val="StyleUnderline"/>
        </w:rPr>
        <w:t xml:space="preserve"> of </w:t>
      </w:r>
      <w:r w:rsidRPr="003C7DE0">
        <w:rPr>
          <w:rStyle w:val="Emphasis"/>
        </w:rPr>
        <w:t xml:space="preserve">the social-psychological version of </w:t>
      </w:r>
      <w:r w:rsidRPr="003C7DE0">
        <w:rPr>
          <w:rStyle w:val="Emphasis"/>
          <w:highlight w:val="cyan"/>
        </w:rPr>
        <w:t>SIT</w:t>
      </w:r>
      <w:r w:rsidRPr="003C7DE0">
        <w:rPr>
          <w:rStyle w:val="StyleUnderline"/>
          <w:highlight w:val="cyan"/>
        </w:rPr>
        <w:t xml:space="preserve"> contradict </w:t>
      </w:r>
      <w:r w:rsidRPr="003C7DE0">
        <w:rPr>
          <w:rStyle w:val="Emphasis"/>
          <w:highlight w:val="cyan"/>
        </w:rPr>
        <w:t>its</w:t>
      </w:r>
      <w:r w:rsidRPr="003C7DE0">
        <w:rPr>
          <w:rStyle w:val="Emphasis"/>
        </w:rPr>
        <w:t xml:space="preserve"> most influential </w:t>
      </w:r>
      <w:r w:rsidRPr="003C7DE0">
        <w:rPr>
          <w:rStyle w:val="Emphasis"/>
          <w:highlight w:val="cyan"/>
        </w:rPr>
        <w:t>application</w:t>
      </w:r>
      <w:r w:rsidRPr="003C7DE0">
        <w:rPr>
          <w:rStyle w:val="StyleUnderline"/>
          <w:highlight w:val="cyan"/>
        </w:rPr>
        <w:t xml:space="preserve"> to</w:t>
      </w:r>
      <w:r w:rsidRPr="003C7DE0">
        <w:rPr>
          <w:rStyle w:val="StyleUnderline"/>
        </w:rPr>
        <w:t xml:space="preserve"> </w:t>
      </w:r>
      <w:r w:rsidRPr="003C7DE0">
        <w:rPr>
          <w:rStyle w:val="Emphasis"/>
        </w:rPr>
        <w:t xml:space="preserve">the study of </w:t>
      </w:r>
      <w:r w:rsidRPr="003C7DE0">
        <w:rPr>
          <w:rStyle w:val="Emphasis"/>
          <w:highlight w:val="cyan"/>
        </w:rPr>
        <w:t>status</w:t>
      </w:r>
      <w:r w:rsidRPr="003C7DE0">
        <w:rPr>
          <w:rStyle w:val="StyleUnderline"/>
        </w:rPr>
        <w:t xml:space="preserve"> in world politics. This calls into question </w:t>
      </w:r>
      <w:r w:rsidRPr="003C7DE0">
        <w:rPr>
          <w:rStyle w:val="Emphasis"/>
        </w:rPr>
        <w:t>the logical and empirical validity</w:t>
      </w:r>
      <w:r w:rsidRPr="003C7DE0">
        <w:rPr>
          <w:sz w:val="16"/>
        </w:rPr>
        <w:t xml:space="preserve"> of the latter framework's account of the causes of geopolitical conflict. It also means that its </w:t>
      </w:r>
      <w:r w:rsidRPr="003C7DE0">
        <w:rPr>
          <w:rStyle w:val="StyleUnderline"/>
          <w:highlight w:val="cyan"/>
        </w:rPr>
        <w:t>implications for policy rest on</w:t>
      </w:r>
      <w:r w:rsidRPr="003C7DE0">
        <w:rPr>
          <w:sz w:val="16"/>
        </w:rPr>
        <w:t xml:space="preserve"> rather </w:t>
      </w:r>
      <w:r w:rsidRPr="003C7DE0">
        <w:rPr>
          <w:rStyle w:val="Emphasis"/>
          <w:highlight w:val="cyan"/>
        </w:rPr>
        <w:t>shaky ground</w:t>
      </w:r>
      <w:r w:rsidRPr="003C7DE0">
        <w:rPr>
          <w:sz w:val="16"/>
        </w:rPr>
        <w:t>.</w:t>
      </w:r>
    </w:p>
    <w:p w14:paraId="772ADCC4" w14:textId="77777777" w:rsidR="00FF5090" w:rsidRDefault="00FF5090" w:rsidP="00FF5090">
      <w:pPr>
        <w:pStyle w:val="Heading4"/>
      </w:pPr>
      <w:r>
        <w:t>Accommodation fails.</w:t>
      </w:r>
    </w:p>
    <w:p w14:paraId="42644902" w14:textId="77777777" w:rsidR="00FF5090" w:rsidRPr="003C7DE0" w:rsidRDefault="00FF5090" w:rsidP="00FF5090">
      <w:r w:rsidRPr="001A5713">
        <w:rPr>
          <w:rStyle w:val="Style13ptBold"/>
        </w:rPr>
        <w:t>Ward ’17</w:t>
      </w:r>
      <w:r>
        <w:t xml:space="preserve"> [Steven; 2017; Government Professor at Cornell; International Studies Quarterly, “Lost in Translation: Social Identity Theory and the Study of Status in World Politics,” vol. 64, Oxford Academic]</w:t>
      </w:r>
    </w:p>
    <w:p w14:paraId="1C51AAAB" w14:textId="77777777" w:rsidR="00FF5090" w:rsidRPr="00ED102D" w:rsidRDefault="00FF5090" w:rsidP="00FF5090">
      <w:pPr>
        <w:rPr>
          <w:sz w:val="16"/>
        </w:rPr>
      </w:pPr>
      <w:r w:rsidRPr="003C7DE0">
        <w:rPr>
          <w:sz w:val="16"/>
        </w:rPr>
        <w:t xml:space="preserve">But </w:t>
      </w:r>
      <w:r w:rsidRPr="003C7DE0">
        <w:rPr>
          <w:rStyle w:val="Emphasis"/>
          <w:highlight w:val="cyan"/>
        </w:rPr>
        <w:t>the</w:t>
      </w:r>
      <w:r w:rsidRPr="003C7DE0">
        <w:rPr>
          <w:rStyle w:val="Emphasis"/>
        </w:rPr>
        <w:t xml:space="preserve"> central behavioral </w:t>
      </w:r>
      <w:r w:rsidRPr="003C7DE0">
        <w:rPr>
          <w:rStyle w:val="Emphasis"/>
          <w:highlight w:val="cyan"/>
        </w:rPr>
        <w:t>claim</w:t>
      </w:r>
      <w:r w:rsidRPr="003C7DE0">
        <w:rPr>
          <w:sz w:val="16"/>
        </w:rPr>
        <w:t xml:space="preserve"> at the core of the flattened framework—</w:t>
      </w:r>
      <w:r w:rsidRPr="003C7DE0">
        <w:rPr>
          <w:rStyle w:val="StyleUnderline"/>
        </w:rPr>
        <w:t>that</w:t>
      </w:r>
      <w:r w:rsidRPr="003C7DE0">
        <w:rPr>
          <w:sz w:val="16"/>
        </w:rPr>
        <w:t xml:space="preserve"> geopolitically </w:t>
      </w:r>
      <w:r w:rsidRPr="003C7DE0">
        <w:rPr>
          <w:rStyle w:val="StyleUnderline"/>
        </w:rPr>
        <w:t>competitive behavior results from persistent status denial</w:t>
      </w:r>
      <w:r w:rsidRPr="003C7DE0">
        <w:rPr>
          <w:sz w:val="16"/>
        </w:rPr>
        <w:t>—</w:t>
      </w:r>
      <w:r w:rsidRPr="003C7DE0">
        <w:rPr>
          <w:rStyle w:val="StyleUnderline"/>
          <w:highlight w:val="cyan"/>
        </w:rPr>
        <w:t xml:space="preserve">lacks </w:t>
      </w:r>
      <w:r w:rsidRPr="003C7DE0">
        <w:rPr>
          <w:rStyle w:val="Emphasis"/>
          <w:highlight w:val="cyan"/>
        </w:rPr>
        <w:t>a basis</w:t>
      </w:r>
      <w:r w:rsidRPr="003C7DE0">
        <w:rPr>
          <w:rStyle w:val="StyleUnderline"/>
          <w:highlight w:val="cyan"/>
        </w:rPr>
        <w:t xml:space="preserve"> in SIT and</w:t>
      </w:r>
      <w:r w:rsidRPr="003C7DE0">
        <w:rPr>
          <w:rStyle w:val="StyleUnderline"/>
        </w:rPr>
        <w:t xml:space="preserve"> much in</w:t>
      </w:r>
      <w:r w:rsidRPr="003C7DE0">
        <w:rPr>
          <w:rStyle w:val="Emphasis"/>
        </w:rPr>
        <w:t xml:space="preserve"> </w:t>
      </w:r>
      <w:r w:rsidRPr="003C7DE0">
        <w:rPr>
          <w:rStyle w:val="StyleUnderline"/>
        </w:rPr>
        <w:t xml:space="preserve">the way of </w:t>
      </w:r>
      <w:r w:rsidRPr="003C7DE0">
        <w:rPr>
          <w:rStyle w:val="Emphasis"/>
          <w:highlight w:val="cyan"/>
        </w:rPr>
        <w:t>empirical support</w:t>
      </w:r>
      <w:r w:rsidRPr="003C7DE0">
        <w:rPr>
          <w:sz w:val="16"/>
        </w:rPr>
        <w:t xml:space="preserve">. And if persistent status denial is not causally related to geopolitically competitive behavior, then </w:t>
      </w:r>
      <w:r w:rsidRPr="003C7DE0">
        <w:rPr>
          <w:rStyle w:val="StyleUnderline"/>
        </w:rPr>
        <w:t>the</w:t>
      </w:r>
      <w:r w:rsidRPr="003C7DE0">
        <w:rPr>
          <w:sz w:val="16"/>
        </w:rPr>
        <w:t xml:space="preserve"> flattened </w:t>
      </w:r>
      <w:r w:rsidRPr="003C7DE0">
        <w:rPr>
          <w:rStyle w:val="StyleUnderline"/>
          <w:highlight w:val="cyan"/>
        </w:rPr>
        <w:t>framework</w:t>
      </w:r>
      <w:r w:rsidRPr="003C7DE0">
        <w:rPr>
          <w:rStyle w:val="StyleUnderline"/>
        </w:rPr>
        <w:t xml:space="preserve"> will </w:t>
      </w:r>
      <w:r w:rsidRPr="003C7DE0">
        <w:rPr>
          <w:rStyle w:val="StyleUnderline"/>
          <w:highlight w:val="cyan"/>
        </w:rPr>
        <w:t xml:space="preserve">lead to </w:t>
      </w:r>
      <w:r w:rsidRPr="003C7DE0">
        <w:rPr>
          <w:rStyle w:val="Emphasis"/>
          <w:highlight w:val="cyan"/>
        </w:rPr>
        <w:t>misdiagnoses</w:t>
      </w:r>
      <w:r w:rsidRPr="003C7DE0">
        <w:rPr>
          <w:rStyle w:val="StyleUnderline"/>
        </w:rPr>
        <w:t xml:space="preserve"> of </w:t>
      </w:r>
      <w:r w:rsidRPr="003C7DE0">
        <w:rPr>
          <w:rStyle w:val="Emphasis"/>
        </w:rPr>
        <w:t>the causes</w:t>
      </w:r>
      <w:r w:rsidRPr="003C7DE0">
        <w:rPr>
          <w:rStyle w:val="StyleUnderline"/>
        </w:rPr>
        <w:t xml:space="preserve"> </w:t>
      </w:r>
      <w:r w:rsidRPr="003C7DE0">
        <w:rPr>
          <w:rStyle w:val="StyleUnderline"/>
          <w:highlight w:val="cyan"/>
        </w:rPr>
        <w:t>of</w:t>
      </w:r>
      <w:r w:rsidRPr="003C7DE0">
        <w:rPr>
          <w:rStyle w:val="StyleUnderline"/>
        </w:rPr>
        <w:t xml:space="preserve"> </w:t>
      </w:r>
      <w:r w:rsidRPr="003C7DE0">
        <w:rPr>
          <w:rStyle w:val="Emphasis"/>
        </w:rPr>
        <w:t xml:space="preserve">Russian and </w:t>
      </w:r>
      <w:r w:rsidRPr="003C7DE0">
        <w:rPr>
          <w:rStyle w:val="Emphasis"/>
          <w:highlight w:val="cyan"/>
        </w:rPr>
        <w:t>Chinese aggression</w:t>
      </w:r>
      <w:r w:rsidRPr="003C7DE0">
        <w:rPr>
          <w:rStyle w:val="StyleUnderline"/>
          <w:highlight w:val="cyan"/>
        </w:rPr>
        <w:t xml:space="preserve"> and</w:t>
      </w:r>
      <w:r w:rsidRPr="003C7DE0">
        <w:rPr>
          <w:rStyle w:val="StyleUnderline"/>
        </w:rPr>
        <w:t xml:space="preserve"> to </w:t>
      </w:r>
      <w:r w:rsidRPr="003C7DE0">
        <w:rPr>
          <w:rStyle w:val="Emphasis"/>
        </w:rPr>
        <w:t>inappropriate</w:t>
      </w:r>
      <w:r w:rsidRPr="003C7DE0">
        <w:rPr>
          <w:rStyle w:val="StyleUnderline"/>
        </w:rPr>
        <w:t xml:space="preserve"> or </w:t>
      </w:r>
      <w:r w:rsidRPr="003C7DE0">
        <w:rPr>
          <w:rStyle w:val="Emphasis"/>
          <w:highlight w:val="cyan"/>
        </w:rPr>
        <w:t>counterproductive policy</w:t>
      </w:r>
      <w:r w:rsidRPr="003C7DE0">
        <w:rPr>
          <w:rStyle w:val="Emphasis"/>
        </w:rPr>
        <w:t xml:space="preserve"> prescriptions</w:t>
      </w:r>
      <w:r w:rsidRPr="003C7DE0">
        <w:rPr>
          <w:sz w:val="16"/>
        </w:rPr>
        <w:t xml:space="preserve">. For instance, </w:t>
      </w:r>
      <w:r w:rsidRPr="003C7DE0">
        <w:rPr>
          <w:rStyle w:val="StyleUnderline"/>
        </w:rPr>
        <w:t xml:space="preserve">the </w:t>
      </w:r>
      <w:r w:rsidRPr="003C7DE0">
        <w:rPr>
          <w:rStyle w:val="StyleUnderline"/>
          <w:highlight w:val="cyan"/>
        </w:rPr>
        <w:t>social-psychological version</w:t>
      </w:r>
      <w:r w:rsidRPr="003C7DE0">
        <w:rPr>
          <w:rStyle w:val="StyleUnderline"/>
        </w:rPr>
        <w:t xml:space="preserve"> of the SIT framework </w:t>
      </w:r>
      <w:r w:rsidRPr="003C7DE0">
        <w:rPr>
          <w:rStyle w:val="StyleUnderline"/>
          <w:highlight w:val="cyan"/>
        </w:rPr>
        <w:t>implies</w:t>
      </w:r>
      <w:r w:rsidRPr="003C7DE0">
        <w:rPr>
          <w:sz w:val="16"/>
        </w:rPr>
        <w:t xml:space="preserve"> that </w:t>
      </w:r>
      <w:r w:rsidRPr="003C7DE0">
        <w:rPr>
          <w:rStyle w:val="StyleUnderline"/>
          <w:highlight w:val="cyan"/>
        </w:rPr>
        <w:t xml:space="preserve">accommodating </w:t>
      </w:r>
      <w:r w:rsidRPr="003C7DE0">
        <w:rPr>
          <w:rStyle w:val="Emphasis"/>
          <w:highlight w:val="cyan"/>
        </w:rPr>
        <w:t>Chinese</w:t>
      </w:r>
      <w:r w:rsidRPr="003C7DE0">
        <w:rPr>
          <w:rStyle w:val="Emphasis"/>
        </w:rPr>
        <w:t xml:space="preserve"> and Russian </w:t>
      </w:r>
      <w:r w:rsidRPr="003C7DE0">
        <w:rPr>
          <w:rStyle w:val="Emphasis"/>
          <w:highlight w:val="cyan"/>
        </w:rPr>
        <w:t>status</w:t>
      </w:r>
      <w:r w:rsidRPr="003C7DE0">
        <w:rPr>
          <w:rStyle w:val="Emphasis"/>
        </w:rPr>
        <w:t xml:space="preserve"> claims</w:t>
      </w:r>
      <w:r w:rsidRPr="003C7DE0">
        <w:rPr>
          <w:rStyle w:val="StyleUnderline"/>
        </w:rPr>
        <w:t xml:space="preserve"> </w:t>
      </w:r>
      <w:r w:rsidRPr="003C7DE0">
        <w:rPr>
          <w:rStyle w:val="StyleUnderline"/>
          <w:highlight w:val="cyan"/>
        </w:rPr>
        <w:t>may prove</w:t>
      </w:r>
      <w:r w:rsidRPr="003C7DE0">
        <w:rPr>
          <w:rStyle w:val="StyleUnderline"/>
        </w:rPr>
        <w:t xml:space="preserve"> </w:t>
      </w:r>
      <w:r w:rsidRPr="003C7DE0">
        <w:rPr>
          <w:rStyle w:val="Emphasis"/>
        </w:rPr>
        <w:t xml:space="preserve">a </w:t>
      </w:r>
      <w:r w:rsidRPr="003C7DE0">
        <w:rPr>
          <w:rStyle w:val="Emphasis"/>
          <w:highlight w:val="cyan"/>
        </w:rPr>
        <w:t>less effective</w:t>
      </w:r>
      <w:r w:rsidRPr="003C7DE0">
        <w:rPr>
          <w:rStyle w:val="Emphasis"/>
        </w:rPr>
        <w:t xml:space="preserve"> way</w:t>
      </w:r>
      <w:r w:rsidRPr="003C7DE0">
        <w:rPr>
          <w:rStyle w:val="StyleUnderline"/>
        </w:rPr>
        <w:t xml:space="preserve"> of responding to </w:t>
      </w:r>
      <w:r w:rsidRPr="003C7DE0">
        <w:rPr>
          <w:rStyle w:val="Emphasis"/>
        </w:rPr>
        <w:t>geopolitically competitive behavior</w:t>
      </w:r>
      <w:r w:rsidRPr="003C7DE0">
        <w:rPr>
          <w:rStyle w:val="StyleUnderline"/>
        </w:rPr>
        <w:t xml:space="preserve"> </w:t>
      </w:r>
      <w:r w:rsidRPr="003C7DE0">
        <w:rPr>
          <w:rStyle w:val="StyleUnderline"/>
          <w:highlight w:val="cyan"/>
        </w:rPr>
        <w:t>than trying to</w:t>
      </w:r>
      <w:r w:rsidRPr="003C7DE0">
        <w:rPr>
          <w:rStyle w:val="StyleUnderline"/>
        </w:rPr>
        <w:t xml:space="preserve"> </w:t>
      </w:r>
      <w:r w:rsidRPr="003C7DE0">
        <w:rPr>
          <w:rStyle w:val="StyleUnderline"/>
          <w:highlight w:val="cyan"/>
        </w:rPr>
        <w:t>convince Beijing</w:t>
      </w:r>
      <w:r w:rsidRPr="003C7DE0">
        <w:rPr>
          <w:rStyle w:val="StyleUnderline"/>
        </w:rPr>
        <w:t xml:space="preserve"> and Moscow </w:t>
      </w:r>
      <w:r w:rsidRPr="003C7DE0">
        <w:rPr>
          <w:rStyle w:val="StyleUnderline"/>
          <w:highlight w:val="cyan"/>
        </w:rPr>
        <w:t>of the futility, or</w:t>
      </w:r>
      <w:r w:rsidRPr="003C7DE0">
        <w:rPr>
          <w:rStyle w:val="StyleUnderline"/>
        </w:rPr>
        <w:t xml:space="preserve"> steep </w:t>
      </w:r>
      <w:r w:rsidRPr="003C7DE0">
        <w:rPr>
          <w:rStyle w:val="StyleUnderline"/>
          <w:highlight w:val="cyan"/>
        </w:rPr>
        <w:t>costs, of competing for status</w:t>
      </w:r>
      <w:r w:rsidRPr="003C7DE0">
        <w:rPr>
          <w:sz w:val="16"/>
        </w:rPr>
        <w:t>. This is precisely the opposite of the prescription that flows from the flattened framework.26</w:t>
      </w:r>
    </w:p>
    <w:p w14:paraId="040D2CE7" w14:textId="77777777" w:rsidR="00FF5090" w:rsidRDefault="00FF5090" w:rsidP="00FF5090">
      <w:pPr>
        <w:pStyle w:val="Heading3"/>
      </w:pPr>
      <w:r>
        <w:lastRenderedPageBreak/>
        <w:t>Revisionism---1AR</w:t>
      </w:r>
    </w:p>
    <w:p w14:paraId="3EBE1B00" w14:textId="77777777" w:rsidR="00FF5090" w:rsidRPr="00393337" w:rsidRDefault="00FF5090" w:rsidP="00FF5090">
      <w:pPr>
        <w:pStyle w:val="Heading4"/>
      </w:pPr>
      <w:r>
        <w:t xml:space="preserve">A </w:t>
      </w:r>
      <w:r w:rsidRPr="008274D9">
        <w:rPr>
          <w:u w:val="single"/>
        </w:rPr>
        <w:t>long list</w:t>
      </w:r>
      <w:r>
        <w:t xml:space="preserve"> of trends verifies Russian revisionism.</w:t>
      </w:r>
    </w:p>
    <w:p w14:paraId="1E1E9EA7" w14:textId="77777777" w:rsidR="00FF5090" w:rsidRPr="009B3D21" w:rsidRDefault="00FF5090" w:rsidP="00FF5090">
      <w:r w:rsidRPr="005D7936">
        <w:rPr>
          <w:rStyle w:val="Style13ptBold"/>
        </w:rPr>
        <w:t>Charalambides ’22</w:t>
      </w:r>
      <w:r>
        <w:t xml:space="preserve"> [Yiannos; June 26; doctorate and head of Ledra College’s International Relations department; “A Russian Revisionist Strategy on the Rise?” 10.1080/09700161.2022.2076303]</w:t>
      </w:r>
    </w:p>
    <w:p w14:paraId="17B9235E" w14:textId="77777777" w:rsidR="00FF5090" w:rsidRPr="00C175A1" w:rsidRDefault="00FF5090" w:rsidP="00FF5090">
      <w:pPr>
        <w:rPr>
          <w:sz w:val="16"/>
        </w:rPr>
      </w:pPr>
      <w:r w:rsidRPr="00C175A1">
        <w:rPr>
          <w:sz w:val="16"/>
        </w:rPr>
        <w:t xml:space="preserve">The better we understand why </w:t>
      </w:r>
      <w:r w:rsidRPr="00C368E0">
        <w:rPr>
          <w:rStyle w:val="Emphasis"/>
          <w:highlight w:val="cyan"/>
        </w:rPr>
        <w:t>Russia</w:t>
      </w:r>
      <w:r w:rsidRPr="00C368E0">
        <w:rPr>
          <w:rStyle w:val="StyleUnderline"/>
          <w:highlight w:val="cyan"/>
        </w:rPr>
        <w:t xml:space="preserve"> intends to </w:t>
      </w:r>
      <w:r w:rsidRPr="00C368E0">
        <w:rPr>
          <w:rStyle w:val="Emphasis"/>
          <w:highlight w:val="cyan"/>
        </w:rPr>
        <w:t>increase</w:t>
      </w:r>
      <w:r w:rsidRPr="00C368E0">
        <w:rPr>
          <w:rStyle w:val="StyleUnderline"/>
          <w:highlight w:val="cyan"/>
        </w:rPr>
        <w:t xml:space="preserve"> its</w:t>
      </w:r>
      <w:r w:rsidRPr="005A53F2">
        <w:rPr>
          <w:rStyle w:val="StyleUnderline"/>
        </w:rPr>
        <w:t xml:space="preserve"> geopolitical and </w:t>
      </w:r>
      <w:r w:rsidRPr="003A73E6">
        <w:rPr>
          <w:rStyle w:val="StyleUnderline"/>
        </w:rPr>
        <w:t xml:space="preserve">geostrategic </w:t>
      </w:r>
      <w:r w:rsidRPr="00C368E0">
        <w:rPr>
          <w:rStyle w:val="Emphasis"/>
          <w:highlight w:val="cyan"/>
        </w:rPr>
        <w:t>position</w:t>
      </w:r>
      <w:r w:rsidRPr="00C175A1">
        <w:rPr>
          <w:sz w:val="16"/>
        </w:rPr>
        <w:t xml:space="preserve"> and role in the regional arena, the better we can realize why and how the Russian revisionist policy has been developing </w:t>
      </w:r>
      <w:r w:rsidRPr="00A66CD8">
        <w:rPr>
          <w:rStyle w:val="StyleUnderline"/>
        </w:rPr>
        <w:t xml:space="preserve">since 2008, </w:t>
      </w:r>
      <w:r w:rsidRPr="00C368E0">
        <w:rPr>
          <w:rStyle w:val="StyleUnderline"/>
          <w:highlight w:val="cyan"/>
        </w:rPr>
        <w:t>from Europe</w:t>
      </w:r>
      <w:r w:rsidRPr="00A66CD8">
        <w:rPr>
          <w:rStyle w:val="StyleUnderline"/>
        </w:rPr>
        <w:t xml:space="preserve"> to </w:t>
      </w:r>
      <w:r w:rsidRPr="00C368E0">
        <w:rPr>
          <w:rStyle w:val="StyleUnderline"/>
          <w:highlight w:val="cyan"/>
        </w:rPr>
        <w:t xml:space="preserve">the </w:t>
      </w:r>
      <w:r w:rsidRPr="00C368E0">
        <w:rPr>
          <w:rStyle w:val="Emphasis"/>
          <w:highlight w:val="cyan"/>
        </w:rPr>
        <w:t>Middle East</w:t>
      </w:r>
      <w:r w:rsidRPr="00A66CD8">
        <w:rPr>
          <w:rStyle w:val="StyleUnderline"/>
        </w:rPr>
        <w:t xml:space="preserve">, via the </w:t>
      </w:r>
      <w:r w:rsidRPr="003035EB">
        <w:rPr>
          <w:rStyle w:val="Emphasis"/>
        </w:rPr>
        <w:t>Caucasus</w:t>
      </w:r>
      <w:r w:rsidRPr="00C175A1">
        <w:rPr>
          <w:sz w:val="16"/>
        </w:rPr>
        <w:t xml:space="preserve"> region. Since 2008: a) Russia prevented NATO’s expansionist policy </w:t>
      </w:r>
      <w:r w:rsidRPr="00642654">
        <w:rPr>
          <w:rStyle w:val="StyleUnderline"/>
        </w:rPr>
        <w:t>through</w:t>
      </w:r>
      <w:r w:rsidRPr="00C175A1">
        <w:rPr>
          <w:sz w:val="16"/>
        </w:rPr>
        <w:t xml:space="preserve"> the wars in </w:t>
      </w:r>
      <w:r w:rsidRPr="00C368E0">
        <w:rPr>
          <w:rStyle w:val="Emphasis"/>
          <w:highlight w:val="cyan"/>
        </w:rPr>
        <w:t>Georgia</w:t>
      </w:r>
      <w:r w:rsidRPr="00C368E0">
        <w:rPr>
          <w:rStyle w:val="StyleUnderline"/>
          <w:highlight w:val="cyan"/>
        </w:rPr>
        <w:t xml:space="preserve">, </w:t>
      </w:r>
      <w:r w:rsidRPr="00C368E0">
        <w:rPr>
          <w:rStyle w:val="Emphasis"/>
          <w:highlight w:val="cyan"/>
        </w:rPr>
        <w:t>Crimea</w:t>
      </w:r>
      <w:r w:rsidRPr="00C368E0">
        <w:rPr>
          <w:rStyle w:val="StyleUnderline"/>
        </w:rPr>
        <w:t xml:space="preserve"> and </w:t>
      </w:r>
      <w:r w:rsidRPr="00C368E0">
        <w:rPr>
          <w:rStyle w:val="Emphasis"/>
          <w:highlight w:val="cyan"/>
        </w:rPr>
        <w:t>Ukraine</w:t>
      </w:r>
      <w:r w:rsidRPr="00C175A1">
        <w:rPr>
          <w:sz w:val="16"/>
        </w:rPr>
        <w:t xml:space="preserve">. Russia returned stridently to the international arena; b) Russia has consolidated its position as a leading and dominant power in the Caucasus region; c) It took action in the Middle East </w:t>
      </w:r>
      <w:r w:rsidRPr="00C368E0">
        <w:rPr>
          <w:rStyle w:val="StyleUnderline"/>
          <w:highlight w:val="cyan"/>
        </w:rPr>
        <w:t>and</w:t>
      </w:r>
      <w:r w:rsidRPr="00C175A1">
        <w:rPr>
          <w:sz w:val="16"/>
        </w:rPr>
        <w:t xml:space="preserve"> defended its strategic interests in </w:t>
      </w:r>
      <w:r w:rsidRPr="00C368E0">
        <w:rPr>
          <w:rStyle w:val="Emphasis"/>
          <w:highlight w:val="cyan"/>
        </w:rPr>
        <w:t>Syria</w:t>
      </w:r>
      <w:r w:rsidRPr="00C175A1">
        <w:rPr>
          <w:sz w:val="16"/>
        </w:rPr>
        <w:t>.</w:t>
      </w:r>
    </w:p>
    <w:p w14:paraId="348E978E" w14:textId="77777777" w:rsidR="00FF5090" w:rsidRPr="00FE70D3" w:rsidRDefault="00FF5090" w:rsidP="00FF5090">
      <w:pPr>
        <w:rPr>
          <w:rStyle w:val="StyleUnderline"/>
        </w:rPr>
      </w:pPr>
      <w:r w:rsidRPr="00C368E0">
        <w:rPr>
          <w:rStyle w:val="StyleUnderline"/>
          <w:highlight w:val="cyan"/>
        </w:rPr>
        <w:t xml:space="preserve">Moscow uses </w:t>
      </w:r>
      <w:r w:rsidRPr="00C368E0">
        <w:rPr>
          <w:rStyle w:val="Emphasis"/>
          <w:highlight w:val="cyan"/>
        </w:rPr>
        <w:t>all</w:t>
      </w:r>
      <w:r w:rsidRPr="00E86F12">
        <w:rPr>
          <w:rStyle w:val="StyleUnderline"/>
        </w:rPr>
        <w:t xml:space="preserve"> the necessary </w:t>
      </w:r>
      <w:r w:rsidRPr="00C368E0">
        <w:rPr>
          <w:rStyle w:val="Emphasis"/>
          <w:highlight w:val="cyan"/>
        </w:rPr>
        <w:t>factors</w:t>
      </w:r>
      <w:r w:rsidRPr="00C175A1">
        <w:rPr>
          <w:sz w:val="16"/>
        </w:rPr>
        <w:t xml:space="preserve"> available </w:t>
      </w:r>
      <w:r w:rsidRPr="00FE70D3">
        <w:rPr>
          <w:rStyle w:val="StyleUnderline"/>
        </w:rPr>
        <w:t>to realize its revisionist strategy. Such factors are:</w:t>
      </w:r>
    </w:p>
    <w:p w14:paraId="5D58E439" w14:textId="77777777" w:rsidR="00FF5090" w:rsidRPr="00C175A1" w:rsidRDefault="00FF5090" w:rsidP="00FF5090">
      <w:pPr>
        <w:rPr>
          <w:sz w:val="16"/>
        </w:rPr>
      </w:pPr>
      <w:r w:rsidRPr="00C368E0">
        <w:rPr>
          <w:rStyle w:val="Emphasis"/>
          <w:highlight w:val="cyan"/>
        </w:rPr>
        <w:t>Military strength</w:t>
      </w:r>
      <w:r w:rsidRPr="004F565C">
        <w:rPr>
          <w:sz w:val="16"/>
        </w:rPr>
        <w:t>.</w:t>
      </w:r>
      <w:r w:rsidRPr="00C175A1">
        <w:rPr>
          <w:sz w:val="16"/>
        </w:rPr>
        <w:t xml:space="preserve"> The first level is that of a preventive strategy. The second is that of the </w:t>
      </w:r>
      <w:r w:rsidRPr="006D702A">
        <w:rPr>
          <w:rStyle w:val="StyleUnderline"/>
        </w:rPr>
        <w:t>Russian aim to consolidate its strategy</w:t>
      </w:r>
      <w:r w:rsidRPr="00C175A1">
        <w:rPr>
          <w:sz w:val="16"/>
        </w:rPr>
        <w:t xml:space="preserve"> either </w:t>
      </w:r>
      <w:r w:rsidRPr="006D702A">
        <w:rPr>
          <w:rStyle w:val="StyleUnderline"/>
        </w:rPr>
        <w:t xml:space="preserve">with </w:t>
      </w:r>
      <w:r w:rsidRPr="00C71023">
        <w:rPr>
          <w:rStyle w:val="Emphasis"/>
        </w:rPr>
        <w:t>force</w:t>
      </w:r>
      <w:r w:rsidRPr="00C175A1">
        <w:rPr>
          <w:sz w:val="16"/>
        </w:rPr>
        <w:t>—as occurred in the cases of Georgia, Crimea, Syria and Ukraine—</w:t>
      </w:r>
      <w:r w:rsidRPr="00D31EAD">
        <w:rPr>
          <w:rStyle w:val="StyleUnderline"/>
        </w:rPr>
        <w:t>or</w:t>
      </w:r>
      <w:r w:rsidRPr="00C175A1">
        <w:rPr>
          <w:sz w:val="16"/>
        </w:rPr>
        <w:t xml:space="preserve"> in the shadow of its </w:t>
      </w:r>
      <w:r w:rsidRPr="00C71023">
        <w:rPr>
          <w:rStyle w:val="Emphasis"/>
        </w:rPr>
        <w:t>power</w:t>
      </w:r>
      <w:r w:rsidRPr="00C175A1">
        <w:rPr>
          <w:sz w:val="16"/>
        </w:rPr>
        <w:t>.</w:t>
      </w:r>
    </w:p>
    <w:p w14:paraId="36383D0B" w14:textId="77777777" w:rsidR="00FF5090" w:rsidRPr="00C175A1" w:rsidRDefault="00FF5090" w:rsidP="00FF5090">
      <w:pPr>
        <w:rPr>
          <w:sz w:val="16"/>
        </w:rPr>
      </w:pPr>
      <w:r w:rsidRPr="00C368E0">
        <w:rPr>
          <w:rStyle w:val="Emphasis"/>
          <w:highlight w:val="cyan"/>
        </w:rPr>
        <w:t>Gas</w:t>
      </w:r>
      <w:r w:rsidRPr="00C368E0">
        <w:rPr>
          <w:rStyle w:val="StyleUnderline"/>
          <w:highlight w:val="cyan"/>
        </w:rPr>
        <w:t xml:space="preserve"> and </w:t>
      </w:r>
      <w:r w:rsidRPr="00C368E0">
        <w:rPr>
          <w:rStyle w:val="Emphasis"/>
          <w:highlight w:val="cyan"/>
        </w:rPr>
        <w:t>oil</w:t>
      </w:r>
      <w:r w:rsidRPr="00615D9D">
        <w:rPr>
          <w:rStyle w:val="StyleUnderline"/>
        </w:rPr>
        <w:t>. Russia uses</w:t>
      </w:r>
      <w:r w:rsidRPr="00C175A1">
        <w:rPr>
          <w:sz w:val="16"/>
        </w:rPr>
        <w:t xml:space="preserve"> the pipelines like ‘</w:t>
      </w:r>
      <w:r w:rsidRPr="00615D9D">
        <w:rPr>
          <w:rStyle w:val="StyleUnderline"/>
        </w:rPr>
        <w:t>energy divisions’</w:t>
      </w:r>
      <w:r w:rsidRPr="00C175A1">
        <w:rPr>
          <w:sz w:val="16"/>
        </w:rPr>
        <w:t xml:space="preserve"> </w:t>
      </w:r>
      <w:r w:rsidRPr="00615D9D">
        <w:rPr>
          <w:rStyle w:val="StyleUnderline"/>
        </w:rPr>
        <w:t>to</w:t>
      </w:r>
      <w:r w:rsidRPr="00C175A1">
        <w:rPr>
          <w:sz w:val="16"/>
        </w:rPr>
        <w:t xml:space="preserve"> serve its interests and </w:t>
      </w:r>
      <w:r w:rsidRPr="005C09FF">
        <w:rPr>
          <w:rStyle w:val="Emphasis"/>
        </w:rPr>
        <w:t>increase</w:t>
      </w:r>
      <w:r w:rsidRPr="009D3F8A">
        <w:rPr>
          <w:rStyle w:val="StyleUnderline"/>
        </w:rPr>
        <w:t xml:space="preserve"> its political </w:t>
      </w:r>
      <w:r w:rsidRPr="005C09FF">
        <w:rPr>
          <w:rStyle w:val="Emphasis"/>
        </w:rPr>
        <w:t>influence</w:t>
      </w:r>
      <w:r w:rsidRPr="00895670">
        <w:rPr>
          <w:rStyle w:val="StyleUnderline"/>
        </w:rPr>
        <w:t xml:space="preserve"> over states</w:t>
      </w:r>
      <w:r w:rsidRPr="00C175A1">
        <w:rPr>
          <w:sz w:val="16"/>
        </w:rPr>
        <w:t xml:space="preserve"> and governments. </w:t>
      </w:r>
    </w:p>
    <w:p w14:paraId="268A9CC6" w14:textId="77777777" w:rsidR="00FF5090" w:rsidRPr="00C175A1" w:rsidRDefault="00FF5090" w:rsidP="00FF5090">
      <w:pPr>
        <w:rPr>
          <w:sz w:val="16"/>
        </w:rPr>
      </w:pPr>
      <w:r w:rsidRPr="005C09FF">
        <w:rPr>
          <w:rStyle w:val="Emphasis"/>
        </w:rPr>
        <w:t>Tech</w:t>
      </w:r>
      <w:r w:rsidRPr="00B04798">
        <w:rPr>
          <w:rStyle w:val="StyleUnderline"/>
        </w:rPr>
        <w:t xml:space="preserve">nology. Russia </w:t>
      </w:r>
      <w:r w:rsidRPr="00C368E0">
        <w:rPr>
          <w:rStyle w:val="StyleUnderline"/>
        </w:rPr>
        <w:t xml:space="preserve">combined </w:t>
      </w:r>
      <w:r w:rsidRPr="00C368E0">
        <w:rPr>
          <w:rStyle w:val="Emphasis"/>
          <w:highlight w:val="cyan"/>
        </w:rPr>
        <w:t>conventional</w:t>
      </w:r>
      <w:r w:rsidRPr="00C368E0">
        <w:rPr>
          <w:rStyle w:val="StyleUnderline"/>
        </w:rPr>
        <w:t xml:space="preserve"> and </w:t>
      </w:r>
      <w:r w:rsidRPr="00C368E0">
        <w:rPr>
          <w:rStyle w:val="Emphasis"/>
          <w:highlight w:val="cyan"/>
        </w:rPr>
        <w:t>cyber</w:t>
      </w:r>
      <w:r w:rsidRPr="00C175A1">
        <w:rPr>
          <w:sz w:val="16"/>
        </w:rPr>
        <w:t xml:space="preserve"> techniques and tactics in the wars that it led from 2008. </w:t>
      </w:r>
      <w:r w:rsidRPr="002A35FC">
        <w:rPr>
          <w:rStyle w:val="StyleUnderline"/>
        </w:rPr>
        <w:t>Its</w:t>
      </w:r>
      <w:r w:rsidRPr="00C175A1">
        <w:rPr>
          <w:sz w:val="16"/>
        </w:rPr>
        <w:t xml:space="preserve"> conventional military </w:t>
      </w:r>
      <w:r w:rsidRPr="002A35FC">
        <w:rPr>
          <w:rStyle w:val="StyleUnderline"/>
        </w:rPr>
        <w:t>forces include</w:t>
      </w:r>
      <w:r w:rsidRPr="00C175A1">
        <w:rPr>
          <w:sz w:val="16"/>
        </w:rPr>
        <w:t xml:space="preserve"> sophisticated weapons such as the missile systems of S-300 and </w:t>
      </w:r>
      <w:r w:rsidRPr="00C368E0">
        <w:rPr>
          <w:rStyle w:val="Emphasis"/>
          <w:highlight w:val="cyan"/>
        </w:rPr>
        <w:t>S-400</w:t>
      </w:r>
      <w:r w:rsidRPr="00C368E0">
        <w:rPr>
          <w:rStyle w:val="StyleUnderline"/>
          <w:highlight w:val="cyan"/>
        </w:rPr>
        <w:t xml:space="preserve"> and</w:t>
      </w:r>
      <w:r w:rsidRPr="00C175A1">
        <w:rPr>
          <w:sz w:val="16"/>
        </w:rPr>
        <w:t xml:space="preserve"> the </w:t>
      </w:r>
      <w:r w:rsidRPr="00C368E0">
        <w:rPr>
          <w:rStyle w:val="Emphasis"/>
          <w:highlight w:val="cyan"/>
        </w:rPr>
        <w:t>hypersonic</w:t>
      </w:r>
      <w:r w:rsidRPr="00C175A1">
        <w:rPr>
          <w:sz w:val="16"/>
        </w:rPr>
        <w:t xml:space="preserve"> </w:t>
      </w:r>
      <w:r w:rsidRPr="00093D11">
        <w:rPr>
          <w:rStyle w:val="StyleUnderline"/>
        </w:rPr>
        <w:t>missile</w:t>
      </w:r>
      <w:r w:rsidRPr="00C368E0">
        <w:rPr>
          <w:rStyle w:val="Emphasis"/>
          <w:highlight w:val="cyan"/>
        </w:rPr>
        <w:t>s</w:t>
      </w:r>
      <w:r w:rsidRPr="00C175A1">
        <w:rPr>
          <w:sz w:val="16"/>
        </w:rPr>
        <w:t xml:space="preserve"> (3M22 Zircon) that combined </w:t>
      </w:r>
      <w:r w:rsidRPr="00275C10">
        <w:rPr>
          <w:rStyle w:val="StyleUnderline"/>
        </w:rPr>
        <w:t>with</w:t>
      </w:r>
      <w:r w:rsidRPr="00C175A1">
        <w:rPr>
          <w:sz w:val="16"/>
        </w:rPr>
        <w:t xml:space="preserve"> its </w:t>
      </w:r>
      <w:r w:rsidRPr="00275C10">
        <w:rPr>
          <w:rStyle w:val="StyleUnderline"/>
        </w:rPr>
        <w:t>extended cyberwar capabilities</w:t>
      </w:r>
      <w:r w:rsidRPr="00C175A1">
        <w:rPr>
          <w:sz w:val="16"/>
        </w:rPr>
        <w:t xml:space="preserve"> provide Russia with the chance to attenuate the advantage that the US holds in the sea due to its tremendous war fleet power. 41 </w:t>
      </w:r>
    </w:p>
    <w:p w14:paraId="2EAD203D" w14:textId="77777777" w:rsidR="00FF5090" w:rsidRPr="00C175A1" w:rsidRDefault="00FF5090" w:rsidP="00FF5090">
      <w:pPr>
        <w:rPr>
          <w:sz w:val="16"/>
        </w:rPr>
      </w:pPr>
      <w:r w:rsidRPr="00093D11">
        <w:rPr>
          <w:rStyle w:val="StyleUnderline"/>
        </w:rPr>
        <w:t>Historical</w:t>
      </w:r>
      <w:r w:rsidRPr="00011DB0">
        <w:rPr>
          <w:rStyle w:val="StyleUnderline"/>
        </w:rPr>
        <w:t xml:space="preserve"> and </w:t>
      </w:r>
      <w:r w:rsidRPr="0039536F">
        <w:rPr>
          <w:rStyle w:val="Emphasis"/>
        </w:rPr>
        <w:t>imperial</w:t>
      </w:r>
      <w:r w:rsidRPr="00011DB0">
        <w:rPr>
          <w:rStyle w:val="StyleUnderline"/>
        </w:rPr>
        <w:t xml:space="preserve"> Russian </w:t>
      </w:r>
      <w:r w:rsidRPr="0039536F">
        <w:rPr>
          <w:rStyle w:val="Emphasis"/>
        </w:rPr>
        <w:t>consciousness</w:t>
      </w:r>
      <w:r w:rsidRPr="00C175A1">
        <w:rPr>
          <w:sz w:val="16"/>
        </w:rPr>
        <w:t xml:space="preserve">.42 </w:t>
      </w:r>
      <w:r w:rsidRPr="000B0CF3">
        <w:rPr>
          <w:rStyle w:val="StyleUnderline"/>
        </w:rPr>
        <w:t>Moscow has an imperial identity</w:t>
      </w:r>
      <w:r w:rsidRPr="00C175A1">
        <w:rPr>
          <w:sz w:val="16"/>
        </w:rPr>
        <w:t xml:space="preserve"> and consciousness, military power, national resources and a pivotal geopolitical position in the core of the Heartland. By combining these factors, </w:t>
      </w:r>
      <w:r w:rsidRPr="00796BCE">
        <w:rPr>
          <w:rStyle w:val="StyleUnderline"/>
        </w:rPr>
        <w:t xml:space="preserve">Moscow fuels its </w:t>
      </w:r>
      <w:r w:rsidRPr="00C368E0">
        <w:rPr>
          <w:rStyle w:val="Emphasis"/>
          <w:highlight w:val="cyan"/>
        </w:rPr>
        <w:t>political machine</w:t>
      </w:r>
      <w:r w:rsidRPr="00796BCE">
        <w:rPr>
          <w:rStyle w:val="StyleUnderline"/>
        </w:rPr>
        <w:t xml:space="preserve"> to accomplish its strategic missions</w:t>
      </w:r>
      <w:r w:rsidRPr="00C175A1">
        <w:rPr>
          <w:sz w:val="16"/>
        </w:rPr>
        <w:t xml:space="preserve"> and targets. </w:t>
      </w:r>
    </w:p>
    <w:p w14:paraId="42BA8280" w14:textId="77777777" w:rsidR="00FF5090" w:rsidRPr="00C175A1" w:rsidRDefault="00FF5090" w:rsidP="00FF5090">
      <w:pPr>
        <w:rPr>
          <w:sz w:val="16"/>
        </w:rPr>
      </w:pPr>
      <w:r w:rsidRPr="0076602E">
        <w:rPr>
          <w:rStyle w:val="StyleUnderline"/>
        </w:rPr>
        <w:t xml:space="preserve">Russian </w:t>
      </w:r>
      <w:r w:rsidRPr="00C368E0">
        <w:rPr>
          <w:rStyle w:val="Emphasis"/>
          <w:highlight w:val="cyan"/>
        </w:rPr>
        <w:t>minorities</w:t>
      </w:r>
      <w:r w:rsidRPr="00C175A1">
        <w:rPr>
          <w:sz w:val="16"/>
        </w:rPr>
        <w:t xml:space="preserve"> existing in other states </w:t>
      </w:r>
      <w:r w:rsidRPr="0076602E">
        <w:rPr>
          <w:rStyle w:val="StyleUnderline"/>
        </w:rPr>
        <w:t>are used</w:t>
      </w:r>
      <w:r w:rsidRPr="00C175A1">
        <w:rPr>
          <w:sz w:val="16"/>
        </w:rPr>
        <w:t xml:space="preserve"> by the Kremlin </w:t>
      </w:r>
      <w:r w:rsidRPr="00C368E0">
        <w:rPr>
          <w:rStyle w:val="StyleUnderline"/>
          <w:highlight w:val="cyan"/>
        </w:rPr>
        <w:t xml:space="preserve">as strategic </w:t>
      </w:r>
      <w:r w:rsidRPr="00C368E0">
        <w:rPr>
          <w:rStyle w:val="Emphasis"/>
          <w:highlight w:val="cyan"/>
        </w:rPr>
        <w:t>instruments</w:t>
      </w:r>
      <w:r w:rsidRPr="00C175A1">
        <w:rPr>
          <w:sz w:val="16"/>
        </w:rPr>
        <w:t xml:space="preserve"> to achieve its national goals. </w:t>
      </w:r>
      <w:r w:rsidRPr="00D17220">
        <w:rPr>
          <w:rStyle w:val="StyleUnderline"/>
        </w:rPr>
        <w:t>This</w:t>
      </w:r>
      <w:r w:rsidRPr="00C175A1">
        <w:rPr>
          <w:sz w:val="16"/>
        </w:rPr>
        <w:t xml:space="preserve"> phenomenon </w:t>
      </w:r>
      <w:r w:rsidRPr="00D17220">
        <w:rPr>
          <w:rStyle w:val="StyleUnderline"/>
        </w:rPr>
        <w:t>is evident in</w:t>
      </w:r>
      <w:r w:rsidRPr="00C175A1">
        <w:rPr>
          <w:sz w:val="16"/>
        </w:rPr>
        <w:t xml:space="preserve"> the cases of </w:t>
      </w:r>
      <w:r w:rsidRPr="00D17220">
        <w:rPr>
          <w:rStyle w:val="StyleUnderline"/>
        </w:rPr>
        <w:t>Crimea and Ukraine</w:t>
      </w:r>
      <w:r w:rsidRPr="00C175A1">
        <w:rPr>
          <w:sz w:val="16"/>
        </w:rPr>
        <w:t>. Minorities also exist in the Baltic States and other countries, which emerged in the regional system after the collapse of the Soviet Union. Therefore, this specific issue of minorities takes wider and more complicated dimensions. It is also relevant to political and legal motives and the right to self-determination, the exercise of which depends on conflicting and convergent national interests of the parties involved as well as the uniqueness of each case. Moreover, humanity experienced tragic implications when Adolf Hitler exploited the Sudeten Germans as a strategic instrument to occupy Czechoslovakia paving the way for the Second World War. It is not a new strategic practice. Therefore, history repeats itself because the feeling of national integration cannot be easily suppressed.</w:t>
      </w:r>
    </w:p>
    <w:p w14:paraId="082D4723" w14:textId="77777777" w:rsidR="00FF5090" w:rsidRPr="00B77350" w:rsidRDefault="00FF5090" w:rsidP="00FF5090">
      <w:pPr>
        <w:rPr>
          <w:sz w:val="16"/>
        </w:rPr>
      </w:pPr>
      <w:r w:rsidRPr="00C175A1">
        <w:rPr>
          <w:sz w:val="16"/>
        </w:rPr>
        <w:t xml:space="preserve">The lack of an adequate European and American preventive strategy is a quasi-ally of Russia which pursues to restructure the international system and promote its revisionist strategy. The American and European expansionist policy offered Russia the pretext to put forward a preventive and then a revisionist policy in Georgia, Crimea, Syria and Ukraine. </w:t>
      </w:r>
      <w:r w:rsidRPr="00D97243">
        <w:rPr>
          <w:rStyle w:val="StyleUnderline"/>
        </w:rPr>
        <w:t>Moscow</w:t>
      </w:r>
      <w:r w:rsidRPr="00C175A1">
        <w:rPr>
          <w:sz w:val="16"/>
        </w:rPr>
        <w:t xml:space="preserve"> seized the opportunity to make its case by </w:t>
      </w:r>
      <w:r w:rsidRPr="00C368E0">
        <w:rPr>
          <w:rStyle w:val="Emphasis"/>
          <w:highlight w:val="cyan"/>
        </w:rPr>
        <w:t>accusing</w:t>
      </w:r>
      <w:r w:rsidRPr="00C368E0">
        <w:rPr>
          <w:rStyle w:val="StyleUnderline"/>
          <w:highlight w:val="cyan"/>
        </w:rPr>
        <w:t xml:space="preserve"> the US</w:t>
      </w:r>
      <w:r w:rsidRPr="00873A43">
        <w:rPr>
          <w:rStyle w:val="StyleUnderline"/>
        </w:rPr>
        <w:t xml:space="preserve"> and NATO </w:t>
      </w:r>
      <w:r w:rsidRPr="00C368E0">
        <w:rPr>
          <w:rStyle w:val="StyleUnderline"/>
          <w:highlight w:val="cyan"/>
        </w:rPr>
        <w:t>of</w:t>
      </w:r>
      <w:r w:rsidRPr="00873A43">
        <w:rPr>
          <w:rStyle w:val="StyleUnderline"/>
        </w:rPr>
        <w:t xml:space="preserve"> following </w:t>
      </w:r>
      <w:r w:rsidRPr="00C368E0">
        <w:rPr>
          <w:rStyle w:val="StyleUnderline"/>
          <w:highlight w:val="cyan"/>
        </w:rPr>
        <w:t xml:space="preserve">an </w:t>
      </w:r>
      <w:r w:rsidRPr="00C368E0">
        <w:rPr>
          <w:rStyle w:val="Emphasis"/>
          <w:highlight w:val="cyan"/>
        </w:rPr>
        <w:t>aggressive</w:t>
      </w:r>
      <w:r w:rsidRPr="00C368E0">
        <w:rPr>
          <w:rStyle w:val="StyleUnderline"/>
          <w:highlight w:val="cyan"/>
        </w:rPr>
        <w:t xml:space="preserve"> strategy</w:t>
      </w:r>
      <w:r w:rsidRPr="00C175A1">
        <w:rPr>
          <w:sz w:val="16"/>
        </w:rPr>
        <w:t xml:space="preserve"> that put Russian security at stake. </w:t>
      </w:r>
      <w:r w:rsidRPr="00C368E0">
        <w:rPr>
          <w:rStyle w:val="StyleUnderline"/>
          <w:highlight w:val="cyan"/>
        </w:rPr>
        <w:t>While</w:t>
      </w:r>
      <w:r w:rsidRPr="003173EB">
        <w:rPr>
          <w:rStyle w:val="StyleUnderline"/>
        </w:rPr>
        <w:t xml:space="preserve"> Russia argues</w:t>
      </w:r>
      <w:r w:rsidRPr="00C175A1">
        <w:rPr>
          <w:sz w:val="16"/>
        </w:rPr>
        <w:t xml:space="preserve"> that it is in defence, at the same time</w:t>
      </w:r>
      <w:r w:rsidRPr="003173EB">
        <w:rPr>
          <w:rStyle w:val="StyleUnderline"/>
        </w:rPr>
        <w:t xml:space="preserve">, </w:t>
      </w:r>
      <w:r w:rsidRPr="00C368E0">
        <w:rPr>
          <w:rStyle w:val="StyleUnderline"/>
          <w:highlight w:val="cyan"/>
        </w:rPr>
        <w:t xml:space="preserve">it promotes its </w:t>
      </w:r>
      <w:r w:rsidRPr="00C368E0">
        <w:rPr>
          <w:rStyle w:val="Emphasis"/>
          <w:highlight w:val="cyan"/>
        </w:rPr>
        <w:t>revisionist</w:t>
      </w:r>
      <w:r w:rsidRPr="003173EB">
        <w:rPr>
          <w:rStyle w:val="StyleUnderline"/>
        </w:rPr>
        <w:t xml:space="preserve">, even belligerent </w:t>
      </w:r>
      <w:r w:rsidRPr="00C368E0">
        <w:rPr>
          <w:rStyle w:val="StyleUnderline"/>
          <w:highlight w:val="cyan"/>
        </w:rPr>
        <w:t>strategy, which</w:t>
      </w:r>
      <w:r w:rsidRPr="00C175A1">
        <w:rPr>
          <w:sz w:val="16"/>
        </w:rPr>
        <w:t xml:space="preserve"> partially </w:t>
      </w:r>
      <w:r w:rsidRPr="00C368E0">
        <w:rPr>
          <w:rStyle w:val="StyleUnderline"/>
          <w:highlight w:val="cyan"/>
        </w:rPr>
        <w:t>induces</w:t>
      </w:r>
      <w:r w:rsidRPr="00C175A1">
        <w:rPr>
          <w:sz w:val="16"/>
        </w:rPr>
        <w:t xml:space="preserve"> a redistribution of power and the </w:t>
      </w:r>
      <w:r w:rsidRPr="00C368E0">
        <w:rPr>
          <w:rStyle w:val="Emphasis"/>
          <w:highlight w:val="cyan"/>
        </w:rPr>
        <w:t>restructuring</w:t>
      </w:r>
      <w:r w:rsidRPr="00BB36D4">
        <w:rPr>
          <w:rStyle w:val="StyleUnderline"/>
        </w:rPr>
        <w:t xml:space="preserve"> of </w:t>
      </w:r>
      <w:r w:rsidRPr="00C368E0">
        <w:rPr>
          <w:rStyle w:val="StyleUnderline"/>
          <w:highlight w:val="cyan"/>
        </w:rPr>
        <w:t>the</w:t>
      </w:r>
      <w:r w:rsidRPr="00BB36D4">
        <w:rPr>
          <w:rStyle w:val="StyleUnderline"/>
        </w:rPr>
        <w:t xml:space="preserve"> regional and </w:t>
      </w:r>
      <w:r w:rsidRPr="00C368E0">
        <w:rPr>
          <w:rStyle w:val="StyleUnderline"/>
          <w:highlight w:val="cyan"/>
        </w:rPr>
        <w:t>international system</w:t>
      </w:r>
      <w:r w:rsidRPr="00BB36D4">
        <w:rPr>
          <w:rStyle w:val="StyleUnderline"/>
        </w:rPr>
        <w:t xml:space="preserve"> in line with its </w:t>
      </w:r>
      <w:r w:rsidRPr="00224C6D">
        <w:rPr>
          <w:rStyle w:val="Emphasis"/>
        </w:rPr>
        <w:t>hegemonic</w:t>
      </w:r>
      <w:r w:rsidRPr="00BB36D4">
        <w:rPr>
          <w:rStyle w:val="StyleUnderline"/>
        </w:rPr>
        <w:t xml:space="preserve"> strategic goals</w:t>
      </w:r>
      <w:r w:rsidRPr="00C175A1">
        <w:rPr>
          <w:sz w:val="16"/>
        </w:rPr>
        <w:t>.43 Whether this policy will be successful and to what extent, is something that only time can show. The War on Ukraine seems to be a cornerstone for the future structural changes in Europe and worldwide. Russia pursues to raise itself as a game-changer. The relevant question is the following: What structural changes the Russo-Ukrainian War could bring about?</w:t>
      </w:r>
    </w:p>
    <w:p w14:paraId="4C0ECD00" w14:textId="77777777" w:rsidR="00FF5090" w:rsidRPr="00627E58" w:rsidRDefault="00FF5090" w:rsidP="00FF5090">
      <w:pPr>
        <w:pStyle w:val="Heading4"/>
      </w:pPr>
      <w:r>
        <w:rPr>
          <w:u w:val="single"/>
        </w:rPr>
        <w:lastRenderedPageBreak/>
        <w:t>UKRAINE</w:t>
      </w:r>
      <w:r>
        <w:t xml:space="preserve">---it’s a </w:t>
      </w:r>
      <w:r>
        <w:rPr>
          <w:u w:val="single"/>
        </w:rPr>
        <w:t>war of conquest</w:t>
      </w:r>
      <w:r>
        <w:t>.</w:t>
      </w:r>
    </w:p>
    <w:p w14:paraId="6EDB572F" w14:textId="77777777" w:rsidR="00FF5090" w:rsidRPr="00F04256" w:rsidRDefault="00FF5090" w:rsidP="00FF5090">
      <w:r w:rsidRPr="00324E8B">
        <w:rPr>
          <w:rStyle w:val="Style13ptBold"/>
        </w:rPr>
        <w:t>Kuzio ’24</w:t>
      </w:r>
      <w:r>
        <w:t xml:space="preserve"> [Taras; February 1; professor of political science at the National University of Kyiv Mohyla Academy, associate research fellow at the Henry Jackson Society; Atlantic Council, “Zelenskyy gives Putin a long overdue history lesson,” https://www.atlanticcouncil.org/blogs/ukrainealert/zelenskyy-gives-putin-a-long-overdue-history-lesson/]</w:t>
      </w:r>
    </w:p>
    <w:p w14:paraId="6FAC8C46" w14:textId="77777777" w:rsidR="00FF5090" w:rsidRPr="00A963E5" w:rsidRDefault="00FF5090" w:rsidP="00FF5090">
      <w:pPr>
        <w:rPr>
          <w:sz w:val="16"/>
        </w:rPr>
      </w:pPr>
      <w:r w:rsidRPr="00A963E5">
        <w:rPr>
          <w:sz w:val="16"/>
        </w:rPr>
        <w:t xml:space="preserve">For years, Vladimir </w:t>
      </w:r>
      <w:r w:rsidRPr="00225312">
        <w:rPr>
          <w:rStyle w:val="Emphasis"/>
        </w:rPr>
        <w:t>Putin</w:t>
      </w:r>
      <w:r w:rsidRPr="00A963E5">
        <w:rPr>
          <w:sz w:val="16"/>
        </w:rPr>
        <w:t xml:space="preserve"> has made a habit of </w:t>
      </w:r>
      <w:r w:rsidRPr="00AD0EB4">
        <w:rPr>
          <w:rStyle w:val="StyleUnderline"/>
        </w:rPr>
        <w:t>rewriting the past</w:t>
      </w:r>
      <w:r w:rsidRPr="00A963E5">
        <w:rPr>
          <w:sz w:val="16"/>
        </w:rPr>
        <w:t xml:space="preserve"> in order </w:t>
      </w:r>
      <w:r w:rsidRPr="00CF0525">
        <w:rPr>
          <w:rStyle w:val="StyleUnderline"/>
        </w:rPr>
        <w:t>to</w:t>
      </w:r>
      <w:r w:rsidRPr="00A963E5">
        <w:rPr>
          <w:sz w:val="16"/>
        </w:rPr>
        <w:t xml:space="preserve"> deny Ukraine’s right to exist and </w:t>
      </w:r>
      <w:r w:rsidRPr="00CF0525">
        <w:rPr>
          <w:rStyle w:val="StyleUnderline"/>
        </w:rPr>
        <w:t>justify</w:t>
      </w:r>
      <w:r w:rsidRPr="00A963E5">
        <w:rPr>
          <w:sz w:val="16"/>
        </w:rPr>
        <w:t xml:space="preserve"> his ongoing </w:t>
      </w:r>
      <w:r w:rsidRPr="00CF0525">
        <w:rPr>
          <w:rStyle w:val="StyleUnderline"/>
        </w:rPr>
        <w:t>invasion</w:t>
      </w:r>
      <w:r w:rsidRPr="00A963E5">
        <w:rPr>
          <w:sz w:val="16"/>
        </w:rPr>
        <w:t xml:space="preserve"> of the country. However, his claims rely on </w:t>
      </w:r>
      <w:r w:rsidRPr="00212FB0">
        <w:rPr>
          <w:rStyle w:val="StyleUnderline"/>
          <w:highlight w:val="cyan"/>
        </w:rPr>
        <w:t>centuries of</w:t>
      </w:r>
      <w:r w:rsidRPr="00A2321B">
        <w:rPr>
          <w:rStyle w:val="StyleUnderline"/>
        </w:rPr>
        <w:t xml:space="preserve"> Russian </w:t>
      </w:r>
      <w:r w:rsidRPr="00212FB0">
        <w:rPr>
          <w:rStyle w:val="Emphasis"/>
          <w:highlight w:val="cyan"/>
        </w:rPr>
        <w:t>imperial propaganda</w:t>
      </w:r>
      <w:r w:rsidRPr="00A963E5">
        <w:rPr>
          <w:sz w:val="16"/>
        </w:rPr>
        <w:t xml:space="preserve"> that </w:t>
      </w:r>
      <w:r w:rsidRPr="00212FB0">
        <w:rPr>
          <w:rStyle w:val="StyleUnderline"/>
          <w:highlight w:val="cyan"/>
        </w:rPr>
        <w:t>bear little resemblance to</w:t>
      </w:r>
      <w:r w:rsidRPr="00A963E5">
        <w:rPr>
          <w:sz w:val="16"/>
        </w:rPr>
        <w:t xml:space="preserve"> the </w:t>
      </w:r>
      <w:r w:rsidRPr="00212FB0">
        <w:rPr>
          <w:rStyle w:val="Emphasis"/>
          <w:highlight w:val="cyan"/>
        </w:rPr>
        <w:t>histori</w:t>
      </w:r>
      <w:r w:rsidRPr="00A2321B">
        <w:rPr>
          <w:rStyle w:val="StyleUnderline"/>
        </w:rPr>
        <w:t>cal reality</w:t>
      </w:r>
      <w:r w:rsidRPr="00A963E5">
        <w:rPr>
          <w:sz w:val="16"/>
        </w:rPr>
        <w:t>.</w:t>
      </w:r>
    </w:p>
    <w:p w14:paraId="498E5057" w14:textId="77777777" w:rsidR="00FF5090" w:rsidRPr="00A963E5" w:rsidRDefault="00FF5090" w:rsidP="00FF5090">
      <w:pPr>
        <w:rPr>
          <w:sz w:val="16"/>
        </w:rPr>
      </w:pPr>
      <w:r w:rsidRPr="00212FB0">
        <w:rPr>
          <w:rStyle w:val="StyleUnderline"/>
          <w:highlight w:val="cyan"/>
        </w:rPr>
        <w:t>Since</w:t>
      </w:r>
      <w:r w:rsidRPr="00A963E5">
        <w:rPr>
          <w:sz w:val="16"/>
        </w:rPr>
        <w:t xml:space="preserve"> the Russian invasion of Ukraine began in spring 2014 with the seizure of </w:t>
      </w:r>
      <w:r w:rsidRPr="00212FB0">
        <w:rPr>
          <w:rStyle w:val="Emphasis"/>
          <w:highlight w:val="cyan"/>
        </w:rPr>
        <w:t>Crimea</w:t>
      </w:r>
      <w:r w:rsidRPr="00212FB0">
        <w:rPr>
          <w:sz w:val="16"/>
          <w:highlight w:val="cyan"/>
        </w:rPr>
        <w:t xml:space="preserve">, </w:t>
      </w:r>
      <w:r w:rsidRPr="00212FB0">
        <w:rPr>
          <w:rStyle w:val="StyleUnderline"/>
          <w:highlight w:val="cyan"/>
        </w:rPr>
        <w:t>Putin</w:t>
      </w:r>
      <w:r w:rsidRPr="00A963E5">
        <w:rPr>
          <w:sz w:val="16"/>
        </w:rPr>
        <w:t xml:space="preserve"> has resurrected the old Czarist era administrative term of “Novorossiya” (“New Russia”) to </w:t>
      </w:r>
      <w:r w:rsidRPr="00212FB0">
        <w:rPr>
          <w:rStyle w:val="StyleUnderline"/>
        </w:rPr>
        <w:t>refer to</w:t>
      </w:r>
      <w:r w:rsidRPr="00A963E5">
        <w:rPr>
          <w:sz w:val="16"/>
        </w:rPr>
        <w:t xml:space="preserve"> the regions of southern and eastern </w:t>
      </w:r>
      <w:r w:rsidRPr="00212FB0">
        <w:rPr>
          <w:rStyle w:val="StyleUnderline"/>
        </w:rPr>
        <w:t>Ukraine</w:t>
      </w:r>
      <w:r w:rsidRPr="00A963E5">
        <w:rPr>
          <w:sz w:val="16"/>
        </w:rPr>
        <w:t xml:space="preserve"> that </w:t>
      </w:r>
      <w:r w:rsidRPr="00FA672A">
        <w:rPr>
          <w:rStyle w:val="StyleUnderline"/>
        </w:rPr>
        <w:t>he claims are</w:t>
      </w:r>
      <w:r w:rsidRPr="00A963E5">
        <w:rPr>
          <w:sz w:val="16"/>
        </w:rPr>
        <w:t xml:space="preserve"> “historically </w:t>
      </w:r>
      <w:r w:rsidRPr="00FA672A">
        <w:rPr>
          <w:rStyle w:val="StyleUnderline"/>
        </w:rPr>
        <w:t>Russian lands</w:t>
      </w:r>
      <w:r w:rsidRPr="00A963E5">
        <w:rPr>
          <w:sz w:val="16"/>
        </w:rPr>
        <w:t xml:space="preserve">.” He has frequently </w:t>
      </w:r>
      <w:r w:rsidRPr="00212FB0">
        <w:rPr>
          <w:rStyle w:val="Emphasis"/>
          <w:highlight w:val="cyan"/>
        </w:rPr>
        <w:t>dismissed</w:t>
      </w:r>
      <w:r w:rsidRPr="00212FB0">
        <w:rPr>
          <w:rStyle w:val="StyleUnderline"/>
          <w:highlight w:val="cyan"/>
        </w:rPr>
        <w:t xml:space="preserve"> Ukrainian </w:t>
      </w:r>
      <w:r w:rsidRPr="00212FB0">
        <w:rPr>
          <w:rStyle w:val="Emphasis"/>
          <w:highlight w:val="cyan"/>
        </w:rPr>
        <w:t>claims</w:t>
      </w:r>
      <w:r w:rsidRPr="00A963E5">
        <w:rPr>
          <w:sz w:val="16"/>
        </w:rPr>
        <w:t xml:space="preserve"> to these regions, while insisting they were erroneously handed to Ukraine by Soviet leader Vladimir Lenin in the aftermath of the Bolshevik Revolution.</w:t>
      </w:r>
    </w:p>
    <w:p w14:paraId="73ACFDA2" w14:textId="77777777" w:rsidR="00FF5090" w:rsidRPr="00A963E5" w:rsidRDefault="00FF5090" w:rsidP="00FF5090">
      <w:pPr>
        <w:rPr>
          <w:sz w:val="16"/>
        </w:rPr>
      </w:pPr>
      <w:r w:rsidRPr="00E97F7D">
        <w:rPr>
          <w:rStyle w:val="StyleUnderline"/>
        </w:rPr>
        <w:t xml:space="preserve">Such arguments have </w:t>
      </w:r>
      <w:r w:rsidRPr="0085155A">
        <w:rPr>
          <w:rStyle w:val="Emphasis"/>
        </w:rPr>
        <w:t>long circulated</w:t>
      </w:r>
      <w:r w:rsidRPr="00E97F7D">
        <w:rPr>
          <w:rStyle w:val="StyleUnderline"/>
        </w:rPr>
        <w:t xml:space="preserve"> in Russian nationalist circles</w:t>
      </w:r>
      <w:r w:rsidRPr="00A963E5">
        <w:rPr>
          <w:sz w:val="16"/>
        </w:rPr>
        <w:t>. Indeed, one prominent advocate was celebrated Soviet dissident Alexander Solzhenitsyn, who opposed Ukrainian independence and openly questioned the country’s claims to its southern and eastern regions. Solzhenitsyn’s troubling legacy of support for Russian imperialism illustrates why many Ukrainians continue to believe Russian liberalism ends at the border with Ukraine.</w:t>
      </w:r>
    </w:p>
    <w:p w14:paraId="4E8B1C7F" w14:textId="77777777" w:rsidR="00FF5090" w:rsidRPr="00A963E5" w:rsidRDefault="00FF5090" w:rsidP="00FF5090">
      <w:pPr>
        <w:rPr>
          <w:sz w:val="16"/>
        </w:rPr>
      </w:pPr>
      <w:r w:rsidRPr="005C1C2A">
        <w:rPr>
          <w:rStyle w:val="StyleUnderline"/>
        </w:rPr>
        <w:t>Putin laid out his</w:t>
      </w:r>
      <w:r w:rsidRPr="00A963E5">
        <w:rPr>
          <w:sz w:val="16"/>
        </w:rPr>
        <w:t xml:space="preserve"> historical </w:t>
      </w:r>
      <w:r w:rsidRPr="005C1C2A">
        <w:rPr>
          <w:rStyle w:val="StyleUnderline"/>
        </w:rPr>
        <w:t>claims</w:t>
      </w:r>
      <w:r w:rsidRPr="00A963E5">
        <w:rPr>
          <w:sz w:val="16"/>
        </w:rPr>
        <w:t xml:space="preserve"> to Ukraine </w:t>
      </w:r>
      <w:r w:rsidRPr="00212FB0">
        <w:rPr>
          <w:rStyle w:val="StyleUnderline"/>
          <w:highlight w:val="cyan"/>
        </w:rPr>
        <w:t xml:space="preserve">in a </w:t>
      </w:r>
      <w:r w:rsidRPr="00212FB0">
        <w:rPr>
          <w:rStyle w:val="Emphasis"/>
          <w:highlight w:val="cyan"/>
        </w:rPr>
        <w:t>5000-word</w:t>
      </w:r>
      <w:r w:rsidRPr="00212FB0">
        <w:rPr>
          <w:rStyle w:val="Emphasis"/>
        </w:rPr>
        <w:t xml:space="preserve"> essay</w:t>
      </w:r>
      <w:r w:rsidRPr="00A963E5">
        <w:rPr>
          <w:sz w:val="16"/>
        </w:rPr>
        <w:t xml:space="preserve"> published in July 2021 </w:t>
      </w:r>
      <w:r w:rsidRPr="00C67576">
        <w:rPr>
          <w:rStyle w:val="StyleUnderline"/>
        </w:rPr>
        <w:t xml:space="preserve">that read like a </w:t>
      </w:r>
      <w:r w:rsidRPr="00212FB0">
        <w:rPr>
          <w:rStyle w:val="StyleUnderline"/>
          <w:highlight w:val="cyan"/>
        </w:rPr>
        <w:t>declaration of war</w:t>
      </w:r>
      <w:r w:rsidRPr="00C67576">
        <w:rPr>
          <w:rStyle w:val="StyleUnderline"/>
        </w:rPr>
        <w:t xml:space="preserve"> </w:t>
      </w:r>
      <w:r w:rsidRPr="00151A43">
        <w:rPr>
          <w:rStyle w:val="Emphasis"/>
        </w:rPr>
        <w:t>against</w:t>
      </w:r>
      <w:r w:rsidRPr="00C67576">
        <w:rPr>
          <w:rStyle w:val="StyleUnderline"/>
        </w:rPr>
        <w:t xml:space="preserve"> Ukrainian </w:t>
      </w:r>
      <w:r w:rsidRPr="00151A43">
        <w:rPr>
          <w:rStyle w:val="Emphasis"/>
        </w:rPr>
        <w:t>statehood</w:t>
      </w:r>
      <w:r w:rsidRPr="00A963E5">
        <w:rPr>
          <w:sz w:val="16"/>
        </w:rPr>
        <w:t>. Many now see this chilling document as an ideological blueprint for the full-scale invasion that was to follow just seven months later.</w:t>
      </w:r>
    </w:p>
    <w:p w14:paraId="49D11CA9" w14:textId="77777777" w:rsidR="00FF5090" w:rsidRPr="00A963E5" w:rsidRDefault="00FF5090" w:rsidP="00FF5090">
      <w:pPr>
        <w:rPr>
          <w:sz w:val="16"/>
        </w:rPr>
      </w:pPr>
      <w:r w:rsidRPr="00A963E5">
        <w:rPr>
          <w:sz w:val="16"/>
        </w:rPr>
        <w:t xml:space="preserve">When speaking to domestic Russian audiences, </w:t>
      </w:r>
      <w:r w:rsidRPr="003F7123">
        <w:rPr>
          <w:rStyle w:val="StyleUnderline"/>
        </w:rPr>
        <w:t>Putin</w:t>
      </w:r>
      <w:r w:rsidRPr="00A963E5">
        <w:rPr>
          <w:sz w:val="16"/>
        </w:rPr>
        <w:t xml:space="preserve"> has not shied away from </w:t>
      </w:r>
      <w:r w:rsidRPr="0064387C">
        <w:rPr>
          <w:rStyle w:val="Emphasis"/>
        </w:rPr>
        <w:t>describing</w:t>
      </w:r>
      <w:r w:rsidRPr="003F7123">
        <w:rPr>
          <w:rStyle w:val="StyleUnderline"/>
        </w:rPr>
        <w:t xml:space="preserve"> the invasion</w:t>
      </w:r>
      <w:r w:rsidRPr="00A963E5">
        <w:rPr>
          <w:sz w:val="16"/>
        </w:rPr>
        <w:t xml:space="preserve"> in overtly imperialistic terms </w:t>
      </w:r>
      <w:r w:rsidRPr="003F7123">
        <w:rPr>
          <w:rStyle w:val="StyleUnderline"/>
        </w:rPr>
        <w:t xml:space="preserve">as a war </w:t>
      </w:r>
      <w:r w:rsidRPr="00212FB0">
        <w:rPr>
          <w:rStyle w:val="StyleUnderline"/>
          <w:highlight w:val="cyan"/>
        </w:rPr>
        <w:t xml:space="preserve">of </w:t>
      </w:r>
      <w:r w:rsidRPr="00212FB0">
        <w:rPr>
          <w:rStyle w:val="Emphasis"/>
          <w:highlight w:val="cyan"/>
        </w:rPr>
        <w:t>conquest</w:t>
      </w:r>
      <w:r w:rsidRPr="00A963E5">
        <w:rPr>
          <w:sz w:val="16"/>
        </w:rPr>
        <w:t>. In summer 2022, he directly compared his invasion to the imperial conquests of eighteenth century Russian Czar Peter the Great. More recently, he has referred to the areas of Ukraine currently under Russian occupation as “conquests.”</w:t>
      </w:r>
    </w:p>
    <w:p w14:paraId="76456824" w14:textId="77777777" w:rsidR="00FF5090" w:rsidRPr="00A963E5" w:rsidRDefault="00FF5090" w:rsidP="00FF5090">
      <w:pPr>
        <w:rPr>
          <w:sz w:val="16"/>
        </w:rPr>
      </w:pPr>
      <w:r w:rsidRPr="00A963E5">
        <w:rPr>
          <w:sz w:val="16"/>
        </w:rPr>
        <w:t>Putin’s stubborn refusal to recognize Ukraine’s right to exist has sometimes led to instances of selective blindness. In May 2023, he was filmed examining a seventeenth century map of Eastern Europe before declaring “no Ukraine ever existed in the history of mankind,” despite the fact that the word “Ukraine” was clearly marked on the map in front of him.</w:t>
      </w:r>
    </w:p>
    <w:p w14:paraId="5FB92ABB" w14:textId="77777777" w:rsidR="00FF5090" w:rsidRPr="00A963E5" w:rsidRDefault="00FF5090" w:rsidP="00FF5090">
      <w:pPr>
        <w:rPr>
          <w:sz w:val="16"/>
        </w:rPr>
      </w:pPr>
      <w:r w:rsidRPr="00A963E5">
        <w:rPr>
          <w:sz w:val="16"/>
        </w:rPr>
        <w:t>The term “Ukraine” can actually be traced back much further than the seventeenth century. Indeed, as Harvard University Professor Serhii Plokhy and others have noted, “Ukraine” has medieval origins and was first used by twelfth century chroniclers, around six hundred years before Peter the Great rebranded Muscovy as the Russian Empire.</w:t>
      </w:r>
    </w:p>
    <w:p w14:paraId="5DA9394C" w14:textId="77777777" w:rsidR="00FF5090" w:rsidRPr="00A963E5" w:rsidRDefault="00FF5090" w:rsidP="00FF5090">
      <w:pPr>
        <w:rPr>
          <w:sz w:val="16"/>
        </w:rPr>
      </w:pPr>
      <w:r w:rsidRPr="00A963E5">
        <w:rPr>
          <w:sz w:val="16"/>
        </w:rPr>
        <w:t>Putin’s claims regarding Russia’s ancestral ties to southern and eastern Ukraine are equally historically illiterate. Throughout the Middle Ages, these regions formed the sparsely populated “Wild Fields” that served as an informal boundary separating the Mongol and Turkish empires from Ukraine and the rest of Europe. Early records show a Ukrainian presence including Cossacks and agricultural communities.</w:t>
      </w:r>
    </w:p>
    <w:p w14:paraId="400811FE" w14:textId="77777777" w:rsidR="00FF5090" w:rsidRPr="00A963E5" w:rsidRDefault="00FF5090" w:rsidP="00FF5090">
      <w:pPr>
        <w:rPr>
          <w:sz w:val="16"/>
        </w:rPr>
      </w:pPr>
      <w:r w:rsidRPr="00A963E5">
        <w:rPr>
          <w:sz w:val="16"/>
        </w:rPr>
        <w:t xml:space="preserve">Even as </w:t>
      </w:r>
      <w:r w:rsidRPr="00212FB0">
        <w:rPr>
          <w:rStyle w:val="StyleUnderline"/>
          <w:highlight w:val="cyan"/>
        </w:rPr>
        <w:t>Russian</w:t>
      </w:r>
      <w:r w:rsidRPr="007404C3">
        <w:rPr>
          <w:rStyle w:val="StyleUnderline"/>
        </w:rPr>
        <w:t xml:space="preserve"> </w:t>
      </w:r>
      <w:r w:rsidRPr="00E428E1">
        <w:rPr>
          <w:rStyle w:val="Emphasis"/>
        </w:rPr>
        <w:t>imperial influence</w:t>
      </w:r>
      <w:r w:rsidRPr="007404C3">
        <w:rPr>
          <w:rStyle w:val="StyleUnderline"/>
        </w:rPr>
        <w:t xml:space="preserve"> </w:t>
      </w:r>
      <w:r w:rsidRPr="00212FB0">
        <w:rPr>
          <w:rStyle w:val="StyleUnderline"/>
          <w:highlight w:val="cyan"/>
        </w:rPr>
        <w:t>spread</w:t>
      </w:r>
      <w:r w:rsidRPr="00A963E5">
        <w:rPr>
          <w:sz w:val="16"/>
        </w:rPr>
        <w:t xml:space="preserve"> southward </w:t>
      </w:r>
      <w:r w:rsidRPr="00212FB0">
        <w:rPr>
          <w:rStyle w:val="StyleUnderline"/>
          <w:highlight w:val="cyan"/>
        </w:rPr>
        <w:t>to</w:t>
      </w:r>
      <w:r w:rsidRPr="007404C3">
        <w:rPr>
          <w:rStyle w:val="StyleUnderline"/>
        </w:rPr>
        <w:t xml:space="preserve">ward </w:t>
      </w:r>
      <w:r w:rsidRPr="00212FB0">
        <w:rPr>
          <w:rStyle w:val="StyleUnderline"/>
          <w:highlight w:val="cyan"/>
        </w:rPr>
        <w:t xml:space="preserve">the </w:t>
      </w:r>
      <w:r w:rsidRPr="00212FB0">
        <w:rPr>
          <w:rStyle w:val="Emphasis"/>
          <w:highlight w:val="cyan"/>
        </w:rPr>
        <w:t>Black Sea</w:t>
      </w:r>
      <w:r w:rsidRPr="00A963E5">
        <w:rPr>
          <w:sz w:val="16"/>
        </w:rPr>
        <w:t>, most of the territory Putin now refers to as Novorossiya continued to have a majority Ukrainian population. The only official demographic data from this era, the Czarist census of 1897, creates a picture of highly cosmopolitan urban populations, including significant French and Italian contingents in Odesa and a prominent Greek community in Mariupol. Meanwhile, the rural population throughout today’s southern and eastern Ukraine remained predominantly Ukrainian. In other words, Putin’s assertion that modern Russia has some kind of ancient claim to these regions is complete nonsense.</w:t>
      </w:r>
    </w:p>
    <w:p w14:paraId="10A72102" w14:textId="77777777" w:rsidR="00FF5090" w:rsidRPr="00A963E5" w:rsidRDefault="00FF5090" w:rsidP="00FF5090">
      <w:pPr>
        <w:rPr>
          <w:sz w:val="16"/>
        </w:rPr>
      </w:pPr>
      <w:r w:rsidRPr="00A963E5">
        <w:rPr>
          <w:sz w:val="16"/>
        </w:rPr>
        <w:t>Zelenskyy is now signalling to Putin that Ukraine has historical claims of its own. The Ukrainian leader’s recent decree does not indicate Kyiv’s intention to annex Russian territory, but it does send a clear message to Moscow that Ukrainians have a proud national history and will defend themselves against Russian attempts to deny their existence or extinguish Ukrainian identity.</w:t>
      </w:r>
    </w:p>
    <w:p w14:paraId="76A9F422" w14:textId="77777777" w:rsidR="00FF5090" w:rsidRPr="00A963E5" w:rsidRDefault="00FF5090" w:rsidP="00FF5090">
      <w:pPr>
        <w:rPr>
          <w:sz w:val="16"/>
        </w:rPr>
      </w:pPr>
      <w:r w:rsidRPr="00A963E5">
        <w:rPr>
          <w:sz w:val="16"/>
        </w:rPr>
        <w:t xml:space="preserve">Zelenskyy’s decree also serves as a not-so-subtle reminder that Russia’s own borders are extremely vulnerable to the kind of reckless historical revisionism being pushed by Putin. As the leader of the world’s largest country, which has expanded for centuries to encompass more than ten percent of the planet’s entire landmass, Putin is particularly unwise to argue in favor of reinstating old borders. If taken to its logical conclusion, </w:t>
      </w:r>
      <w:r w:rsidRPr="00212FB0">
        <w:rPr>
          <w:rStyle w:val="StyleUnderline"/>
          <w:highlight w:val="cyan"/>
        </w:rPr>
        <w:lastRenderedPageBreak/>
        <w:t xml:space="preserve">Putin’s </w:t>
      </w:r>
      <w:r w:rsidRPr="00212FB0">
        <w:rPr>
          <w:rStyle w:val="Emphasis"/>
          <w:highlight w:val="cyan"/>
        </w:rPr>
        <w:t>revisionist stance</w:t>
      </w:r>
      <w:r w:rsidRPr="00212FB0">
        <w:rPr>
          <w:rStyle w:val="StyleUnderline"/>
          <w:highlight w:val="cyan"/>
        </w:rPr>
        <w:t xml:space="preserve"> would</w:t>
      </w:r>
      <w:r w:rsidRPr="00A963E5">
        <w:rPr>
          <w:sz w:val="16"/>
        </w:rPr>
        <w:t xml:space="preserve"> see Russia cede land to everyone from Finland and Germany to China and Japan. It would also </w:t>
      </w:r>
      <w:r w:rsidRPr="00212FB0">
        <w:rPr>
          <w:rStyle w:val="Emphasis"/>
          <w:highlight w:val="cyan"/>
        </w:rPr>
        <w:t>destabilize</w:t>
      </w:r>
      <w:r w:rsidRPr="00212FB0">
        <w:rPr>
          <w:rStyle w:val="StyleUnderline"/>
          <w:highlight w:val="cyan"/>
        </w:rPr>
        <w:t xml:space="preserve"> the</w:t>
      </w:r>
      <w:r w:rsidRPr="00FC7AAC">
        <w:rPr>
          <w:rStyle w:val="StyleUnderline"/>
        </w:rPr>
        <w:t xml:space="preserve"> wider </w:t>
      </w:r>
      <w:r w:rsidRPr="00212FB0">
        <w:rPr>
          <w:rStyle w:val="Emphasis"/>
          <w:highlight w:val="cyan"/>
        </w:rPr>
        <w:t>world</w:t>
      </w:r>
      <w:r w:rsidRPr="00A963E5">
        <w:rPr>
          <w:sz w:val="16"/>
        </w:rPr>
        <w:t>, leading to endless border disputes throughout Europe, Africa, and beyond.</w:t>
      </w:r>
    </w:p>
    <w:p w14:paraId="7107B535" w14:textId="77777777" w:rsidR="00FF5090" w:rsidRDefault="00FF5090" w:rsidP="00FF5090">
      <w:pPr>
        <w:rPr>
          <w:rStyle w:val="StyleUnderline"/>
        </w:rPr>
      </w:pPr>
      <w:r w:rsidRPr="00A963E5">
        <w:rPr>
          <w:sz w:val="16"/>
        </w:rPr>
        <w:t xml:space="preserve">Putin’s weaponization of bad history has helped fuel the bloodiest European conflict since World War II. His claims to Ukrainian land are based on an outdated imperialistic mythology that has no place in the twenty-first century and poses a grave threat to global security. The Russian dictator believes he can distort the past to justify the crimes of the present. </w:t>
      </w:r>
      <w:r w:rsidRPr="00212FB0">
        <w:rPr>
          <w:rStyle w:val="StyleUnderline"/>
          <w:highlight w:val="cyan"/>
        </w:rPr>
        <w:t>Unless</w:t>
      </w:r>
      <w:r w:rsidRPr="0040143B">
        <w:rPr>
          <w:rStyle w:val="StyleUnderline"/>
        </w:rPr>
        <w:t xml:space="preserve"> he is </w:t>
      </w:r>
      <w:r w:rsidRPr="00212FB0">
        <w:rPr>
          <w:rStyle w:val="StyleUnderline"/>
          <w:highlight w:val="cyan"/>
        </w:rPr>
        <w:t xml:space="preserve">stopped, </w:t>
      </w:r>
      <w:r w:rsidRPr="00212FB0">
        <w:rPr>
          <w:rStyle w:val="Emphasis"/>
          <w:highlight w:val="cyan"/>
        </w:rPr>
        <w:t>other</w:t>
      </w:r>
      <w:r w:rsidRPr="00C95569">
        <w:rPr>
          <w:rStyle w:val="StyleUnderline"/>
        </w:rPr>
        <w:t xml:space="preserve"> </w:t>
      </w:r>
      <w:r w:rsidRPr="004C6100">
        <w:rPr>
          <w:rStyle w:val="StyleUnderline"/>
        </w:rPr>
        <w:t>countrie</w:t>
      </w:r>
      <w:r w:rsidRPr="00212FB0">
        <w:rPr>
          <w:rStyle w:val="Emphasis"/>
          <w:highlight w:val="cyan"/>
        </w:rPr>
        <w:t>s</w:t>
      </w:r>
      <w:r w:rsidRPr="00212FB0">
        <w:rPr>
          <w:rStyle w:val="StyleUnderline"/>
          <w:highlight w:val="cyan"/>
        </w:rPr>
        <w:t xml:space="preserve"> will </w:t>
      </w:r>
      <w:r w:rsidRPr="00212FB0">
        <w:rPr>
          <w:rStyle w:val="Emphasis"/>
          <w:highlight w:val="cyan"/>
        </w:rPr>
        <w:t>suffer</w:t>
      </w:r>
      <w:r w:rsidRPr="0040143B">
        <w:rPr>
          <w:rStyle w:val="StyleUnderline"/>
        </w:rPr>
        <w:t xml:space="preserve"> Ukraine’s fate.</w:t>
      </w:r>
    </w:p>
    <w:p w14:paraId="71080CE1" w14:textId="77777777" w:rsidR="00FF5090" w:rsidRPr="00A179ED" w:rsidRDefault="00FF5090" w:rsidP="00FF5090">
      <w:pPr>
        <w:pStyle w:val="Heading4"/>
      </w:pPr>
      <w:r>
        <w:t xml:space="preserve">China’s </w:t>
      </w:r>
      <w:r>
        <w:rPr>
          <w:u w:val="single"/>
        </w:rPr>
        <w:t>repeatedly demonstrated</w:t>
      </w:r>
      <w:r>
        <w:t xml:space="preserve"> revisionist tactics </w:t>
      </w:r>
      <w:r>
        <w:rPr>
          <w:u w:val="single"/>
        </w:rPr>
        <w:t>across the board</w:t>
      </w:r>
      <w:r>
        <w:t xml:space="preserve"> AND </w:t>
      </w:r>
      <w:r>
        <w:rPr>
          <w:u w:val="single"/>
        </w:rPr>
        <w:t>consistently match</w:t>
      </w:r>
      <w:r>
        <w:t xml:space="preserve"> expected behavior.  </w:t>
      </w:r>
    </w:p>
    <w:p w14:paraId="5CE3173C" w14:textId="77777777" w:rsidR="00FF5090" w:rsidRPr="003A07C8" w:rsidRDefault="00FF5090" w:rsidP="00FF5090">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0EFF509C" w14:textId="77777777" w:rsidR="00FF5090" w:rsidRPr="00DA458D" w:rsidRDefault="00FF5090" w:rsidP="00FF5090">
      <w:pPr>
        <w:rPr>
          <w:sz w:val="16"/>
        </w:rPr>
      </w:pPr>
      <w:r w:rsidRPr="00C43390">
        <w:rPr>
          <w:rStyle w:val="StyleUnderline"/>
        </w:rPr>
        <w:t xml:space="preserve">A </w:t>
      </w:r>
      <w:r w:rsidRPr="00C43390">
        <w:rPr>
          <w:rStyle w:val="Emphasis"/>
        </w:rPr>
        <w:t xml:space="preserve">rising </w:t>
      </w:r>
      <w:r w:rsidRPr="00DA458D">
        <w:rPr>
          <w:rStyle w:val="Emphasis"/>
          <w:highlight w:val="cyan"/>
        </w:rPr>
        <w:t>China</w:t>
      </w:r>
      <w:r w:rsidRPr="00DA458D">
        <w:rPr>
          <w:rStyle w:val="StyleUnderline"/>
          <w:highlight w:val="cyan"/>
        </w:rPr>
        <w:t xml:space="preserve"> with ambitions to </w:t>
      </w:r>
      <w:r w:rsidRPr="00DA458D">
        <w:rPr>
          <w:rStyle w:val="Emphasis"/>
          <w:highlight w:val="cyan"/>
        </w:rPr>
        <w:t>dominate</w:t>
      </w:r>
      <w:r w:rsidRPr="00C43390">
        <w:rPr>
          <w:rStyle w:val="StyleUnderline"/>
        </w:rPr>
        <w:t xml:space="preserve"> Asia and </w:t>
      </w:r>
      <w:r w:rsidRPr="00C43390">
        <w:rPr>
          <w:rStyle w:val="Emphasis"/>
        </w:rPr>
        <w:t>reconfigure</w:t>
      </w:r>
      <w:r w:rsidRPr="00C43390">
        <w:rPr>
          <w:rStyle w:val="StyleUnderline"/>
        </w:rPr>
        <w:t xml:space="preserve"> </w:t>
      </w:r>
      <w:r w:rsidRPr="00DA458D">
        <w:rPr>
          <w:rStyle w:val="StyleUnderline"/>
          <w:highlight w:val="cyan"/>
        </w:rPr>
        <w:t>the</w:t>
      </w:r>
      <w:r w:rsidRPr="00C43390">
        <w:rPr>
          <w:rStyle w:val="StyleUnderline"/>
        </w:rPr>
        <w:t xml:space="preserve"> </w:t>
      </w:r>
      <w:r w:rsidRPr="00C43390">
        <w:rPr>
          <w:rStyle w:val="Emphasis"/>
        </w:rPr>
        <w:t xml:space="preserve">regional </w:t>
      </w:r>
      <w:r w:rsidRPr="00DA458D">
        <w:rPr>
          <w:rStyle w:val="Emphasis"/>
          <w:highlight w:val="cyan"/>
        </w:rPr>
        <w:t>order</w:t>
      </w:r>
      <w:r w:rsidRPr="00C43390">
        <w:rPr>
          <w:rStyle w:val="StyleUnderline"/>
        </w:rPr>
        <w:t xml:space="preserve"> to</w:t>
      </w:r>
      <w:r w:rsidRPr="00DA458D">
        <w:rPr>
          <w:sz w:val="16"/>
        </w:rPr>
        <w:t xml:space="preserve"> better </w:t>
      </w:r>
      <w:r w:rsidRPr="00C43390">
        <w:rPr>
          <w:rStyle w:val="StyleUnderline"/>
        </w:rPr>
        <w:t>accord with the</w:t>
      </w:r>
      <w:r w:rsidRPr="00DA458D">
        <w:rPr>
          <w:sz w:val="16"/>
        </w:rPr>
        <w:t xml:space="preserve"> interests of the </w:t>
      </w:r>
      <w:r w:rsidRPr="00C43390">
        <w:rPr>
          <w:rStyle w:val="StyleUnderline"/>
        </w:rPr>
        <w:t xml:space="preserve">CCP threatens to </w:t>
      </w:r>
      <w:r w:rsidRPr="00DA458D">
        <w:rPr>
          <w:rStyle w:val="Emphasis"/>
          <w:highlight w:val="cyan"/>
        </w:rPr>
        <w:t>undermine</w:t>
      </w:r>
      <w:r w:rsidRPr="00C43390">
        <w:rPr>
          <w:rStyle w:val="StyleUnderline"/>
        </w:rPr>
        <w:t xml:space="preserve"> the </w:t>
      </w:r>
      <w:r w:rsidRPr="00C43390">
        <w:rPr>
          <w:rStyle w:val="Emphasis"/>
        </w:rPr>
        <w:t>liberal character</w:t>
      </w:r>
      <w:r w:rsidRPr="00C43390">
        <w:rPr>
          <w:rStyle w:val="StyleUnderline"/>
        </w:rPr>
        <w:t xml:space="preserve"> of </w:t>
      </w:r>
      <w:r w:rsidRPr="00DA458D">
        <w:rPr>
          <w:rStyle w:val="StyleUnderline"/>
          <w:highlight w:val="cyan"/>
        </w:rPr>
        <w:t>the Indo-Pacific</w:t>
      </w:r>
      <w:r w:rsidRPr="00C43390">
        <w:rPr>
          <w:rStyle w:val="StyleUnderline"/>
        </w:rPr>
        <w:t xml:space="preserve"> order</w:t>
      </w:r>
      <w:r w:rsidRPr="00DA458D">
        <w:rPr>
          <w:sz w:val="16"/>
        </w:rPr>
        <w:t xml:space="preserve"> and the stability and prosperity it has achieved. </w:t>
      </w:r>
      <w:r w:rsidRPr="00C43390">
        <w:rPr>
          <w:rStyle w:val="StyleUnderline"/>
        </w:rPr>
        <w:t xml:space="preserve">This is a challenge that </w:t>
      </w:r>
      <w:r w:rsidRPr="00DA458D">
        <w:rPr>
          <w:rStyle w:val="StyleUnderline"/>
          <w:highlight w:val="cyan"/>
        </w:rPr>
        <w:t>crosses</w:t>
      </w:r>
      <w:r w:rsidRPr="00C43390">
        <w:rPr>
          <w:rStyle w:val="StyleUnderline"/>
        </w:rPr>
        <w:t xml:space="preserve"> </w:t>
      </w:r>
      <w:r w:rsidRPr="00C43390">
        <w:rPr>
          <w:rStyle w:val="Emphasis"/>
        </w:rPr>
        <w:t xml:space="preserve">multiple </w:t>
      </w:r>
      <w:r w:rsidRPr="00DA458D">
        <w:rPr>
          <w:rStyle w:val="Emphasis"/>
          <w:highlight w:val="cyan"/>
        </w:rPr>
        <w:t>domains</w:t>
      </w:r>
      <w:r w:rsidRPr="00DA458D">
        <w:rPr>
          <w:rStyle w:val="StyleUnderline"/>
          <w:highlight w:val="cyan"/>
        </w:rPr>
        <w:t xml:space="preserve"> and</w:t>
      </w:r>
      <w:r w:rsidRPr="00C43390">
        <w:rPr>
          <w:rStyle w:val="StyleUnderline"/>
        </w:rPr>
        <w:t xml:space="preserve"> </w:t>
      </w:r>
      <w:r w:rsidRPr="00C43390">
        <w:rPr>
          <w:rStyle w:val="Emphasis"/>
        </w:rPr>
        <w:t xml:space="preserve">geographic </w:t>
      </w:r>
      <w:r w:rsidRPr="00DA458D">
        <w:rPr>
          <w:rStyle w:val="Emphasis"/>
          <w:highlight w:val="cyan"/>
        </w:rPr>
        <w:t>locations</w:t>
      </w:r>
      <w:r w:rsidRPr="00C43390">
        <w:rPr>
          <w:rStyle w:val="StyleUnderline"/>
        </w:rPr>
        <w:t xml:space="preserve">, yet </w:t>
      </w:r>
      <w:r w:rsidRPr="00DA458D">
        <w:rPr>
          <w:rStyle w:val="StyleUnderline"/>
          <w:highlight w:val="cyan"/>
        </w:rPr>
        <w:t xml:space="preserve">the theme is </w:t>
      </w:r>
      <w:r w:rsidRPr="00DA458D">
        <w:rPr>
          <w:rStyle w:val="Emphasis"/>
          <w:highlight w:val="cyan"/>
        </w:rPr>
        <w:t>consistent</w:t>
      </w:r>
      <w:r w:rsidRPr="00C43390">
        <w:rPr>
          <w:rStyle w:val="StyleUnderline"/>
        </w:rPr>
        <w:t xml:space="preserve">: Beijing seeks to </w:t>
      </w:r>
      <w:r w:rsidRPr="00DA458D">
        <w:rPr>
          <w:rStyle w:val="Emphasis"/>
          <w:highlight w:val="cyan"/>
        </w:rPr>
        <w:t>rewrite</w:t>
      </w:r>
      <w:r w:rsidRPr="00DA458D">
        <w:rPr>
          <w:rStyle w:val="StyleUnderline"/>
          <w:highlight w:val="cyan"/>
        </w:rPr>
        <w:t xml:space="preserve"> the</w:t>
      </w:r>
      <w:r w:rsidRPr="00C43390">
        <w:rPr>
          <w:rStyle w:val="StyleUnderline"/>
        </w:rPr>
        <w:t xml:space="preserve"> </w:t>
      </w:r>
      <w:r w:rsidRPr="00C43390">
        <w:rPr>
          <w:rStyle w:val="Emphasis"/>
        </w:rPr>
        <w:t xml:space="preserve">existing </w:t>
      </w:r>
      <w:r w:rsidRPr="00DA458D">
        <w:rPr>
          <w:rStyle w:val="Emphasis"/>
          <w:highlight w:val="cyan"/>
        </w:rPr>
        <w:t>order</w:t>
      </w:r>
      <w:r w:rsidRPr="00DA458D">
        <w:rPr>
          <w:rStyle w:val="StyleUnderline"/>
          <w:highlight w:val="cyan"/>
        </w:rPr>
        <w:t>, and</w:t>
      </w:r>
      <w:r w:rsidRPr="00C43390">
        <w:rPr>
          <w:rStyle w:val="StyleUnderline"/>
        </w:rPr>
        <w:t xml:space="preserve"> will </w:t>
      </w:r>
      <w:r w:rsidRPr="00DA458D">
        <w:rPr>
          <w:rStyle w:val="StyleUnderline"/>
          <w:highlight w:val="cyan"/>
        </w:rPr>
        <w:t xml:space="preserve">challenge </w:t>
      </w:r>
      <w:r w:rsidRPr="00DA458D">
        <w:rPr>
          <w:rStyle w:val="Emphasis"/>
          <w:highlight w:val="cyan"/>
        </w:rPr>
        <w:t>any country</w:t>
      </w:r>
      <w:r w:rsidRPr="00C43390">
        <w:rPr>
          <w:rStyle w:val="StyleUnderline"/>
        </w:rPr>
        <w:t xml:space="preserve"> it perceives to be unsupportive of its ambitions. </w:t>
      </w:r>
      <w:r w:rsidRPr="00DA458D">
        <w:rPr>
          <w:rStyle w:val="StyleUnderline"/>
          <w:highlight w:val="cyan"/>
        </w:rPr>
        <w:t>This can be seen in</w:t>
      </w:r>
      <w:r w:rsidRPr="00DA458D">
        <w:rPr>
          <w:sz w:val="16"/>
        </w:rPr>
        <w:t xml:space="preserve"> its </w:t>
      </w:r>
      <w:r w:rsidRPr="00C43390">
        <w:rPr>
          <w:rStyle w:val="Emphasis"/>
        </w:rPr>
        <w:t>coercive tactics</w:t>
      </w:r>
      <w:r w:rsidRPr="00C43390">
        <w:rPr>
          <w:rStyle w:val="StyleUnderline"/>
        </w:rPr>
        <w:t xml:space="preserve"> that</w:t>
      </w:r>
      <w:r w:rsidRPr="00DA458D">
        <w:rPr>
          <w:sz w:val="16"/>
        </w:rPr>
        <w:t xml:space="preserve"> seek to </w:t>
      </w:r>
      <w:r w:rsidRPr="00C43390">
        <w:rPr>
          <w:rStyle w:val="StyleUnderline"/>
        </w:rPr>
        <w:t xml:space="preserve">assert </w:t>
      </w:r>
      <w:r w:rsidRPr="00DA458D">
        <w:rPr>
          <w:rStyle w:val="Emphasis"/>
          <w:highlight w:val="cyan"/>
        </w:rPr>
        <w:t>expansionist</w:t>
      </w:r>
      <w:r w:rsidRPr="00C43390">
        <w:rPr>
          <w:rStyle w:val="StyleUnderline"/>
        </w:rPr>
        <w:t xml:space="preserve"> territorial and maritime </w:t>
      </w:r>
      <w:r w:rsidRPr="00DA458D">
        <w:rPr>
          <w:rStyle w:val="StyleUnderline"/>
          <w:highlight w:val="cyan"/>
        </w:rPr>
        <w:t>claims with no</w:t>
      </w:r>
      <w:r w:rsidRPr="00C43390">
        <w:rPr>
          <w:rStyle w:val="StyleUnderline"/>
        </w:rPr>
        <w:t xml:space="preserve"> basis in </w:t>
      </w:r>
      <w:r w:rsidRPr="00DA458D">
        <w:rPr>
          <w:rStyle w:val="Emphasis"/>
          <w:highlight w:val="cyan"/>
        </w:rPr>
        <w:t>i</w:t>
      </w:r>
      <w:r w:rsidRPr="00C43390">
        <w:rPr>
          <w:rStyle w:val="Emphasis"/>
        </w:rPr>
        <w:t xml:space="preserve">nternational </w:t>
      </w:r>
      <w:r w:rsidRPr="00DA458D">
        <w:rPr>
          <w:rStyle w:val="Emphasis"/>
          <w:highlight w:val="cyan"/>
        </w:rPr>
        <w:t>law</w:t>
      </w:r>
      <w:r w:rsidRPr="00C43390">
        <w:rPr>
          <w:rStyle w:val="StyleUnderline"/>
        </w:rPr>
        <w:t xml:space="preserve">, and by its efforts to </w:t>
      </w:r>
      <w:r w:rsidRPr="00C43390">
        <w:rPr>
          <w:rStyle w:val="Emphasis"/>
        </w:rPr>
        <w:t>weaken the bonds</w:t>
      </w:r>
      <w:r w:rsidRPr="00C43390">
        <w:rPr>
          <w:rStyle w:val="StyleUnderline"/>
        </w:rPr>
        <w:t xml:space="preserve"> between the </w:t>
      </w:r>
      <w:r w:rsidRPr="00C43390">
        <w:rPr>
          <w:rStyle w:val="Emphasis"/>
        </w:rPr>
        <w:t>U</w:t>
      </w:r>
      <w:r w:rsidRPr="00DA458D">
        <w:rPr>
          <w:sz w:val="16"/>
        </w:rPr>
        <w:t xml:space="preserve">nited </w:t>
      </w:r>
      <w:r w:rsidRPr="00C43390">
        <w:rPr>
          <w:rStyle w:val="Emphasis"/>
        </w:rPr>
        <w:t>S</w:t>
      </w:r>
      <w:r w:rsidRPr="00DA458D">
        <w:rPr>
          <w:sz w:val="16"/>
        </w:rPr>
        <w:t xml:space="preserve">tates </w:t>
      </w:r>
      <w:r w:rsidRPr="00C43390">
        <w:rPr>
          <w:rStyle w:val="StyleUnderline"/>
        </w:rPr>
        <w:t>and its allies, which</w:t>
      </w:r>
      <w:r w:rsidRPr="00DA458D">
        <w:rPr>
          <w:sz w:val="16"/>
        </w:rPr>
        <w:t xml:space="preserve"> have </w:t>
      </w:r>
      <w:r w:rsidRPr="00C43390">
        <w:rPr>
          <w:rStyle w:val="StyleUnderline"/>
        </w:rPr>
        <w:t>underpinned this order in terms of</w:t>
      </w:r>
      <w:r w:rsidRPr="00DA458D">
        <w:rPr>
          <w:sz w:val="16"/>
        </w:rPr>
        <w:t xml:space="preserve"> both </w:t>
      </w:r>
      <w:r w:rsidRPr="00C43390">
        <w:rPr>
          <w:rStyle w:val="StyleUnderline"/>
        </w:rPr>
        <w:t>power and legitimacy</w:t>
      </w:r>
      <w:r w:rsidRPr="00DA458D">
        <w:rPr>
          <w:sz w:val="16"/>
        </w:rPr>
        <w:t xml:space="preserve">. </w:t>
      </w:r>
    </w:p>
    <w:p w14:paraId="73C43527" w14:textId="77777777" w:rsidR="00FF5090" w:rsidRPr="00DA458D" w:rsidRDefault="00FF5090" w:rsidP="00FF5090">
      <w:pPr>
        <w:rPr>
          <w:sz w:val="16"/>
        </w:rPr>
      </w:pPr>
      <w:r w:rsidRPr="00C43390">
        <w:rPr>
          <w:rStyle w:val="StyleUnderline"/>
        </w:rPr>
        <w:t xml:space="preserve">In the </w:t>
      </w:r>
      <w:r w:rsidRPr="00C43390">
        <w:rPr>
          <w:rStyle w:val="Emphasis"/>
        </w:rPr>
        <w:t>E</w:t>
      </w:r>
      <w:r w:rsidRPr="00DA458D">
        <w:rPr>
          <w:sz w:val="16"/>
        </w:rPr>
        <w:t xml:space="preserve">ast </w:t>
      </w:r>
      <w:r w:rsidRPr="00C43390">
        <w:rPr>
          <w:rStyle w:val="Emphasis"/>
        </w:rPr>
        <w:t>C</w:t>
      </w:r>
      <w:r w:rsidRPr="00DA458D">
        <w:rPr>
          <w:sz w:val="16"/>
        </w:rPr>
        <w:t xml:space="preserve">hina </w:t>
      </w:r>
      <w:r w:rsidRPr="00C43390">
        <w:rPr>
          <w:rStyle w:val="Emphasis"/>
        </w:rPr>
        <w:t>S</w:t>
      </w:r>
      <w:r w:rsidRPr="00DA458D">
        <w:rPr>
          <w:sz w:val="16"/>
        </w:rPr>
        <w:t xml:space="preserve">ea, a dispute between China and Japan over the Senkaku/Diaoyu Islands continues to fester, even though Japan has administered the islands since 1895 as a result of its victory in the First Sino-Japanese War. Although tensions between China and Japan over the islands have ebbed and flowed, particularly since the early 2000s, </w:t>
      </w:r>
      <w:r w:rsidRPr="00C43390">
        <w:rPr>
          <w:rStyle w:val="StyleUnderline"/>
        </w:rPr>
        <w:t>recent years have seen the dispute grow</w:t>
      </w:r>
      <w:r w:rsidRPr="00DA458D">
        <w:rPr>
          <w:sz w:val="16"/>
        </w:rPr>
        <w:t xml:space="preserve"> ever more </w:t>
      </w:r>
      <w:r w:rsidRPr="00C43390">
        <w:rPr>
          <w:rStyle w:val="StyleUnderline"/>
        </w:rPr>
        <w:t>strident</w:t>
      </w:r>
      <w:r w:rsidRPr="00DA458D">
        <w:rPr>
          <w:sz w:val="16"/>
        </w:rPr>
        <w:t xml:space="preserve">. In 2010, </w:t>
      </w:r>
      <w:r w:rsidRPr="00C43390">
        <w:rPr>
          <w:rStyle w:val="StyleUnderline"/>
        </w:rPr>
        <w:t>a Chinese</w:t>
      </w:r>
      <w:r w:rsidRPr="00DA458D">
        <w:rPr>
          <w:sz w:val="16"/>
        </w:rPr>
        <w:t xml:space="preserve"> fishing vessel </w:t>
      </w:r>
      <w:r w:rsidRPr="00C43390">
        <w:rPr>
          <w:rStyle w:val="StyleUnderline"/>
        </w:rPr>
        <w:t>rammed</w:t>
      </w:r>
      <w:r w:rsidRPr="00DA458D">
        <w:rPr>
          <w:sz w:val="16"/>
        </w:rPr>
        <w:t xml:space="preserve"> two </w:t>
      </w:r>
      <w:r w:rsidRPr="00C43390">
        <w:rPr>
          <w:rStyle w:val="StyleUnderline"/>
        </w:rPr>
        <w:t>Japanese</w:t>
      </w:r>
      <w:r w:rsidRPr="00DA458D">
        <w:rPr>
          <w:sz w:val="16"/>
        </w:rPr>
        <w:t xml:space="preserve"> Coast Guard </w:t>
      </w:r>
      <w:r w:rsidRPr="00C43390">
        <w:rPr>
          <w:rStyle w:val="StyleUnderline"/>
        </w:rPr>
        <w:t>ships</w:t>
      </w:r>
      <w:r w:rsidRPr="00DA458D">
        <w:rPr>
          <w:sz w:val="16"/>
        </w:rPr>
        <w:t xml:space="preserve">. Japan held the captain for seventeen days, prompting demonstrations in both countries. In 2012, as a result of burgeoning nationalism across sectors of Japan’s politics, the mayor of Tokyo announced a plan to purchase three of the islands. To prevent this, the Japanese government purchased them instead. Large protests erupted in major cities across China,66 and Chinese incursions into the islands’ territorial waters spiked dramatically,67 raising the odds of a collision or other military incident in the vicinity. </w:t>
      </w:r>
      <w:r w:rsidRPr="00C43390">
        <w:rPr>
          <w:rStyle w:val="StyleUnderline"/>
        </w:rPr>
        <w:t xml:space="preserve">Chinese vessels </w:t>
      </w:r>
      <w:r w:rsidRPr="00C43390">
        <w:rPr>
          <w:rStyle w:val="Emphasis"/>
        </w:rPr>
        <w:t>routinely operate</w:t>
      </w:r>
      <w:r w:rsidRPr="00C43390">
        <w:rPr>
          <w:rStyle w:val="StyleUnderline"/>
        </w:rPr>
        <w:t xml:space="preserve"> within</w:t>
      </w:r>
      <w:r w:rsidRPr="00DA458D">
        <w:rPr>
          <w:sz w:val="16"/>
        </w:rPr>
        <w:t xml:space="preserve"> close </w:t>
      </w:r>
      <w:r w:rsidRPr="00C43390">
        <w:rPr>
          <w:rStyle w:val="StyleUnderline"/>
        </w:rPr>
        <w:t>proximity</w:t>
      </w:r>
      <w:r w:rsidRPr="00DA458D">
        <w:rPr>
          <w:sz w:val="16"/>
        </w:rPr>
        <w:t xml:space="preserve"> of these vessels, </w:t>
      </w:r>
      <w:r w:rsidRPr="00C43390">
        <w:rPr>
          <w:rStyle w:val="StyleUnderline"/>
        </w:rPr>
        <w:t xml:space="preserve">and suggest </w:t>
      </w:r>
      <w:r w:rsidRPr="00C43390">
        <w:rPr>
          <w:rStyle w:val="Emphasis"/>
        </w:rPr>
        <w:t>ambitions</w:t>
      </w:r>
      <w:r w:rsidRPr="00C43390">
        <w:rPr>
          <w:rStyle w:val="StyleUnderline"/>
        </w:rPr>
        <w:t xml:space="preserve"> from Beijing to</w:t>
      </w:r>
      <w:r w:rsidRPr="00DA458D">
        <w:rPr>
          <w:sz w:val="16"/>
        </w:rPr>
        <w:t xml:space="preserve"> eventually </w:t>
      </w:r>
      <w:r w:rsidRPr="00C43390">
        <w:rPr>
          <w:rStyle w:val="StyleUnderline"/>
        </w:rPr>
        <w:t>bring the islands under its administration</w:t>
      </w:r>
      <w:r w:rsidRPr="00DA458D">
        <w:rPr>
          <w:sz w:val="16"/>
        </w:rPr>
        <w:t>.</w:t>
      </w:r>
    </w:p>
    <w:p w14:paraId="49381A1F" w14:textId="77777777" w:rsidR="00FF5090" w:rsidRPr="00DA458D" w:rsidRDefault="00FF5090" w:rsidP="00FF5090">
      <w:pPr>
        <w:rPr>
          <w:sz w:val="16"/>
        </w:rPr>
      </w:pPr>
      <w:r w:rsidRPr="00DA458D">
        <w:rPr>
          <w:sz w:val="16"/>
        </w:rPr>
        <w:t xml:space="preserve">Similarly, </w:t>
      </w:r>
      <w:r w:rsidRPr="00DA458D">
        <w:rPr>
          <w:rStyle w:val="StyleUnderline"/>
          <w:highlight w:val="cyan"/>
        </w:rPr>
        <w:t xml:space="preserve">the </w:t>
      </w:r>
      <w:r w:rsidRPr="00DA458D">
        <w:rPr>
          <w:rStyle w:val="Emphasis"/>
          <w:highlight w:val="cyan"/>
        </w:rPr>
        <w:t>S</w:t>
      </w:r>
      <w:r w:rsidRPr="00DA458D">
        <w:rPr>
          <w:sz w:val="16"/>
        </w:rPr>
        <w:t xml:space="preserve">outh </w:t>
      </w:r>
      <w:r w:rsidRPr="00DA458D">
        <w:rPr>
          <w:rStyle w:val="Emphasis"/>
          <w:highlight w:val="cyan"/>
        </w:rPr>
        <w:t>C</w:t>
      </w:r>
      <w:r w:rsidRPr="00DA458D">
        <w:rPr>
          <w:sz w:val="16"/>
        </w:rPr>
        <w:t xml:space="preserve">hina </w:t>
      </w:r>
      <w:r w:rsidRPr="00DA458D">
        <w:rPr>
          <w:rStyle w:val="Emphasis"/>
          <w:highlight w:val="cyan"/>
        </w:rPr>
        <w:t>S</w:t>
      </w:r>
      <w:r w:rsidRPr="00DA458D">
        <w:rPr>
          <w:sz w:val="16"/>
        </w:rPr>
        <w:t xml:space="preserve">ea </w:t>
      </w:r>
      <w:r w:rsidRPr="00C43390">
        <w:rPr>
          <w:rStyle w:val="StyleUnderline"/>
        </w:rPr>
        <w:t xml:space="preserve">has been a locus for </w:t>
      </w:r>
      <w:r w:rsidRPr="00C43390">
        <w:rPr>
          <w:rStyle w:val="Emphasis"/>
        </w:rPr>
        <w:t>regional tensions</w:t>
      </w:r>
      <w:r w:rsidRPr="00C43390">
        <w:rPr>
          <w:rStyle w:val="StyleUnderline"/>
        </w:rPr>
        <w:t xml:space="preserve"> wrought by Chinese ambitions. Although China, </w:t>
      </w:r>
      <w:r w:rsidRPr="00DA458D">
        <w:rPr>
          <w:rStyle w:val="Emphasis"/>
          <w:highlight w:val="cyan"/>
        </w:rPr>
        <w:t>Taiwan</w:t>
      </w:r>
      <w:r w:rsidRPr="00DA458D">
        <w:rPr>
          <w:rStyle w:val="StyleUnderline"/>
          <w:highlight w:val="cyan"/>
        </w:rPr>
        <w:t xml:space="preserve">, </w:t>
      </w:r>
      <w:r w:rsidRPr="00DA458D">
        <w:rPr>
          <w:rStyle w:val="Emphasis"/>
          <w:highlight w:val="cyan"/>
        </w:rPr>
        <w:t>Vietnam</w:t>
      </w:r>
      <w:r w:rsidRPr="00DA458D">
        <w:rPr>
          <w:rStyle w:val="StyleUnderline"/>
          <w:highlight w:val="cyan"/>
        </w:rPr>
        <w:t>,</w:t>
      </w:r>
      <w:r w:rsidRPr="00C43390">
        <w:rPr>
          <w:rStyle w:val="StyleUnderline"/>
        </w:rPr>
        <w:t xml:space="preserve"> the </w:t>
      </w:r>
      <w:r w:rsidRPr="00DA458D">
        <w:rPr>
          <w:rStyle w:val="Emphasis"/>
          <w:highlight w:val="cyan"/>
        </w:rPr>
        <w:t>Philippines</w:t>
      </w:r>
      <w:r w:rsidRPr="00DA458D">
        <w:rPr>
          <w:rStyle w:val="StyleUnderline"/>
          <w:highlight w:val="cyan"/>
        </w:rPr>
        <w:t xml:space="preserve">, </w:t>
      </w:r>
      <w:r w:rsidRPr="00DA458D">
        <w:rPr>
          <w:rStyle w:val="Emphasis"/>
          <w:highlight w:val="cyan"/>
        </w:rPr>
        <w:t>Malaysia</w:t>
      </w:r>
      <w:r w:rsidRPr="00DA458D">
        <w:rPr>
          <w:rStyle w:val="StyleUnderline"/>
          <w:highlight w:val="cyan"/>
        </w:rPr>
        <w:t xml:space="preserve">, and </w:t>
      </w:r>
      <w:r w:rsidRPr="00DA458D">
        <w:rPr>
          <w:rStyle w:val="Emphasis"/>
          <w:highlight w:val="cyan"/>
        </w:rPr>
        <w:t>Brunei</w:t>
      </w:r>
      <w:r w:rsidRPr="00C43390">
        <w:rPr>
          <w:rStyle w:val="StyleUnderline"/>
        </w:rPr>
        <w:t xml:space="preserve"> all claim features in the Spratly</w:t>
      </w:r>
      <w:r w:rsidRPr="00DA458D">
        <w:rPr>
          <w:sz w:val="16"/>
        </w:rPr>
        <w:t xml:space="preserve"> and/or Paracel </w:t>
      </w:r>
      <w:r w:rsidRPr="00C43390">
        <w:rPr>
          <w:rStyle w:val="StyleUnderline"/>
        </w:rPr>
        <w:t xml:space="preserve">Islands, the most </w:t>
      </w:r>
      <w:r w:rsidRPr="00C43390">
        <w:rPr>
          <w:rStyle w:val="Emphasis"/>
        </w:rPr>
        <w:t>geopolitically significant</w:t>
      </w:r>
      <w:r w:rsidRPr="00C43390">
        <w:rPr>
          <w:rStyle w:val="StyleUnderline"/>
        </w:rPr>
        <w:t xml:space="preserve"> claim is that of China, which has drawn a</w:t>
      </w:r>
      <w:r w:rsidRPr="00DA458D">
        <w:rPr>
          <w:sz w:val="16"/>
        </w:rPr>
        <w:t xml:space="preserve"> large </w:t>
      </w:r>
      <w:r w:rsidRPr="00C43390">
        <w:rPr>
          <w:rStyle w:val="StyleUnderline"/>
        </w:rPr>
        <w:t>“</w:t>
      </w:r>
      <w:r w:rsidRPr="00C43390">
        <w:rPr>
          <w:rStyle w:val="Emphasis"/>
        </w:rPr>
        <w:t>nine-dash line</w:t>
      </w:r>
      <w:r w:rsidRPr="00C43390">
        <w:rPr>
          <w:rStyle w:val="StyleUnderline"/>
        </w:rPr>
        <w:t>” across</w:t>
      </w:r>
      <w:r w:rsidRPr="00DA458D">
        <w:rPr>
          <w:sz w:val="16"/>
        </w:rPr>
        <w:t xml:space="preserve"> most of </w:t>
      </w:r>
      <w:r w:rsidRPr="00C43390">
        <w:rPr>
          <w:rStyle w:val="StyleUnderline"/>
        </w:rPr>
        <w:t>the sea itself, cutting across</w:t>
      </w:r>
      <w:r w:rsidRPr="00DA458D">
        <w:rPr>
          <w:sz w:val="16"/>
        </w:rPr>
        <w:t xml:space="preserve"> the claims of </w:t>
      </w:r>
      <w:r w:rsidRPr="00C43390">
        <w:rPr>
          <w:rStyle w:val="Emphasis"/>
        </w:rPr>
        <w:t>every other nation</w:t>
      </w:r>
      <w:r w:rsidRPr="00C43390">
        <w:rPr>
          <w:rStyle w:val="StyleUnderline"/>
        </w:rPr>
        <w:t xml:space="preserve"> involved</w:t>
      </w:r>
      <w:r w:rsidRPr="00DA458D">
        <w:rPr>
          <w:sz w:val="16"/>
        </w:rPr>
        <w:t xml:space="preserve">. And though Beijing has not clarified the specific nature of its claims (e.g., whether it claims all the waters or just the land features within the line), the US State Department has argued that </w:t>
      </w:r>
      <w:r w:rsidRPr="00C43390">
        <w:rPr>
          <w:rStyle w:val="StyleUnderline"/>
        </w:rPr>
        <w:t xml:space="preserve">China’s position is </w:t>
      </w:r>
      <w:r w:rsidRPr="00C43390">
        <w:rPr>
          <w:rStyle w:val="Emphasis"/>
        </w:rPr>
        <w:t>incompatible</w:t>
      </w:r>
      <w:r w:rsidRPr="00C43390">
        <w:rPr>
          <w:rStyle w:val="StyleUnderline"/>
        </w:rPr>
        <w:t xml:space="preserve"> with established international law</w:t>
      </w:r>
      <w:r w:rsidRPr="00DA458D">
        <w:rPr>
          <w:sz w:val="16"/>
        </w:rPr>
        <w:t xml:space="preserve">.68 </w:t>
      </w:r>
    </w:p>
    <w:p w14:paraId="084EE1F8" w14:textId="77777777" w:rsidR="00FF5090" w:rsidRDefault="00FF5090" w:rsidP="00FF5090">
      <w:pPr>
        <w:rPr>
          <w:sz w:val="16"/>
        </w:rPr>
      </w:pPr>
      <w:r w:rsidRPr="00DA458D">
        <w:rPr>
          <w:sz w:val="16"/>
        </w:rPr>
        <w:t xml:space="preserve">Nevertheless, in December 2013, </w:t>
      </w:r>
      <w:r w:rsidRPr="00E024D9">
        <w:rPr>
          <w:rStyle w:val="StyleUnderline"/>
        </w:rPr>
        <w:t xml:space="preserve">China began </w:t>
      </w:r>
      <w:r w:rsidRPr="00E024D9">
        <w:rPr>
          <w:rStyle w:val="Emphasis"/>
        </w:rPr>
        <w:t>reclaiming</w:t>
      </w:r>
      <w:r w:rsidRPr="00E024D9">
        <w:rPr>
          <w:rStyle w:val="StyleUnderline"/>
        </w:rPr>
        <w:t xml:space="preserve"> land to build up</w:t>
      </w:r>
      <w:r w:rsidRPr="00DA458D">
        <w:rPr>
          <w:sz w:val="16"/>
        </w:rPr>
        <w:t xml:space="preserve"> the </w:t>
      </w:r>
      <w:r w:rsidRPr="00E024D9">
        <w:rPr>
          <w:rStyle w:val="StyleUnderline"/>
        </w:rPr>
        <w:t>features under its</w:t>
      </w:r>
      <w:r w:rsidRPr="00DA458D">
        <w:rPr>
          <w:sz w:val="16"/>
        </w:rPr>
        <w:t xml:space="preserve"> control. By June 2015, </w:t>
      </w:r>
      <w:r w:rsidRPr="00E024D9">
        <w:rPr>
          <w:rStyle w:val="StyleUnderline"/>
        </w:rPr>
        <w:t xml:space="preserve">the PRC had constructed over </w:t>
      </w:r>
      <w:r w:rsidRPr="00E024D9">
        <w:rPr>
          <w:rStyle w:val="Emphasis"/>
        </w:rPr>
        <w:t>2,900 acres</w:t>
      </w:r>
      <w:r w:rsidRPr="00E024D9">
        <w:rPr>
          <w:rStyle w:val="StyleUnderline"/>
        </w:rPr>
        <w:t xml:space="preserve"> of </w:t>
      </w:r>
      <w:r w:rsidRPr="00DA458D">
        <w:rPr>
          <w:rStyle w:val="Emphasis"/>
          <w:highlight w:val="cyan"/>
        </w:rPr>
        <w:t>artificial islands</w:t>
      </w:r>
      <w:r w:rsidRPr="00E024D9">
        <w:rPr>
          <w:rStyle w:val="StyleUnderline"/>
        </w:rPr>
        <w:t xml:space="preserve"> in the Spratlys</w:t>
      </w:r>
      <w:r w:rsidRPr="00DA458D">
        <w:rPr>
          <w:sz w:val="16"/>
        </w:rPr>
        <w:t>—</w:t>
      </w:r>
      <w:r w:rsidRPr="00E024D9">
        <w:rPr>
          <w:rStyle w:val="StyleUnderline"/>
        </w:rPr>
        <w:t xml:space="preserve">seventeen times more </w:t>
      </w:r>
      <w:r w:rsidRPr="00E024D9">
        <w:rPr>
          <w:rStyle w:val="StyleUnderline"/>
        </w:rPr>
        <w:lastRenderedPageBreak/>
        <w:t>land in twenty months than</w:t>
      </w:r>
      <w:r w:rsidRPr="00DA458D">
        <w:rPr>
          <w:sz w:val="16"/>
        </w:rPr>
        <w:t xml:space="preserve"> the </w:t>
      </w:r>
      <w:r w:rsidRPr="00E024D9">
        <w:rPr>
          <w:rStyle w:val="StyleUnderline"/>
        </w:rPr>
        <w:t xml:space="preserve">other claimants </w:t>
      </w:r>
      <w:r w:rsidRPr="00E024D9">
        <w:rPr>
          <w:rStyle w:val="Emphasis"/>
        </w:rPr>
        <w:t>combined</w:t>
      </w:r>
      <w:r w:rsidRPr="00E024D9">
        <w:rPr>
          <w:rStyle w:val="StyleUnderline"/>
        </w:rPr>
        <w:t xml:space="preserve"> over the past </w:t>
      </w:r>
      <w:r w:rsidRPr="00E024D9">
        <w:rPr>
          <w:rStyle w:val="Emphasis"/>
        </w:rPr>
        <w:t>forty years</w:t>
      </w:r>
      <w:r w:rsidRPr="00E024D9">
        <w:rPr>
          <w:rStyle w:val="StyleUnderline"/>
        </w:rPr>
        <w:t xml:space="preserve">, </w:t>
      </w:r>
      <w:r w:rsidRPr="00DA458D">
        <w:rPr>
          <w:rStyle w:val="StyleUnderline"/>
          <w:highlight w:val="cyan"/>
        </w:rPr>
        <w:t>accounting for</w:t>
      </w:r>
      <w:r w:rsidRPr="00DA458D">
        <w:rPr>
          <w:sz w:val="16"/>
        </w:rPr>
        <w:t xml:space="preserve"> about </w:t>
      </w:r>
      <w:r w:rsidRPr="00DA458D">
        <w:rPr>
          <w:rStyle w:val="Emphasis"/>
          <w:highlight w:val="cyan"/>
        </w:rPr>
        <w:t>95 percent</w:t>
      </w:r>
      <w:r w:rsidRPr="00DA458D">
        <w:rPr>
          <w:rStyle w:val="StyleUnderline"/>
          <w:highlight w:val="cyan"/>
        </w:rPr>
        <w:t xml:space="preserve"> of all</w:t>
      </w:r>
      <w:r w:rsidRPr="00E024D9">
        <w:rPr>
          <w:rStyle w:val="StyleUnderline"/>
        </w:rPr>
        <w:t xml:space="preserve"> reclaimed </w:t>
      </w:r>
      <w:r w:rsidRPr="00DA458D">
        <w:rPr>
          <w:rStyle w:val="StyleUnderline"/>
          <w:highlight w:val="cyan"/>
        </w:rPr>
        <w:t>land</w:t>
      </w:r>
      <w:r w:rsidRPr="00E024D9">
        <w:rPr>
          <w:rStyle w:val="StyleUnderline"/>
        </w:rPr>
        <w:t xml:space="preserve"> in the Spratly Islands</w:t>
      </w:r>
      <w:r w:rsidRPr="00DA458D">
        <w:rPr>
          <w:sz w:val="16"/>
        </w:rPr>
        <w:t xml:space="preserve">.69 The Philippines filed a 2013 case against China with an arbitral tribunal constituted under Annex VII of the UN Convention on the Law of the Sea (UNCLOS). In </w:t>
      </w:r>
      <w:r w:rsidRPr="00E024D9">
        <w:rPr>
          <w:rStyle w:val="StyleUnderline"/>
        </w:rPr>
        <w:t>the tribunal</w:t>
      </w:r>
      <w:r w:rsidRPr="00DA458D">
        <w:rPr>
          <w:sz w:val="16"/>
        </w:rPr>
        <w:t xml:space="preserve">’s 2016 decision, it </w:t>
      </w:r>
      <w:r w:rsidRPr="00E024D9">
        <w:rPr>
          <w:rStyle w:val="StyleUnderline"/>
        </w:rPr>
        <w:t>ruled that China’s claimed features</w:t>
      </w:r>
      <w:r w:rsidRPr="00DA458D">
        <w:rPr>
          <w:sz w:val="16"/>
        </w:rPr>
        <w:t xml:space="preserve"> in the Spratlys </w:t>
      </w:r>
      <w:r w:rsidRPr="00E024D9">
        <w:rPr>
          <w:rStyle w:val="StyleUnderline"/>
        </w:rPr>
        <w:t xml:space="preserve">were </w:t>
      </w:r>
      <w:r w:rsidRPr="00DA458D">
        <w:rPr>
          <w:rStyle w:val="Emphasis"/>
          <w:highlight w:val="cyan"/>
        </w:rPr>
        <w:t>incapable</w:t>
      </w:r>
      <w:r w:rsidRPr="00DA458D">
        <w:rPr>
          <w:rStyle w:val="StyleUnderline"/>
          <w:highlight w:val="cyan"/>
        </w:rPr>
        <w:t xml:space="preserve"> of generating</w:t>
      </w:r>
      <w:r w:rsidRPr="00E024D9">
        <w:rPr>
          <w:rStyle w:val="StyleUnderline"/>
        </w:rPr>
        <w:t xml:space="preserve"> </w:t>
      </w:r>
      <w:r w:rsidRPr="00E024D9">
        <w:rPr>
          <w:rStyle w:val="Emphasis"/>
        </w:rPr>
        <w:t>e</w:t>
      </w:r>
      <w:r w:rsidRPr="00DA458D">
        <w:rPr>
          <w:sz w:val="16"/>
        </w:rPr>
        <w:t xml:space="preserve">xclusive </w:t>
      </w:r>
      <w:r w:rsidRPr="00E024D9">
        <w:rPr>
          <w:rStyle w:val="Emphasis"/>
        </w:rPr>
        <w:t>e</w:t>
      </w:r>
      <w:r w:rsidRPr="00DA458D">
        <w:rPr>
          <w:sz w:val="16"/>
        </w:rPr>
        <w:t xml:space="preserve">conomic </w:t>
      </w:r>
      <w:r w:rsidRPr="00E024D9">
        <w:rPr>
          <w:rStyle w:val="Emphasis"/>
        </w:rPr>
        <w:t>z</w:t>
      </w:r>
      <w:r w:rsidRPr="00DA458D">
        <w:rPr>
          <w:sz w:val="16"/>
        </w:rPr>
        <w:t xml:space="preserve">ones (EEZs) and that </w:t>
      </w:r>
      <w:r w:rsidRPr="00E024D9">
        <w:rPr>
          <w:rStyle w:val="StyleUnderline"/>
        </w:rPr>
        <w:t xml:space="preserve">its nine-dash line had </w:t>
      </w:r>
      <w:r w:rsidRPr="00E024D9">
        <w:rPr>
          <w:rStyle w:val="Emphasis"/>
        </w:rPr>
        <w:t xml:space="preserve">no </w:t>
      </w:r>
      <w:r w:rsidRPr="00DA458D">
        <w:rPr>
          <w:rStyle w:val="Emphasis"/>
          <w:highlight w:val="cyan"/>
        </w:rPr>
        <w:t>basis</w:t>
      </w:r>
      <w:r w:rsidRPr="00DA458D">
        <w:rPr>
          <w:rStyle w:val="StyleUnderline"/>
          <w:highlight w:val="cyan"/>
        </w:rPr>
        <w:t xml:space="preserve"> in </w:t>
      </w:r>
      <w:r w:rsidRPr="00DA458D">
        <w:rPr>
          <w:rStyle w:val="Emphasis"/>
          <w:highlight w:val="cyan"/>
        </w:rPr>
        <w:t>i</w:t>
      </w:r>
      <w:r w:rsidRPr="00E024D9">
        <w:rPr>
          <w:rStyle w:val="Emphasis"/>
        </w:rPr>
        <w:t xml:space="preserve">nternational </w:t>
      </w:r>
      <w:r w:rsidRPr="00DA458D">
        <w:rPr>
          <w:rStyle w:val="Emphasis"/>
          <w:highlight w:val="cyan"/>
        </w:rPr>
        <w:t>law</w:t>
      </w:r>
      <w:r w:rsidRPr="00DA458D">
        <w:rPr>
          <w:sz w:val="16"/>
        </w:rPr>
        <w:t xml:space="preserve">. The tribunal also declared illegal Chinese fishing and other activities in the Philippines’ EEZ and around other land features, along with Chinese military installations on seven Spratly formations. Philippines president Rodrigo Duterte has softened his country’s position on China since taking office in 2016, just before the tribunal’s decision, though there have been instances since when Duterte has taken a less conciliatory approach to Beijing. Meanwhile, ASEAN has likewise omitted references to Chinese land reclamation in its official statements.70 </w:t>
      </w:r>
    </w:p>
    <w:p w14:paraId="553F9E3D" w14:textId="77777777" w:rsidR="00FF5090" w:rsidRPr="00AF51CB" w:rsidRDefault="00FF5090" w:rsidP="00FF5090">
      <w:pPr>
        <w:pStyle w:val="Heading4"/>
      </w:pPr>
      <w:r>
        <w:t xml:space="preserve">Ambitions are </w:t>
      </w:r>
      <w:r>
        <w:rPr>
          <w:u w:val="single"/>
        </w:rPr>
        <w:t>global</w:t>
      </w:r>
      <w:r>
        <w:t xml:space="preserve">. </w:t>
      </w:r>
    </w:p>
    <w:p w14:paraId="04A67E61" w14:textId="77777777" w:rsidR="00FF5090" w:rsidRPr="00CA54C6" w:rsidRDefault="00FF5090" w:rsidP="00FF5090">
      <w:r w:rsidRPr="00FC5AE6">
        <w:rPr>
          <w:rStyle w:val="Style13ptBold"/>
        </w:rPr>
        <w:t>Rolland ’20</w:t>
      </w:r>
      <w:r>
        <w:t xml:space="preserve"> [Nadège; January; </w:t>
      </w:r>
      <w:r w:rsidRPr="00FC5AE6">
        <w:t>Senior Fellow</w:t>
      </w:r>
      <w:r>
        <w:t xml:space="preserve">, </w:t>
      </w:r>
      <w:r w:rsidRPr="00FC5AE6">
        <w:t>Political and Security Affairs at the National Bureau of Asian Research</w:t>
      </w:r>
      <w:r>
        <w:t>; National Bureau of Asian Research, Special Report, “</w:t>
      </w:r>
      <w:r w:rsidRPr="00FC5AE6">
        <w:t>China’s Vision for a New World Order</w:t>
      </w:r>
      <w:r>
        <w:t xml:space="preserve">,” no. 83] </w:t>
      </w:r>
    </w:p>
    <w:p w14:paraId="024AF827" w14:textId="77777777" w:rsidR="00FF5090" w:rsidRDefault="00FF5090" w:rsidP="00FF5090">
      <w:pPr>
        <w:rPr>
          <w:sz w:val="16"/>
        </w:rPr>
      </w:pPr>
      <w:r w:rsidRPr="00CA54C6">
        <w:rPr>
          <w:sz w:val="16"/>
        </w:rPr>
        <w:t xml:space="preserve">Given the controversy attached to the term and its overuse to describe different realities, applying the tianxia label to Beijing’s vision for a future world order would probably obscure more than it illuminates. Whatever word is used to describe it, however, the </w:t>
      </w:r>
      <w:r w:rsidRPr="00AF51CB">
        <w:rPr>
          <w:rStyle w:val="StyleUnderline"/>
        </w:rPr>
        <w:t xml:space="preserve">CCP’s </w:t>
      </w:r>
      <w:r w:rsidRPr="00AF51CB">
        <w:rPr>
          <w:rStyle w:val="StyleUnderline"/>
          <w:highlight w:val="cyan"/>
        </w:rPr>
        <w:t>vision</w:t>
      </w:r>
      <w:r w:rsidRPr="00CA54C6">
        <w:rPr>
          <w:rStyle w:val="StyleUnderline"/>
        </w:rPr>
        <w:t xml:space="preserve"> of a</w:t>
      </w:r>
      <w:r w:rsidRPr="00CA54C6">
        <w:rPr>
          <w:sz w:val="16"/>
        </w:rPr>
        <w:t xml:space="preserve"> 21st-century </w:t>
      </w:r>
      <w:r w:rsidRPr="00CA54C6">
        <w:rPr>
          <w:rStyle w:val="StyleUnderline"/>
        </w:rPr>
        <w:t xml:space="preserve">world in which China has </w:t>
      </w:r>
      <w:r w:rsidRPr="00CA54C6">
        <w:rPr>
          <w:rStyle w:val="Emphasis"/>
        </w:rPr>
        <w:t>risen</w:t>
      </w:r>
      <w:r w:rsidRPr="00CA54C6">
        <w:rPr>
          <w:rStyle w:val="StyleUnderline"/>
        </w:rPr>
        <w:t xml:space="preserve"> as the </w:t>
      </w:r>
      <w:r w:rsidRPr="00CA54C6">
        <w:rPr>
          <w:rStyle w:val="Emphasis"/>
        </w:rPr>
        <w:t>preponderant</w:t>
      </w:r>
      <w:r w:rsidRPr="00CA54C6">
        <w:rPr>
          <w:rStyle w:val="StyleUnderline"/>
        </w:rPr>
        <w:t xml:space="preserve"> power </w:t>
      </w:r>
      <w:r w:rsidRPr="00AF51CB">
        <w:rPr>
          <w:rStyle w:val="StyleUnderline"/>
        </w:rPr>
        <w:t xml:space="preserve">has </w:t>
      </w:r>
      <w:r w:rsidRPr="00342B84">
        <w:rPr>
          <w:rStyle w:val="Emphasis"/>
        </w:rPr>
        <w:t>already</w:t>
      </w:r>
      <w:r w:rsidRPr="00342B84">
        <w:rPr>
          <w:rStyle w:val="StyleUnderline"/>
        </w:rPr>
        <w:t xml:space="preserve"> </w:t>
      </w:r>
      <w:r w:rsidRPr="00AF51CB">
        <w:rPr>
          <w:rStyle w:val="StyleUnderline"/>
          <w:highlight w:val="cyan"/>
        </w:rPr>
        <w:t xml:space="preserve">started to </w:t>
      </w:r>
      <w:r w:rsidRPr="00AF51CB">
        <w:rPr>
          <w:rStyle w:val="Emphasis"/>
          <w:highlight w:val="cyan"/>
        </w:rPr>
        <w:t>emerge</w:t>
      </w:r>
      <w:r w:rsidRPr="00CA54C6">
        <w:rPr>
          <w:sz w:val="16"/>
        </w:rPr>
        <w:t xml:space="preserve"> in practice. Taken together, the various components of China’s diplomacy under Xi—the </w:t>
      </w:r>
      <w:r w:rsidRPr="00AF51CB">
        <w:rPr>
          <w:rStyle w:val="Emphasis"/>
          <w:highlight w:val="cyan"/>
        </w:rPr>
        <w:t>priority</w:t>
      </w:r>
      <w:r w:rsidRPr="00AF51CB">
        <w:rPr>
          <w:rStyle w:val="StyleUnderline"/>
          <w:highlight w:val="cyan"/>
        </w:rPr>
        <w:t xml:space="preserve"> given to</w:t>
      </w:r>
      <w:r w:rsidRPr="00CA54C6">
        <w:rPr>
          <w:rStyle w:val="StyleUnderline"/>
        </w:rPr>
        <w:t xml:space="preserve"> the creation of a </w:t>
      </w:r>
      <w:r w:rsidRPr="00AF51CB">
        <w:rPr>
          <w:rStyle w:val="StyleUnderline"/>
          <w:highlight w:val="cyan"/>
        </w:rPr>
        <w:t xml:space="preserve">foreign </w:t>
      </w:r>
      <w:r w:rsidRPr="00AF51CB">
        <w:rPr>
          <w:rStyle w:val="Emphasis"/>
          <w:highlight w:val="cyan"/>
        </w:rPr>
        <w:t>discourse</w:t>
      </w:r>
      <w:r w:rsidRPr="00CA54C6">
        <w:rPr>
          <w:rStyle w:val="StyleUnderline"/>
        </w:rPr>
        <w:t xml:space="preserve"> power </w:t>
      </w:r>
      <w:r w:rsidRPr="00342B84">
        <w:rPr>
          <w:rStyle w:val="StyleUnderline"/>
        </w:rPr>
        <w:t>system,</w:t>
      </w:r>
      <w:r w:rsidRPr="00CA54C6">
        <w:rPr>
          <w:rStyle w:val="StyleUnderline"/>
        </w:rPr>
        <w:t xml:space="preserve"> the </w:t>
      </w:r>
      <w:r w:rsidRPr="00342B84">
        <w:rPr>
          <w:rStyle w:val="StyleUnderline"/>
        </w:rPr>
        <w:t xml:space="preserve">community of </w:t>
      </w:r>
      <w:r w:rsidRPr="00AF51CB">
        <w:rPr>
          <w:rStyle w:val="Emphasis"/>
          <w:highlight w:val="cyan"/>
        </w:rPr>
        <w:t>common destiny</w:t>
      </w:r>
      <w:r w:rsidRPr="00AF51CB">
        <w:rPr>
          <w:rStyle w:val="StyleUnderline"/>
          <w:highlight w:val="cyan"/>
        </w:rPr>
        <w:t xml:space="preserve">, </w:t>
      </w:r>
      <w:r w:rsidRPr="00AF51CB">
        <w:rPr>
          <w:rStyle w:val="Emphasis"/>
          <w:highlight w:val="cyan"/>
        </w:rPr>
        <w:t>BRI</w:t>
      </w:r>
      <w:r w:rsidRPr="00CA54C6">
        <w:rPr>
          <w:rStyle w:val="StyleUnderline"/>
        </w:rPr>
        <w:t xml:space="preserve">, the </w:t>
      </w:r>
      <w:r w:rsidRPr="00342B84">
        <w:rPr>
          <w:rStyle w:val="StyleUnderline"/>
        </w:rPr>
        <w:t>global</w:t>
      </w:r>
      <w:r w:rsidRPr="00CA54C6">
        <w:rPr>
          <w:rStyle w:val="StyleUnderline"/>
        </w:rPr>
        <w:t xml:space="preserve"> </w:t>
      </w:r>
      <w:r w:rsidRPr="00AF51CB">
        <w:rPr>
          <w:rStyle w:val="StyleUnderline"/>
        </w:rPr>
        <w:t xml:space="preserve">network of </w:t>
      </w:r>
      <w:r w:rsidRPr="00AF51CB">
        <w:rPr>
          <w:rStyle w:val="Emphasis"/>
          <w:highlight w:val="cyan"/>
        </w:rPr>
        <w:t>partnerships</w:t>
      </w:r>
      <w:r w:rsidRPr="00CA54C6">
        <w:rPr>
          <w:rStyle w:val="StyleUnderline"/>
        </w:rPr>
        <w:t xml:space="preserve">, and the </w:t>
      </w:r>
      <w:r w:rsidRPr="00AF51CB">
        <w:rPr>
          <w:rStyle w:val="StyleUnderline"/>
        </w:rPr>
        <w:t>quest</w:t>
      </w:r>
      <w:r w:rsidRPr="00CA54C6">
        <w:rPr>
          <w:rStyle w:val="StyleUnderline"/>
        </w:rPr>
        <w:t xml:space="preserve"> for </w:t>
      </w:r>
      <w:r w:rsidRPr="00CA54C6">
        <w:rPr>
          <w:rStyle w:val="Emphasis"/>
        </w:rPr>
        <w:t>institutional power</w:t>
      </w:r>
      <w:r w:rsidRPr="00CA54C6">
        <w:rPr>
          <w:sz w:val="16"/>
        </w:rPr>
        <w:t>—</w:t>
      </w:r>
      <w:r w:rsidRPr="00AF51CB">
        <w:rPr>
          <w:rStyle w:val="StyleUnderline"/>
          <w:highlight w:val="cyan"/>
        </w:rPr>
        <w:t>point to</w:t>
      </w:r>
      <w:r w:rsidRPr="00342B84">
        <w:rPr>
          <w:rStyle w:val="StyleUnderline"/>
        </w:rPr>
        <w:t xml:space="preserve"> a vision in which </w:t>
      </w:r>
      <w:r w:rsidRPr="00AF51CB">
        <w:rPr>
          <w:rStyle w:val="StyleUnderline"/>
          <w:highlight w:val="cyan"/>
        </w:rPr>
        <w:t xml:space="preserve">China’s leadership </w:t>
      </w:r>
      <w:r w:rsidRPr="00342B84">
        <w:rPr>
          <w:rStyle w:val="StyleUnderline"/>
        </w:rPr>
        <w:t xml:space="preserve">is </w:t>
      </w:r>
      <w:r w:rsidRPr="00342B84">
        <w:rPr>
          <w:rStyle w:val="Emphasis"/>
        </w:rPr>
        <w:t>exercised</w:t>
      </w:r>
      <w:r w:rsidRPr="00CA54C6">
        <w:rPr>
          <w:sz w:val="16"/>
        </w:rPr>
        <w:t xml:space="preserve"> over large portions of the “global South,” a space that would be free from Western influence </w:t>
      </w:r>
      <w:r w:rsidRPr="00AF51CB">
        <w:rPr>
          <w:rStyle w:val="StyleUnderline"/>
          <w:highlight w:val="cyan"/>
        </w:rPr>
        <w:t>and</w:t>
      </w:r>
      <w:r w:rsidRPr="00CA54C6">
        <w:rPr>
          <w:sz w:val="16"/>
        </w:rPr>
        <w:t xml:space="preserve"> largely </w:t>
      </w:r>
      <w:r w:rsidRPr="00AF51CB">
        <w:rPr>
          <w:rStyle w:val="Emphasis"/>
          <w:highlight w:val="cyan"/>
        </w:rPr>
        <w:t>purged</w:t>
      </w:r>
      <w:r w:rsidRPr="00CA54C6">
        <w:rPr>
          <w:rStyle w:val="StyleUnderline"/>
        </w:rPr>
        <w:t xml:space="preserve"> of the core </w:t>
      </w:r>
      <w:r w:rsidRPr="00AF51CB">
        <w:rPr>
          <w:rStyle w:val="Emphasis"/>
          <w:highlight w:val="cyan"/>
        </w:rPr>
        <w:t>liberal</w:t>
      </w:r>
      <w:r w:rsidRPr="00CA54C6">
        <w:rPr>
          <w:rStyle w:val="StyleUnderline"/>
        </w:rPr>
        <w:t xml:space="preserve"> democratic </w:t>
      </w:r>
      <w:r w:rsidRPr="00AF51CB">
        <w:rPr>
          <w:rStyle w:val="StyleUnderline"/>
          <w:highlight w:val="cyan"/>
        </w:rPr>
        <w:t>beliefs</w:t>
      </w:r>
      <w:r w:rsidRPr="00CA54C6">
        <w:rPr>
          <w:rStyle w:val="StyleUnderline"/>
        </w:rPr>
        <w:t xml:space="preserve"> supported by the West. The </w:t>
      </w:r>
      <w:r w:rsidRPr="00AF51CB">
        <w:rPr>
          <w:rStyle w:val="StyleUnderline"/>
        </w:rPr>
        <w:t xml:space="preserve">new </w:t>
      </w:r>
      <w:r w:rsidRPr="00AF51CB">
        <w:rPr>
          <w:rStyle w:val="Emphasis"/>
        </w:rPr>
        <w:t>hierarchical</w:t>
      </w:r>
      <w:r w:rsidRPr="00AF51CB">
        <w:rPr>
          <w:rStyle w:val="StyleUnderline"/>
        </w:rPr>
        <w:t xml:space="preserve"> system, i</w:t>
      </w:r>
      <w:r w:rsidRPr="00CA54C6">
        <w:rPr>
          <w:rStyle w:val="StyleUnderline"/>
        </w:rPr>
        <w:t xml:space="preserve">n which </w:t>
      </w:r>
      <w:r w:rsidRPr="00342B84">
        <w:rPr>
          <w:rStyle w:val="StyleUnderline"/>
        </w:rPr>
        <w:t xml:space="preserve">China would be akin to a </w:t>
      </w:r>
      <w:r w:rsidRPr="00342B84">
        <w:rPr>
          <w:rStyle w:val="Emphasis"/>
        </w:rPr>
        <w:t>massive</w:t>
      </w:r>
      <w:r w:rsidRPr="00342B84">
        <w:rPr>
          <w:rStyle w:val="StyleUnderline"/>
        </w:rPr>
        <w:t xml:space="preserve">, </w:t>
      </w:r>
      <w:r w:rsidRPr="00342B84">
        <w:rPr>
          <w:rStyle w:val="Emphasis"/>
        </w:rPr>
        <w:t>dazzling star</w:t>
      </w:r>
      <w:r w:rsidRPr="00342B84">
        <w:rPr>
          <w:rStyle w:val="StyleUnderline"/>
        </w:rPr>
        <w:t xml:space="preserve"> pulling </w:t>
      </w:r>
      <w:r w:rsidRPr="00342B84">
        <w:rPr>
          <w:rStyle w:val="Emphasis"/>
        </w:rPr>
        <w:t>smaller planets</w:t>
      </w:r>
      <w:r w:rsidRPr="00342B84">
        <w:rPr>
          <w:rStyle w:val="StyleUnderline"/>
        </w:rPr>
        <w:t xml:space="preserve"> into its </w:t>
      </w:r>
      <w:r w:rsidRPr="00342B84">
        <w:rPr>
          <w:rStyle w:val="Emphasis"/>
        </w:rPr>
        <w:t>orbit</w:t>
      </w:r>
      <w:r w:rsidRPr="00CA54C6">
        <w:rPr>
          <w:sz w:val="16"/>
        </w:rPr>
        <w:t xml:space="preserve"> without necessarily exerting direct control over them, would not be traced along precise geographic or ideological lines. Rather, it would be defined by the degree of deference and respect that those within China’s sphere would be willing to offer Beijing. To some extent, China’s assertion of its position as the center of this parallel system is already underway.</w:t>
      </w:r>
    </w:p>
    <w:p w14:paraId="2EE4DC80" w14:textId="77777777" w:rsidR="00FF5090" w:rsidRDefault="00FF5090" w:rsidP="00FF5090">
      <w:pPr>
        <w:pStyle w:val="Heading2"/>
      </w:pPr>
      <w:r>
        <w:lastRenderedPageBreak/>
        <w:t>ADV---Inequality</w:t>
      </w:r>
    </w:p>
    <w:p w14:paraId="1CEBF7CA" w14:textId="77777777" w:rsidR="00FF5090" w:rsidRDefault="00FF5090" w:rsidP="00FF5090">
      <w:pPr>
        <w:pStyle w:val="Heading2"/>
      </w:pPr>
      <w:r>
        <w:lastRenderedPageBreak/>
        <w:t>DA---Midterms</w:t>
      </w:r>
    </w:p>
    <w:p w14:paraId="238DB955" w14:textId="77777777" w:rsidR="00FF5090" w:rsidRDefault="00FF5090" w:rsidP="00FF5090">
      <w:pPr>
        <w:pStyle w:val="Heading3"/>
      </w:pPr>
      <w:r>
        <w:lastRenderedPageBreak/>
        <w:t>Midterms DA---Turns Case---1AR</w:t>
      </w:r>
    </w:p>
    <w:p w14:paraId="17BF133F" w14:textId="77777777" w:rsidR="00FF5090" w:rsidRDefault="00FF5090" w:rsidP="00FF5090">
      <w:pPr>
        <w:pStyle w:val="Heading4"/>
      </w:pPr>
      <w:r>
        <w:t xml:space="preserve">Can’t solve impeachment---requires two-thirds Senate which is impossible. Regardless still doesn’t restore CBRs so agencies are hollowed out in the meantime.  </w:t>
      </w:r>
    </w:p>
    <w:p w14:paraId="18521BD9" w14:textId="77777777" w:rsidR="00FF5090" w:rsidRDefault="00FF5090" w:rsidP="00FF5090">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21032402" w14:textId="77777777" w:rsidR="00FF5090" w:rsidRPr="00E11418" w:rsidRDefault="00FF5090" w:rsidP="00FF5090">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108921D8" w14:textId="77777777" w:rsidR="00FF5090" w:rsidRPr="00E11418" w:rsidRDefault="00FF5090" w:rsidP="00FF5090">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77E40906" w14:textId="77777777" w:rsidR="00FF5090" w:rsidRPr="009A27B3" w:rsidRDefault="00FF5090" w:rsidP="00FF5090">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w:t>
      </w:r>
      <w:r w:rsidRPr="005456D6">
        <w:rPr>
          <w:rStyle w:val="Emphasis"/>
          <w:sz w:val="40"/>
          <w:szCs w:val="40"/>
          <w:highlight w:val="yellow"/>
        </w:rPr>
        <w:t>removing him from office requires two-thirds of the Senate</w:t>
      </w:r>
      <w:r w:rsidRPr="00E11418">
        <w:rPr>
          <w:sz w:val="16"/>
        </w:rPr>
        <w:t xml:space="preserv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023B15CF" w14:textId="77777777" w:rsidR="00FF5090" w:rsidRDefault="00FF5090" w:rsidP="00FF5090">
      <w:pPr>
        <w:pStyle w:val="Heading3"/>
      </w:pPr>
      <w:r>
        <w:lastRenderedPageBreak/>
        <w:t>Midterms DA---Golden Dome---1AR</w:t>
      </w:r>
    </w:p>
    <w:p w14:paraId="2FC04598" w14:textId="77777777" w:rsidR="00FF5090" w:rsidRPr="007A5EDC" w:rsidRDefault="00FF5090" w:rsidP="00FF5090">
      <w:pPr>
        <w:pStyle w:val="Heading4"/>
        <w:rPr>
          <w:rFonts w:cs="Calibri"/>
        </w:rPr>
      </w:pPr>
      <w:r w:rsidRPr="007A5EDC">
        <w:rPr>
          <w:rFonts w:cs="Calibri"/>
        </w:rPr>
        <w:t xml:space="preserve">Relies on </w:t>
      </w:r>
      <w:r w:rsidRPr="007A5EDC">
        <w:rPr>
          <w:rFonts w:cs="Calibri"/>
          <w:u w:val="single"/>
        </w:rPr>
        <w:t>Canada</w:t>
      </w:r>
      <w:r w:rsidRPr="007A5EDC">
        <w:rPr>
          <w:rFonts w:cs="Calibri"/>
        </w:rPr>
        <w:t xml:space="preserve">, they </w:t>
      </w:r>
      <w:r w:rsidRPr="007A5EDC">
        <w:rPr>
          <w:rFonts w:cs="Calibri"/>
          <w:u w:val="single"/>
        </w:rPr>
        <w:t>say no</w:t>
      </w:r>
      <w:r w:rsidRPr="007A5EDC">
        <w:rPr>
          <w:rFonts w:cs="Calibri"/>
        </w:rPr>
        <w:t>.</w:t>
      </w:r>
    </w:p>
    <w:p w14:paraId="7E3AB62D" w14:textId="77777777" w:rsidR="00FF5090" w:rsidRPr="007A5EDC" w:rsidRDefault="00FF5090" w:rsidP="00FF5090">
      <w:r w:rsidRPr="007A5EDC">
        <w:rPr>
          <w:rStyle w:val="Style13ptBold"/>
        </w:rPr>
        <w:t>Detsch 5/23</w:t>
      </w:r>
      <w:r w:rsidRPr="007A5EDC">
        <w:t xml:space="preserve">, defense reporter, media award from the Forum on the Arms Trade (Jack, Paul McLeary, and Nick Taylor-Vaisey, 5-23-2025, “Bad news for Trump’s Golden Dome: He can’t build it without Canada,” POLITICO, https://www.politico.com/news/2025/05/23/trump-canada-golden-dome-00366410/) </w:t>
      </w:r>
    </w:p>
    <w:p w14:paraId="2D6BEB03" w14:textId="77777777" w:rsidR="00FF5090" w:rsidRPr="007A5EDC" w:rsidRDefault="00FF5090" w:rsidP="00FF5090">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2023A5F0" w14:textId="77777777" w:rsidR="00FF5090" w:rsidRPr="007A5EDC" w:rsidRDefault="00FF5090" w:rsidP="00FF5090">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12A1A57B" w14:textId="77777777" w:rsidR="00FF5090" w:rsidRPr="007A5EDC" w:rsidRDefault="00FF5090" w:rsidP="00FF5090">
      <w:pPr>
        <w:rPr>
          <w:sz w:val="16"/>
        </w:rPr>
      </w:pPr>
      <w:r w:rsidRPr="007A5EDC">
        <w:rPr>
          <w:sz w:val="16"/>
        </w:rPr>
        <w:t>And it’s not clear America’s northern neighbor wants in.</w:t>
      </w:r>
    </w:p>
    <w:p w14:paraId="5E56297D" w14:textId="77777777" w:rsidR="00FF5090" w:rsidRPr="007A5EDC" w:rsidRDefault="00FF5090" w:rsidP="00FF5090">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2A827707" w14:textId="77777777" w:rsidR="00FF5090" w:rsidRPr="007A5EDC" w:rsidRDefault="00FF5090" w:rsidP="00FF5090">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6A1D207B" w14:textId="77777777" w:rsidR="00FF5090" w:rsidRPr="007A5EDC" w:rsidRDefault="00FF5090" w:rsidP="00FF5090">
      <w:pPr>
        <w:pStyle w:val="Heading4"/>
        <w:rPr>
          <w:rFonts w:cs="Calibri"/>
        </w:rPr>
      </w:pPr>
      <w:r w:rsidRPr="007A5EDC">
        <w:rPr>
          <w:rFonts w:cs="Calibri"/>
        </w:rPr>
        <w:t xml:space="preserve">It’s all Trump </w:t>
      </w:r>
      <w:r w:rsidRPr="007A5EDC">
        <w:rPr>
          <w:rFonts w:cs="Calibri"/>
          <w:u w:val="single"/>
        </w:rPr>
        <w:t>rhetoric</w:t>
      </w:r>
      <w:r w:rsidRPr="007A5EDC">
        <w:rPr>
          <w:rFonts w:cs="Calibri"/>
        </w:rPr>
        <w:t>.</w:t>
      </w:r>
    </w:p>
    <w:p w14:paraId="7A73FFD2" w14:textId="77777777" w:rsidR="00FF5090" w:rsidRPr="007A5EDC" w:rsidRDefault="00FF5090" w:rsidP="00FF5090">
      <w:r w:rsidRPr="007A5EDC">
        <w:rPr>
          <w:rStyle w:val="Style13ptBold"/>
        </w:rPr>
        <w:t>Bunn 6/10</w:t>
      </w:r>
      <w:r w:rsidRPr="007A5EDC">
        <w:t xml:space="preserve">, American nuclear and energy policy analyst, currently a professor of practice at the Harvard Kennedy School at Harvard University (Matthew, 6-10-2025, “Trump’s Golden Dome could make the U.S. less safe, arms control expert says,” https://www.fastcompany.com/91348078/golden-dome-trump-us-less-safe/) </w:t>
      </w:r>
    </w:p>
    <w:p w14:paraId="4F2A2621" w14:textId="77777777" w:rsidR="00FF5090" w:rsidRPr="00AD5CEF" w:rsidRDefault="00FF5090" w:rsidP="00FF5090">
      <w:pPr>
        <w:rPr>
          <w:sz w:val="16"/>
        </w:rPr>
      </w:pPr>
      <w:r w:rsidRPr="007A5EDC">
        <w:rPr>
          <w:rStyle w:val="StyleUnderline"/>
        </w:rPr>
        <w:t xml:space="preserve">Trump’s </w:t>
      </w:r>
      <w:r w:rsidRPr="007A5EDC">
        <w:rPr>
          <w:rStyle w:val="StyleUnderline"/>
          <w:highlight w:val="cyan"/>
        </w:rPr>
        <w:t>goals for</w:t>
      </w:r>
      <w:r w:rsidRPr="007A5EDC">
        <w:rPr>
          <w:rStyle w:val="StyleUnderline"/>
        </w:rPr>
        <w:t xml:space="preserve"> </w:t>
      </w:r>
      <w:r w:rsidRPr="007A5EDC">
        <w:rPr>
          <w:rStyle w:val="Emphasis"/>
        </w:rPr>
        <w:t xml:space="preserve">Golden </w:t>
      </w:r>
      <w:r w:rsidRPr="007A5EDC">
        <w:rPr>
          <w:rStyle w:val="Emphasis"/>
          <w:highlight w:val="cyan"/>
        </w:rPr>
        <w:t>Dome</w:t>
      </w:r>
      <w:r w:rsidRPr="007A5EDC">
        <w:rPr>
          <w:rStyle w:val="StyleUnderline"/>
        </w:rPr>
        <w:t xml:space="preserve"> are likely </w:t>
      </w:r>
      <w:r w:rsidRPr="007A5EDC">
        <w:rPr>
          <w:rStyle w:val="Emphasis"/>
          <w:highlight w:val="cyan"/>
        </w:rPr>
        <w:t>beyond reach</w:t>
      </w:r>
      <w:r w:rsidRPr="007A5EDC">
        <w:rPr>
          <w:sz w:val="16"/>
        </w:rPr>
        <w:t xml:space="preserve">. </w:t>
      </w:r>
      <w:r w:rsidRPr="007A5EDC">
        <w:rPr>
          <w:rStyle w:val="StyleUnderline"/>
        </w:rPr>
        <w:t xml:space="preserve">A wide range of </w:t>
      </w:r>
      <w:r w:rsidRPr="007A5EDC">
        <w:rPr>
          <w:rStyle w:val="Emphasis"/>
          <w:highlight w:val="cyan"/>
        </w:rPr>
        <w:t>studies</w:t>
      </w:r>
      <w:r w:rsidRPr="007A5EDC">
        <w:rPr>
          <w:rStyle w:val="StyleUnderline"/>
          <w:highlight w:val="cyan"/>
        </w:rPr>
        <w:t xml:space="preserve"> makes clear</w:t>
      </w:r>
      <w:r w:rsidRPr="007A5EDC">
        <w:rPr>
          <w:sz w:val="16"/>
        </w:rPr>
        <w:t xml:space="preserve"> that </w:t>
      </w:r>
      <w:r w:rsidRPr="007A5EDC">
        <w:rPr>
          <w:rStyle w:val="StyleUnderline"/>
        </w:rPr>
        <w:t xml:space="preserve">even </w:t>
      </w:r>
      <w:r w:rsidRPr="007A5EDC">
        <w:rPr>
          <w:rStyle w:val="StyleUnderline"/>
          <w:highlight w:val="cyan"/>
        </w:rPr>
        <w:t>defenses</w:t>
      </w:r>
      <w:r w:rsidRPr="007A5EDC">
        <w:rPr>
          <w:rStyle w:val="StyleUnderline"/>
        </w:rPr>
        <w:t xml:space="preserve"> far </w:t>
      </w:r>
      <w:r w:rsidRPr="007A5EDC">
        <w:rPr>
          <w:rStyle w:val="Emphasis"/>
          <w:highlight w:val="cyan"/>
        </w:rPr>
        <w:t>more limited</w:t>
      </w:r>
      <w:r w:rsidRPr="007A5EDC">
        <w:rPr>
          <w:rStyle w:val="StyleUnderline"/>
          <w:highlight w:val="cyan"/>
        </w:rPr>
        <w:t xml:space="preserve"> than what Trump envisions</w:t>
      </w:r>
      <w:r w:rsidRPr="007A5EDC">
        <w:rPr>
          <w:rStyle w:val="StyleUnderline"/>
        </w:rPr>
        <w:t xml:space="preserve"> would </w:t>
      </w:r>
      <w:r w:rsidRPr="007A5EDC">
        <w:rPr>
          <w:rStyle w:val="StyleUnderline"/>
          <w:highlight w:val="cyan"/>
        </w:rPr>
        <w:t>be</w:t>
      </w:r>
      <w:r w:rsidRPr="007A5EDC">
        <w:rPr>
          <w:rStyle w:val="StyleUnderline"/>
        </w:rPr>
        <w:t xml:space="preserve"> far </w:t>
      </w:r>
      <w:r w:rsidRPr="007A5EDC">
        <w:rPr>
          <w:rStyle w:val="StyleUnderline"/>
          <w:highlight w:val="cyan"/>
        </w:rPr>
        <w:t xml:space="preserve">more </w:t>
      </w:r>
      <w:r w:rsidRPr="007A5EDC">
        <w:rPr>
          <w:rStyle w:val="Emphasis"/>
          <w:highlight w:val="cyan"/>
        </w:rPr>
        <w:t>expensive</w:t>
      </w:r>
      <w:r w:rsidRPr="007A5EDC">
        <w:rPr>
          <w:rStyle w:val="StyleUnderline"/>
          <w:highlight w:val="cyan"/>
        </w:rPr>
        <w:t xml:space="preserve"> and </w:t>
      </w:r>
      <w:r w:rsidRPr="007A5EDC">
        <w:rPr>
          <w:rStyle w:val="Emphasis"/>
          <w:highlight w:val="cyan"/>
        </w:rPr>
        <w:t>less</w:t>
      </w:r>
      <w:r w:rsidRPr="007A5EDC">
        <w:rPr>
          <w:rStyle w:val="StyleUnderline"/>
          <w:highlight w:val="cyan"/>
        </w:rPr>
        <w:t xml:space="preserve"> effective</w:t>
      </w:r>
      <w:r w:rsidRPr="007A5EDC">
        <w:rPr>
          <w:sz w:val="16"/>
        </w:rPr>
        <w:t xml:space="preserve"> than Trump expects, </w:t>
      </w:r>
      <w:r w:rsidRPr="007A5EDC">
        <w:rPr>
          <w:rStyle w:val="StyleUnderline"/>
          <w:highlight w:val="cyan"/>
        </w:rPr>
        <w:t>especially against</w:t>
      </w:r>
      <w:r w:rsidRPr="007A5EDC">
        <w:rPr>
          <w:rStyle w:val="StyleUnderline"/>
        </w:rPr>
        <w:t xml:space="preserve"> enemy missiles</w:t>
      </w:r>
      <w:r w:rsidRPr="007A5EDC">
        <w:rPr>
          <w:sz w:val="16"/>
        </w:rPr>
        <w:t xml:space="preserve"> equipped </w:t>
      </w:r>
      <w:r w:rsidRPr="007A5EDC">
        <w:rPr>
          <w:rStyle w:val="StyleUnderline"/>
        </w:rPr>
        <w:t xml:space="preserve">with modern </w:t>
      </w:r>
      <w:r w:rsidRPr="007A5EDC">
        <w:rPr>
          <w:rStyle w:val="Emphasis"/>
          <w:highlight w:val="cyan"/>
        </w:rPr>
        <w:t>countermeasures</w:t>
      </w:r>
      <w:r w:rsidRPr="007A5EDC">
        <w:rPr>
          <w:sz w:val="16"/>
        </w:rPr>
        <w:t>. Countermeasures include multiple warheads per missile, decoy warheads, and warheads that can maneuver or are difficult to track, among others.</w:t>
      </w:r>
    </w:p>
    <w:p w14:paraId="3843C526" w14:textId="77777777" w:rsidR="00FF5090" w:rsidRDefault="00FF5090" w:rsidP="00FF5090">
      <w:pPr>
        <w:pStyle w:val="Heading3"/>
      </w:pPr>
      <w:r>
        <w:lastRenderedPageBreak/>
        <w:t>UQ---1AR</w:t>
      </w:r>
    </w:p>
    <w:p w14:paraId="5BA4F063" w14:textId="77777777" w:rsidR="00FF5090" w:rsidRPr="00C07573" w:rsidRDefault="00FF5090" w:rsidP="00FF5090">
      <w:pPr>
        <w:pStyle w:val="Heading4"/>
        <w:rPr>
          <w:rStyle w:val="Style13ptBold"/>
          <w:b/>
          <w:bCs w:val="0"/>
        </w:rPr>
      </w:pPr>
      <w:r w:rsidRPr="00C07573">
        <w:rPr>
          <w:rStyle w:val="Style13ptBold"/>
          <w:b/>
          <w:bCs w:val="0"/>
        </w:rPr>
        <w:t>VRA</w:t>
      </w:r>
      <w:r>
        <w:rPr>
          <w:rStyle w:val="Style13ptBold"/>
          <w:b/>
          <w:bCs w:val="0"/>
        </w:rPr>
        <w:t xml:space="preserve"> ruling leads to GOP </w:t>
      </w:r>
      <w:r w:rsidRPr="00A05DAE">
        <w:rPr>
          <w:rStyle w:val="Style13ptBold"/>
          <w:b/>
          <w:bCs w:val="0"/>
          <w:u w:val="single"/>
        </w:rPr>
        <w:t>perma-rule</w:t>
      </w:r>
      <w:r>
        <w:rPr>
          <w:rStyle w:val="Style13ptBold"/>
          <w:b/>
          <w:bCs w:val="0"/>
        </w:rPr>
        <w:t>.</w:t>
      </w:r>
    </w:p>
    <w:p w14:paraId="61A6FBFA" w14:textId="77777777" w:rsidR="00FF5090" w:rsidRPr="00C07573" w:rsidRDefault="00FF5090" w:rsidP="00FF5090">
      <w:r w:rsidRPr="00C07573">
        <w:rPr>
          <w:rStyle w:val="Style13ptBold"/>
        </w:rPr>
        <w:t>Alexander ’25</w:t>
      </w:r>
      <w:r w:rsidRPr="00C07573">
        <w:t xml:space="preserve"> [Robert; October 6; Senior Crime and Court Report; “A Supreme Court Ruling Could Help GOP Hold Congress ‘for a Generation</w:t>
      </w:r>
      <w:r>
        <w:t>,</w:t>
      </w:r>
      <w:r w:rsidRPr="00C07573">
        <w:t>’” https://www.newsweek.com/supreme-court-ruling-could-help-gop-hold-congress-louisiana-v-callais-10835075]</w:t>
      </w:r>
    </w:p>
    <w:p w14:paraId="5E1D82E1" w14:textId="77777777" w:rsidR="00FF5090" w:rsidRPr="00B1348D" w:rsidRDefault="00FF5090" w:rsidP="00FF5090">
      <w:pPr>
        <w:rPr>
          <w:sz w:val="16"/>
        </w:rPr>
      </w:pPr>
      <w:r w:rsidRPr="00B1348D">
        <w:rPr>
          <w:sz w:val="16"/>
        </w:rPr>
        <w:t>Why It Matters</w:t>
      </w:r>
    </w:p>
    <w:p w14:paraId="2D32E282" w14:textId="77777777" w:rsidR="00FF5090" w:rsidRPr="00B1348D" w:rsidRDefault="00FF5090" w:rsidP="00FF5090">
      <w:pPr>
        <w:rPr>
          <w:sz w:val="16"/>
        </w:rPr>
      </w:pPr>
      <w:r w:rsidRPr="00B1348D">
        <w:rPr>
          <w:sz w:val="16"/>
        </w:rPr>
        <w:t>The Supreme Court’s upcoming decision in </w:t>
      </w:r>
      <w:r w:rsidRPr="00B1348D">
        <w:rPr>
          <w:rStyle w:val="Emphasis"/>
        </w:rPr>
        <w:t xml:space="preserve">Louisiana v. </w:t>
      </w:r>
      <w:r w:rsidRPr="00B1348D">
        <w:rPr>
          <w:rStyle w:val="Emphasis"/>
          <w:highlight w:val="cyan"/>
        </w:rPr>
        <w:t>Callais</w:t>
      </w:r>
      <w:r w:rsidRPr="00B1348D">
        <w:rPr>
          <w:sz w:val="16"/>
        </w:rPr>
        <w:t> could determine how far states may go to protect minority voters under the Voting Rights Act of 1965 (VRA). The outcome could determine whether creating majority-Black districts to avoid diluting Black voting power violates the Constitution’s ban on race-based discrimination.</w:t>
      </w:r>
    </w:p>
    <w:p w14:paraId="142856DE" w14:textId="77777777" w:rsidR="00FF5090" w:rsidRPr="00B1348D" w:rsidRDefault="00FF5090" w:rsidP="00FF5090">
      <w:pPr>
        <w:rPr>
          <w:sz w:val="16"/>
        </w:rPr>
      </w:pPr>
      <w:r w:rsidRPr="00B1348D">
        <w:rPr>
          <w:sz w:val="16"/>
        </w:rPr>
        <w:t>The ruling</w:t>
      </w:r>
      <w:r w:rsidRPr="00B1348D">
        <w:rPr>
          <w:rStyle w:val="StyleUnderline"/>
        </w:rPr>
        <w:t xml:space="preserve"> </w:t>
      </w:r>
      <w:r w:rsidRPr="00B1348D">
        <w:rPr>
          <w:rStyle w:val="StyleUnderline"/>
          <w:highlight w:val="cyan"/>
        </w:rPr>
        <w:t>could</w:t>
      </w:r>
      <w:r w:rsidRPr="00B1348D">
        <w:rPr>
          <w:sz w:val="16"/>
          <w:highlight w:val="cyan"/>
        </w:rPr>
        <w:t xml:space="preserve"> </w:t>
      </w:r>
      <w:r w:rsidRPr="00B1348D">
        <w:rPr>
          <w:rStyle w:val="Emphasis"/>
          <w:highlight w:val="cyan"/>
        </w:rPr>
        <w:t>reshape</w:t>
      </w:r>
      <w:r w:rsidRPr="00B1348D">
        <w:rPr>
          <w:sz w:val="16"/>
        </w:rPr>
        <w:t xml:space="preserve"> </w:t>
      </w:r>
      <w:r w:rsidRPr="00B1348D">
        <w:rPr>
          <w:rStyle w:val="StyleUnderline"/>
          <w:highlight w:val="cyan"/>
        </w:rPr>
        <w:t>redistricting</w:t>
      </w:r>
      <w:r w:rsidRPr="00A80443">
        <w:rPr>
          <w:rStyle w:val="StyleUnderline"/>
        </w:rPr>
        <w:t xml:space="preserve"> </w:t>
      </w:r>
      <w:r w:rsidRPr="00A80443">
        <w:rPr>
          <w:rStyle w:val="Emphasis"/>
        </w:rPr>
        <w:t>nationwide</w:t>
      </w:r>
      <w:r w:rsidRPr="00B1348D">
        <w:rPr>
          <w:sz w:val="16"/>
        </w:rPr>
        <w:t>, affecting how states draw congressional maps, the future strength of the VRA, and the balance of political power heading into the 2026 midterm elections and beyond.</w:t>
      </w:r>
    </w:p>
    <w:p w14:paraId="6A993A9E" w14:textId="77777777" w:rsidR="00FF5090" w:rsidRPr="007E0722" w:rsidRDefault="00FF5090" w:rsidP="00FF5090">
      <w:pPr>
        <w:rPr>
          <w:sz w:val="14"/>
        </w:rPr>
      </w:pPr>
      <w:r w:rsidRPr="007E0722">
        <w:rPr>
          <w:sz w:val="14"/>
        </w:rPr>
        <w:t>What To Know</w:t>
      </w:r>
    </w:p>
    <w:p w14:paraId="136AB38A" w14:textId="77777777" w:rsidR="00FF5090" w:rsidRPr="007E0722" w:rsidRDefault="00FF5090" w:rsidP="00FF5090">
      <w:pPr>
        <w:rPr>
          <w:sz w:val="14"/>
        </w:rPr>
      </w:pPr>
      <w:r w:rsidRPr="007E0722">
        <w:rPr>
          <w:sz w:val="14"/>
        </w:rPr>
        <w:t>Section 2 of the VRA prohibits any voting practice or districting plan that results in racial or language-minority voters having less opportunity than others to participate in the political process and elect candidates of their choice.</w:t>
      </w:r>
    </w:p>
    <w:p w14:paraId="7F767D6F" w14:textId="77777777" w:rsidR="00FF5090" w:rsidRPr="007E0722" w:rsidRDefault="00FF5090" w:rsidP="00FF5090">
      <w:pPr>
        <w:rPr>
          <w:sz w:val="14"/>
        </w:rPr>
      </w:pPr>
      <w:r w:rsidRPr="007E0722">
        <w:rPr>
          <w:sz w:val="14"/>
        </w:rPr>
        <w:t>The dispute, consolidated with Robinson v. Callais, stems from Louisiana’s 2022 redistricting and raises fundamental questions about how states balance the protection of minority voters with constitutional limits on race-based decision-making.</w:t>
      </w:r>
    </w:p>
    <w:p w14:paraId="7FB71663" w14:textId="77777777" w:rsidR="00FF5090" w:rsidRPr="007E0722" w:rsidRDefault="00FF5090" w:rsidP="00FF5090">
      <w:pPr>
        <w:rPr>
          <w:sz w:val="14"/>
        </w:rPr>
      </w:pPr>
      <w:r w:rsidRPr="007E0722">
        <w:rPr>
          <w:sz w:val="14"/>
        </w:rPr>
        <w:t>At the center is Louisiana’s congressional map known as Senate Bill 8, adopted after a federal court ordered creation of a second majority-Black district to remedy “vote dilution” under Section 2. That court later struck SB8 down, concluding it amounted to a racial gerrymander that “violates the Equal Protection Clause” of the Fourteenth Amendment.</w:t>
      </w:r>
    </w:p>
    <w:p w14:paraId="2DE2D8F7" w14:textId="77777777" w:rsidR="00FF5090" w:rsidRPr="007E0722" w:rsidRDefault="00FF5090" w:rsidP="00FF5090">
      <w:pPr>
        <w:rPr>
          <w:sz w:val="14"/>
        </w:rPr>
      </w:pPr>
      <w:r w:rsidRPr="007E0722">
        <w:rPr>
          <w:sz w:val="14"/>
        </w:rPr>
        <w:t>Two of Louisiana’s six congressional districts are now majority-Black, roughly matching the state’s one-third Black population; earlier maps had only one.</w:t>
      </w:r>
    </w:p>
    <w:p w14:paraId="72AA3F17" w14:textId="77777777" w:rsidR="00FF5090" w:rsidRPr="007E0722" w:rsidRDefault="00FF5090" w:rsidP="00FF5090">
      <w:pPr>
        <w:rPr>
          <w:sz w:val="14"/>
        </w:rPr>
      </w:pPr>
      <w:r w:rsidRPr="007E0722">
        <w:rPr>
          <w:sz w:val="14"/>
        </w:rPr>
        <w:t>The Supreme Court first heard arguments last term but has not yet issued a decision. Instead, the justices ordered a rare reargument and added a new question: whether intentionally creating a second majority-minority district to comply with the VRA itself violates the Fourteenth or Fifteenth Amendments.</w:t>
      </w:r>
    </w:p>
    <w:p w14:paraId="08433A83" w14:textId="77777777" w:rsidR="00FF5090" w:rsidRPr="007E0722" w:rsidRDefault="00FF5090" w:rsidP="00FF5090">
      <w:pPr>
        <w:rPr>
          <w:sz w:val="14"/>
        </w:rPr>
      </w:pPr>
      <w:r w:rsidRPr="007E0722">
        <w:rPr>
          <w:sz w:val="14"/>
        </w:rPr>
        <w:t>That reframing suggests some justices are prepared to revisit how far Section 2 can go in requiring race-conscious remedies.</w:t>
      </w:r>
    </w:p>
    <w:p w14:paraId="16286F76" w14:textId="77777777" w:rsidR="00FF5090" w:rsidRPr="007E0722" w:rsidRDefault="00FF5090" w:rsidP="00FF5090">
      <w:pPr>
        <w:rPr>
          <w:sz w:val="14"/>
        </w:rPr>
      </w:pPr>
      <w:r w:rsidRPr="007E0722">
        <w:rPr>
          <w:sz w:val="14"/>
        </w:rPr>
        <w:t>Justice Clarence Thomas has been openly skeptical of the Court’s Section 2 precedents.</w:t>
      </w:r>
    </w:p>
    <w:p w14:paraId="2848BA5D" w14:textId="77777777" w:rsidR="00FF5090" w:rsidRPr="007E0722" w:rsidRDefault="00FF5090" w:rsidP="00FF5090">
      <w:pPr>
        <w:rPr>
          <w:sz w:val="14"/>
        </w:rPr>
      </w:pPr>
      <w:r w:rsidRPr="007E0722">
        <w:rPr>
          <w:sz w:val="14"/>
        </w:rPr>
        <w:t>In a June dissent when the Court delayed ruling, he wrote, “Where this Court’s interpretation of §2 breaches the Constitution’s equal protection guarantee, the Constitution controls,” arguing current doctrine effectively requires “a ‘proportional allocation of political power according to race,’” even when the link to past discrimination is weak.</w:t>
      </w:r>
    </w:p>
    <w:p w14:paraId="092259FB" w14:textId="77777777" w:rsidR="00FF5090" w:rsidRPr="007E0722" w:rsidRDefault="00FF5090" w:rsidP="00FF5090">
      <w:pPr>
        <w:rPr>
          <w:sz w:val="14"/>
        </w:rPr>
      </w:pPr>
      <w:r w:rsidRPr="007E0722">
        <w:rPr>
          <w:sz w:val="14"/>
        </w:rPr>
        <w:t>The Timing Underscores the Stakes</w:t>
      </w:r>
    </w:p>
    <w:p w14:paraId="05E29DA5" w14:textId="77777777" w:rsidR="00FF5090" w:rsidRPr="007E0722" w:rsidRDefault="00FF5090" w:rsidP="00FF5090">
      <w:pPr>
        <w:rPr>
          <w:sz w:val="14"/>
        </w:rPr>
      </w:pPr>
      <w:r w:rsidRPr="007E0722">
        <w:rPr>
          <w:sz w:val="14"/>
        </w:rPr>
        <w:t>The Supreme Court’s new term began on October 6, and redistricting outcomes could shape Congress for years.</w:t>
      </w:r>
    </w:p>
    <w:p w14:paraId="61C683E7" w14:textId="77777777" w:rsidR="00FF5090" w:rsidRPr="007E0722" w:rsidRDefault="00FF5090" w:rsidP="00FF5090">
      <w:r w:rsidRPr="007E0722">
        <w:rPr>
          <w:sz w:val="14"/>
        </w:rPr>
        <w:t xml:space="preserve">Former U.S. Attorney Joyce Vance </w:t>
      </w:r>
      <w:r w:rsidRPr="00A80443">
        <w:rPr>
          <w:sz w:val="14"/>
        </w:rPr>
        <w:t xml:space="preserve">warned in a Substack post that </w:t>
      </w:r>
      <w:r w:rsidRPr="00A80443">
        <w:t>“</w:t>
      </w:r>
      <w:r w:rsidRPr="00A80443">
        <w:rPr>
          <w:rStyle w:val="StyleUnderline"/>
        </w:rPr>
        <w:t xml:space="preserve">if the Court rules in favor of </w:t>
      </w:r>
      <w:r w:rsidRPr="00A80443">
        <w:rPr>
          <w:rStyle w:val="Emphasis"/>
        </w:rPr>
        <w:t>white</w:t>
      </w:r>
      <w:r w:rsidRPr="00A80443">
        <w:rPr>
          <w:rStyle w:val="StyleUnderline"/>
        </w:rPr>
        <w:t xml:space="preserve"> voters,</w:t>
      </w:r>
      <w:r w:rsidRPr="007E0722">
        <w:rPr>
          <w:rStyle w:val="StyleUnderline"/>
        </w:rPr>
        <w:t xml:space="preserve"> </w:t>
      </w:r>
      <w:r w:rsidRPr="007E0722">
        <w:rPr>
          <w:rStyle w:val="StyleUnderline"/>
          <w:highlight w:val="cyan"/>
        </w:rPr>
        <w:t>in combination with</w:t>
      </w:r>
      <w:r w:rsidRPr="007E0722">
        <w:rPr>
          <w:rStyle w:val="StyleUnderline"/>
        </w:rPr>
        <w:t>...</w:t>
      </w:r>
      <w:r w:rsidRPr="007E0722">
        <w:rPr>
          <w:rStyle w:val="Emphasis"/>
          <w:highlight w:val="cyan"/>
        </w:rPr>
        <w:t>unprecedented</w:t>
      </w:r>
      <w:r w:rsidRPr="007E0722">
        <w:rPr>
          <w:rStyle w:val="StyleUnderline"/>
        </w:rPr>
        <w:t xml:space="preserve"> mid-century </w:t>
      </w:r>
      <w:r w:rsidRPr="007E0722">
        <w:rPr>
          <w:rStyle w:val="Emphasis"/>
          <w:highlight w:val="cyan"/>
        </w:rPr>
        <w:t>map redrawing</w:t>
      </w:r>
      <w:r w:rsidRPr="007E0722">
        <w:rPr>
          <w:rStyle w:val="StyleUnderline"/>
        </w:rPr>
        <w:t xml:space="preserve">, </w:t>
      </w:r>
      <w:r w:rsidRPr="007E0722">
        <w:rPr>
          <w:rStyle w:val="StyleUnderline"/>
          <w:highlight w:val="cyan"/>
        </w:rPr>
        <w:t xml:space="preserve">Republicans could </w:t>
      </w:r>
      <w:r w:rsidRPr="007E0722">
        <w:rPr>
          <w:rStyle w:val="Emphasis"/>
          <w:highlight w:val="cyan"/>
        </w:rPr>
        <w:t>secure majorities</w:t>
      </w:r>
      <w:r w:rsidRPr="007E0722">
        <w:rPr>
          <w:rStyle w:val="StyleUnderline"/>
          <w:highlight w:val="cyan"/>
        </w:rPr>
        <w:t xml:space="preserve"> in Congress</w:t>
      </w:r>
      <w:r w:rsidRPr="007E0722">
        <w:rPr>
          <w:rStyle w:val="StyleUnderline"/>
        </w:rPr>
        <w:t>...</w:t>
      </w:r>
      <w:r w:rsidRPr="007E0722">
        <w:rPr>
          <w:rStyle w:val="StyleUnderline"/>
          <w:highlight w:val="cyan"/>
        </w:rPr>
        <w:t xml:space="preserve">for a </w:t>
      </w:r>
      <w:r w:rsidRPr="007E0722">
        <w:rPr>
          <w:rStyle w:val="Emphasis"/>
          <w:highlight w:val="cyan"/>
        </w:rPr>
        <w:t>generation</w:t>
      </w:r>
      <w:r w:rsidRPr="007E0722">
        <w:t>.”</w:t>
      </w:r>
    </w:p>
    <w:p w14:paraId="17BF2144" w14:textId="77777777" w:rsidR="00FF5090" w:rsidRPr="007E0722" w:rsidRDefault="00FF5090" w:rsidP="00FF5090">
      <w:pPr>
        <w:rPr>
          <w:sz w:val="14"/>
        </w:rPr>
      </w:pPr>
      <w:r w:rsidRPr="007E0722">
        <w:rPr>
          <w:sz w:val="14"/>
        </w:rPr>
        <w:t>Louisiana’s own position has shifted.</w:t>
      </w:r>
    </w:p>
    <w:p w14:paraId="1A6BFA35" w14:textId="77777777" w:rsidR="00FF5090" w:rsidRPr="007E0722" w:rsidRDefault="00FF5090" w:rsidP="00FF5090">
      <w:pPr>
        <w:rPr>
          <w:sz w:val="14"/>
        </w:rPr>
      </w:pPr>
      <w:r w:rsidRPr="007E0722">
        <w:rPr>
          <w:sz w:val="14"/>
        </w:rPr>
        <w:t>The state initially defended adding a second Black district, but now argues that “all race-based redistricting is unconstitutional.”</w:t>
      </w:r>
    </w:p>
    <w:p w14:paraId="3B6A8830" w14:textId="77777777" w:rsidR="00FF5090" w:rsidRPr="007E0722" w:rsidRDefault="00FF5090" w:rsidP="00FF5090">
      <w:pPr>
        <w:rPr>
          <w:sz w:val="14"/>
        </w:rPr>
      </w:pPr>
      <w:r w:rsidRPr="007E0722">
        <w:rPr>
          <w:sz w:val="14"/>
        </w:rPr>
        <w:t>Plaintiffs challenging SB8 contend the legislature’s focus on creating a Black opportunity district amounted to racial discrimination against white voters. Supporters of Section 2 argue that the law remains essential to prevent vote dilution and ensure that minority voters can elect candidates of their choice.</w:t>
      </w:r>
    </w:p>
    <w:p w14:paraId="00F7777A" w14:textId="77777777" w:rsidR="00FF5090" w:rsidRPr="007E0722" w:rsidRDefault="00FF5090" w:rsidP="00FF5090">
      <w:pPr>
        <w:rPr>
          <w:sz w:val="14"/>
        </w:rPr>
      </w:pPr>
      <w:r w:rsidRPr="007E0722">
        <w:rPr>
          <w:sz w:val="14"/>
        </w:rPr>
        <w:t>Critics argue the Court’s precedents have pushed states into racial balancing, and the Callais reargument squarely presents that tension.</w:t>
      </w:r>
    </w:p>
    <w:p w14:paraId="30AF3539" w14:textId="77777777" w:rsidR="00FF5090" w:rsidRPr="008D445C" w:rsidRDefault="00FF5090" w:rsidP="00FF5090">
      <w:pPr>
        <w:rPr>
          <w:sz w:val="14"/>
        </w:rPr>
      </w:pPr>
      <w:r w:rsidRPr="008D445C">
        <w:rPr>
          <w:sz w:val="14"/>
        </w:rPr>
        <w:t>The Court’s Broader Shift</w:t>
      </w:r>
    </w:p>
    <w:p w14:paraId="4C99A47F" w14:textId="77777777" w:rsidR="00FF5090" w:rsidRPr="008D445C" w:rsidRDefault="00FF5090" w:rsidP="00FF5090">
      <w:pPr>
        <w:rPr>
          <w:sz w:val="14"/>
        </w:rPr>
      </w:pPr>
      <w:r w:rsidRPr="008D445C">
        <w:rPr>
          <w:sz w:val="14"/>
        </w:rPr>
        <w:t>The Court’s approach to voting rights has been evolving. In Shelby County v. Holder (2013), Chief Justice John Roberts wrote the opinion striking down the VRA’s Section 5 preclearance formula, reasoning that “things have changed dramatically” in the South.</w:t>
      </w:r>
    </w:p>
    <w:p w14:paraId="3D488AD8" w14:textId="77777777" w:rsidR="00FF5090" w:rsidRPr="008D445C" w:rsidRDefault="00FF5090" w:rsidP="00FF5090">
      <w:pPr>
        <w:rPr>
          <w:sz w:val="14"/>
        </w:rPr>
      </w:pPr>
      <w:r w:rsidRPr="008D445C">
        <w:rPr>
          <w:sz w:val="14"/>
        </w:rPr>
        <w:lastRenderedPageBreak/>
        <w:t>Section 2 remained as a nationwide ban on discriminatory voting practices, but later rulings narrowed it: In Brnovich v. Democratic National Committee (2021), the Court made proving Section 2 violations harder, and Allen v. Milligan (2023) temporarily reinforced Section 2 by requiring Alabama to add a Black district, but Thomas and others dissented.</w:t>
      </w:r>
    </w:p>
    <w:p w14:paraId="23035571" w14:textId="77777777" w:rsidR="00FF5090" w:rsidRPr="008D445C" w:rsidRDefault="00FF5090" w:rsidP="00FF5090">
      <w:pPr>
        <w:rPr>
          <w:sz w:val="16"/>
        </w:rPr>
      </w:pPr>
      <w:r w:rsidRPr="008D445C">
        <w:rPr>
          <w:sz w:val="16"/>
        </w:rPr>
        <w:t>This term’s </w:t>
      </w:r>
      <w:r w:rsidRPr="008D445C">
        <w:rPr>
          <w:rStyle w:val="Emphasis"/>
          <w:highlight w:val="cyan"/>
        </w:rPr>
        <w:t>Callais</w:t>
      </w:r>
      <w:r w:rsidRPr="008D445C">
        <w:rPr>
          <w:sz w:val="16"/>
        </w:rPr>
        <w:t> case could push further.</w:t>
      </w:r>
    </w:p>
    <w:p w14:paraId="51F182C7" w14:textId="77777777" w:rsidR="00FF5090" w:rsidRPr="008D445C" w:rsidRDefault="00FF5090" w:rsidP="00FF5090">
      <w:pPr>
        <w:rPr>
          <w:rStyle w:val="StyleUnderline"/>
        </w:rPr>
      </w:pPr>
      <w:r w:rsidRPr="008D445C">
        <w:rPr>
          <w:sz w:val="16"/>
        </w:rPr>
        <w:t xml:space="preserve">By reframing the question to focus on whether race-based districting itself violates the Constitution, the Court </w:t>
      </w:r>
      <w:r w:rsidRPr="00A80443">
        <w:rPr>
          <w:rStyle w:val="StyleUnderline"/>
        </w:rPr>
        <w:t xml:space="preserve">may </w:t>
      </w:r>
      <w:r w:rsidRPr="008D445C">
        <w:rPr>
          <w:rStyle w:val="StyleUnderline"/>
          <w:highlight w:val="cyan"/>
        </w:rPr>
        <w:t xml:space="preserve">establish </w:t>
      </w:r>
      <w:r w:rsidRPr="008D445C">
        <w:rPr>
          <w:rStyle w:val="Emphasis"/>
          <w:highlight w:val="cyan"/>
        </w:rPr>
        <w:t>new limits</w:t>
      </w:r>
      <w:r w:rsidRPr="008D445C">
        <w:rPr>
          <w:rStyle w:val="StyleUnderline"/>
          <w:highlight w:val="cyan"/>
        </w:rPr>
        <w:t xml:space="preserve"> on when states can</w:t>
      </w:r>
      <w:r w:rsidRPr="00A80443">
        <w:rPr>
          <w:rStyle w:val="StyleUnderline"/>
        </w:rPr>
        <w:t xml:space="preserve"> </w:t>
      </w:r>
      <w:r w:rsidRPr="008D445C">
        <w:rPr>
          <w:rStyle w:val="StyleUnderline"/>
        </w:rPr>
        <w:t xml:space="preserve">use race to </w:t>
      </w:r>
      <w:r w:rsidRPr="008D445C">
        <w:rPr>
          <w:rStyle w:val="StyleUnderline"/>
          <w:highlight w:val="cyan"/>
        </w:rPr>
        <w:t xml:space="preserve">comply with the </w:t>
      </w:r>
      <w:r w:rsidRPr="008D445C">
        <w:rPr>
          <w:rStyle w:val="Emphasis"/>
          <w:highlight w:val="cyan"/>
        </w:rPr>
        <w:t>VRA</w:t>
      </w:r>
      <w:r w:rsidRPr="008D445C">
        <w:rPr>
          <w:rStyle w:val="StyleUnderline"/>
          <w:highlight w:val="cyan"/>
        </w:rPr>
        <w:t>.</w:t>
      </w:r>
    </w:p>
    <w:p w14:paraId="3932E502" w14:textId="77777777" w:rsidR="00FF5090" w:rsidRPr="008D445C" w:rsidRDefault="00FF5090" w:rsidP="00FF5090">
      <w:pPr>
        <w:rPr>
          <w:sz w:val="16"/>
        </w:rPr>
      </w:pPr>
      <w:r w:rsidRPr="008D445C">
        <w:rPr>
          <w:sz w:val="16"/>
        </w:rPr>
        <w:t>A decision sharply restricting such remedies would mark another retrenchment of the central statute of the Civil Rights era.</w:t>
      </w:r>
    </w:p>
    <w:p w14:paraId="708859F6" w14:textId="77777777" w:rsidR="00FF5090" w:rsidRPr="008D445C" w:rsidRDefault="00FF5090" w:rsidP="00FF5090">
      <w:pPr>
        <w:rPr>
          <w:sz w:val="16"/>
        </w:rPr>
      </w:pPr>
      <w:r w:rsidRPr="008D445C">
        <w:rPr>
          <w:sz w:val="16"/>
        </w:rPr>
        <w:t>Other States Are Watching Closely</w:t>
      </w:r>
    </w:p>
    <w:p w14:paraId="39F02336" w14:textId="77777777" w:rsidR="00FF5090" w:rsidRPr="008D445C" w:rsidRDefault="00FF5090" w:rsidP="00FF5090">
      <w:pPr>
        <w:rPr>
          <w:sz w:val="16"/>
        </w:rPr>
      </w:pPr>
      <w:r w:rsidRPr="008D445C">
        <w:rPr>
          <w:sz w:val="16"/>
        </w:rPr>
        <w:t xml:space="preserve">If the Court rules that majority-minority districts are constitutionally suspect, </w:t>
      </w:r>
      <w:r w:rsidRPr="008D445C">
        <w:rPr>
          <w:rStyle w:val="StyleUnderline"/>
          <w:highlight w:val="cyan"/>
        </w:rPr>
        <w:t xml:space="preserve">challenges </w:t>
      </w:r>
      <w:r w:rsidRPr="008D445C">
        <w:rPr>
          <w:rStyle w:val="Emphasis"/>
          <w:highlight w:val="cyan"/>
        </w:rPr>
        <w:t>could follow</w:t>
      </w:r>
      <w:r w:rsidRPr="008D445C">
        <w:rPr>
          <w:rStyle w:val="StyleUnderline"/>
          <w:highlight w:val="cyan"/>
        </w:rPr>
        <w:t xml:space="preserve"> in states that </w:t>
      </w:r>
      <w:r w:rsidRPr="008D445C">
        <w:rPr>
          <w:rStyle w:val="Emphasis"/>
          <w:highlight w:val="cyan"/>
        </w:rPr>
        <w:t>recently redrew</w:t>
      </w:r>
      <w:r w:rsidRPr="008D445C">
        <w:rPr>
          <w:rStyle w:val="StyleUnderline"/>
          <w:highlight w:val="cyan"/>
        </w:rPr>
        <w:t xml:space="preserve"> maps</w:t>
      </w:r>
      <w:r w:rsidRPr="008D445C">
        <w:rPr>
          <w:sz w:val="16"/>
        </w:rPr>
        <w:t xml:space="preserve"> </w:t>
      </w:r>
      <w:r w:rsidRPr="008D445C">
        <w:rPr>
          <w:rStyle w:val="StyleUnderline"/>
        </w:rPr>
        <w:t>under Section 2 settlements</w:t>
      </w:r>
      <w:r w:rsidRPr="008D445C">
        <w:rPr>
          <w:sz w:val="16"/>
        </w:rPr>
        <w:t>.</w:t>
      </w:r>
    </w:p>
    <w:p w14:paraId="4C83975F" w14:textId="77777777" w:rsidR="00FF5090" w:rsidRPr="008D445C" w:rsidRDefault="00FF5090" w:rsidP="00FF5090">
      <w:pPr>
        <w:rPr>
          <w:sz w:val="16"/>
        </w:rPr>
      </w:pPr>
      <w:r w:rsidRPr="008D445C">
        <w:rPr>
          <w:sz w:val="16"/>
        </w:rPr>
        <w:t xml:space="preserve">The </w:t>
      </w:r>
      <w:r w:rsidRPr="008D445C">
        <w:rPr>
          <w:rStyle w:val="StyleUnderline"/>
        </w:rPr>
        <w:t xml:space="preserve">political </w:t>
      </w:r>
      <w:r w:rsidRPr="008D445C">
        <w:rPr>
          <w:rStyle w:val="Emphasis"/>
          <w:highlight w:val="cyan"/>
        </w:rPr>
        <w:t>control</w:t>
      </w:r>
      <w:r w:rsidRPr="008D445C">
        <w:rPr>
          <w:sz w:val="16"/>
        </w:rPr>
        <w:t xml:space="preserve"> </w:t>
      </w:r>
      <w:r w:rsidRPr="008D445C">
        <w:rPr>
          <w:rStyle w:val="StyleUnderline"/>
          <w:highlight w:val="cyan"/>
        </w:rPr>
        <w:t xml:space="preserve">of the </w:t>
      </w:r>
      <w:r w:rsidRPr="008D445C">
        <w:rPr>
          <w:rStyle w:val="Emphasis"/>
          <w:highlight w:val="cyan"/>
        </w:rPr>
        <w:t>House</w:t>
      </w:r>
      <w:r w:rsidRPr="008D445C">
        <w:rPr>
          <w:sz w:val="16"/>
        </w:rPr>
        <w:t xml:space="preserve"> </w:t>
      </w:r>
      <w:r w:rsidRPr="004624C7">
        <w:rPr>
          <w:rStyle w:val="StyleUnderline"/>
        </w:rPr>
        <w:t xml:space="preserve">could </w:t>
      </w:r>
      <w:r w:rsidRPr="008D445C">
        <w:rPr>
          <w:rStyle w:val="StyleUnderline"/>
          <w:highlight w:val="cyan"/>
        </w:rPr>
        <w:t>hinge on the outcome</w:t>
      </w:r>
      <w:r w:rsidRPr="008D445C">
        <w:rPr>
          <w:sz w:val="16"/>
        </w:rPr>
        <w:t xml:space="preserve">, </w:t>
      </w:r>
      <w:r w:rsidRPr="008D445C">
        <w:rPr>
          <w:rStyle w:val="StyleUnderline"/>
          <w:highlight w:val="cyan"/>
        </w:rPr>
        <w:t xml:space="preserve">as </w:t>
      </w:r>
      <w:r w:rsidRPr="008D445C">
        <w:rPr>
          <w:rStyle w:val="Emphasis"/>
          <w:highlight w:val="cyan"/>
        </w:rPr>
        <w:t>several</w:t>
      </w:r>
      <w:r w:rsidRPr="008D445C">
        <w:rPr>
          <w:rStyle w:val="StyleUnderline"/>
          <w:highlight w:val="cyan"/>
        </w:rPr>
        <w:t xml:space="preserve"> </w:t>
      </w:r>
      <w:r w:rsidRPr="008D445C">
        <w:rPr>
          <w:rStyle w:val="StyleUnderline"/>
        </w:rPr>
        <w:t xml:space="preserve">southern </w:t>
      </w:r>
      <w:r w:rsidRPr="008D445C">
        <w:rPr>
          <w:rStyle w:val="Emphasis"/>
          <w:highlight w:val="cyan"/>
        </w:rPr>
        <w:t>seats</w:t>
      </w:r>
      <w:r w:rsidRPr="008D445C">
        <w:rPr>
          <w:rStyle w:val="StyleUnderline"/>
          <w:highlight w:val="cyan"/>
        </w:rPr>
        <w:t xml:space="preserve"> were added </w:t>
      </w:r>
      <w:r w:rsidRPr="008D445C">
        <w:rPr>
          <w:rStyle w:val="StyleUnderline"/>
        </w:rPr>
        <w:t xml:space="preserve">or reshaped </w:t>
      </w:r>
      <w:r w:rsidRPr="008D445C">
        <w:rPr>
          <w:rStyle w:val="StyleUnderline"/>
          <w:highlight w:val="cyan"/>
        </w:rPr>
        <w:t xml:space="preserve">under </w:t>
      </w:r>
      <w:r w:rsidRPr="008D445C">
        <w:rPr>
          <w:rStyle w:val="Emphasis"/>
          <w:highlight w:val="cyan"/>
        </w:rPr>
        <w:t>standards now</w:t>
      </w:r>
      <w:r w:rsidRPr="008D445C">
        <w:rPr>
          <w:rStyle w:val="StyleUnderline"/>
          <w:highlight w:val="cyan"/>
        </w:rPr>
        <w:t xml:space="preserve"> at </w:t>
      </w:r>
      <w:r w:rsidRPr="008D445C">
        <w:rPr>
          <w:rStyle w:val="Emphasis"/>
          <w:highlight w:val="cyan"/>
        </w:rPr>
        <w:t>risk</w:t>
      </w:r>
      <w:r w:rsidRPr="008D445C">
        <w:rPr>
          <w:sz w:val="16"/>
        </w:rPr>
        <w:t>.</w:t>
      </w:r>
    </w:p>
    <w:p w14:paraId="6F52FFA9" w14:textId="77777777" w:rsidR="00FF5090" w:rsidRPr="008D445C" w:rsidRDefault="00FF5090" w:rsidP="00FF5090">
      <w:pPr>
        <w:rPr>
          <w:sz w:val="14"/>
        </w:rPr>
      </w:pPr>
      <w:r w:rsidRPr="008D445C">
        <w:rPr>
          <w:sz w:val="14"/>
        </w:rPr>
        <w:t>The October and November calendars show the term’s wide stakes—cases on LGBTQ+ rights, presidential powers, and regulatory authority join Callais—but voting rights remain central.</w:t>
      </w:r>
    </w:p>
    <w:p w14:paraId="5E26E2AA" w14:textId="77777777" w:rsidR="00FF5090" w:rsidRPr="008D445C" w:rsidRDefault="00FF5090" w:rsidP="00FF5090">
      <w:pPr>
        <w:rPr>
          <w:sz w:val="14"/>
        </w:rPr>
      </w:pPr>
      <w:r w:rsidRPr="008D445C">
        <w:rPr>
          <w:sz w:val="14"/>
        </w:rPr>
        <w:t>Justice Ketanji Brown Jackson has emphasized the Reconstruction-era purpose of the Fourteenth and Fifteenth Amendments, noting that their drafters aimed “to secure rights of formerly enslaved people.”</w:t>
      </w:r>
    </w:p>
    <w:p w14:paraId="14D27FBC" w14:textId="77777777" w:rsidR="00FF5090" w:rsidRPr="008D445C" w:rsidRDefault="00FF5090" w:rsidP="00FF5090">
      <w:pPr>
        <w:rPr>
          <w:sz w:val="14"/>
        </w:rPr>
      </w:pPr>
      <w:r w:rsidRPr="008D445C">
        <w:rPr>
          <w:sz w:val="14"/>
        </w:rPr>
        <w:t>How that historical view resonates with the current majority could shape the Court’s direction.</w:t>
      </w:r>
    </w:p>
    <w:p w14:paraId="6A7AF8F4" w14:textId="77777777" w:rsidR="00FF5090" w:rsidRPr="008D445C" w:rsidRDefault="00FF5090" w:rsidP="00FF5090">
      <w:pPr>
        <w:rPr>
          <w:sz w:val="14"/>
        </w:rPr>
      </w:pPr>
      <w:r w:rsidRPr="008D445C">
        <w:rPr>
          <w:sz w:val="14"/>
        </w:rPr>
        <w:t>What People Are Saying</w:t>
      </w:r>
    </w:p>
    <w:p w14:paraId="0AADA88C" w14:textId="77777777" w:rsidR="00FF5090" w:rsidRPr="008D445C" w:rsidRDefault="00FF5090" w:rsidP="00FF5090">
      <w:pPr>
        <w:rPr>
          <w:sz w:val="14"/>
        </w:rPr>
      </w:pPr>
      <w:r w:rsidRPr="008D445C">
        <w:rPr>
          <w:sz w:val="14"/>
        </w:rPr>
        <w:t>Justice Clarence Thomas, on the Voting Rights Act’s tension with the Constitution in June 2025: “States do not know how to draw maps that ‘survive both constitutional and VRA review,’" and on the importance of deciding redistricting cases quickly in his dissenting opinion in Louisiana v. Callais, said: “Congress requires this Court to exercise jurisdiction over constitutional challenges to congressional redistricting, and we accordingly have an obligation to resolve such challenges promptly.”</w:t>
      </w:r>
    </w:p>
    <w:p w14:paraId="4327B8A8" w14:textId="77777777" w:rsidR="00FF5090" w:rsidRPr="008D445C" w:rsidRDefault="00FF5090" w:rsidP="00FF5090">
      <w:pPr>
        <w:rPr>
          <w:sz w:val="14"/>
        </w:rPr>
      </w:pPr>
      <w:r w:rsidRPr="008D445C">
        <w:rPr>
          <w:sz w:val="14"/>
        </w:rPr>
        <w:t>Former Louisiana Governor John Bel Edwards, on vetoing the map of Louisiana redistricting in February 2022: “This map is simply not fair to the people of Louisiana and does not meet the standards set forth in the federal Voting Rights Act. The Legislature should immediately begin the work of drawing a map that ensures Black voices can be properly heard in the voting booth. It can be done and it should be done.”</w:t>
      </w:r>
    </w:p>
    <w:p w14:paraId="65E3EEE7" w14:textId="77777777" w:rsidR="00FF5090" w:rsidRPr="008D445C" w:rsidRDefault="00FF5090" w:rsidP="00FF5090">
      <w:pPr>
        <w:rPr>
          <w:sz w:val="14"/>
        </w:rPr>
      </w:pPr>
      <w:r w:rsidRPr="008D445C">
        <w:rPr>
          <w:sz w:val="14"/>
        </w:rPr>
        <w:t>Louisiana Governor Jeff Landry, opening the first special session on court-ordered redistricting, said January 16, 2024: “These maps will satisfy the Court...and ensure that the congressional districts of our State—are made right here in the Legislature and not by some heavy-handed member of the Federal Judiciary.”</w:t>
      </w:r>
    </w:p>
    <w:p w14:paraId="74510701" w14:textId="77777777" w:rsidR="00FF5090" w:rsidRPr="008D445C" w:rsidRDefault="00FF5090" w:rsidP="00FF5090">
      <w:pPr>
        <w:rPr>
          <w:sz w:val="14"/>
        </w:rPr>
      </w:pPr>
      <w:r w:rsidRPr="008D445C">
        <w:rPr>
          <w:sz w:val="14"/>
        </w:rPr>
        <w:t>What Happens Next</w:t>
      </w:r>
    </w:p>
    <w:p w14:paraId="6386B190" w14:textId="77777777" w:rsidR="00FF5090" w:rsidRPr="008D445C" w:rsidRDefault="00FF5090" w:rsidP="00FF5090">
      <w:pPr>
        <w:rPr>
          <w:sz w:val="16"/>
        </w:rPr>
      </w:pPr>
      <w:r w:rsidRPr="008D445C">
        <w:rPr>
          <w:rStyle w:val="StyleUnderline"/>
        </w:rPr>
        <w:t>The Supreme Court will hear reargument in Louisiana v. Callais on October 15</w:t>
      </w:r>
      <w:r w:rsidRPr="008D445C">
        <w:rPr>
          <w:sz w:val="16"/>
        </w:rPr>
        <w:t>, after asking lawyers to address whether creating majority-Black districts to comply with the Voting Rights Act violates the Constitution’s ban on racial discrimination.</w:t>
      </w:r>
    </w:p>
    <w:p w14:paraId="4156D96C" w14:textId="77777777" w:rsidR="00FF5090" w:rsidRPr="008D445C" w:rsidRDefault="00FF5090" w:rsidP="00FF5090">
      <w:pPr>
        <w:rPr>
          <w:sz w:val="16"/>
        </w:rPr>
      </w:pPr>
      <w:r w:rsidRPr="008D445C">
        <w:rPr>
          <w:sz w:val="16"/>
        </w:rPr>
        <w:t>Once arguments conclude, the justices will deliberate and issue a decision by June 2026.</w:t>
      </w:r>
    </w:p>
    <w:p w14:paraId="3BDFE498" w14:textId="77777777" w:rsidR="00FF5090" w:rsidRPr="00AA054E" w:rsidRDefault="00FF5090" w:rsidP="00FF5090">
      <w:pPr>
        <w:rPr>
          <w:sz w:val="16"/>
        </w:rPr>
      </w:pPr>
      <w:r w:rsidRPr="008D445C">
        <w:rPr>
          <w:sz w:val="16"/>
        </w:rPr>
        <w:t xml:space="preserve">That ruling could reaffirm states’ ability to use race </w:t>
      </w:r>
      <w:r w:rsidRPr="008D445C">
        <w:rPr>
          <w:rStyle w:val="StyleUnderline"/>
          <w:highlight w:val="cyan"/>
        </w:rPr>
        <w:t>to</w:t>
      </w:r>
      <w:r w:rsidRPr="008D445C">
        <w:rPr>
          <w:sz w:val="16"/>
        </w:rPr>
        <w:t xml:space="preserve"> avoid diluting minority voting power, restrict or </w:t>
      </w:r>
      <w:r w:rsidRPr="008D445C">
        <w:rPr>
          <w:rStyle w:val="Emphasis"/>
          <w:highlight w:val="cyan"/>
        </w:rPr>
        <w:t>redefine</w:t>
      </w:r>
      <w:r w:rsidRPr="008D445C">
        <w:rPr>
          <w:sz w:val="16"/>
        </w:rPr>
        <w:t xml:space="preserve"> </w:t>
      </w:r>
      <w:r w:rsidRPr="008D445C">
        <w:rPr>
          <w:rStyle w:val="StyleUnderline"/>
          <w:highlight w:val="cyan"/>
        </w:rPr>
        <w:t>the</w:t>
      </w:r>
      <w:r w:rsidRPr="008D445C">
        <w:rPr>
          <w:sz w:val="16"/>
        </w:rPr>
        <w:t xml:space="preserve"> </w:t>
      </w:r>
      <w:r w:rsidRPr="008D445C">
        <w:rPr>
          <w:rStyle w:val="Emphasis"/>
          <w:highlight w:val="cyan"/>
        </w:rPr>
        <w:t>V</w:t>
      </w:r>
      <w:r w:rsidRPr="008D445C">
        <w:rPr>
          <w:sz w:val="16"/>
        </w:rPr>
        <w:t xml:space="preserve">oting </w:t>
      </w:r>
      <w:r w:rsidRPr="008D445C">
        <w:rPr>
          <w:rStyle w:val="Emphasis"/>
          <w:highlight w:val="cyan"/>
        </w:rPr>
        <w:t>R</w:t>
      </w:r>
      <w:r w:rsidRPr="008D445C">
        <w:rPr>
          <w:sz w:val="16"/>
        </w:rPr>
        <w:t xml:space="preserve">ights </w:t>
      </w:r>
      <w:r w:rsidRPr="008D445C">
        <w:rPr>
          <w:rStyle w:val="Emphasis"/>
          <w:highlight w:val="cyan"/>
        </w:rPr>
        <w:t>A</w:t>
      </w:r>
      <w:r w:rsidRPr="008D445C">
        <w:rPr>
          <w:sz w:val="16"/>
        </w:rPr>
        <w:t xml:space="preserve">ct’s protections, and </w:t>
      </w:r>
      <w:r w:rsidRPr="008D445C">
        <w:rPr>
          <w:rStyle w:val="StyleUnderline"/>
          <w:highlight w:val="cyan"/>
        </w:rPr>
        <w:t>trigger</w:t>
      </w:r>
      <w:r w:rsidRPr="008D445C">
        <w:rPr>
          <w:sz w:val="16"/>
        </w:rPr>
        <w:t xml:space="preserve"> new </w:t>
      </w:r>
      <w:r w:rsidRPr="008D445C">
        <w:rPr>
          <w:rStyle w:val="Emphasis"/>
          <w:highlight w:val="cyan"/>
        </w:rPr>
        <w:t>map-drawing</w:t>
      </w:r>
      <w:r w:rsidRPr="008D445C">
        <w:rPr>
          <w:sz w:val="16"/>
        </w:rPr>
        <w:t xml:space="preserve"> and lawsuits </w:t>
      </w:r>
      <w:r w:rsidRPr="008D445C">
        <w:rPr>
          <w:rStyle w:val="StyleUnderline"/>
          <w:highlight w:val="cyan"/>
        </w:rPr>
        <w:t>ahead of the</w:t>
      </w:r>
      <w:r w:rsidRPr="008D445C">
        <w:rPr>
          <w:sz w:val="16"/>
        </w:rPr>
        <w:t xml:space="preserve"> 2026 </w:t>
      </w:r>
      <w:r w:rsidRPr="008D445C">
        <w:rPr>
          <w:rStyle w:val="Emphasis"/>
          <w:highlight w:val="cyan"/>
        </w:rPr>
        <w:t>midterms</w:t>
      </w:r>
      <w:r w:rsidRPr="008D445C">
        <w:rPr>
          <w:sz w:val="16"/>
        </w:rPr>
        <w:t xml:space="preserve">, potentially </w:t>
      </w:r>
      <w:r w:rsidRPr="008D445C">
        <w:rPr>
          <w:rStyle w:val="StyleUnderline"/>
        </w:rPr>
        <w:t>shifting political representation nationwide</w:t>
      </w:r>
      <w:r w:rsidRPr="008D445C">
        <w:rPr>
          <w:sz w:val="16"/>
        </w:rPr>
        <w:t>.</w:t>
      </w:r>
    </w:p>
    <w:p w14:paraId="17516553" w14:textId="77777777" w:rsidR="00FF5090" w:rsidRDefault="00FF5090" w:rsidP="00FF5090">
      <w:pPr>
        <w:pStyle w:val="Heading4"/>
      </w:pPr>
      <w:r>
        <w:t xml:space="preserve">Redistricting </w:t>
      </w:r>
      <w:r w:rsidRPr="00F01F11">
        <w:rPr>
          <w:u w:val="single"/>
        </w:rPr>
        <w:t>structurally favors</w:t>
      </w:r>
      <w:r>
        <w:t xml:space="preserve"> the GOP and </w:t>
      </w:r>
      <w:r w:rsidRPr="00F01F11">
        <w:rPr>
          <w:u w:val="single"/>
        </w:rPr>
        <w:t>swamps</w:t>
      </w:r>
      <w:r>
        <w:t xml:space="preserve"> the Dem polling lead. </w:t>
      </w:r>
    </w:p>
    <w:p w14:paraId="28A8ED48" w14:textId="77777777" w:rsidR="00FF5090" w:rsidRPr="00622E59" w:rsidRDefault="00FF5090" w:rsidP="00FF5090">
      <w:r w:rsidRPr="005538F1">
        <w:rPr>
          <w:rStyle w:val="Style13ptBold"/>
        </w:rPr>
        <w:t>Jenkins ’</w:t>
      </w:r>
      <w:r>
        <w:rPr>
          <w:rStyle w:val="Style13ptBold"/>
        </w:rPr>
        <w:t>10-15</w:t>
      </w:r>
      <w:r w:rsidRPr="005538F1">
        <w:rPr>
          <w:rStyle w:val="Style13ptBold"/>
        </w:rPr>
        <w:t xml:space="preserve"> </w:t>
      </w:r>
      <w:r>
        <w:t>[Mike quoting Harry Enten; 2025; Tampa Free Press Journalist; senior writer and analyst for CNN Politics, formerly senior political writer and analyst for FiveThirtyEight (rip); AOL, “CNN Analyst Harry Enten Lays Out Grim Outlook For Democrats In 2026 Midterms,” https://www.aol.com/news/cnn-analyst-harry-enten-lays-212819552.html]</w:t>
      </w:r>
    </w:p>
    <w:p w14:paraId="73A3AB9C" w14:textId="77777777" w:rsidR="00FF5090" w:rsidRPr="005538F1" w:rsidRDefault="00FF5090" w:rsidP="00FF5090">
      <w:pPr>
        <w:rPr>
          <w:sz w:val="16"/>
        </w:rPr>
      </w:pPr>
      <w:r w:rsidRPr="005538F1">
        <w:rPr>
          <w:rStyle w:val="Emphasis"/>
        </w:rPr>
        <w:lastRenderedPageBreak/>
        <w:t>Dem</w:t>
      </w:r>
      <w:r w:rsidRPr="005538F1">
        <w:rPr>
          <w:rStyle w:val="StyleUnderline"/>
        </w:rPr>
        <w:t>ocrat</w:t>
      </w:r>
      <w:r w:rsidRPr="005538F1">
        <w:rPr>
          <w:rStyle w:val="Emphasis"/>
        </w:rPr>
        <w:t>s</w:t>
      </w:r>
      <w:r w:rsidRPr="005538F1">
        <w:rPr>
          <w:rStyle w:val="StyleUnderline"/>
        </w:rPr>
        <w:t xml:space="preserve"> hoping for a</w:t>
      </w:r>
      <w:r w:rsidRPr="00622E59">
        <w:rPr>
          <w:rStyle w:val="StyleUnderline"/>
        </w:rPr>
        <w:t xml:space="preserve"> "</w:t>
      </w:r>
      <w:r w:rsidRPr="005538F1">
        <w:rPr>
          <w:rStyle w:val="Emphasis"/>
          <w:highlight w:val="cyan"/>
        </w:rPr>
        <w:t>Blue Wave</w:t>
      </w:r>
      <w:r w:rsidRPr="00622E59">
        <w:rPr>
          <w:rStyle w:val="StyleUnderline"/>
        </w:rPr>
        <w:t xml:space="preserve">" </w:t>
      </w:r>
      <w:r w:rsidRPr="005538F1">
        <w:rPr>
          <w:sz w:val="16"/>
        </w:rPr>
        <w:t xml:space="preserve">in the 2026 midterm elections </w:t>
      </w:r>
      <w:r w:rsidRPr="00622E59">
        <w:rPr>
          <w:rStyle w:val="StyleUnderline"/>
        </w:rPr>
        <w:t xml:space="preserve">may be </w:t>
      </w:r>
      <w:r w:rsidRPr="005538F1">
        <w:rPr>
          <w:rStyle w:val="StyleUnderline"/>
          <w:highlight w:val="cyan"/>
        </w:rPr>
        <w:t>in for a</w:t>
      </w:r>
      <w:r w:rsidRPr="00622E59">
        <w:rPr>
          <w:rStyle w:val="StyleUnderline"/>
        </w:rPr>
        <w:t xml:space="preserve"> </w:t>
      </w:r>
      <w:r w:rsidRPr="00622E59">
        <w:rPr>
          <w:rStyle w:val="Emphasis"/>
        </w:rPr>
        <w:t xml:space="preserve">harsh </w:t>
      </w:r>
      <w:r w:rsidRPr="005538F1">
        <w:rPr>
          <w:rStyle w:val="Emphasis"/>
          <w:highlight w:val="cyan"/>
        </w:rPr>
        <w:t>dose</w:t>
      </w:r>
      <w:r w:rsidRPr="005538F1">
        <w:rPr>
          <w:rStyle w:val="StyleUnderline"/>
          <w:highlight w:val="cyan"/>
        </w:rPr>
        <w:t xml:space="preserve"> of </w:t>
      </w:r>
      <w:r w:rsidRPr="005538F1">
        <w:rPr>
          <w:rStyle w:val="Emphasis"/>
          <w:highlight w:val="cyan"/>
        </w:rPr>
        <w:t>reality</w:t>
      </w:r>
      <w:r w:rsidRPr="005538F1">
        <w:rPr>
          <w:sz w:val="16"/>
        </w:rPr>
        <w:t>, according to CNN's lead polling and data analyst, Harry Enten.</w:t>
      </w:r>
    </w:p>
    <w:p w14:paraId="68FB724F" w14:textId="77777777" w:rsidR="00FF5090" w:rsidRPr="00622E59" w:rsidRDefault="00FF5090" w:rsidP="00FF5090">
      <w:pPr>
        <w:rPr>
          <w:rStyle w:val="StyleUnderline"/>
        </w:rPr>
      </w:pPr>
      <w:r w:rsidRPr="005538F1">
        <w:rPr>
          <w:sz w:val="16"/>
        </w:rPr>
        <w:t xml:space="preserve">Enten outlined </w:t>
      </w:r>
      <w:r w:rsidRPr="00622E59">
        <w:rPr>
          <w:rStyle w:val="StyleUnderline"/>
        </w:rPr>
        <w:t xml:space="preserve">a </w:t>
      </w:r>
      <w:r w:rsidRPr="00622E59">
        <w:rPr>
          <w:rStyle w:val="Emphasis"/>
        </w:rPr>
        <w:t>series</w:t>
      </w:r>
      <w:r w:rsidRPr="00622E59">
        <w:rPr>
          <w:rStyle w:val="StyleUnderline"/>
        </w:rPr>
        <w:t xml:space="preserve"> of headwinds</w:t>
      </w:r>
      <w:r w:rsidRPr="005538F1">
        <w:rPr>
          <w:sz w:val="16"/>
        </w:rPr>
        <w:t xml:space="preserve"> facing the party—</w:t>
      </w:r>
      <w:r w:rsidRPr="00622E59">
        <w:rPr>
          <w:rStyle w:val="StyleUnderline"/>
        </w:rPr>
        <w:t xml:space="preserve">from lagging </w:t>
      </w:r>
      <w:r w:rsidRPr="00622E59">
        <w:rPr>
          <w:rStyle w:val="Emphasis"/>
        </w:rPr>
        <w:t>approval</w:t>
      </w:r>
      <w:r w:rsidRPr="005538F1">
        <w:rPr>
          <w:sz w:val="16"/>
        </w:rPr>
        <w:t xml:space="preserve"> ratings </w:t>
      </w:r>
      <w:r w:rsidRPr="00622E59">
        <w:rPr>
          <w:rStyle w:val="StyleUnderline"/>
        </w:rPr>
        <w:t xml:space="preserve">to </w:t>
      </w:r>
      <w:r w:rsidRPr="005538F1">
        <w:rPr>
          <w:rStyle w:val="StyleUnderline"/>
        </w:rPr>
        <w:t xml:space="preserve">unfavorable </w:t>
      </w:r>
      <w:r w:rsidRPr="005538F1">
        <w:rPr>
          <w:rStyle w:val="Emphasis"/>
        </w:rPr>
        <w:t>polling</w:t>
      </w:r>
      <w:r w:rsidRPr="005538F1">
        <w:rPr>
          <w:sz w:val="16"/>
        </w:rPr>
        <w:t xml:space="preserve"> trends </w:t>
      </w:r>
      <w:r w:rsidRPr="00622E59">
        <w:rPr>
          <w:rStyle w:val="StyleUnderline"/>
        </w:rPr>
        <w:t>and</w:t>
      </w:r>
      <w:r w:rsidRPr="005538F1">
        <w:rPr>
          <w:sz w:val="16"/>
        </w:rPr>
        <w:t xml:space="preserve"> Republican-controlled </w:t>
      </w:r>
      <w:r w:rsidRPr="00622E59">
        <w:rPr>
          <w:rStyle w:val="Emphasis"/>
        </w:rPr>
        <w:t>redistricting</w:t>
      </w:r>
      <w:r w:rsidRPr="005538F1">
        <w:rPr>
          <w:sz w:val="16"/>
        </w:rPr>
        <w:t xml:space="preserve"> efforts—that </w:t>
      </w:r>
      <w:r w:rsidRPr="00622E59">
        <w:rPr>
          <w:rStyle w:val="StyleUnderline"/>
        </w:rPr>
        <w:t>point toward a</w:t>
      </w:r>
      <w:r w:rsidRPr="005538F1">
        <w:rPr>
          <w:sz w:val="16"/>
        </w:rPr>
        <w:t xml:space="preserve"> potentially </w:t>
      </w:r>
      <w:r w:rsidRPr="00622E59">
        <w:rPr>
          <w:rStyle w:val="Emphasis"/>
        </w:rPr>
        <w:t>significant loss</w:t>
      </w:r>
      <w:r w:rsidRPr="00622E59">
        <w:rPr>
          <w:rStyle w:val="StyleUnderline"/>
        </w:rPr>
        <w:t xml:space="preserve"> of </w:t>
      </w:r>
      <w:r w:rsidRPr="00622E59">
        <w:rPr>
          <w:rStyle w:val="Emphasis"/>
        </w:rPr>
        <w:t>House seats</w:t>
      </w:r>
      <w:r w:rsidRPr="005538F1">
        <w:rPr>
          <w:sz w:val="16"/>
        </w:rPr>
        <w:t>.</w:t>
      </w:r>
    </w:p>
    <w:p w14:paraId="115D3D9C" w14:textId="77777777" w:rsidR="00FF5090" w:rsidRPr="005538F1" w:rsidRDefault="00FF5090" w:rsidP="00FF5090">
      <w:pPr>
        <w:rPr>
          <w:sz w:val="16"/>
        </w:rPr>
      </w:pPr>
      <w:r w:rsidRPr="005538F1">
        <w:rPr>
          <w:sz w:val="16"/>
        </w:rPr>
        <w:t>Enten’s analysis hinges on a stark comparison between current generic congressional ballot data and the lead-up to the 2018 midterms, when Democrats made massive gains. In April 2017, Democrats held a slim three-point edge in the generic ballot, a margin that exploded to eight percentage points by October 2017.</w:t>
      </w:r>
    </w:p>
    <w:p w14:paraId="41113548" w14:textId="77777777" w:rsidR="00FF5090" w:rsidRPr="005538F1" w:rsidRDefault="00FF5090" w:rsidP="00FF5090">
      <w:pPr>
        <w:rPr>
          <w:sz w:val="16"/>
        </w:rPr>
      </w:pPr>
      <w:r w:rsidRPr="005538F1">
        <w:rPr>
          <w:sz w:val="16"/>
        </w:rPr>
        <w:t>READ: Louisiana Senator Rips California Gov. Newsom Seizing Federal Powers With New Labor Law</w:t>
      </w:r>
    </w:p>
    <w:p w14:paraId="4C35DA0E" w14:textId="77777777" w:rsidR="00FF5090" w:rsidRPr="00622E59" w:rsidRDefault="00FF5090" w:rsidP="00FF5090">
      <w:pPr>
        <w:rPr>
          <w:rStyle w:val="StyleUnderline"/>
        </w:rPr>
      </w:pPr>
      <w:r w:rsidRPr="005538F1">
        <w:rPr>
          <w:sz w:val="16"/>
        </w:rPr>
        <w:t xml:space="preserve">The crucial difference today? "The bottom line is, it hasn’t happened," Enten noted. As of this October, </w:t>
      </w:r>
      <w:r w:rsidRPr="005538F1">
        <w:rPr>
          <w:rStyle w:val="StyleUnderline"/>
          <w:highlight w:val="cyan"/>
        </w:rPr>
        <w:t xml:space="preserve">the </w:t>
      </w:r>
      <w:r w:rsidRPr="005538F1">
        <w:rPr>
          <w:rStyle w:val="Emphasis"/>
          <w:highlight w:val="cyan"/>
        </w:rPr>
        <w:t>Dem</w:t>
      </w:r>
      <w:r w:rsidRPr="005538F1">
        <w:rPr>
          <w:rStyle w:val="StyleUnderline"/>
        </w:rPr>
        <w:t xml:space="preserve">ocratic </w:t>
      </w:r>
      <w:r w:rsidRPr="005538F1">
        <w:rPr>
          <w:rStyle w:val="Emphasis"/>
        </w:rPr>
        <w:t xml:space="preserve">generic </w:t>
      </w:r>
      <w:r w:rsidRPr="005538F1">
        <w:rPr>
          <w:rStyle w:val="Emphasis"/>
          <w:highlight w:val="cyan"/>
        </w:rPr>
        <w:t>ballot</w:t>
      </w:r>
      <w:r w:rsidRPr="005538F1">
        <w:rPr>
          <w:rStyle w:val="StyleUnderline"/>
          <w:highlight w:val="cyan"/>
        </w:rPr>
        <w:t xml:space="preserve"> advantage remains </w:t>
      </w:r>
      <w:r w:rsidRPr="00317291">
        <w:rPr>
          <w:rStyle w:val="Emphasis"/>
          <w:highlight w:val="cyan"/>
        </w:rPr>
        <w:t>stalled</w:t>
      </w:r>
      <w:r w:rsidRPr="00622E59">
        <w:rPr>
          <w:rStyle w:val="StyleUnderline"/>
        </w:rPr>
        <w:t xml:space="preserve"> at the same three-point margin it held back in </w:t>
      </w:r>
      <w:r w:rsidRPr="00622E59">
        <w:rPr>
          <w:rStyle w:val="Emphasis"/>
        </w:rPr>
        <w:t>April</w:t>
      </w:r>
      <w:r w:rsidRPr="00622E59">
        <w:rPr>
          <w:rStyle w:val="StyleUnderline"/>
        </w:rPr>
        <w:t>.</w:t>
      </w:r>
    </w:p>
    <w:p w14:paraId="48FB2F31" w14:textId="77777777" w:rsidR="00FF5090" w:rsidRPr="005538F1" w:rsidRDefault="00FF5090" w:rsidP="00FF5090">
      <w:pPr>
        <w:rPr>
          <w:sz w:val="16"/>
        </w:rPr>
      </w:pPr>
      <w:r w:rsidRPr="005538F1">
        <w:rPr>
          <w:sz w:val="16"/>
        </w:rPr>
        <w:t>"</w:t>
      </w:r>
      <w:r w:rsidRPr="00622E59">
        <w:rPr>
          <w:rStyle w:val="StyleUnderline"/>
        </w:rPr>
        <w:t>Democrats have stayed</w:t>
      </w:r>
      <w:r w:rsidRPr="005538F1">
        <w:rPr>
          <w:sz w:val="16"/>
        </w:rPr>
        <w:t xml:space="preserve"> basically </w:t>
      </w:r>
      <w:r w:rsidRPr="00622E59">
        <w:rPr>
          <w:rStyle w:val="StyleUnderline"/>
        </w:rPr>
        <w:t xml:space="preserve">steady. They have </w:t>
      </w:r>
      <w:r w:rsidRPr="00622E59">
        <w:rPr>
          <w:rStyle w:val="Emphasis"/>
        </w:rPr>
        <w:t>fallen off</w:t>
      </w:r>
      <w:r w:rsidRPr="005538F1">
        <w:rPr>
          <w:sz w:val="16"/>
        </w:rPr>
        <w:t xml:space="preserve"> the pace," Enten stated, expressing concern that a </w:t>
      </w:r>
      <w:r w:rsidRPr="005538F1">
        <w:rPr>
          <w:rStyle w:val="StyleUnderline"/>
          <w:highlight w:val="cyan"/>
        </w:rPr>
        <w:t>plus-three</w:t>
      </w:r>
      <w:r w:rsidRPr="005538F1">
        <w:rPr>
          <w:sz w:val="16"/>
        </w:rPr>
        <w:t xml:space="preserve"> advantage may </w:t>
      </w:r>
      <w:r w:rsidRPr="005538F1">
        <w:rPr>
          <w:rStyle w:val="Emphasis"/>
          <w:highlight w:val="cyan"/>
        </w:rPr>
        <w:t>not</w:t>
      </w:r>
      <w:r w:rsidRPr="005538F1">
        <w:rPr>
          <w:sz w:val="16"/>
        </w:rPr>
        <w:t xml:space="preserve"> be </w:t>
      </w:r>
      <w:r w:rsidRPr="005538F1">
        <w:rPr>
          <w:rStyle w:val="Emphasis"/>
          <w:highlight w:val="cyan"/>
        </w:rPr>
        <w:t>enough</w:t>
      </w:r>
      <w:r w:rsidRPr="005538F1">
        <w:rPr>
          <w:rStyle w:val="StyleUnderline"/>
        </w:rPr>
        <w:t xml:space="preserve"> to hold the </w:t>
      </w:r>
      <w:r w:rsidRPr="005538F1">
        <w:rPr>
          <w:rStyle w:val="Emphasis"/>
        </w:rPr>
        <w:t>line</w:t>
      </w:r>
      <w:r w:rsidRPr="00622E59">
        <w:rPr>
          <w:rStyle w:val="StyleUnderline"/>
        </w:rPr>
        <w:t xml:space="preserve">, especially </w:t>
      </w:r>
      <w:r w:rsidRPr="005538F1">
        <w:rPr>
          <w:rStyle w:val="StyleUnderline"/>
          <w:highlight w:val="cyan"/>
        </w:rPr>
        <w:t xml:space="preserve">with </w:t>
      </w:r>
      <w:r w:rsidRPr="005538F1">
        <w:rPr>
          <w:rStyle w:val="Emphasis"/>
          <w:highlight w:val="cyan"/>
        </w:rPr>
        <w:t>redistricting</w:t>
      </w:r>
      <w:r w:rsidRPr="005538F1">
        <w:rPr>
          <w:sz w:val="16"/>
        </w:rPr>
        <w:t xml:space="preserve"> looming.</w:t>
      </w:r>
    </w:p>
    <w:p w14:paraId="674E380D" w14:textId="77777777" w:rsidR="00FF5090" w:rsidRPr="005538F1" w:rsidRDefault="00FF5090" w:rsidP="00FF5090">
      <w:pPr>
        <w:rPr>
          <w:sz w:val="16"/>
        </w:rPr>
      </w:pPr>
      <w:r w:rsidRPr="005538F1">
        <w:rPr>
          <w:sz w:val="16"/>
        </w:rPr>
        <w:t>Redistricting's Edge: A Republican Path to Plus-Seven</w:t>
      </w:r>
    </w:p>
    <w:p w14:paraId="3EC92EFA" w14:textId="77777777" w:rsidR="00FF5090" w:rsidRPr="005538F1" w:rsidRDefault="00FF5090" w:rsidP="00FF5090">
      <w:pPr>
        <w:rPr>
          <w:sz w:val="16"/>
        </w:rPr>
      </w:pPr>
      <w:r w:rsidRPr="005538F1">
        <w:rPr>
          <w:sz w:val="16"/>
        </w:rPr>
        <w:t xml:space="preserve">The analyst painted a grim picture regarding redistricting, arguing that </w:t>
      </w:r>
      <w:r w:rsidRPr="005538F1">
        <w:rPr>
          <w:rStyle w:val="Emphasis"/>
          <w:highlight w:val="cyan"/>
        </w:rPr>
        <w:t>Repub</w:t>
      </w:r>
      <w:r w:rsidRPr="00622E59">
        <w:rPr>
          <w:rStyle w:val="StyleUnderline"/>
        </w:rPr>
        <w:t>lican</w:t>
      </w:r>
      <w:r w:rsidRPr="005538F1">
        <w:rPr>
          <w:rStyle w:val="Emphasis"/>
          <w:highlight w:val="cyan"/>
        </w:rPr>
        <w:t>s</w:t>
      </w:r>
      <w:r w:rsidRPr="00622E59">
        <w:rPr>
          <w:rStyle w:val="StyleUnderline"/>
        </w:rPr>
        <w:t xml:space="preserve"> have </w:t>
      </w:r>
      <w:r w:rsidRPr="005538F1">
        <w:rPr>
          <w:rStyle w:val="Emphasis"/>
          <w:highlight w:val="cyan"/>
        </w:rPr>
        <w:t>far more</w:t>
      </w:r>
      <w:r w:rsidRPr="005538F1">
        <w:rPr>
          <w:rStyle w:val="StyleUnderline"/>
          <w:highlight w:val="cyan"/>
        </w:rPr>
        <w:t xml:space="preserve"> opportunities to pick up seats</w:t>
      </w:r>
      <w:r w:rsidRPr="00677825">
        <w:rPr>
          <w:rStyle w:val="StyleUnderline"/>
        </w:rPr>
        <w:t xml:space="preserve"> than </w:t>
      </w:r>
      <w:r w:rsidRPr="00677825">
        <w:rPr>
          <w:rStyle w:val="Emphasis"/>
        </w:rPr>
        <w:t>Dem</w:t>
      </w:r>
      <w:r w:rsidRPr="00677825">
        <w:rPr>
          <w:rStyle w:val="StyleUnderline"/>
        </w:rPr>
        <w:t>ocrat</w:t>
      </w:r>
      <w:r w:rsidRPr="00677825">
        <w:rPr>
          <w:rStyle w:val="Emphasis"/>
        </w:rPr>
        <w:t>s</w:t>
      </w:r>
      <w:r w:rsidRPr="005538F1">
        <w:rPr>
          <w:sz w:val="16"/>
        </w:rPr>
        <w:t xml:space="preserve">. Enten explained that Democratic </w:t>
      </w:r>
      <w:r w:rsidRPr="00677825">
        <w:rPr>
          <w:rStyle w:val="StyleUnderline"/>
        </w:rPr>
        <w:t xml:space="preserve">strongholds like </w:t>
      </w:r>
      <w:r w:rsidRPr="005538F1">
        <w:rPr>
          <w:rStyle w:val="StyleUnderline"/>
          <w:highlight w:val="cyan"/>
        </w:rPr>
        <w:t>Maryland and Illinois</w:t>
      </w:r>
      <w:r w:rsidRPr="000135AC">
        <w:rPr>
          <w:rStyle w:val="StyleUnderline"/>
        </w:rPr>
        <w:t xml:space="preserve"> are </w:t>
      </w:r>
      <w:r w:rsidRPr="005538F1">
        <w:rPr>
          <w:rStyle w:val="Emphasis"/>
          <w:highlight w:val="cyan"/>
        </w:rPr>
        <w:t>already</w:t>
      </w:r>
      <w:r w:rsidRPr="00677825">
        <w:rPr>
          <w:rStyle w:val="StyleUnderline"/>
        </w:rPr>
        <w:t xml:space="preserve"> heavily </w:t>
      </w:r>
      <w:r w:rsidRPr="005538F1">
        <w:rPr>
          <w:rStyle w:val="Emphasis"/>
          <w:highlight w:val="cyan"/>
        </w:rPr>
        <w:t>gerrymandered</w:t>
      </w:r>
      <w:r w:rsidRPr="005538F1">
        <w:rPr>
          <w:sz w:val="16"/>
        </w:rPr>
        <w:t xml:space="preserve">, while </w:t>
      </w:r>
      <w:r w:rsidRPr="00677825">
        <w:rPr>
          <w:rStyle w:val="StyleUnderline"/>
        </w:rPr>
        <w:t xml:space="preserve">states like Massachusetts already have </w:t>
      </w:r>
      <w:r w:rsidRPr="00677825">
        <w:rPr>
          <w:rStyle w:val="Emphasis"/>
        </w:rPr>
        <w:t>zero</w:t>
      </w:r>
      <w:r w:rsidRPr="00677825">
        <w:rPr>
          <w:rStyle w:val="StyleUnderline"/>
        </w:rPr>
        <w:t xml:space="preserve"> Republican</w:t>
      </w:r>
      <w:r w:rsidRPr="005538F1">
        <w:rPr>
          <w:sz w:val="16"/>
        </w:rPr>
        <w:t xml:space="preserve">-controlled </w:t>
      </w:r>
      <w:r w:rsidRPr="00677825">
        <w:rPr>
          <w:rStyle w:val="Emphasis"/>
        </w:rPr>
        <w:t>districts</w:t>
      </w:r>
      <w:r w:rsidRPr="005538F1">
        <w:rPr>
          <w:sz w:val="16"/>
        </w:rPr>
        <w:t xml:space="preserve">, </w:t>
      </w:r>
      <w:r w:rsidRPr="00677825">
        <w:rPr>
          <w:rStyle w:val="StyleUnderline"/>
        </w:rPr>
        <w:t xml:space="preserve">limiting potential </w:t>
      </w:r>
      <w:r w:rsidRPr="00677825">
        <w:rPr>
          <w:rStyle w:val="Emphasis"/>
        </w:rPr>
        <w:t>gains</w:t>
      </w:r>
      <w:r w:rsidRPr="005538F1">
        <w:rPr>
          <w:sz w:val="16"/>
        </w:rPr>
        <w:t>.</w:t>
      </w:r>
    </w:p>
    <w:p w14:paraId="471C0802" w14:textId="77777777" w:rsidR="00FF5090" w:rsidRPr="005538F1" w:rsidRDefault="00FF5090" w:rsidP="00FF5090">
      <w:pPr>
        <w:rPr>
          <w:sz w:val="16"/>
        </w:rPr>
      </w:pPr>
      <w:r w:rsidRPr="005538F1">
        <w:rPr>
          <w:sz w:val="16"/>
        </w:rPr>
        <w:t>"</w:t>
      </w:r>
      <w:r w:rsidRPr="005538F1">
        <w:rPr>
          <w:rStyle w:val="StyleUnderline"/>
          <w:highlight w:val="cyan"/>
        </w:rPr>
        <w:t>If both</w:t>
      </w:r>
      <w:r w:rsidRPr="00677825">
        <w:rPr>
          <w:rStyle w:val="StyleUnderline"/>
        </w:rPr>
        <w:t xml:space="preserve"> sides </w:t>
      </w:r>
      <w:r w:rsidRPr="005538F1">
        <w:rPr>
          <w:rStyle w:val="Emphasis"/>
          <w:highlight w:val="cyan"/>
        </w:rPr>
        <w:t>max out</w:t>
      </w:r>
      <w:r w:rsidRPr="005538F1">
        <w:rPr>
          <w:sz w:val="16"/>
        </w:rPr>
        <w:t xml:space="preserve"> at this point, </w:t>
      </w:r>
      <w:r w:rsidRPr="005538F1">
        <w:rPr>
          <w:rStyle w:val="StyleUnderline"/>
          <w:highlight w:val="cyan"/>
        </w:rPr>
        <w:t xml:space="preserve">there are more </w:t>
      </w:r>
      <w:r w:rsidRPr="005538F1">
        <w:rPr>
          <w:rStyle w:val="Emphasis"/>
          <w:highlight w:val="cyan"/>
        </w:rPr>
        <w:t>Repub</w:t>
      </w:r>
      <w:r w:rsidRPr="000135AC">
        <w:rPr>
          <w:rStyle w:val="StyleUnderline"/>
        </w:rPr>
        <w:t xml:space="preserve">lican </w:t>
      </w:r>
      <w:r w:rsidRPr="005538F1">
        <w:rPr>
          <w:rStyle w:val="Emphasis"/>
          <w:highlight w:val="cyan"/>
        </w:rPr>
        <w:t>gains</w:t>
      </w:r>
      <w:r w:rsidRPr="00677825">
        <w:rPr>
          <w:rStyle w:val="StyleUnderline"/>
        </w:rPr>
        <w:t xml:space="preserve"> possible than </w:t>
      </w:r>
      <w:r w:rsidRPr="00677825">
        <w:rPr>
          <w:rStyle w:val="Emphasis"/>
        </w:rPr>
        <w:t>Dem</w:t>
      </w:r>
      <w:r w:rsidRPr="00677825">
        <w:rPr>
          <w:rStyle w:val="StyleUnderline"/>
        </w:rPr>
        <w:t xml:space="preserve">ocratic </w:t>
      </w:r>
      <w:r w:rsidRPr="00677825">
        <w:rPr>
          <w:rStyle w:val="Emphasis"/>
        </w:rPr>
        <w:t>gains</w:t>
      </w:r>
      <w:r w:rsidRPr="005538F1">
        <w:rPr>
          <w:sz w:val="16"/>
        </w:rPr>
        <w:t>," Enten concluded.</w:t>
      </w:r>
    </w:p>
    <w:p w14:paraId="196C10BE" w14:textId="77777777" w:rsidR="00FF5090" w:rsidRPr="005538F1" w:rsidRDefault="00FF5090" w:rsidP="00FF5090">
      <w:pPr>
        <w:rPr>
          <w:sz w:val="16"/>
        </w:rPr>
      </w:pPr>
      <w:r w:rsidRPr="005538F1">
        <w:rPr>
          <w:sz w:val="16"/>
        </w:rPr>
        <w:t xml:space="preserve">The potential damage from </w:t>
      </w:r>
      <w:r w:rsidRPr="005538F1">
        <w:rPr>
          <w:rStyle w:val="StyleUnderline"/>
          <w:highlight w:val="cyan"/>
        </w:rPr>
        <w:t>redistricting</w:t>
      </w:r>
      <w:r w:rsidRPr="005538F1">
        <w:rPr>
          <w:rStyle w:val="StyleUnderline"/>
        </w:rPr>
        <w:t xml:space="preserve"> alone</w:t>
      </w:r>
      <w:r w:rsidRPr="005538F1">
        <w:rPr>
          <w:sz w:val="16"/>
        </w:rPr>
        <w:t xml:space="preserve">, according to Enten's modeling, could </w:t>
      </w:r>
      <w:r w:rsidRPr="005538F1">
        <w:rPr>
          <w:rStyle w:val="StyleUnderline"/>
          <w:highlight w:val="cyan"/>
        </w:rPr>
        <w:t>lead to</w:t>
      </w:r>
      <w:r w:rsidRPr="005538F1">
        <w:rPr>
          <w:rStyle w:val="StyleUnderline"/>
        </w:rPr>
        <w:t xml:space="preserve"> a </w:t>
      </w:r>
      <w:r w:rsidRPr="005538F1">
        <w:rPr>
          <w:rStyle w:val="Emphasis"/>
          <w:highlight w:val="cyan"/>
        </w:rPr>
        <w:t>GOP gain</w:t>
      </w:r>
      <w:r w:rsidRPr="005538F1">
        <w:rPr>
          <w:rStyle w:val="StyleUnderline"/>
          <w:highlight w:val="cyan"/>
        </w:rPr>
        <w:t xml:space="preserve"> of</w:t>
      </w:r>
      <w:r w:rsidRPr="005538F1">
        <w:rPr>
          <w:rStyle w:val="StyleUnderline"/>
        </w:rPr>
        <w:t xml:space="preserve"> </w:t>
      </w:r>
      <w:r w:rsidRPr="005538F1">
        <w:rPr>
          <w:rStyle w:val="Emphasis"/>
        </w:rPr>
        <w:t>plus-</w:t>
      </w:r>
      <w:r w:rsidRPr="005538F1">
        <w:rPr>
          <w:rStyle w:val="Emphasis"/>
          <w:highlight w:val="cyan"/>
        </w:rPr>
        <w:t>seven</w:t>
      </w:r>
      <w:r w:rsidRPr="005538F1">
        <w:rPr>
          <w:sz w:val="16"/>
        </w:rPr>
        <w:t xml:space="preserve"> House seats.</w:t>
      </w:r>
    </w:p>
    <w:p w14:paraId="61CAFE98" w14:textId="77777777" w:rsidR="00FF5090" w:rsidRPr="005538F1" w:rsidRDefault="00FF5090" w:rsidP="00FF5090">
      <w:pPr>
        <w:rPr>
          <w:rStyle w:val="StyleUnderline"/>
        </w:rPr>
      </w:pPr>
      <w:r w:rsidRPr="005538F1">
        <w:rPr>
          <w:rStyle w:val="StyleUnderline"/>
        </w:rPr>
        <w:t>VRA</w:t>
      </w:r>
      <w:r w:rsidRPr="005538F1">
        <w:rPr>
          <w:sz w:val="16"/>
        </w:rPr>
        <w:t xml:space="preserve"> Case </w:t>
      </w:r>
      <w:r w:rsidRPr="005538F1">
        <w:rPr>
          <w:rStyle w:val="StyleUnderline"/>
        </w:rPr>
        <w:t xml:space="preserve">Could </w:t>
      </w:r>
      <w:r w:rsidRPr="005538F1">
        <w:rPr>
          <w:rStyle w:val="Emphasis"/>
        </w:rPr>
        <w:t>Widen</w:t>
      </w:r>
      <w:r w:rsidRPr="005538F1">
        <w:rPr>
          <w:rStyle w:val="StyleUnderline"/>
        </w:rPr>
        <w:t xml:space="preserve"> the Gap</w:t>
      </w:r>
    </w:p>
    <w:p w14:paraId="4396088D" w14:textId="77777777" w:rsidR="00FF5090" w:rsidRPr="005538F1" w:rsidRDefault="00FF5090" w:rsidP="00FF5090">
      <w:pPr>
        <w:rPr>
          <w:sz w:val="16"/>
        </w:rPr>
      </w:pPr>
      <w:r w:rsidRPr="005538F1">
        <w:rPr>
          <w:sz w:val="16"/>
        </w:rPr>
        <w:t xml:space="preserve">Furthermore, </w:t>
      </w:r>
      <w:r w:rsidRPr="005538F1">
        <w:rPr>
          <w:rStyle w:val="StyleUnderline"/>
        </w:rPr>
        <w:t>the</w:t>
      </w:r>
      <w:r w:rsidRPr="005538F1">
        <w:rPr>
          <w:sz w:val="16"/>
        </w:rPr>
        <w:t xml:space="preserve"> Supreme </w:t>
      </w:r>
      <w:r w:rsidRPr="005538F1">
        <w:rPr>
          <w:rStyle w:val="StyleUnderline"/>
        </w:rPr>
        <w:t>Court is currently hearing</w:t>
      </w:r>
      <w:r w:rsidRPr="005538F1">
        <w:rPr>
          <w:sz w:val="16"/>
        </w:rPr>
        <w:t xml:space="preserve"> arguments on </w:t>
      </w:r>
      <w:r w:rsidRPr="005538F1">
        <w:rPr>
          <w:rStyle w:val="StyleUnderline"/>
        </w:rPr>
        <w:t xml:space="preserve">a </w:t>
      </w:r>
      <w:r w:rsidRPr="005538F1">
        <w:rPr>
          <w:rStyle w:val="Emphasis"/>
        </w:rPr>
        <w:t>monumental case</w:t>
      </w:r>
      <w:r w:rsidRPr="005538F1">
        <w:rPr>
          <w:sz w:val="16"/>
        </w:rPr>
        <w:t xml:space="preserve"> concerning the Voting Rights Act of 1965. Enten cautioned that </w:t>
      </w:r>
      <w:r w:rsidRPr="005538F1">
        <w:rPr>
          <w:rStyle w:val="StyleUnderline"/>
        </w:rPr>
        <w:t xml:space="preserve">a </w:t>
      </w:r>
      <w:r w:rsidRPr="005538F1">
        <w:rPr>
          <w:rStyle w:val="StyleUnderline"/>
          <w:highlight w:val="cyan"/>
        </w:rPr>
        <w:t>ruling against</w:t>
      </w:r>
      <w:r w:rsidRPr="005538F1">
        <w:rPr>
          <w:rStyle w:val="StyleUnderline"/>
        </w:rPr>
        <w:t xml:space="preserve"> the </w:t>
      </w:r>
      <w:r w:rsidRPr="005538F1">
        <w:rPr>
          <w:rStyle w:val="Emphasis"/>
          <w:highlight w:val="cyan"/>
        </w:rPr>
        <w:t>VRA</w:t>
      </w:r>
      <w:r w:rsidRPr="005538F1">
        <w:rPr>
          <w:rStyle w:val="StyleUnderline"/>
        </w:rPr>
        <w:t xml:space="preserve"> could lead to the </w:t>
      </w:r>
      <w:r w:rsidRPr="005538F1">
        <w:rPr>
          <w:rStyle w:val="Emphasis"/>
        </w:rPr>
        <w:t>axing</w:t>
      </w:r>
      <w:r w:rsidRPr="005538F1">
        <w:rPr>
          <w:rStyle w:val="StyleUnderline"/>
        </w:rPr>
        <w:t xml:space="preserve"> of several districts</w:t>
      </w:r>
      <w:r w:rsidRPr="005538F1">
        <w:rPr>
          <w:sz w:val="16"/>
        </w:rPr>
        <w:t xml:space="preserve"> currently </w:t>
      </w:r>
      <w:r w:rsidRPr="005538F1">
        <w:rPr>
          <w:rStyle w:val="StyleUnderline"/>
        </w:rPr>
        <w:t>drawn along racial lines</w:t>
      </w:r>
      <w:r w:rsidRPr="005538F1">
        <w:rPr>
          <w:sz w:val="16"/>
        </w:rPr>
        <w:t xml:space="preserve">, primarily </w:t>
      </w:r>
      <w:r w:rsidRPr="005538F1">
        <w:rPr>
          <w:rStyle w:val="StyleUnderline"/>
        </w:rPr>
        <w:t xml:space="preserve">benefiting </w:t>
      </w:r>
      <w:r w:rsidRPr="005538F1">
        <w:rPr>
          <w:rStyle w:val="Emphasis"/>
        </w:rPr>
        <w:t>Republicans</w:t>
      </w:r>
      <w:r w:rsidRPr="005538F1">
        <w:rPr>
          <w:sz w:val="16"/>
        </w:rPr>
        <w:t xml:space="preserve"> in the South.RELATED: Justice Ketanji Brown Jackson Gets Snippy With Lawyer During Hearing On Louisiana Race-Based Districts</w:t>
      </w:r>
    </w:p>
    <w:p w14:paraId="6DD2E24F" w14:textId="77777777" w:rsidR="00FF5090" w:rsidRPr="005538F1" w:rsidRDefault="00FF5090" w:rsidP="00FF5090">
      <w:pPr>
        <w:rPr>
          <w:sz w:val="16"/>
        </w:rPr>
      </w:pPr>
      <w:r w:rsidRPr="005538F1">
        <w:rPr>
          <w:rStyle w:val="StyleUnderline"/>
        </w:rPr>
        <w:t xml:space="preserve">If the VRA were </w:t>
      </w:r>
      <w:r w:rsidRPr="005538F1">
        <w:rPr>
          <w:rStyle w:val="Emphasis"/>
        </w:rPr>
        <w:t>gutted</w:t>
      </w:r>
      <w:r w:rsidRPr="005538F1">
        <w:rPr>
          <w:sz w:val="16"/>
        </w:rPr>
        <w:t xml:space="preserve">, Enten warned, the </w:t>
      </w:r>
      <w:r w:rsidRPr="005538F1">
        <w:rPr>
          <w:rStyle w:val="Emphasis"/>
          <w:highlight w:val="cyan"/>
        </w:rPr>
        <w:t>GOP</w:t>
      </w:r>
      <w:r w:rsidRPr="005538F1">
        <w:rPr>
          <w:sz w:val="16"/>
        </w:rPr>
        <w:t xml:space="preserve">'s potential </w:t>
      </w:r>
      <w:r w:rsidRPr="005538F1">
        <w:rPr>
          <w:rStyle w:val="StyleUnderline"/>
          <w:highlight w:val="cyan"/>
        </w:rPr>
        <w:t xml:space="preserve">gains could </w:t>
      </w:r>
      <w:r w:rsidRPr="005538F1">
        <w:rPr>
          <w:rStyle w:val="Emphasis"/>
          <w:highlight w:val="cyan"/>
        </w:rPr>
        <w:t>skyrocket</w:t>
      </w:r>
      <w:r w:rsidRPr="005538F1">
        <w:rPr>
          <w:sz w:val="16"/>
        </w:rPr>
        <w:t xml:space="preserve">. "If you add that in, </w:t>
      </w:r>
      <w:r w:rsidRPr="005538F1">
        <w:rPr>
          <w:rStyle w:val="StyleUnderline"/>
        </w:rPr>
        <w:t>then you could be looking</w:t>
      </w:r>
      <w:r w:rsidRPr="005538F1">
        <w:rPr>
          <w:sz w:val="16"/>
        </w:rPr>
        <w:t xml:space="preserve"> about </w:t>
      </w:r>
      <w:r w:rsidRPr="005538F1">
        <w:rPr>
          <w:rStyle w:val="StyleUnderline"/>
          <w:highlight w:val="cyan"/>
        </w:rPr>
        <w:t>adding</w:t>
      </w:r>
      <w:r w:rsidRPr="005538F1">
        <w:rPr>
          <w:sz w:val="16"/>
        </w:rPr>
        <w:t xml:space="preserve"> 10, 12, 15, </w:t>
      </w:r>
      <w:r w:rsidRPr="005538F1">
        <w:rPr>
          <w:rStyle w:val="Emphasis"/>
          <w:highlight w:val="cyan"/>
        </w:rPr>
        <w:t>17</w:t>
      </w:r>
      <w:r w:rsidRPr="005538F1">
        <w:rPr>
          <w:rStyle w:val="StyleUnderline"/>
          <w:highlight w:val="cyan"/>
        </w:rPr>
        <w:t xml:space="preserve"> on top of this </w:t>
      </w:r>
      <w:r w:rsidRPr="005538F1">
        <w:rPr>
          <w:rStyle w:val="Emphasis"/>
          <w:highlight w:val="cyan"/>
        </w:rPr>
        <w:t>seven seats</w:t>
      </w:r>
      <w:r w:rsidRPr="005538F1">
        <w:rPr>
          <w:sz w:val="16"/>
        </w:rPr>
        <w:t>."</w:t>
      </w:r>
    </w:p>
    <w:p w14:paraId="4E40EFC7" w14:textId="77777777" w:rsidR="00FF5090" w:rsidRPr="005538F1" w:rsidRDefault="00FF5090" w:rsidP="00FF5090">
      <w:pPr>
        <w:rPr>
          <w:sz w:val="16"/>
        </w:rPr>
      </w:pPr>
      <w:r w:rsidRPr="005538F1">
        <w:rPr>
          <w:rStyle w:val="StyleUnderline"/>
        </w:rPr>
        <w:t xml:space="preserve">The combination of </w:t>
      </w:r>
      <w:r w:rsidRPr="005538F1">
        <w:rPr>
          <w:rStyle w:val="Emphasis"/>
        </w:rPr>
        <w:t>stalled</w:t>
      </w:r>
      <w:r w:rsidRPr="005538F1">
        <w:rPr>
          <w:rStyle w:val="StyleUnderline"/>
        </w:rPr>
        <w:t xml:space="preserve"> national polling and </w:t>
      </w:r>
      <w:r w:rsidRPr="005538F1">
        <w:rPr>
          <w:rStyle w:val="Emphasis"/>
        </w:rPr>
        <w:t>unfavorable redistricting</w:t>
      </w:r>
      <w:r w:rsidRPr="005538F1">
        <w:rPr>
          <w:sz w:val="16"/>
        </w:rPr>
        <w:t xml:space="preserve"> dynamics </w:t>
      </w:r>
      <w:r w:rsidRPr="005538F1">
        <w:rPr>
          <w:rStyle w:val="StyleUnderline"/>
        </w:rPr>
        <w:t>has analysts</w:t>
      </w:r>
      <w:r w:rsidRPr="005538F1">
        <w:rPr>
          <w:sz w:val="16"/>
        </w:rPr>
        <w:t xml:space="preserve"> like Enten </w:t>
      </w:r>
      <w:r w:rsidRPr="005538F1">
        <w:rPr>
          <w:rStyle w:val="Emphasis"/>
        </w:rPr>
        <w:t>worried</w:t>
      </w:r>
      <w:r w:rsidRPr="005538F1">
        <w:rPr>
          <w:sz w:val="16"/>
        </w:rPr>
        <w:t xml:space="preserve"> that </w:t>
      </w:r>
      <w:r w:rsidRPr="005538F1">
        <w:rPr>
          <w:rStyle w:val="Emphasis"/>
        </w:rPr>
        <w:t>Dem</w:t>
      </w:r>
      <w:r w:rsidRPr="005538F1">
        <w:rPr>
          <w:rStyle w:val="StyleUnderline"/>
        </w:rPr>
        <w:t>ocrat</w:t>
      </w:r>
      <w:r w:rsidRPr="005538F1">
        <w:rPr>
          <w:rStyle w:val="Emphasis"/>
        </w:rPr>
        <w:t>s</w:t>
      </w:r>
      <w:r w:rsidRPr="005538F1">
        <w:rPr>
          <w:rStyle w:val="StyleUnderline"/>
        </w:rPr>
        <w:t xml:space="preserve"> are heading into the</w:t>
      </w:r>
      <w:r w:rsidRPr="005538F1">
        <w:rPr>
          <w:sz w:val="16"/>
        </w:rPr>
        <w:t xml:space="preserve"> 2026 </w:t>
      </w:r>
      <w:r w:rsidRPr="005538F1">
        <w:rPr>
          <w:rStyle w:val="StyleUnderline"/>
        </w:rPr>
        <w:t xml:space="preserve">midterms </w:t>
      </w:r>
      <w:r w:rsidRPr="005538F1">
        <w:rPr>
          <w:rStyle w:val="Emphasis"/>
        </w:rPr>
        <w:t>well behind</w:t>
      </w:r>
      <w:r w:rsidRPr="005538F1">
        <w:rPr>
          <w:rStyle w:val="StyleUnderline"/>
        </w:rPr>
        <w:t xml:space="preserve"> the necessary pace to stave off a</w:t>
      </w:r>
      <w:r w:rsidRPr="005538F1">
        <w:rPr>
          <w:sz w:val="16"/>
        </w:rPr>
        <w:t xml:space="preserve"> significant </w:t>
      </w:r>
      <w:r w:rsidRPr="005538F1">
        <w:rPr>
          <w:rStyle w:val="StyleUnderline"/>
        </w:rPr>
        <w:t xml:space="preserve">Republican </w:t>
      </w:r>
      <w:r w:rsidRPr="005538F1">
        <w:rPr>
          <w:rStyle w:val="Emphasis"/>
        </w:rPr>
        <w:t>wave</w:t>
      </w:r>
      <w:r w:rsidRPr="005538F1">
        <w:rPr>
          <w:sz w:val="16"/>
        </w:rPr>
        <w:t>.</w:t>
      </w:r>
    </w:p>
    <w:p w14:paraId="2C3B8188" w14:textId="77777777" w:rsidR="00FF5090" w:rsidRDefault="00FF5090" w:rsidP="00FF5090">
      <w:pPr>
        <w:pStyle w:val="Heading4"/>
      </w:pPr>
      <w:r>
        <w:lastRenderedPageBreak/>
        <w:t xml:space="preserve">Fundraising gaps AND poor approval sink the Dems. </w:t>
      </w:r>
    </w:p>
    <w:p w14:paraId="01E508E4" w14:textId="77777777" w:rsidR="00FF5090" w:rsidRPr="009A654D" w:rsidRDefault="00FF5090" w:rsidP="00FF5090">
      <w:r w:rsidRPr="009A654D">
        <w:rPr>
          <w:rStyle w:val="Style13ptBold"/>
        </w:rPr>
        <w:t xml:space="preserve">Pack ’10-24 </w:t>
      </w:r>
      <w:r>
        <w:t>[Adam; 2025; Reporter, Daily Caller; AOL, “House Republicans Blunt ‘Blue Wave’ Hopes As Democrats Falter In Fundraising,” https://www.aol.com/articles/house-republicans-blunt-blue-wave-171904769.html</w:t>
      </w:r>
    </w:p>
    <w:p w14:paraId="4A92B512" w14:textId="77777777" w:rsidR="00FF5090" w:rsidRPr="009A654D" w:rsidRDefault="00FF5090" w:rsidP="00FF5090">
      <w:pPr>
        <w:rPr>
          <w:rStyle w:val="StyleUnderline"/>
        </w:rPr>
      </w:pPr>
      <w:r w:rsidRPr="009A654D">
        <w:rPr>
          <w:sz w:val="16"/>
        </w:rPr>
        <w:t xml:space="preserve">Nearly a year out from the midterms, </w:t>
      </w:r>
      <w:r w:rsidRPr="009A654D">
        <w:rPr>
          <w:rStyle w:val="StyleUnderline"/>
        </w:rPr>
        <w:t xml:space="preserve">House </w:t>
      </w: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highlight w:val="cyan"/>
        </w:rPr>
        <w:t xml:space="preserve"> are touting a</w:t>
      </w:r>
      <w:r w:rsidRPr="009A654D">
        <w:rPr>
          <w:rStyle w:val="StyleUnderline"/>
        </w:rPr>
        <w:t xml:space="preserve"> notable </w:t>
      </w:r>
      <w:r w:rsidRPr="009A654D">
        <w:rPr>
          <w:rStyle w:val="Emphasis"/>
          <w:highlight w:val="cyan"/>
        </w:rPr>
        <w:t>fundraising edge</w:t>
      </w:r>
      <w:r w:rsidRPr="009A654D">
        <w:rPr>
          <w:rStyle w:val="StyleUnderline"/>
          <w:highlight w:val="cyan"/>
        </w:rPr>
        <w:t xml:space="preserve"> that could help</w:t>
      </w:r>
      <w:r w:rsidRPr="009A654D">
        <w:rPr>
          <w:rStyle w:val="StyleUnderline"/>
        </w:rPr>
        <w:t xml:space="preserve"> the party </w:t>
      </w:r>
      <w:r w:rsidRPr="003B1041">
        <w:rPr>
          <w:rStyle w:val="StyleUnderline"/>
          <w:highlight w:val="cyan"/>
        </w:rPr>
        <w:t xml:space="preserve">maintain </w:t>
      </w:r>
      <w:r w:rsidRPr="003B1041">
        <w:rPr>
          <w:rStyle w:val="Emphasis"/>
          <w:highlight w:val="cyan"/>
        </w:rPr>
        <w:t xml:space="preserve">House </w:t>
      </w:r>
      <w:r w:rsidRPr="009A654D">
        <w:rPr>
          <w:rStyle w:val="Emphasis"/>
          <w:highlight w:val="cyan"/>
        </w:rPr>
        <w:t>control</w:t>
      </w:r>
      <w:r w:rsidRPr="009A654D">
        <w:rPr>
          <w:rStyle w:val="StyleUnderline"/>
        </w:rPr>
        <w:t xml:space="preserve"> in 20</w:t>
      </w:r>
      <w:r w:rsidRPr="009A654D">
        <w:rPr>
          <w:rStyle w:val="Emphasis"/>
        </w:rPr>
        <w:t>26</w:t>
      </w:r>
      <w:r w:rsidRPr="009A654D">
        <w:rPr>
          <w:sz w:val="16"/>
        </w:rPr>
        <w:t>.</w:t>
      </w:r>
    </w:p>
    <w:p w14:paraId="79394DC0" w14:textId="77777777" w:rsidR="00FF5090" w:rsidRPr="009A654D" w:rsidRDefault="00FF5090" w:rsidP="00FF5090">
      <w:pPr>
        <w:rPr>
          <w:sz w:val="16"/>
        </w:rPr>
      </w:pPr>
      <w:r w:rsidRPr="009A654D">
        <w:rPr>
          <w:rStyle w:val="StyleUnderline"/>
        </w:rPr>
        <w:t xml:space="preserve">For the first time since </w:t>
      </w:r>
      <w:r w:rsidRPr="009A654D">
        <w:rPr>
          <w:rStyle w:val="Emphasis"/>
        </w:rPr>
        <w:t>2015</w:t>
      </w:r>
      <w:r w:rsidRPr="009A654D">
        <w:rPr>
          <w:rStyle w:val="StyleUnderline"/>
        </w:rPr>
        <w:t>, the National Republican Congressional Committee</w:t>
      </w:r>
      <w:r w:rsidRPr="009A654D">
        <w:rPr>
          <w:sz w:val="16"/>
        </w:rPr>
        <w:t xml:space="preserve">, House Republicans’ campaign arm, has </w:t>
      </w:r>
      <w:r w:rsidRPr="009A654D">
        <w:rPr>
          <w:rStyle w:val="Emphasis"/>
        </w:rPr>
        <w:t>outraise</w:t>
      </w:r>
      <w:r w:rsidRPr="009A654D">
        <w:rPr>
          <w:sz w:val="16"/>
        </w:rPr>
        <w:t>d</w:t>
      </w:r>
      <w:r w:rsidRPr="009A654D">
        <w:rPr>
          <w:rStyle w:val="StyleUnderline"/>
        </w:rPr>
        <w:t xml:space="preserve"> its Democratic </w:t>
      </w:r>
      <w:r w:rsidRPr="009A654D">
        <w:rPr>
          <w:rStyle w:val="Emphasis"/>
        </w:rPr>
        <w:t>counterpart</w:t>
      </w:r>
      <w:r w:rsidRPr="009A654D">
        <w:rPr>
          <w:sz w:val="16"/>
        </w:rPr>
        <w:t xml:space="preserve"> in the first three quarters of an election cycle. Though midterm elections tend to go poorly for the party in power, </w:t>
      </w:r>
      <w:r w:rsidRPr="009A654D">
        <w:rPr>
          <w:rStyle w:val="Emphasis"/>
          <w:highlight w:val="cyan"/>
        </w:rPr>
        <w:t>lackluster fundraising</w:t>
      </w:r>
      <w:r w:rsidRPr="009A654D">
        <w:rPr>
          <w:rStyle w:val="StyleUnderline"/>
        </w:rPr>
        <w:t xml:space="preserve"> for </w:t>
      </w:r>
      <w:r w:rsidRPr="009A654D">
        <w:rPr>
          <w:rStyle w:val="Emphasis"/>
        </w:rPr>
        <w:t>Dem</w:t>
      </w:r>
      <w:r w:rsidRPr="009A654D">
        <w:rPr>
          <w:rStyle w:val="StyleUnderline"/>
        </w:rPr>
        <w:t>ocra</w:t>
      </w:r>
      <w:r w:rsidRPr="009A654D">
        <w:rPr>
          <w:rStyle w:val="Emphasis"/>
        </w:rPr>
        <w:t>t</w:t>
      </w:r>
      <w:r w:rsidRPr="009A654D">
        <w:rPr>
          <w:rStyle w:val="StyleUnderline"/>
        </w:rPr>
        <w:t xml:space="preserve">s </w:t>
      </w:r>
      <w:r w:rsidRPr="009A654D">
        <w:rPr>
          <w:rStyle w:val="StyleUnderline"/>
          <w:highlight w:val="cyan"/>
        </w:rPr>
        <w:t>and</w:t>
      </w:r>
      <w:r w:rsidRPr="009A654D">
        <w:rPr>
          <w:sz w:val="16"/>
        </w:rPr>
        <w:t xml:space="preserve"> a relatively </w:t>
      </w:r>
      <w:r w:rsidRPr="009A654D">
        <w:rPr>
          <w:rStyle w:val="Emphasis"/>
          <w:highlight w:val="cyan"/>
        </w:rPr>
        <w:t>poor performance</w:t>
      </w:r>
      <w:r w:rsidRPr="009A654D">
        <w:rPr>
          <w:rStyle w:val="StyleUnderline"/>
          <w:highlight w:val="cyan"/>
        </w:rPr>
        <w:t xml:space="preserve"> on</w:t>
      </w:r>
      <w:r w:rsidRPr="003B1041">
        <w:rPr>
          <w:rStyle w:val="StyleUnderline"/>
        </w:rPr>
        <w:t xml:space="preserve"> the </w:t>
      </w:r>
      <w:r w:rsidRPr="009A654D">
        <w:rPr>
          <w:rStyle w:val="Emphasis"/>
          <w:highlight w:val="cyan"/>
        </w:rPr>
        <w:t>generic ballot</w:t>
      </w:r>
      <w:r w:rsidRPr="009A654D">
        <w:rPr>
          <w:rStyle w:val="StyleUnderline"/>
          <w:highlight w:val="cyan"/>
        </w:rPr>
        <w:t xml:space="preserve"> show</w:t>
      </w:r>
      <w:r w:rsidRPr="003B1041">
        <w:rPr>
          <w:rStyle w:val="StyleUnderline"/>
        </w:rPr>
        <w:t xml:space="preserve"> the </w:t>
      </w:r>
      <w:r w:rsidRPr="009A654D">
        <w:rPr>
          <w:rStyle w:val="StyleUnderline"/>
          <w:highlight w:val="cyan"/>
        </w:rPr>
        <w:t xml:space="preserve">party in a </w:t>
      </w:r>
      <w:r w:rsidRPr="009A654D">
        <w:rPr>
          <w:rStyle w:val="Emphasis"/>
          <w:highlight w:val="cyan"/>
        </w:rPr>
        <w:t>weaker</w:t>
      </w:r>
      <w:r w:rsidRPr="009A654D">
        <w:rPr>
          <w:rStyle w:val="StyleUnderline"/>
          <w:highlight w:val="cyan"/>
        </w:rPr>
        <w:t xml:space="preserve"> position</w:t>
      </w:r>
      <w:r w:rsidRPr="009A654D">
        <w:rPr>
          <w:rStyle w:val="StyleUnderline"/>
        </w:rPr>
        <w:t xml:space="preserve"> than in </w:t>
      </w:r>
      <w:r w:rsidRPr="009A654D">
        <w:rPr>
          <w:rStyle w:val="Emphasis"/>
        </w:rPr>
        <w:t>previous election</w:t>
      </w:r>
      <w:r w:rsidRPr="009A654D">
        <w:rPr>
          <w:sz w:val="16"/>
        </w:rPr>
        <w:t xml:space="preserve"> cycle</w:t>
      </w:r>
      <w:r w:rsidRPr="009A654D">
        <w:rPr>
          <w:rStyle w:val="Emphasis"/>
        </w:rPr>
        <w:t>s</w:t>
      </w:r>
      <w:r w:rsidRPr="009A654D">
        <w:rPr>
          <w:sz w:val="16"/>
        </w:rPr>
        <w:t>. (RELATED: CNN’s Harry Enten Says GOP’s Odds Of Keeping Control Of House ‘Up Like A Rocket’)</w:t>
      </w:r>
    </w:p>
    <w:p w14:paraId="2668CA45" w14:textId="77777777" w:rsidR="00FF5090" w:rsidRPr="009A654D" w:rsidRDefault="00FF5090" w:rsidP="00FF5090">
      <w:pPr>
        <w:rPr>
          <w:sz w:val="16"/>
        </w:rPr>
      </w:pPr>
      <w:r w:rsidRPr="009A654D">
        <w:rPr>
          <w:sz w:val="16"/>
        </w:rPr>
        <w:t>The NRCC has reported roughly $720,000 more in year-to-date fundraising than the Democratic Congressional Campaign Committee (DCCC).</w:t>
      </w:r>
    </w:p>
    <w:p w14:paraId="1D2474F0" w14:textId="77777777" w:rsidR="00FF5090" w:rsidRPr="009A654D" w:rsidRDefault="00FF5090" w:rsidP="00FF5090">
      <w:pPr>
        <w:rPr>
          <w:sz w:val="16"/>
        </w:rPr>
      </w:pPr>
      <w:r w:rsidRPr="009A654D">
        <w:rPr>
          <w:sz w:val="16"/>
        </w:rPr>
        <w:t>In stark contrast, the DCCC held nearly a $9 million advantage after the first three fundraising quarters of 2017. Democrats would go on to win 41 seats in the 2018 midterms and reclaim control of the House.</w:t>
      </w:r>
    </w:p>
    <w:p w14:paraId="1AA6D3B0" w14:textId="77777777" w:rsidR="00FF5090" w:rsidRPr="009A654D" w:rsidRDefault="00FF5090" w:rsidP="00FF5090">
      <w:pPr>
        <w:rPr>
          <w:sz w:val="16"/>
        </w:rPr>
      </w:pPr>
      <w:r w:rsidRPr="009A654D">
        <w:rPr>
          <w:sz w:val="16"/>
        </w:rPr>
        <w:t>In the first three fundraising quarters of 2025, the NRCC reported a $20 million uptick in contributions compared to the same period in 2017. The House Republican campaign arm also has $7.5 million more in the bank at the end of September 2025 than it had in September 2017.</w:t>
      </w:r>
    </w:p>
    <w:p w14:paraId="0D13B8C5" w14:textId="77777777" w:rsidR="00FF5090" w:rsidRPr="009A654D" w:rsidRDefault="00FF5090" w:rsidP="00FF5090">
      <w:pPr>
        <w:rPr>
          <w:sz w:val="16"/>
        </w:rPr>
      </w:pPr>
      <w:r w:rsidRPr="009A654D">
        <w:rPr>
          <w:sz w:val="16"/>
        </w:rPr>
        <w:t>“</w:t>
      </w:r>
      <w:r w:rsidRPr="009A654D">
        <w:rPr>
          <w:rStyle w:val="StyleUnderline"/>
        </w:rPr>
        <w:t xml:space="preserve">The </w:t>
      </w:r>
      <w:r w:rsidRPr="009A654D">
        <w:rPr>
          <w:rStyle w:val="StyleUnderline"/>
          <w:highlight w:val="cyan"/>
        </w:rPr>
        <w:t xml:space="preserve">numbers </w:t>
      </w:r>
      <w:r w:rsidRPr="009A654D">
        <w:rPr>
          <w:rStyle w:val="Emphasis"/>
          <w:highlight w:val="cyan"/>
        </w:rPr>
        <w:t>don’t lie</w:t>
      </w:r>
      <w:r w:rsidRPr="009A654D">
        <w:rPr>
          <w:rStyle w:val="StyleUnderline"/>
          <w:highlight w:val="cyan"/>
        </w:rPr>
        <w:t xml:space="preserve">: House </w:t>
      </w:r>
      <w:r w:rsidRPr="009A654D">
        <w:rPr>
          <w:rStyle w:val="Emphasis"/>
          <w:highlight w:val="cyan"/>
        </w:rPr>
        <w:t>Repub</w:t>
      </w:r>
      <w:r w:rsidRPr="009A654D">
        <w:rPr>
          <w:rStyle w:val="StyleUnderline"/>
        </w:rPr>
        <w:t>lican</w:t>
      </w:r>
      <w:r w:rsidRPr="003A3480">
        <w:rPr>
          <w:rStyle w:val="Emphasis"/>
          <w:highlight w:val="cyan"/>
        </w:rPr>
        <w:t>s</w:t>
      </w:r>
      <w:r w:rsidRPr="003A3480">
        <w:rPr>
          <w:rStyle w:val="StyleUnderline"/>
          <w:highlight w:val="cyan"/>
        </w:rPr>
        <w:t xml:space="preserve"> have</w:t>
      </w:r>
      <w:r w:rsidRPr="009A654D">
        <w:rPr>
          <w:rStyle w:val="StyleUnderline"/>
        </w:rPr>
        <w:t xml:space="preserve"> the </w:t>
      </w:r>
      <w:r w:rsidRPr="009A654D">
        <w:rPr>
          <w:rStyle w:val="Emphasis"/>
          <w:highlight w:val="cyan"/>
        </w:rPr>
        <w:t>momentum</w:t>
      </w:r>
      <w:r w:rsidRPr="009A654D">
        <w:rPr>
          <w:sz w:val="16"/>
        </w:rPr>
        <w:t xml:space="preserve">, the message, </w:t>
      </w:r>
      <w:r w:rsidRPr="009A654D">
        <w:rPr>
          <w:rStyle w:val="StyleUnderline"/>
        </w:rPr>
        <w:t>and</w:t>
      </w:r>
      <w:r w:rsidRPr="009A654D">
        <w:rPr>
          <w:sz w:val="16"/>
        </w:rPr>
        <w:t xml:space="preserve"> the </w:t>
      </w:r>
      <w:r w:rsidRPr="009A654D">
        <w:rPr>
          <w:rStyle w:val="Emphasis"/>
        </w:rPr>
        <w:t>money</w:t>
      </w:r>
      <w:r w:rsidRPr="009A654D">
        <w:rPr>
          <w:rStyle w:val="StyleUnderline"/>
        </w:rPr>
        <w:t xml:space="preserve"> while </w:t>
      </w:r>
      <w:r w:rsidRPr="009A654D">
        <w:rPr>
          <w:rStyle w:val="Emphasis"/>
        </w:rPr>
        <w:t>Dem</w:t>
      </w:r>
      <w:r w:rsidRPr="009A654D">
        <w:rPr>
          <w:rStyle w:val="StyleUnderline"/>
        </w:rPr>
        <w:t>ocrat</w:t>
      </w:r>
      <w:r w:rsidRPr="009A654D">
        <w:rPr>
          <w:rStyle w:val="Emphasis"/>
        </w:rPr>
        <w:t>s</w:t>
      </w:r>
      <w:r w:rsidRPr="009A654D">
        <w:rPr>
          <w:rStyle w:val="StyleUnderline"/>
        </w:rPr>
        <w:t xml:space="preserve"> are </w:t>
      </w:r>
      <w:r w:rsidRPr="009A654D">
        <w:rPr>
          <w:rStyle w:val="Emphasis"/>
        </w:rPr>
        <w:t>broke</w:t>
      </w:r>
      <w:r w:rsidRPr="009A654D">
        <w:rPr>
          <w:sz w:val="16"/>
        </w:rPr>
        <w:t xml:space="preserve">, divided, </w:t>
      </w:r>
      <w:r w:rsidRPr="009A654D">
        <w:rPr>
          <w:rStyle w:val="StyleUnderline"/>
        </w:rPr>
        <w:t xml:space="preserve">and </w:t>
      </w:r>
      <w:r w:rsidRPr="009A654D">
        <w:rPr>
          <w:rStyle w:val="Emphasis"/>
        </w:rPr>
        <w:t>out</w:t>
      </w:r>
      <w:r w:rsidRPr="009A654D">
        <w:rPr>
          <w:rStyle w:val="StyleUnderline"/>
        </w:rPr>
        <w:t xml:space="preserve"> of </w:t>
      </w:r>
      <w:r w:rsidRPr="009A654D">
        <w:rPr>
          <w:rStyle w:val="Emphasis"/>
        </w:rPr>
        <w:t>gas</w:t>
      </w:r>
      <w:r w:rsidRPr="009A654D">
        <w:rPr>
          <w:sz w:val="16"/>
        </w:rPr>
        <w:t>,” NRCC spokesman Mike Marinella said in a statement.</w:t>
      </w:r>
    </w:p>
    <w:p w14:paraId="48A40906" w14:textId="77777777" w:rsidR="00FF5090" w:rsidRPr="009A654D" w:rsidRDefault="00FF5090" w:rsidP="00FF5090">
      <w:pPr>
        <w:rPr>
          <w:sz w:val="16"/>
        </w:rPr>
      </w:pPr>
      <w:r w:rsidRPr="009A654D">
        <w:rPr>
          <w:sz w:val="16"/>
        </w:rPr>
        <w:t>“The NRCC is grasping at straws because poll after poll shows House Republicans are sinking in battleground districts,” DCCC spokesman Aidan Johnson said in a statement to the DCNF. “At the end of the day, voters are what matter, and it’s clear they’re done with Republicans’ broken promises and ready to send Democrats back to the majority next November.”</w:t>
      </w:r>
    </w:p>
    <w:p w14:paraId="57FB1281" w14:textId="77777777" w:rsidR="00FF5090" w:rsidRPr="009A654D" w:rsidRDefault="00FF5090" w:rsidP="00FF5090">
      <w:pPr>
        <w:rPr>
          <w:sz w:val="16"/>
        </w:rPr>
      </w:pPr>
      <w:r w:rsidRPr="009A654D">
        <w:rPr>
          <w:sz w:val="16"/>
        </w:rPr>
        <w:t>Though the DCCC reported slightly more in Q3 receipts than the NRCC’s $24 million haul, House Democrats’ campaign arm has reported less in year-to-date fundraising in 2025 compared to the last cycle in 2023. The DCCC had a $23 million edge over the NRCC at the end of September that year.</w:t>
      </w:r>
    </w:p>
    <w:p w14:paraId="5601CB35" w14:textId="77777777" w:rsidR="00FF5090" w:rsidRPr="009A654D" w:rsidRDefault="00FF5090" w:rsidP="00FF5090">
      <w:pPr>
        <w:rPr>
          <w:sz w:val="16"/>
        </w:rPr>
      </w:pPr>
      <w:r w:rsidRPr="009A654D">
        <w:rPr>
          <w:sz w:val="16"/>
        </w:rPr>
        <w:t>Republican Rep. T.H. Young Kim (CA-40) speaks onstage during the 2023 Concordia Annual Summit at Sheraton New York on September 18, 2023 in New York City. (Photo by John Lamparski/Getty Images for Concordia Summit)</w:t>
      </w:r>
    </w:p>
    <w:p w14:paraId="1DDDA31F" w14:textId="77777777" w:rsidR="00FF5090" w:rsidRPr="009A654D" w:rsidRDefault="00FF5090" w:rsidP="00FF5090">
      <w:pPr>
        <w:rPr>
          <w:rStyle w:val="StyleUnderline"/>
        </w:rPr>
      </w:pP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rPr>
        <w:t xml:space="preserve"> have</w:t>
      </w:r>
      <w:r w:rsidRPr="009A654D">
        <w:rPr>
          <w:sz w:val="16"/>
        </w:rPr>
        <w:t xml:space="preserve"> also </w:t>
      </w:r>
      <w:r w:rsidRPr="009A654D">
        <w:rPr>
          <w:rStyle w:val="StyleUnderline"/>
          <w:highlight w:val="cyan"/>
        </w:rPr>
        <w:t>maintained</w:t>
      </w:r>
      <w:r w:rsidRPr="009A654D">
        <w:rPr>
          <w:rStyle w:val="StyleUnderline"/>
        </w:rPr>
        <w:t xml:space="preserve"> a </w:t>
      </w:r>
      <w:r w:rsidRPr="009A654D">
        <w:rPr>
          <w:rStyle w:val="Emphasis"/>
          <w:highlight w:val="cyan"/>
        </w:rPr>
        <w:t>financial edge</w:t>
      </w:r>
      <w:r w:rsidRPr="009A654D">
        <w:rPr>
          <w:rStyle w:val="StyleUnderline"/>
          <w:highlight w:val="cyan"/>
        </w:rPr>
        <w:t xml:space="preserve"> among</w:t>
      </w:r>
      <w:r w:rsidRPr="005662CE">
        <w:rPr>
          <w:rStyle w:val="StyleUnderline"/>
        </w:rPr>
        <w:t xml:space="preserve"> their </w:t>
      </w:r>
      <w:r w:rsidRPr="005662CE">
        <w:rPr>
          <w:rStyle w:val="Emphasis"/>
        </w:rPr>
        <w:t xml:space="preserve">most </w:t>
      </w:r>
      <w:r w:rsidRPr="009A654D">
        <w:rPr>
          <w:rStyle w:val="Emphasis"/>
          <w:highlight w:val="cyan"/>
        </w:rPr>
        <w:t>vulnerable</w:t>
      </w:r>
      <w:r w:rsidRPr="009A654D">
        <w:rPr>
          <w:rStyle w:val="StyleUnderline"/>
          <w:highlight w:val="cyan"/>
        </w:rPr>
        <w:t xml:space="preserve"> incumbents</w:t>
      </w:r>
      <w:r w:rsidRPr="009A654D">
        <w:rPr>
          <w:rStyle w:val="StyleUnderline"/>
        </w:rPr>
        <w:t xml:space="preserve"> compared to</w:t>
      </w:r>
      <w:r w:rsidRPr="009A654D">
        <w:rPr>
          <w:sz w:val="16"/>
        </w:rPr>
        <w:t xml:space="preserve"> their </w:t>
      </w:r>
      <w:r w:rsidRPr="009A654D">
        <w:rPr>
          <w:rStyle w:val="Emphasis"/>
        </w:rPr>
        <w:t>Dem</w:t>
      </w:r>
      <w:r w:rsidRPr="009A654D">
        <w:rPr>
          <w:rStyle w:val="StyleUnderline"/>
        </w:rPr>
        <w:t>ocratic counterparts.</w:t>
      </w:r>
    </w:p>
    <w:p w14:paraId="5AC7A132" w14:textId="77777777" w:rsidR="00FF5090" w:rsidRPr="009A654D" w:rsidRDefault="00FF5090" w:rsidP="00FF5090">
      <w:pPr>
        <w:rPr>
          <w:sz w:val="16"/>
        </w:rPr>
      </w:pPr>
      <w:r w:rsidRPr="009A654D">
        <w:rPr>
          <w:sz w:val="16"/>
        </w:rPr>
        <w:t>House Republicans on the NRCC’s Patriot list — the party’s most endangered incumbents — raised an average of $763,000 in the third fundraising quarter, which runs from July to September.</w:t>
      </w:r>
    </w:p>
    <w:p w14:paraId="377FD933" w14:textId="77777777" w:rsidR="00FF5090" w:rsidRPr="009A654D" w:rsidRDefault="00FF5090" w:rsidP="00FF5090">
      <w:pPr>
        <w:rPr>
          <w:sz w:val="16"/>
        </w:rPr>
      </w:pPr>
      <w:r w:rsidRPr="009A654D">
        <w:rPr>
          <w:sz w:val="16"/>
        </w:rPr>
        <w:t>Three NRCC Patriots, Reps. Young Kim of California, Mike Lawler of New York, and Derrick Van Orden of Wisconsin, reported fundraising hauls over $1 million in the third quarter.</w:t>
      </w:r>
    </w:p>
    <w:p w14:paraId="3EBC51CB" w14:textId="77777777" w:rsidR="00FF5090" w:rsidRPr="009A654D" w:rsidRDefault="00FF5090" w:rsidP="00FF5090">
      <w:pPr>
        <w:rPr>
          <w:sz w:val="16"/>
        </w:rPr>
      </w:pPr>
      <w:r w:rsidRPr="009A654D">
        <w:rPr>
          <w:rStyle w:val="StyleUnderline"/>
        </w:rPr>
        <w:t xml:space="preserve">Vulnerable Republican incumbents </w:t>
      </w:r>
      <w:r w:rsidRPr="009A654D">
        <w:rPr>
          <w:rStyle w:val="Emphasis"/>
        </w:rPr>
        <w:t>also</w:t>
      </w:r>
      <w:r w:rsidRPr="009A654D">
        <w:rPr>
          <w:rStyle w:val="StyleUnderline"/>
        </w:rPr>
        <w:t xml:space="preserve"> maintained a significant </w:t>
      </w:r>
      <w:r w:rsidRPr="009A654D">
        <w:rPr>
          <w:rStyle w:val="Emphasis"/>
        </w:rPr>
        <w:t>cash-on-hand</w:t>
      </w:r>
      <w:r w:rsidRPr="009A654D">
        <w:rPr>
          <w:rStyle w:val="StyleUnderline"/>
        </w:rPr>
        <w:t xml:space="preserve"> advantage over their Democratic counterparts</w:t>
      </w:r>
      <w:r w:rsidRPr="009A654D">
        <w:rPr>
          <w:sz w:val="16"/>
        </w:rPr>
        <w:t xml:space="preserve"> through the end of September.</w:t>
      </w:r>
    </w:p>
    <w:p w14:paraId="599AB189" w14:textId="77777777" w:rsidR="00FF5090" w:rsidRPr="009A654D" w:rsidRDefault="00FF5090" w:rsidP="00FF5090">
      <w:pPr>
        <w:rPr>
          <w:sz w:val="16"/>
        </w:rPr>
      </w:pPr>
      <w:r w:rsidRPr="009A654D">
        <w:rPr>
          <w:sz w:val="16"/>
        </w:rPr>
        <w:t>The DCCC’s Frontliners — considered to be the most vulnerable Democrats running for reelection — reported an average fundraising haul of $664,000 during the year’s third fundraising quarter, according to the NRCC’s analysis. Four Democrats, including Maine Rep. Jared Golden, reported more than $1 million in receipts during the third quarter.</w:t>
      </w:r>
    </w:p>
    <w:p w14:paraId="1E99B7FA" w14:textId="77777777" w:rsidR="00FF5090" w:rsidRPr="009A654D" w:rsidRDefault="00FF5090" w:rsidP="00FF5090">
      <w:pPr>
        <w:rPr>
          <w:sz w:val="16"/>
        </w:rPr>
      </w:pPr>
      <w:r w:rsidRPr="009A654D">
        <w:rPr>
          <w:rStyle w:val="StyleUnderline"/>
        </w:rPr>
        <w:t xml:space="preserve">Democrats have also </w:t>
      </w:r>
      <w:r w:rsidRPr="009A654D">
        <w:rPr>
          <w:rStyle w:val="Emphasis"/>
        </w:rPr>
        <w:t>not been able</w:t>
      </w:r>
      <w:r w:rsidRPr="009A654D">
        <w:rPr>
          <w:rStyle w:val="StyleUnderline"/>
        </w:rPr>
        <w:t xml:space="preserve"> to keep up their </w:t>
      </w:r>
      <w:r w:rsidRPr="009A654D">
        <w:rPr>
          <w:rStyle w:val="Emphasis"/>
        </w:rPr>
        <w:t>polling performance</w:t>
      </w:r>
      <w:r w:rsidRPr="009A654D">
        <w:rPr>
          <w:rStyle w:val="StyleUnderline"/>
        </w:rPr>
        <w:t xml:space="preserve"> on the </w:t>
      </w:r>
      <w:r w:rsidRPr="009A654D">
        <w:rPr>
          <w:rStyle w:val="Emphasis"/>
        </w:rPr>
        <w:t>generic ballot</w:t>
      </w:r>
      <w:r w:rsidRPr="009A654D">
        <w:rPr>
          <w:sz w:val="16"/>
        </w:rPr>
        <w:t xml:space="preserve"> compared to 2017.</w:t>
      </w:r>
    </w:p>
    <w:p w14:paraId="0A33B82E" w14:textId="77777777" w:rsidR="00FF5090" w:rsidRPr="009A654D" w:rsidRDefault="00FF5090" w:rsidP="00FF5090">
      <w:pPr>
        <w:rPr>
          <w:sz w:val="16"/>
        </w:rPr>
      </w:pPr>
      <w:r w:rsidRPr="009A654D">
        <w:rPr>
          <w:rStyle w:val="StyleUnderline"/>
        </w:rPr>
        <w:lastRenderedPageBreak/>
        <w:t>Democrats hold just a 2.6-point lead</w:t>
      </w:r>
      <w:r w:rsidRPr="009A654D">
        <w:rPr>
          <w:sz w:val="16"/>
        </w:rPr>
        <w:t xml:space="preserve"> on the RealClearPolitics polling average as of Friday. On Oct. 24, 2017, Democrats led Republicans in the generic ballot by 10.3 percentage points.</w:t>
      </w:r>
    </w:p>
    <w:p w14:paraId="7D2D85B0" w14:textId="77777777" w:rsidR="00FF5090" w:rsidRPr="009A654D" w:rsidRDefault="00FF5090" w:rsidP="00FF5090">
      <w:pPr>
        <w:rPr>
          <w:sz w:val="16"/>
        </w:rPr>
      </w:pPr>
      <w:r w:rsidRPr="009A654D">
        <w:rPr>
          <w:rStyle w:val="Emphasis"/>
          <w:highlight w:val="cyan"/>
        </w:rPr>
        <w:t>Dem</w:t>
      </w:r>
      <w:r w:rsidRPr="009A654D">
        <w:rPr>
          <w:rStyle w:val="StyleUnderline"/>
        </w:rPr>
        <w:t xml:space="preserve">ocrats’ weaker performance in the generic ballot comes as the party’s </w:t>
      </w:r>
      <w:r w:rsidRPr="009A654D">
        <w:rPr>
          <w:rStyle w:val="Emphasis"/>
          <w:highlight w:val="cyan"/>
        </w:rPr>
        <w:t>approval</w:t>
      </w:r>
      <w:r w:rsidRPr="009A654D">
        <w:rPr>
          <w:rStyle w:val="Emphasis"/>
        </w:rPr>
        <w:t xml:space="preserve"> rating</w:t>
      </w:r>
      <w:r w:rsidRPr="009A654D">
        <w:rPr>
          <w:rStyle w:val="StyleUnderline"/>
        </w:rPr>
        <w:t xml:space="preserve"> has </w:t>
      </w:r>
      <w:r w:rsidRPr="009A654D">
        <w:rPr>
          <w:rStyle w:val="StyleUnderline"/>
          <w:highlight w:val="cyan"/>
        </w:rPr>
        <w:t xml:space="preserve">fallen to </w:t>
      </w:r>
      <w:r w:rsidRPr="009A654D">
        <w:rPr>
          <w:rStyle w:val="Emphasis"/>
          <w:highlight w:val="cyan"/>
        </w:rPr>
        <w:t>historic lows</w:t>
      </w:r>
      <w:r w:rsidRPr="009A654D">
        <w:rPr>
          <w:sz w:val="16"/>
        </w:rPr>
        <w:t xml:space="preserve">. A July </w:t>
      </w:r>
      <w:r w:rsidRPr="009A654D">
        <w:rPr>
          <w:rStyle w:val="StyleUnderline"/>
        </w:rPr>
        <w:t xml:space="preserve">Wall Street Journal poll found a net favorability rating of </w:t>
      </w:r>
      <w:r w:rsidRPr="009A654D">
        <w:rPr>
          <w:rStyle w:val="Emphasis"/>
          <w:highlight w:val="cyan"/>
        </w:rPr>
        <w:t>-30</w:t>
      </w:r>
      <w:r w:rsidRPr="009A654D">
        <w:rPr>
          <w:rStyle w:val="StyleUnderline"/>
        </w:rPr>
        <w:t xml:space="preserve"> for </w:t>
      </w:r>
      <w:r w:rsidRPr="009A654D">
        <w:rPr>
          <w:rStyle w:val="Emphasis"/>
        </w:rPr>
        <w:t>Dem</w:t>
      </w:r>
      <w:r w:rsidRPr="009A654D">
        <w:rPr>
          <w:rStyle w:val="StyleUnderline"/>
        </w:rPr>
        <w:t>ocrat</w:t>
      </w:r>
      <w:r w:rsidRPr="009A654D">
        <w:rPr>
          <w:rStyle w:val="Emphasis"/>
        </w:rPr>
        <w:t>s</w:t>
      </w:r>
      <w:r w:rsidRPr="009A654D">
        <w:rPr>
          <w:sz w:val="16"/>
        </w:rPr>
        <w:t xml:space="preserve"> — the worst figure for the party since the pollster began asking the question in 1990.</w:t>
      </w:r>
    </w:p>
    <w:p w14:paraId="566EADFE" w14:textId="77777777" w:rsidR="00FF5090" w:rsidRPr="009A654D" w:rsidRDefault="00FF5090" w:rsidP="00FF5090">
      <w:pPr>
        <w:rPr>
          <w:sz w:val="16"/>
        </w:rPr>
      </w:pPr>
      <w:r w:rsidRPr="009A654D">
        <w:rPr>
          <w:sz w:val="16"/>
        </w:rPr>
        <w:t xml:space="preserve">Matt Bennett, co-founder of liberal think tank Third Way, argued Thursday that the Democratic Party’s </w:t>
      </w:r>
      <w:r w:rsidRPr="009A654D">
        <w:rPr>
          <w:rStyle w:val="Emphasis"/>
        </w:rPr>
        <w:t>weak approval</w:t>
      </w:r>
      <w:r w:rsidRPr="009A654D">
        <w:rPr>
          <w:sz w:val="16"/>
        </w:rPr>
        <w:t xml:space="preserve"> rating </w:t>
      </w:r>
      <w:r w:rsidRPr="009A654D">
        <w:rPr>
          <w:rStyle w:val="StyleUnderline"/>
        </w:rPr>
        <w:t xml:space="preserve">signals the party could remain in </w:t>
      </w:r>
      <w:r w:rsidRPr="009A654D">
        <w:rPr>
          <w:rStyle w:val="Emphasis"/>
        </w:rPr>
        <w:t>dismal shape</w:t>
      </w:r>
      <w:r w:rsidRPr="009A654D">
        <w:rPr>
          <w:rStyle w:val="StyleUnderline"/>
        </w:rPr>
        <w:t xml:space="preserve"> through</w:t>
      </w:r>
      <w:r w:rsidRPr="009A654D">
        <w:rPr>
          <w:sz w:val="16"/>
        </w:rPr>
        <w:t xml:space="preserve"> the </w:t>
      </w:r>
      <w:r w:rsidRPr="009A654D">
        <w:rPr>
          <w:rStyle w:val="StyleUnderline"/>
        </w:rPr>
        <w:t>midterms</w:t>
      </w:r>
      <w:r w:rsidRPr="009A654D">
        <w:rPr>
          <w:sz w:val="16"/>
        </w:rPr>
        <w:t>.</w:t>
      </w:r>
    </w:p>
    <w:p w14:paraId="6F15C941" w14:textId="77777777" w:rsidR="00FF5090" w:rsidRPr="009A654D" w:rsidRDefault="00FF5090" w:rsidP="00FF5090">
      <w:pPr>
        <w:rPr>
          <w:sz w:val="16"/>
        </w:rPr>
      </w:pPr>
      <w:r w:rsidRPr="009A654D">
        <w:rPr>
          <w:sz w:val="16"/>
        </w:rPr>
        <w:t>“</w:t>
      </w:r>
      <w:r w:rsidRPr="009A654D">
        <w:rPr>
          <w:rStyle w:val="StyleUnderline"/>
        </w:rPr>
        <w:t xml:space="preserve">We’re in </w:t>
      </w:r>
      <w:r w:rsidRPr="009A654D">
        <w:rPr>
          <w:rStyle w:val="Emphasis"/>
        </w:rPr>
        <w:t>terrible</w:t>
      </w:r>
      <w:r w:rsidRPr="009A654D">
        <w:rPr>
          <w:rStyle w:val="StyleUnderline"/>
        </w:rPr>
        <w:t xml:space="preserve"> shape</w:t>
      </w:r>
      <w:r w:rsidRPr="009A654D">
        <w:rPr>
          <w:sz w:val="16"/>
        </w:rPr>
        <w:t>. Like, we just have to be very honest with ourselves — the Democratic Party is in really, really bad shape,” Bennett told Halperin.</w:t>
      </w:r>
    </w:p>
    <w:p w14:paraId="31D6B69A" w14:textId="77777777" w:rsidR="00FF5090" w:rsidRPr="009A654D" w:rsidRDefault="00FF5090" w:rsidP="00FF5090">
      <w:pPr>
        <w:rPr>
          <w:sz w:val="16"/>
        </w:rPr>
      </w:pPr>
      <w:r w:rsidRPr="009A654D">
        <w:rPr>
          <w:sz w:val="16"/>
        </w:rPr>
        <w:t>“We have not begun to address those problems,” Bennett continued. “I do think we will not be able to fully address them until we have a leader, and that won’t be for like three years, when we nominate somebody for president.”</w:t>
      </w:r>
    </w:p>
    <w:p w14:paraId="152812AE" w14:textId="77777777" w:rsidR="00FF5090" w:rsidRPr="009A654D" w:rsidRDefault="00FF5090" w:rsidP="00FF5090">
      <w:pPr>
        <w:rPr>
          <w:rStyle w:val="StyleUnderline"/>
        </w:rPr>
      </w:pPr>
      <w:r w:rsidRPr="009A654D">
        <w:rPr>
          <w:rStyle w:val="StyleUnderline"/>
        </w:rPr>
        <w:t>The</w:t>
      </w:r>
      <w:r w:rsidRPr="009A654D">
        <w:rPr>
          <w:sz w:val="16"/>
        </w:rPr>
        <w:t xml:space="preserve"> Republican National Committee (</w:t>
      </w:r>
      <w:r w:rsidRPr="009A654D">
        <w:rPr>
          <w:rStyle w:val="StyleUnderline"/>
        </w:rPr>
        <w:t>RNC</w:t>
      </w:r>
      <w:r w:rsidRPr="009A654D">
        <w:rPr>
          <w:sz w:val="16"/>
        </w:rPr>
        <w:t xml:space="preserve">) </w:t>
      </w:r>
      <w:r w:rsidRPr="009A654D">
        <w:rPr>
          <w:rStyle w:val="StyleUnderline"/>
        </w:rPr>
        <w:t xml:space="preserve">also continues to </w:t>
      </w:r>
      <w:r w:rsidRPr="009A654D">
        <w:rPr>
          <w:rStyle w:val="Emphasis"/>
        </w:rPr>
        <w:t>trounce</w:t>
      </w:r>
      <w:r w:rsidRPr="009A654D">
        <w:rPr>
          <w:rStyle w:val="StyleUnderline"/>
        </w:rPr>
        <w:t xml:space="preserve"> its Democratic rival in fundraising and cash on hand. The </w:t>
      </w:r>
      <w:r w:rsidRPr="009A654D">
        <w:rPr>
          <w:rStyle w:val="StyleUnderline"/>
          <w:highlight w:val="cyan"/>
        </w:rPr>
        <w:t>RNC has</w:t>
      </w:r>
      <w:r w:rsidRPr="009A654D">
        <w:rPr>
          <w:rStyle w:val="StyleUnderline"/>
        </w:rPr>
        <w:t xml:space="preserve"> $</w:t>
      </w:r>
      <w:r w:rsidRPr="009A654D">
        <w:rPr>
          <w:rStyle w:val="Emphasis"/>
          <w:highlight w:val="cyan"/>
        </w:rPr>
        <w:t>86 million</w:t>
      </w:r>
      <w:r w:rsidRPr="009A654D">
        <w:rPr>
          <w:rStyle w:val="StyleUnderline"/>
        </w:rPr>
        <w:t xml:space="preserve"> in the bank </w:t>
      </w:r>
      <w:r w:rsidRPr="009A654D">
        <w:rPr>
          <w:rStyle w:val="StyleUnderline"/>
          <w:highlight w:val="cyan"/>
        </w:rPr>
        <w:t>compared to</w:t>
      </w:r>
      <w:r w:rsidRPr="009A654D">
        <w:rPr>
          <w:rStyle w:val="StyleUnderline"/>
        </w:rPr>
        <w:t xml:space="preserve"> the </w:t>
      </w:r>
      <w:r w:rsidRPr="009A654D">
        <w:rPr>
          <w:rStyle w:val="StyleUnderline"/>
          <w:highlight w:val="cyan"/>
        </w:rPr>
        <w:t>DNC’s</w:t>
      </w:r>
      <w:r w:rsidRPr="009A654D">
        <w:rPr>
          <w:sz w:val="16"/>
        </w:rPr>
        <w:t xml:space="preserve"> $</w:t>
      </w:r>
      <w:r w:rsidRPr="009A654D">
        <w:rPr>
          <w:rStyle w:val="Emphasis"/>
          <w:highlight w:val="cyan"/>
        </w:rPr>
        <w:t>12 million</w:t>
      </w:r>
      <w:r w:rsidRPr="009A654D">
        <w:rPr>
          <w:sz w:val="16"/>
        </w:rPr>
        <w:t xml:space="preserve"> at the end of September — </w:t>
      </w:r>
      <w:r w:rsidRPr="009A654D">
        <w:rPr>
          <w:rStyle w:val="StyleUnderline"/>
        </w:rPr>
        <w:t>a $</w:t>
      </w:r>
      <w:r w:rsidRPr="009A654D">
        <w:rPr>
          <w:rStyle w:val="Emphasis"/>
        </w:rPr>
        <w:t>74 million</w:t>
      </w:r>
      <w:r w:rsidRPr="009A654D">
        <w:rPr>
          <w:rStyle w:val="StyleUnderline"/>
        </w:rPr>
        <w:t xml:space="preserve"> gap.</w:t>
      </w:r>
    </w:p>
    <w:p w14:paraId="3D6163CB" w14:textId="77777777" w:rsidR="00FF5090" w:rsidRDefault="00FF5090" w:rsidP="00FF5090">
      <w:pPr>
        <w:pStyle w:val="Heading3"/>
      </w:pPr>
      <w:r>
        <w:lastRenderedPageBreak/>
        <w:t>UQ---AT: Prediction Markets---1AR</w:t>
      </w:r>
    </w:p>
    <w:p w14:paraId="5B42512E" w14:textId="77777777" w:rsidR="00FF5090" w:rsidRDefault="00FF5090" w:rsidP="00FF5090">
      <w:pPr>
        <w:pStyle w:val="Heading4"/>
      </w:pPr>
      <w:r>
        <w:t xml:space="preserve">AND, they’re being </w:t>
      </w:r>
      <w:r w:rsidRPr="00F252B8">
        <w:rPr>
          <w:u w:val="single"/>
        </w:rPr>
        <w:t>manipulated</w:t>
      </w:r>
      <w:r>
        <w:t xml:space="preserve"> </w:t>
      </w:r>
      <w:r w:rsidRPr="00020B8D">
        <w:rPr>
          <w:b w:val="0"/>
          <w:bCs/>
        </w:rPr>
        <w:t xml:space="preserve">for </w:t>
      </w:r>
      <w:r w:rsidRPr="00020B8D">
        <w:rPr>
          <w:b w:val="0"/>
          <w:bCs/>
          <w:u w:val="single"/>
        </w:rPr>
        <w:t>political reasons</w:t>
      </w:r>
      <w:r w:rsidRPr="00020B8D">
        <w:rPr>
          <w:b w:val="0"/>
          <w:bCs/>
        </w:rPr>
        <w:t>.</w:t>
      </w:r>
      <w:r>
        <w:t xml:space="preserve"> </w:t>
      </w:r>
    </w:p>
    <w:p w14:paraId="1A3132BF" w14:textId="77777777" w:rsidR="00FF5090" w:rsidRDefault="00FF5090" w:rsidP="00FF5090">
      <w:r w:rsidRPr="005D0F17">
        <w:rPr>
          <w:rStyle w:val="Style13ptBold"/>
        </w:rPr>
        <w:t xml:space="preserve">Moynihan ’10-24 </w:t>
      </w:r>
      <w:r>
        <w:t>[Lydia quoting Dr. Don Moore; 2025; financial correspondent at the New York Post; Chair in Leadership and Communication at University of California, Berkeley; New York Post, "Wealthy whales may be manipulating elections — thanks to prediction market technology," https://nypost.com/2025/10/24/business/wealthy-whales-may-be-manipulating-elections-thanks-to-prediction-market-technology/]</w:t>
      </w:r>
    </w:p>
    <w:p w14:paraId="6C74857A" w14:textId="77777777" w:rsidR="00FF5090" w:rsidRPr="00F252B8" w:rsidRDefault="00FF5090" w:rsidP="00FF5090">
      <w:pPr>
        <w:rPr>
          <w:sz w:val="16"/>
        </w:rPr>
      </w:pPr>
      <w:r w:rsidRPr="00F252B8">
        <w:rPr>
          <w:sz w:val="16"/>
        </w:rPr>
        <w:t xml:space="preserve">After several election cycles where polls were off base and media coverage was biased, </w:t>
      </w:r>
      <w:r w:rsidRPr="00F252B8">
        <w:rPr>
          <w:rStyle w:val="Emphasis"/>
          <w:highlight w:val="cyan"/>
        </w:rPr>
        <w:t>prediction markets</w:t>
      </w:r>
      <w:r w:rsidRPr="005D0F17">
        <w:rPr>
          <w:rStyle w:val="StyleUnderline"/>
        </w:rPr>
        <w:t xml:space="preserve"> promised to be </w:t>
      </w:r>
      <w:r w:rsidRPr="005D0F17">
        <w:rPr>
          <w:rStyle w:val="Emphasis"/>
        </w:rPr>
        <w:t>tech</w:t>
      </w:r>
      <w:r w:rsidRPr="005D0F17">
        <w:rPr>
          <w:rStyle w:val="StyleUnderline"/>
        </w:rPr>
        <w:t>nology</w:t>
      </w:r>
      <w:r w:rsidRPr="005D0F17">
        <w:rPr>
          <w:rStyle w:val="Emphasis"/>
        </w:rPr>
        <w:t xml:space="preserve">’s answer </w:t>
      </w:r>
      <w:r w:rsidRPr="005D0F17">
        <w:rPr>
          <w:rStyle w:val="StyleUnderline"/>
        </w:rPr>
        <w:t xml:space="preserve">to </w:t>
      </w:r>
      <w:r w:rsidRPr="005D0F17">
        <w:rPr>
          <w:rStyle w:val="Emphasis"/>
        </w:rPr>
        <w:t>flawed polling</w:t>
      </w:r>
      <w:r w:rsidRPr="00F252B8">
        <w:rPr>
          <w:sz w:val="16"/>
        </w:rPr>
        <w:t>, offering real-time data and financial incentives.</w:t>
      </w:r>
    </w:p>
    <w:p w14:paraId="4D318D16" w14:textId="77777777" w:rsidR="00FF5090" w:rsidRPr="00F252B8" w:rsidRDefault="00FF5090" w:rsidP="00FF5090">
      <w:pPr>
        <w:rPr>
          <w:sz w:val="16"/>
        </w:rPr>
      </w:pPr>
      <w:r w:rsidRPr="00F252B8">
        <w:rPr>
          <w:sz w:val="16"/>
        </w:rPr>
        <w:t xml:space="preserve">But </w:t>
      </w:r>
      <w:r w:rsidRPr="005D0F17">
        <w:rPr>
          <w:rStyle w:val="StyleUnderline"/>
        </w:rPr>
        <w:t xml:space="preserve">that </w:t>
      </w:r>
      <w:r w:rsidRPr="004A1E45">
        <w:rPr>
          <w:rStyle w:val="Emphasis"/>
        </w:rPr>
        <w:t>new tech</w:t>
      </w:r>
      <w:r w:rsidRPr="00F252B8">
        <w:rPr>
          <w:sz w:val="16"/>
        </w:rPr>
        <w:t xml:space="preserve">nology </w:t>
      </w:r>
      <w:r w:rsidRPr="005D0F17">
        <w:rPr>
          <w:rStyle w:val="StyleUnderline"/>
        </w:rPr>
        <w:t>has</w:t>
      </w:r>
      <w:r w:rsidRPr="00F252B8">
        <w:rPr>
          <w:sz w:val="16"/>
        </w:rPr>
        <w:t xml:space="preserve"> also </w:t>
      </w:r>
      <w:r w:rsidRPr="00F252B8">
        <w:rPr>
          <w:rStyle w:val="StyleUnderline"/>
          <w:highlight w:val="cyan"/>
        </w:rPr>
        <w:t xml:space="preserve">made it </w:t>
      </w:r>
      <w:r w:rsidRPr="00F252B8">
        <w:rPr>
          <w:rStyle w:val="Emphasis"/>
          <w:highlight w:val="cyan"/>
        </w:rPr>
        <w:t>easier</w:t>
      </w:r>
      <w:r w:rsidRPr="005D0F17">
        <w:rPr>
          <w:rStyle w:val="StyleUnderline"/>
        </w:rPr>
        <w:t xml:space="preserve"> for major players </w:t>
      </w:r>
      <w:r w:rsidRPr="00F252B8">
        <w:rPr>
          <w:rStyle w:val="StyleUnderline"/>
          <w:highlight w:val="cyan"/>
        </w:rPr>
        <w:t xml:space="preserve">to </w:t>
      </w:r>
      <w:r w:rsidRPr="00F252B8">
        <w:rPr>
          <w:rStyle w:val="Emphasis"/>
          <w:highlight w:val="cyan"/>
        </w:rPr>
        <w:t>manipulate</w:t>
      </w:r>
      <w:r w:rsidRPr="00F252B8">
        <w:rPr>
          <w:rStyle w:val="StyleUnderline"/>
          <w:highlight w:val="cyan"/>
        </w:rPr>
        <w:t xml:space="preserve"> public perception</w:t>
      </w:r>
      <w:r w:rsidRPr="00F252B8">
        <w:rPr>
          <w:sz w:val="16"/>
        </w:rPr>
        <w:t>, raising concerns about what amplifying that information could mean.</w:t>
      </w:r>
    </w:p>
    <w:p w14:paraId="00FE50E6" w14:textId="77777777" w:rsidR="00FF5090" w:rsidRPr="00F252B8" w:rsidRDefault="00FF5090" w:rsidP="00FF5090">
      <w:pPr>
        <w:rPr>
          <w:sz w:val="16"/>
        </w:rPr>
      </w:pPr>
      <w:r w:rsidRPr="00F252B8">
        <w:rPr>
          <w:sz w:val="16"/>
        </w:rPr>
        <w:t>“</w:t>
      </w:r>
      <w:r w:rsidRPr="00F252B8">
        <w:rPr>
          <w:rStyle w:val="StyleUnderline"/>
          <w:highlight w:val="cyan"/>
        </w:rPr>
        <w:t xml:space="preserve">Markets are </w:t>
      </w:r>
      <w:r w:rsidRPr="00F252B8">
        <w:rPr>
          <w:rStyle w:val="Emphasis"/>
          <w:highlight w:val="cyan"/>
        </w:rPr>
        <w:t>open</w:t>
      </w:r>
      <w:r w:rsidRPr="00F252B8">
        <w:rPr>
          <w:rStyle w:val="StyleUnderline"/>
          <w:highlight w:val="cyan"/>
        </w:rPr>
        <w:t xml:space="preserve"> to </w:t>
      </w:r>
      <w:r w:rsidRPr="004A1E45">
        <w:rPr>
          <w:rStyle w:val="Emphasis"/>
          <w:highlight w:val="cyan"/>
        </w:rPr>
        <w:t>manipulation</w:t>
      </w:r>
      <w:r w:rsidRPr="00F252B8">
        <w:rPr>
          <w:rStyle w:val="StyleUnderline"/>
          <w:highlight w:val="cyan"/>
        </w:rPr>
        <w:t xml:space="preserve"> by</w:t>
      </w:r>
      <w:r w:rsidRPr="004A1E45">
        <w:rPr>
          <w:rStyle w:val="StyleUnderline"/>
        </w:rPr>
        <w:t xml:space="preserve"> a </w:t>
      </w:r>
      <w:r w:rsidRPr="004A1E45">
        <w:rPr>
          <w:rStyle w:val="Emphasis"/>
        </w:rPr>
        <w:t>small number</w:t>
      </w:r>
      <w:r w:rsidRPr="004A1E45">
        <w:rPr>
          <w:rStyle w:val="StyleUnderline"/>
        </w:rPr>
        <w:t xml:space="preserve"> of </w:t>
      </w:r>
      <w:r w:rsidRPr="00F252B8">
        <w:rPr>
          <w:rStyle w:val="Emphasis"/>
          <w:highlight w:val="cyan"/>
        </w:rPr>
        <w:t>deep-pocketed</w:t>
      </w:r>
      <w:r w:rsidRPr="005D0F17">
        <w:rPr>
          <w:rStyle w:val="StyleUnderline"/>
        </w:rPr>
        <w:t xml:space="preserve"> market </w:t>
      </w:r>
      <w:r w:rsidRPr="00F252B8">
        <w:rPr>
          <w:rStyle w:val="StyleUnderline"/>
          <w:highlight w:val="cyan"/>
        </w:rPr>
        <w:t>participants</w:t>
      </w:r>
      <w:r w:rsidRPr="00F252B8">
        <w:rPr>
          <w:sz w:val="16"/>
        </w:rPr>
        <w:t>.” Dr. Don Moore, the Lorraine Tyson Mitchell Chair in Leadership and Communication at University of California, Berkeley, told me.</w:t>
      </w:r>
    </w:p>
    <w:p w14:paraId="37723B1B" w14:textId="77777777" w:rsidR="00FF5090" w:rsidRPr="00F252B8" w:rsidRDefault="00FF5090" w:rsidP="00FF5090">
      <w:pPr>
        <w:rPr>
          <w:sz w:val="16"/>
        </w:rPr>
      </w:pPr>
      <w:r w:rsidRPr="00F252B8">
        <w:rPr>
          <w:sz w:val="16"/>
        </w:rPr>
        <w:t>I’ve been surprised over the last few weeks and months that despite polls (at times) showing Cuomo inching ahead, the betting odds on platforms like Polymarket and Kalshi have stubbornly shown Mamdani leading with more than 90% of the vote. No headlines (and photos with terror sympathizers), candidates dropping out and making endorsements (looking at you, Eric Adams), or poll has changed that.</w:t>
      </w:r>
    </w:p>
    <w:p w14:paraId="34525373" w14:textId="77777777" w:rsidR="00FF5090" w:rsidRPr="005D0F17" w:rsidRDefault="00FF5090" w:rsidP="00FF5090">
      <w:pPr>
        <w:rPr>
          <w:rStyle w:val="StyleUnderline"/>
        </w:rPr>
      </w:pPr>
      <w:r w:rsidRPr="005D0F17">
        <w:rPr>
          <w:rStyle w:val="StyleUnderline"/>
        </w:rPr>
        <w:t xml:space="preserve">On </w:t>
      </w:r>
      <w:r w:rsidRPr="00F252B8">
        <w:rPr>
          <w:rStyle w:val="Emphasis"/>
          <w:highlight w:val="cyan"/>
        </w:rPr>
        <w:t>Polymarket</w:t>
      </w:r>
      <w:r w:rsidRPr="00F252B8">
        <w:rPr>
          <w:sz w:val="16"/>
        </w:rPr>
        <w:t xml:space="preserve"> — which isn’t technically able to operate in the US, though that’s about to change and many get around it with VPNs — </w:t>
      </w:r>
      <w:r w:rsidRPr="00F252B8">
        <w:rPr>
          <w:rStyle w:val="StyleUnderline"/>
        </w:rPr>
        <w:t>betting</w:t>
      </w:r>
      <w:r w:rsidRPr="005D0F17">
        <w:rPr>
          <w:rStyle w:val="StyleUnderline"/>
        </w:rPr>
        <w:t xml:space="preserve"> appears to be </w:t>
      </w:r>
      <w:r w:rsidRPr="00F252B8">
        <w:rPr>
          <w:rStyle w:val="Emphasis"/>
          <w:highlight w:val="cyan"/>
        </w:rPr>
        <w:t>dominated</w:t>
      </w:r>
      <w:r w:rsidRPr="00F252B8">
        <w:rPr>
          <w:rStyle w:val="StyleUnderline"/>
          <w:highlight w:val="cyan"/>
        </w:rPr>
        <w:t xml:space="preserve"> by a </w:t>
      </w:r>
      <w:r w:rsidRPr="00F252B8">
        <w:rPr>
          <w:rStyle w:val="Emphasis"/>
          <w:highlight w:val="cyan"/>
        </w:rPr>
        <w:t>single whale</w:t>
      </w:r>
      <w:r w:rsidRPr="005D0F17">
        <w:rPr>
          <w:rStyle w:val="StyleUnderline"/>
        </w:rPr>
        <w:t>.</w:t>
      </w:r>
    </w:p>
    <w:p w14:paraId="55584382" w14:textId="77777777" w:rsidR="00FF5090" w:rsidRPr="00F252B8" w:rsidRDefault="00FF5090" w:rsidP="00FF5090">
      <w:pPr>
        <w:rPr>
          <w:sz w:val="16"/>
        </w:rPr>
      </w:pPr>
      <w:r w:rsidRPr="00F252B8">
        <w:rPr>
          <w:sz w:val="16"/>
        </w:rPr>
        <w:t xml:space="preserve">While users don’t have to disclose their real names, the platform’s blockchain-based system makes all trading activity public — positions, betting amounts, trading history and account creation dates are all visible. </w:t>
      </w:r>
      <w:r w:rsidRPr="005D0F17">
        <w:rPr>
          <w:rStyle w:val="StyleUnderline"/>
        </w:rPr>
        <w:t>One account</w:t>
      </w:r>
      <w:r w:rsidRPr="00F252B8">
        <w:rPr>
          <w:sz w:val="16"/>
        </w:rPr>
        <w:t xml:space="preserve">, dubdubdub2, that joined last month </w:t>
      </w:r>
      <w:r w:rsidRPr="005D0F17">
        <w:rPr>
          <w:rStyle w:val="StyleUnderline"/>
        </w:rPr>
        <w:t xml:space="preserve">has spent over a </w:t>
      </w:r>
      <w:r w:rsidRPr="005D0F17">
        <w:rPr>
          <w:rStyle w:val="Emphasis"/>
        </w:rPr>
        <w:t>million</w:t>
      </w:r>
      <w:r w:rsidRPr="005D0F17">
        <w:rPr>
          <w:rStyle w:val="StyleUnderline"/>
        </w:rPr>
        <w:t xml:space="preserve"> betting on a Mamdani victory</w:t>
      </w:r>
      <w:r w:rsidRPr="00F252B8">
        <w:rPr>
          <w:sz w:val="16"/>
        </w:rPr>
        <w:t>, according to a review of the website. The user has also continued to snatch up shares over the last week. I’ve reached out to Polymarket for comment.</w:t>
      </w:r>
    </w:p>
    <w:p w14:paraId="3622BF2C" w14:textId="77777777" w:rsidR="00FF5090" w:rsidRPr="00F252B8" w:rsidRDefault="00FF5090" w:rsidP="00FF5090">
      <w:pPr>
        <w:rPr>
          <w:sz w:val="16"/>
        </w:rPr>
      </w:pPr>
      <w:r w:rsidRPr="00F252B8">
        <w:rPr>
          <w:sz w:val="16"/>
        </w:rPr>
        <w:t>“</w:t>
      </w:r>
      <w:r w:rsidRPr="005D0F17">
        <w:rPr>
          <w:rStyle w:val="StyleUnderline"/>
        </w:rPr>
        <w:t xml:space="preserve">Betting markets present an opportunity to </w:t>
      </w:r>
      <w:r w:rsidRPr="005D0F17">
        <w:rPr>
          <w:rStyle w:val="Emphasis"/>
        </w:rPr>
        <w:t>manipulate perception</w:t>
      </w:r>
      <w:r w:rsidRPr="00F252B8">
        <w:rPr>
          <w:sz w:val="16"/>
        </w:rPr>
        <w:t xml:space="preserve">,” Moore, who specializes in decision making and politics, said. “One fear is if your candidate is way ahead in early results you don’t need to get to the poll, but </w:t>
      </w:r>
      <w:r w:rsidRPr="005D0F17">
        <w:rPr>
          <w:rStyle w:val="StyleUnderline"/>
        </w:rPr>
        <w:t>there is a countervailing motivation that</w:t>
      </w:r>
      <w:r w:rsidRPr="00F252B8">
        <w:rPr>
          <w:sz w:val="16"/>
        </w:rPr>
        <w:t xml:space="preserve"> some </w:t>
      </w:r>
      <w:r w:rsidRPr="00F252B8">
        <w:rPr>
          <w:rStyle w:val="Emphasis"/>
          <w:highlight w:val="cyan"/>
        </w:rPr>
        <w:t>benefits accrue</w:t>
      </w:r>
      <w:r w:rsidRPr="00F252B8">
        <w:rPr>
          <w:rStyle w:val="StyleUnderline"/>
          <w:highlight w:val="cyan"/>
        </w:rPr>
        <w:t xml:space="preserve"> to </w:t>
      </w:r>
      <w:r w:rsidRPr="00F252B8">
        <w:rPr>
          <w:rStyle w:val="Emphasis"/>
          <w:highlight w:val="cyan"/>
        </w:rPr>
        <w:t>candidates</w:t>
      </w:r>
      <w:r w:rsidRPr="00F252B8">
        <w:rPr>
          <w:rStyle w:val="StyleUnderline"/>
          <w:highlight w:val="cyan"/>
        </w:rPr>
        <w:t xml:space="preserve"> who seem to be </w:t>
      </w:r>
      <w:r w:rsidRPr="00F252B8">
        <w:rPr>
          <w:rStyle w:val="Emphasis"/>
          <w:highlight w:val="cyan"/>
        </w:rPr>
        <w:t>pulling ahead</w:t>
      </w:r>
      <w:r w:rsidRPr="00F252B8">
        <w:rPr>
          <w:sz w:val="16"/>
        </w:rPr>
        <w:t>.”</w:t>
      </w:r>
    </w:p>
    <w:p w14:paraId="6E0CD8DE" w14:textId="77777777" w:rsidR="00FF5090" w:rsidRDefault="00FF5090" w:rsidP="00FF5090">
      <w:pPr>
        <w:pStyle w:val="Heading3"/>
      </w:pPr>
      <w:r>
        <w:lastRenderedPageBreak/>
        <w:t>Midterms DA---No Link---Courts---1AR</w:t>
      </w:r>
    </w:p>
    <w:p w14:paraId="19CA7730" w14:textId="77777777" w:rsidR="00FF5090" w:rsidRDefault="00FF5090" w:rsidP="00FF5090">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074B3067" w14:textId="77777777" w:rsidR="00FF5090" w:rsidRPr="0092589D" w:rsidRDefault="00FF5090" w:rsidP="00FF5090">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6A8C893A" w14:textId="77777777" w:rsidR="00FF5090" w:rsidRDefault="00FF5090" w:rsidP="00FF5090">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62F997EA" w14:textId="77777777" w:rsidR="00FF5090" w:rsidRDefault="00FF5090" w:rsidP="00FF5090">
      <w:pPr>
        <w:pStyle w:val="Heading4"/>
      </w:pPr>
      <w:r>
        <w:t xml:space="preserve">The public won’t even hear about the case. </w:t>
      </w:r>
    </w:p>
    <w:p w14:paraId="1C45D80F" w14:textId="77777777" w:rsidR="00FF5090" w:rsidRPr="008E19EC" w:rsidRDefault="00FF5090" w:rsidP="00FF5090">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3E7E6814" w14:textId="77777777" w:rsidR="00FF5090" w:rsidRDefault="00FF5090" w:rsidP="00FF5090">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126B9CB0" w14:textId="77777777" w:rsidR="00FF5090" w:rsidRDefault="00FF5090" w:rsidP="00FF5090">
      <w:pPr>
        <w:pStyle w:val="Heading4"/>
      </w:pPr>
      <w:r>
        <w:t xml:space="preserve">They </w:t>
      </w:r>
      <w:r w:rsidRPr="001961ED">
        <w:rPr>
          <w:u w:val="single"/>
        </w:rPr>
        <w:t>empirically</w:t>
      </w:r>
      <w:r>
        <w:t xml:space="preserve"> don’t energize turnout. </w:t>
      </w:r>
    </w:p>
    <w:p w14:paraId="4566C21C" w14:textId="77777777" w:rsidR="00FF5090" w:rsidRPr="00B36313" w:rsidRDefault="00FF5090" w:rsidP="00FF5090">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12319287" w14:textId="77777777" w:rsidR="00FF5090" w:rsidRPr="001961ED" w:rsidRDefault="00FF5090" w:rsidP="00FF5090">
      <w:pPr>
        <w:rPr>
          <w:sz w:val="16"/>
        </w:rPr>
      </w:pPr>
      <w:r w:rsidRPr="001961ED">
        <w:rPr>
          <w:sz w:val="16"/>
        </w:rPr>
        <w:t>Conclusion</w:t>
      </w:r>
    </w:p>
    <w:p w14:paraId="12CEFD2B" w14:textId="77777777" w:rsidR="00FF5090" w:rsidRDefault="00FF5090" w:rsidP="00FF5090">
      <w:pPr>
        <w:rPr>
          <w:sz w:val="16"/>
        </w:rPr>
      </w:pPr>
      <w:r w:rsidRPr="001961ED">
        <w:rPr>
          <w:sz w:val="16"/>
        </w:rPr>
        <w:t xml:space="preserve">Much of the research on how court decisions impact elections comes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w:t>
      </w:r>
      <w:r w:rsidRPr="001961ED">
        <w:rPr>
          <w:sz w:val="16"/>
        </w:rPr>
        <w:lastRenderedPageBreak/>
        <w:t xml:space="preserve">ballot box, </w:t>
      </w:r>
      <w:r w:rsidRPr="001961ED">
        <w:rPr>
          <w:rStyle w:val="StyleUnderline"/>
        </w:rPr>
        <w:t>these decisions may</w:t>
      </w:r>
      <w:r w:rsidRPr="001961ED">
        <w:rPr>
          <w:sz w:val="16"/>
        </w:rPr>
        <w:t xml:space="preserve"> actually </w:t>
      </w:r>
      <w:r w:rsidRPr="001961ED">
        <w:rPr>
          <w:rStyle w:val="StyleUnderline"/>
        </w:rPr>
        <w:t xml:space="preserve">be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the </w:t>
      </w:r>
      <w:r w:rsidRPr="001961ED">
        <w:rPr>
          <w:rStyle w:val="Emphasis"/>
          <w:highlight w:val="cyan"/>
        </w:rPr>
        <w:t>voters</w:t>
      </w:r>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29D30FF9" w14:textId="77777777" w:rsidR="00FF5090" w:rsidRDefault="00FF5090" w:rsidP="00FF5090">
      <w:pPr>
        <w:pStyle w:val="Heading3"/>
      </w:pPr>
      <w:r>
        <w:lastRenderedPageBreak/>
        <w:t>Midterms DA---AT: Topicality---1AR</w:t>
      </w:r>
    </w:p>
    <w:p w14:paraId="21188386" w14:textId="77777777" w:rsidR="00FF5090" w:rsidRDefault="00FF5090" w:rsidP="00FF5090">
      <w:pPr>
        <w:pStyle w:val="Heading4"/>
      </w:pPr>
      <w:bookmarkStart w:id="6" w:name="_Hlk207716111"/>
      <w:r>
        <w:t>Any agent can ‘strengthen collective bargaining’</w:t>
      </w:r>
    </w:p>
    <w:p w14:paraId="447A6AC5" w14:textId="77777777" w:rsidR="00FF5090" w:rsidRPr="005839B5" w:rsidRDefault="00FF5090" w:rsidP="00FF5090">
      <w:r w:rsidRPr="005F3CEF">
        <w:rPr>
          <w:rStyle w:val="Style13ptBold"/>
        </w:rPr>
        <w:t>Powell ’25</w:t>
      </w:r>
      <w:r>
        <w:t xml:space="preserve"> [Russell; February 3; professor of law and endowed scholar at Seattle University School of Law; UC Law Business Journal, “Fallout and Fiduciary Duty,” vol. 21]</w:t>
      </w:r>
    </w:p>
    <w:p w14:paraId="275EDF29" w14:textId="77777777" w:rsidR="00FF5090" w:rsidRPr="005839B5" w:rsidRDefault="00FF5090" w:rsidP="00FF5090">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6"/>
    <w:p w14:paraId="7DA3E854" w14:textId="77777777" w:rsidR="00FF5090" w:rsidRPr="001A4425" w:rsidRDefault="00FF5090" w:rsidP="00FF509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1414E6D0" w14:textId="77777777" w:rsidR="00FF5090" w:rsidRPr="0084138E" w:rsidRDefault="00FF5090" w:rsidP="00FF5090">
      <w:r w:rsidRPr="0084138E">
        <w:rPr>
          <w:rStyle w:val="Style13ptBold"/>
        </w:rPr>
        <w:t>Merriam ’7</w:t>
      </w:r>
      <w:r w:rsidRPr="0084138E">
        <w:t xml:space="preserve"> [Merriam-Webster Online Dictionary; carbon dated January 7, 2007; “resolve verb,” https://www.merriam-webster.com/dictionary/resolved]</w:t>
      </w:r>
    </w:p>
    <w:p w14:paraId="00E77CA1" w14:textId="77777777" w:rsidR="00FF5090" w:rsidRPr="001A4425" w:rsidRDefault="00FF5090" w:rsidP="00FF5090">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4BA4CF68" w14:textId="77777777" w:rsidR="00FF5090" w:rsidRPr="001A4425" w:rsidRDefault="00FF5090" w:rsidP="00FF5090">
      <w:pPr>
        <w:rPr>
          <w:rFonts w:asciiTheme="minorHAnsi" w:hAnsiTheme="minorHAnsi" w:cstheme="minorHAnsi"/>
          <w:sz w:val="14"/>
        </w:rPr>
      </w:pPr>
      <w:r w:rsidRPr="001A4425">
        <w:rPr>
          <w:rFonts w:asciiTheme="minorHAnsi" w:hAnsiTheme="minorHAnsi" w:cstheme="minorHAnsi"/>
          <w:sz w:val="14"/>
        </w:rPr>
        <w:t>b: to change by resolution or formal vote</w:t>
      </w:r>
    </w:p>
    <w:p w14:paraId="0CB594FD" w14:textId="77777777" w:rsidR="00FF5090" w:rsidRDefault="00FF5090" w:rsidP="00FF5090">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2D216270" w14:textId="77777777" w:rsidR="00FF5090" w:rsidRPr="004F3F21" w:rsidRDefault="00FF5090" w:rsidP="00FF5090">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74CA22D3" w14:textId="77777777" w:rsidR="00FF5090" w:rsidRPr="001A4425" w:rsidRDefault="00FF5090" w:rsidP="00FF5090">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June 23; Questions and Answers, “Headlines and Titles of Works?” https://www.chicagomanualofstyle.org/qanda/data/faq/topics/CapitalizationTitles/faq0015.html]</w:t>
      </w:r>
    </w:p>
    <w:p w14:paraId="09A6E514" w14:textId="77777777" w:rsidR="00FF5090" w:rsidRDefault="00FF5090" w:rsidP="00FF5090">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0D57902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12B69" w14:textId="77777777" w:rsidR="00462CE4" w:rsidRDefault="00462CE4" w:rsidP="00066D2C">
      <w:pPr>
        <w:spacing w:after="0" w:line="240" w:lineRule="auto"/>
      </w:pPr>
      <w:r>
        <w:separator/>
      </w:r>
    </w:p>
  </w:endnote>
  <w:endnote w:type="continuationSeparator" w:id="0">
    <w:p w14:paraId="14B22428" w14:textId="77777777" w:rsidR="00462CE4" w:rsidRDefault="00462C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DokChampa"/>
    <w:panose1 w:val="00000500000000020000"/>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E00002AF" w:usb1="5000607B" w:usb2="00000000" w:usb3="00000000" w:csb0="000000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5E2A0" w14:textId="77777777" w:rsidR="00462CE4" w:rsidRDefault="00462CE4" w:rsidP="00066D2C">
      <w:pPr>
        <w:spacing w:after="0" w:line="240" w:lineRule="auto"/>
      </w:pPr>
      <w:r>
        <w:separator/>
      </w:r>
    </w:p>
  </w:footnote>
  <w:footnote w:type="continuationSeparator" w:id="0">
    <w:p w14:paraId="63626C00" w14:textId="77777777" w:rsidR="00462CE4" w:rsidRDefault="00462C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0960ECC"/>
    <w:multiLevelType w:val="multilevel"/>
    <w:tmpl w:val="931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C5BE9"/>
    <w:multiLevelType w:val="hybridMultilevel"/>
    <w:tmpl w:val="1C58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F97B2E"/>
    <w:multiLevelType w:val="hybridMultilevel"/>
    <w:tmpl w:val="C1264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572447"/>
    <w:multiLevelType w:val="hybridMultilevel"/>
    <w:tmpl w:val="C0F4CD16"/>
    <w:lvl w:ilvl="0" w:tplc="7A160584">
      <w:start w:val="1"/>
      <w:numFmt w:val="low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5909B9"/>
    <w:multiLevelType w:val="multilevel"/>
    <w:tmpl w:val="5F26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722215976">
    <w:abstractNumId w:val="39"/>
  </w:num>
  <w:num w:numId="46" w16cid:durableId="1415198009">
    <w:abstractNumId w:val="28"/>
  </w:num>
  <w:num w:numId="47" w16cid:durableId="115873270">
    <w:abstractNumId w:val="30"/>
  </w:num>
  <w:num w:numId="48" w16cid:durableId="1010837356">
    <w:abstractNumId w:val="36"/>
  </w:num>
  <w:num w:numId="49" w16cid:durableId="101807131">
    <w:abstractNumId w:val="15"/>
  </w:num>
  <w:num w:numId="50" w16cid:durableId="56169723">
    <w:abstractNumId w:val="11"/>
  </w:num>
  <w:num w:numId="51" w16cid:durableId="131680219">
    <w:abstractNumId w:val="24"/>
  </w:num>
  <w:num w:numId="52" w16cid:durableId="1930574385">
    <w:abstractNumId w:val="13"/>
  </w:num>
  <w:num w:numId="53" w16cid:durableId="850679346">
    <w:abstractNumId w:val="23"/>
  </w:num>
  <w:num w:numId="54" w16cid:durableId="1985155555">
    <w:abstractNumId w:val="33"/>
  </w:num>
  <w:num w:numId="55" w16cid:durableId="1737823442">
    <w:abstractNumId w:val="16"/>
  </w:num>
  <w:num w:numId="56" w16cid:durableId="2142916270">
    <w:abstractNumId w:val="18"/>
  </w:num>
  <w:num w:numId="57" w16cid:durableId="1094743157">
    <w:abstractNumId w:val="26"/>
  </w:num>
  <w:num w:numId="58" w16cid:durableId="1828738565">
    <w:abstractNumId w:val="10"/>
  </w:num>
  <w:num w:numId="59" w16cid:durableId="1346248806">
    <w:abstractNumId w:val="38"/>
  </w:num>
  <w:num w:numId="60" w16cid:durableId="536430423">
    <w:abstractNumId w:val="25"/>
  </w:num>
  <w:num w:numId="61" w16cid:durableId="205258841">
    <w:abstractNumId w:val="17"/>
  </w:num>
  <w:num w:numId="62" w16cid:durableId="374932058">
    <w:abstractNumId w:val="34"/>
  </w:num>
  <w:num w:numId="63" w16cid:durableId="1799839618">
    <w:abstractNumId w:val="22"/>
  </w:num>
  <w:num w:numId="64" w16cid:durableId="1443651500">
    <w:abstractNumId w:val="12"/>
  </w:num>
  <w:num w:numId="65" w16cid:durableId="139273800">
    <w:abstractNumId w:val="21"/>
  </w:num>
  <w:num w:numId="66" w16cid:durableId="1672030571">
    <w:abstractNumId w:val="31"/>
  </w:num>
  <w:num w:numId="67" w16cid:durableId="831026245">
    <w:abstractNumId w:val="35"/>
  </w:num>
  <w:num w:numId="68" w16cid:durableId="1490361900">
    <w:abstractNumId w:val="29"/>
  </w:num>
  <w:num w:numId="69" w16cid:durableId="1167133201">
    <w:abstractNumId w:val="37"/>
  </w:num>
  <w:num w:numId="70" w16cid:durableId="1905021356">
    <w:abstractNumId w:val="40"/>
  </w:num>
  <w:num w:numId="71" w16cid:durableId="309986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BA1833"/>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688"/>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9FF"/>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482"/>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FEC"/>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2CE4"/>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4C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27E"/>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4675"/>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F53"/>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47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183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4AE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5C4"/>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47C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AD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090"/>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A5938"/>
  <w15:chartTrackingRefBased/>
  <w15:docId w15:val="{D7575B56-C3C2-154E-9968-2D3E5758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688"/>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B56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B56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B568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0B568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B568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22F5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2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56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68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B5688"/>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B568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B5688"/>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B5688"/>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B5688"/>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0B5688"/>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568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0B5688"/>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0B5688"/>
    <w:rPr>
      <w:b/>
      <w:bCs/>
    </w:rPr>
  </w:style>
  <w:style w:type="character" w:styleId="BookTitle">
    <w:name w:val="Book Title"/>
    <w:basedOn w:val="DefaultParagraphFont"/>
    <w:uiPriority w:val="33"/>
    <w:qFormat/>
    <w:rsid w:val="000B568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B56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5688"/>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B5688"/>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B5688"/>
  </w:style>
  <w:style w:type="paragraph" w:styleId="Footer">
    <w:name w:val="footer"/>
    <w:basedOn w:val="Normal"/>
    <w:link w:val="FooterChar"/>
    <w:uiPriority w:val="99"/>
    <w:rsid w:val="000B5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688"/>
  </w:style>
  <w:style w:type="paragraph" w:styleId="BodyText">
    <w:name w:val="Body Text"/>
    <w:aliases w:val="BT"/>
    <w:basedOn w:val="Normal"/>
    <w:link w:val="BodyTextChar"/>
    <w:uiPriority w:val="99"/>
    <w:unhideWhenUsed/>
    <w:rsid w:val="000B5688"/>
    <w:pPr>
      <w:spacing w:after="120"/>
    </w:pPr>
  </w:style>
  <w:style w:type="character" w:customStyle="1" w:styleId="BodyTextChar">
    <w:name w:val="Body Text Char"/>
    <w:aliases w:val="BT Char"/>
    <w:basedOn w:val="DefaultParagraphFont"/>
    <w:link w:val="BodyText"/>
    <w:uiPriority w:val="99"/>
    <w:rsid w:val="000B5688"/>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0B5688"/>
    <w:pPr>
      <w:spacing w:after="0" w:line="240" w:lineRule="auto"/>
    </w:p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0B5688"/>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0B5688"/>
    <w:rPr>
      <w:color w:val="0563C1" w:themeColor="hyperlink"/>
      <w:u w:val="single"/>
    </w:rPr>
  </w:style>
  <w:style w:type="character" w:styleId="UnresolvedMention">
    <w:name w:val="Unresolved Mention"/>
    <w:basedOn w:val="DefaultParagraphFont"/>
    <w:uiPriority w:val="99"/>
    <w:unhideWhenUsed/>
    <w:rsid w:val="000B5688"/>
    <w:rPr>
      <w:color w:val="605E5C"/>
      <w:shd w:val="clear" w:color="auto" w:fill="E1DFDD"/>
    </w:rPr>
  </w:style>
  <w:style w:type="paragraph" w:customStyle="1" w:styleId="Analytics">
    <w:name w:val="Analytics"/>
    <w:link w:val="AnalyticsChar"/>
    <w:autoRedefine/>
    <w:uiPriority w:val="5"/>
    <w:qFormat/>
    <w:rsid w:val="000B5688"/>
    <w:rPr>
      <w:sz w:val="26"/>
    </w:rPr>
  </w:style>
  <w:style w:type="character" w:customStyle="1" w:styleId="AnalyticsChar">
    <w:name w:val="Analytics Char"/>
    <w:basedOn w:val="DefaultParagraphFont"/>
    <w:link w:val="Analytics"/>
    <w:uiPriority w:val="5"/>
    <w:rsid w:val="000B5688"/>
    <w:rPr>
      <w:sz w:val="26"/>
    </w:rPr>
  </w:style>
  <w:style w:type="character" w:customStyle="1" w:styleId="Heading6Char">
    <w:name w:val="Heading 6 Char"/>
    <w:aliases w:val="Title (no index) Char,cites2 Char"/>
    <w:basedOn w:val="DefaultParagraphFont"/>
    <w:link w:val="Heading6"/>
    <w:uiPriority w:val="9"/>
    <w:rsid w:val="00822F5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822F5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2F53"/>
    <w:rPr>
      <w:rFonts w:eastAsiaTheme="majorEastAsia" w:cstheme="majorBidi"/>
      <w:color w:val="272727" w:themeColor="text1" w:themeTint="D8"/>
    </w:rPr>
  </w:style>
  <w:style w:type="paragraph" w:customStyle="1" w:styleId="textbold">
    <w:name w:val="text bold"/>
    <w:basedOn w:val="Normal"/>
    <w:link w:val="Emphasis"/>
    <w:autoRedefine/>
    <w:uiPriority w:val="8"/>
    <w:qFormat/>
    <w:rsid w:val="00822F53"/>
    <w:pPr>
      <w:widowControl w:val="0"/>
      <w:ind w:left="720"/>
      <w:jc w:val="both"/>
    </w:pPr>
    <w:rPr>
      <w:b/>
      <w:iCs/>
      <w:u w:val="single"/>
      <w:bdr w:val="single" w:sz="12" w:space="0" w:color="auto"/>
    </w:rPr>
  </w:style>
  <w:style w:type="paragraph" w:customStyle="1" w:styleId="UnderlinePara">
    <w:name w:val="Underline Para"/>
    <w:basedOn w:val="Normal"/>
    <w:autoRedefine/>
    <w:uiPriority w:val="7"/>
    <w:qFormat/>
    <w:rsid w:val="00822F53"/>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822F53"/>
    <w:pPr>
      <w:ind w:left="144"/>
    </w:pPr>
    <w:rPr>
      <w:rFonts w:eastAsia="Times New Roman"/>
    </w:rPr>
  </w:style>
  <w:style w:type="character" w:customStyle="1" w:styleId="HotRouteChar">
    <w:name w:val="Hot Route Char"/>
    <w:link w:val="HotRoute"/>
    <w:rsid w:val="00822F53"/>
    <w:rPr>
      <w:rFonts w:eastAsia="Times New Roman"/>
    </w:rPr>
  </w:style>
  <w:style w:type="paragraph" w:styleId="ListParagraph">
    <w:name w:val="List Paragraph"/>
    <w:aliases w:val="6 font,List Paragraph1,List Paragraph2,Colorful List - Accent 11"/>
    <w:basedOn w:val="Normal"/>
    <w:uiPriority w:val="99"/>
    <w:unhideWhenUsed/>
    <w:qFormat/>
    <w:rsid w:val="00822F53"/>
    <w:pPr>
      <w:ind w:left="720"/>
      <w:contextualSpacing/>
    </w:pPr>
  </w:style>
  <w:style w:type="paragraph" w:customStyle="1" w:styleId="Heading411">
    <w:name w:val="Heading 411"/>
    <w:basedOn w:val="Heading1"/>
    <w:next w:val="NoSpacing"/>
    <w:link w:val="Hyperlink"/>
    <w:autoRedefine/>
    <w:uiPriority w:val="99"/>
    <w:qFormat/>
    <w:rsid w:val="00822F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customStyle="1" w:styleId="Analytic">
    <w:name w:val="Analytic"/>
    <w:basedOn w:val="Normal"/>
    <w:link w:val="AnalyticChar"/>
    <w:uiPriority w:val="5"/>
    <w:qFormat/>
    <w:rsid w:val="00822F53"/>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822F53"/>
    <w:rPr>
      <w:rFonts w:eastAsiaTheme="majorEastAsia" w:cstheme="majorBidi"/>
      <w:b/>
      <w:iCs/>
      <w:color w:val="1F3864" w:themeColor="accent1" w:themeShade="80"/>
      <w:sz w:val="26"/>
      <w:lang w:eastAsia="zh-CN"/>
    </w:rPr>
  </w:style>
  <w:style w:type="paragraph" w:customStyle="1" w:styleId="Emphasis1">
    <w:name w:val="Emphasis1"/>
    <w:basedOn w:val="Normal"/>
    <w:uiPriority w:val="8"/>
    <w:qFormat/>
    <w:rsid w:val="00822F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822F5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22F53"/>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22F5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82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822F5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2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22F5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22F5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22F53"/>
    <w:rPr>
      <w:i/>
      <w:iCs/>
      <w:color w:val="404040" w:themeColor="text1" w:themeTint="BF"/>
    </w:rPr>
  </w:style>
  <w:style w:type="character" w:styleId="IntenseEmphasis">
    <w:name w:val="Intense Emphasis"/>
    <w:basedOn w:val="DefaultParagraphFont"/>
    <w:uiPriority w:val="6"/>
    <w:qFormat/>
    <w:rsid w:val="00822F53"/>
    <w:rPr>
      <w:i/>
      <w:iCs/>
      <w:color w:val="2F5496" w:themeColor="accent1" w:themeShade="BF"/>
    </w:rPr>
  </w:style>
  <w:style w:type="paragraph" w:styleId="IntenseQuote">
    <w:name w:val="Intense Quote"/>
    <w:basedOn w:val="Normal"/>
    <w:next w:val="Normal"/>
    <w:link w:val="IntenseQuoteChar"/>
    <w:uiPriority w:val="30"/>
    <w:qFormat/>
    <w:rsid w:val="00822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53"/>
    <w:rPr>
      <w:i/>
      <w:iCs/>
      <w:color w:val="2F5496" w:themeColor="accent1" w:themeShade="BF"/>
    </w:rPr>
  </w:style>
  <w:style w:type="character" w:styleId="IntenseReference">
    <w:name w:val="Intense Reference"/>
    <w:basedOn w:val="DefaultParagraphFont"/>
    <w:uiPriority w:val="32"/>
    <w:qFormat/>
    <w:rsid w:val="00822F53"/>
    <w:rPr>
      <w:b/>
      <w:bCs/>
      <w:smallCaps/>
      <w:color w:val="2F5496" w:themeColor="accent1" w:themeShade="BF"/>
      <w:spacing w:val="5"/>
    </w:rPr>
  </w:style>
  <w:style w:type="paragraph" w:customStyle="1" w:styleId="Emphasize">
    <w:name w:val="Emphasize"/>
    <w:basedOn w:val="Normal"/>
    <w:uiPriority w:val="8"/>
    <w:qFormat/>
    <w:rsid w:val="00822F5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822F53"/>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822F5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822F5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822F5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822F5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822F5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22F53"/>
    <w:pPr>
      <w:spacing w:before="60" w:after="60"/>
    </w:pPr>
  </w:style>
  <w:style w:type="paragraph" w:customStyle="1" w:styleId="analytic0">
    <w:name w:val="analytic"/>
    <w:basedOn w:val="Normal"/>
    <w:link w:val="analyticChar0"/>
    <w:uiPriority w:val="5"/>
    <w:qFormat/>
    <w:rsid w:val="00822F53"/>
    <w:pPr>
      <w:spacing w:after="40"/>
      <w:outlineLvl w:val="3"/>
    </w:pPr>
    <w:rPr>
      <w:b/>
      <w:color w:val="00B050"/>
      <w:sz w:val="26"/>
    </w:rPr>
  </w:style>
  <w:style w:type="character" w:customStyle="1" w:styleId="analyticChar0">
    <w:name w:val="analytic Char"/>
    <w:basedOn w:val="DefaultParagraphFont"/>
    <w:link w:val="analytic0"/>
    <w:uiPriority w:val="5"/>
    <w:rsid w:val="00822F53"/>
    <w:rPr>
      <w:b/>
      <w:color w:val="00B050"/>
      <w:sz w:val="26"/>
    </w:rPr>
  </w:style>
  <w:style w:type="character" w:customStyle="1" w:styleId="boxboxbox">
    <w:name w:val="boxboxbox"/>
    <w:basedOn w:val="DefaultParagraphFont"/>
    <w:uiPriority w:val="1"/>
    <w:qFormat/>
    <w:rsid w:val="00822F53"/>
    <w:rPr>
      <w:rFonts w:ascii="Calibri" w:hAnsi="Calibri"/>
      <w:b/>
      <w:sz w:val="22"/>
      <w:u w:val="single"/>
      <w:bdr w:val="single" w:sz="4" w:space="0" w:color="auto"/>
    </w:rPr>
  </w:style>
  <w:style w:type="character" w:customStyle="1" w:styleId="8-PointSmall">
    <w:name w:val="8-Point Small"/>
    <w:basedOn w:val="DefaultParagraphFont"/>
    <w:uiPriority w:val="1"/>
    <w:qFormat/>
    <w:rsid w:val="00822F53"/>
    <w:rPr>
      <w:rFonts w:ascii="Calibri" w:hAnsi="Calibri"/>
      <w:b/>
      <w:sz w:val="16"/>
      <w:u w:val="none"/>
    </w:rPr>
  </w:style>
  <w:style w:type="paragraph" w:customStyle="1" w:styleId="Analytics1">
    <w:name w:val="Analytics1"/>
    <w:link w:val="Analytics1Char"/>
    <w:autoRedefine/>
    <w:uiPriority w:val="5"/>
    <w:rsid w:val="00822F53"/>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822F53"/>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822F53"/>
  </w:style>
  <w:style w:type="paragraph" w:customStyle="1" w:styleId="text-xl">
    <w:name w:val="text-xl"/>
    <w:basedOn w:val="Normal"/>
    <w:rsid w:val="00822F5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22F5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22F53"/>
  </w:style>
  <w:style w:type="paragraph" w:styleId="BodyText2">
    <w:name w:val="Body Text 2"/>
    <w:aliases w:val="Tagging"/>
    <w:basedOn w:val="Normal"/>
    <w:link w:val="BodyText2Char"/>
    <w:uiPriority w:val="99"/>
    <w:unhideWhenUsed/>
    <w:qFormat/>
    <w:rsid w:val="00822F53"/>
    <w:pPr>
      <w:spacing w:after="120" w:line="480" w:lineRule="auto"/>
    </w:pPr>
  </w:style>
  <w:style w:type="character" w:customStyle="1" w:styleId="BodyText2Char">
    <w:name w:val="Body Text 2 Char"/>
    <w:aliases w:val="Tagging Char"/>
    <w:basedOn w:val="DefaultParagraphFont"/>
    <w:link w:val="BodyText2"/>
    <w:uiPriority w:val="99"/>
    <w:rsid w:val="00822F53"/>
  </w:style>
  <w:style w:type="paragraph" w:customStyle="1" w:styleId="Basic">
    <w:name w:val="Basic"/>
    <w:link w:val="BasicChar"/>
    <w:autoRedefine/>
    <w:uiPriority w:val="4"/>
    <w:qFormat/>
    <w:rsid w:val="00822F53"/>
    <w:rPr>
      <w:rFonts w:eastAsiaTheme="majorEastAsia" w:cstheme="majorBidi"/>
      <w:iCs/>
      <w:szCs w:val="22"/>
    </w:rPr>
  </w:style>
  <w:style w:type="character" w:customStyle="1" w:styleId="BasicChar">
    <w:name w:val="Basic Char"/>
    <w:basedOn w:val="DefaultParagraphFont"/>
    <w:link w:val="Basic"/>
    <w:uiPriority w:val="4"/>
    <w:rsid w:val="00822F53"/>
    <w:rPr>
      <w:rFonts w:eastAsiaTheme="majorEastAsia" w:cstheme="majorBidi"/>
      <w:iCs/>
      <w:szCs w:val="22"/>
    </w:rPr>
  </w:style>
  <w:style w:type="character" w:customStyle="1" w:styleId="u-visually-hidden">
    <w:name w:val="u-visually-hidden"/>
    <w:basedOn w:val="DefaultParagraphFont"/>
    <w:rsid w:val="00822F53"/>
  </w:style>
  <w:style w:type="character" w:customStyle="1" w:styleId="mi">
    <w:name w:val="mi"/>
    <w:basedOn w:val="DefaultParagraphFont"/>
    <w:rsid w:val="00822F53"/>
  </w:style>
  <w:style w:type="character" w:customStyle="1" w:styleId="mo">
    <w:name w:val="mo"/>
    <w:basedOn w:val="DefaultParagraphFont"/>
    <w:rsid w:val="00822F53"/>
  </w:style>
  <w:style w:type="character" w:customStyle="1" w:styleId="mjxassistivemathml">
    <w:name w:val="mjx_assistive_mathml"/>
    <w:basedOn w:val="DefaultParagraphFont"/>
    <w:rsid w:val="00822F53"/>
  </w:style>
  <w:style w:type="character" w:customStyle="1" w:styleId="html-italic">
    <w:name w:val="html-italic"/>
    <w:basedOn w:val="DefaultParagraphFont"/>
    <w:rsid w:val="00822F53"/>
  </w:style>
  <w:style w:type="character" w:styleId="PlaceholderText">
    <w:name w:val="Placeholder Text"/>
    <w:basedOn w:val="DefaultParagraphFont"/>
    <w:uiPriority w:val="99"/>
    <w:unhideWhenUsed/>
    <w:rsid w:val="00822F53"/>
    <w:rPr>
      <w:color w:val="666666"/>
    </w:rPr>
  </w:style>
  <w:style w:type="character" w:customStyle="1" w:styleId="annotation-link">
    <w:name w:val="annotation-link"/>
    <w:basedOn w:val="DefaultParagraphFont"/>
    <w:rsid w:val="00822F53"/>
  </w:style>
  <w:style w:type="character" w:customStyle="1" w:styleId="citetitle">
    <w:name w:val="cite_title"/>
    <w:basedOn w:val="DefaultParagraphFont"/>
    <w:rsid w:val="00822F53"/>
  </w:style>
  <w:style w:type="character" w:customStyle="1" w:styleId="anchor-text">
    <w:name w:val="anchor-text"/>
    <w:basedOn w:val="DefaultParagraphFont"/>
    <w:rsid w:val="00822F53"/>
  </w:style>
  <w:style w:type="character" w:customStyle="1" w:styleId="label">
    <w:name w:val="label"/>
    <w:basedOn w:val="DefaultParagraphFont"/>
    <w:rsid w:val="00822F53"/>
  </w:style>
  <w:style w:type="character" w:customStyle="1" w:styleId="screen-reader-only">
    <w:name w:val="screen-reader-only"/>
    <w:basedOn w:val="DefaultParagraphFont"/>
    <w:rsid w:val="00822F53"/>
  </w:style>
  <w:style w:type="character" w:customStyle="1" w:styleId="ref-lnk">
    <w:name w:val="ref-lnk"/>
    <w:basedOn w:val="DefaultParagraphFont"/>
    <w:rsid w:val="00822F53"/>
  </w:style>
  <w:style w:type="character" w:customStyle="1" w:styleId="off-screen">
    <w:name w:val="off-screen"/>
    <w:basedOn w:val="DefaultParagraphFont"/>
    <w:rsid w:val="00822F53"/>
  </w:style>
  <w:style w:type="paragraph" w:customStyle="1" w:styleId="last">
    <w:name w:val="last"/>
    <w:basedOn w:val="Normal"/>
    <w:rsid w:val="00822F5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22F53"/>
  </w:style>
  <w:style w:type="character" w:customStyle="1" w:styleId="mtext">
    <w:name w:val="mtext"/>
    <w:basedOn w:val="DefaultParagraphFont"/>
    <w:rsid w:val="00822F53"/>
  </w:style>
  <w:style w:type="character" w:customStyle="1" w:styleId="mn">
    <w:name w:val="mn"/>
    <w:basedOn w:val="DefaultParagraphFont"/>
    <w:rsid w:val="00822F53"/>
  </w:style>
  <w:style w:type="character" w:customStyle="1" w:styleId="dispformulalabeldiv">
    <w:name w:val="disp_formula_label_div"/>
    <w:basedOn w:val="DefaultParagraphFont"/>
    <w:rsid w:val="00822F53"/>
  </w:style>
  <w:style w:type="paragraph" w:customStyle="1" w:styleId="captiontext">
    <w:name w:val="captiontext"/>
    <w:basedOn w:val="Normal"/>
    <w:rsid w:val="00822F5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22F53"/>
  </w:style>
  <w:style w:type="paragraph" w:customStyle="1" w:styleId="Analyticss">
    <w:name w:val="Analyticss"/>
    <w:basedOn w:val="Normal"/>
    <w:link w:val="AnalyticssChar"/>
    <w:autoRedefine/>
    <w:uiPriority w:val="5"/>
    <w:qFormat/>
    <w:rsid w:val="00822F53"/>
    <w:pPr>
      <w:spacing w:after="0"/>
    </w:pPr>
    <w:rPr>
      <w:b/>
      <w:color w:val="000000" w:themeColor="text1"/>
      <w:sz w:val="26"/>
    </w:rPr>
  </w:style>
  <w:style w:type="character" w:customStyle="1" w:styleId="AnalyticssChar">
    <w:name w:val="Analyticss Char"/>
    <w:basedOn w:val="DefaultParagraphFont"/>
    <w:link w:val="Analyticss"/>
    <w:uiPriority w:val="5"/>
    <w:rsid w:val="00822F53"/>
    <w:rPr>
      <w:b/>
      <w:color w:val="000000" w:themeColor="text1"/>
      <w:sz w:val="26"/>
    </w:rPr>
  </w:style>
  <w:style w:type="paragraph" w:customStyle="1" w:styleId="Style4">
    <w:name w:val="Style4"/>
    <w:basedOn w:val="Normal"/>
    <w:link w:val="Style4Char"/>
    <w:qFormat/>
    <w:rsid w:val="00822F53"/>
    <w:pPr>
      <w:numPr>
        <w:numId w:val="5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22F53"/>
  </w:style>
  <w:style w:type="character" w:customStyle="1" w:styleId="StyleStyle49ptChar">
    <w:name w:val="Style Style4 + 9 pt Char"/>
    <w:basedOn w:val="DefaultParagraphFont"/>
    <w:link w:val="StyleStyle49pt"/>
    <w:locked/>
    <w:rsid w:val="00822F53"/>
    <w:rPr>
      <w:rFonts w:ascii="Times New Roman" w:eastAsia="Times New Roman" w:hAnsi="Times New Roman" w:cs="Times New Roman"/>
      <w:sz w:val="20"/>
      <w:u w:val="single"/>
    </w:rPr>
  </w:style>
  <w:style w:type="character" w:customStyle="1" w:styleId="StyleTimesNewRoman9pt">
    <w:name w:val="Style Times New Roman 9 pt"/>
    <w:rsid w:val="00822F53"/>
    <w:rPr>
      <w:sz w:val="20"/>
    </w:rPr>
  </w:style>
  <w:style w:type="character" w:customStyle="1" w:styleId="Style9ptItalicUnderline">
    <w:name w:val="Style 9 pt Italic Underline"/>
    <w:rsid w:val="00822F53"/>
    <w:rPr>
      <w:i/>
      <w:sz w:val="20"/>
      <w:u w:val="single"/>
    </w:rPr>
  </w:style>
  <w:style w:type="paragraph" w:styleId="DocumentMap">
    <w:name w:val="Document Map"/>
    <w:basedOn w:val="Normal"/>
    <w:link w:val="DocumentMapChar"/>
    <w:uiPriority w:val="99"/>
    <w:unhideWhenUsed/>
    <w:rsid w:val="00822F5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22F53"/>
    <w:rPr>
      <w:rFonts w:ascii="Lucida Grande" w:hAnsi="Lucida Grande" w:cs="Lucida Grande"/>
      <w:sz w:val="24"/>
    </w:rPr>
  </w:style>
  <w:style w:type="character" w:customStyle="1" w:styleId="m-2465724180919302213gmail-style13ptbold">
    <w:name w:val="m_-2465724180919302213gmail-style13ptbold"/>
    <w:basedOn w:val="DefaultParagraphFont"/>
    <w:rsid w:val="00822F53"/>
  </w:style>
  <w:style w:type="character" w:customStyle="1" w:styleId="m-2465724180919302213gmail-styleunderline">
    <w:name w:val="m_-2465724180919302213gmail-styleunderline"/>
    <w:basedOn w:val="DefaultParagraphFont"/>
    <w:rsid w:val="00822F53"/>
  </w:style>
  <w:style w:type="character" w:customStyle="1" w:styleId="underline">
    <w:name w:val="underline"/>
    <w:basedOn w:val="DefaultParagraphFont"/>
    <w:qFormat/>
    <w:rsid w:val="00822F5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22F53"/>
    <w:rPr>
      <w:rFonts w:eastAsia="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822F53"/>
    <w:rPr>
      <w:rFonts w:asciiTheme="majorHAnsi" w:eastAsiaTheme="majorEastAsia" w:hAnsiTheme="majorHAnsi" w:cstheme="majorBidi"/>
      <w:spacing w:val="-10"/>
      <w:kern w:val="28"/>
      <w:sz w:val="56"/>
      <w:szCs w:val="56"/>
    </w:rPr>
  </w:style>
  <w:style w:type="character" w:customStyle="1" w:styleId="Author-Date">
    <w:name w:val="Author-Date"/>
    <w:qFormat/>
    <w:rsid w:val="00822F53"/>
    <w:rPr>
      <w:b/>
      <w:sz w:val="24"/>
    </w:rPr>
  </w:style>
  <w:style w:type="paragraph" w:customStyle="1" w:styleId="underlined">
    <w:name w:val="underlined"/>
    <w:next w:val="Normal"/>
    <w:link w:val="underlinedChar"/>
    <w:autoRedefine/>
    <w:qFormat/>
    <w:rsid w:val="00822F53"/>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822F53"/>
    <w:rPr>
      <w:rFonts w:ascii="Times New Roman" w:eastAsia="Malgun Gothic" w:hAnsi="Times New Roman" w:cs="Times New Roman"/>
      <w:sz w:val="24"/>
      <w:u w:val="single"/>
    </w:rPr>
  </w:style>
  <w:style w:type="character" w:customStyle="1" w:styleId="sssh">
    <w:name w:val="ss_sh"/>
    <w:basedOn w:val="DefaultParagraphFont"/>
    <w:rsid w:val="00822F53"/>
  </w:style>
  <w:style w:type="paragraph" w:styleId="HTMLPreformatted">
    <w:name w:val="HTML Preformatted"/>
    <w:basedOn w:val="Normal"/>
    <w:link w:val="HTMLPreformattedChar"/>
    <w:uiPriority w:val="99"/>
    <w:unhideWhenUsed/>
    <w:rsid w:val="00822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22F53"/>
    <w:rPr>
      <w:rFonts w:ascii="Courier New" w:eastAsia="Times New Roman" w:hAnsi="Courier New" w:cs="Courier New"/>
      <w:sz w:val="20"/>
      <w:szCs w:val="20"/>
    </w:rPr>
  </w:style>
  <w:style w:type="paragraph" w:customStyle="1" w:styleId="paragraph">
    <w:name w:val="paragraph"/>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822F53"/>
  </w:style>
  <w:style w:type="paragraph" w:customStyle="1" w:styleId="messagelistitem-zz7v6g">
    <w:name w:val="messagelistitem-zz7v6g"/>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822F53"/>
  </w:style>
  <w:style w:type="character" w:customStyle="1" w:styleId="easy-footnote">
    <w:name w:val="easy-footnote"/>
    <w:basedOn w:val="DefaultParagraphFont"/>
    <w:rsid w:val="00822F53"/>
  </w:style>
  <w:style w:type="paragraph" w:customStyle="1" w:styleId="Subtitle1">
    <w:name w:val="Subtitle1"/>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822F53"/>
  </w:style>
  <w:style w:type="character" w:customStyle="1" w:styleId="Quote1">
    <w:name w:val="Quote1"/>
    <w:basedOn w:val="DefaultParagraphFont"/>
    <w:rsid w:val="00822F53"/>
  </w:style>
  <w:style w:type="paragraph" w:customStyle="1" w:styleId="css-axufdj">
    <w:name w:val="css-axufdj"/>
    <w:basedOn w:val="Normal"/>
    <w:uiPriority w:val="99"/>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822F53"/>
  </w:style>
  <w:style w:type="character" w:customStyle="1" w:styleId="endnotereference">
    <w:name w:val="endnotereference"/>
    <w:basedOn w:val="DefaultParagraphFont"/>
    <w:rsid w:val="00822F53"/>
  </w:style>
  <w:style w:type="character" w:customStyle="1" w:styleId="heading3char0">
    <w:name w:val="heading3char"/>
    <w:basedOn w:val="DefaultParagraphFont"/>
    <w:rsid w:val="00822F53"/>
  </w:style>
  <w:style w:type="paragraph" w:customStyle="1" w:styleId="callout">
    <w:name w:val="callout"/>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822F53"/>
  </w:style>
  <w:style w:type="character" w:customStyle="1" w:styleId="heading">
    <w:name w:val="heading"/>
    <w:basedOn w:val="DefaultParagraphFont"/>
    <w:rsid w:val="00822F53"/>
  </w:style>
  <w:style w:type="paragraph" w:customStyle="1" w:styleId="paywall">
    <w:name w:val="paywall"/>
    <w:basedOn w:val="Normal"/>
    <w:uiPriority w:val="99"/>
    <w:qFormat/>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822F53"/>
  </w:style>
  <w:style w:type="paragraph" w:customStyle="1" w:styleId="comp">
    <w:name w:val="comp"/>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822F53"/>
  </w:style>
  <w:style w:type="paragraph" w:customStyle="1" w:styleId="a">
    <w:name w:val="a"/>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822F53"/>
  </w:style>
  <w:style w:type="character" w:customStyle="1" w:styleId="sd">
    <w:name w:val="sd"/>
    <w:basedOn w:val="DefaultParagraphFont"/>
    <w:rsid w:val="00822F53"/>
  </w:style>
  <w:style w:type="character" w:customStyle="1" w:styleId="dttext">
    <w:name w:val="dttext"/>
    <w:basedOn w:val="DefaultParagraphFont"/>
    <w:rsid w:val="00822F53"/>
  </w:style>
  <w:style w:type="character" w:customStyle="1" w:styleId="hvr">
    <w:name w:val="hvr"/>
    <w:basedOn w:val="DefaultParagraphFont"/>
    <w:rsid w:val="00822F53"/>
  </w:style>
  <w:style w:type="character" w:customStyle="1" w:styleId="illustration">
    <w:name w:val="illustration"/>
    <w:basedOn w:val="DefaultParagraphFont"/>
    <w:rsid w:val="00822F53"/>
  </w:style>
  <w:style w:type="paragraph" w:customStyle="1" w:styleId="has-drop-cap">
    <w:name w:val="has-drop-cap"/>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822F53"/>
  </w:style>
  <w:style w:type="character" w:styleId="HTMLCite">
    <w:name w:val="HTML Cite"/>
    <w:basedOn w:val="DefaultParagraphFont"/>
    <w:unhideWhenUsed/>
    <w:rsid w:val="00822F53"/>
    <w:rPr>
      <w:i/>
      <w:iCs/>
    </w:rPr>
  </w:style>
  <w:style w:type="paragraph" w:customStyle="1" w:styleId="sics-componenthtml-injector">
    <w:name w:val="sics-component__html-injector"/>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822F53"/>
  </w:style>
  <w:style w:type="paragraph" w:customStyle="1" w:styleId="expanded">
    <w:name w:val="expanded"/>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822F53"/>
  </w:style>
  <w:style w:type="character" w:customStyle="1" w:styleId="result-heading">
    <w:name w:val="result-heading"/>
    <w:basedOn w:val="DefaultParagraphFont"/>
    <w:rsid w:val="00822F53"/>
  </w:style>
  <w:style w:type="character" w:customStyle="1" w:styleId="result-title">
    <w:name w:val="result-title"/>
    <w:basedOn w:val="DefaultParagraphFont"/>
    <w:rsid w:val="00822F53"/>
  </w:style>
  <w:style w:type="character" w:customStyle="1" w:styleId="result-item">
    <w:name w:val="result-item"/>
    <w:basedOn w:val="DefaultParagraphFont"/>
    <w:rsid w:val="00822F53"/>
  </w:style>
  <w:style w:type="paragraph" w:customStyle="1" w:styleId="hidefromsighted">
    <w:name w:val="hide_fromsighted"/>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822F53"/>
  </w:style>
  <w:style w:type="paragraph" w:customStyle="1" w:styleId="texttext3evx1j">
    <w:name w:val="text__text___3evx1j"/>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822F53"/>
  </w:style>
  <w:style w:type="paragraph" w:customStyle="1" w:styleId="c-text-paragraph">
    <w:name w:val="c-text-paragraph"/>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822F53"/>
  </w:style>
  <w:style w:type="character" w:customStyle="1" w:styleId="leadin">
    <w:name w:val="leadin"/>
    <w:basedOn w:val="DefaultParagraphFont"/>
    <w:rsid w:val="00822F53"/>
  </w:style>
  <w:style w:type="paragraph" w:customStyle="1" w:styleId="articleparagraphrootwy3ui">
    <w:name w:val="articleparagraph_root__wy3ui"/>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822F53"/>
  </w:style>
  <w:style w:type="character" w:customStyle="1" w:styleId="company-name">
    <w:name w:val="company-name"/>
    <w:basedOn w:val="DefaultParagraphFont"/>
    <w:rsid w:val="00822F53"/>
  </w:style>
  <w:style w:type="character" w:customStyle="1" w:styleId="company-name-type">
    <w:name w:val="company-name-type"/>
    <w:basedOn w:val="DefaultParagraphFont"/>
    <w:rsid w:val="00822F53"/>
  </w:style>
  <w:style w:type="paragraph" w:customStyle="1" w:styleId="Emphasis0">
    <w:name w:val="!!_Emphasis"/>
    <w:basedOn w:val="Normal"/>
    <w:autoRedefine/>
    <w:uiPriority w:val="7"/>
    <w:qFormat/>
    <w:rsid w:val="00822F5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822F53"/>
  </w:style>
  <w:style w:type="paragraph" w:customStyle="1" w:styleId="mb15">
    <w:name w:val="mb15"/>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822F53"/>
  </w:style>
  <w:style w:type="character" w:customStyle="1" w:styleId="mjx-math">
    <w:name w:val="mjx-math"/>
    <w:basedOn w:val="DefaultParagraphFont"/>
    <w:rsid w:val="00822F53"/>
  </w:style>
  <w:style w:type="character" w:customStyle="1" w:styleId="mjx-mrow">
    <w:name w:val="mjx-mrow"/>
    <w:basedOn w:val="DefaultParagraphFont"/>
    <w:rsid w:val="00822F53"/>
  </w:style>
  <w:style w:type="character" w:customStyle="1" w:styleId="mjx-msub">
    <w:name w:val="mjx-msub"/>
    <w:basedOn w:val="DefaultParagraphFont"/>
    <w:rsid w:val="00822F53"/>
  </w:style>
  <w:style w:type="character" w:customStyle="1" w:styleId="mjx-base">
    <w:name w:val="mjx-base"/>
    <w:basedOn w:val="DefaultParagraphFont"/>
    <w:rsid w:val="00822F53"/>
  </w:style>
  <w:style w:type="character" w:customStyle="1" w:styleId="mjx-mi">
    <w:name w:val="mjx-mi"/>
    <w:basedOn w:val="DefaultParagraphFont"/>
    <w:rsid w:val="00822F53"/>
  </w:style>
  <w:style w:type="character" w:customStyle="1" w:styleId="mjx-char">
    <w:name w:val="mjx-char"/>
    <w:basedOn w:val="DefaultParagraphFont"/>
    <w:rsid w:val="00822F53"/>
  </w:style>
  <w:style w:type="character" w:customStyle="1" w:styleId="mjx-sub">
    <w:name w:val="mjx-sub"/>
    <w:basedOn w:val="DefaultParagraphFont"/>
    <w:rsid w:val="00822F53"/>
  </w:style>
  <w:style w:type="character" w:customStyle="1" w:styleId="mjx-mo">
    <w:name w:val="mjx-mo"/>
    <w:basedOn w:val="DefaultParagraphFont"/>
    <w:rsid w:val="00822F53"/>
  </w:style>
  <w:style w:type="character" w:customStyle="1" w:styleId="mjx-msubsup">
    <w:name w:val="mjx-msubsup"/>
    <w:basedOn w:val="DefaultParagraphFont"/>
    <w:rsid w:val="00822F53"/>
  </w:style>
  <w:style w:type="character" w:customStyle="1" w:styleId="mjx-stack">
    <w:name w:val="mjx-stack"/>
    <w:basedOn w:val="DefaultParagraphFont"/>
    <w:rsid w:val="00822F53"/>
  </w:style>
  <w:style w:type="character" w:customStyle="1" w:styleId="mjx-sup">
    <w:name w:val="mjx-sup"/>
    <w:basedOn w:val="DefaultParagraphFont"/>
    <w:rsid w:val="00822F53"/>
  </w:style>
  <w:style w:type="character" w:customStyle="1" w:styleId="mjx-munderover">
    <w:name w:val="mjx-munderover"/>
    <w:basedOn w:val="DefaultParagraphFont"/>
    <w:rsid w:val="00822F53"/>
  </w:style>
  <w:style w:type="character" w:customStyle="1" w:styleId="mjx-mfenced">
    <w:name w:val="mjx-mfenced"/>
    <w:basedOn w:val="DefaultParagraphFont"/>
    <w:rsid w:val="00822F53"/>
  </w:style>
  <w:style w:type="character" w:customStyle="1" w:styleId="mjx-mspace">
    <w:name w:val="mjx-mspace"/>
    <w:basedOn w:val="DefaultParagraphFont"/>
    <w:rsid w:val="00822F53"/>
  </w:style>
  <w:style w:type="character" w:customStyle="1" w:styleId="mjx-mn">
    <w:name w:val="mjx-mn"/>
    <w:basedOn w:val="DefaultParagraphFont"/>
    <w:rsid w:val="00822F53"/>
  </w:style>
  <w:style w:type="character" w:customStyle="1" w:styleId="mjx-mtext">
    <w:name w:val="mjx-mtext"/>
    <w:basedOn w:val="DefaultParagraphFont"/>
    <w:rsid w:val="00822F53"/>
  </w:style>
  <w:style w:type="character" w:customStyle="1" w:styleId="mjx-charbox">
    <w:name w:val="mjx-charbox"/>
    <w:basedOn w:val="DefaultParagraphFont"/>
    <w:rsid w:val="00822F53"/>
  </w:style>
  <w:style w:type="paragraph" w:customStyle="1" w:styleId="noindent">
    <w:name w:val="noindent"/>
    <w:basedOn w:val="Normal"/>
    <w:qFormat/>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822F53"/>
  </w:style>
  <w:style w:type="character" w:customStyle="1" w:styleId="mjx-box">
    <w:name w:val="mjx-box"/>
    <w:basedOn w:val="DefaultParagraphFont"/>
    <w:rsid w:val="00822F53"/>
  </w:style>
  <w:style w:type="character" w:customStyle="1" w:styleId="mjx-numerator">
    <w:name w:val="mjx-numerator"/>
    <w:basedOn w:val="DefaultParagraphFont"/>
    <w:rsid w:val="00822F53"/>
  </w:style>
  <w:style w:type="character" w:customStyle="1" w:styleId="mjx-denominator">
    <w:name w:val="mjx-denominator"/>
    <w:basedOn w:val="DefaultParagraphFont"/>
    <w:rsid w:val="00822F53"/>
  </w:style>
  <w:style w:type="character" w:customStyle="1" w:styleId="mjx-line">
    <w:name w:val="mjx-line"/>
    <w:basedOn w:val="DefaultParagraphFont"/>
    <w:rsid w:val="00822F53"/>
  </w:style>
  <w:style w:type="character" w:customStyle="1" w:styleId="mjx-vsize">
    <w:name w:val="mjx-vsize"/>
    <w:basedOn w:val="DefaultParagraphFont"/>
    <w:rsid w:val="00822F53"/>
  </w:style>
  <w:style w:type="character" w:customStyle="1" w:styleId="mjx-msup">
    <w:name w:val="mjx-msup"/>
    <w:basedOn w:val="DefaultParagraphFont"/>
    <w:rsid w:val="00822F53"/>
  </w:style>
  <w:style w:type="character" w:customStyle="1" w:styleId="mjx-mtable">
    <w:name w:val="mjx-mtable"/>
    <w:basedOn w:val="DefaultParagraphFont"/>
    <w:rsid w:val="00822F53"/>
  </w:style>
  <w:style w:type="character" w:customStyle="1" w:styleId="mjx-table">
    <w:name w:val="mjx-table"/>
    <w:basedOn w:val="DefaultParagraphFont"/>
    <w:rsid w:val="00822F53"/>
  </w:style>
  <w:style w:type="character" w:customStyle="1" w:styleId="mjx-mtr">
    <w:name w:val="mjx-mtr"/>
    <w:basedOn w:val="DefaultParagraphFont"/>
    <w:rsid w:val="00822F53"/>
  </w:style>
  <w:style w:type="character" w:customStyle="1" w:styleId="mjx-mtd">
    <w:name w:val="mjx-mtd"/>
    <w:basedOn w:val="DefaultParagraphFont"/>
    <w:rsid w:val="00822F53"/>
  </w:style>
  <w:style w:type="character" w:customStyle="1" w:styleId="mjx-strut">
    <w:name w:val="mjx-strut"/>
    <w:basedOn w:val="DefaultParagraphFont"/>
    <w:rsid w:val="00822F53"/>
  </w:style>
  <w:style w:type="character" w:styleId="CommentReference">
    <w:name w:val="annotation reference"/>
    <w:basedOn w:val="DefaultParagraphFont"/>
    <w:uiPriority w:val="99"/>
    <w:unhideWhenUsed/>
    <w:rsid w:val="00822F53"/>
    <w:rPr>
      <w:sz w:val="16"/>
      <w:szCs w:val="16"/>
    </w:rPr>
  </w:style>
  <w:style w:type="paragraph" w:styleId="CommentText">
    <w:name w:val="annotation text"/>
    <w:basedOn w:val="Normal"/>
    <w:link w:val="CommentTextChar"/>
    <w:uiPriority w:val="99"/>
    <w:unhideWhenUsed/>
    <w:qFormat/>
    <w:rsid w:val="00822F53"/>
    <w:pPr>
      <w:spacing w:line="240" w:lineRule="auto"/>
    </w:pPr>
    <w:rPr>
      <w:sz w:val="20"/>
      <w:szCs w:val="20"/>
    </w:rPr>
  </w:style>
  <w:style w:type="character" w:customStyle="1" w:styleId="CommentTextChar">
    <w:name w:val="Comment Text Char"/>
    <w:basedOn w:val="DefaultParagraphFont"/>
    <w:link w:val="CommentText"/>
    <w:uiPriority w:val="99"/>
    <w:rsid w:val="00822F53"/>
    <w:rPr>
      <w:sz w:val="20"/>
      <w:szCs w:val="20"/>
    </w:rPr>
  </w:style>
  <w:style w:type="paragraph" w:styleId="CommentSubject">
    <w:name w:val="annotation subject"/>
    <w:basedOn w:val="CommentText"/>
    <w:next w:val="CommentText"/>
    <w:link w:val="CommentSubjectChar"/>
    <w:uiPriority w:val="99"/>
    <w:unhideWhenUsed/>
    <w:rsid w:val="00822F53"/>
    <w:rPr>
      <w:b/>
      <w:bCs/>
    </w:rPr>
  </w:style>
  <w:style w:type="character" w:customStyle="1" w:styleId="CommentSubjectChar">
    <w:name w:val="Comment Subject Char"/>
    <w:basedOn w:val="CommentTextChar"/>
    <w:link w:val="CommentSubject"/>
    <w:uiPriority w:val="99"/>
    <w:rsid w:val="00822F53"/>
    <w:rPr>
      <w:b/>
      <w:bCs/>
      <w:sz w:val="20"/>
      <w:szCs w:val="20"/>
    </w:rPr>
  </w:style>
  <w:style w:type="character" w:customStyle="1" w:styleId="NewEmphasis">
    <w:name w:val="NewEmphasis"/>
    <w:basedOn w:val="DefaultParagraphFont"/>
    <w:uiPriority w:val="1"/>
    <w:qFormat/>
    <w:rsid w:val="00822F53"/>
    <w:rPr>
      <w:rFonts w:asciiTheme="minorHAnsi" w:hAnsiTheme="minorHAnsi" w:cstheme="minorHAnsi"/>
      <w:b/>
      <w:sz w:val="24"/>
      <w:bdr w:val="single" w:sz="2" w:space="0" w:color="auto"/>
    </w:rPr>
  </w:style>
  <w:style w:type="character" w:customStyle="1" w:styleId="textline">
    <w:name w:val="text_line"/>
    <w:basedOn w:val="DefaultParagraphFont"/>
    <w:rsid w:val="00822F53"/>
  </w:style>
  <w:style w:type="character" w:customStyle="1" w:styleId="highlight">
    <w:name w:val="highlight"/>
    <w:basedOn w:val="DefaultParagraphFont"/>
    <w:rsid w:val="00822F53"/>
  </w:style>
  <w:style w:type="paragraph" w:customStyle="1" w:styleId="AnalyticsFAKE">
    <w:name w:val="AnalyticsFAKE"/>
    <w:basedOn w:val="Heading4"/>
    <w:link w:val="AnalyticsFAKEChar"/>
    <w:autoRedefine/>
    <w:uiPriority w:val="4"/>
    <w:qFormat/>
    <w:rsid w:val="00822F53"/>
    <w:rPr>
      <w:color w:val="262626" w:themeColor="text1" w:themeTint="D9"/>
    </w:rPr>
  </w:style>
  <w:style w:type="character" w:customStyle="1" w:styleId="AnalyticsFAKEChar">
    <w:name w:val="AnalyticsFAKE Char"/>
    <w:basedOn w:val="DefaultParagraphFont"/>
    <w:link w:val="AnalyticsFAKE"/>
    <w:uiPriority w:val="4"/>
    <w:rsid w:val="00822F53"/>
    <w:rPr>
      <w:rFonts w:eastAsiaTheme="majorEastAsia" w:cstheme="majorBidi"/>
      <w:b/>
      <w:iCs/>
      <w:color w:val="262626" w:themeColor="text1" w:themeTint="D9"/>
      <w:sz w:val="26"/>
    </w:rPr>
  </w:style>
  <w:style w:type="character" w:customStyle="1" w:styleId="dt">
    <w:name w:val="dt"/>
    <w:basedOn w:val="DefaultParagraphFont"/>
    <w:rsid w:val="00822F53"/>
  </w:style>
  <w:style w:type="character" w:customStyle="1" w:styleId="ex-sent">
    <w:name w:val="ex-sent"/>
    <w:basedOn w:val="DefaultParagraphFont"/>
    <w:rsid w:val="00822F53"/>
  </w:style>
  <w:style w:type="character" w:customStyle="1" w:styleId="mwtsp">
    <w:name w:val="mw_t_sp"/>
    <w:basedOn w:val="DefaultParagraphFont"/>
    <w:rsid w:val="00822F53"/>
  </w:style>
  <w:style w:type="character" w:customStyle="1" w:styleId="mwtwi">
    <w:name w:val="mw_t_wi"/>
    <w:basedOn w:val="DefaultParagraphFont"/>
    <w:rsid w:val="00822F53"/>
  </w:style>
  <w:style w:type="character" w:customStyle="1" w:styleId="luna-pos">
    <w:name w:val="luna-pos"/>
    <w:basedOn w:val="DefaultParagraphFont"/>
    <w:rsid w:val="00822F53"/>
  </w:style>
  <w:style w:type="character" w:customStyle="1" w:styleId="luna-label">
    <w:name w:val="luna-label"/>
    <w:basedOn w:val="DefaultParagraphFont"/>
    <w:rsid w:val="00822F53"/>
  </w:style>
  <w:style w:type="character" w:customStyle="1" w:styleId="mdash">
    <w:name w:val="mdash"/>
    <w:basedOn w:val="DefaultParagraphFont"/>
    <w:rsid w:val="00822F53"/>
  </w:style>
  <w:style w:type="character" w:customStyle="1" w:styleId="untext">
    <w:name w:val="untext"/>
    <w:basedOn w:val="DefaultParagraphFont"/>
    <w:rsid w:val="00822F53"/>
  </w:style>
  <w:style w:type="character" w:customStyle="1" w:styleId="person-popover">
    <w:name w:val="person-popover"/>
    <w:basedOn w:val="DefaultParagraphFont"/>
    <w:rsid w:val="00822F53"/>
  </w:style>
  <w:style w:type="paragraph" w:customStyle="1" w:styleId="inq-p">
    <w:name w:val="inq-p"/>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822F53"/>
  </w:style>
  <w:style w:type="character" w:customStyle="1" w:styleId="sr-only">
    <w:name w:val="sr-only"/>
    <w:basedOn w:val="DefaultParagraphFont"/>
    <w:rsid w:val="00822F53"/>
  </w:style>
  <w:style w:type="paragraph" w:customStyle="1" w:styleId="sc-77igqf-0">
    <w:name w:val="sc-77igqf-0"/>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822F53"/>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822F53"/>
  </w:style>
  <w:style w:type="character" w:customStyle="1" w:styleId="brief-paragraph">
    <w:name w:val="brief-paragraph"/>
    <w:basedOn w:val="DefaultParagraphFont"/>
    <w:rsid w:val="00822F53"/>
  </w:style>
  <w:style w:type="character" w:customStyle="1" w:styleId="brief-title">
    <w:name w:val="brief-title"/>
    <w:basedOn w:val="DefaultParagraphFont"/>
    <w:rsid w:val="00822F53"/>
  </w:style>
  <w:style w:type="character" w:customStyle="1" w:styleId="c-article-sectiontitle-number">
    <w:name w:val="c-article-section__title-number"/>
    <w:basedOn w:val="DefaultParagraphFont"/>
    <w:rsid w:val="00822F53"/>
  </w:style>
  <w:style w:type="paragraph" w:customStyle="1" w:styleId="reader-text-blockparagraph">
    <w:name w:val="reader-text-block__paragraph"/>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822F53"/>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822F53"/>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822F53"/>
  </w:style>
  <w:style w:type="paragraph" w:customStyle="1" w:styleId="Analyticc">
    <w:name w:val="Analyticc"/>
    <w:link w:val="AnalyticcChar"/>
    <w:autoRedefine/>
    <w:uiPriority w:val="4"/>
    <w:qFormat/>
    <w:rsid w:val="00822F53"/>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822F53"/>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822F53"/>
    <w:rPr>
      <w:rFonts w:ascii="Calibri" w:hAnsi="Calibri" w:cs="Calibri"/>
      <w:b/>
      <w:iCs/>
      <w:sz w:val="24"/>
      <w:u w:val="single"/>
      <w:bdr w:val="single" w:sz="8" w:space="0" w:color="auto"/>
    </w:rPr>
  </w:style>
  <w:style w:type="character" w:customStyle="1" w:styleId="cosearchterm">
    <w:name w:val="co_searchterm"/>
    <w:basedOn w:val="DefaultParagraphFont"/>
    <w:rsid w:val="00822F53"/>
  </w:style>
  <w:style w:type="character" w:customStyle="1" w:styleId="BalloonTextChar">
    <w:name w:val="Balloon Text Char"/>
    <w:basedOn w:val="DefaultParagraphFont"/>
    <w:link w:val="BalloonText"/>
    <w:uiPriority w:val="99"/>
    <w:rsid w:val="00822F53"/>
    <w:rPr>
      <w:rFonts w:ascii="Tahoma" w:hAnsi="Tahoma" w:cs="Tahoma"/>
      <w:spacing w:val="6"/>
      <w:sz w:val="16"/>
      <w:szCs w:val="16"/>
    </w:rPr>
  </w:style>
  <w:style w:type="paragraph" w:styleId="BalloonText">
    <w:name w:val="Balloon Text"/>
    <w:basedOn w:val="Normal"/>
    <w:link w:val="BalloonTextChar"/>
    <w:uiPriority w:val="99"/>
    <w:unhideWhenUsed/>
    <w:rsid w:val="00822F53"/>
    <w:rPr>
      <w:rFonts w:ascii="Tahoma" w:hAnsi="Tahoma" w:cs="Tahoma"/>
      <w:spacing w:val="6"/>
      <w:sz w:val="16"/>
      <w:szCs w:val="16"/>
    </w:rPr>
  </w:style>
  <w:style w:type="character" w:customStyle="1" w:styleId="BalloonTextChar1">
    <w:name w:val="Balloon Text Char1"/>
    <w:basedOn w:val="DefaultParagraphFont"/>
    <w:uiPriority w:val="99"/>
    <w:rsid w:val="00822F53"/>
    <w:rPr>
      <w:rFonts w:ascii="Times New Roman" w:hAnsi="Times New Roman" w:cs="Times New Roman"/>
      <w:sz w:val="18"/>
      <w:szCs w:val="18"/>
    </w:rPr>
  </w:style>
  <w:style w:type="paragraph" w:customStyle="1" w:styleId="selectionshareable">
    <w:name w:val="selectionshareable"/>
    <w:basedOn w:val="Normal"/>
    <w:uiPriority w:val="99"/>
    <w:qFormat/>
    <w:rsid w:val="00822F53"/>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822F53"/>
  </w:style>
  <w:style w:type="paragraph" w:customStyle="1" w:styleId="tiny">
    <w:name w:val="tiny"/>
    <w:next w:val="Normal"/>
    <w:link w:val="tinyChar"/>
    <w:autoRedefine/>
    <w:qFormat/>
    <w:rsid w:val="00822F53"/>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822F53"/>
    <w:rPr>
      <w:rFonts w:ascii="Times New Roman" w:eastAsia="Malgun Gothic" w:hAnsi="Times New Roman" w:cs="Times New Roman"/>
      <w:sz w:val="12"/>
    </w:rPr>
  </w:style>
  <w:style w:type="paragraph" w:customStyle="1" w:styleId="tx">
    <w:name w:val="tx"/>
    <w:basedOn w:val="Normal"/>
    <w:rsid w:val="00822F53"/>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822F53"/>
  </w:style>
  <w:style w:type="paragraph" w:styleId="z-TopofForm">
    <w:name w:val="HTML Top of Form"/>
    <w:basedOn w:val="Normal"/>
    <w:next w:val="Normal"/>
    <w:link w:val="z-TopofFormChar"/>
    <w:hidden/>
    <w:unhideWhenUsed/>
    <w:rsid w:val="00822F53"/>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822F53"/>
    <w:rPr>
      <w:rFonts w:eastAsia="Times New Roman"/>
      <w:vanish/>
      <w:szCs w:val="16"/>
    </w:rPr>
  </w:style>
  <w:style w:type="character" w:customStyle="1" w:styleId="icon-text">
    <w:name w:val="icon-text"/>
    <w:basedOn w:val="DefaultParagraphFont"/>
    <w:rsid w:val="00822F53"/>
  </w:style>
  <w:style w:type="paragraph" w:styleId="z-BottomofForm">
    <w:name w:val="HTML Bottom of Form"/>
    <w:basedOn w:val="Normal"/>
    <w:next w:val="Normal"/>
    <w:link w:val="z-BottomofFormChar"/>
    <w:hidden/>
    <w:unhideWhenUsed/>
    <w:rsid w:val="00822F53"/>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822F53"/>
    <w:rPr>
      <w:rFonts w:eastAsia="Times New Roman"/>
      <w:vanish/>
      <w:szCs w:val="16"/>
    </w:rPr>
  </w:style>
  <w:style w:type="paragraph" w:customStyle="1" w:styleId="tx1">
    <w:name w:val="tx1"/>
    <w:basedOn w:val="Normal"/>
    <w:rsid w:val="00822F53"/>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822F53"/>
    <w:pPr>
      <w:spacing w:before="100" w:beforeAutospacing="1" w:after="100" w:afterAutospacing="1"/>
    </w:pPr>
    <w:rPr>
      <w:rFonts w:eastAsia="Times New Roman" w:cs="Times New Roman"/>
      <w:sz w:val="24"/>
    </w:rPr>
  </w:style>
  <w:style w:type="character" w:customStyle="1" w:styleId="overlay">
    <w:name w:val="overlay"/>
    <w:basedOn w:val="DefaultParagraphFont"/>
    <w:rsid w:val="00822F53"/>
  </w:style>
  <w:style w:type="character" w:customStyle="1" w:styleId="copyright">
    <w:name w:val="copyright"/>
    <w:basedOn w:val="DefaultParagraphFont"/>
    <w:rsid w:val="00822F53"/>
  </w:style>
  <w:style w:type="character" w:customStyle="1" w:styleId="cardtextChar">
    <w:name w:val="card text Char"/>
    <w:basedOn w:val="DefaultParagraphFont"/>
    <w:link w:val="cardtext"/>
    <w:locked/>
    <w:rsid w:val="00822F53"/>
    <w:rPr>
      <w:rFonts w:ascii="Georgia" w:hAnsi="Georgia"/>
      <w:sz w:val="20"/>
    </w:rPr>
  </w:style>
  <w:style w:type="paragraph" w:customStyle="1" w:styleId="cardtext">
    <w:name w:val="card text"/>
    <w:basedOn w:val="Normal"/>
    <w:link w:val="cardtextChar"/>
    <w:qFormat/>
    <w:rsid w:val="00822F53"/>
    <w:pPr>
      <w:ind w:left="288" w:right="288"/>
    </w:pPr>
    <w:rPr>
      <w:rFonts w:ascii="Georgia" w:hAnsi="Georgia"/>
      <w:sz w:val="20"/>
    </w:rPr>
  </w:style>
  <w:style w:type="character" w:customStyle="1" w:styleId="cardChar">
    <w:name w:val="card Char"/>
    <w:aliases w:val="Bold Cite Char Char,Speed Cite Char"/>
    <w:locked/>
    <w:rsid w:val="00822F53"/>
    <w:rPr>
      <w:rFonts w:ascii="Georgia" w:eastAsia="Calibri" w:hAnsi="Georgia" w:cs="Times New Roman"/>
      <w:szCs w:val="20"/>
    </w:rPr>
  </w:style>
  <w:style w:type="character" w:customStyle="1" w:styleId="TagCharCharCharChar">
    <w:name w:val="Tag Char Char Char Char"/>
    <w:basedOn w:val="DefaultParagraphFont"/>
    <w:rsid w:val="00822F53"/>
    <w:rPr>
      <w:rFonts w:ascii="Calibri" w:hAnsi="Calibri" w:cs="Calibri"/>
      <w:b/>
      <w:sz w:val="24"/>
    </w:rPr>
  </w:style>
  <w:style w:type="paragraph" w:customStyle="1" w:styleId="description">
    <w:name w:val="description"/>
    <w:basedOn w:val="Normal"/>
    <w:qFormat/>
    <w:rsid w:val="00822F53"/>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822F53"/>
    <w:rPr>
      <w:rFonts w:ascii="Georgia" w:hAnsi="Georgia"/>
    </w:rPr>
  </w:style>
  <w:style w:type="character" w:customStyle="1" w:styleId="see">
    <w:name w:val="see"/>
    <w:basedOn w:val="DefaultParagraphFont"/>
    <w:rsid w:val="00822F53"/>
  </w:style>
  <w:style w:type="paragraph" w:customStyle="1" w:styleId="Cards">
    <w:name w:val="Cards"/>
    <w:basedOn w:val="Normal"/>
    <w:link w:val="CardsChar"/>
    <w:qFormat/>
    <w:rsid w:val="00822F53"/>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822F53"/>
    <w:pPr>
      <w:spacing w:after="0" w:line="240" w:lineRule="auto"/>
      <w:jc w:val="both"/>
    </w:pPr>
    <w:rPr>
      <w:rFonts w:ascii="Times New Roman" w:eastAsia="Times New Roman" w:hAnsi="Times New Roman" w:cs="Times New Roman"/>
      <w:sz w:val="20"/>
    </w:rPr>
  </w:style>
  <w:style w:type="character" w:customStyle="1" w:styleId="Emphasis2">
    <w:name w:val="Emphasis2"/>
    <w:rsid w:val="00822F53"/>
    <w:rPr>
      <w:rFonts w:ascii="Franklin Gothic Heavy" w:hAnsi="Franklin Gothic Heavy" w:hint="default"/>
      <w:iCs/>
      <w:u w:val="single"/>
    </w:rPr>
  </w:style>
  <w:style w:type="character" w:customStyle="1" w:styleId="SmallText-New">
    <w:name w:val="Small Text - New"/>
    <w:rsid w:val="00822F53"/>
    <w:rPr>
      <w:rFonts w:ascii="Arial Narrow" w:hAnsi="Arial Narrow" w:hint="default"/>
      <w:sz w:val="14"/>
    </w:rPr>
  </w:style>
  <w:style w:type="paragraph" w:customStyle="1" w:styleId="BlockTitle">
    <w:name w:val="Block Title"/>
    <w:basedOn w:val="Normal"/>
    <w:next w:val="Normal"/>
    <w:link w:val="BlockTitleChar"/>
    <w:qFormat/>
    <w:rsid w:val="00822F53"/>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822F53"/>
    <w:rPr>
      <w:rFonts w:eastAsia="Times New Roman"/>
      <w:b/>
      <w:sz w:val="32"/>
      <w:u w:val="single"/>
    </w:rPr>
  </w:style>
  <w:style w:type="paragraph" w:customStyle="1" w:styleId="evidencetext">
    <w:name w:val="evidence text"/>
    <w:basedOn w:val="Normal"/>
    <w:link w:val="evidencetextChar1"/>
    <w:qFormat/>
    <w:rsid w:val="00822F53"/>
    <w:pPr>
      <w:ind w:left="432" w:right="432"/>
    </w:pPr>
    <w:rPr>
      <w:color w:val="000000"/>
      <w:lang w:val="x-none" w:eastAsia="x-none"/>
    </w:rPr>
  </w:style>
  <w:style w:type="character" w:customStyle="1" w:styleId="evidencetextChar1">
    <w:name w:val="evidence text Char1"/>
    <w:link w:val="evidencetext"/>
    <w:rsid w:val="00822F53"/>
    <w:rPr>
      <w:color w:val="000000"/>
      <w:lang w:val="x-none" w:eastAsia="x-none"/>
    </w:rPr>
  </w:style>
  <w:style w:type="paragraph" w:customStyle="1" w:styleId="g-body">
    <w:name w:val="g-body"/>
    <w:basedOn w:val="Normal"/>
    <w:uiPriority w:val="99"/>
    <w:qFormat/>
    <w:rsid w:val="00822F53"/>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822F53"/>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822F53"/>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822F53"/>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822F53"/>
    <w:pPr>
      <w:spacing w:before="100" w:beforeAutospacing="1" w:after="100" w:afterAutospacing="1"/>
    </w:pPr>
    <w:rPr>
      <w:rFonts w:eastAsia="Times New Roman" w:cs="Times New Roman"/>
      <w:sz w:val="24"/>
    </w:rPr>
  </w:style>
  <w:style w:type="character" w:customStyle="1" w:styleId="source">
    <w:name w:val="source"/>
    <w:basedOn w:val="DefaultParagraphFont"/>
    <w:rsid w:val="00822F53"/>
  </w:style>
  <w:style w:type="character" w:customStyle="1" w:styleId="pmterms1">
    <w:name w:val="pmterms1"/>
    <w:basedOn w:val="DefaultParagraphFont"/>
    <w:rsid w:val="00822F53"/>
  </w:style>
  <w:style w:type="character" w:customStyle="1" w:styleId="Style1Char1">
    <w:name w:val="Style1 Char1"/>
    <w:basedOn w:val="DefaultParagraphFont"/>
    <w:rsid w:val="00822F53"/>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822F53"/>
    <w:rPr>
      <w:rFonts w:eastAsia="Times New Roman"/>
      <w:sz w:val="20"/>
      <w:u w:val="single"/>
    </w:rPr>
  </w:style>
  <w:style w:type="character" w:customStyle="1" w:styleId="BoldUnderline">
    <w:name w:val="BoldUnderline"/>
    <w:uiPriority w:val="1"/>
    <w:qFormat/>
    <w:rsid w:val="00822F53"/>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822F53"/>
  </w:style>
  <w:style w:type="paragraph" w:customStyle="1" w:styleId="BreakTag">
    <w:name w:val="Break Tag"/>
    <w:basedOn w:val="Normal"/>
    <w:autoRedefine/>
    <w:uiPriority w:val="4"/>
    <w:qFormat/>
    <w:rsid w:val="00822F53"/>
    <w:pPr>
      <w:spacing w:before="240"/>
    </w:pPr>
    <w:rPr>
      <w:b/>
      <w:sz w:val="26"/>
    </w:rPr>
  </w:style>
  <w:style w:type="character" w:customStyle="1" w:styleId="m-5498913268213319940gmail-styleunderline">
    <w:name w:val="m_-5498913268213319940gmail-styleunderline"/>
    <w:basedOn w:val="DefaultParagraphFont"/>
    <w:rsid w:val="00822F53"/>
  </w:style>
  <w:style w:type="character" w:customStyle="1" w:styleId="StyleBold">
    <w:name w:val="Style Bold"/>
    <w:basedOn w:val="DefaultParagraphFont"/>
    <w:uiPriority w:val="9"/>
    <w:qFormat/>
    <w:rsid w:val="00822F53"/>
    <w:rPr>
      <w:b/>
      <w:bCs/>
    </w:rPr>
  </w:style>
  <w:style w:type="character" w:customStyle="1" w:styleId="DebateUnderline">
    <w:name w:val="Debate Underline"/>
    <w:qFormat/>
    <w:rsid w:val="00822F53"/>
    <w:rPr>
      <w:rFonts w:ascii="Times New Roman" w:hAnsi="Times New Roman"/>
      <w:sz w:val="24"/>
      <w:u w:val="thick"/>
    </w:rPr>
  </w:style>
  <w:style w:type="paragraph" w:customStyle="1" w:styleId="Normal20pt">
    <w:name w:val="Normal  + 20 pt"/>
    <w:basedOn w:val="Normal"/>
    <w:uiPriority w:val="6"/>
    <w:qFormat/>
    <w:rsid w:val="00822F53"/>
    <w:rPr>
      <w:b/>
      <w:bCs/>
      <w:u w:val="single"/>
    </w:rPr>
  </w:style>
  <w:style w:type="character" w:customStyle="1" w:styleId="UnderlineBold">
    <w:name w:val="Underline + Bold"/>
    <w:uiPriority w:val="1"/>
    <w:qFormat/>
    <w:rsid w:val="00822F53"/>
    <w:rPr>
      <w:rFonts w:ascii="Georgia" w:hAnsi="Georgia" w:hint="default"/>
      <w:b/>
      <w:bCs w:val="0"/>
      <w:sz w:val="24"/>
      <w:u w:val="single"/>
    </w:rPr>
  </w:style>
  <w:style w:type="paragraph" w:customStyle="1" w:styleId="js-tweet-text">
    <w:name w:val="js-tweet-text"/>
    <w:basedOn w:val="Normal"/>
    <w:uiPriority w:val="99"/>
    <w:qFormat/>
    <w:rsid w:val="00822F53"/>
    <w:pPr>
      <w:spacing w:before="100" w:beforeAutospacing="1" w:after="100" w:afterAutospacing="1"/>
    </w:pPr>
    <w:rPr>
      <w:sz w:val="24"/>
    </w:rPr>
  </w:style>
  <w:style w:type="character" w:customStyle="1" w:styleId="NothingChar">
    <w:name w:val="Nothing Char"/>
    <w:basedOn w:val="DefaultParagraphFont"/>
    <w:link w:val="Nothing"/>
    <w:qFormat/>
    <w:locked/>
    <w:rsid w:val="00822F53"/>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822F53"/>
    <w:rPr>
      <w:rFonts w:ascii="Georgia" w:eastAsia="MS Mincho" w:hAnsi="Georgia"/>
      <w:sz w:val="16"/>
    </w:rPr>
  </w:style>
  <w:style w:type="paragraph" w:customStyle="1" w:styleId="Smalltext">
    <w:name w:val="Small text"/>
    <w:aliases w:val="Quote11,Quote4,Quote111"/>
    <w:basedOn w:val="Normal"/>
    <w:link w:val="SmalltextChar"/>
    <w:qFormat/>
    <w:rsid w:val="00822F53"/>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822F53"/>
    <w:rPr>
      <w:b/>
      <w:sz w:val="24"/>
      <w:szCs w:val="20"/>
    </w:rPr>
  </w:style>
  <w:style w:type="character" w:customStyle="1" w:styleId="CardsChar">
    <w:name w:val="Cards Char"/>
    <w:basedOn w:val="DefaultParagraphFont"/>
    <w:link w:val="Cards"/>
    <w:locked/>
    <w:rsid w:val="00822F53"/>
    <w:rPr>
      <w:rFonts w:eastAsia="Times New Roman"/>
      <w:sz w:val="20"/>
      <w:szCs w:val="20"/>
    </w:rPr>
  </w:style>
  <w:style w:type="character" w:customStyle="1" w:styleId="CitesChar">
    <w:name w:val="Cites Char"/>
    <w:basedOn w:val="DefaultParagraphFont"/>
    <w:link w:val="Cites"/>
    <w:locked/>
    <w:rsid w:val="00822F53"/>
    <w:rPr>
      <w:rFonts w:ascii="Times New Roman" w:eastAsia="Times New Roman" w:hAnsi="Times New Roman" w:cs="Times New Roman"/>
      <w:sz w:val="20"/>
    </w:rPr>
  </w:style>
  <w:style w:type="paragraph" w:customStyle="1" w:styleId="Cites">
    <w:name w:val="Cites"/>
    <w:next w:val="Normal"/>
    <w:link w:val="CitesChar"/>
    <w:qFormat/>
    <w:rsid w:val="00822F53"/>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822F53"/>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822F53"/>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822F53"/>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822F5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822F5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822F53"/>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822F53"/>
    <w:pPr>
      <w:spacing w:before="100" w:beforeAutospacing="1" w:after="100" w:afterAutospacing="1"/>
    </w:pPr>
    <w:rPr>
      <w:sz w:val="24"/>
    </w:rPr>
  </w:style>
  <w:style w:type="paragraph" w:customStyle="1" w:styleId="style40">
    <w:name w:val="style4"/>
    <w:basedOn w:val="Normal"/>
    <w:uiPriority w:val="99"/>
    <w:qFormat/>
    <w:rsid w:val="00822F53"/>
    <w:pPr>
      <w:spacing w:before="100" w:beforeAutospacing="1" w:after="100" w:afterAutospacing="1"/>
    </w:pPr>
    <w:rPr>
      <w:sz w:val="24"/>
    </w:rPr>
  </w:style>
  <w:style w:type="paragraph" w:customStyle="1" w:styleId="speech">
    <w:name w:val="speech"/>
    <w:basedOn w:val="Normal"/>
    <w:uiPriority w:val="99"/>
    <w:qFormat/>
    <w:rsid w:val="00822F53"/>
    <w:pPr>
      <w:spacing w:before="100" w:beforeAutospacing="1" w:after="100" w:afterAutospacing="1"/>
    </w:pPr>
    <w:rPr>
      <w:sz w:val="24"/>
    </w:rPr>
  </w:style>
  <w:style w:type="character" w:customStyle="1" w:styleId="TitleChar2">
    <w:name w:val="Title Char2"/>
    <w:basedOn w:val="DefaultParagraphFont"/>
    <w:uiPriority w:val="5"/>
    <w:qFormat/>
    <w:locked/>
    <w:rsid w:val="00822F53"/>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822F53"/>
  </w:style>
  <w:style w:type="character" w:customStyle="1" w:styleId="StyleDate">
    <w:name w:val="Style Date"/>
    <w:aliases w:val="Author"/>
    <w:basedOn w:val="DefaultParagraphFont"/>
    <w:qFormat/>
    <w:rsid w:val="00822F53"/>
    <w:rPr>
      <w:rFonts w:ascii="Georgia" w:hAnsi="Georgia" w:cs="Times New Roman" w:hint="default"/>
      <w:b/>
      <w:bCs w:val="0"/>
      <w:sz w:val="24"/>
      <w:u w:val="single"/>
    </w:rPr>
  </w:style>
  <w:style w:type="character" w:customStyle="1" w:styleId="blue">
    <w:name w:val="blue"/>
    <w:basedOn w:val="DefaultParagraphFont"/>
    <w:rsid w:val="00822F53"/>
  </w:style>
  <w:style w:type="character" w:customStyle="1" w:styleId="verdana">
    <w:name w:val="verdana"/>
    <w:basedOn w:val="DefaultParagraphFont"/>
    <w:rsid w:val="00822F53"/>
  </w:style>
  <w:style w:type="character" w:customStyle="1" w:styleId="hit">
    <w:name w:val="hit"/>
    <w:basedOn w:val="DefaultParagraphFont"/>
    <w:rsid w:val="00822F53"/>
  </w:style>
  <w:style w:type="character" w:customStyle="1" w:styleId="term">
    <w:name w:val="term"/>
    <w:basedOn w:val="DefaultParagraphFont"/>
    <w:rsid w:val="00822F53"/>
  </w:style>
  <w:style w:type="character" w:customStyle="1" w:styleId="italic">
    <w:name w:val="italic"/>
    <w:basedOn w:val="DefaultParagraphFont"/>
    <w:rsid w:val="00822F53"/>
  </w:style>
  <w:style w:type="character" w:customStyle="1" w:styleId="CardsFont12pt0">
    <w:name w:val="Cards + Font 12pt"/>
    <w:basedOn w:val="CardsChar"/>
    <w:uiPriority w:val="1"/>
    <w:rsid w:val="00822F53"/>
    <w:rPr>
      <w:rFonts w:eastAsia="Calibri"/>
      <w:sz w:val="24"/>
      <w:szCs w:val="20"/>
      <w:u w:val="single"/>
    </w:rPr>
  </w:style>
  <w:style w:type="character" w:customStyle="1" w:styleId="CardsHighlight">
    <w:name w:val="Cards Highlight"/>
    <w:basedOn w:val="DefaultParagraphFont"/>
    <w:uiPriority w:val="1"/>
    <w:qFormat/>
    <w:rsid w:val="00822F53"/>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822F53"/>
    <w:rPr>
      <w:u w:val="thick"/>
    </w:rPr>
  </w:style>
  <w:style w:type="character" w:customStyle="1" w:styleId="UL-None">
    <w:name w:val="UL-None"/>
    <w:basedOn w:val="DefaultParagraphFont"/>
    <w:rsid w:val="00822F53"/>
    <w:rPr>
      <w:strike w:val="0"/>
      <w:dstrike w:val="0"/>
      <w:u w:val="none"/>
      <w:effect w:val="none"/>
    </w:rPr>
  </w:style>
  <w:style w:type="character" w:customStyle="1" w:styleId="highlightedsearchterm">
    <w:name w:val="highlightedsearchterm"/>
    <w:basedOn w:val="DefaultParagraphFont"/>
    <w:rsid w:val="00822F53"/>
  </w:style>
  <w:style w:type="character" w:customStyle="1" w:styleId="gl">
    <w:name w:val="gl"/>
    <w:basedOn w:val="DefaultParagraphFont"/>
    <w:rsid w:val="00822F53"/>
  </w:style>
  <w:style w:type="character" w:customStyle="1" w:styleId="CardTextChar0">
    <w:name w:val="Card Text Char"/>
    <w:locked/>
    <w:rsid w:val="00822F53"/>
    <w:rPr>
      <w:rFonts w:ascii="Times New Roman" w:eastAsia="Cambria" w:hAnsi="Times New Roman" w:cs="Times New Roman" w:hint="default"/>
      <w:kern w:val="2"/>
      <w:sz w:val="24"/>
      <w:szCs w:val="24"/>
    </w:rPr>
  </w:style>
  <w:style w:type="character" w:customStyle="1" w:styleId="qu730rj69h">
    <w:name w:val="qu730rj69h"/>
    <w:basedOn w:val="DefaultParagraphFont"/>
    <w:rsid w:val="00822F5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22F53"/>
    <w:rPr>
      <w:b/>
      <w:bCs/>
      <w:strike w:val="0"/>
      <w:dstrike w:val="0"/>
      <w:sz w:val="26"/>
      <w:u w:val="none"/>
      <w:effect w:val="none"/>
    </w:rPr>
  </w:style>
  <w:style w:type="paragraph" w:customStyle="1" w:styleId="optext">
    <w:name w:val="optext"/>
    <w:basedOn w:val="Normal"/>
    <w:uiPriority w:val="99"/>
    <w:qFormat/>
    <w:rsid w:val="00822F53"/>
    <w:pPr>
      <w:spacing w:before="100" w:beforeAutospacing="1" w:after="100" w:afterAutospacing="1"/>
    </w:pPr>
    <w:rPr>
      <w:sz w:val="24"/>
    </w:rPr>
  </w:style>
  <w:style w:type="character" w:customStyle="1" w:styleId="lmy74qr12z">
    <w:name w:val="lmy74qr12z"/>
    <w:basedOn w:val="DefaultParagraphFont"/>
    <w:rsid w:val="00822F53"/>
  </w:style>
  <w:style w:type="paragraph" w:customStyle="1" w:styleId="Tag2">
    <w:name w:val="Tag2"/>
    <w:basedOn w:val="Normal"/>
    <w:qFormat/>
    <w:rsid w:val="00822F53"/>
    <w:rPr>
      <w:b/>
      <w:sz w:val="20"/>
    </w:rPr>
  </w:style>
  <w:style w:type="character" w:customStyle="1" w:styleId="icr880">
    <w:name w:val="icr880"/>
    <w:basedOn w:val="DefaultParagraphFont"/>
    <w:rsid w:val="00822F53"/>
  </w:style>
  <w:style w:type="character" w:customStyle="1" w:styleId="hx23q54">
    <w:name w:val="hx23q54"/>
    <w:basedOn w:val="DefaultParagraphFont"/>
    <w:rsid w:val="00822F53"/>
  </w:style>
  <w:style w:type="character" w:customStyle="1" w:styleId="Style4Char">
    <w:name w:val="Style4 Char"/>
    <w:link w:val="Style4"/>
    <w:rsid w:val="00822F53"/>
    <w:rPr>
      <w:rFonts w:ascii="Times New Roman" w:eastAsia="Times New Roman" w:hAnsi="Times New Roman" w:cs="Times New Roman"/>
      <w:sz w:val="20"/>
      <w:u w:val="single"/>
    </w:rPr>
  </w:style>
  <w:style w:type="paragraph" w:customStyle="1" w:styleId="teaserpermalink">
    <w:name w:val="teaser_permalink"/>
    <w:basedOn w:val="Normal"/>
    <w:qFormat/>
    <w:rsid w:val="00822F53"/>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822F5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22F53"/>
    <w:rPr>
      <w:rFonts w:ascii="Arial Bold" w:hAnsi="Arial Bold"/>
      <w:b/>
      <w:caps/>
      <w:sz w:val="32"/>
      <w:u w:val="single"/>
    </w:rPr>
  </w:style>
  <w:style w:type="character" w:customStyle="1" w:styleId="m-5348258726587825636gmail-style13ptbold">
    <w:name w:val="m_-5348258726587825636gmail-style13ptbold"/>
    <w:basedOn w:val="DefaultParagraphFont"/>
    <w:rsid w:val="00822F53"/>
  </w:style>
  <w:style w:type="character" w:customStyle="1" w:styleId="m-5348258726587825636gmail-styleunderline">
    <w:name w:val="m_-5348258726587825636gmail-styleunderline"/>
    <w:basedOn w:val="DefaultParagraphFont"/>
    <w:rsid w:val="00822F53"/>
  </w:style>
  <w:style w:type="character" w:customStyle="1" w:styleId="storyheadline">
    <w:name w:val="story__headline"/>
    <w:basedOn w:val="DefaultParagraphFont"/>
    <w:rsid w:val="00822F53"/>
  </w:style>
  <w:style w:type="character" w:customStyle="1" w:styleId="c-controlbutton-text">
    <w:name w:val="c-control__button-text"/>
    <w:basedOn w:val="DefaultParagraphFont"/>
    <w:rsid w:val="00822F53"/>
  </w:style>
  <w:style w:type="character" w:customStyle="1" w:styleId="c-controllabel">
    <w:name w:val="c-control__label"/>
    <w:basedOn w:val="DefaultParagraphFont"/>
    <w:rsid w:val="00822F53"/>
  </w:style>
  <w:style w:type="character" w:customStyle="1" w:styleId="c-label">
    <w:name w:val="c-label"/>
    <w:basedOn w:val="DefaultParagraphFont"/>
    <w:rsid w:val="00822F53"/>
  </w:style>
  <w:style w:type="paragraph" w:customStyle="1" w:styleId="article-spotlight">
    <w:name w:val="article-spotlight"/>
    <w:basedOn w:val="Normal"/>
    <w:rsid w:val="00822F53"/>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822F53"/>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822F53"/>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822F53"/>
  </w:style>
  <w:style w:type="paragraph" w:customStyle="1" w:styleId="c-article-bodytext">
    <w:name w:val="c-article-body__text"/>
    <w:basedOn w:val="Normal"/>
    <w:rsid w:val="00822F53"/>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822F53"/>
  </w:style>
  <w:style w:type="character" w:customStyle="1" w:styleId="gc-legenditemtext">
    <w:name w:val="gc-legend_item_text"/>
    <w:basedOn w:val="DefaultParagraphFont"/>
    <w:rsid w:val="00822F53"/>
  </w:style>
  <w:style w:type="character" w:customStyle="1" w:styleId="c-article-correctiontype">
    <w:name w:val="c-article-correction__type"/>
    <w:basedOn w:val="DefaultParagraphFont"/>
    <w:rsid w:val="00822F53"/>
  </w:style>
  <w:style w:type="character" w:customStyle="1" w:styleId="c-follow-authorsmessage">
    <w:name w:val="c-follow-authors__message"/>
    <w:basedOn w:val="DefaultParagraphFont"/>
    <w:rsid w:val="00822F53"/>
  </w:style>
  <w:style w:type="character" w:customStyle="1" w:styleId="c-follow-authorslinks">
    <w:name w:val="c-follow-authors__links"/>
    <w:basedOn w:val="DefaultParagraphFont"/>
    <w:rsid w:val="00822F53"/>
  </w:style>
  <w:style w:type="character" w:customStyle="1" w:styleId="c-indicator-icon">
    <w:name w:val="c-indicator-icon"/>
    <w:basedOn w:val="DefaultParagraphFont"/>
    <w:rsid w:val="00822F53"/>
  </w:style>
  <w:style w:type="character" w:customStyle="1" w:styleId="c-article-actiontext">
    <w:name w:val="c-article-action__text"/>
    <w:basedOn w:val="DefaultParagraphFont"/>
    <w:rsid w:val="00822F53"/>
  </w:style>
  <w:style w:type="paragraph" w:customStyle="1" w:styleId="c-article-listheading">
    <w:name w:val="c-article-list__heading"/>
    <w:basedOn w:val="Normal"/>
    <w:rsid w:val="00822F53"/>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822F53"/>
  </w:style>
  <w:style w:type="character" w:customStyle="1" w:styleId="c-article-listlink-text">
    <w:name w:val="c-article-list__link-text"/>
    <w:basedOn w:val="DefaultParagraphFont"/>
    <w:rsid w:val="00822F53"/>
  </w:style>
  <w:style w:type="character" w:customStyle="1" w:styleId="o-video-time">
    <w:name w:val="o-video-time"/>
    <w:basedOn w:val="DefaultParagraphFont"/>
    <w:rsid w:val="00822F53"/>
  </w:style>
  <w:style w:type="character" w:customStyle="1" w:styleId="o-cardhedduration">
    <w:name w:val="o-card__hed__duration"/>
    <w:basedOn w:val="DefaultParagraphFont"/>
    <w:rsid w:val="00822F53"/>
  </w:style>
  <w:style w:type="paragraph" w:customStyle="1" w:styleId="c-footer-textcopyright">
    <w:name w:val="c-footer-text__copyright"/>
    <w:basedOn w:val="Normal"/>
    <w:rsid w:val="00822F53"/>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822F53"/>
    <w:rPr>
      <w:rFonts w:eastAsia="Times New Roman" w:cs="Times New Roman"/>
      <w:i/>
      <w:iCs/>
      <w:sz w:val="24"/>
    </w:rPr>
  </w:style>
  <w:style w:type="character" w:customStyle="1" w:styleId="HTMLAddressChar">
    <w:name w:val="HTML Address Char"/>
    <w:basedOn w:val="DefaultParagraphFont"/>
    <w:link w:val="HTMLAddress"/>
    <w:uiPriority w:val="99"/>
    <w:rsid w:val="00822F53"/>
    <w:rPr>
      <w:rFonts w:eastAsia="Times New Roman" w:cs="Times New Roman"/>
      <w:i/>
      <w:iCs/>
      <w:sz w:val="24"/>
    </w:rPr>
  </w:style>
  <w:style w:type="paragraph" w:customStyle="1" w:styleId="c-footer-textpublisher">
    <w:name w:val="c-footer-text__publisher"/>
    <w:basedOn w:val="Normal"/>
    <w:rsid w:val="00822F53"/>
    <w:pPr>
      <w:spacing w:before="100" w:beforeAutospacing="1" w:after="100" w:afterAutospacing="1"/>
    </w:pPr>
    <w:rPr>
      <w:rFonts w:eastAsia="Times New Roman" w:cs="Times New Roman"/>
      <w:sz w:val="24"/>
    </w:rPr>
  </w:style>
  <w:style w:type="character" w:customStyle="1" w:styleId="Style11pt">
    <w:name w:val="Style 11 pt"/>
    <w:rsid w:val="00822F53"/>
    <w:rPr>
      <w:sz w:val="20"/>
    </w:rPr>
  </w:style>
  <w:style w:type="character" w:customStyle="1" w:styleId="StyleStyle4CharTimesNewRoman11pt">
    <w:name w:val="Style Style4 Char + Times New Roman 11 pt"/>
    <w:rsid w:val="00822F53"/>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822F53"/>
    <w:pPr>
      <w:keepNext/>
      <w:keepLines/>
    </w:pPr>
    <w:rPr>
      <w:rFonts w:eastAsia="Calibri"/>
      <w:b/>
      <w:sz w:val="24"/>
    </w:rPr>
  </w:style>
  <w:style w:type="character" w:customStyle="1" w:styleId="TagtemplateChar">
    <w:name w:val="Tagtemplate Char"/>
    <w:link w:val="Tagtemplate"/>
    <w:rsid w:val="00822F53"/>
    <w:rPr>
      <w:rFonts w:eastAsia="Calibri"/>
      <w:b/>
      <w:sz w:val="24"/>
    </w:rPr>
  </w:style>
  <w:style w:type="character" w:customStyle="1" w:styleId="UnresolvedMention1">
    <w:name w:val="Unresolved Mention1"/>
    <w:basedOn w:val="DefaultParagraphFont"/>
    <w:uiPriority w:val="99"/>
    <w:unhideWhenUsed/>
    <w:rsid w:val="00822F53"/>
    <w:rPr>
      <w:color w:val="605E5C"/>
      <w:shd w:val="clear" w:color="auto" w:fill="E1DFDD"/>
    </w:rPr>
  </w:style>
  <w:style w:type="character" w:styleId="PageNumber">
    <w:name w:val="page number"/>
    <w:aliases w:val="card ununderlined"/>
    <w:basedOn w:val="DefaultParagraphFont"/>
    <w:uiPriority w:val="99"/>
    <w:unhideWhenUsed/>
    <w:rsid w:val="00822F53"/>
  </w:style>
  <w:style w:type="character" w:customStyle="1" w:styleId="tl8wme">
    <w:name w:val="tl8wme"/>
    <w:basedOn w:val="DefaultParagraphFont"/>
    <w:rsid w:val="00822F53"/>
  </w:style>
  <w:style w:type="character" w:customStyle="1" w:styleId="ur">
    <w:name w:val="ur"/>
    <w:basedOn w:val="DefaultParagraphFont"/>
    <w:rsid w:val="00822F53"/>
  </w:style>
  <w:style w:type="character" w:customStyle="1" w:styleId="vpqmgb">
    <w:name w:val="vpqmgb"/>
    <w:basedOn w:val="DefaultParagraphFont"/>
    <w:rsid w:val="00822F53"/>
  </w:style>
  <w:style w:type="character" w:customStyle="1" w:styleId="sv">
    <w:name w:val="sv"/>
    <w:basedOn w:val="DefaultParagraphFont"/>
    <w:rsid w:val="00822F53"/>
  </w:style>
  <w:style w:type="paragraph" w:customStyle="1" w:styleId="Underline2">
    <w:name w:val="Underline2"/>
    <w:basedOn w:val="Normal"/>
    <w:link w:val="Underline2Char"/>
    <w:uiPriority w:val="4"/>
    <w:qFormat/>
    <w:rsid w:val="00822F53"/>
    <w:rPr>
      <w:rFonts w:eastAsia="Calibri" w:cs="Times New Roman"/>
      <w:u w:val="single"/>
    </w:rPr>
  </w:style>
  <w:style w:type="character" w:customStyle="1" w:styleId="Underline2Char">
    <w:name w:val="Underline2 Char"/>
    <w:link w:val="Underline2"/>
    <w:uiPriority w:val="4"/>
    <w:rsid w:val="00822F53"/>
    <w:rPr>
      <w:rFonts w:eastAsia="Calibri" w:cs="Times New Roman"/>
      <w:u w:val="single"/>
    </w:rPr>
  </w:style>
  <w:style w:type="character" w:customStyle="1" w:styleId="Mention1">
    <w:name w:val="Mention1"/>
    <w:basedOn w:val="DefaultParagraphFont"/>
    <w:uiPriority w:val="99"/>
    <w:semiHidden/>
    <w:unhideWhenUsed/>
    <w:rsid w:val="00822F53"/>
    <w:rPr>
      <w:color w:val="2B579A"/>
      <w:shd w:val="clear" w:color="auto" w:fill="E6E6E6"/>
    </w:rPr>
  </w:style>
  <w:style w:type="character" w:customStyle="1" w:styleId="UnresolvedMention2">
    <w:name w:val="Unresolved Mention2"/>
    <w:basedOn w:val="DefaultParagraphFont"/>
    <w:uiPriority w:val="99"/>
    <w:unhideWhenUsed/>
    <w:rsid w:val="00822F53"/>
    <w:rPr>
      <w:color w:val="808080"/>
      <w:shd w:val="clear" w:color="auto" w:fill="E6E6E6"/>
    </w:rPr>
  </w:style>
  <w:style w:type="character" w:customStyle="1" w:styleId="Style1Char">
    <w:name w:val="Style1 Char"/>
    <w:rsid w:val="00822F53"/>
    <w:rPr>
      <w:rFonts w:ascii="Times New Roman" w:eastAsia="SimSun" w:hAnsi="Times New Roman" w:cs="Times New Roman"/>
      <w:sz w:val="20"/>
      <w:szCs w:val="24"/>
      <w:u w:val="single"/>
      <w:lang w:eastAsia="zh-CN"/>
    </w:rPr>
  </w:style>
  <w:style w:type="character" w:customStyle="1" w:styleId="Styleunderline11pt">
    <w:name w:val="Style underline + 11 pt"/>
    <w:rsid w:val="00822F53"/>
    <w:rPr>
      <w:rFonts w:ascii="Times New Roman" w:hAnsi="Times New Roman"/>
      <w:sz w:val="20"/>
      <w:u w:val="single"/>
    </w:rPr>
  </w:style>
  <w:style w:type="paragraph" w:customStyle="1" w:styleId="Stylecard11pt">
    <w:name w:val="Style card + 11 pt"/>
    <w:basedOn w:val="Normal"/>
    <w:link w:val="Stylecard11ptChar"/>
    <w:qFormat/>
    <w:rsid w:val="00822F53"/>
    <w:pPr>
      <w:ind w:left="288" w:right="288"/>
    </w:pPr>
    <w:rPr>
      <w:rFonts w:eastAsia="SimSun"/>
      <w:lang w:eastAsia="zh-CN"/>
    </w:rPr>
  </w:style>
  <w:style w:type="character" w:customStyle="1" w:styleId="Stylecard11ptChar">
    <w:name w:val="Style card + 11 pt Char"/>
    <w:link w:val="Stylecard11pt"/>
    <w:rsid w:val="00822F53"/>
    <w:rPr>
      <w:rFonts w:eastAsia="SimSun"/>
      <w:lang w:eastAsia="zh-CN"/>
    </w:rPr>
  </w:style>
  <w:style w:type="paragraph" w:customStyle="1" w:styleId="Minimize">
    <w:name w:val="Minimize"/>
    <w:basedOn w:val="Normal"/>
    <w:next w:val="Normal"/>
    <w:link w:val="MinimizeChar"/>
    <w:qFormat/>
    <w:rsid w:val="00822F5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22F53"/>
    <w:rPr>
      <w:color w:val="000000"/>
      <w:sz w:val="12"/>
      <w:szCs w:val="20"/>
    </w:rPr>
  </w:style>
  <w:style w:type="character" w:customStyle="1" w:styleId="byline">
    <w:name w:val="byline"/>
    <w:basedOn w:val="DefaultParagraphFont"/>
    <w:rsid w:val="00822F53"/>
  </w:style>
  <w:style w:type="paragraph" w:customStyle="1" w:styleId="StyleStyle411pt">
    <w:name w:val="Style Style4 + 11 pt"/>
    <w:basedOn w:val="Normal"/>
    <w:link w:val="StyleStyle411ptChar"/>
    <w:qFormat/>
    <w:rsid w:val="00822F5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822F53"/>
    <w:rPr>
      <w:rFonts w:eastAsia="Times New Roman"/>
      <w:u w:val="single"/>
    </w:rPr>
  </w:style>
  <w:style w:type="character" w:customStyle="1" w:styleId="Style11ptUnderline">
    <w:name w:val="Style 11 pt Underline"/>
    <w:rsid w:val="00822F53"/>
    <w:rPr>
      <w:sz w:val="20"/>
      <w:u w:val="single"/>
    </w:rPr>
  </w:style>
  <w:style w:type="character" w:customStyle="1" w:styleId="Style11ptBoldUnderline">
    <w:name w:val="Style 11 pt Bold Underline"/>
    <w:rsid w:val="00822F53"/>
    <w:rPr>
      <w:b/>
      <w:bCs/>
      <w:sz w:val="20"/>
      <w:u w:val="single"/>
    </w:rPr>
  </w:style>
  <w:style w:type="paragraph" w:customStyle="1" w:styleId="StyleStyle411ptBold">
    <w:name w:val="Style Style4 + 11 pt Bold"/>
    <w:basedOn w:val="Normal"/>
    <w:link w:val="StyleStyle411ptBoldChar"/>
    <w:qFormat/>
    <w:rsid w:val="00822F53"/>
    <w:rPr>
      <w:rFonts w:eastAsia="Times New Roman"/>
      <w:b/>
      <w:bCs/>
      <w:u w:val="single"/>
    </w:rPr>
  </w:style>
  <w:style w:type="character" w:customStyle="1" w:styleId="StyleStyle411ptBoldChar">
    <w:name w:val="Style Style4 + 11 pt Bold Char"/>
    <w:basedOn w:val="DefaultParagraphFont"/>
    <w:link w:val="StyleStyle411ptBold"/>
    <w:rsid w:val="00822F53"/>
    <w:rPr>
      <w:rFonts w:eastAsia="Times New Roman"/>
      <w:b/>
      <w:bCs/>
      <w:u w:val="single"/>
    </w:rPr>
  </w:style>
  <w:style w:type="character" w:customStyle="1" w:styleId="hilite1">
    <w:name w:val="hilite1"/>
    <w:basedOn w:val="DefaultParagraphFont"/>
    <w:rsid w:val="00822F5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22F53"/>
    <w:rPr>
      <w:rFonts w:eastAsia="Times New Roman"/>
      <w:b/>
      <w:szCs w:val="20"/>
    </w:rPr>
  </w:style>
  <w:style w:type="character" w:customStyle="1" w:styleId="NormaltagChar">
    <w:name w:val="Normal tag Char"/>
    <w:basedOn w:val="DefaultParagraphFont"/>
    <w:link w:val="Normaltag"/>
    <w:locked/>
    <w:rsid w:val="00822F53"/>
    <w:rPr>
      <w:rFonts w:eastAsia="Times New Roman"/>
      <w:b/>
      <w:szCs w:val="20"/>
    </w:rPr>
  </w:style>
  <w:style w:type="paragraph" w:customStyle="1" w:styleId="cites0">
    <w:name w:val="cites"/>
    <w:link w:val="Heading1Char3"/>
    <w:autoRedefine/>
    <w:qFormat/>
    <w:rsid w:val="00822F53"/>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822F53"/>
    <w:rPr>
      <w:rFonts w:ascii="Times New Roman" w:eastAsia="Malgun Gothic" w:hAnsi="Times New Roman" w:cs="Times New Roman"/>
      <w:b/>
      <w:sz w:val="24"/>
      <w:u w:val="single"/>
    </w:rPr>
  </w:style>
  <w:style w:type="character" w:customStyle="1" w:styleId="CitesChar2">
    <w:name w:val="Cites Char2"/>
    <w:rsid w:val="00822F53"/>
    <w:rPr>
      <w:rFonts w:eastAsia="Times New Roman" w:cs="Times New Roman"/>
      <w:b/>
      <w:bCs/>
      <w:sz w:val="20"/>
      <w:szCs w:val="20"/>
    </w:rPr>
  </w:style>
  <w:style w:type="paragraph" w:customStyle="1" w:styleId="BlockTitle2">
    <w:name w:val="Block Title2"/>
    <w:basedOn w:val="Normal"/>
    <w:next w:val="Normal"/>
    <w:link w:val="BlockTitle2Char"/>
    <w:qFormat/>
    <w:rsid w:val="00822F53"/>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822F53"/>
    <w:pPr>
      <w:spacing w:before="120" w:after="120"/>
    </w:pPr>
    <w:rPr>
      <w:rFonts w:eastAsia="Times New Roman"/>
      <w:b/>
      <w:u w:val="single"/>
      <w:lang w:bidi="en-US"/>
    </w:rPr>
  </w:style>
  <w:style w:type="paragraph" w:styleId="TOC9">
    <w:name w:val="toc 9"/>
    <w:basedOn w:val="Normal"/>
    <w:next w:val="Normal"/>
    <w:autoRedefine/>
    <w:rsid w:val="00822F53"/>
    <w:pPr>
      <w:ind w:left="1600"/>
    </w:pPr>
    <w:rPr>
      <w:rFonts w:eastAsia="Times New Roman"/>
      <w:sz w:val="20"/>
      <w:lang w:bidi="en-US"/>
    </w:rPr>
  </w:style>
  <w:style w:type="paragraph" w:customStyle="1" w:styleId="TxBrp1">
    <w:name w:val="TxBr_p1"/>
    <w:basedOn w:val="Normal"/>
    <w:qFormat/>
    <w:rsid w:val="00822F5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822F53"/>
    <w:pPr>
      <w:spacing w:before="100" w:beforeAutospacing="1" w:after="100" w:afterAutospacing="1"/>
    </w:pPr>
    <w:rPr>
      <w:rFonts w:eastAsia="Times New Roman"/>
      <w:lang w:bidi="en-US"/>
    </w:rPr>
  </w:style>
  <w:style w:type="character" w:customStyle="1" w:styleId="standardcontent">
    <w:name w:val="standardcontent"/>
    <w:basedOn w:val="DefaultParagraphFont"/>
    <w:rsid w:val="00822F53"/>
  </w:style>
  <w:style w:type="paragraph" w:customStyle="1" w:styleId="hat">
    <w:name w:val="hat"/>
    <w:basedOn w:val="Normal"/>
    <w:next w:val="Normal"/>
    <w:link w:val="hatChar"/>
    <w:qFormat/>
    <w:rsid w:val="00822F5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822F53"/>
  </w:style>
  <w:style w:type="paragraph" w:customStyle="1" w:styleId="HotRouteChar0">
    <w:name w:val="Hot Route! Char"/>
    <w:basedOn w:val="Normal"/>
    <w:qFormat/>
    <w:rsid w:val="00822F53"/>
    <w:pPr>
      <w:ind w:left="144"/>
    </w:pPr>
    <w:rPr>
      <w:rFonts w:eastAsia="Times New Roman"/>
      <w:sz w:val="20"/>
      <w:lang w:bidi="en-US"/>
    </w:rPr>
  </w:style>
  <w:style w:type="paragraph" w:customStyle="1" w:styleId="Default">
    <w:name w:val="Default"/>
    <w:qFormat/>
    <w:rsid w:val="00822F53"/>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822F53"/>
    <w:rPr>
      <w:rFonts w:ascii="Cambria" w:hAnsi="Cambria" w:cs="Times New Roman"/>
      <w:b/>
      <w:bCs/>
      <w:sz w:val="26"/>
      <w:szCs w:val="26"/>
    </w:rPr>
  </w:style>
  <w:style w:type="character" w:customStyle="1" w:styleId="UnderliningChar">
    <w:name w:val="Underlining Char"/>
    <w:basedOn w:val="DefaultParagraphFont"/>
    <w:link w:val="Underlining"/>
    <w:rsid w:val="00822F53"/>
    <w:rPr>
      <w:rFonts w:ascii="Arial Narrow" w:hAnsi="Arial Narrow" w:cs="Times New Roman"/>
      <w:sz w:val="24"/>
      <w:u w:val="single"/>
    </w:rPr>
  </w:style>
  <w:style w:type="character" w:customStyle="1" w:styleId="CardCharChar1">
    <w:name w:val="Card Char Char1"/>
    <w:basedOn w:val="DefaultParagraphFont"/>
    <w:rsid w:val="00822F53"/>
    <w:rPr>
      <w:rFonts w:cs="Times New Roman"/>
      <w:b/>
      <w:bCs/>
      <w:sz w:val="28"/>
      <w:szCs w:val="28"/>
    </w:rPr>
  </w:style>
  <w:style w:type="paragraph" w:customStyle="1" w:styleId="SmallFont">
    <w:name w:val="Small Font"/>
    <w:basedOn w:val="Normal"/>
    <w:link w:val="SmallFontChar"/>
    <w:qFormat/>
    <w:rsid w:val="00822F53"/>
    <w:pPr>
      <w:spacing w:after="200"/>
      <w:jc w:val="both"/>
    </w:pPr>
    <w:rPr>
      <w:rFonts w:eastAsia="Calibri"/>
      <w:szCs w:val="18"/>
    </w:rPr>
  </w:style>
  <w:style w:type="character" w:customStyle="1" w:styleId="SmallFontChar">
    <w:name w:val="Small Font Char"/>
    <w:basedOn w:val="DefaultParagraphFont"/>
    <w:link w:val="SmallFont"/>
    <w:locked/>
    <w:rsid w:val="00822F53"/>
    <w:rPr>
      <w:rFonts w:eastAsia="Calibri"/>
      <w:szCs w:val="18"/>
    </w:rPr>
  </w:style>
  <w:style w:type="character" w:customStyle="1" w:styleId="CircleChar1">
    <w:name w:val="Circle Char1"/>
    <w:basedOn w:val="DefaultParagraphFont"/>
    <w:rsid w:val="00822F53"/>
    <w:rPr>
      <w:rFonts w:cs="Times New Roman"/>
      <w:b/>
      <w:i/>
      <w:sz w:val="18"/>
      <w:szCs w:val="18"/>
      <w:u w:val="single"/>
      <w:lang w:val="en-US" w:eastAsia="en-US" w:bidi="ar-SA"/>
    </w:rPr>
  </w:style>
  <w:style w:type="character" w:customStyle="1" w:styleId="CardsChar1">
    <w:name w:val="Cards Char1"/>
    <w:rsid w:val="00822F53"/>
    <w:rPr>
      <w:rFonts w:ascii="Arial" w:eastAsia="Times New Roman" w:hAnsi="Arial" w:cs="Times New Roman"/>
      <w:sz w:val="20"/>
      <w:szCs w:val="20"/>
    </w:rPr>
  </w:style>
  <w:style w:type="character" w:customStyle="1" w:styleId="hit1">
    <w:name w:val="hit1"/>
    <w:basedOn w:val="DefaultParagraphFont"/>
    <w:rsid w:val="00822F53"/>
    <w:rPr>
      <w:b/>
      <w:bCs/>
      <w:color w:val="CC0033"/>
    </w:rPr>
  </w:style>
  <w:style w:type="character" w:customStyle="1" w:styleId="upper">
    <w:name w:val="upper"/>
    <w:basedOn w:val="DefaultParagraphFont"/>
    <w:rsid w:val="00822F53"/>
  </w:style>
  <w:style w:type="character" w:customStyle="1" w:styleId="SmallFont7pt">
    <w:name w:val="Small Font (7 pt)"/>
    <w:basedOn w:val="DefaultParagraphFont"/>
    <w:qFormat/>
    <w:rsid w:val="00822F53"/>
    <w:rPr>
      <w:sz w:val="14"/>
    </w:rPr>
  </w:style>
  <w:style w:type="character" w:customStyle="1" w:styleId="Underlined-New">
    <w:name w:val="Underlined - New"/>
    <w:basedOn w:val="DefaultParagraphFont"/>
    <w:rsid w:val="00822F53"/>
    <w:rPr>
      <w:rFonts w:ascii="Arial Narrow" w:hAnsi="Arial Narrow"/>
      <w:sz w:val="16"/>
      <w:u w:val="single"/>
    </w:rPr>
  </w:style>
  <w:style w:type="paragraph" w:styleId="TOC2">
    <w:name w:val="toc 2"/>
    <w:basedOn w:val="Normal"/>
    <w:next w:val="Normal"/>
    <w:autoRedefine/>
    <w:qFormat/>
    <w:rsid w:val="00822F53"/>
    <w:pPr>
      <w:ind w:left="200"/>
    </w:pPr>
    <w:rPr>
      <w:rFonts w:eastAsia="Times New Roman"/>
      <w:sz w:val="20"/>
      <w:lang w:bidi="en-US"/>
    </w:rPr>
  </w:style>
  <w:style w:type="paragraph" w:styleId="Caption">
    <w:name w:val="caption"/>
    <w:aliases w:val="caption"/>
    <w:basedOn w:val="Normal"/>
    <w:next w:val="Normal"/>
    <w:qFormat/>
    <w:rsid w:val="00822F53"/>
    <w:rPr>
      <w:rFonts w:eastAsia="Times New Roman"/>
      <w:b/>
      <w:bCs/>
      <w:sz w:val="18"/>
      <w:szCs w:val="18"/>
      <w:lang w:bidi="en-US"/>
    </w:rPr>
  </w:style>
  <w:style w:type="paragraph" w:styleId="TOCHeading">
    <w:name w:val="TOC Heading"/>
    <w:basedOn w:val="Heading1"/>
    <w:next w:val="Normal"/>
    <w:qFormat/>
    <w:rsid w:val="00822F5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22F53"/>
    <w:rPr>
      <w:rFonts w:ascii="Arial Narrow" w:hAnsi="Arial Narrow"/>
      <w:dstrike w:val="0"/>
      <w:sz w:val="20"/>
      <w:bdr w:val="single" w:sz="2" w:space="0" w:color="auto"/>
      <w:vertAlign w:val="baseline"/>
    </w:rPr>
  </w:style>
  <w:style w:type="character" w:customStyle="1" w:styleId="style65">
    <w:name w:val="style65"/>
    <w:basedOn w:val="DefaultParagraphFont"/>
    <w:rsid w:val="00822F53"/>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822F53"/>
    <w:rPr>
      <w:rFonts w:cs="Arial"/>
      <w:bCs/>
      <w:szCs w:val="26"/>
      <w:u w:val="single"/>
      <w:lang w:val="en-US" w:eastAsia="en-US" w:bidi="ar-SA"/>
    </w:rPr>
  </w:style>
  <w:style w:type="character" w:customStyle="1" w:styleId="UnderlineCharChar">
    <w:name w:val="Underline Char Char"/>
    <w:basedOn w:val="DefaultParagraphFont"/>
    <w:qFormat/>
    <w:rsid w:val="00822F53"/>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22F53"/>
    <w:rPr>
      <w:rFonts w:eastAsia="MS Mincho"/>
      <w:b/>
      <w:u w:val="single"/>
      <w:lang w:val="en-US" w:eastAsia="en-US" w:bidi="ar-SA"/>
    </w:rPr>
  </w:style>
  <w:style w:type="character" w:customStyle="1" w:styleId="reduce2">
    <w:name w:val="reduce2"/>
    <w:basedOn w:val="DefaultParagraphFont"/>
    <w:rsid w:val="00822F53"/>
    <w:rPr>
      <w:rFonts w:ascii="Arial" w:hAnsi="Arial" w:cs="Arial"/>
      <w:color w:val="000000"/>
      <w:sz w:val="10"/>
      <w:szCs w:val="22"/>
    </w:rPr>
  </w:style>
  <w:style w:type="character" w:customStyle="1" w:styleId="BoldUnderlineChar">
    <w:name w:val="BoldUnderline Char"/>
    <w:basedOn w:val="DefaultParagraphFont"/>
    <w:uiPriority w:val="99"/>
    <w:rsid w:val="00822F5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22F53"/>
    <w:rPr>
      <w:rFonts w:cs="Arial"/>
      <w:bCs/>
      <w:szCs w:val="26"/>
      <w:u w:val="single"/>
      <w:lang w:val="en-US" w:eastAsia="en-US" w:bidi="ar-SA"/>
    </w:rPr>
  </w:style>
  <w:style w:type="paragraph" w:customStyle="1" w:styleId="evidencetextChar">
    <w:name w:val="evidence text Char"/>
    <w:basedOn w:val="Normal"/>
    <w:uiPriority w:val="99"/>
    <w:qFormat/>
    <w:rsid w:val="00822F53"/>
    <w:pPr>
      <w:ind w:left="1728" w:right="1008"/>
    </w:pPr>
    <w:rPr>
      <w:rFonts w:eastAsia="Times New Roman"/>
      <w:color w:val="000000"/>
      <w:sz w:val="18"/>
    </w:rPr>
  </w:style>
  <w:style w:type="character" w:customStyle="1" w:styleId="underline20">
    <w:name w:val="underline2"/>
    <w:basedOn w:val="DefaultParagraphFont"/>
    <w:qFormat/>
    <w:rsid w:val="00822F53"/>
    <w:rPr>
      <w:u w:val="single"/>
    </w:rPr>
  </w:style>
  <w:style w:type="character" w:customStyle="1" w:styleId="Style11ptUnderlineBorderSinglesolidlineAuto05pt">
    <w:name w:val="Style 11 pt Underline Border: : (Single solid line Auto  0.5 pt..."/>
    <w:rsid w:val="00822F5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22F53"/>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22F53"/>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822F53"/>
    <w:rPr>
      <w:u w:val="single"/>
    </w:rPr>
  </w:style>
  <w:style w:type="paragraph" w:customStyle="1" w:styleId="UnderlineChar4">
    <w:name w:val="Underline Char4"/>
    <w:basedOn w:val="Normal"/>
    <w:link w:val="UnderlineChar4Char"/>
    <w:qFormat/>
    <w:rsid w:val="00822F53"/>
    <w:rPr>
      <w:u w:val="single"/>
    </w:rPr>
  </w:style>
  <w:style w:type="character" w:customStyle="1" w:styleId="BoldandUnderlineChar3Char2">
    <w:name w:val="Bold and Underline Char3 Char2"/>
    <w:basedOn w:val="DefaultParagraphFont"/>
    <w:link w:val="BoldandUnderlineChar3"/>
    <w:rsid w:val="00822F53"/>
    <w:rPr>
      <w:b/>
      <w:u w:val="single"/>
    </w:rPr>
  </w:style>
  <w:style w:type="paragraph" w:customStyle="1" w:styleId="BoldandUnderlineChar3">
    <w:name w:val="Bold and Underline Char3"/>
    <w:basedOn w:val="Normal"/>
    <w:link w:val="BoldandUnderlineChar3Char2"/>
    <w:qFormat/>
    <w:rsid w:val="00822F53"/>
    <w:rPr>
      <w:b/>
      <w:u w:val="single"/>
    </w:rPr>
  </w:style>
  <w:style w:type="paragraph" w:customStyle="1" w:styleId="StyleUnderlineChar11pt">
    <w:name w:val="Style Underline Char + 11 pt"/>
    <w:basedOn w:val="Normal"/>
    <w:link w:val="StyleUnderlineChar11ptChar"/>
    <w:qFormat/>
    <w:rsid w:val="00822F53"/>
    <w:rPr>
      <w:rFonts w:eastAsia="Times New Roman"/>
      <w:u w:val="single"/>
    </w:rPr>
  </w:style>
  <w:style w:type="character" w:customStyle="1" w:styleId="StyleUnderlineChar11ptChar">
    <w:name w:val="Style Underline Char + 11 pt Char"/>
    <w:basedOn w:val="DefaultParagraphFont"/>
    <w:link w:val="StyleUnderlineChar11pt"/>
    <w:rsid w:val="00822F53"/>
    <w:rPr>
      <w:rFonts w:eastAsia="Times New Roman"/>
      <w:u w:val="single"/>
    </w:rPr>
  </w:style>
  <w:style w:type="paragraph" w:customStyle="1" w:styleId="StyleUnderlineChar11ptBold">
    <w:name w:val="Style Underline Char + 11 pt Bold"/>
    <w:basedOn w:val="Normal"/>
    <w:link w:val="StyleUnderlineChar11ptBoldChar"/>
    <w:qFormat/>
    <w:rsid w:val="00822F5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22F53"/>
    <w:rPr>
      <w:rFonts w:eastAsia="Times New Roman"/>
      <w:b/>
      <w:bCs/>
      <w:u w:val="single"/>
    </w:rPr>
  </w:style>
  <w:style w:type="character" w:customStyle="1" w:styleId="inside-head">
    <w:name w:val="inside-head"/>
    <w:basedOn w:val="DefaultParagraphFont"/>
    <w:rsid w:val="00822F53"/>
  </w:style>
  <w:style w:type="paragraph" w:customStyle="1" w:styleId="Style3">
    <w:name w:val="Style3"/>
    <w:basedOn w:val="Normal"/>
    <w:link w:val="Style3Char"/>
    <w:qFormat/>
    <w:rsid w:val="00822F53"/>
    <w:rPr>
      <w:rFonts w:ascii="Arial Narrow" w:eastAsia="Times New Roman" w:hAnsi="Arial Narrow"/>
      <w:b/>
    </w:rPr>
  </w:style>
  <w:style w:type="character" w:customStyle="1" w:styleId="Style3Char">
    <w:name w:val="Style3 Char"/>
    <w:basedOn w:val="DefaultParagraphFont"/>
    <w:link w:val="Style3"/>
    <w:rsid w:val="00822F53"/>
    <w:rPr>
      <w:rFonts w:ascii="Arial Narrow" w:eastAsia="Times New Roman" w:hAnsi="Arial Narrow"/>
      <w:b/>
    </w:rPr>
  </w:style>
  <w:style w:type="character" w:customStyle="1" w:styleId="7TimesNewRoman">
    <w:name w:val="7 Times New Roman"/>
    <w:rsid w:val="00822F5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22F53"/>
  </w:style>
  <w:style w:type="character" w:customStyle="1" w:styleId="officialsbureau">
    <w:name w:val="official_s_bureau"/>
    <w:basedOn w:val="DefaultParagraphFont"/>
    <w:rsid w:val="00822F53"/>
  </w:style>
  <w:style w:type="paragraph" w:customStyle="1" w:styleId="Stylecard11ptUnderline">
    <w:name w:val="Style card + 11 pt Underline"/>
    <w:basedOn w:val="Normal"/>
    <w:link w:val="Stylecard11ptUnderlineChar"/>
    <w:qFormat/>
    <w:rsid w:val="00822F53"/>
    <w:pPr>
      <w:ind w:left="288" w:right="288"/>
    </w:pPr>
    <w:rPr>
      <w:rFonts w:eastAsia="SimSun"/>
      <w:u w:val="single"/>
      <w:lang w:eastAsia="zh-CN"/>
    </w:rPr>
  </w:style>
  <w:style w:type="character" w:customStyle="1" w:styleId="Stylecard11ptUnderlineChar">
    <w:name w:val="Style card + 11 pt Underline Char"/>
    <w:link w:val="Stylecard11ptUnderline"/>
    <w:rsid w:val="00822F53"/>
    <w:rPr>
      <w:rFonts w:eastAsia="SimSun"/>
      <w:u w:val="single"/>
      <w:lang w:eastAsia="zh-CN"/>
    </w:rPr>
  </w:style>
  <w:style w:type="paragraph" w:customStyle="1" w:styleId="Stylecard11ptBoldUnderline">
    <w:name w:val="Style card + 11 pt Bold Underline"/>
    <w:basedOn w:val="Normal"/>
    <w:link w:val="Stylecard11ptBoldUnderlineChar"/>
    <w:qFormat/>
    <w:rsid w:val="00822F5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822F53"/>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822F5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22F53"/>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822F53"/>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822F53"/>
    <w:rPr>
      <w:u w:val="single"/>
    </w:rPr>
  </w:style>
  <w:style w:type="character" w:customStyle="1" w:styleId="StyleUnderlining11ptChar">
    <w:name w:val="Style Underlining + 11 pt Char"/>
    <w:basedOn w:val="DefaultParagraphFont"/>
    <w:link w:val="StyleUnderlining11pt"/>
    <w:rsid w:val="00822F53"/>
    <w:rPr>
      <w:u w:val="single"/>
    </w:rPr>
  </w:style>
  <w:style w:type="paragraph" w:customStyle="1" w:styleId="StyleCardText9pt">
    <w:name w:val="Style Card Text + 9 pt"/>
    <w:basedOn w:val="Normal"/>
    <w:link w:val="StyleCardText9ptChar"/>
    <w:qFormat/>
    <w:rsid w:val="00822F53"/>
    <w:pPr>
      <w:spacing w:after="200"/>
      <w:contextualSpacing/>
    </w:pPr>
    <w:rPr>
      <w:rFonts w:eastAsia="Calibri"/>
    </w:rPr>
  </w:style>
  <w:style w:type="character" w:customStyle="1" w:styleId="StyleCardText9ptChar">
    <w:name w:val="Style Card Text + 9 pt Char"/>
    <w:basedOn w:val="DefaultParagraphFont"/>
    <w:link w:val="StyleCardText9pt"/>
    <w:rsid w:val="00822F53"/>
    <w:rPr>
      <w:rFonts w:eastAsia="Calibri"/>
    </w:rPr>
  </w:style>
  <w:style w:type="paragraph" w:customStyle="1" w:styleId="Underlining">
    <w:name w:val="Underlining"/>
    <w:basedOn w:val="Normal"/>
    <w:link w:val="UnderliningChar"/>
    <w:qFormat/>
    <w:rsid w:val="00822F53"/>
    <w:rPr>
      <w:rFonts w:ascii="Arial Narrow" w:hAnsi="Arial Narrow" w:cs="Times New Roman"/>
      <w:sz w:val="24"/>
      <w:u w:val="single"/>
    </w:rPr>
  </w:style>
  <w:style w:type="character" w:customStyle="1" w:styleId="ital-inline">
    <w:name w:val="ital-inline"/>
    <w:basedOn w:val="DefaultParagraphFont"/>
    <w:rsid w:val="00822F53"/>
  </w:style>
  <w:style w:type="character" w:customStyle="1" w:styleId="underlineChar">
    <w:name w:val="underline Char"/>
    <w:basedOn w:val="DefaultParagraphFont"/>
    <w:rsid w:val="00822F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22F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2F53"/>
    <w:rPr>
      <w:sz w:val="20"/>
      <w:u w:val="single"/>
    </w:rPr>
  </w:style>
  <w:style w:type="paragraph" w:styleId="BodyTextIndent2">
    <w:name w:val="Body Text Indent 2"/>
    <w:basedOn w:val="Normal"/>
    <w:link w:val="BodyTextIndent2Char"/>
    <w:unhideWhenUsed/>
    <w:rsid w:val="00822F53"/>
    <w:pPr>
      <w:spacing w:after="120" w:line="480" w:lineRule="auto"/>
      <w:ind w:left="360"/>
    </w:pPr>
  </w:style>
  <w:style w:type="character" w:customStyle="1" w:styleId="BodyTextIndent2Char">
    <w:name w:val="Body Text Indent 2 Char"/>
    <w:basedOn w:val="DefaultParagraphFont"/>
    <w:link w:val="BodyTextIndent2"/>
    <w:rsid w:val="00822F53"/>
  </w:style>
  <w:style w:type="paragraph" w:styleId="BodyTextIndent3">
    <w:name w:val="Body Text Indent 3"/>
    <w:basedOn w:val="Normal"/>
    <w:link w:val="BodyTextIndent3Char"/>
    <w:uiPriority w:val="99"/>
    <w:unhideWhenUsed/>
    <w:rsid w:val="00822F53"/>
    <w:pPr>
      <w:spacing w:after="120"/>
      <w:ind w:left="360"/>
    </w:pPr>
    <w:rPr>
      <w:szCs w:val="16"/>
    </w:rPr>
  </w:style>
  <w:style w:type="character" w:customStyle="1" w:styleId="BodyTextIndent3Char">
    <w:name w:val="Body Text Indent 3 Char"/>
    <w:basedOn w:val="DefaultParagraphFont"/>
    <w:link w:val="BodyTextIndent3"/>
    <w:uiPriority w:val="99"/>
    <w:rsid w:val="00822F53"/>
    <w:rPr>
      <w:szCs w:val="16"/>
    </w:rPr>
  </w:style>
  <w:style w:type="paragraph" w:styleId="BodyTextIndent">
    <w:name w:val="Body Text Indent"/>
    <w:aliases w:val="Body Text EJ"/>
    <w:basedOn w:val="Normal"/>
    <w:link w:val="BodyTextIndentChar"/>
    <w:unhideWhenUsed/>
    <w:rsid w:val="00822F53"/>
    <w:pPr>
      <w:spacing w:after="120"/>
      <w:ind w:left="360"/>
    </w:pPr>
  </w:style>
  <w:style w:type="character" w:customStyle="1" w:styleId="BodyTextIndentChar">
    <w:name w:val="Body Text Indent Char"/>
    <w:aliases w:val="Body Text EJ Char"/>
    <w:basedOn w:val="DefaultParagraphFont"/>
    <w:link w:val="BodyTextIndent"/>
    <w:rsid w:val="00822F53"/>
  </w:style>
  <w:style w:type="paragraph" w:styleId="BodyText3">
    <w:name w:val="Body Text 3"/>
    <w:basedOn w:val="Normal"/>
    <w:link w:val="BodyText3Char"/>
    <w:unhideWhenUsed/>
    <w:qFormat/>
    <w:rsid w:val="00822F53"/>
    <w:pPr>
      <w:spacing w:after="120"/>
    </w:pPr>
    <w:rPr>
      <w:szCs w:val="16"/>
    </w:rPr>
  </w:style>
  <w:style w:type="character" w:customStyle="1" w:styleId="BodyText3Char">
    <w:name w:val="Body Text 3 Char"/>
    <w:basedOn w:val="DefaultParagraphFont"/>
    <w:link w:val="BodyText3"/>
    <w:rsid w:val="00822F53"/>
    <w:rPr>
      <w:szCs w:val="16"/>
    </w:rPr>
  </w:style>
  <w:style w:type="character" w:customStyle="1" w:styleId="body-text">
    <w:name w:val="body-text"/>
    <w:basedOn w:val="DefaultParagraphFont"/>
    <w:rsid w:val="00822F53"/>
  </w:style>
  <w:style w:type="paragraph" w:customStyle="1" w:styleId="StyleStyle411ptBoldBorderSinglesolidlineAuto0">
    <w:name w:val="Style Style4 + 11 pt Bold Border: : (Single solid line Auto  0...."/>
    <w:basedOn w:val="Normal"/>
    <w:link w:val="StyleStyle411ptBoldBorderSinglesolidlineAuto0Char"/>
    <w:qFormat/>
    <w:rsid w:val="00822F5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2F53"/>
    <w:rPr>
      <w:rFonts w:eastAsia="Times New Roman"/>
      <w:b/>
      <w:bCs/>
      <w:u w:val="single"/>
      <w:bdr w:val="single" w:sz="4" w:space="0" w:color="auto"/>
    </w:rPr>
  </w:style>
  <w:style w:type="character" w:customStyle="1" w:styleId="globalcontentbody">
    <w:name w:val="globalcontentbody"/>
    <w:basedOn w:val="DefaultParagraphFont"/>
    <w:rsid w:val="00822F53"/>
  </w:style>
  <w:style w:type="paragraph" w:customStyle="1" w:styleId="StyleStyle112pt">
    <w:name w:val="Style Style1 + 12 pt"/>
    <w:basedOn w:val="Normal"/>
    <w:link w:val="StyleStyle112ptChar"/>
    <w:qFormat/>
    <w:rsid w:val="00822F53"/>
    <w:rPr>
      <w:rFonts w:eastAsia="SimSun"/>
      <w:u w:val="single"/>
      <w:lang w:eastAsia="zh-CN"/>
    </w:rPr>
  </w:style>
  <w:style w:type="character" w:customStyle="1" w:styleId="StyleStyle112ptChar">
    <w:name w:val="Style Style1 + 12 pt Char"/>
    <w:basedOn w:val="DefaultParagraphFont"/>
    <w:link w:val="StyleStyle112pt"/>
    <w:rsid w:val="00822F53"/>
    <w:rPr>
      <w:rFonts w:eastAsia="SimSun"/>
      <w:u w:val="single"/>
      <w:lang w:eastAsia="zh-CN"/>
    </w:rPr>
  </w:style>
  <w:style w:type="paragraph" w:customStyle="1" w:styleId="MinimizedText">
    <w:name w:val="Minimized Text"/>
    <w:basedOn w:val="Normal"/>
    <w:link w:val="MinimizedTextChar"/>
    <w:qFormat/>
    <w:rsid w:val="00822F53"/>
    <w:rPr>
      <w:rFonts w:eastAsia="Times New Roman"/>
    </w:rPr>
  </w:style>
  <w:style w:type="character" w:customStyle="1" w:styleId="MinimizedTextChar">
    <w:name w:val="Minimized Text Char"/>
    <w:basedOn w:val="DefaultParagraphFont"/>
    <w:link w:val="MinimizedText"/>
    <w:rsid w:val="00822F53"/>
    <w:rPr>
      <w:rFonts w:eastAsia="Times New Roman"/>
    </w:rPr>
  </w:style>
  <w:style w:type="character" w:customStyle="1" w:styleId="term1">
    <w:name w:val="term1"/>
    <w:basedOn w:val="DefaultParagraphFont"/>
    <w:rsid w:val="00822F53"/>
    <w:rPr>
      <w:b/>
      <w:bCs/>
    </w:rPr>
  </w:style>
  <w:style w:type="character" w:customStyle="1" w:styleId="Styleterm111ptUnderline">
    <w:name w:val="Style term1 + 11 pt Underline"/>
    <w:basedOn w:val="term1"/>
    <w:rsid w:val="00822F53"/>
    <w:rPr>
      <w:b/>
      <w:bCs/>
      <w:sz w:val="20"/>
      <w:u w:val="single"/>
    </w:rPr>
  </w:style>
  <w:style w:type="paragraph" w:customStyle="1" w:styleId="StyleMinimizedTextArialNarrow10pt">
    <w:name w:val="Style Minimized Text + Arial Narrow 10 pt"/>
    <w:basedOn w:val="MinimizedText"/>
    <w:link w:val="StyleMinimizedTextArialNarrow10ptChar"/>
    <w:qFormat/>
    <w:rsid w:val="00822F53"/>
    <w:rPr>
      <w:sz w:val="20"/>
    </w:rPr>
  </w:style>
  <w:style w:type="character" w:customStyle="1" w:styleId="StyleMinimizedTextArialNarrow10ptChar">
    <w:name w:val="Style Minimized Text + Arial Narrow 10 pt Char"/>
    <w:basedOn w:val="MinimizedTextChar"/>
    <w:link w:val="StyleMinimizedTextArialNarrow10pt"/>
    <w:rsid w:val="00822F53"/>
    <w:rPr>
      <w:rFonts w:eastAsia="Times New Roman"/>
      <w:sz w:val="20"/>
    </w:rPr>
  </w:style>
  <w:style w:type="character" w:customStyle="1" w:styleId="Styleunderline11ptBold">
    <w:name w:val="Style underline + 11 pt Bold"/>
    <w:basedOn w:val="underline"/>
    <w:rsid w:val="00822F5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2F5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22F53"/>
    <w:rPr>
      <w:rFonts w:eastAsia="Times New Roman"/>
      <w:u w:val="single"/>
      <w:bdr w:val="single" w:sz="4" w:space="0" w:color="auto"/>
    </w:rPr>
  </w:style>
  <w:style w:type="character" w:customStyle="1" w:styleId="Style9pt">
    <w:name w:val="Style 9 pt"/>
    <w:basedOn w:val="DefaultParagraphFont"/>
    <w:rsid w:val="00822F53"/>
    <w:rPr>
      <w:rFonts w:ascii="Times New Roman" w:hAnsi="Times New Roman"/>
      <w:sz w:val="20"/>
    </w:rPr>
  </w:style>
  <w:style w:type="paragraph" w:customStyle="1" w:styleId="StyleStyle49pt3">
    <w:name w:val="Style Style4 + 9 pt3"/>
    <w:basedOn w:val="Style4"/>
    <w:link w:val="StyleStyle49pt3Char"/>
    <w:qFormat/>
    <w:rsid w:val="00822F53"/>
    <w:pPr>
      <w:numPr>
        <w:numId w:val="0"/>
      </w:numPr>
    </w:pPr>
    <w:rPr>
      <w:rFonts w:ascii="Arial Narrow" w:hAnsi="Arial Narrow"/>
      <w:sz w:val="24"/>
    </w:rPr>
  </w:style>
  <w:style w:type="character" w:customStyle="1" w:styleId="StyleStyle49pt3Char">
    <w:name w:val="Style Style4 + 9 pt3 Char"/>
    <w:basedOn w:val="Style4Char"/>
    <w:link w:val="StyleStyle49pt3"/>
    <w:rsid w:val="00822F53"/>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822F53"/>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822F53"/>
    <w:rPr>
      <w:rFonts w:ascii="Arial Narrow" w:eastAsia="Times New Roman" w:hAnsi="Arial Narrow" w:cs="Times New Roman"/>
      <w:b/>
      <w:bCs/>
      <w:sz w:val="24"/>
      <w:u w:val="single"/>
    </w:rPr>
  </w:style>
  <w:style w:type="character" w:customStyle="1" w:styleId="CharChar11">
    <w:name w:val="Char Char11"/>
    <w:basedOn w:val="DefaultParagraphFont"/>
    <w:rsid w:val="00822F53"/>
    <w:rPr>
      <w:rFonts w:cs="Arial"/>
      <w:bCs/>
      <w:szCs w:val="26"/>
      <w:u w:val="single"/>
      <w:lang w:val="en-US" w:eastAsia="en-US" w:bidi="ar-SA"/>
    </w:rPr>
  </w:style>
  <w:style w:type="character" w:customStyle="1" w:styleId="authorbio">
    <w:name w:val="authorbio"/>
    <w:basedOn w:val="DefaultParagraphFont"/>
    <w:rsid w:val="00822F53"/>
  </w:style>
  <w:style w:type="character" w:customStyle="1" w:styleId="StyleStyleUnderline411pt">
    <w:name w:val="Style Style Underline4 + 11 pt"/>
    <w:basedOn w:val="DefaultParagraphFont"/>
    <w:rsid w:val="00822F53"/>
    <w:rPr>
      <w:sz w:val="20"/>
      <w:u w:val="single"/>
    </w:rPr>
  </w:style>
  <w:style w:type="character" w:customStyle="1" w:styleId="StyleStyleUnderline411ptBold">
    <w:name w:val="Style Style Underline4 + 11 pt Bold"/>
    <w:basedOn w:val="DefaultParagraphFont"/>
    <w:rsid w:val="00822F53"/>
    <w:rPr>
      <w:b/>
      <w:bCs/>
      <w:sz w:val="20"/>
      <w:u w:val="single"/>
    </w:rPr>
  </w:style>
  <w:style w:type="character" w:customStyle="1" w:styleId="StyleStyleUnderline311pt">
    <w:name w:val="Style Style Underline3 + 11 pt"/>
    <w:basedOn w:val="DefaultParagraphFont"/>
    <w:rsid w:val="00822F53"/>
    <w:rPr>
      <w:sz w:val="20"/>
      <w:u w:val="single"/>
    </w:rPr>
  </w:style>
  <w:style w:type="character" w:customStyle="1" w:styleId="StyleStyleUnderline311ptBold">
    <w:name w:val="Style Style Underline3 + 11 pt Bold"/>
    <w:basedOn w:val="DefaultParagraphFont"/>
    <w:rsid w:val="00822F53"/>
    <w:rPr>
      <w:b/>
      <w:bCs/>
      <w:sz w:val="20"/>
      <w:u w:val="single"/>
    </w:rPr>
  </w:style>
  <w:style w:type="character" w:customStyle="1" w:styleId="StyleUnderline3">
    <w:name w:val="Style Underline3"/>
    <w:basedOn w:val="DefaultParagraphFont"/>
    <w:rsid w:val="00822F53"/>
    <w:rPr>
      <w:u w:val="single"/>
    </w:rPr>
  </w:style>
  <w:style w:type="paragraph" w:customStyle="1" w:styleId="StyleStyle111ptBorderSinglesolidlineAuto05ptL">
    <w:name w:val="Style Style1 + 11 pt Border: : (Single solid line Auto  0.5 pt L..."/>
    <w:link w:val="StyleStyle111ptBorderSinglesolidlineAuto05ptLChar"/>
    <w:qFormat/>
    <w:rsid w:val="00822F53"/>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2F5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22F53"/>
    <w:rPr>
      <w:u w:val="single"/>
    </w:rPr>
  </w:style>
  <w:style w:type="paragraph" w:customStyle="1" w:styleId="Circled">
    <w:name w:val="Circled"/>
    <w:link w:val="CircledChar"/>
    <w:qFormat/>
    <w:rsid w:val="00822F53"/>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822F53"/>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822F53"/>
  </w:style>
  <w:style w:type="character" w:customStyle="1" w:styleId="part-of-speech">
    <w:name w:val="part-of-speech"/>
    <w:basedOn w:val="DefaultParagraphFont"/>
    <w:rsid w:val="00822F53"/>
  </w:style>
  <w:style w:type="character" w:customStyle="1" w:styleId="sep">
    <w:name w:val="sep"/>
    <w:basedOn w:val="DefaultParagraphFont"/>
    <w:rsid w:val="00822F53"/>
  </w:style>
  <w:style w:type="character" w:customStyle="1" w:styleId="pron">
    <w:name w:val="pron"/>
    <w:basedOn w:val="DefaultParagraphFont"/>
    <w:rsid w:val="00822F53"/>
  </w:style>
  <w:style w:type="paragraph" w:customStyle="1" w:styleId="StyleStyle4LatinTimesNewRomanAsianSimSun">
    <w:name w:val="Style Style4 + (Latin) Times New Roman (Asian) SimSun"/>
    <w:basedOn w:val="Normal"/>
    <w:link w:val="StyleStyle4LatinTimesNewRomanAsianSimSunChar"/>
    <w:qFormat/>
    <w:rsid w:val="00822F5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22F53"/>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2F5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2F53"/>
    <w:rPr>
      <w:rFonts w:eastAsia="SimSun"/>
      <w:b/>
      <w:bCs/>
      <w:u w:val="single"/>
    </w:rPr>
  </w:style>
  <w:style w:type="character" w:customStyle="1" w:styleId="CharChar3">
    <w:name w:val="Char Char3"/>
    <w:aliases w:val="Heading 2 Char2 Char Char Char Char1,Heading 2 Char Char Char1 Char1,Head"/>
    <w:basedOn w:val="DefaultParagraphFont"/>
    <w:qFormat/>
    <w:rsid w:val="00822F53"/>
    <w:rPr>
      <w:rFonts w:cs="Arial"/>
      <w:b/>
      <w:bCs/>
      <w:iCs/>
      <w:lang w:val="en-US" w:eastAsia="en-US" w:bidi="ar-SA"/>
    </w:rPr>
  </w:style>
  <w:style w:type="character" w:customStyle="1" w:styleId="SubtitleChar1">
    <w:name w:val="Subtitle Char1"/>
    <w:aliases w:val="Underlined card text Char1"/>
    <w:basedOn w:val="DefaultParagraphFont"/>
    <w:uiPriority w:val="11"/>
    <w:rsid w:val="00822F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22F53"/>
    <w:pPr>
      <w:numPr>
        <w:numId w:val="0"/>
      </w:numPr>
    </w:pPr>
    <w:rPr>
      <w:rFonts w:ascii="Arial Narrow" w:hAnsi="Arial Narrow"/>
      <w:sz w:val="24"/>
    </w:rPr>
  </w:style>
  <w:style w:type="character" w:customStyle="1" w:styleId="StyleStyle411pt1Char">
    <w:name w:val="Style Style4 + 11 pt1 Char"/>
    <w:basedOn w:val="Style4Char"/>
    <w:link w:val="StyleStyle411pt1"/>
    <w:rsid w:val="00822F53"/>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822F53"/>
    <w:rPr>
      <w:b/>
      <w:u w:val="single"/>
      <w:lang w:val="en-US" w:eastAsia="en-US" w:bidi="ar-SA"/>
    </w:rPr>
  </w:style>
  <w:style w:type="character" w:customStyle="1" w:styleId="StyleUnderlineCharChar111pt">
    <w:name w:val="Style Underline Char Char1 + 11 pt"/>
    <w:basedOn w:val="DefaultParagraphFont"/>
    <w:rsid w:val="00822F5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22F5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22F5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22F53"/>
    <w:rPr>
      <w:sz w:val="22"/>
      <w:u w:val="single"/>
    </w:rPr>
  </w:style>
  <w:style w:type="paragraph" w:customStyle="1" w:styleId="StyleMinimizedTextArialNarrow9pt">
    <w:name w:val="Style Minimized Text + Arial Narrow 9 pt"/>
    <w:basedOn w:val="Normal"/>
    <w:link w:val="StyleMinimizedTextArialNarrow9ptChar"/>
    <w:qFormat/>
    <w:rsid w:val="00822F53"/>
    <w:rPr>
      <w:rFonts w:eastAsia="Times New Roman"/>
    </w:rPr>
  </w:style>
  <w:style w:type="character" w:customStyle="1" w:styleId="StyleMinimizedTextArialNarrow9ptChar">
    <w:name w:val="Style Minimized Text + Arial Narrow 9 pt Char"/>
    <w:basedOn w:val="DefaultParagraphFont"/>
    <w:link w:val="StyleMinimizedTextArialNarrow9pt"/>
    <w:rsid w:val="00822F53"/>
    <w:rPr>
      <w:rFonts w:eastAsia="Times New Roman"/>
    </w:rPr>
  </w:style>
  <w:style w:type="paragraph" w:customStyle="1" w:styleId="StyleBoldandUnderlineChar11ptNotBold">
    <w:name w:val="Style Bold and Underline Char + 11 pt Not Bold"/>
    <w:link w:val="StyleBoldandUnderlineChar11ptNotBoldChar"/>
    <w:qFormat/>
    <w:rsid w:val="00822F5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22F5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22F5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22F53"/>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822F5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22F53"/>
    <w:rPr>
      <w:b w:val="0"/>
      <w:bCs/>
      <w:sz w:val="20"/>
      <w:u w:val="single"/>
      <w:lang w:val="en-US" w:eastAsia="en-US" w:bidi="ar-SA"/>
    </w:rPr>
  </w:style>
  <w:style w:type="character" w:customStyle="1" w:styleId="Styleunderline9pt">
    <w:name w:val="Style underline + 9 pt"/>
    <w:basedOn w:val="underline"/>
    <w:rsid w:val="00822F53"/>
    <w:rPr>
      <w:rFonts w:ascii="Times New Roman" w:hAnsi="Times New Roman" w:cs="Times New Roman"/>
      <w:b/>
      <w:sz w:val="20"/>
      <w:u w:val="single"/>
    </w:rPr>
  </w:style>
  <w:style w:type="character" w:customStyle="1" w:styleId="Styleunderline9pt1">
    <w:name w:val="Style underline + 9 pt1"/>
    <w:basedOn w:val="underline"/>
    <w:rsid w:val="00822F5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22F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22F53"/>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822F53"/>
    <w:rPr>
      <w:b/>
      <w:bCs/>
      <w:noProof w:val="0"/>
      <w:sz w:val="20"/>
      <w:u w:val="single"/>
      <w:lang w:val="en-US" w:eastAsia="en-US" w:bidi="ar-SA"/>
    </w:rPr>
  </w:style>
  <w:style w:type="character" w:customStyle="1" w:styleId="Hyperlink23">
    <w:name w:val="Hyperlink23"/>
    <w:basedOn w:val="DefaultParagraphFont"/>
    <w:rsid w:val="00822F53"/>
    <w:rPr>
      <w:color w:val="3300CC"/>
      <w:u w:val="single"/>
    </w:rPr>
  </w:style>
  <w:style w:type="paragraph" w:customStyle="1" w:styleId="cardCharChar">
    <w:name w:val="card Char Char"/>
    <w:basedOn w:val="Normal"/>
    <w:link w:val="cardCharCharChar"/>
    <w:qFormat/>
    <w:rsid w:val="00822F53"/>
    <w:pPr>
      <w:ind w:left="288" w:right="288"/>
    </w:pPr>
    <w:rPr>
      <w:rFonts w:eastAsia="Times New Roman"/>
      <w:szCs w:val="20"/>
    </w:rPr>
  </w:style>
  <w:style w:type="character" w:customStyle="1" w:styleId="cardCharCharChar">
    <w:name w:val="card Char Char Char"/>
    <w:basedOn w:val="DefaultParagraphFont"/>
    <w:link w:val="cardCharChar"/>
    <w:rsid w:val="00822F53"/>
    <w:rPr>
      <w:rFonts w:eastAsia="Times New Roman"/>
      <w:szCs w:val="20"/>
    </w:rPr>
  </w:style>
  <w:style w:type="character" w:customStyle="1" w:styleId="StyleunderlineArialNarrow9ptBold">
    <w:name w:val="Style underline + Arial Narrow 9 pt Bold"/>
    <w:basedOn w:val="underline"/>
    <w:rsid w:val="00822F5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22F53"/>
  </w:style>
  <w:style w:type="character" w:customStyle="1" w:styleId="StylecardCharCharArialNarrow9ptChar">
    <w:name w:val="Style card Char Char + Arial Narrow 9 pt Char"/>
    <w:basedOn w:val="cardCharCharChar"/>
    <w:link w:val="StylecardCharCharArialNarrow9pt"/>
    <w:rsid w:val="00822F53"/>
    <w:rPr>
      <w:rFonts w:eastAsia="Times New Roman"/>
      <w:szCs w:val="20"/>
    </w:rPr>
  </w:style>
  <w:style w:type="character" w:customStyle="1" w:styleId="UnderlineCharCharChar">
    <w:name w:val="Underline Char Char Char"/>
    <w:basedOn w:val="DefaultParagraphFont"/>
    <w:rsid w:val="00822F53"/>
    <w:rPr>
      <w:noProof w:val="0"/>
      <w:u w:val="single"/>
      <w:lang w:val="en-US" w:eastAsia="en-US" w:bidi="ar-SA"/>
    </w:rPr>
  </w:style>
  <w:style w:type="character" w:customStyle="1" w:styleId="CardTextChar1">
    <w:name w:val="Card Text Char1"/>
    <w:basedOn w:val="DefaultParagraphFont"/>
    <w:rsid w:val="00822F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22F53"/>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822F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22F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22F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22F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2F5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822F5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22F53"/>
    <w:rPr>
      <w:rFonts w:eastAsia="Times New Roman"/>
    </w:rPr>
  </w:style>
  <w:style w:type="character" w:customStyle="1" w:styleId="TextsmallChar">
    <w:name w:val="Textsmall Char"/>
    <w:basedOn w:val="DefaultParagraphFont"/>
    <w:link w:val="Textsmall"/>
    <w:rsid w:val="00822F53"/>
    <w:rPr>
      <w:rFonts w:eastAsia="Times New Roman"/>
    </w:rPr>
  </w:style>
  <w:style w:type="character" w:customStyle="1" w:styleId="CharChar111">
    <w:name w:val="Char Char111"/>
    <w:basedOn w:val="DefaultParagraphFont"/>
    <w:rsid w:val="00822F53"/>
    <w:rPr>
      <w:rFonts w:cs="Arial"/>
      <w:bCs/>
      <w:szCs w:val="26"/>
      <w:u w:val="single"/>
      <w:lang w:val="en-US" w:eastAsia="en-US" w:bidi="ar-SA"/>
    </w:rPr>
  </w:style>
  <w:style w:type="paragraph" w:customStyle="1" w:styleId="cardtextsmall">
    <w:name w:val="card text small"/>
    <w:basedOn w:val="Normal"/>
    <w:qFormat/>
    <w:rsid w:val="00822F53"/>
    <w:rPr>
      <w:rFonts w:ascii="Arial Narrow" w:eastAsia="Times New Roman" w:hAnsi="Arial Narrow"/>
    </w:rPr>
  </w:style>
  <w:style w:type="character" w:customStyle="1" w:styleId="AUnterdline">
    <w:name w:val="AUnterdline"/>
    <w:qFormat/>
    <w:rsid w:val="00822F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22F53"/>
    <w:rPr>
      <w:rFonts w:ascii="Times New Roman" w:hAnsi="Times New Roman"/>
      <w:b/>
      <w:bCs/>
      <w:sz w:val="20"/>
      <w:u w:val="single"/>
      <w:bdr w:val="single" w:sz="4" w:space="0" w:color="auto"/>
    </w:rPr>
  </w:style>
  <w:style w:type="character" w:customStyle="1" w:styleId="StyleUnderline1">
    <w:name w:val="Style Underline1"/>
    <w:basedOn w:val="DefaultParagraphFont"/>
    <w:rsid w:val="00822F53"/>
    <w:rPr>
      <w:rFonts w:ascii="Times New Roman" w:hAnsi="Times New Roman"/>
      <w:sz w:val="20"/>
      <w:u w:val="single"/>
    </w:rPr>
  </w:style>
  <w:style w:type="paragraph" w:customStyle="1" w:styleId="CardIndented">
    <w:name w:val="Card (Indented)"/>
    <w:basedOn w:val="Normal"/>
    <w:link w:val="CardIndentedChar"/>
    <w:qFormat/>
    <w:rsid w:val="00822F53"/>
    <w:pPr>
      <w:ind w:left="288"/>
    </w:pPr>
  </w:style>
  <w:style w:type="paragraph" w:customStyle="1" w:styleId="StyleStyle49pt10">
    <w:name w:val="Style Style4 + 9 pt10"/>
    <w:basedOn w:val="Style4"/>
    <w:link w:val="StyleStyle49pt10Char"/>
    <w:qFormat/>
    <w:rsid w:val="00822F53"/>
    <w:pPr>
      <w:numPr>
        <w:numId w:val="0"/>
      </w:numPr>
    </w:pPr>
    <w:rPr>
      <w:rFonts w:ascii="Arial Narrow" w:hAnsi="Arial Narrow"/>
      <w:sz w:val="24"/>
    </w:rPr>
  </w:style>
  <w:style w:type="character" w:customStyle="1" w:styleId="StyleStyle49pt10Char">
    <w:name w:val="Style Style4 + 9 pt10 Char"/>
    <w:basedOn w:val="Style4Char"/>
    <w:link w:val="StyleStyle49pt10"/>
    <w:rsid w:val="00822F53"/>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822F53"/>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822F53"/>
    <w:rPr>
      <w:rFonts w:ascii="Arial Narrow" w:hAnsi="Arial Narrow" w:cs="Times New Roman"/>
      <w:b/>
      <w:bCs/>
      <w:sz w:val="24"/>
      <w:u w:val="single"/>
    </w:rPr>
  </w:style>
  <w:style w:type="paragraph" w:customStyle="1" w:styleId="NormalUnderline">
    <w:name w:val="Normal Underline"/>
    <w:basedOn w:val="Normal"/>
    <w:link w:val="NormalUnderlineChar"/>
    <w:qFormat/>
    <w:rsid w:val="00822F53"/>
    <w:pPr>
      <w:ind w:left="288"/>
    </w:pPr>
    <w:rPr>
      <w:rFonts w:eastAsia="Times New Roman"/>
      <w:u w:val="single"/>
    </w:rPr>
  </w:style>
  <w:style w:type="character" w:customStyle="1" w:styleId="NormalUnderlineChar">
    <w:name w:val="Normal Underline Char"/>
    <w:link w:val="NormalUnderline"/>
    <w:rsid w:val="00822F53"/>
    <w:rPr>
      <w:rFonts w:eastAsia="Times New Roman"/>
      <w:u w:val="single"/>
    </w:rPr>
  </w:style>
  <w:style w:type="character" w:customStyle="1" w:styleId="DontRead">
    <w:name w:val="Don't Read"/>
    <w:qFormat/>
    <w:rsid w:val="00822F53"/>
    <w:rPr>
      <w:rFonts w:ascii="Times New Roman" w:hAnsi="Times New Roman"/>
      <w:sz w:val="16"/>
    </w:rPr>
  </w:style>
  <w:style w:type="paragraph" w:customStyle="1" w:styleId="Underlinestyle">
    <w:name w:val="Underline style"/>
    <w:basedOn w:val="Normal"/>
    <w:qFormat/>
    <w:rsid w:val="00822F53"/>
    <w:rPr>
      <w:rFonts w:eastAsia="Times New Roman"/>
      <w:u w:val="single"/>
    </w:rPr>
  </w:style>
  <w:style w:type="character" w:customStyle="1" w:styleId="Style11ptUnderline3">
    <w:name w:val="Style 11 pt Underline3"/>
    <w:rsid w:val="00822F53"/>
    <w:rPr>
      <w:sz w:val="20"/>
      <w:u w:val="single"/>
    </w:rPr>
  </w:style>
  <w:style w:type="character" w:customStyle="1" w:styleId="27">
    <w:name w:val="27"/>
    <w:rsid w:val="00822F53"/>
    <w:rPr>
      <w:rFonts w:cs="Arial"/>
      <w:bCs/>
      <w:sz w:val="20"/>
      <w:u w:val="single"/>
      <w:lang w:val="en-US" w:eastAsia="en-US" w:bidi="ar-SA"/>
    </w:rPr>
  </w:style>
  <w:style w:type="character" w:customStyle="1" w:styleId="2">
    <w:name w:val="2"/>
    <w:rsid w:val="00822F53"/>
    <w:rPr>
      <w:rFonts w:cs="Arial"/>
      <w:bCs/>
      <w:sz w:val="20"/>
      <w:u w:val="single"/>
      <w:lang w:val="en-US" w:eastAsia="en-US" w:bidi="ar-SA"/>
    </w:rPr>
  </w:style>
  <w:style w:type="character" w:customStyle="1" w:styleId="Style9ptUnderline11">
    <w:name w:val="Style 9 pt Underline11"/>
    <w:basedOn w:val="DefaultParagraphFont"/>
    <w:rsid w:val="00822F53"/>
    <w:rPr>
      <w:sz w:val="20"/>
      <w:u w:val="single"/>
    </w:rPr>
  </w:style>
  <w:style w:type="character" w:customStyle="1" w:styleId="Style9ptBoldUnderline5">
    <w:name w:val="Style 9 pt Bold Underline5"/>
    <w:basedOn w:val="DefaultParagraphFont"/>
    <w:rsid w:val="00822F53"/>
    <w:rPr>
      <w:b/>
      <w:bCs/>
      <w:sz w:val="20"/>
      <w:u w:val="single"/>
    </w:rPr>
  </w:style>
  <w:style w:type="character" w:customStyle="1" w:styleId="CharChar114">
    <w:name w:val="Char Char114"/>
    <w:basedOn w:val="DefaultParagraphFont"/>
    <w:rsid w:val="00822F53"/>
    <w:rPr>
      <w:rFonts w:cs="Arial"/>
      <w:bCs/>
      <w:szCs w:val="26"/>
      <w:u w:val="single"/>
      <w:lang w:val="en-US" w:eastAsia="en-US" w:bidi="ar-SA"/>
    </w:rPr>
  </w:style>
  <w:style w:type="character" w:customStyle="1" w:styleId="CharChar113">
    <w:name w:val="Char Char113"/>
    <w:basedOn w:val="DefaultParagraphFont"/>
    <w:rsid w:val="00822F53"/>
    <w:rPr>
      <w:rFonts w:cs="Arial"/>
      <w:bCs/>
      <w:szCs w:val="26"/>
      <w:u w:val="single"/>
      <w:lang w:val="en-US" w:eastAsia="en-US" w:bidi="ar-SA"/>
    </w:rPr>
  </w:style>
  <w:style w:type="character" w:customStyle="1" w:styleId="CharChar112">
    <w:name w:val="Char Char112"/>
    <w:basedOn w:val="DefaultParagraphFont"/>
    <w:rsid w:val="00822F53"/>
    <w:rPr>
      <w:rFonts w:cs="Arial"/>
      <w:bCs/>
      <w:szCs w:val="26"/>
      <w:u w:val="single"/>
      <w:lang w:val="en-US" w:eastAsia="en-US" w:bidi="ar-SA"/>
    </w:rPr>
  </w:style>
  <w:style w:type="character" w:customStyle="1" w:styleId="ssl0">
    <w:name w:val="ss_l0"/>
    <w:basedOn w:val="DefaultParagraphFont"/>
    <w:rsid w:val="00822F53"/>
  </w:style>
  <w:style w:type="character" w:customStyle="1" w:styleId="CommentSubjectChar1">
    <w:name w:val="Comment Subject Char1"/>
    <w:basedOn w:val="CommentTextChar"/>
    <w:uiPriority w:val="99"/>
    <w:rsid w:val="00822F53"/>
    <w:rPr>
      <w:rFonts w:ascii="Georgia" w:hAnsi="Georgia" w:cs="Calibri"/>
      <w:b/>
      <w:bCs/>
      <w:sz w:val="20"/>
      <w:szCs w:val="20"/>
    </w:rPr>
  </w:style>
  <w:style w:type="paragraph" w:customStyle="1" w:styleId="WW-Default1">
    <w:name w:val="WW-Default1"/>
    <w:basedOn w:val="Normal"/>
    <w:qFormat/>
    <w:rsid w:val="00822F53"/>
    <w:pPr>
      <w:suppressAutoHyphens/>
    </w:pPr>
    <w:rPr>
      <w:rFonts w:eastAsia="Times New Roman"/>
      <w:b/>
      <w:bCs/>
      <w:szCs w:val="20"/>
      <w:lang w:eastAsia="ar-SA"/>
    </w:rPr>
  </w:style>
  <w:style w:type="paragraph" w:customStyle="1" w:styleId="Normal1">
    <w:name w:val="Normal1"/>
    <w:basedOn w:val="BodyText"/>
    <w:uiPriority w:val="99"/>
    <w:qFormat/>
    <w:rsid w:val="00822F53"/>
  </w:style>
  <w:style w:type="character" w:customStyle="1" w:styleId="zoomme">
    <w:name w:val="zoomme"/>
    <w:basedOn w:val="DefaultParagraphFont"/>
    <w:rsid w:val="00822F53"/>
  </w:style>
  <w:style w:type="character" w:customStyle="1" w:styleId="Date1">
    <w:name w:val="Date1"/>
    <w:basedOn w:val="DefaultParagraphFont"/>
    <w:rsid w:val="00822F53"/>
  </w:style>
  <w:style w:type="character" w:customStyle="1" w:styleId="classauthor">
    <w:name w:val="class=&quot;author&quot;"/>
    <w:basedOn w:val="DefaultParagraphFont"/>
    <w:rsid w:val="00822F53"/>
  </w:style>
  <w:style w:type="paragraph" w:customStyle="1" w:styleId="CardStyle">
    <w:name w:val="Card Style"/>
    <w:basedOn w:val="Normal"/>
    <w:link w:val="CardStyleChar"/>
    <w:qFormat/>
    <w:rsid w:val="00822F53"/>
    <w:rPr>
      <w:rFonts w:eastAsia="Times New Roman"/>
    </w:rPr>
  </w:style>
  <w:style w:type="character" w:customStyle="1" w:styleId="CharCharChar">
    <w:name w:val="Char Char Char"/>
    <w:basedOn w:val="DefaultParagraphFont"/>
    <w:rsid w:val="00822F53"/>
    <w:rPr>
      <w:rFonts w:cs="Arial"/>
      <w:bCs/>
      <w:szCs w:val="26"/>
      <w:u w:val="single"/>
      <w:lang w:val="en-US" w:eastAsia="en-US" w:bidi="ar-SA"/>
    </w:rPr>
  </w:style>
  <w:style w:type="character" w:customStyle="1" w:styleId="BoldUnderlineChar0">
    <w:name w:val="Bold Underline Char"/>
    <w:rsid w:val="00822F53"/>
    <w:rPr>
      <w:rFonts w:ascii="Times New Roman" w:eastAsia="Times New Roman" w:hAnsi="Times New Roman"/>
      <w:b/>
      <w:bCs/>
      <w:szCs w:val="24"/>
      <w:u w:val="single"/>
    </w:rPr>
  </w:style>
  <w:style w:type="character" w:customStyle="1" w:styleId="texto1">
    <w:name w:val="texto1"/>
    <w:rsid w:val="00822F53"/>
  </w:style>
  <w:style w:type="paragraph" w:customStyle="1" w:styleId="citenon-bold">
    <w:name w:val="cite non-bold"/>
    <w:basedOn w:val="Normal"/>
    <w:link w:val="citenon-boldChar"/>
    <w:qFormat/>
    <w:rsid w:val="00822F5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2F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2F53"/>
    <w:rPr>
      <w:rFonts w:eastAsia="Times New Roman" w:cs="Arial"/>
      <w:b/>
      <w:sz w:val="24"/>
      <w:szCs w:val="28"/>
    </w:rPr>
  </w:style>
  <w:style w:type="paragraph" w:customStyle="1" w:styleId="Style23">
    <w:name w:val="Style23"/>
    <w:basedOn w:val="Normal"/>
    <w:uiPriority w:val="99"/>
    <w:qFormat/>
    <w:rsid w:val="00822F53"/>
    <w:pPr>
      <w:widowControl w:val="0"/>
      <w:autoSpaceDE w:val="0"/>
      <w:autoSpaceDN w:val="0"/>
      <w:adjustRightInd w:val="0"/>
      <w:spacing w:line="209" w:lineRule="exact"/>
    </w:pPr>
    <w:rPr>
      <w:rFonts w:eastAsia="SimSun"/>
    </w:rPr>
  </w:style>
  <w:style w:type="character" w:customStyle="1" w:styleId="gray">
    <w:name w:val="gray"/>
    <w:basedOn w:val="DefaultParagraphFont"/>
    <w:rsid w:val="00822F53"/>
  </w:style>
  <w:style w:type="character" w:customStyle="1" w:styleId="Styleunderline11ptBorderSinglesolidlineAuto05p">
    <w:name w:val="Style underline + 11 pt Border: : (Single solid line Auto  0.5 p..."/>
    <w:rsid w:val="00822F53"/>
    <w:rPr>
      <w:sz w:val="20"/>
      <w:u w:val="single"/>
      <w:bdr w:val="single" w:sz="4" w:space="0" w:color="auto"/>
    </w:rPr>
  </w:style>
  <w:style w:type="paragraph" w:customStyle="1" w:styleId="Citation-FirstLine">
    <w:name w:val="Citation - First Line"/>
    <w:basedOn w:val="Normal"/>
    <w:next w:val="Normal"/>
    <w:autoRedefine/>
    <w:qFormat/>
    <w:rsid w:val="00822F53"/>
    <w:pPr>
      <w:spacing w:line="240" w:lineRule="atLeast"/>
      <w:jc w:val="both"/>
    </w:pPr>
    <w:rPr>
      <w:rFonts w:ascii="Book Antiqua" w:eastAsia="Times New Roman" w:hAnsi="Book Antiqua"/>
    </w:rPr>
  </w:style>
  <w:style w:type="character" w:customStyle="1" w:styleId="CardText-Underlined">
    <w:name w:val="Card Text - Underlined"/>
    <w:rsid w:val="00822F53"/>
    <w:rPr>
      <w:b/>
      <w:sz w:val="20"/>
      <w:u w:val="single"/>
    </w:rPr>
  </w:style>
  <w:style w:type="paragraph" w:customStyle="1" w:styleId="Citation-Complete">
    <w:name w:val="Citation - Complete"/>
    <w:basedOn w:val="Normal"/>
    <w:next w:val="Normal"/>
    <w:link w:val="Citation-CompleteChar"/>
    <w:autoRedefine/>
    <w:qFormat/>
    <w:rsid w:val="00822F5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22F53"/>
    <w:rPr>
      <w:rFonts w:ascii="Book Antiqua" w:eastAsia="Times New Roman" w:hAnsi="Book Antiqua"/>
    </w:rPr>
  </w:style>
  <w:style w:type="character" w:customStyle="1" w:styleId="MicroTextChar">
    <w:name w:val="MicroText Char"/>
    <w:link w:val="MicroText"/>
    <w:rsid w:val="00822F53"/>
    <w:rPr>
      <w:rFonts w:ascii="Arial Narrow" w:hAnsi="Arial Narrow"/>
      <w:sz w:val="12"/>
    </w:rPr>
  </w:style>
  <w:style w:type="paragraph" w:customStyle="1" w:styleId="TagCite">
    <w:name w:val="Tag/Cite"/>
    <w:basedOn w:val="Normal"/>
    <w:qFormat/>
    <w:rsid w:val="00822F53"/>
    <w:rPr>
      <w:rFonts w:eastAsia="Times New Roman"/>
      <w:b/>
    </w:rPr>
  </w:style>
  <w:style w:type="character" w:customStyle="1" w:styleId="Style11ptItalicUnderline">
    <w:name w:val="Style 11 pt Italic Underline"/>
    <w:basedOn w:val="DefaultParagraphFont"/>
    <w:rsid w:val="00822F53"/>
    <w:rPr>
      <w:i/>
      <w:iCs/>
      <w:sz w:val="20"/>
      <w:u w:val="single"/>
    </w:rPr>
  </w:style>
  <w:style w:type="character" w:customStyle="1" w:styleId="Style11ptItalic">
    <w:name w:val="Style 11 pt Italic"/>
    <w:basedOn w:val="DefaultParagraphFont"/>
    <w:rsid w:val="00822F53"/>
    <w:rPr>
      <w:rFonts w:ascii="Times New Roman" w:hAnsi="Times New Roman"/>
      <w:i/>
      <w:iCs/>
      <w:sz w:val="20"/>
    </w:rPr>
  </w:style>
  <w:style w:type="character" w:customStyle="1" w:styleId="BoldandUnderlineChar">
    <w:name w:val="Bold and Underline Char"/>
    <w:basedOn w:val="DefaultParagraphFont"/>
    <w:link w:val="BoldandUnderline"/>
    <w:locked/>
    <w:rsid w:val="00822F53"/>
    <w:rPr>
      <w:b/>
      <w:u w:val="single"/>
    </w:rPr>
  </w:style>
  <w:style w:type="paragraph" w:customStyle="1" w:styleId="BoldandUnderline">
    <w:name w:val="Bold and Underline"/>
    <w:basedOn w:val="Normal"/>
    <w:link w:val="BoldandUnderlineChar"/>
    <w:qFormat/>
    <w:rsid w:val="00822F53"/>
    <w:rPr>
      <w:b/>
      <w:u w:val="single"/>
    </w:rPr>
  </w:style>
  <w:style w:type="character" w:customStyle="1" w:styleId="hdr">
    <w:name w:val="hdr"/>
    <w:basedOn w:val="DefaultParagraphFont"/>
    <w:rsid w:val="00822F53"/>
  </w:style>
  <w:style w:type="paragraph" w:customStyle="1" w:styleId="StyleStyle49ptBold3">
    <w:name w:val="Style Style4 + 9 pt Bold3"/>
    <w:basedOn w:val="Style4"/>
    <w:link w:val="StyleStyle49ptBold3Char"/>
    <w:qFormat/>
    <w:rsid w:val="00822F53"/>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822F53"/>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822F53"/>
    <w:rPr>
      <w:sz w:val="20"/>
      <w:u w:val="single"/>
    </w:rPr>
  </w:style>
  <w:style w:type="character" w:customStyle="1" w:styleId="ct-with-fmlt">
    <w:name w:val="ct-with-fmlt"/>
    <w:basedOn w:val="DefaultParagraphFont"/>
    <w:rsid w:val="00822F53"/>
  </w:style>
  <w:style w:type="paragraph" w:customStyle="1" w:styleId="TagText">
    <w:name w:val="TagText"/>
    <w:basedOn w:val="Normal"/>
    <w:qFormat/>
    <w:rsid w:val="00822F53"/>
    <w:rPr>
      <w:rFonts w:eastAsiaTheme="minorEastAsia"/>
      <w:b/>
    </w:rPr>
  </w:style>
  <w:style w:type="paragraph" w:customStyle="1" w:styleId="StyleStyle49ptBold">
    <w:name w:val="Style Style4 + 9 pt Bold"/>
    <w:basedOn w:val="Normal"/>
    <w:link w:val="StyleStyle49ptBoldChar"/>
    <w:qFormat/>
    <w:rsid w:val="00822F53"/>
    <w:rPr>
      <w:rFonts w:eastAsia="Times New Roman"/>
      <w:b/>
      <w:bCs/>
      <w:u w:val="single"/>
    </w:rPr>
  </w:style>
  <w:style w:type="character" w:customStyle="1" w:styleId="StyleStyle49ptBoldChar">
    <w:name w:val="Style Style4 + 9 pt Bold Char"/>
    <w:basedOn w:val="DefaultParagraphFont"/>
    <w:link w:val="StyleStyle49ptBold"/>
    <w:rsid w:val="00822F53"/>
    <w:rPr>
      <w:rFonts w:eastAsia="Times New Roman"/>
      <w:b/>
      <w:bCs/>
      <w:u w:val="single"/>
    </w:rPr>
  </w:style>
  <w:style w:type="paragraph" w:customStyle="1" w:styleId="StyleStyle49ptBoldItalic">
    <w:name w:val="Style Style4 + 9 pt Bold Italic"/>
    <w:basedOn w:val="Normal"/>
    <w:link w:val="StyleStyle49ptBoldItalicChar"/>
    <w:qFormat/>
    <w:rsid w:val="00822F5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22F53"/>
    <w:rPr>
      <w:rFonts w:eastAsia="Times New Roman"/>
      <w:b/>
      <w:bCs/>
      <w:i/>
      <w:iCs/>
      <w:u w:val="single"/>
    </w:rPr>
  </w:style>
  <w:style w:type="paragraph" w:customStyle="1" w:styleId="StyleUnderlined11ptBold">
    <w:name w:val="Style Underlined + 11 pt Bold"/>
    <w:link w:val="StyleUnderlined11ptBoldChar"/>
    <w:qFormat/>
    <w:rsid w:val="00822F53"/>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822F53"/>
    <w:rPr>
      <w:rFonts w:ascii="Arial" w:eastAsia="Times New Roman" w:hAnsi="Arial" w:cs="Arial"/>
      <w:b/>
      <w:bCs/>
      <w:u w:val="single"/>
    </w:rPr>
  </w:style>
  <w:style w:type="paragraph" w:customStyle="1" w:styleId="StyleUnderlined11pt">
    <w:name w:val="Style Underlined + 11 pt"/>
    <w:link w:val="StyleUnderlined11ptChar"/>
    <w:qFormat/>
    <w:rsid w:val="00822F53"/>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822F53"/>
    <w:rPr>
      <w:rFonts w:ascii="Arial" w:eastAsia="Times New Roman" w:hAnsi="Arial" w:cs="Arial"/>
      <w:u w:val="single"/>
    </w:rPr>
  </w:style>
  <w:style w:type="character" w:customStyle="1" w:styleId="newscontent">
    <w:name w:val="newscontent"/>
    <w:rsid w:val="00822F53"/>
  </w:style>
  <w:style w:type="character" w:customStyle="1" w:styleId="StyleUnderlinePatternClearYellow">
    <w:name w:val="Style Underline Pattern: Clear (Yellow)"/>
    <w:basedOn w:val="DefaultParagraphFont"/>
    <w:rsid w:val="00822F53"/>
    <w:rPr>
      <w:u w:val="single"/>
      <w:shd w:val="clear" w:color="auto" w:fill="00FF00"/>
    </w:rPr>
  </w:style>
  <w:style w:type="paragraph" w:customStyle="1" w:styleId="StyleUnderlineChar11pt3">
    <w:name w:val="Style Underline Char + 11 pt3"/>
    <w:link w:val="StyleUnderlineChar11pt3Char"/>
    <w:qFormat/>
    <w:rsid w:val="00822F53"/>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822F53"/>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822F53"/>
    <w:rPr>
      <w:b w:val="0"/>
      <w:bCs/>
      <w:u w:val="single"/>
    </w:rPr>
  </w:style>
  <w:style w:type="character" w:customStyle="1" w:styleId="date-display-single">
    <w:name w:val="date-display-single"/>
    <w:basedOn w:val="DefaultParagraphFont"/>
    <w:rsid w:val="00822F53"/>
  </w:style>
  <w:style w:type="character" w:customStyle="1" w:styleId="CommentTextChar1">
    <w:name w:val="Comment Text Char1"/>
    <w:basedOn w:val="DefaultParagraphFont"/>
    <w:uiPriority w:val="99"/>
    <w:rsid w:val="00822F5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822F53"/>
    <w:rPr>
      <w:rFonts w:ascii="Times New Roman" w:hAnsi="Times New Roman" w:cs="Times New Roman"/>
      <w:sz w:val="20"/>
    </w:rPr>
  </w:style>
  <w:style w:type="paragraph" w:customStyle="1" w:styleId="Cite2">
    <w:name w:val="Cite 2"/>
    <w:basedOn w:val="Normal"/>
    <w:qFormat/>
    <w:rsid w:val="00822F53"/>
    <w:rPr>
      <w:rFonts w:eastAsia="MS Mincho"/>
      <w:b/>
      <w:u w:val="single"/>
    </w:rPr>
  </w:style>
  <w:style w:type="character" w:customStyle="1" w:styleId="StyleunderlineBold">
    <w:name w:val="Style underline + Bold"/>
    <w:basedOn w:val="underline"/>
    <w:rsid w:val="00822F53"/>
    <w:rPr>
      <w:rFonts w:ascii="Times New Roman" w:hAnsi="Times New Roman" w:cs="Times New Roman"/>
      <w:b w:val="0"/>
      <w:bCs/>
      <w:sz w:val="20"/>
      <w:u w:val="single"/>
    </w:rPr>
  </w:style>
  <w:style w:type="paragraph" w:customStyle="1" w:styleId="cards0">
    <w:name w:val="cards"/>
    <w:basedOn w:val="Cites"/>
    <w:qFormat/>
    <w:rsid w:val="00822F53"/>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822F53"/>
    <w:rPr>
      <w:sz w:val="20"/>
      <w:u w:val="single"/>
    </w:rPr>
  </w:style>
  <w:style w:type="character" w:customStyle="1" w:styleId="slug-pub-date">
    <w:name w:val="slug-pub-date"/>
    <w:basedOn w:val="DefaultParagraphFont"/>
    <w:rsid w:val="00822F53"/>
  </w:style>
  <w:style w:type="character" w:customStyle="1" w:styleId="slug-vol">
    <w:name w:val="slug-vol"/>
    <w:basedOn w:val="DefaultParagraphFont"/>
    <w:rsid w:val="00822F53"/>
  </w:style>
  <w:style w:type="character" w:customStyle="1" w:styleId="slug-issue">
    <w:name w:val="slug-issue"/>
    <w:basedOn w:val="DefaultParagraphFont"/>
    <w:rsid w:val="00822F53"/>
  </w:style>
  <w:style w:type="character" w:customStyle="1" w:styleId="slug-pages">
    <w:name w:val="slug-pages"/>
    <w:basedOn w:val="DefaultParagraphFont"/>
    <w:rsid w:val="00822F53"/>
  </w:style>
  <w:style w:type="character" w:customStyle="1" w:styleId="tagchar">
    <w:name w:val="tagchar"/>
    <w:basedOn w:val="DefaultParagraphFont"/>
    <w:rsid w:val="00822F53"/>
  </w:style>
  <w:style w:type="paragraph" w:customStyle="1" w:styleId="NormalText">
    <w:name w:val="Normal Text"/>
    <w:basedOn w:val="Normal"/>
    <w:link w:val="NormalTextChar"/>
    <w:autoRedefine/>
    <w:qFormat/>
    <w:rsid w:val="00822F53"/>
    <w:pPr>
      <w:jc w:val="both"/>
    </w:pPr>
    <w:rPr>
      <w:rFonts w:eastAsia="Times New Roman"/>
      <w:szCs w:val="26"/>
    </w:rPr>
  </w:style>
  <w:style w:type="character" w:customStyle="1" w:styleId="pmterms11">
    <w:name w:val="pmterms11"/>
    <w:basedOn w:val="DefaultParagraphFont"/>
    <w:rsid w:val="00822F53"/>
    <w:rPr>
      <w:b/>
      <w:bCs/>
      <w:i w:val="0"/>
      <w:iCs w:val="0"/>
      <w:color w:val="000000"/>
    </w:rPr>
  </w:style>
  <w:style w:type="character" w:customStyle="1" w:styleId="StyleUnderlineChar9ptBold">
    <w:name w:val="Style Underline Char + 9 pt Bold"/>
    <w:basedOn w:val="DefaultParagraphFont"/>
    <w:rsid w:val="00822F53"/>
    <w:rPr>
      <w:rFonts w:ascii="Times New Roman" w:hAnsi="Times New Roman"/>
      <w:b/>
      <w:bCs/>
      <w:sz w:val="20"/>
      <w:u w:val="single"/>
      <w:lang w:val="en-US" w:eastAsia="en-US" w:bidi="ar-SA"/>
    </w:rPr>
  </w:style>
  <w:style w:type="character" w:customStyle="1" w:styleId="Style8pt">
    <w:name w:val="Style 8 pt"/>
    <w:basedOn w:val="DefaultParagraphFont"/>
    <w:rsid w:val="00822F53"/>
    <w:rPr>
      <w:sz w:val="20"/>
    </w:rPr>
  </w:style>
  <w:style w:type="character" w:customStyle="1" w:styleId="UnderlineChar5Char">
    <w:name w:val="Underline Char5 Char"/>
    <w:basedOn w:val="DefaultParagraphFont"/>
    <w:rsid w:val="00822F53"/>
    <w:rPr>
      <w:szCs w:val="24"/>
      <w:u w:val="single"/>
      <w:lang w:val="en-US" w:eastAsia="en-US" w:bidi="ar-SA"/>
    </w:rPr>
  </w:style>
  <w:style w:type="character" w:customStyle="1" w:styleId="BoldandUnderlineChar2Char1">
    <w:name w:val="Bold and Underline Char2 Char1"/>
    <w:basedOn w:val="DefaultParagraphFont"/>
    <w:rsid w:val="00822F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2F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2F53"/>
    <w:rPr>
      <w:szCs w:val="24"/>
      <w:u w:val="single"/>
      <w:lang w:val="en-US" w:eastAsia="en-US" w:bidi="ar-SA"/>
    </w:rPr>
  </w:style>
  <w:style w:type="paragraph" w:customStyle="1" w:styleId="Language">
    <w:name w:val="Language"/>
    <w:basedOn w:val="Normal"/>
    <w:link w:val="LanguageChar"/>
    <w:qFormat/>
    <w:rsid w:val="00822F53"/>
    <w:rPr>
      <w:rFonts w:eastAsia="Times New Roman"/>
      <w:strike/>
      <w:szCs w:val="20"/>
    </w:rPr>
  </w:style>
  <w:style w:type="character" w:customStyle="1" w:styleId="LanguageChar">
    <w:name w:val="Language Char"/>
    <w:basedOn w:val="DefaultParagraphFont"/>
    <w:link w:val="Language"/>
    <w:rsid w:val="00822F53"/>
    <w:rPr>
      <w:rFonts w:eastAsia="Times New Roman"/>
      <w:strike/>
      <w:szCs w:val="20"/>
    </w:rPr>
  </w:style>
  <w:style w:type="paragraph" w:customStyle="1" w:styleId="UnderlineChar3">
    <w:name w:val="Underline Char3"/>
    <w:basedOn w:val="Normal"/>
    <w:link w:val="UnderlineChar3Char"/>
    <w:qFormat/>
    <w:rsid w:val="00822F53"/>
    <w:rPr>
      <w:rFonts w:eastAsia="Times New Roman"/>
      <w:u w:val="single"/>
    </w:rPr>
  </w:style>
  <w:style w:type="character" w:customStyle="1" w:styleId="UnderlineChar3Char">
    <w:name w:val="Underline Char3 Char"/>
    <w:basedOn w:val="DefaultParagraphFont"/>
    <w:link w:val="UnderlineChar3"/>
    <w:rsid w:val="00822F53"/>
    <w:rPr>
      <w:rFonts w:eastAsia="Times New Roman"/>
      <w:u w:val="single"/>
    </w:rPr>
  </w:style>
  <w:style w:type="paragraph" w:customStyle="1" w:styleId="BoldandUnderlineChar3Char">
    <w:name w:val="Bold and Underline Char3 Char"/>
    <w:basedOn w:val="Normal"/>
    <w:link w:val="BoldandUnderlineChar3CharChar"/>
    <w:qFormat/>
    <w:rsid w:val="00822F53"/>
    <w:rPr>
      <w:rFonts w:eastAsia="Times New Roman"/>
      <w:b/>
      <w:u w:val="single"/>
    </w:rPr>
  </w:style>
  <w:style w:type="character" w:customStyle="1" w:styleId="BoldandUnderlineChar3CharChar">
    <w:name w:val="Bold and Underline Char3 Char Char"/>
    <w:basedOn w:val="DefaultParagraphFont"/>
    <w:link w:val="BoldandUnderlineChar3Char"/>
    <w:rsid w:val="00822F53"/>
    <w:rPr>
      <w:rFonts w:eastAsia="Times New Roman"/>
      <w:b/>
      <w:u w:val="single"/>
    </w:rPr>
  </w:style>
  <w:style w:type="character" w:customStyle="1" w:styleId="UnderlineChar1">
    <w:name w:val="Underline Char1"/>
    <w:aliases w:val="Cards + Font: 12 pt Char1"/>
    <w:basedOn w:val="DefaultParagraphFont"/>
    <w:rsid w:val="00822F53"/>
    <w:rPr>
      <w:szCs w:val="24"/>
      <w:u w:val="single"/>
      <w:lang w:val="en-US" w:eastAsia="en-US" w:bidi="ar-SA"/>
    </w:rPr>
  </w:style>
  <w:style w:type="character" w:customStyle="1" w:styleId="BoldandUnderlineChar1Char2Char">
    <w:name w:val="Bold and Underline Char1 Char2 Char"/>
    <w:basedOn w:val="DefaultParagraphFont"/>
    <w:rsid w:val="00822F53"/>
    <w:rPr>
      <w:b/>
      <w:szCs w:val="24"/>
      <w:u w:val="single"/>
      <w:lang w:val="en-US" w:eastAsia="en-US" w:bidi="ar-SA"/>
    </w:rPr>
  </w:style>
  <w:style w:type="paragraph" w:customStyle="1" w:styleId="Cardstyle0">
    <w:name w:val="Cardstyle"/>
    <w:basedOn w:val="Normal"/>
    <w:next w:val="Normal"/>
    <w:qFormat/>
    <w:rsid w:val="00822F53"/>
    <w:rPr>
      <w:rFonts w:eastAsia="Times New Roman"/>
    </w:rPr>
  </w:style>
  <w:style w:type="character" w:customStyle="1" w:styleId="Style12ptBoldUnderline1">
    <w:name w:val="Style 12 pt Bold Underline1"/>
    <w:basedOn w:val="DefaultParagraphFont"/>
    <w:rsid w:val="00822F53"/>
    <w:rPr>
      <w:b/>
      <w:bCs/>
      <w:sz w:val="24"/>
      <w:u w:val="single"/>
    </w:rPr>
  </w:style>
  <w:style w:type="character" w:customStyle="1" w:styleId="StyleEmphasisArial12ptBoldNotItalic">
    <w:name w:val="Style Emphasis + Arial 12 pt Bold Not Italic"/>
    <w:basedOn w:val="Emphasis"/>
    <w:rsid w:val="00822F53"/>
    <w:rPr>
      <w:rFonts w:ascii="Arial" w:hAnsi="Arial" w:cs="Times New Roman"/>
      <w:b w:val="0"/>
      <w:bCs/>
      <w:i/>
      <w:iCs/>
      <w:sz w:val="24"/>
      <w:u w:val="single"/>
      <w:bdr w:val="single" w:sz="8" w:space="0" w:color="auto"/>
    </w:rPr>
  </w:style>
  <w:style w:type="character" w:customStyle="1" w:styleId="DebateHighlighted">
    <w:name w:val="Debate Highlighted"/>
    <w:qFormat/>
    <w:rsid w:val="00822F5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22F53"/>
    <w:rPr>
      <w:rFonts w:ascii="SimSun" w:eastAsia="SimSun" w:hAnsi="SimSun"/>
      <w:sz w:val="15"/>
      <w:lang w:eastAsia="zh-CN"/>
    </w:rPr>
  </w:style>
  <w:style w:type="paragraph" w:customStyle="1" w:styleId="UnreadText">
    <w:name w:val="Unread Text"/>
    <w:basedOn w:val="Normal"/>
    <w:next w:val="Normal"/>
    <w:link w:val="UnreadTextChar"/>
    <w:autoRedefine/>
    <w:qFormat/>
    <w:rsid w:val="00822F53"/>
    <w:pPr>
      <w:ind w:left="360"/>
    </w:pPr>
    <w:rPr>
      <w:rFonts w:ascii="SimSun" w:eastAsia="SimSun" w:hAnsi="SimSun"/>
      <w:sz w:val="15"/>
      <w:lang w:eastAsia="zh-CN"/>
    </w:rPr>
  </w:style>
  <w:style w:type="character" w:customStyle="1" w:styleId="Highlightedunderline">
    <w:name w:val="Highlighted underline"/>
    <w:qFormat/>
    <w:rsid w:val="00822F53"/>
    <w:rPr>
      <w:rFonts w:ascii="Times New Roman" w:hAnsi="Times New Roman"/>
      <w:sz w:val="20"/>
      <w:u w:val="single"/>
      <w:bdr w:val="none" w:sz="0" w:space="0" w:color="auto"/>
      <w:shd w:val="clear" w:color="auto" w:fill="C0C0C0"/>
    </w:rPr>
  </w:style>
  <w:style w:type="character" w:customStyle="1" w:styleId="smallChar">
    <w:name w:val="small Char"/>
    <w:rsid w:val="00822F53"/>
    <w:rPr>
      <w:rFonts w:ascii="Calibri" w:eastAsia="Calibri" w:hAnsi="Calibri" w:cs="Calibri"/>
      <w:sz w:val="16"/>
      <w:szCs w:val="20"/>
      <w:lang w:val="x-none" w:eastAsia="x-none"/>
    </w:rPr>
  </w:style>
  <w:style w:type="paragraph" w:customStyle="1" w:styleId="HotRoute0">
    <w:name w:val="Hot Route!"/>
    <w:basedOn w:val="Normal"/>
    <w:qFormat/>
    <w:rsid w:val="00822F53"/>
    <w:pPr>
      <w:ind w:left="144"/>
    </w:pPr>
    <w:rPr>
      <w:rFonts w:eastAsia="Times New Roman"/>
      <w:lang w:val="x-none" w:eastAsia="x-none"/>
    </w:rPr>
  </w:style>
  <w:style w:type="character" w:customStyle="1" w:styleId="BodyTextIndent3Char1">
    <w:name w:val="Body Text Indent 3 Char1"/>
    <w:basedOn w:val="DefaultParagraphFont"/>
    <w:uiPriority w:val="99"/>
    <w:rsid w:val="00822F53"/>
    <w:rPr>
      <w:rFonts w:ascii="Times New Roman" w:hAnsi="Times New Roman" w:cs="Times New Roman"/>
      <w:sz w:val="16"/>
      <w:szCs w:val="16"/>
    </w:rPr>
  </w:style>
  <w:style w:type="character" w:customStyle="1" w:styleId="BodyText2Char1">
    <w:name w:val="Body Text 2 Char1"/>
    <w:basedOn w:val="DefaultParagraphFont"/>
    <w:uiPriority w:val="99"/>
    <w:rsid w:val="00822F53"/>
    <w:rPr>
      <w:rFonts w:ascii="Times New Roman" w:hAnsi="Times New Roman" w:cs="Times New Roman"/>
      <w:sz w:val="20"/>
    </w:rPr>
  </w:style>
  <w:style w:type="character" w:customStyle="1" w:styleId="Heading2Char1CharCharCharCharCharC">
    <w:name w:val="Heading 2 Char1 Char Char Char Char Char C"/>
    <w:rsid w:val="00822F53"/>
    <w:rPr>
      <w:rFonts w:cs="Arial"/>
      <w:b/>
      <w:bCs/>
      <w:iCs/>
      <w:sz w:val="24"/>
      <w:szCs w:val="28"/>
      <w:lang w:val="en-US" w:eastAsia="en-US" w:bidi="ar-SA"/>
    </w:rPr>
  </w:style>
  <w:style w:type="character" w:customStyle="1" w:styleId="underline1">
    <w:name w:val="underline1"/>
    <w:basedOn w:val="DefaultParagraphFont"/>
    <w:rsid w:val="00822F53"/>
    <w:rPr>
      <w:u w:val="single"/>
    </w:rPr>
  </w:style>
  <w:style w:type="character" w:customStyle="1" w:styleId="FontStyle291">
    <w:name w:val="Font Style291"/>
    <w:basedOn w:val="DefaultParagraphFont"/>
    <w:uiPriority w:val="99"/>
    <w:rsid w:val="00822F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2F5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22F5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22F53"/>
    <w:rPr>
      <w:rFonts w:eastAsia="Times New Roman"/>
    </w:rPr>
  </w:style>
  <w:style w:type="paragraph" w:customStyle="1" w:styleId="Cards1">
    <w:name w:val="Cards1"/>
    <w:basedOn w:val="Normal"/>
    <w:link w:val="Cards1Char"/>
    <w:qFormat/>
    <w:rsid w:val="00822F53"/>
    <w:pPr>
      <w:ind w:left="288"/>
    </w:pPr>
    <w:rPr>
      <w:rFonts w:eastAsia="Times New Roman"/>
      <w:u w:val="single"/>
    </w:rPr>
  </w:style>
  <w:style w:type="character" w:customStyle="1" w:styleId="Cards1Char">
    <w:name w:val="Cards1 Char"/>
    <w:basedOn w:val="DefaultParagraphFont"/>
    <w:link w:val="Cards1"/>
    <w:rsid w:val="00822F53"/>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822F53"/>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822F53"/>
    <w:rPr>
      <w:rFonts w:ascii="Arial" w:eastAsia="Calibri" w:hAnsi="Arial" w:cs="Arial"/>
      <w:szCs w:val="22"/>
      <w:u w:val="single"/>
    </w:rPr>
  </w:style>
  <w:style w:type="character" w:customStyle="1" w:styleId="EmphasizeThis">
    <w:name w:val="EmphasizeThis"/>
    <w:rsid w:val="00822F53"/>
    <w:rPr>
      <w:rFonts w:ascii="Georgia" w:hAnsi="Georgia"/>
      <w:b/>
      <w:iCs/>
      <w:sz w:val="24"/>
      <w:u w:val="thick"/>
    </w:rPr>
  </w:style>
  <w:style w:type="paragraph" w:customStyle="1" w:styleId="Stylecard8pt">
    <w:name w:val="Style card + 8 pt"/>
    <w:basedOn w:val="Normal"/>
    <w:link w:val="Stylecard8ptChar"/>
    <w:qFormat/>
    <w:rsid w:val="00822F53"/>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822F53"/>
    <w:rPr>
      <w:rFonts w:ascii="Georgia" w:eastAsia="Cambria" w:hAnsi="Georgia" w:cs="Times New Roman"/>
      <w:color w:val="000000"/>
      <w:sz w:val="20"/>
      <w:szCs w:val="20"/>
      <w:u w:val="single"/>
      <w:lang w:eastAsia="ar-SA"/>
    </w:rPr>
  </w:style>
  <w:style w:type="character" w:customStyle="1" w:styleId="bhl">
    <w:name w:val="bhl"/>
    <w:basedOn w:val="DefaultParagraphFont"/>
    <w:rsid w:val="00822F53"/>
  </w:style>
  <w:style w:type="paragraph" w:customStyle="1" w:styleId="TagGA11">
    <w:name w:val="Tag GA 11"/>
    <w:basedOn w:val="TOC1"/>
    <w:qFormat/>
    <w:rsid w:val="00822F53"/>
    <w:pPr>
      <w:spacing w:before="0" w:after="160"/>
    </w:pPr>
    <w:rPr>
      <w:rFonts w:eastAsia="Calibri"/>
      <w:u w:val="none"/>
      <w:lang w:bidi="ar-SA"/>
    </w:rPr>
  </w:style>
  <w:style w:type="paragraph" w:customStyle="1" w:styleId="CiteCard">
    <w:name w:val="Cite/Card"/>
    <w:basedOn w:val="TOC2"/>
    <w:qFormat/>
    <w:rsid w:val="00822F53"/>
    <w:pPr>
      <w:tabs>
        <w:tab w:val="left" w:pos="4360"/>
      </w:tabs>
      <w:ind w:left="220"/>
    </w:pPr>
    <w:rPr>
      <w:rFonts w:eastAsia="Calibri"/>
      <w:sz w:val="22"/>
      <w:lang w:bidi="ar-SA"/>
    </w:rPr>
  </w:style>
  <w:style w:type="character" w:customStyle="1" w:styleId="CardTextUnderlinedChar">
    <w:name w:val="Card Text Underlined Char"/>
    <w:basedOn w:val="DefaultParagraphFont"/>
    <w:rsid w:val="00822F53"/>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822F53"/>
    <w:rPr>
      <w:rFonts w:ascii="Tahoma" w:hAnsi="Tahoma" w:cs="Tahoma"/>
      <w:sz w:val="16"/>
      <w:szCs w:val="16"/>
    </w:rPr>
  </w:style>
  <w:style w:type="character" w:customStyle="1" w:styleId="addmd">
    <w:name w:val="addmd"/>
    <w:basedOn w:val="DefaultParagraphFont"/>
    <w:rsid w:val="00822F5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822F53"/>
    <w:rPr>
      <w:rFonts w:ascii="Arial" w:hAnsi="Arial"/>
      <w:b/>
      <w:sz w:val="26"/>
    </w:rPr>
  </w:style>
  <w:style w:type="paragraph" w:styleId="FootnoteText">
    <w:name w:val="footnote text"/>
    <w:basedOn w:val="Normal"/>
    <w:link w:val="FootnoteTextChar"/>
    <w:unhideWhenUsed/>
    <w:qFormat/>
    <w:rsid w:val="00822F53"/>
    <w:rPr>
      <w:rFonts w:eastAsia="Calibri"/>
      <w:szCs w:val="20"/>
      <w:lang w:eastAsia="zh-CN"/>
    </w:rPr>
  </w:style>
  <w:style w:type="character" w:customStyle="1" w:styleId="FootnoteTextChar">
    <w:name w:val="Footnote Text Char"/>
    <w:basedOn w:val="DefaultParagraphFont"/>
    <w:link w:val="FootnoteText"/>
    <w:rsid w:val="00822F53"/>
    <w:rPr>
      <w:rFonts w:eastAsia="Calibri"/>
      <w:szCs w:val="20"/>
      <w:lang w:eastAsia="zh-CN"/>
    </w:rPr>
  </w:style>
  <w:style w:type="character" w:customStyle="1" w:styleId="UnderlinedTextCharChar">
    <w:name w:val="Underlined Text Char Char"/>
    <w:basedOn w:val="DefaultParagraphFont"/>
    <w:rsid w:val="00822F53"/>
    <w:rPr>
      <w:rFonts w:cs="Arial"/>
      <w:bCs/>
      <w:noProof w:val="0"/>
      <w:szCs w:val="26"/>
      <w:u w:val="single"/>
      <w:lang w:val="en-US" w:eastAsia="en-US" w:bidi="ar-SA"/>
    </w:rPr>
  </w:style>
  <w:style w:type="character" w:customStyle="1" w:styleId="StyleTimesNewRoman12ptBold">
    <w:name w:val="Style Times New Roman 12 pt Bold"/>
    <w:rsid w:val="00822F53"/>
    <w:rPr>
      <w:b/>
      <w:bCs/>
      <w:sz w:val="24"/>
    </w:rPr>
  </w:style>
  <w:style w:type="character" w:customStyle="1" w:styleId="CardText1Char">
    <w:name w:val="Card Text 1 Char"/>
    <w:rsid w:val="00822F53"/>
    <w:rPr>
      <w:rFonts w:ascii="Georgia" w:hAnsi="Georgia"/>
      <w:color w:val="000000"/>
      <w:sz w:val="22"/>
      <w:szCs w:val="22"/>
      <w:u w:val="single"/>
    </w:rPr>
  </w:style>
  <w:style w:type="character" w:customStyle="1" w:styleId="BoldUnderlining">
    <w:name w:val="Bold Underlining"/>
    <w:rsid w:val="00822F53"/>
    <w:rPr>
      <w:u w:val="single"/>
    </w:rPr>
  </w:style>
  <w:style w:type="character" w:customStyle="1" w:styleId="Intemphasis">
    <w:name w:val="Intemphasis"/>
    <w:uiPriority w:val="1"/>
    <w:qFormat/>
    <w:rsid w:val="00822F5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22F53"/>
    <w:pPr>
      <w:ind w:left="288" w:right="288"/>
    </w:pPr>
    <w:rPr>
      <w:szCs w:val="16"/>
    </w:rPr>
  </w:style>
  <w:style w:type="character" w:customStyle="1" w:styleId="cardtextChar2">
    <w:name w:val="cardtext Char"/>
    <w:basedOn w:val="DefaultParagraphFont"/>
    <w:link w:val="cardtext0"/>
    <w:rsid w:val="00822F53"/>
    <w:rPr>
      <w:szCs w:val="16"/>
    </w:rPr>
  </w:style>
  <w:style w:type="character" w:customStyle="1" w:styleId="BoldUnderlineChar1">
    <w:name w:val="BoldUnderline Char1"/>
    <w:rsid w:val="00822F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22F53"/>
    <w:pPr>
      <w:spacing w:after="200"/>
      <w:contextualSpacing/>
    </w:pPr>
    <w:rPr>
      <w:rFonts w:eastAsia="Calibri"/>
      <w:u w:val="single"/>
    </w:rPr>
  </w:style>
  <w:style w:type="character" w:customStyle="1" w:styleId="UnderlinedCardTextChar">
    <w:name w:val="Underlined Card Text Char"/>
    <w:link w:val="UnderlinedCardText"/>
    <w:rsid w:val="00822F53"/>
    <w:rPr>
      <w:rFonts w:eastAsia="Calibri"/>
      <w:u w:val="single"/>
    </w:rPr>
  </w:style>
  <w:style w:type="character" w:customStyle="1" w:styleId="Hyperlink6">
    <w:name w:val="Hyperlink6"/>
    <w:basedOn w:val="DefaultParagraphFont"/>
    <w:rsid w:val="00822F53"/>
    <w:rPr>
      <w:color w:val="3300CC"/>
      <w:u w:val="single"/>
    </w:rPr>
  </w:style>
  <w:style w:type="paragraph" w:customStyle="1" w:styleId="Tag12">
    <w:name w:val="Tag12"/>
    <w:basedOn w:val="Normal"/>
    <w:qFormat/>
    <w:rsid w:val="00822F53"/>
    <w:pPr>
      <w:contextualSpacing/>
    </w:pPr>
    <w:rPr>
      <w:rFonts w:eastAsia="Cambria"/>
      <w:b/>
    </w:rPr>
  </w:style>
  <w:style w:type="paragraph" w:customStyle="1" w:styleId="Shrink8">
    <w:name w:val="Shrink8"/>
    <w:basedOn w:val="Normal"/>
    <w:qFormat/>
    <w:rsid w:val="00822F53"/>
    <w:rPr>
      <w:rFonts w:eastAsia="Cambria"/>
    </w:rPr>
  </w:style>
  <w:style w:type="character" w:customStyle="1" w:styleId="highlight2">
    <w:name w:val="highlight2"/>
    <w:rsid w:val="00822F53"/>
    <w:rPr>
      <w:rFonts w:ascii="Arial" w:hAnsi="Arial"/>
      <w:b/>
      <w:sz w:val="19"/>
      <w:u w:val="thick"/>
      <w:bdr w:val="none" w:sz="0" w:space="0" w:color="auto"/>
      <w:shd w:val="clear" w:color="auto" w:fill="auto"/>
    </w:rPr>
  </w:style>
  <w:style w:type="character" w:customStyle="1" w:styleId="citation">
    <w:name w:val="citation"/>
    <w:basedOn w:val="DefaultParagraphFont"/>
    <w:rsid w:val="00822F53"/>
  </w:style>
  <w:style w:type="paragraph" w:customStyle="1" w:styleId="UnderlineText">
    <w:name w:val="Underline Text"/>
    <w:basedOn w:val="Normal"/>
    <w:link w:val="UnderlineTextChar"/>
    <w:qFormat/>
    <w:rsid w:val="00822F53"/>
    <w:pPr>
      <w:ind w:left="288"/>
    </w:pPr>
    <w:rPr>
      <w:rFonts w:eastAsia="Times New Roman"/>
      <w:u w:val="single"/>
    </w:rPr>
  </w:style>
  <w:style w:type="character" w:customStyle="1" w:styleId="UnderlineTextChar">
    <w:name w:val="Underline Text Char"/>
    <w:basedOn w:val="DefaultParagraphFont"/>
    <w:link w:val="UnderlineText"/>
    <w:rsid w:val="00822F53"/>
    <w:rPr>
      <w:rFonts w:eastAsia="Times New Roman"/>
      <w:u w:val="single"/>
    </w:rPr>
  </w:style>
  <w:style w:type="character" w:customStyle="1" w:styleId="il">
    <w:name w:val="il"/>
    <w:basedOn w:val="DefaultParagraphFont"/>
    <w:rsid w:val="00822F53"/>
  </w:style>
  <w:style w:type="character" w:customStyle="1" w:styleId="commentstext">
    <w:name w:val="comments_text"/>
    <w:uiPriority w:val="99"/>
    <w:rsid w:val="00822F53"/>
    <w:rPr>
      <w:rFonts w:cs="Times New Roman"/>
    </w:rPr>
  </w:style>
  <w:style w:type="paragraph" w:customStyle="1" w:styleId="Heading42">
    <w:name w:val="Heading 42"/>
    <w:basedOn w:val="Normal"/>
    <w:qFormat/>
    <w:rsid w:val="00822F53"/>
    <w:rPr>
      <w:rFonts w:eastAsia="Times New Roman"/>
    </w:rPr>
  </w:style>
  <w:style w:type="paragraph" w:customStyle="1" w:styleId="DebateNormal">
    <w:name w:val="DebateNormal"/>
    <w:basedOn w:val="Normal"/>
    <w:link w:val="DebateNormalChar"/>
    <w:qFormat/>
    <w:rsid w:val="00822F53"/>
    <w:pPr>
      <w:spacing w:line="276" w:lineRule="auto"/>
    </w:pPr>
    <w:rPr>
      <w:rFonts w:eastAsia="Calibri"/>
      <w:szCs w:val="20"/>
    </w:rPr>
  </w:style>
  <w:style w:type="character" w:customStyle="1" w:styleId="DebateNormalChar">
    <w:name w:val="DebateNormal Char"/>
    <w:basedOn w:val="DefaultParagraphFont"/>
    <w:link w:val="DebateNormal"/>
    <w:rsid w:val="00822F53"/>
    <w:rPr>
      <w:rFonts w:eastAsia="Calibri"/>
      <w:szCs w:val="20"/>
    </w:rPr>
  </w:style>
  <w:style w:type="paragraph" w:customStyle="1" w:styleId="DebateEmphasis">
    <w:name w:val="DebateEmphasis"/>
    <w:basedOn w:val="Normal"/>
    <w:link w:val="DebateEmphasisChar"/>
    <w:qFormat/>
    <w:rsid w:val="00822F5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22F53"/>
    <w:rPr>
      <w:rFonts w:eastAsia="Calibri"/>
      <w:b/>
      <w:szCs w:val="20"/>
      <w:u w:val="single"/>
    </w:rPr>
  </w:style>
  <w:style w:type="paragraph" w:customStyle="1" w:styleId="NormalCite">
    <w:name w:val="NormalCite"/>
    <w:link w:val="NormalCiteChar"/>
    <w:qFormat/>
    <w:rsid w:val="00822F53"/>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822F53"/>
    <w:rPr>
      <w:rFonts w:ascii="Times New Roman" w:hAnsi="Times New Roman" w:cs="Times New Roman"/>
      <w:sz w:val="18"/>
      <w:szCs w:val="22"/>
    </w:rPr>
  </w:style>
  <w:style w:type="character" w:customStyle="1" w:styleId="articletext">
    <w:name w:val="articletext"/>
    <w:basedOn w:val="DefaultParagraphFont"/>
    <w:rsid w:val="00822F53"/>
  </w:style>
  <w:style w:type="character" w:customStyle="1" w:styleId="grey10">
    <w:name w:val="grey10"/>
    <w:basedOn w:val="DefaultParagraphFont"/>
    <w:rsid w:val="00822F53"/>
  </w:style>
  <w:style w:type="character" w:customStyle="1" w:styleId="navy13bd">
    <w:name w:val="navy13bd"/>
    <w:basedOn w:val="DefaultParagraphFont"/>
    <w:rsid w:val="00822F53"/>
  </w:style>
  <w:style w:type="character" w:customStyle="1" w:styleId="Style9ptUnderline2">
    <w:name w:val="Style 9 pt Underline2"/>
    <w:basedOn w:val="DefaultParagraphFont"/>
    <w:rsid w:val="00822F53"/>
    <w:rPr>
      <w:sz w:val="20"/>
      <w:u w:val="single"/>
    </w:rPr>
  </w:style>
  <w:style w:type="character" w:customStyle="1" w:styleId="Style9ptBoldUnderline1">
    <w:name w:val="Style 9 pt Bold Underline1"/>
    <w:basedOn w:val="DefaultParagraphFont"/>
    <w:rsid w:val="00822F53"/>
    <w:rPr>
      <w:b/>
      <w:bCs/>
      <w:sz w:val="20"/>
      <w:u w:val="single"/>
    </w:rPr>
  </w:style>
  <w:style w:type="character" w:customStyle="1" w:styleId="TagsCharChar">
    <w:name w:val="Tags Char Char"/>
    <w:basedOn w:val="DefaultParagraphFont"/>
    <w:rsid w:val="00822F53"/>
    <w:rPr>
      <w:rFonts w:eastAsia="SimSun"/>
      <w:b/>
      <w:sz w:val="24"/>
      <w:lang w:val="en-US" w:eastAsia="zh-CN" w:bidi="ar-SA"/>
    </w:rPr>
  </w:style>
  <w:style w:type="paragraph" w:customStyle="1" w:styleId="cardCharCharCharChar">
    <w:name w:val="card Char Char Char Char"/>
    <w:basedOn w:val="Normal"/>
    <w:uiPriority w:val="99"/>
    <w:qFormat/>
    <w:rsid w:val="00822F5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822F53"/>
    <w:rPr>
      <w:rFonts w:ascii="Times" w:eastAsia="Times New Roman" w:hAnsi="Times"/>
    </w:rPr>
  </w:style>
  <w:style w:type="paragraph" w:customStyle="1" w:styleId="CARD">
    <w:name w:val="CARD"/>
    <w:basedOn w:val="Normal"/>
    <w:link w:val="CARDChar0"/>
    <w:qFormat/>
    <w:rsid w:val="00822F53"/>
    <w:rPr>
      <w:rFonts w:eastAsia="Times New Roman"/>
      <w:u w:val="single"/>
    </w:rPr>
  </w:style>
  <w:style w:type="character" w:customStyle="1" w:styleId="CARDChar0">
    <w:name w:val="CARD Char"/>
    <w:basedOn w:val="DefaultParagraphFont"/>
    <w:link w:val="CARD"/>
    <w:rsid w:val="00822F53"/>
    <w:rPr>
      <w:rFonts w:eastAsia="Times New Roman"/>
      <w:u w:val="single"/>
    </w:rPr>
  </w:style>
  <w:style w:type="paragraph" w:customStyle="1" w:styleId="Normal2">
    <w:name w:val="Normal2"/>
    <w:basedOn w:val="Normal"/>
    <w:uiPriority w:val="99"/>
    <w:qFormat/>
    <w:rsid w:val="00822F53"/>
    <w:rPr>
      <w:rFonts w:eastAsia="Times New Roman"/>
    </w:rPr>
  </w:style>
  <w:style w:type="character" w:customStyle="1" w:styleId="Style11ptThickunderline">
    <w:name w:val="Style 11 pt Thick underline"/>
    <w:rsid w:val="00822F53"/>
    <w:rPr>
      <w:rFonts w:ascii="Times New Roman" w:hAnsi="Times New Roman"/>
      <w:sz w:val="20"/>
      <w:u w:val="single"/>
    </w:rPr>
  </w:style>
  <w:style w:type="character" w:customStyle="1" w:styleId="Style11ptBoldThickunderline">
    <w:name w:val="Style 11 pt Bold Thick underline"/>
    <w:rsid w:val="00822F5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22F53"/>
    <w:rPr>
      <w:vertAlign w:val="superscript"/>
    </w:rPr>
  </w:style>
  <w:style w:type="character" w:customStyle="1" w:styleId="CharChar5">
    <w:name w:val="Char Char5"/>
    <w:rsid w:val="00822F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22F5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2F53"/>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822F53"/>
    <w:rPr>
      <w:u w:val="single"/>
    </w:rPr>
  </w:style>
  <w:style w:type="character" w:customStyle="1" w:styleId="StyleUnderlineBoldIndent11ptChar">
    <w:name w:val="Style Underline + Bold Indent + 11 pt Char"/>
    <w:link w:val="StyleUnderlineBoldIndent11pt"/>
    <w:rsid w:val="00822F53"/>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22F53"/>
    <w:rPr>
      <w:b/>
      <w:bCs/>
      <w:u w:val="single"/>
    </w:rPr>
  </w:style>
  <w:style w:type="character" w:customStyle="1" w:styleId="StyleUnderlineBoldIndent11ptBoldChar">
    <w:name w:val="Style Underline + Bold Indent + 11 pt Bold Char"/>
    <w:link w:val="StyleUnderlineBoldIndent11ptBold"/>
    <w:rsid w:val="00822F53"/>
    <w:rPr>
      <w:rFonts w:eastAsia="Times New Roman"/>
      <w:b/>
      <w:bCs/>
      <w:szCs w:val="20"/>
      <w:u w:val="single"/>
    </w:rPr>
  </w:style>
  <w:style w:type="paragraph" w:customStyle="1" w:styleId="author-name">
    <w:name w:val="author-name"/>
    <w:basedOn w:val="Normal"/>
    <w:uiPriority w:val="99"/>
    <w:qFormat/>
    <w:rsid w:val="00822F53"/>
    <w:pPr>
      <w:spacing w:before="100" w:beforeAutospacing="1" w:after="100" w:afterAutospacing="1"/>
    </w:pPr>
    <w:rPr>
      <w:rFonts w:eastAsia="Times New Roman"/>
    </w:rPr>
  </w:style>
  <w:style w:type="paragraph" w:customStyle="1" w:styleId="author-credentials">
    <w:name w:val="author-credentials"/>
    <w:basedOn w:val="Normal"/>
    <w:qFormat/>
    <w:rsid w:val="00822F5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822F53"/>
    <w:rPr>
      <w:rFonts w:ascii="Consolas" w:hAnsi="Consolas" w:cs="Consolas"/>
      <w:sz w:val="20"/>
      <w:szCs w:val="20"/>
    </w:rPr>
  </w:style>
  <w:style w:type="character" w:customStyle="1" w:styleId="StyleStyle4CharTimesNewRoman11ptBold">
    <w:name w:val="Style Style4 Char + Times New Roman 11 pt Bold"/>
    <w:basedOn w:val="DefaultParagraphFont"/>
    <w:rsid w:val="00822F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2F53"/>
    <w:rPr>
      <w:rFonts w:ascii="Times New Roman" w:hAnsi="Times New Roman"/>
      <w:i/>
      <w:iCs/>
      <w:sz w:val="20"/>
      <w:szCs w:val="24"/>
      <w:u w:val="single"/>
      <w:lang w:val="en-US" w:eastAsia="en-US" w:bidi="ar-SA"/>
    </w:rPr>
  </w:style>
  <w:style w:type="character" w:customStyle="1" w:styleId="headline">
    <w:name w:val="headline"/>
    <w:basedOn w:val="DefaultParagraphFont"/>
    <w:rsid w:val="00822F53"/>
  </w:style>
  <w:style w:type="character" w:customStyle="1" w:styleId="CharChar4">
    <w:name w:val="Char Char4"/>
    <w:basedOn w:val="DefaultParagraphFont"/>
    <w:rsid w:val="00822F53"/>
    <w:rPr>
      <w:rFonts w:cs="Arial"/>
      <w:b/>
      <w:bCs/>
      <w:iCs/>
      <w:szCs w:val="28"/>
      <w:lang w:val="en-US" w:eastAsia="en-US" w:bidi="ar-SA"/>
    </w:rPr>
  </w:style>
  <w:style w:type="character" w:customStyle="1" w:styleId="yshortcuts">
    <w:name w:val="yshortcuts"/>
    <w:basedOn w:val="DefaultParagraphFont"/>
    <w:rsid w:val="00822F53"/>
  </w:style>
  <w:style w:type="paragraph" w:styleId="PlainText">
    <w:name w:val="Plain Text"/>
    <w:basedOn w:val="Normal"/>
    <w:link w:val="PlainTextChar"/>
    <w:rsid w:val="00822F53"/>
    <w:rPr>
      <w:rFonts w:ascii="Courier New" w:eastAsia="Times New Roman" w:hAnsi="Courier New" w:cs="Courier New"/>
      <w:szCs w:val="20"/>
    </w:rPr>
  </w:style>
  <w:style w:type="character" w:customStyle="1" w:styleId="PlainTextChar">
    <w:name w:val="Plain Text Char"/>
    <w:basedOn w:val="DefaultParagraphFont"/>
    <w:link w:val="PlainText"/>
    <w:rsid w:val="00822F53"/>
    <w:rPr>
      <w:rFonts w:ascii="Courier New" w:eastAsia="Times New Roman" w:hAnsi="Courier New" w:cs="Courier New"/>
      <w:szCs w:val="20"/>
    </w:rPr>
  </w:style>
  <w:style w:type="character" w:customStyle="1" w:styleId="senselabelstart">
    <w:name w:val="sense_label start"/>
    <w:basedOn w:val="DefaultParagraphFont"/>
    <w:rsid w:val="00822F53"/>
  </w:style>
  <w:style w:type="character" w:customStyle="1" w:styleId="sensecontent">
    <w:name w:val="sense_content"/>
    <w:basedOn w:val="DefaultParagraphFont"/>
    <w:rsid w:val="00822F53"/>
  </w:style>
  <w:style w:type="character" w:customStyle="1" w:styleId="vi">
    <w:name w:val="vi"/>
    <w:basedOn w:val="DefaultParagraphFont"/>
    <w:rsid w:val="00822F53"/>
  </w:style>
  <w:style w:type="paragraph" w:customStyle="1" w:styleId="Microtext0">
    <w:name w:val="Microtext"/>
    <w:basedOn w:val="Normal"/>
    <w:next w:val="Normal"/>
    <w:link w:val="MicrotextChar0"/>
    <w:qFormat/>
    <w:rsid w:val="00822F53"/>
    <w:rPr>
      <w:sz w:val="12"/>
    </w:rPr>
  </w:style>
  <w:style w:type="character" w:customStyle="1" w:styleId="MicrotextChar0">
    <w:name w:val="Microtext Char"/>
    <w:link w:val="Microtext0"/>
    <w:rsid w:val="00822F53"/>
    <w:rPr>
      <w:sz w:val="12"/>
    </w:rPr>
  </w:style>
  <w:style w:type="character" w:customStyle="1" w:styleId="st">
    <w:name w:val="st"/>
    <w:basedOn w:val="DefaultParagraphFont"/>
    <w:rsid w:val="00822F53"/>
  </w:style>
  <w:style w:type="paragraph" w:customStyle="1" w:styleId="Style6">
    <w:name w:val="Style6"/>
    <w:basedOn w:val="Normal"/>
    <w:link w:val="Style6Char"/>
    <w:autoRedefine/>
    <w:qFormat/>
    <w:rsid w:val="00822F53"/>
    <w:rPr>
      <w:b/>
    </w:rPr>
  </w:style>
  <w:style w:type="character" w:customStyle="1" w:styleId="Style6Char">
    <w:name w:val="Style6 Char"/>
    <w:basedOn w:val="DefaultParagraphFont"/>
    <w:link w:val="Style6"/>
    <w:rsid w:val="00822F53"/>
    <w:rPr>
      <w:b/>
    </w:rPr>
  </w:style>
  <w:style w:type="paragraph" w:customStyle="1" w:styleId="Style11">
    <w:name w:val="Style11"/>
    <w:basedOn w:val="Normal"/>
    <w:link w:val="Style11Char"/>
    <w:qFormat/>
    <w:rsid w:val="00822F53"/>
    <w:rPr>
      <w:rFonts w:eastAsia="Times New Roman"/>
      <w:b/>
      <w:szCs w:val="20"/>
      <w:u w:val="thick"/>
    </w:rPr>
  </w:style>
  <w:style w:type="paragraph" w:customStyle="1" w:styleId="Style12">
    <w:name w:val="Style12"/>
    <w:basedOn w:val="Normal"/>
    <w:link w:val="Style12Char"/>
    <w:qFormat/>
    <w:rsid w:val="00822F53"/>
    <w:rPr>
      <w:rFonts w:eastAsia="Times New Roman"/>
      <w:b/>
      <w:u w:val="thick"/>
    </w:rPr>
  </w:style>
  <w:style w:type="character" w:customStyle="1" w:styleId="Style11Char">
    <w:name w:val="Style11 Char"/>
    <w:basedOn w:val="DefaultParagraphFont"/>
    <w:link w:val="Style11"/>
    <w:rsid w:val="00822F53"/>
    <w:rPr>
      <w:rFonts w:eastAsia="Times New Roman"/>
      <w:b/>
      <w:szCs w:val="20"/>
      <w:u w:val="thick"/>
    </w:rPr>
  </w:style>
  <w:style w:type="character" w:customStyle="1" w:styleId="Style12Char">
    <w:name w:val="Style12 Char"/>
    <w:basedOn w:val="DefaultParagraphFont"/>
    <w:link w:val="Style12"/>
    <w:rsid w:val="00822F53"/>
    <w:rPr>
      <w:rFonts w:eastAsia="Times New Roman"/>
      <w:b/>
      <w:u w:val="thick"/>
    </w:rPr>
  </w:style>
  <w:style w:type="character" w:customStyle="1" w:styleId="caps-label">
    <w:name w:val="caps-label"/>
    <w:basedOn w:val="DefaultParagraphFont"/>
    <w:rsid w:val="00822F53"/>
  </w:style>
  <w:style w:type="character" w:customStyle="1" w:styleId="wikiexternallink">
    <w:name w:val="wikiexternallink"/>
    <w:basedOn w:val="DefaultParagraphFont"/>
    <w:rsid w:val="00822F53"/>
  </w:style>
  <w:style w:type="character" w:customStyle="1" w:styleId="wikigeneratedlinkcontent">
    <w:name w:val="wikigeneratedlinkcontent"/>
    <w:basedOn w:val="DefaultParagraphFont"/>
    <w:rsid w:val="00822F53"/>
  </w:style>
  <w:style w:type="character" w:customStyle="1" w:styleId="ShrinkChar">
    <w:name w:val="Shrink Char"/>
    <w:link w:val="Shrink"/>
    <w:locked/>
    <w:rsid w:val="00822F53"/>
    <w:rPr>
      <w:rFonts w:ascii="Garamond" w:eastAsia="Times New Roman" w:hAnsi="Garamond"/>
      <w:sz w:val="12"/>
    </w:rPr>
  </w:style>
  <w:style w:type="paragraph" w:customStyle="1" w:styleId="Shrink">
    <w:name w:val="Shrink"/>
    <w:link w:val="ShrinkChar"/>
    <w:qFormat/>
    <w:rsid w:val="00822F53"/>
    <w:pPr>
      <w:spacing w:after="0" w:line="240" w:lineRule="auto"/>
      <w:ind w:left="288" w:right="288"/>
    </w:pPr>
    <w:rPr>
      <w:rFonts w:ascii="Garamond" w:eastAsia="Times New Roman" w:hAnsi="Garamond"/>
      <w:sz w:val="12"/>
    </w:rPr>
  </w:style>
  <w:style w:type="character" w:customStyle="1" w:styleId="aqj">
    <w:name w:val="aqj"/>
    <w:basedOn w:val="DefaultParagraphFont"/>
    <w:rsid w:val="00822F53"/>
  </w:style>
  <w:style w:type="character" w:customStyle="1" w:styleId="StyleStyleBoldUnderlineIntenseEmphasisUnderlineapple-style-s">
    <w:name w:val="Style Style Bold UnderlineIntense EmphasisUnderlineapple-style-s..."/>
    <w:basedOn w:val="DefaultParagraphFont"/>
    <w:rsid w:val="00822F53"/>
    <w:rPr>
      <w:b w:val="0"/>
      <w:bCs w:val="0"/>
      <w:sz w:val="22"/>
      <w:u w:val="single"/>
      <w:bdr w:val="none" w:sz="0" w:space="0" w:color="auto"/>
    </w:rPr>
  </w:style>
  <w:style w:type="paragraph" w:customStyle="1" w:styleId="blocktitle0">
    <w:name w:val="block title"/>
    <w:basedOn w:val="Normal"/>
    <w:link w:val="blocktitleChar0"/>
    <w:autoRedefine/>
    <w:qFormat/>
    <w:rsid w:val="00822F53"/>
    <w:pPr>
      <w:spacing w:after="240"/>
      <w:jc w:val="center"/>
      <w:outlineLvl w:val="0"/>
    </w:pPr>
    <w:rPr>
      <w:rFonts w:eastAsia="Calibri"/>
      <w:b/>
      <w:caps/>
      <w:sz w:val="28"/>
      <w:szCs w:val="28"/>
      <w:lang w:val="es-ES"/>
    </w:rPr>
  </w:style>
  <w:style w:type="character" w:customStyle="1" w:styleId="Boxed">
    <w:name w:val="Boxed"/>
    <w:qFormat/>
    <w:rsid w:val="00822F53"/>
    <w:rPr>
      <w:rFonts w:ascii="Times New Roman" w:hAnsi="Times New Roman"/>
      <w:sz w:val="20"/>
      <w:bdr w:val="single" w:sz="6" w:space="0" w:color="auto"/>
    </w:rPr>
  </w:style>
  <w:style w:type="character" w:customStyle="1" w:styleId="UnderlineCard">
    <w:name w:val="Underline Card"/>
    <w:uiPriority w:val="6"/>
    <w:qFormat/>
    <w:rsid w:val="00822F53"/>
    <w:rPr>
      <w:rFonts w:ascii="Arial" w:hAnsi="Arial"/>
      <w:b w:val="0"/>
      <w:bCs/>
      <w:sz w:val="20"/>
      <w:u w:val="single"/>
    </w:rPr>
  </w:style>
  <w:style w:type="character" w:customStyle="1" w:styleId="story-author">
    <w:name w:val="story-author"/>
    <w:basedOn w:val="DefaultParagraphFont"/>
    <w:rsid w:val="00822F53"/>
  </w:style>
  <w:style w:type="paragraph" w:customStyle="1" w:styleId="type">
    <w:name w:val="type"/>
    <w:basedOn w:val="Normal"/>
    <w:qFormat/>
    <w:rsid w:val="00822F53"/>
    <w:pPr>
      <w:spacing w:before="100" w:beforeAutospacing="1" w:after="100" w:afterAutospacing="1"/>
    </w:pPr>
    <w:rPr>
      <w:rFonts w:eastAsia="Times New Roman"/>
    </w:rPr>
  </w:style>
  <w:style w:type="character" w:customStyle="1" w:styleId="institution">
    <w:name w:val="institution"/>
    <w:basedOn w:val="DefaultParagraphFont"/>
    <w:rsid w:val="00822F53"/>
  </w:style>
  <w:style w:type="character" w:customStyle="1" w:styleId="abodyblack3">
    <w:name w:val="abodyblack3"/>
    <w:basedOn w:val="DefaultParagraphFont"/>
    <w:rsid w:val="00822F53"/>
  </w:style>
  <w:style w:type="paragraph" w:customStyle="1" w:styleId="UnderlineChar2CharChar">
    <w:name w:val="Underline Char2 Char Char"/>
    <w:basedOn w:val="Normal"/>
    <w:link w:val="UnderlineChar2CharCharChar"/>
    <w:qFormat/>
    <w:rsid w:val="00822F53"/>
    <w:rPr>
      <w:rFonts w:eastAsia="MS Mincho"/>
      <w:szCs w:val="20"/>
      <w:u w:val="single"/>
    </w:rPr>
  </w:style>
  <w:style w:type="character" w:customStyle="1" w:styleId="UnderlineChar2CharCharChar">
    <w:name w:val="Underline Char2 Char Char Char"/>
    <w:link w:val="UnderlineChar2CharChar"/>
    <w:rsid w:val="00822F53"/>
    <w:rPr>
      <w:rFonts w:eastAsia="MS Mincho"/>
      <w:szCs w:val="20"/>
      <w:u w:val="single"/>
    </w:rPr>
  </w:style>
  <w:style w:type="character" w:customStyle="1" w:styleId="CharacterStyle1">
    <w:name w:val="Character Style 1"/>
    <w:rsid w:val="00822F53"/>
    <w:rPr>
      <w:sz w:val="20"/>
      <w:szCs w:val="20"/>
    </w:rPr>
  </w:style>
  <w:style w:type="character" w:customStyle="1" w:styleId="FontStyle177">
    <w:name w:val="Font Style177"/>
    <w:basedOn w:val="DefaultParagraphFont"/>
    <w:uiPriority w:val="99"/>
    <w:rsid w:val="00822F53"/>
    <w:rPr>
      <w:rFonts w:ascii="Times New Roman" w:hAnsi="Times New Roman" w:cs="Times New Roman"/>
      <w:sz w:val="20"/>
      <w:szCs w:val="20"/>
    </w:rPr>
  </w:style>
  <w:style w:type="character" w:customStyle="1" w:styleId="FontStyle173">
    <w:name w:val="Font Style173"/>
    <w:basedOn w:val="DefaultParagraphFont"/>
    <w:uiPriority w:val="99"/>
    <w:rsid w:val="00822F53"/>
    <w:rPr>
      <w:rFonts w:ascii="Times New Roman" w:hAnsi="Times New Roman" w:cs="Times New Roman"/>
      <w:sz w:val="14"/>
      <w:szCs w:val="14"/>
    </w:rPr>
  </w:style>
  <w:style w:type="character" w:customStyle="1" w:styleId="FontStyle151">
    <w:name w:val="Font Style151"/>
    <w:basedOn w:val="DefaultParagraphFont"/>
    <w:uiPriority w:val="99"/>
    <w:rsid w:val="00822F53"/>
    <w:rPr>
      <w:rFonts w:ascii="Arial Narrow" w:hAnsi="Arial Narrow" w:cs="Arial Narrow"/>
      <w:b/>
      <w:bCs/>
      <w:sz w:val="12"/>
      <w:szCs w:val="12"/>
    </w:rPr>
  </w:style>
  <w:style w:type="character" w:customStyle="1" w:styleId="FontStyle156">
    <w:name w:val="Font Style156"/>
    <w:basedOn w:val="DefaultParagraphFont"/>
    <w:uiPriority w:val="99"/>
    <w:rsid w:val="00822F53"/>
    <w:rPr>
      <w:rFonts w:ascii="Arial Narrow" w:hAnsi="Arial Narrow" w:cs="Arial Narrow"/>
      <w:sz w:val="8"/>
      <w:szCs w:val="8"/>
    </w:rPr>
  </w:style>
  <w:style w:type="character" w:customStyle="1" w:styleId="FontStyle160">
    <w:name w:val="Font Style160"/>
    <w:basedOn w:val="DefaultParagraphFont"/>
    <w:uiPriority w:val="99"/>
    <w:rsid w:val="00822F53"/>
    <w:rPr>
      <w:rFonts w:ascii="Times New Roman" w:hAnsi="Times New Roman" w:cs="Times New Roman"/>
      <w:b/>
      <w:bCs/>
      <w:sz w:val="20"/>
      <w:szCs w:val="20"/>
    </w:rPr>
  </w:style>
  <w:style w:type="character" w:customStyle="1" w:styleId="FontStyle178">
    <w:name w:val="Font Style178"/>
    <w:basedOn w:val="DefaultParagraphFont"/>
    <w:uiPriority w:val="99"/>
    <w:rsid w:val="00822F53"/>
    <w:rPr>
      <w:rFonts w:ascii="Times New Roman" w:hAnsi="Times New Roman" w:cs="Times New Roman"/>
      <w:sz w:val="18"/>
      <w:szCs w:val="18"/>
    </w:rPr>
  </w:style>
  <w:style w:type="paragraph" w:customStyle="1" w:styleId="Style14">
    <w:name w:val="Style14"/>
    <w:basedOn w:val="Normal"/>
    <w:uiPriority w:val="99"/>
    <w:qFormat/>
    <w:rsid w:val="00822F5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22F5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22F53"/>
    <w:rPr>
      <w:rFonts w:ascii="Times New Roman" w:hAnsi="Times New Roman" w:cs="Times New Roman"/>
      <w:sz w:val="12"/>
      <w:szCs w:val="12"/>
    </w:rPr>
  </w:style>
  <w:style w:type="paragraph" w:customStyle="1" w:styleId="Style9">
    <w:name w:val="Style9"/>
    <w:basedOn w:val="Normal"/>
    <w:uiPriority w:val="99"/>
    <w:qFormat/>
    <w:rsid w:val="00822F5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22F5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22F5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22F53"/>
    <w:rPr>
      <w:rFonts w:ascii="Times New Roman" w:hAnsi="Times New Roman" w:cs="Times New Roman"/>
      <w:sz w:val="16"/>
      <w:szCs w:val="16"/>
    </w:rPr>
  </w:style>
  <w:style w:type="character" w:customStyle="1" w:styleId="f">
    <w:name w:val="f"/>
    <w:basedOn w:val="DefaultParagraphFont"/>
    <w:rsid w:val="00822F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22F53"/>
    <w:rPr>
      <w:b/>
      <w:sz w:val="24"/>
    </w:rPr>
  </w:style>
  <w:style w:type="paragraph" w:customStyle="1" w:styleId="CardsFont6ptChar">
    <w:name w:val="Cards + Font: 6 pt Char"/>
    <w:basedOn w:val="Normal"/>
    <w:link w:val="CardsFont6ptCharChar"/>
    <w:qFormat/>
    <w:rsid w:val="00822F5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822F53"/>
    <w:rPr>
      <w:rFonts w:eastAsia="Times New Roman"/>
      <w:sz w:val="12"/>
    </w:rPr>
  </w:style>
  <w:style w:type="character" w:customStyle="1" w:styleId="FontStyle172">
    <w:name w:val="Font Style172"/>
    <w:basedOn w:val="DefaultParagraphFont"/>
    <w:uiPriority w:val="99"/>
    <w:rsid w:val="00822F53"/>
    <w:rPr>
      <w:rFonts w:ascii="Times New Roman" w:hAnsi="Times New Roman" w:cs="Times New Roman"/>
      <w:b/>
      <w:bCs/>
      <w:sz w:val="16"/>
      <w:szCs w:val="16"/>
    </w:rPr>
  </w:style>
  <w:style w:type="paragraph" w:customStyle="1" w:styleId="Style18">
    <w:name w:val="Style18"/>
    <w:basedOn w:val="Normal"/>
    <w:uiPriority w:val="99"/>
    <w:qFormat/>
    <w:rsid w:val="00822F5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22F53"/>
    <w:rPr>
      <w:rFonts w:ascii="Times New Roman" w:hAnsi="Times New Roman" w:cs="Times New Roman"/>
      <w:i/>
      <w:iCs/>
      <w:sz w:val="16"/>
      <w:szCs w:val="16"/>
    </w:rPr>
  </w:style>
  <w:style w:type="character" w:customStyle="1" w:styleId="FontStyle162">
    <w:name w:val="Font Style162"/>
    <w:basedOn w:val="DefaultParagraphFont"/>
    <w:uiPriority w:val="99"/>
    <w:rsid w:val="00822F53"/>
    <w:rPr>
      <w:rFonts w:ascii="Times New Roman" w:hAnsi="Times New Roman" w:cs="Times New Roman"/>
      <w:b/>
      <w:bCs/>
      <w:sz w:val="18"/>
      <w:szCs w:val="18"/>
    </w:rPr>
  </w:style>
  <w:style w:type="character" w:customStyle="1" w:styleId="FontStyle167">
    <w:name w:val="Font Style167"/>
    <w:basedOn w:val="DefaultParagraphFont"/>
    <w:uiPriority w:val="99"/>
    <w:rsid w:val="00822F53"/>
    <w:rPr>
      <w:rFonts w:ascii="Times New Roman" w:hAnsi="Times New Roman" w:cs="Times New Roman"/>
      <w:sz w:val="10"/>
      <w:szCs w:val="10"/>
    </w:rPr>
  </w:style>
  <w:style w:type="character" w:customStyle="1" w:styleId="FontStyle174">
    <w:name w:val="Font Style174"/>
    <w:basedOn w:val="DefaultParagraphFont"/>
    <w:uiPriority w:val="99"/>
    <w:rsid w:val="00822F53"/>
    <w:rPr>
      <w:rFonts w:ascii="Arial Narrow" w:hAnsi="Arial Narrow" w:cs="Arial Narrow"/>
      <w:b/>
      <w:bCs/>
      <w:sz w:val="18"/>
      <w:szCs w:val="18"/>
    </w:rPr>
  </w:style>
  <w:style w:type="paragraph" w:customStyle="1" w:styleId="Style47">
    <w:name w:val="Style47"/>
    <w:basedOn w:val="Normal"/>
    <w:uiPriority w:val="99"/>
    <w:qFormat/>
    <w:rsid w:val="00822F5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22F53"/>
    <w:rPr>
      <w:rFonts w:ascii="Times New Roman" w:hAnsi="Times New Roman" w:cs="Times New Roman"/>
      <w:sz w:val="12"/>
      <w:szCs w:val="12"/>
    </w:rPr>
  </w:style>
  <w:style w:type="paragraph" w:customStyle="1" w:styleId="Style24">
    <w:name w:val="Style24"/>
    <w:basedOn w:val="Normal"/>
    <w:uiPriority w:val="99"/>
    <w:qFormat/>
    <w:rsid w:val="00822F5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22F5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22F5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22F53"/>
    <w:rPr>
      <w:rFonts w:ascii="Times New Roman" w:hAnsi="Times New Roman" w:cs="Times New Roman"/>
      <w:b/>
      <w:bCs/>
      <w:sz w:val="18"/>
      <w:szCs w:val="18"/>
    </w:rPr>
  </w:style>
  <w:style w:type="paragraph" w:customStyle="1" w:styleId="Style21">
    <w:name w:val="Style21"/>
    <w:basedOn w:val="Normal"/>
    <w:uiPriority w:val="99"/>
    <w:qFormat/>
    <w:rsid w:val="00822F5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22F5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822F53"/>
    <w:rPr>
      <w:rFonts w:ascii="Calibri" w:hAnsi="Calibri"/>
      <w:sz w:val="20"/>
      <w:szCs w:val="20"/>
    </w:rPr>
  </w:style>
  <w:style w:type="paragraph" w:customStyle="1" w:styleId="Standard">
    <w:name w:val="Standard"/>
    <w:qFormat/>
    <w:rsid w:val="00822F53"/>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822F53"/>
    <w:rPr>
      <w:color w:val="000000"/>
      <w:sz w:val="32"/>
      <w:szCs w:val="32"/>
    </w:rPr>
  </w:style>
  <w:style w:type="paragraph" w:customStyle="1" w:styleId="Cardnon-underlined">
    <w:name w:val="Card non-underlined"/>
    <w:basedOn w:val="Normal"/>
    <w:link w:val="Cardnon-underlinedChar"/>
    <w:autoRedefine/>
    <w:qFormat/>
    <w:rsid w:val="00822F53"/>
    <w:rPr>
      <w:rFonts w:eastAsia="Times New Roman"/>
      <w:szCs w:val="20"/>
    </w:rPr>
  </w:style>
  <w:style w:type="character" w:customStyle="1" w:styleId="Cardnon-underlinedChar">
    <w:name w:val="Card non-underlined Char"/>
    <w:basedOn w:val="DefaultParagraphFont"/>
    <w:link w:val="Cardnon-underlined"/>
    <w:rsid w:val="00822F53"/>
    <w:rPr>
      <w:rFonts w:eastAsia="Times New Roman"/>
      <w:szCs w:val="20"/>
    </w:rPr>
  </w:style>
  <w:style w:type="paragraph" w:styleId="TOC3">
    <w:name w:val="toc 3"/>
    <w:basedOn w:val="Normal"/>
    <w:next w:val="Normal"/>
    <w:autoRedefine/>
    <w:qFormat/>
    <w:rsid w:val="00822F53"/>
    <w:pPr>
      <w:ind w:left="400"/>
    </w:pPr>
    <w:rPr>
      <w:rFonts w:eastAsia="Times New Roman"/>
      <w:szCs w:val="20"/>
    </w:rPr>
  </w:style>
  <w:style w:type="paragraph" w:styleId="TOC4">
    <w:name w:val="toc 4"/>
    <w:basedOn w:val="Normal"/>
    <w:next w:val="Normal"/>
    <w:autoRedefine/>
    <w:rsid w:val="00822F53"/>
    <w:pPr>
      <w:ind w:left="600"/>
    </w:pPr>
    <w:rPr>
      <w:rFonts w:eastAsia="Times New Roman"/>
      <w:szCs w:val="20"/>
    </w:rPr>
  </w:style>
  <w:style w:type="paragraph" w:styleId="TOC5">
    <w:name w:val="toc 5"/>
    <w:basedOn w:val="Normal"/>
    <w:next w:val="Normal"/>
    <w:autoRedefine/>
    <w:rsid w:val="00822F53"/>
    <w:pPr>
      <w:ind w:left="800"/>
    </w:pPr>
    <w:rPr>
      <w:rFonts w:eastAsia="Times New Roman"/>
      <w:szCs w:val="20"/>
    </w:rPr>
  </w:style>
  <w:style w:type="paragraph" w:styleId="TOC6">
    <w:name w:val="toc 6"/>
    <w:basedOn w:val="Normal"/>
    <w:next w:val="Normal"/>
    <w:autoRedefine/>
    <w:rsid w:val="00822F53"/>
    <w:pPr>
      <w:ind w:left="1000"/>
    </w:pPr>
    <w:rPr>
      <w:rFonts w:eastAsia="Times New Roman"/>
      <w:szCs w:val="20"/>
    </w:rPr>
  </w:style>
  <w:style w:type="paragraph" w:styleId="TOC7">
    <w:name w:val="toc 7"/>
    <w:basedOn w:val="Normal"/>
    <w:next w:val="Normal"/>
    <w:autoRedefine/>
    <w:rsid w:val="00822F53"/>
    <w:pPr>
      <w:ind w:left="1200"/>
    </w:pPr>
    <w:rPr>
      <w:rFonts w:eastAsia="Times New Roman"/>
      <w:szCs w:val="20"/>
    </w:rPr>
  </w:style>
  <w:style w:type="paragraph" w:styleId="TOC8">
    <w:name w:val="toc 8"/>
    <w:basedOn w:val="Normal"/>
    <w:next w:val="Normal"/>
    <w:autoRedefine/>
    <w:rsid w:val="00822F53"/>
    <w:pPr>
      <w:ind w:left="1400"/>
    </w:pPr>
    <w:rPr>
      <w:rFonts w:eastAsia="Times New Roman"/>
      <w:szCs w:val="20"/>
    </w:rPr>
  </w:style>
  <w:style w:type="character" w:customStyle="1" w:styleId="allocatoragentsleft">
    <w:name w:val="al_locatoragentsleft"/>
    <w:basedOn w:val="DefaultParagraphFont"/>
    <w:rsid w:val="00822F53"/>
  </w:style>
  <w:style w:type="character" w:styleId="HTMLTypewriter">
    <w:name w:val="HTML Typewriter"/>
    <w:basedOn w:val="DefaultParagraphFont"/>
    <w:unhideWhenUsed/>
    <w:rsid w:val="00822F53"/>
    <w:rPr>
      <w:rFonts w:ascii="Courier New" w:eastAsia="Times New Roman" w:hAnsi="Courier New" w:cs="Courier New"/>
      <w:sz w:val="20"/>
      <w:szCs w:val="20"/>
    </w:rPr>
  </w:style>
  <w:style w:type="character" w:customStyle="1" w:styleId="caps">
    <w:name w:val="caps"/>
    <w:basedOn w:val="DefaultParagraphFont"/>
    <w:rsid w:val="00822F53"/>
  </w:style>
  <w:style w:type="character" w:customStyle="1" w:styleId="UnderlinesCharChar">
    <w:name w:val="Underlines Char Char"/>
    <w:basedOn w:val="DefaultParagraphFont"/>
    <w:rsid w:val="00822F53"/>
    <w:rPr>
      <w:rFonts w:cs="Arial"/>
      <w:b/>
      <w:bCs/>
      <w:noProof w:val="0"/>
      <w:sz w:val="22"/>
      <w:szCs w:val="26"/>
      <w:u w:val="single"/>
      <w:lang w:val="en-US" w:eastAsia="en-US" w:bidi="ar-SA"/>
    </w:rPr>
  </w:style>
  <w:style w:type="paragraph" w:customStyle="1" w:styleId="Carding">
    <w:name w:val="Carding"/>
    <w:basedOn w:val="Normal"/>
    <w:qFormat/>
    <w:rsid w:val="00822F53"/>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822F53"/>
    <w:rPr>
      <w:rFonts w:ascii="Arial Narrow" w:hAnsi="Arial Narrow"/>
      <w:b/>
      <w:noProof w:val="0"/>
      <w:sz w:val="22"/>
      <w:szCs w:val="60"/>
      <w:lang w:val="en-US" w:eastAsia="en-US" w:bidi="ar-SA"/>
    </w:rPr>
  </w:style>
  <w:style w:type="character" w:customStyle="1" w:styleId="aunderline">
    <w:name w:val="aunderline"/>
    <w:basedOn w:val="DefaultParagraphFont"/>
    <w:qFormat/>
    <w:rsid w:val="00822F53"/>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822F53"/>
    <w:rPr>
      <w:b/>
      <w:noProof w:val="0"/>
      <w:sz w:val="24"/>
      <w:lang w:val="en-US" w:eastAsia="en-US" w:bidi="ar-SA"/>
    </w:rPr>
  </w:style>
  <w:style w:type="character" w:customStyle="1" w:styleId="Taggin-New">
    <w:name w:val="Taggin - New"/>
    <w:basedOn w:val="DefaultParagraphFont"/>
    <w:rsid w:val="00822F53"/>
    <w:rPr>
      <w:rFonts w:ascii="Arial Narrow" w:hAnsi="Arial Narrow"/>
      <w:b/>
      <w:sz w:val="22"/>
    </w:rPr>
  </w:style>
  <w:style w:type="character" w:customStyle="1" w:styleId="Boxing-New">
    <w:name w:val="Boxing - New"/>
    <w:basedOn w:val="DefaultParagraphFont"/>
    <w:rsid w:val="00822F53"/>
    <w:rPr>
      <w:rFonts w:ascii="Arial Narrow" w:hAnsi="Arial Narrow"/>
      <w:sz w:val="16"/>
      <w:u w:val="none"/>
      <w:bdr w:val="single" w:sz="4" w:space="0" w:color="auto"/>
    </w:rPr>
  </w:style>
  <w:style w:type="character" w:customStyle="1" w:styleId="ilad">
    <w:name w:val="il_ad"/>
    <w:rsid w:val="00822F53"/>
  </w:style>
  <w:style w:type="character" w:customStyle="1" w:styleId="CardUnderlined">
    <w:name w:val="Card Underlined"/>
    <w:basedOn w:val="DefaultParagraphFont"/>
    <w:rsid w:val="00822F53"/>
    <w:rPr>
      <w:rFonts w:ascii="Garamond" w:hAnsi="Garamond"/>
      <w:sz w:val="22"/>
      <w:szCs w:val="24"/>
      <w:u w:val="single"/>
      <w:lang w:val="en-US" w:eastAsia="en-US" w:bidi="ar-SA"/>
    </w:rPr>
  </w:style>
  <w:style w:type="paragraph" w:customStyle="1" w:styleId="Style2">
    <w:name w:val="Style2"/>
    <w:basedOn w:val="Heading4"/>
    <w:qFormat/>
    <w:rsid w:val="00822F53"/>
    <w:rPr>
      <w:rFonts w:eastAsia="Times New Roman" w:cs="Times New Roman"/>
      <w:bCs/>
      <w:caps/>
      <w:szCs w:val="20"/>
    </w:rPr>
  </w:style>
  <w:style w:type="character" w:customStyle="1" w:styleId="pagetitle">
    <w:name w:val="pagetitle"/>
    <w:basedOn w:val="DefaultParagraphFont"/>
    <w:rsid w:val="00822F53"/>
  </w:style>
  <w:style w:type="character" w:customStyle="1" w:styleId="StyleUnderlineCharChar9ptBold1">
    <w:name w:val="Style Underline Char Char + 9 pt Bold1"/>
    <w:rsid w:val="00822F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2F53"/>
    <w:rPr>
      <w:rFonts w:ascii="Times New Roman" w:hAnsi="Times New Roman"/>
      <w:sz w:val="20"/>
      <w:szCs w:val="24"/>
      <w:u w:val="single"/>
      <w:lang w:val="en-US" w:eastAsia="en-US" w:bidi="ar-SA"/>
    </w:rPr>
  </w:style>
  <w:style w:type="character" w:customStyle="1" w:styleId="Style9ptBoldUnderline">
    <w:name w:val="Style 9 pt Bold Underline"/>
    <w:rsid w:val="00822F53"/>
    <w:rPr>
      <w:b/>
      <w:bCs/>
      <w:sz w:val="20"/>
      <w:u w:val="single"/>
    </w:rPr>
  </w:style>
  <w:style w:type="paragraph" w:customStyle="1" w:styleId="StyleUnderline9pt0">
    <w:name w:val="Style Underline + 9 pt"/>
    <w:link w:val="StyleUnderline9ptChar"/>
    <w:qFormat/>
    <w:rsid w:val="00822F5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22F53"/>
    <w:rPr>
      <w:rFonts w:ascii="Arial" w:eastAsia="Times New Roman" w:hAnsi="Arial" w:cs="Times New Roman"/>
      <w:szCs w:val="20"/>
      <w:u w:val="single"/>
    </w:rPr>
  </w:style>
  <w:style w:type="character" w:customStyle="1" w:styleId="StyleUnderlineChar1Bold">
    <w:name w:val="Style Underline Char1 + Bold"/>
    <w:rsid w:val="00822F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2F53"/>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822F53"/>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822F53"/>
    <w:rPr>
      <w:rFonts w:ascii="Times" w:eastAsia="Times" w:hAnsi="Times"/>
      <w:b/>
      <w:noProof w:val="0"/>
      <w:sz w:val="24"/>
      <w:szCs w:val="24"/>
      <w:lang w:val="en-US" w:eastAsia="en-US" w:bidi="ar-SA"/>
    </w:rPr>
  </w:style>
  <w:style w:type="paragraph" w:customStyle="1" w:styleId="NormalWeb8">
    <w:name w:val="Normal (Web)8"/>
    <w:basedOn w:val="Normal"/>
    <w:qFormat/>
    <w:rsid w:val="00822F5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822F53"/>
    <w:rPr>
      <w:color w:val="000000"/>
      <w:sz w:val="20"/>
      <w:u w:val="single"/>
    </w:rPr>
  </w:style>
  <w:style w:type="character" w:customStyle="1" w:styleId="Style11ptBlack">
    <w:name w:val="Style 11 pt Black"/>
    <w:basedOn w:val="DefaultParagraphFont"/>
    <w:rsid w:val="00822F53"/>
    <w:rPr>
      <w:color w:val="000000"/>
      <w:sz w:val="20"/>
    </w:rPr>
  </w:style>
  <w:style w:type="character" w:customStyle="1" w:styleId="StyleUnderlineCharTimesBold">
    <w:name w:val="Style Underline Char + Times Bold"/>
    <w:basedOn w:val="DefaultParagraphFont"/>
    <w:rsid w:val="00822F53"/>
    <w:rPr>
      <w:rFonts w:ascii="Times" w:hAnsi="Times"/>
      <w:b w:val="0"/>
      <w:bCs/>
      <w:sz w:val="20"/>
      <w:u w:val="single"/>
    </w:rPr>
  </w:style>
  <w:style w:type="character" w:customStyle="1" w:styleId="blubigktbiz">
    <w:name w:val="blubigktbiz"/>
    <w:rsid w:val="00822F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2F53"/>
  </w:style>
  <w:style w:type="character" w:customStyle="1" w:styleId="StyleevidencetextBorderSinglesolidlineAuto05ptLChar">
    <w:name w:val="Style evidence text + Border: : (Single solid line Auto  0.5 pt L... Char"/>
    <w:link w:val="StyleevidencetextBorderSinglesolidlineAuto05ptL"/>
    <w:rsid w:val="00822F53"/>
    <w:rPr>
      <w:color w:val="000000"/>
      <w:lang w:val="x-none" w:eastAsia="x-none"/>
    </w:rPr>
  </w:style>
  <w:style w:type="character" w:customStyle="1" w:styleId="Style4CharChar">
    <w:name w:val="Style4 Char Char"/>
    <w:basedOn w:val="DefaultParagraphFont"/>
    <w:rsid w:val="00822F5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22F53"/>
    <w:rPr>
      <w:rFonts w:ascii="Times New Roman" w:hAnsi="Times New Roman" w:cs="Times New Roman"/>
      <w:sz w:val="16"/>
      <w:szCs w:val="16"/>
    </w:rPr>
  </w:style>
  <w:style w:type="character" w:customStyle="1" w:styleId="StyleEmphasisArial12ptBold">
    <w:name w:val="Style Emphasis + Arial 12 pt Bold"/>
    <w:rsid w:val="00822F53"/>
    <w:rPr>
      <w:rFonts w:ascii="Arial" w:hAnsi="Arial"/>
      <w:b/>
      <w:bCs/>
      <w:i/>
      <w:iCs/>
      <w:sz w:val="24"/>
    </w:rPr>
  </w:style>
  <w:style w:type="character" w:customStyle="1" w:styleId="super">
    <w:name w:val="super"/>
    <w:rsid w:val="00822F53"/>
  </w:style>
  <w:style w:type="character" w:customStyle="1" w:styleId="text30">
    <w:name w:val="text30"/>
    <w:rsid w:val="00822F53"/>
  </w:style>
  <w:style w:type="character" w:customStyle="1" w:styleId="uppercase">
    <w:name w:val="uppercase"/>
    <w:rsid w:val="00822F53"/>
  </w:style>
  <w:style w:type="character" w:customStyle="1" w:styleId="bodytext0">
    <w:name w:val="bodytext"/>
    <w:rsid w:val="00822F53"/>
  </w:style>
  <w:style w:type="character" w:customStyle="1" w:styleId="entry-title">
    <w:name w:val="entry-title"/>
    <w:rsid w:val="00822F53"/>
  </w:style>
  <w:style w:type="character" w:customStyle="1" w:styleId="BodyTextIndentChar1">
    <w:name w:val="Body Text Indent Char1"/>
    <w:basedOn w:val="DefaultParagraphFont"/>
    <w:uiPriority w:val="99"/>
    <w:rsid w:val="00822F53"/>
    <w:rPr>
      <w:rFonts w:ascii="Times New Roman" w:hAnsi="Times New Roman" w:cs="Times New Roman"/>
      <w:sz w:val="20"/>
    </w:rPr>
  </w:style>
  <w:style w:type="character" w:customStyle="1" w:styleId="Style6pt">
    <w:name w:val="Style 6 pt"/>
    <w:basedOn w:val="DefaultParagraphFont"/>
    <w:qFormat/>
    <w:rsid w:val="00822F53"/>
    <w:rPr>
      <w:sz w:val="12"/>
    </w:rPr>
  </w:style>
  <w:style w:type="character" w:customStyle="1" w:styleId="CiteCharCharCharCharCharChar">
    <w:name w:val="Cite Char Char Char Char Char Char"/>
    <w:basedOn w:val="DefaultParagraphFont"/>
    <w:rsid w:val="00822F53"/>
    <w:rPr>
      <w:b/>
      <w:noProof w:val="0"/>
      <w:sz w:val="22"/>
      <w:szCs w:val="24"/>
      <w:u w:val="single"/>
      <w:lang w:val="en-US" w:eastAsia="en-US" w:bidi="ar-SA"/>
    </w:rPr>
  </w:style>
  <w:style w:type="character" w:customStyle="1" w:styleId="mainbody1">
    <w:name w:val="mainbody1"/>
    <w:basedOn w:val="DefaultParagraphFont"/>
    <w:rsid w:val="00822F53"/>
    <w:rPr>
      <w:rFonts w:ascii="Verdana" w:hAnsi="Verdana" w:hint="default"/>
      <w:color w:val="000000"/>
      <w:sz w:val="22"/>
      <w:szCs w:val="22"/>
    </w:rPr>
  </w:style>
  <w:style w:type="character" w:customStyle="1" w:styleId="ssl4">
    <w:name w:val="ss_l4"/>
    <w:basedOn w:val="DefaultParagraphFont"/>
    <w:rsid w:val="00822F53"/>
  </w:style>
  <w:style w:type="paragraph" w:customStyle="1" w:styleId="StyleNormalWeb11ptUnderline">
    <w:name w:val="Style Normal (Web) + 11 pt Underline"/>
    <w:basedOn w:val="NormalWeb"/>
    <w:link w:val="StyleNormalWeb11ptUnderlineChar"/>
    <w:qFormat/>
    <w:rsid w:val="00822F53"/>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822F53"/>
    <w:rPr>
      <w:rFonts w:eastAsia="Calibri" w:cs="Arial"/>
      <w:u w:val="single"/>
    </w:rPr>
  </w:style>
  <w:style w:type="character" w:customStyle="1" w:styleId="cit-first-element">
    <w:name w:val="cit-first-element"/>
    <w:basedOn w:val="DefaultParagraphFont"/>
    <w:rsid w:val="00822F53"/>
  </w:style>
  <w:style w:type="character" w:customStyle="1" w:styleId="title1">
    <w:name w:val="title1"/>
    <w:basedOn w:val="DefaultParagraphFont"/>
    <w:rsid w:val="00822F53"/>
  </w:style>
  <w:style w:type="character" w:customStyle="1" w:styleId="StyleThickunderline1">
    <w:name w:val="Style Thick underline1"/>
    <w:basedOn w:val="DefaultParagraphFont"/>
    <w:rsid w:val="00822F5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22F53"/>
    <w:rPr>
      <w:rFonts w:ascii="Georgia" w:hAnsi="Georgia"/>
    </w:rPr>
  </w:style>
  <w:style w:type="character" w:customStyle="1" w:styleId="UnderlineBold0">
    <w:name w:val="Underline Bold"/>
    <w:uiPriority w:val="6"/>
    <w:qFormat/>
    <w:rsid w:val="00822F53"/>
    <w:rPr>
      <w:b/>
      <w:sz w:val="20"/>
      <w:u w:val="single"/>
    </w:rPr>
  </w:style>
  <w:style w:type="character" w:customStyle="1" w:styleId="NormalTextChar">
    <w:name w:val="Normal Text Char"/>
    <w:link w:val="NormalText"/>
    <w:rsid w:val="00822F53"/>
    <w:rPr>
      <w:rFonts w:eastAsia="Times New Roman"/>
      <w:szCs w:val="26"/>
    </w:rPr>
  </w:style>
  <w:style w:type="paragraph" w:customStyle="1" w:styleId="TableParagraph">
    <w:name w:val="Table Paragraph"/>
    <w:basedOn w:val="Normal"/>
    <w:uiPriority w:val="1"/>
    <w:qFormat/>
    <w:rsid w:val="00822F53"/>
    <w:pPr>
      <w:widowControl w:val="0"/>
    </w:pPr>
  </w:style>
  <w:style w:type="character" w:customStyle="1" w:styleId="UnderlineChar0">
    <w:name w:val="UnderlineChar"/>
    <w:rsid w:val="00822F53"/>
    <w:rPr>
      <w:sz w:val="24"/>
      <w:u w:val="single"/>
      <w:shd w:val="clear" w:color="auto" w:fill="auto"/>
    </w:rPr>
  </w:style>
  <w:style w:type="character" w:customStyle="1" w:styleId="foreground">
    <w:name w:val="foreground"/>
    <w:basedOn w:val="DefaultParagraphFont"/>
    <w:rsid w:val="00822F53"/>
  </w:style>
  <w:style w:type="paragraph" w:customStyle="1" w:styleId="StyleCircled11pt">
    <w:name w:val="Style Circled + 11 pt"/>
    <w:basedOn w:val="Normal"/>
    <w:link w:val="StyleCircled11ptChar"/>
    <w:qFormat/>
    <w:rsid w:val="00822F53"/>
    <w:rPr>
      <w:rFonts w:eastAsia="Times New Roman"/>
      <w:b/>
      <w:bCs/>
      <w:sz w:val="20"/>
      <w:u w:val="single"/>
    </w:rPr>
  </w:style>
  <w:style w:type="character" w:customStyle="1" w:styleId="StyleCircled11ptChar">
    <w:name w:val="Style Circled + 11 pt Char"/>
    <w:link w:val="StyleCircled11pt"/>
    <w:rsid w:val="00822F53"/>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822F5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22F53"/>
    <w:rPr>
      <w:rFonts w:ascii="Times" w:eastAsia="Times New Roman" w:hAnsi="Times"/>
      <w:sz w:val="20"/>
      <w:szCs w:val="28"/>
      <w:u w:val="single"/>
    </w:rPr>
  </w:style>
  <w:style w:type="paragraph" w:customStyle="1" w:styleId="cite20">
    <w:name w:val="cite2"/>
    <w:basedOn w:val="Normal"/>
    <w:qFormat/>
    <w:rsid w:val="00822F53"/>
    <w:rPr>
      <w:rFonts w:eastAsia="Times New Roman"/>
      <w:color w:val="000000"/>
      <w:sz w:val="20"/>
      <w:szCs w:val="20"/>
    </w:rPr>
  </w:style>
  <w:style w:type="character" w:customStyle="1" w:styleId="postby">
    <w:name w:val="post_by"/>
    <w:basedOn w:val="DefaultParagraphFont"/>
    <w:rsid w:val="00822F53"/>
  </w:style>
  <w:style w:type="character" w:customStyle="1" w:styleId="Style11ptBorderSinglesolidlineAuto05ptLinewidth">
    <w:name w:val="Style 11 pt Border: : (Single solid line Auto  0.5 pt Line width)"/>
    <w:rsid w:val="00822F53"/>
    <w:rPr>
      <w:sz w:val="20"/>
      <w:bdr w:val="single" w:sz="4" w:space="0" w:color="auto" w:frame="1"/>
    </w:rPr>
  </w:style>
  <w:style w:type="character" w:customStyle="1" w:styleId="StyleUnderlineChar9ptBorderSinglesolidlineAuto0">
    <w:name w:val="Style Underline Char + 9 pt Border: : (Single solid line Auto  0..."/>
    <w:rsid w:val="00822F5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2F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2F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2F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2F53"/>
    <w:rPr>
      <w:sz w:val="20"/>
      <w:szCs w:val="24"/>
      <w:u w:val="single"/>
      <w:bdr w:val="single" w:sz="4" w:space="0" w:color="auto"/>
      <w:lang w:val="en-US" w:eastAsia="en-US" w:bidi="ar-SA"/>
    </w:rPr>
  </w:style>
  <w:style w:type="character" w:customStyle="1" w:styleId="StyleLatinGaramondUnderline">
    <w:name w:val="Style (Latin) Garamond Underline"/>
    <w:rsid w:val="00822F53"/>
    <w:rPr>
      <w:rFonts w:ascii="Times New Roman" w:hAnsi="Times New Roman"/>
      <w:sz w:val="20"/>
      <w:u w:val="single"/>
    </w:rPr>
  </w:style>
  <w:style w:type="character" w:customStyle="1" w:styleId="StyleLatinGaramond">
    <w:name w:val="Style (Latin) Garamond"/>
    <w:rsid w:val="00822F53"/>
    <w:rPr>
      <w:rFonts w:ascii="Times New Roman" w:hAnsi="Times New Roman"/>
      <w:sz w:val="20"/>
    </w:rPr>
  </w:style>
  <w:style w:type="character" w:customStyle="1" w:styleId="styletimesnewroman12ptbold0">
    <w:name w:val="styletimesnewroman12ptbold"/>
    <w:basedOn w:val="DefaultParagraphFont"/>
    <w:rsid w:val="00822F53"/>
  </w:style>
  <w:style w:type="character" w:customStyle="1" w:styleId="mainheading">
    <w:name w:val="mainheading"/>
    <w:basedOn w:val="DefaultParagraphFont"/>
    <w:rsid w:val="00822F53"/>
  </w:style>
  <w:style w:type="paragraph" w:customStyle="1" w:styleId="BoldandUnderlineChar2CharChar">
    <w:name w:val="Bold and Underline Char2 Char Char"/>
    <w:basedOn w:val="Normal"/>
    <w:link w:val="BoldandUnderlineChar2CharCharChar"/>
    <w:qFormat/>
    <w:rsid w:val="00822F5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22F53"/>
    <w:rPr>
      <w:rFonts w:eastAsia="Times New Roman"/>
      <w:b/>
      <w:u w:val="single"/>
    </w:rPr>
  </w:style>
  <w:style w:type="character" w:customStyle="1" w:styleId="StyleUnderlineChar9ptChar">
    <w:name w:val="Style Underline Char + 9 pt Char"/>
    <w:basedOn w:val="UnderlineCharChar"/>
    <w:rsid w:val="00822F5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22F5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22F53"/>
    <w:rPr>
      <w:sz w:val="16"/>
    </w:rPr>
  </w:style>
  <w:style w:type="paragraph" w:customStyle="1" w:styleId="Reduce8pt">
    <w:name w:val="Reduce 8pt"/>
    <w:basedOn w:val="Normal"/>
    <w:link w:val="Reduce8ptCharChar"/>
    <w:qFormat/>
    <w:rsid w:val="00822F53"/>
    <w:pPr>
      <w:autoSpaceDE w:val="0"/>
      <w:autoSpaceDN w:val="0"/>
      <w:adjustRightInd w:val="0"/>
      <w:jc w:val="both"/>
    </w:pPr>
    <w:rPr>
      <w:sz w:val="16"/>
    </w:rPr>
  </w:style>
  <w:style w:type="paragraph" w:styleId="List">
    <w:name w:val="List"/>
    <w:basedOn w:val="Normal"/>
    <w:uiPriority w:val="99"/>
    <w:unhideWhenUsed/>
    <w:rsid w:val="00822F53"/>
    <w:pPr>
      <w:contextualSpacing/>
    </w:pPr>
    <w:rPr>
      <w:rFonts w:eastAsia="Calibri"/>
    </w:rPr>
  </w:style>
  <w:style w:type="character" w:customStyle="1" w:styleId="CardIndentedChar">
    <w:name w:val="Card (Indented) Char"/>
    <w:link w:val="CardIndented"/>
    <w:locked/>
    <w:rsid w:val="00822F53"/>
  </w:style>
  <w:style w:type="character" w:customStyle="1" w:styleId="citenon-boldChar">
    <w:name w:val="cite non-bold Char"/>
    <w:basedOn w:val="DefaultParagraphFont"/>
    <w:link w:val="citenon-bold"/>
    <w:locked/>
    <w:rsid w:val="00822F53"/>
    <w:rPr>
      <w:rFonts w:ascii="Garamond" w:eastAsia="Times New Roman" w:hAnsi="Garamond"/>
      <w:szCs w:val="20"/>
    </w:rPr>
  </w:style>
  <w:style w:type="character" w:customStyle="1" w:styleId="boldciteChar4">
    <w:name w:val="bold cite Char4"/>
    <w:link w:val="boldcite"/>
    <w:locked/>
    <w:rsid w:val="00822F53"/>
    <w:rPr>
      <w:rFonts w:eastAsia="Times New Roman" w:cs="Times New Roman"/>
      <w:b/>
      <w:color w:val="000000"/>
      <w:sz w:val="20"/>
      <w:u w:val="thick" w:color="000000"/>
    </w:rPr>
  </w:style>
  <w:style w:type="paragraph" w:customStyle="1" w:styleId="boldcite">
    <w:name w:val="bold cite"/>
    <w:basedOn w:val="Normal"/>
    <w:link w:val="boldciteChar4"/>
    <w:qFormat/>
    <w:rsid w:val="00822F53"/>
    <w:rPr>
      <w:rFonts w:eastAsia="Times New Roman" w:cs="Times New Roman"/>
      <w:b/>
      <w:color w:val="000000"/>
      <w:sz w:val="20"/>
      <w:u w:val="thick" w:color="000000"/>
    </w:rPr>
  </w:style>
  <w:style w:type="paragraph" w:customStyle="1" w:styleId="Style7">
    <w:name w:val="Style7"/>
    <w:basedOn w:val="Normal"/>
    <w:uiPriority w:val="99"/>
    <w:qFormat/>
    <w:rsid w:val="00822F5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822F53"/>
    <w:rPr>
      <w:rFonts w:eastAsia="Calibri"/>
      <w:b/>
    </w:rPr>
  </w:style>
  <w:style w:type="character" w:customStyle="1" w:styleId="HeadingsBaseChar">
    <w:name w:val="Headings Base Char"/>
    <w:basedOn w:val="DefaultParagraphFont"/>
    <w:link w:val="HeadingsBase"/>
    <w:locked/>
    <w:rsid w:val="00822F53"/>
    <w:rPr>
      <w:rFonts w:ascii="Times New Roman" w:hAnsi="Times New Roman" w:cs="Times New Roman"/>
      <w:b/>
      <w:sz w:val="32"/>
    </w:rPr>
  </w:style>
  <w:style w:type="paragraph" w:customStyle="1" w:styleId="HeadingsBase">
    <w:name w:val="Headings Base"/>
    <w:basedOn w:val="Normal"/>
    <w:link w:val="HeadingsBaseChar"/>
    <w:qFormat/>
    <w:rsid w:val="00822F5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22F5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22F53"/>
    <w:pPr>
      <w:spacing w:line="480" w:lineRule="auto"/>
      <w:ind w:firstLine="720"/>
    </w:pPr>
    <w:rPr>
      <w:rFonts w:eastAsia="Calibri"/>
    </w:rPr>
  </w:style>
  <w:style w:type="paragraph" w:customStyle="1" w:styleId="SchoolBlockQuote">
    <w:name w:val="School Block Quote"/>
    <w:basedOn w:val="SchoolPaper"/>
    <w:qFormat/>
    <w:rsid w:val="00822F53"/>
  </w:style>
  <w:style w:type="paragraph" w:customStyle="1" w:styleId="SchoolWorksCited">
    <w:name w:val="School Works Cited"/>
    <w:basedOn w:val="SchoolPaper"/>
    <w:qFormat/>
    <w:rsid w:val="00822F53"/>
  </w:style>
  <w:style w:type="paragraph" w:customStyle="1" w:styleId="BlockQuote">
    <w:name w:val="Block Quote"/>
    <w:basedOn w:val="Normal"/>
    <w:qFormat/>
    <w:rsid w:val="00822F53"/>
    <w:pPr>
      <w:ind w:left="720" w:right="720"/>
    </w:pPr>
    <w:rPr>
      <w:rFonts w:eastAsia="Calibri"/>
    </w:rPr>
  </w:style>
  <w:style w:type="paragraph" w:customStyle="1" w:styleId="PaperBody">
    <w:name w:val="Paper Body"/>
    <w:basedOn w:val="Normal"/>
    <w:qFormat/>
    <w:rsid w:val="00822F53"/>
    <w:pPr>
      <w:spacing w:line="480" w:lineRule="auto"/>
      <w:ind w:firstLine="720"/>
    </w:pPr>
    <w:rPr>
      <w:rFonts w:eastAsia="Calibri"/>
    </w:rPr>
  </w:style>
  <w:style w:type="paragraph" w:customStyle="1" w:styleId="PaperCitation">
    <w:name w:val="Paper Citation"/>
    <w:basedOn w:val="Normal"/>
    <w:qFormat/>
    <w:rsid w:val="00822F53"/>
    <w:pPr>
      <w:spacing w:line="480" w:lineRule="auto"/>
      <w:ind w:left="720" w:hanging="720"/>
    </w:pPr>
    <w:rPr>
      <w:rFonts w:eastAsia="Calibri"/>
    </w:rPr>
  </w:style>
  <w:style w:type="character" w:customStyle="1" w:styleId="hatChar">
    <w:name w:val="hat Char"/>
    <w:basedOn w:val="DefaultParagraphFont"/>
    <w:link w:val="hat"/>
    <w:locked/>
    <w:rsid w:val="00822F53"/>
    <w:rPr>
      <w:rFonts w:eastAsia="Times New Roman"/>
      <w:b/>
      <w:bCs/>
      <w:sz w:val="32"/>
      <w:u w:val="single"/>
      <w:lang w:bidi="en-US"/>
    </w:rPr>
  </w:style>
  <w:style w:type="paragraph" w:customStyle="1" w:styleId="WW-Default">
    <w:name w:val="WW-Default"/>
    <w:qFormat/>
    <w:rsid w:val="00822F53"/>
    <w:pPr>
      <w:suppressAutoHyphens/>
      <w:spacing w:after="0" w:line="240" w:lineRule="auto"/>
    </w:pPr>
    <w:rPr>
      <w:rFonts w:ascii="Georgia" w:eastAsia="Calibri" w:hAnsi="Georgia"/>
      <w:szCs w:val="22"/>
      <w:lang w:eastAsia="ar-SA"/>
    </w:rPr>
  </w:style>
  <w:style w:type="paragraph" w:customStyle="1" w:styleId="B-TagCite">
    <w:name w:val="B-TagCite"/>
    <w:qFormat/>
    <w:rsid w:val="00822F53"/>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822F53"/>
    <w:rPr>
      <w:rFonts w:ascii="Times New Roman" w:hAnsi="Times New Roman" w:cs="Times New Roman"/>
      <w:b/>
      <w:sz w:val="20"/>
    </w:rPr>
  </w:style>
  <w:style w:type="paragraph" w:customStyle="1" w:styleId="MicroText">
    <w:name w:val="MicroText"/>
    <w:basedOn w:val="Normal"/>
    <w:next w:val="Normal"/>
    <w:link w:val="MicroTextChar"/>
    <w:qFormat/>
    <w:rsid w:val="00822F53"/>
    <w:rPr>
      <w:rFonts w:ascii="Arial Narrow" w:hAnsi="Arial Narrow"/>
      <w:sz w:val="12"/>
    </w:rPr>
  </w:style>
  <w:style w:type="character" w:customStyle="1" w:styleId="Footnote2Char">
    <w:name w:val="Footnote2 Char"/>
    <w:link w:val="Footnote2"/>
    <w:locked/>
    <w:rsid w:val="00822F53"/>
  </w:style>
  <w:style w:type="paragraph" w:customStyle="1" w:styleId="Footnote2">
    <w:name w:val="Footnote2"/>
    <w:basedOn w:val="Normal"/>
    <w:next w:val="Normal"/>
    <w:link w:val="Footnote2Char"/>
    <w:autoRedefine/>
    <w:qFormat/>
    <w:rsid w:val="00822F53"/>
    <w:pPr>
      <w:spacing w:after="120" w:line="480" w:lineRule="auto"/>
    </w:pPr>
  </w:style>
  <w:style w:type="paragraph" w:customStyle="1" w:styleId="indent">
    <w:name w:val="indent"/>
    <w:basedOn w:val="Normal"/>
    <w:qFormat/>
    <w:rsid w:val="00822F53"/>
    <w:pPr>
      <w:spacing w:before="100" w:beforeAutospacing="1" w:after="100" w:afterAutospacing="1"/>
    </w:pPr>
    <w:rPr>
      <w:rFonts w:eastAsia="Times New Roman"/>
    </w:rPr>
  </w:style>
  <w:style w:type="paragraph" w:customStyle="1" w:styleId="PageHeaderLine1">
    <w:name w:val="PageHeaderLine1"/>
    <w:basedOn w:val="Normal"/>
    <w:qFormat/>
    <w:rsid w:val="00822F53"/>
    <w:pPr>
      <w:tabs>
        <w:tab w:val="right" w:pos="10800"/>
      </w:tabs>
    </w:pPr>
    <w:rPr>
      <w:rFonts w:eastAsia="Calibri"/>
      <w:b/>
    </w:rPr>
  </w:style>
  <w:style w:type="paragraph" w:customStyle="1" w:styleId="PageHeaderLine2">
    <w:name w:val="PageHeaderLine2"/>
    <w:basedOn w:val="Normal"/>
    <w:next w:val="Normal"/>
    <w:link w:val="PageHeaderLine2Char"/>
    <w:qFormat/>
    <w:rsid w:val="00822F5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22F53"/>
    <w:rPr>
      <w:rFonts w:ascii="Times New Roman" w:hAnsi="Times New Roman" w:cs="Times New Roman"/>
      <w:sz w:val="20"/>
    </w:rPr>
  </w:style>
  <w:style w:type="paragraph" w:customStyle="1" w:styleId="CardText1">
    <w:name w:val="CardText"/>
    <w:basedOn w:val="Normal"/>
    <w:link w:val="CardTextChar3"/>
    <w:qFormat/>
    <w:rsid w:val="00822F53"/>
    <w:pPr>
      <w:ind w:left="288"/>
    </w:pPr>
    <w:rPr>
      <w:rFonts w:ascii="Times New Roman" w:hAnsi="Times New Roman" w:cs="Times New Roman"/>
      <w:sz w:val="20"/>
    </w:rPr>
  </w:style>
  <w:style w:type="character" w:customStyle="1" w:styleId="stylestylebold12pt">
    <w:name w:val="stylestylebold12pt"/>
    <w:basedOn w:val="DefaultParagraphFont"/>
    <w:rsid w:val="00822F53"/>
  </w:style>
  <w:style w:type="character" w:customStyle="1" w:styleId="styleboldunderline">
    <w:name w:val="styleboldunderline"/>
    <w:basedOn w:val="DefaultParagraphFont"/>
    <w:rsid w:val="00822F53"/>
  </w:style>
  <w:style w:type="character" w:customStyle="1" w:styleId="box">
    <w:name w:val="box"/>
    <w:basedOn w:val="DefaultParagraphFont"/>
    <w:rsid w:val="00822F5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22F53"/>
    <w:rPr>
      <w:rFonts w:ascii="Arial Narrow" w:hAnsi="Arial Narrow" w:cs="Arial Narrow" w:hint="default"/>
      <w:sz w:val="18"/>
      <w:szCs w:val="18"/>
    </w:rPr>
  </w:style>
  <w:style w:type="character" w:customStyle="1" w:styleId="FontStyle14">
    <w:name w:val="Font Style14"/>
    <w:basedOn w:val="DefaultParagraphFont"/>
    <w:uiPriority w:val="99"/>
    <w:rsid w:val="00822F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2F53"/>
    <w:rPr>
      <w:rFonts w:ascii="Arial Narrow" w:hAnsi="Arial Narrow" w:cs="Arial Narrow" w:hint="default"/>
      <w:b/>
      <w:bCs/>
      <w:sz w:val="10"/>
      <w:szCs w:val="10"/>
    </w:rPr>
  </w:style>
  <w:style w:type="character" w:customStyle="1" w:styleId="CardTagandCiteChar">
    <w:name w:val="Card Tag and Cite Char"/>
    <w:basedOn w:val="DefaultParagraphFont"/>
    <w:rsid w:val="00822F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22F53"/>
    <w:rPr>
      <w:rFonts w:ascii="Arial Narrow" w:hAnsi="Arial Narrow"/>
      <w:b/>
      <w:color w:val="000000"/>
      <w:sz w:val="22"/>
      <w:szCs w:val="22"/>
      <w:u w:val="single"/>
    </w:rPr>
  </w:style>
  <w:style w:type="character" w:customStyle="1" w:styleId="SmallText0">
    <w:name w:val="SmallText"/>
    <w:rsid w:val="00822F53"/>
    <w:rPr>
      <w:color w:val="000000"/>
    </w:rPr>
  </w:style>
  <w:style w:type="character" w:customStyle="1" w:styleId="CitesChar1">
    <w:name w:val="Cites Char1"/>
    <w:basedOn w:val="DefaultParagraphFont"/>
    <w:rsid w:val="00822F53"/>
    <w:rPr>
      <w:b/>
      <w:bCs w:val="0"/>
      <w:szCs w:val="24"/>
      <w:u w:val="single"/>
      <w:lang w:val="en-US" w:eastAsia="en-US" w:bidi="ar-SA"/>
    </w:rPr>
  </w:style>
  <w:style w:type="character" w:customStyle="1" w:styleId="CardUnderlinedChar">
    <w:name w:val="Card Underlined Char"/>
    <w:basedOn w:val="DefaultParagraphFont"/>
    <w:rsid w:val="00822F53"/>
    <w:rPr>
      <w:rFonts w:ascii="Arial Narrow" w:hAnsi="Arial Narrow" w:hint="default"/>
      <w:sz w:val="22"/>
      <w:szCs w:val="24"/>
      <w:u w:val="single"/>
      <w:lang w:val="en-US" w:eastAsia="en-US" w:bidi="ar-SA"/>
    </w:rPr>
  </w:style>
  <w:style w:type="character" w:customStyle="1" w:styleId="underline3">
    <w:name w:val="underline3"/>
    <w:basedOn w:val="underline20"/>
    <w:rsid w:val="00822F53"/>
    <w:rPr>
      <w:rFonts w:ascii="Arial" w:hAnsi="Arial"/>
      <w:sz w:val="18"/>
      <w:u w:val="single"/>
      <w:bdr w:val="none" w:sz="0" w:space="0" w:color="auto" w:frame="1"/>
      <w:shd w:val="clear" w:color="auto" w:fill="FFFF00"/>
    </w:rPr>
  </w:style>
  <w:style w:type="character" w:customStyle="1" w:styleId="menu">
    <w:name w:val="menu"/>
    <w:basedOn w:val="DefaultParagraphFont"/>
    <w:rsid w:val="00822F53"/>
  </w:style>
  <w:style w:type="character" w:customStyle="1" w:styleId="itxtrst">
    <w:name w:val="itxtrst"/>
    <w:rsid w:val="00822F53"/>
  </w:style>
  <w:style w:type="character" w:customStyle="1" w:styleId="A-Underlining">
    <w:name w:val="A-Underlining"/>
    <w:basedOn w:val="DefaultParagraphFont"/>
    <w:rsid w:val="00822F53"/>
    <w:rPr>
      <w:rFonts w:ascii="Garamond" w:hAnsi="Garamond" w:hint="default"/>
      <w:color w:val="auto"/>
      <w:sz w:val="24"/>
      <w:u w:val="single"/>
    </w:rPr>
  </w:style>
  <w:style w:type="character" w:customStyle="1" w:styleId="StyleUnderlineBold0">
    <w:name w:val="Style Underline + Bold"/>
    <w:rsid w:val="00822F53"/>
    <w:rPr>
      <w:b/>
      <w:bCs/>
      <w:u w:val="single"/>
    </w:rPr>
  </w:style>
  <w:style w:type="character" w:customStyle="1" w:styleId="Underline-Highlighted">
    <w:name w:val="Underline-Highlighted"/>
    <w:uiPriority w:val="1"/>
    <w:qFormat/>
    <w:rsid w:val="00822F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22F53"/>
  </w:style>
  <w:style w:type="character" w:customStyle="1" w:styleId="newsmain">
    <w:name w:val="news_main"/>
    <w:basedOn w:val="DefaultParagraphFont"/>
    <w:rsid w:val="00822F53"/>
  </w:style>
  <w:style w:type="character" w:customStyle="1" w:styleId="vitstoryheadline">
    <w:name w:val="vitstoryheadline"/>
    <w:rsid w:val="00822F53"/>
  </w:style>
  <w:style w:type="character" w:customStyle="1" w:styleId="AuthorDate0">
    <w:name w:val="Author Date"/>
    <w:qFormat/>
    <w:rsid w:val="00822F53"/>
    <w:rPr>
      <w:b/>
      <w:bCs w:val="0"/>
      <w:sz w:val="24"/>
      <w:u w:val="thick"/>
    </w:rPr>
  </w:style>
  <w:style w:type="character" w:customStyle="1" w:styleId="red">
    <w:name w:val="red"/>
    <w:basedOn w:val="DefaultParagraphFont"/>
    <w:rsid w:val="00822F53"/>
  </w:style>
  <w:style w:type="character" w:customStyle="1" w:styleId="at">
    <w:name w:val="at"/>
    <w:rsid w:val="00822F53"/>
  </w:style>
  <w:style w:type="character" w:customStyle="1" w:styleId="org">
    <w:name w:val="org"/>
    <w:rsid w:val="00822F53"/>
  </w:style>
  <w:style w:type="character" w:customStyle="1" w:styleId="pnumber">
    <w:name w:val="pnumber"/>
    <w:rsid w:val="00822F53"/>
  </w:style>
  <w:style w:type="character" w:customStyle="1" w:styleId="ital">
    <w:name w:val="ital"/>
    <w:rsid w:val="00822F53"/>
  </w:style>
  <w:style w:type="character" w:customStyle="1" w:styleId="orgdiv">
    <w:name w:val="orgdiv"/>
    <w:rsid w:val="00822F53"/>
  </w:style>
  <w:style w:type="character" w:customStyle="1" w:styleId="orgname">
    <w:name w:val="orgname"/>
    <w:rsid w:val="00822F53"/>
  </w:style>
  <w:style w:type="character" w:customStyle="1" w:styleId="city">
    <w:name w:val="city"/>
    <w:rsid w:val="00822F53"/>
  </w:style>
  <w:style w:type="character" w:customStyle="1" w:styleId="state">
    <w:name w:val="state"/>
    <w:rsid w:val="00822F53"/>
  </w:style>
  <w:style w:type="character" w:customStyle="1" w:styleId="country">
    <w:name w:val="country"/>
    <w:rsid w:val="00822F53"/>
  </w:style>
  <w:style w:type="character" w:customStyle="1" w:styleId="articletitle">
    <w:name w:val="articletitle"/>
    <w:rsid w:val="00822F53"/>
    <w:rPr>
      <w:rFonts w:ascii="Times New Roman" w:hAnsi="Times New Roman" w:cs="Times New Roman" w:hint="default"/>
    </w:rPr>
  </w:style>
  <w:style w:type="character" w:customStyle="1" w:styleId="6pointChar">
    <w:name w:val="6 point Char"/>
    <w:rsid w:val="00822F53"/>
    <w:rPr>
      <w:rFonts w:ascii="Times New Roman" w:hAnsi="Times New Roman" w:cs="Times New Roman" w:hint="default"/>
      <w:sz w:val="12"/>
      <w:lang w:val="en-US" w:eastAsia="en-US"/>
    </w:rPr>
  </w:style>
  <w:style w:type="character" w:customStyle="1" w:styleId="StyleThickunderline">
    <w:name w:val="Style Thick underline"/>
    <w:qFormat/>
    <w:rsid w:val="00822F53"/>
    <w:rPr>
      <w:u w:val="thick"/>
    </w:rPr>
  </w:style>
  <w:style w:type="character" w:customStyle="1" w:styleId="Box0">
    <w:name w:val="Box!"/>
    <w:rsid w:val="00822F53"/>
    <w:rPr>
      <w:rFonts w:ascii="Garamond" w:hAnsi="Garamond" w:hint="default"/>
      <w:sz w:val="24"/>
      <w:u w:val="single"/>
      <w:bdr w:val="single" w:sz="4" w:space="0" w:color="auto" w:frame="1"/>
    </w:rPr>
  </w:style>
  <w:style w:type="character" w:customStyle="1" w:styleId="citechar">
    <w:name w:val="citechar"/>
    <w:basedOn w:val="DefaultParagraphFont"/>
    <w:rsid w:val="00822F53"/>
  </w:style>
  <w:style w:type="character" w:customStyle="1" w:styleId="underlinechar2">
    <w:name w:val="underlinechar"/>
    <w:basedOn w:val="DefaultParagraphFont"/>
    <w:rsid w:val="00822F53"/>
  </w:style>
  <w:style w:type="character" w:customStyle="1" w:styleId="CardUnderlineChar">
    <w:name w:val="Card Underline Char"/>
    <w:rsid w:val="00822F53"/>
    <w:rPr>
      <w:szCs w:val="24"/>
      <w:u w:val="single"/>
      <w:lang w:val="en-US" w:eastAsia="en-US" w:bidi="ar-SA"/>
    </w:rPr>
  </w:style>
  <w:style w:type="character" w:customStyle="1" w:styleId="tagciteChar0">
    <w:name w:val="tag/cite Char"/>
    <w:basedOn w:val="DefaultParagraphFont"/>
    <w:rsid w:val="00822F53"/>
    <w:rPr>
      <w:b/>
      <w:bCs w:val="0"/>
      <w:sz w:val="24"/>
      <w:lang w:val="en-US" w:eastAsia="en-US" w:bidi="ar-SA"/>
    </w:rPr>
  </w:style>
  <w:style w:type="character" w:customStyle="1" w:styleId="8pointChar">
    <w:name w:val="8 point Char"/>
    <w:basedOn w:val="DefaultParagraphFont"/>
    <w:rsid w:val="00822F53"/>
    <w:rPr>
      <w:sz w:val="16"/>
      <w:lang w:val="en-US" w:eastAsia="en-US" w:bidi="ar-SA"/>
    </w:rPr>
  </w:style>
  <w:style w:type="character" w:customStyle="1" w:styleId="BoldText12pt">
    <w:name w:val="Bold Text 12 pt"/>
    <w:rsid w:val="00822F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22F53"/>
  </w:style>
  <w:style w:type="character" w:customStyle="1" w:styleId="tagCharChar">
    <w:name w:val="tag Char Char"/>
    <w:rsid w:val="00822F53"/>
    <w:rPr>
      <w:b/>
      <w:bCs w:val="0"/>
      <w:sz w:val="24"/>
      <w:lang w:val="en-US" w:eastAsia="en-US" w:bidi="ar-SA"/>
    </w:rPr>
  </w:style>
  <w:style w:type="character" w:customStyle="1" w:styleId="Mention11">
    <w:name w:val="Mention11"/>
    <w:basedOn w:val="DefaultParagraphFont"/>
    <w:uiPriority w:val="99"/>
    <w:semiHidden/>
    <w:unhideWhenUsed/>
    <w:rsid w:val="00822F53"/>
    <w:rPr>
      <w:color w:val="2B579A"/>
      <w:shd w:val="clear" w:color="auto" w:fill="E6E6E6"/>
    </w:rPr>
  </w:style>
  <w:style w:type="character" w:customStyle="1" w:styleId="Emph">
    <w:name w:val="Emph"/>
    <w:basedOn w:val="DefaultParagraphFont"/>
    <w:uiPriority w:val="1"/>
    <w:qFormat/>
    <w:rsid w:val="00822F5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22F53"/>
  </w:style>
  <w:style w:type="character" w:customStyle="1" w:styleId="Heading3Char2">
    <w:name w:val="Heading 3 Char2"/>
    <w:aliases w:val="Heading 3 Char Char Char4, Char Char1, Char Char Char4"/>
    <w:basedOn w:val="DefaultParagraphFont"/>
    <w:rsid w:val="00822F53"/>
    <w:rPr>
      <w:rFonts w:cs="Arial"/>
      <w:bCs/>
      <w:szCs w:val="26"/>
      <w:u w:val="single"/>
      <w:lang w:val="en-US" w:eastAsia="en-US" w:bidi="ar-SA"/>
    </w:rPr>
  </w:style>
  <w:style w:type="character" w:customStyle="1" w:styleId="Mention2">
    <w:name w:val="Mention2"/>
    <w:basedOn w:val="DefaultParagraphFont"/>
    <w:uiPriority w:val="99"/>
    <w:semiHidden/>
    <w:unhideWhenUsed/>
    <w:rsid w:val="00822F53"/>
    <w:rPr>
      <w:color w:val="2B579A"/>
      <w:shd w:val="clear" w:color="auto" w:fill="E6E6E6"/>
    </w:rPr>
  </w:style>
  <w:style w:type="paragraph" w:customStyle="1" w:styleId="FlashTag">
    <w:name w:val="FlashTag"/>
    <w:basedOn w:val="Normal"/>
    <w:link w:val="FlashTagChar"/>
    <w:autoRedefine/>
    <w:uiPriority w:val="4"/>
    <w:qFormat/>
    <w:rsid w:val="00822F53"/>
    <w:rPr>
      <w:rFonts w:asciiTheme="majorHAnsi" w:hAnsiTheme="majorHAnsi"/>
      <w:b/>
      <w:sz w:val="28"/>
    </w:rPr>
  </w:style>
  <w:style w:type="character" w:customStyle="1" w:styleId="FlashTagChar">
    <w:name w:val="FlashTag Char"/>
    <w:basedOn w:val="DefaultParagraphFont"/>
    <w:link w:val="FlashTag"/>
    <w:uiPriority w:val="4"/>
    <w:rsid w:val="00822F53"/>
    <w:rPr>
      <w:rFonts w:asciiTheme="majorHAnsi" w:hAnsiTheme="majorHAnsi"/>
      <w:b/>
      <w:sz w:val="28"/>
    </w:rPr>
  </w:style>
  <w:style w:type="paragraph" w:customStyle="1" w:styleId="Warrant">
    <w:name w:val="Warrant"/>
    <w:autoRedefine/>
    <w:uiPriority w:val="4"/>
    <w:qFormat/>
    <w:rsid w:val="00822F53"/>
    <w:pPr>
      <w:ind w:left="720"/>
    </w:pPr>
    <w:rPr>
      <w:rFonts w:cs="Arial"/>
      <w:szCs w:val="22"/>
    </w:rPr>
  </w:style>
  <w:style w:type="character" w:customStyle="1" w:styleId="m-8793234324905335251gmail-style13ptbold">
    <w:name w:val="m_-8793234324905335251gmail-style13ptbold"/>
    <w:basedOn w:val="DefaultParagraphFont"/>
    <w:rsid w:val="00822F53"/>
  </w:style>
  <w:style w:type="character" w:customStyle="1" w:styleId="m3965771245576658108gmail-styleunderline">
    <w:name w:val="m_3965771245576658108gmail-styleunderline"/>
    <w:basedOn w:val="DefaultParagraphFont"/>
    <w:rsid w:val="00822F53"/>
  </w:style>
  <w:style w:type="paragraph" w:customStyle="1" w:styleId="Header1">
    <w:name w:val="Header1"/>
    <w:aliases w:val="Header Char Char,Header Char Char Char Char Char Char Char Cha,Header Char2,Header Char1 Char,Char Char Char Cha"/>
    <w:basedOn w:val="Normal"/>
    <w:qFormat/>
    <w:rsid w:val="00822F53"/>
    <w:pPr>
      <w:tabs>
        <w:tab w:val="center" w:pos="4680"/>
        <w:tab w:val="right" w:pos="9360"/>
      </w:tabs>
    </w:pPr>
  </w:style>
  <w:style w:type="character" w:customStyle="1" w:styleId="EndnoteTextChar">
    <w:name w:val="Endnote Text Char"/>
    <w:basedOn w:val="DefaultParagraphFont"/>
    <w:link w:val="EndnoteText"/>
    <w:locked/>
    <w:rsid w:val="00822F53"/>
    <w:rPr>
      <w:rFonts w:ascii="Georgia" w:eastAsia="Times New Roman" w:hAnsi="Georgia"/>
      <w:szCs w:val="20"/>
    </w:rPr>
  </w:style>
  <w:style w:type="paragraph" w:styleId="EndnoteText">
    <w:name w:val="endnote text"/>
    <w:basedOn w:val="Normal"/>
    <w:link w:val="EndnoteTextChar"/>
    <w:unhideWhenUsed/>
    <w:rsid w:val="00822F53"/>
    <w:rPr>
      <w:rFonts w:ascii="Georgia" w:eastAsia="Times New Roman" w:hAnsi="Georgia"/>
      <w:szCs w:val="20"/>
    </w:rPr>
  </w:style>
  <w:style w:type="character" w:customStyle="1" w:styleId="EndnoteTextChar1">
    <w:name w:val="Endnote Text Char1"/>
    <w:basedOn w:val="DefaultParagraphFont"/>
    <w:rsid w:val="00822F53"/>
    <w:rPr>
      <w:sz w:val="20"/>
      <w:szCs w:val="20"/>
    </w:rPr>
  </w:style>
  <w:style w:type="character" w:customStyle="1" w:styleId="DateChar">
    <w:name w:val="Date Char"/>
    <w:aliases w:val="date Char"/>
    <w:basedOn w:val="DefaultParagraphFont"/>
    <w:link w:val="Date"/>
    <w:locked/>
    <w:rsid w:val="00822F53"/>
    <w:rPr>
      <w:rFonts w:ascii="Georgia" w:eastAsia="Times New Roman" w:hAnsi="Georgia"/>
    </w:rPr>
  </w:style>
  <w:style w:type="paragraph" w:styleId="Date">
    <w:name w:val="Date"/>
    <w:aliases w:val="date"/>
    <w:basedOn w:val="Normal"/>
    <w:next w:val="Normal"/>
    <w:link w:val="DateChar"/>
    <w:unhideWhenUsed/>
    <w:qFormat/>
    <w:rsid w:val="00822F53"/>
    <w:rPr>
      <w:rFonts w:ascii="Georgia" w:eastAsia="Times New Roman" w:hAnsi="Georgia"/>
    </w:rPr>
  </w:style>
  <w:style w:type="character" w:customStyle="1" w:styleId="DateChar1">
    <w:name w:val="Date Char1"/>
    <w:aliases w:val="date Char1"/>
    <w:basedOn w:val="DefaultParagraphFont"/>
    <w:rsid w:val="00822F53"/>
  </w:style>
  <w:style w:type="character" w:customStyle="1" w:styleId="BodyTextFirstIndentChar">
    <w:name w:val="Body Text First Indent Char"/>
    <w:basedOn w:val="BodyTextChar"/>
    <w:link w:val="BodyTextFirstIndent"/>
    <w:locked/>
    <w:rsid w:val="00822F53"/>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822F53"/>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822F53"/>
  </w:style>
  <w:style w:type="character" w:customStyle="1" w:styleId="BodyTextIndent2Char1">
    <w:name w:val="Body Text Indent 2 Char1"/>
    <w:basedOn w:val="DefaultParagraphFont"/>
    <w:rsid w:val="00822F53"/>
    <w:rPr>
      <w:rFonts w:ascii="Calibri" w:hAnsi="Calibri" w:cs="Calibri"/>
    </w:rPr>
  </w:style>
  <w:style w:type="character" w:customStyle="1" w:styleId="PlainTextChar1">
    <w:name w:val="Plain Text Char1"/>
    <w:basedOn w:val="DefaultParagraphFont"/>
    <w:uiPriority w:val="99"/>
    <w:rsid w:val="00822F53"/>
    <w:rPr>
      <w:rFonts w:ascii="Consolas" w:hAnsi="Consolas" w:cs="Calibri"/>
      <w:sz w:val="21"/>
      <w:szCs w:val="21"/>
    </w:rPr>
  </w:style>
  <w:style w:type="paragraph" w:customStyle="1" w:styleId="msolistparagraphcxspfirst">
    <w:name w:val="msolistparagraphcxspfirst"/>
    <w:basedOn w:val="Normal"/>
    <w:uiPriority w:val="99"/>
    <w:qFormat/>
    <w:rsid w:val="00822F5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22F5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822F53"/>
    <w:rPr>
      <w:rFonts w:ascii="Calibri" w:hAnsi="Calibri" w:cs="Calibri"/>
      <w:i/>
      <w:iCs/>
      <w:color w:val="000000" w:themeColor="text1"/>
    </w:rPr>
  </w:style>
  <w:style w:type="paragraph" w:customStyle="1" w:styleId="Heading2-NotBold">
    <w:name w:val="Heading 2 - Not Bold"/>
    <w:basedOn w:val="Heading2"/>
    <w:autoRedefine/>
    <w:qFormat/>
    <w:rsid w:val="00822F5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22F53"/>
    <w:rPr>
      <w:rFonts w:eastAsia="Calibri"/>
      <w:b/>
    </w:rPr>
  </w:style>
  <w:style w:type="paragraph" w:customStyle="1" w:styleId="Heading2-Bold">
    <w:name w:val="Heading 2 - Bold"/>
    <w:basedOn w:val="Normal"/>
    <w:autoRedefine/>
    <w:qFormat/>
    <w:rsid w:val="00822F53"/>
    <w:rPr>
      <w:rFonts w:ascii="Garamond" w:eastAsia="Calibri" w:hAnsi="Garamond"/>
      <w:b/>
    </w:rPr>
  </w:style>
  <w:style w:type="paragraph" w:customStyle="1" w:styleId="tag">
    <w:name w:val="%tag"/>
    <w:basedOn w:val="Normal"/>
    <w:next w:val="Normal"/>
    <w:link w:val="tagChar0"/>
    <w:qFormat/>
    <w:rsid w:val="00822F53"/>
    <w:rPr>
      <w:rFonts w:ascii="Garamond" w:eastAsia="Calibri" w:hAnsi="Garamond"/>
      <w:bCs/>
      <w:sz w:val="18"/>
    </w:rPr>
  </w:style>
  <w:style w:type="character" w:customStyle="1" w:styleId="Style2Char">
    <w:name w:val="Style 2 Char"/>
    <w:link w:val="Style20"/>
    <w:locked/>
    <w:rsid w:val="00822F53"/>
    <w:rPr>
      <w:rFonts w:ascii="Georgia" w:eastAsia="Times New Roman" w:hAnsi="Georgia"/>
      <w:szCs w:val="20"/>
      <w:u w:val="single"/>
      <w:lang w:val="x-none" w:eastAsia="x-none"/>
    </w:rPr>
  </w:style>
  <w:style w:type="paragraph" w:customStyle="1" w:styleId="Style20">
    <w:name w:val="Style 2"/>
    <w:basedOn w:val="Normal"/>
    <w:link w:val="Style2Char"/>
    <w:qFormat/>
    <w:rsid w:val="00822F5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22F5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22F53"/>
    <w:rPr>
      <w:rFonts w:ascii="Garamond" w:eastAsia="Times New Roman" w:hAnsi="Garamond"/>
      <w:szCs w:val="20"/>
      <w:u w:val="single"/>
      <w:lang w:val="x-none" w:eastAsia="x-none"/>
    </w:rPr>
  </w:style>
  <w:style w:type="character" w:customStyle="1" w:styleId="textsmallChar0">
    <w:name w:val="textsmall Char"/>
    <w:link w:val="textsmall0"/>
    <w:locked/>
    <w:rsid w:val="00822F53"/>
    <w:rPr>
      <w:rFonts w:ascii="Georgia" w:eastAsia="Times New Roman" w:hAnsi="Georgia"/>
      <w:sz w:val="18"/>
      <w:szCs w:val="20"/>
      <w:lang w:val="x-none" w:eastAsia="x-none"/>
    </w:rPr>
  </w:style>
  <w:style w:type="paragraph" w:customStyle="1" w:styleId="textsmall0">
    <w:name w:val="textsmall"/>
    <w:basedOn w:val="Normal"/>
    <w:link w:val="textsmallChar0"/>
    <w:qFormat/>
    <w:rsid w:val="00822F53"/>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822F5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22F53"/>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822F53"/>
    <w:rPr>
      <w:rFonts w:ascii="Arial" w:eastAsia="Times New Roman" w:hAnsi="Arial" w:cs="Arial"/>
      <w:sz w:val="12"/>
    </w:rPr>
  </w:style>
  <w:style w:type="paragraph" w:customStyle="1" w:styleId="Micro">
    <w:name w:val="Micro"/>
    <w:basedOn w:val="Normal"/>
    <w:next w:val="Normal"/>
    <w:link w:val="MicroChar"/>
    <w:qFormat/>
    <w:rsid w:val="00822F53"/>
    <w:rPr>
      <w:rFonts w:ascii="Arial" w:eastAsia="Times New Roman" w:hAnsi="Arial" w:cs="Arial"/>
      <w:sz w:val="12"/>
    </w:rPr>
  </w:style>
  <w:style w:type="character" w:customStyle="1" w:styleId="CardNotUnderlinedChar1">
    <w:name w:val="Card Not Underlined Char1"/>
    <w:link w:val="CardNotUnderlined"/>
    <w:locked/>
    <w:rsid w:val="00822F53"/>
    <w:rPr>
      <w:rFonts w:ascii="Bell MT" w:eastAsia="Calibri" w:hAnsi="Bell MT"/>
      <w:szCs w:val="20"/>
    </w:rPr>
  </w:style>
  <w:style w:type="paragraph" w:customStyle="1" w:styleId="CardNotUnderlined">
    <w:name w:val="Card Not Underlined"/>
    <w:basedOn w:val="Normal"/>
    <w:link w:val="CardNotUnderlinedChar1"/>
    <w:autoRedefine/>
    <w:qFormat/>
    <w:rsid w:val="00822F53"/>
    <w:rPr>
      <w:rFonts w:ascii="Bell MT" w:eastAsia="Calibri" w:hAnsi="Bell MT"/>
      <w:szCs w:val="20"/>
    </w:rPr>
  </w:style>
  <w:style w:type="paragraph" w:customStyle="1" w:styleId="h-lead">
    <w:name w:val="h-lead"/>
    <w:basedOn w:val="Normal"/>
    <w:qFormat/>
    <w:rsid w:val="00822F53"/>
    <w:pPr>
      <w:spacing w:before="100" w:beforeAutospacing="1" w:after="100" w:afterAutospacing="1"/>
    </w:pPr>
    <w:rPr>
      <w:rFonts w:eastAsia="Times New Roman"/>
      <w:sz w:val="24"/>
    </w:rPr>
  </w:style>
  <w:style w:type="paragraph" w:customStyle="1" w:styleId="intro">
    <w:name w:val="intro"/>
    <w:basedOn w:val="Normal"/>
    <w:qFormat/>
    <w:rsid w:val="00822F53"/>
    <w:pPr>
      <w:spacing w:before="100" w:beforeAutospacing="1" w:after="100" w:afterAutospacing="1"/>
    </w:pPr>
    <w:rPr>
      <w:rFonts w:eastAsia="Times New Roman"/>
      <w:sz w:val="24"/>
    </w:rPr>
  </w:style>
  <w:style w:type="paragraph" w:customStyle="1" w:styleId="body-paragraph">
    <w:name w:val="body-paragraph"/>
    <w:basedOn w:val="Normal"/>
    <w:qFormat/>
    <w:rsid w:val="00822F5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22F5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22F5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22F53"/>
    <w:rPr>
      <w:rFonts w:eastAsia="Calibri"/>
    </w:rPr>
  </w:style>
  <w:style w:type="paragraph" w:customStyle="1" w:styleId="F3-TagAuthor">
    <w:name w:val="F3 - Tag/Author"/>
    <w:basedOn w:val="Normal"/>
    <w:qFormat/>
    <w:rsid w:val="00822F53"/>
    <w:rPr>
      <w:rFonts w:eastAsia="Times New Roman"/>
      <w:b/>
    </w:rPr>
  </w:style>
  <w:style w:type="paragraph" w:customStyle="1" w:styleId="F5-UnderlineNormal">
    <w:name w:val="F5 - Underline Normal"/>
    <w:basedOn w:val="Normal"/>
    <w:qFormat/>
    <w:rsid w:val="00822F53"/>
    <w:rPr>
      <w:rFonts w:eastAsia="Calibri"/>
      <w:u w:val="single"/>
    </w:rPr>
  </w:style>
  <w:style w:type="paragraph" w:customStyle="1" w:styleId="Brief-PrimarySource">
    <w:name w:val="Brief - Primary Source"/>
    <w:basedOn w:val="Normal"/>
    <w:qFormat/>
    <w:rsid w:val="00822F53"/>
    <w:rPr>
      <w:rFonts w:eastAsia="Times New Roman"/>
      <w:b/>
      <w:sz w:val="24"/>
      <w:u w:val="single"/>
    </w:rPr>
  </w:style>
  <w:style w:type="paragraph" w:customStyle="1" w:styleId="Brief-Underline">
    <w:name w:val="Brief - Underline"/>
    <w:basedOn w:val="Normal"/>
    <w:qFormat/>
    <w:rsid w:val="00822F53"/>
    <w:rPr>
      <w:rFonts w:eastAsia="Times New Roman"/>
      <w:u w:val="single"/>
    </w:rPr>
  </w:style>
  <w:style w:type="paragraph" w:customStyle="1" w:styleId="Brief">
    <w:name w:val="Brief"/>
    <w:basedOn w:val="Brief-PrimarySource"/>
    <w:qFormat/>
    <w:rsid w:val="00822F53"/>
    <w:rPr>
      <w:b w:val="0"/>
    </w:rPr>
  </w:style>
  <w:style w:type="paragraph" w:customStyle="1" w:styleId="CM2">
    <w:name w:val="CM2"/>
    <w:basedOn w:val="Normal"/>
    <w:next w:val="Normal"/>
    <w:qFormat/>
    <w:rsid w:val="00822F5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22F5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22F5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22F5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22F5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22F53"/>
    <w:pPr>
      <w:widowControl w:val="0"/>
      <w:spacing w:line="276" w:lineRule="atLeast"/>
    </w:pPr>
    <w:rPr>
      <w:color w:val="auto"/>
    </w:rPr>
  </w:style>
  <w:style w:type="paragraph" w:customStyle="1" w:styleId="CM34">
    <w:name w:val="CM34"/>
    <w:basedOn w:val="Default"/>
    <w:next w:val="Default"/>
    <w:qFormat/>
    <w:rsid w:val="00822F53"/>
    <w:pPr>
      <w:widowControl w:val="0"/>
    </w:pPr>
    <w:rPr>
      <w:color w:val="auto"/>
    </w:rPr>
  </w:style>
  <w:style w:type="paragraph" w:customStyle="1" w:styleId="CM56">
    <w:name w:val="CM56"/>
    <w:basedOn w:val="Default"/>
    <w:next w:val="Default"/>
    <w:qFormat/>
    <w:rsid w:val="00822F53"/>
    <w:pPr>
      <w:widowControl w:val="0"/>
    </w:pPr>
    <w:rPr>
      <w:rFonts w:eastAsia="Calibri"/>
      <w:color w:val="auto"/>
    </w:rPr>
  </w:style>
  <w:style w:type="paragraph" w:customStyle="1" w:styleId="CM58">
    <w:name w:val="CM58"/>
    <w:basedOn w:val="Default"/>
    <w:next w:val="Default"/>
    <w:qFormat/>
    <w:rsid w:val="00822F53"/>
    <w:pPr>
      <w:widowControl w:val="0"/>
    </w:pPr>
    <w:rPr>
      <w:rFonts w:eastAsia="Calibri"/>
      <w:color w:val="auto"/>
    </w:rPr>
  </w:style>
  <w:style w:type="paragraph" w:customStyle="1" w:styleId="CM57">
    <w:name w:val="CM57"/>
    <w:basedOn w:val="Default"/>
    <w:next w:val="Default"/>
    <w:qFormat/>
    <w:rsid w:val="00822F53"/>
    <w:pPr>
      <w:widowControl w:val="0"/>
    </w:pPr>
    <w:rPr>
      <w:rFonts w:eastAsia="Calibri"/>
      <w:color w:val="auto"/>
    </w:rPr>
  </w:style>
  <w:style w:type="paragraph" w:customStyle="1" w:styleId="CM1">
    <w:name w:val="CM1"/>
    <w:basedOn w:val="Default"/>
    <w:next w:val="Default"/>
    <w:qFormat/>
    <w:rsid w:val="00822F53"/>
    <w:pPr>
      <w:widowControl w:val="0"/>
    </w:pPr>
    <w:rPr>
      <w:rFonts w:eastAsia="Calibri"/>
      <w:color w:val="auto"/>
    </w:rPr>
  </w:style>
  <w:style w:type="paragraph" w:customStyle="1" w:styleId="CM49">
    <w:name w:val="CM49"/>
    <w:basedOn w:val="Default"/>
    <w:next w:val="Default"/>
    <w:qFormat/>
    <w:rsid w:val="00822F53"/>
    <w:pPr>
      <w:widowControl w:val="0"/>
    </w:pPr>
    <w:rPr>
      <w:rFonts w:eastAsia="Calibri"/>
      <w:color w:val="auto"/>
    </w:rPr>
  </w:style>
  <w:style w:type="paragraph" w:customStyle="1" w:styleId="CM41">
    <w:name w:val="CM41"/>
    <w:basedOn w:val="Default"/>
    <w:next w:val="Default"/>
    <w:qFormat/>
    <w:rsid w:val="00822F53"/>
    <w:pPr>
      <w:widowControl w:val="0"/>
    </w:pPr>
    <w:rPr>
      <w:rFonts w:eastAsia="Calibri"/>
      <w:color w:val="auto"/>
    </w:rPr>
  </w:style>
  <w:style w:type="paragraph" w:customStyle="1" w:styleId="3rdOrderPara">
    <w:name w:val="3rd Order Para"/>
    <w:basedOn w:val="Default"/>
    <w:next w:val="Default"/>
    <w:qFormat/>
    <w:rsid w:val="00822F53"/>
    <w:pPr>
      <w:widowControl w:val="0"/>
    </w:pPr>
    <w:rPr>
      <w:rFonts w:eastAsia="Calibri"/>
      <w:color w:val="auto"/>
    </w:rPr>
  </w:style>
  <w:style w:type="paragraph" w:customStyle="1" w:styleId="2ndOrderPara">
    <w:name w:val="2nd Order Para"/>
    <w:basedOn w:val="Default"/>
    <w:next w:val="Default"/>
    <w:qFormat/>
    <w:rsid w:val="00822F53"/>
    <w:pPr>
      <w:widowControl w:val="0"/>
    </w:pPr>
    <w:rPr>
      <w:rFonts w:eastAsia="Calibri"/>
      <w:color w:val="auto"/>
    </w:rPr>
  </w:style>
  <w:style w:type="paragraph" w:customStyle="1" w:styleId="Normal-SIGN2">
    <w:name w:val="Normal-SIGN2"/>
    <w:basedOn w:val="Default"/>
    <w:next w:val="Default"/>
    <w:qFormat/>
    <w:rsid w:val="00822F53"/>
    <w:pPr>
      <w:widowControl w:val="0"/>
    </w:pPr>
    <w:rPr>
      <w:rFonts w:eastAsia="Calibri"/>
      <w:color w:val="auto"/>
    </w:rPr>
  </w:style>
  <w:style w:type="paragraph" w:customStyle="1" w:styleId="Normal-SIGN1">
    <w:name w:val="Normal-SIGN1"/>
    <w:basedOn w:val="Default"/>
    <w:next w:val="Default"/>
    <w:qFormat/>
    <w:rsid w:val="00822F53"/>
    <w:pPr>
      <w:widowControl w:val="0"/>
    </w:pPr>
    <w:rPr>
      <w:rFonts w:eastAsia="Calibri"/>
      <w:color w:val="auto"/>
    </w:rPr>
  </w:style>
  <w:style w:type="paragraph" w:customStyle="1" w:styleId="CM3">
    <w:name w:val="CM3"/>
    <w:basedOn w:val="Default"/>
    <w:next w:val="Default"/>
    <w:qFormat/>
    <w:rsid w:val="00822F53"/>
    <w:pPr>
      <w:widowControl w:val="0"/>
      <w:spacing w:line="553" w:lineRule="atLeast"/>
    </w:pPr>
    <w:rPr>
      <w:rFonts w:eastAsia="Calibri"/>
      <w:color w:val="auto"/>
    </w:rPr>
  </w:style>
  <w:style w:type="paragraph" w:customStyle="1" w:styleId="CM33">
    <w:name w:val="CM33"/>
    <w:basedOn w:val="Default"/>
    <w:next w:val="Default"/>
    <w:qFormat/>
    <w:rsid w:val="00822F53"/>
    <w:pPr>
      <w:widowControl w:val="0"/>
    </w:pPr>
    <w:rPr>
      <w:rFonts w:eastAsia="Calibri"/>
      <w:color w:val="auto"/>
    </w:rPr>
  </w:style>
  <w:style w:type="paragraph" w:customStyle="1" w:styleId="CM37">
    <w:name w:val="CM37"/>
    <w:basedOn w:val="Default"/>
    <w:next w:val="Default"/>
    <w:qFormat/>
    <w:rsid w:val="00822F53"/>
    <w:pPr>
      <w:widowControl w:val="0"/>
    </w:pPr>
    <w:rPr>
      <w:rFonts w:eastAsia="Calibri"/>
      <w:color w:val="auto"/>
    </w:rPr>
  </w:style>
  <w:style w:type="paragraph" w:customStyle="1" w:styleId="CM7">
    <w:name w:val="CM7"/>
    <w:basedOn w:val="Default"/>
    <w:next w:val="Default"/>
    <w:qFormat/>
    <w:rsid w:val="00822F53"/>
    <w:pPr>
      <w:widowControl w:val="0"/>
      <w:spacing w:line="553" w:lineRule="atLeast"/>
    </w:pPr>
    <w:rPr>
      <w:rFonts w:eastAsia="Calibri"/>
      <w:color w:val="auto"/>
    </w:rPr>
  </w:style>
  <w:style w:type="paragraph" w:customStyle="1" w:styleId="Brief-SecondarySource">
    <w:name w:val="Brief - Secondary Source"/>
    <w:basedOn w:val="Normal"/>
    <w:qFormat/>
    <w:rsid w:val="00822F53"/>
    <w:rPr>
      <w:rFonts w:eastAsia="Times New Roman"/>
      <w:sz w:val="14"/>
      <w:szCs w:val="20"/>
    </w:rPr>
  </w:style>
  <w:style w:type="paragraph" w:customStyle="1" w:styleId="Brief-Card">
    <w:name w:val="Brief - Card"/>
    <w:basedOn w:val="Normal"/>
    <w:qFormat/>
    <w:rsid w:val="00822F53"/>
    <w:rPr>
      <w:rFonts w:eastAsia="Times New Roman"/>
    </w:rPr>
  </w:style>
  <w:style w:type="paragraph" w:customStyle="1" w:styleId="Pa2">
    <w:name w:val="Pa2"/>
    <w:basedOn w:val="Default"/>
    <w:next w:val="Default"/>
    <w:qFormat/>
    <w:rsid w:val="00822F53"/>
    <w:pPr>
      <w:widowControl w:val="0"/>
      <w:spacing w:line="201" w:lineRule="atLeast"/>
    </w:pPr>
    <w:rPr>
      <w:rFonts w:ascii="Futura Book" w:hAnsi="Futura Book"/>
      <w:color w:val="auto"/>
    </w:rPr>
  </w:style>
  <w:style w:type="paragraph" w:customStyle="1" w:styleId="Normal3">
    <w:name w:val="Normal+3"/>
    <w:basedOn w:val="Normal"/>
    <w:next w:val="Normal"/>
    <w:qFormat/>
    <w:rsid w:val="00822F53"/>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822F5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22F5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22F53"/>
    <w:pPr>
      <w:widowControl w:val="0"/>
    </w:pPr>
    <w:rPr>
      <w:rFonts w:ascii="Arial Black" w:hAnsi="Arial Black"/>
      <w:color w:val="auto"/>
    </w:rPr>
  </w:style>
  <w:style w:type="paragraph" w:customStyle="1" w:styleId="Cover1">
    <w:name w:val="Cover 1"/>
    <w:basedOn w:val="Normal"/>
    <w:next w:val="Normal"/>
    <w:qFormat/>
    <w:rsid w:val="00822F5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22F5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22F53"/>
    <w:pPr>
      <w:widowControl w:val="0"/>
    </w:pPr>
    <w:rPr>
      <w:color w:val="auto"/>
    </w:rPr>
  </w:style>
  <w:style w:type="paragraph" w:customStyle="1" w:styleId="Pa11">
    <w:name w:val="Pa11"/>
    <w:basedOn w:val="Normal"/>
    <w:next w:val="Normal"/>
    <w:qFormat/>
    <w:rsid w:val="00822F5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22F5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822F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822F53"/>
    <w:pPr>
      <w:widowControl w:val="0"/>
    </w:pPr>
    <w:rPr>
      <w:rFonts w:eastAsia="Calibri"/>
      <w:color w:val="auto"/>
    </w:rPr>
  </w:style>
  <w:style w:type="paragraph" w:customStyle="1" w:styleId="CM5">
    <w:name w:val="CM5"/>
    <w:basedOn w:val="Default"/>
    <w:next w:val="Default"/>
    <w:uiPriority w:val="99"/>
    <w:qFormat/>
    <w:rsid w:val="00822F53"/>
    <w:pPr>
      <w:widowControl w:val="0"/>
      <w:spacing w:line="553" w:lineRule="atLeast"/>
    </w:pPr>
    <w:rPr>
      <w:rFonts w:eastAsia="Calibri"/>
      <w:color w:val="auto"/>
    </w:rPr>
  </w:style>
  <w:style w:type="paragraph" w:customStyle="1" w:styleId="CM28">
    <w:name w:val="CM28"/>
    <w:basedOn w:val="Default"/>
    <w:next w:val="Default"/>
    <w:qFormat/>
    <w:rsid w:val="00822F53"/>
    <w:pPr>
      <w:widowControl w:val="0"/>
    </w:pPr>
    <w:rPr>
      <w:rFonts w:eastAsia="Calibri"/>
      <w:color w:val="auto"/>
    </w:rPr>
  </w:style>
  <w:style w:type="paragraph" w:customStyle="1" w:styleId="CM8">
    <w:name w:val="CM8"/>
    <w:basedOn w:val="Default"/>
    <w:next w:val="Default"/>
    <w:qFormat/>
    <w:rsid w:val="00822F53"/>
    <w:pPr>
      <w:widowControl w:val="0"/>
    </w:pPr>
    <w:rPr>
      <w:rFonts w:eastAsia="Calibri"/>
      <w:color w:val="auto"/>
    </w:rPr>
  </w:style>
  <w:style w:type="paragraph" w:customStyle="1" w:styleId="CM6">
    <w:name w:val="CM6"/>
    <w:basedOn w:val="Default"/>
    <w:next w:val="Default"/>
    <w:uiPriority w:val="99"/>
    <w:qFormat/>
    <w:rsid w:val="00822F53"/>
    <w:pPr>
      <w:widowControl w:val="0"/>
      <w:spacing w:line="553" w:lineRule="atLeast"/>
    </w:pPr>
    <w:rPr>
      <w:rFonts w:eastAsia="Calibri"/>
      <w:color w:val="auto"/>
    </w:rPr>
  </w:style>
  <w:style w:type="paragraph" w:customStyle="1" w:styleId="CM22">
    <w:name w:val="CM22"/>
    <w:basedOn w:val="Default"/>
    <w:next w:val="Default"/>
    <w:uiPriority w:val="99"/>
    <w:qFormat/>
    <w:rsid w:val="00822F53"/>
    <w:pPr>
      <w:widowControl w:val="0"/>
    </w:pPr>
    <w:rPr>
      <w:rFonts w:eastAsia="Calibri"/>
      <w:color w:val="auto"/>
    </w:rPr>
  </w:style>
  <w:style w:type="paragraph" w:customStyle="1" w:styleId="DoubleUnderlined">
    <w:name w:val="Double Underlined"/>
    <w:basedOn w:val="Heading2"/>
    <w:autoRedefine/>
    <w:qFormat/>
    <w:rsid w:val="00822F5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22F5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822F5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22F5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822F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22F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22F5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22F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22F5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822F53"/>
  </w:style>
  <w:style w:type="paragraph" w:customStyle="1" w:styleId="StyleUnderliningTimesNewRomanBoldNounderlineKernat16">
    <w:name w:val="Style Underlining + Times New Roman Bold No underline Kern at 16..."/>
    <w:basedOn w:val="Normal"/>
    <w:qFormat/>
    <w:rsid w:val="00822F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2F53"/>
    <w:rPr>
      <w:rFonts w:eastAsia="Times New Roman"/>
      <w:b/>
      <w:bCs/>
      <w:kern w:val="32"/>
      <w:sz w:val="32"/>
      <w:szCs w:val="32"/>
    </w:rPr>
  </w:style>
  <w:style w:type="paragraph" w:customStyle="1" w:styleId="StyleBoldUnderliningKernat16pt">
    <w:name w:val="Style Bold Underlining + Kern at 16 pt"/>
    <w:qFormat/>
    <w:rsid w:val="00822F53"/>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822F5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22F53"/>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822F5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22F53"/>
    <w:pPr>
      <w:ind w:left="400"/>
    </w:pPr>
    <w:rPr>
      <w:rFonts w:eastAsia="Times New Roman"/>
      <w:szCs w:val="20"/>
    </w:rPr>
  </w:style>
  <w:style w:type="paragraph" w:customStyle="1" w:styleId="Paste">
    <w:name w:val="Paste"/>
    <w:basedOn w:val="Normal"/>
    <w:qFormat/>
    <w:rsid w:val="00822F53"/>
    <w:rPr>
      <w:rFonts w:ascii="Arial Narrow" w:eastAsia="Times New Roman" w:hAnsi="Arial Narrow"/>
      <w:szCs w:val="20"/>
      <w:lang w:val="x-none" w:eastAsia="x-none"/>
    </w:rPr>
  </w:style>
  <w:style w:type="character" w:customStyle="1" w:styleId="UnderlineStyleChar">
    <w:name w:val="Underline Style Char"/>
    <w:link w:val="UnderlineStyle0"/>
    <w:locked/>
    <w:rsid w:val="00822F53"/>
    <w:rPr>
      <w:rFonts w:ascii="Georgia" w:eastAsia="Times New Roman" w:hAnsi="Georgia"/>
      <w:b/>
      <w:u w:val="single"/>
    </w:rPr>
  </w:style>
  <w:style w:type="paragraph" w:customStyle="1" w:styleId="UnderlineStyle0">
    <w:name w:val="Underline Style"/>
    <w:basedOn w:val="Normal"/>
    <w:link w:val="UnderlineStyleChar"/>
    <w:qFormat/>
    <w:rsid w:val="00822F53"/>
    <w:rPr>
      <w:rFonts w:ascii="Georgia" w:eastAsia="Times New Roman" w:hAnsi="Georgia"/>
      <w:b/>
      <w:u w:val="single"/>
    </w:rPr>
  </w:style>
  <w:style w:type="paragraph" w:customStyle="1" w:styleId="Normalization">
    <w:name w:val="Normalization"/>
    <w:basedOn w:val="Normal"/>
    <w:qFormat/>
    <w:rsid w:val="00822F53"/>
    <w:rPr>
      <w:rFonts w:eastAsia="Times New Roman"/>
      <w:sz w:val="18"/>
    </w:rPr>
  </w:style>
  <w:style w:type="paragraph" w:customStyle="1" w:styleId="BreifTitle">
    <w:name w:val="Breif Title"/>
    <w:basedOn w:val="Normal"/>
    <w:autoRedefine/>
    <w:qFormat/>
    <w:rsid w:val="00822F5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22F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22F53"/>
    <w:pPr>
      <w:spacing w:before="0" w:after="0"/>
      <w:jc w:val="center"/>
      <w:outlineLvl w:val="0"/>
    </w:pPr>
    <w:rPr>
      <w:sz w:val="32"/>
      <w:szCs w:val="32"/>
      <w:lang w:bidi="ar-SA"/>
    </w:rPr>
  </w:style>
  <w:style w:type="paragraph" w:customStyle="1" w:styleId="Tagandcite">
    <w:name w:val="Tag and cite"/>
    <w:basedOn w:val="Normal"/>
    <w:autoRedefine/>
    <w:qFormat/>
    <w:rsid w:val="00822F53"/>
    <w:rPr>
      <w:rFonts w:eastAsia="Times New Roman"/>
      <w:color w:val="333333"/>
    </w:rPr>
  </w:style>
  <w:style w:type="paragraph" w:customStyle="1" w:styleId="StyleTagandCiteFranklinGothicDemi">
    <w:name w:val="Style Tag and Cite + Franklin Gothic Demi"/>
    <w:basedOn w:val="Normal"/>
    <w:autoRedefine/>
    <w:qFormat/>
    <w:rsid w:val="00822F5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22F53"/>
    <w:rPr>
      <w:bCs/>
    </w:rPr>
  </w:style>
  <w:style w:type="paragraph" w:customStyle="1" w:styleId="tagCharCharCharCharCharCharChar">
    <w:name w:val="tag Char Char Char Char Char Char Char"/>
    <w:basedOn w:val="Normal"/>
    <w:qFormat/>
    <w:rsid w:val="00822F53"/>
    <w:rPr>
      <w:rFonts w:eastAsia="Times New Roman"/>
      <w:b/>
      <w:sz w:val="24"/>
      <w:szCs w:val="20"/>
    </w:rPr>
  </w:style>
  <w:style w:type="paragraph" w:customStyle="1" w:styleId="title-bold-medium">
    <w:name w:val="title-bold-medium"/>
    <w:basedOn w:val="Normal"/>
    <w:qFormat/>
    <w:rsid w:val="00822F53"/>
    <w:pPr>
      <w:spacing w:before="100" w:beforeAutospacing="1" w:after="100" w:afterAutospacing="1"/>
    </w:pPr>
    <w:rPr>
      <w:rFonts w:eastAsia="Arial Unicode MS"/>
      <w:b/>
      <w:bCs/>
      <w:color w:val="000000"/>
      <w:szCs w:val="20"/>
    </w:rPr>
  </w:style>
  <w:style w:type="paragraph" w:customStyle="1" w:styleId="lact">
    <w:name w:val="lact"/>
    <w:basedOn w:val="Normal"/>
    <w:qFormat/>
    <w:rsid w:val="00822F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22F53"/>
    <w:rPr>
      <w:rFonts w:ascii="Arial Narrow" w:eastAsia="Times New Roman" w:hAnsi="Arial Narrow"/>
      <w:b/>
      <w:sz w:val="24"/>
    </w:rPr>
  </w:style>
  <w:style w:type="paragraph" w:customStyle="1" w:styleId="BLOCKTITLE1">
    <w:name w:val="BLOCK TITLE"/>
    <w:basedOn w:val="Heading1"/>
    <w:qFormat/>
    <w:rsid w:val="00822F5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822F53"/>
    <w:pPr>
      <w:widowControl w:val="0"/>
      <w:autoSpaceDE w:val="0"/>
      <w:autoSpaceDN w:val="0"/>
      <w:adjustRightInd w:val="0"/>
    </w:pPr>
    <w:rPr>
      <w:sz w:val="24"/>
      <w:szCs w:val="20"/>
    </w:rPr>
  </w:style>
  <w:style w:type="paragraph" w:customStyle="1" w:styleId="BriefTitle1">
    <w:name w:val="Brief Title 1"/>
    <w:basedOn w:val="Normal"/>
    <w:qFormat/>
    <w:rsid w:val="00822F53"/>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822F53"/>
    <w:pPr>
      <w:widowControl w:val="0"/>
      <w:autoSpaceDE w:val="0"/>
      <w:autoSpaceDN w:val="0"/>
      <w:adjustRightInd w:val="0"/>
    </w:pPr>
    <w:rPr>
      <w:rFonts w:eastAsia="Times New Roman"/>
      <w:b/>
      <w:szCs w:val="20"/>
    </w:rPr>
  </w:style>
  <w:style w:type="paragraph" w:customStyle="1" w:styleId="ShellTitles">
    <w:name w:val="ShellTitles"/>
    <w:basedOn w:val="Normal"/>
    <w:qFormat/>
    <w:rsid w:val="00822F53"/>
    <w:pPr>
      <w:widowControl w:val="0"/>
      <w:autoSpaceDE w:val="0"/>
      <w:autoSpaceDN w:val="0"/>
      <w:adjustRightInd w:val="0"/>
    </w:pPr>
    <w:rPr>
      <w:rFonts w:eastAsia="Times New Roman"/>
      <w:b/>
      <w:szCs w:val="20"/>
    </w:rPr>
  </w:style>
  <w:style w:type="paragraph" w:customStyle="1" w:styleId="maintext">
    <w:name w:val="maintext"/>
    <w:basedOn w:val="Normal"/>
    <w:qFormat/>
    <w:rsid w:val="00822F53"/>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822F53"/>
    <w:pPr>
      <w:ind w:left="720"/>
    </w:pPr>
    <w:rPr>
      <w:rFonts w:ascii="Verdana" w:eastAsia="Times New Roman" w:hAnsi="Verdana"/>
      <w:b/>
      <w:u w:val="single"/>
    </w:rPr>
  </w:style>
  <w:style w:type="paragraph" w:customStyle="1" w:styleId="Style1">
    <w:name w:val="Style 1"/>
    <w:basedOn w:val="Normal"/>
    <w:qFormat/>
    <w:rsid w:val="00822F53"/>
    <w:pPr>
      <w:widowControl w:val="0"/>
      <w:ind w:firstLine="216"/>
    </w:pPr>
    <w:rPr>
      <w:rFonts w:eastAsia="Times New Roman"/>
      <w:noProof/>
      <w:color w:val="000000"/>
      <w:szCs w:val="20"/>
    </w:rPr>
  </w:style>
  <w:style w:type="paragraph" w:customStyle="1" w:styleId="Style41">
    <w:name w:val="Style 4"/>
    <w:basedOn w:val="Normal"/>
    <w:qFormat/>
    <w:rsid w:val="00822F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22F5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22F5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22F53"/>
    <w:pPr>
      <w:ind w:left="1660"/>
    </w:pPr>
  </w:style>
  <w:style w:type="paragraph" w:customStyle="1" w:styleId="PageNumber1">
    <w:name w:val="Page Number1"/>
    <w:basedOn w:val="Normal"/>
    <w:next w:val="Normal"/>
    <w:qFormat/>
    <w:rsid w:val="00822F53"/>
    <w:rPr>
      <w:rFonts w:eastAsia="Times New Roman"/>
    </w:rPr>
  </w:style>
  <w:style w:type="paragraph" w:customStyle="1" w:styleId="Card1">
    <w:name w:val="Card1"/>
    <w:qFormat/>
    <w:rsid w:val="00822F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22F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22F53"/>
    <w:pPr>
      <w:ind w:left="288" w:right="288"/>
    </w:pPr>
    <w:rPr>
      <w:rFonts w:eastAsia="Times New Roman"/>
    </w:rPr>
  </w:style>
  <w:style w:type="paragraph" w:customStyle="1" w:styleId="CaseListNormal">
    <w:name w:val="Case List Normal"/>
    <w:basedOn w:val="Normal"/>
    <w:qFormat/>
    <w:rsid w:val="00822F53"/>
    <w:rPr>
      <w:rFonts w:ascii="Times" w:eastAsia="Times New Roman" w:hAnsi="Times"/>
      <w:szCs w:val="26"/>
    </w:rPr>
  </w:style>
  <w:style w:type="paragraph" w:customStyle="1" w:styleId="Body">
    <w:name w:val="Body"/>
    <w:basedOn w:val="Normal"/>
    <w:qFormat/>
    <w:rsid w:val="00822F53"/>
    <w:pPr>
      <w:outlineLvl w:val="3"/>
    </w:pPr>
    <w:rPr>
      <w:rFonts w:eastAsia="Times New Roman"/>
      <w:szCs w:val="20"/>
    </w:rPr>
  </w:style>
  <w:style w:type="paragraph" w:customStyle="1" w:styleId="3text">
    <w:name w:val="3text"/>
    <w:basedOn w:val="Normal"/>
    <w:qFormat/>
    <w:rsid w:val="00822F53"/>
    <w:pPr>
      <w:spacing w:before="100" w:beforeAutospacing="1" w:after="100" w:afterAutospacing="1"/>
    </w:pPr>
    <w:rPr>
      <w:rFonts w:eastAsia="Times New Roman"/>
      <w:sz w:val="24"/>
    </w:rPr>
  </w:style>
  <w:style w:type="paragraph" w:customStyle="1" w:styleId="TimesNewRoman12">
    <w:name w:val="TimesNewRoman12"/>
    <w:qFormat/>
    <w:rsid w:val="00822F53"/>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822F53"/>
    <w:pPr>
      <w:spacing w:before="100" w:beforeAutospacing="1" w:after="100" w:afterAutospacing="1"/>
    </w:pPr>
    <w:rPr>
      <w:rFonts w:eastAsia="Times New Roman"/>
      <w:sz w:val="24"/>
    </w:rPr>
  </w:style>
  <w:style w:type="paragraph" w:customStyle="1" w:styleId="medium-normal">
    <w:name w:val="medium-normal"/>
    <w:basedOn w:val="Normal"/>
    <w:qFormat/>
    <w:rsid w:val="00822F53"/>
    <w:pPr>
      <w:spacing w:before="100" w:beforeAutospacing="1" w:after="100" w:afterAutospacing="1"/>
    </w:pPr>
    <w:rPr>
      <w:rFonts w:eastAsia="Times New Roman"/>
      <w:sz w:val="24"/>
    </w:rPr>
  </w:style>
  <w:style w:type="paragraph" w:customStyle="1" w:styleId="textChar">
    <w:name w:val="text Char"/>
    <w:basedOn w:val="Normal"/>
    <w:autoRedefine/>
    <w:qFormat/>
    <w:rsid w:val="00822F53"/>
    <w:rPr>
      <w:rFonts w:eastAsia="Times New Roman"/>
      <w:color w:val="000000"/>
      <w:sz w:val="18"/>
    </w:rPr>
  </w:style>
  <w:style w:type="paragraph" w:customStyle="1" w:styleId="text1">
    <w:name w:val="text1"/>
    <w:basedOn w:val="Normal"/>
    <w:autoRedefine/>
    <w:qFormat/>
    <w:rsid w:val="00822F53"/>
    <w:rPr>
      <w:rFonts w:eastAsia="Times New Roman"/>
      <w:szCs w:val="20"/>
    </w:rPr>
  </w:style>
  <w:style w:type="paragraph" w:customStyle="1" w:styleId="RepeatBlockHeading">
    <w:name w:val="Repeat Block Heading"/>
    <w:basedOn w:val="Normal"/>
    <w:autoRedefine/>
    <w:qFormat/>
    <w:rsid w:val="00822F53"/>
    <w:pPr>
      <w:jc w:val="center"/>
    </w:pPr>
    <w:rPr>
      <w:rFonts w:eastAsia="Times New Roman"/>
      <w:b/>
      <w:smallCaps/>
      <w:color w:val="000000"/>
      <w:sz w:val="24"/>
      <w:u w:val="thick"/>
    </w:rPr>
  </w:style>
  <w:style w:type="paragraph" w:customStyle="1" w:styleId="story-headline">
    <w:name w:val="story-headline"/>
    <w:basedOn w:val="Normal"/>
    <w:qFormat/>
    <w:rsid w:val="00822F53"/>
    <w:pPr>
      <w:spacing w:before="72" w:after="72"/>
    </w:pPr>
    <w:rPr>
      <w:rFonts w:eastAsia="Times New Roman"/>
      <w:b/>
      <w:bCs/>
      <w:sz w:val="26"/>
      <w:szCs w:val="26"/>
    </w:rPr>
  </w:style>
  <w:style w:type="paragraph" w:customStyle="1" w:styleId="story-body">
    <w:name w:val="story-body"/>
    <w:basedOn w:val="Normal"/>
    <w:qFormat/>
    <w:rsid w:val="00822F53"/>
    <w:pPr>
      <w:spacing w:before="100" w:beforeAutospacing="1" w:after="100" w:afterAutospacing="1"/>
    </w:pPr>
    <w:rPr>
      <w:rFonts w:eastAsia="Times New Roman"/>
    </w:rPr>
  </w:style>
  <w:style w:type="paragraph" w:customStyle="1" w:styleId="story-dateline">
    <w:name w:val="story-dateline"/>
    <w:basedOn w:val="Normal"/>
    <w:qFormat/>
    <w:rsid w:val="00822F53"/>
    <w:rPr>
      <w:rFonts w:eastAsia="Times New Roman"/>
      <w:b/>
      <w:bCs/>
    </w:rPr>
  </w:style>
  <w:style w:type="paragraph" w:customStyle="1" w:styleId="TextofCards">
    <w:name w:val="Text of Cards"/>
    <w:basedOn w:val="Normal"/>
    <w:qFormat/>
    <w:rsid w:val="00822F53"/>
    <w:rPr>
      <w:rFonts w:eastAsia="Times New Roman"/>
      <w:color w:val="000000"/>
      <w:spacing w:val="6"/>
      <w:szCs w:val="23"/>
    </w:rPr>
  </w:style>
  <w:style w:type="paragraph" w:customStyle="1" w:styleId="Corpotesto">
    <w:name w:val="Corpo testo"/>
    <w:basedOn w:val="Normal"/>
    <w:qFormat/>
    <w:rsid w:val="00822F53"/>
    <w:pPr>
      <w:widowControl w:val="0"/>
      <w:adjustRightInd w:val="0"/>
      <w:spacing w:after="283"/>
    </w:pPr>
    <w:rPr>
      <w:rFonts w:ascii="Times" w:eastAsia="Times New Roman" w:hAnsi="Times"/>
    </w:rPr>
  </w:style>
  <w:style w:type="paragraph" w:customStyle="1" w:styleId="PageHeading">
    <w:name w:val="Page Heading"/>
    <w:basedOn w:val="Heading2"/>
    <w:qFormat/>
    <w:rsid w:val="00822F53"/>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822F53"/>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822F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22F5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22F5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22F53"/>
    <w:rPr>
      <w:rFonts w:ascii="Arial" w:hAnsi="Arial"/>
      <w:b w:val="0"/>
      <w:caps w:val="0"/>
      <w:sz w:val="20"/>
    </w:rPr>
  </w:style>
  <w:style w:type="paragraph" w:customStyle="1" w:styleId="ProjectTitleLine">
    <w:name w:val="Project Title Line"/>
    <w:basedOn w:val="Normal"/>
    <w:next w:val="Normal"/>
    <w:autoRedefine/>
    <w:qFormat/>
    <w:rsid w:val="00822F53"/>
    <w:pPr>
      <w:jc w:val="center"/>
    </w:pPr>
    <w:rPr>
      <w:rFonts w:eastAsia="Times New Roman"/>
      <w:caps/>
      <w:szCs w:val="20"/>
    </w:rPr>
  </w:style>
  <w:style w:type="paragraph" w:customStyle="1" w:styleId="LanguageStrike">
    <w:name w:val="Language Strike"/>
    <w:basedOn w:val="Normal"/>
    <w:next w:val="Normal"/>
    <w:qFormat/>
    <w:rsid w:val="00822F53"/>
    <w:rPr>
      <w:rFonts w:ascii="Arial Narrow" w:eastAsia="Times New Roman" w:hAnsi="Arial Narrow"/>
      <w:strike/>
    </w:rPr>
  </w:style>
  <w:style w:type="paragraph" w:customStyle="1" w:styleId="NormalVerdana">
    <w:name w:val="Normal + Verdana"/>
    <w:aliases w:val="10 pt,White,Normal + Arial"/>
    <w:basedOn w:val="Normal"/>
    <w:qFormat/>
    <w:rsid w:val="00822F53"/>
    <w:rPr>
      <w:rFonts w:eastAsia="Times New Roman"/>
      <w:szCs w:val="20"/>
      <w:u w:val="single"/>
    </w:rPr>
  </w:style>
  <w:style w:type="paragraph" w:customStyle="1" w:styleId="Normal10pt">
    <w:name w:val="Normal + 10 pt"/>
    <w:basedOn w:val="Normal"/>
    <w:qFormat/>
    <w:rsid w:val="00822F53"/>
    <w:rPr>
      <w:rFonts w:eastAsia="Times New Roman"/>
      <w:szCs w:val="20"/>
    </w:rPr>
  </w:style>
  <w:style w:type="paragraph" w:customStyle="1" w:styleId="cardChar1Char">
    <w:name w:val="card Char1 Char"/>
    <w:basedOn w:val="Normal"/>
    <w:qFormat/>
    <w:rsid w:val="00822F53"/>
    <w:pPr>
      <w:ind w:left="288" w:right="288"/>
    </w:pPr>
    <w:rPr>
      <w:rFonts w:eastAsia="Times New Roman"/>
      <w:szCs w:val="20"/>
    </w:rPr>
  </w:style>
  <w:style w:type="paragraph" w:customStyle="1" w:styleId="CM12">
    <w:name w:val="CM12"/>
    <w:basedOn w:val="Default"/>
    <w:next w:val="Default"/>
    <w:qFormat/>
    <w:rsid w:val="00822F53"/>
    <w:pPr>
      <w:widowControl w:val="0"/>
      <w:spacing w:line="320" w:lineRule="atLeast"/>
    </w:pPr>
    <w:rPr>
      <w:rFonts w:ascii="Granjon LT Std" w:hAnsi="Granjon LT Std"/>
      <w:color w:val="auto"/>
    </w:rPr>
  </w:style>
  <w:style w:type="paragraph" w:customStyle="1" w:styleId="CM44">
    <w:name w:val="CM44"/>
    <w:basedOn w:val="Default"/>
    <w:next w:val="Default"/>
    <w:qFormat/>
    <w:rsid w:val="00822F53"/>
    <w:pPr>
      <w:widowControl w:val="0"/>
      <w:spacing w:after="480"/>
    </w:pPr>
    <w:rPr>
      <w:rFonts w:ascii="Granjon LT Std" w:hAnsi="Granjon LT Std"/>
      <w:color w:val="auto"/>
    </w:rPr>
  </w:style>
  <w:style w:type="paragraph" w:customStyle="1" w:styleId="CM10">
    <w:name w:val="CM10"/>
    <w:basedOn w:val="Default"/>
    <w:next w:val="Default"/>
    <w:qFormat/>
    <w:rsid w:val="00822F53"/>
    <w:pPr>
      <w:widowControl w:val="0"/>
      <w:spacing w:line="320" w:lineRule="atLeast"/>
    </w:pPr>
    <w:rPr>
      <w:rFonts w:ascii="Granjon LT Std" w:hAnsi="Granjon LT Std"/>
      <w:color w:val="auto"/>
    </w:rPr>
  </w:style>
  <w:style w:type="paragraph" w:customStyle="1" w:styleId="bold">
    <w:name w:val="bold"/>
    <w:basedOn w:val="Normal"/>
    <w:uiPriority w:val="99"/>
    <w:qFormat/>
    <w:rsid w:val="00822F5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22F53"/>
    <w:rPr>
      <w:rFonts w:ascii="Arial Narrow" w:eastAsia="Times New Roman" w:hAnsi="Arial Narrow"/>
      <w:strike/>
      <w:szCs w:val="20"/>
    </w:rPr>
  </w:style>
  <w:style w:type="paragraph" w:customStyle="1" w:styleId="textbodyblack">
    <w:name w:val="textbodyblack"/>
    <w:basedOn w:val="Normal"/>
    <w:qFormat/>
    <w:rsid w:val="00822F53"/>
    <w:pPr>
      <w:spacing w:before="100" w:beforeAutospacing="1" w:after="100" w:afterAutospacing="1"/>
    </w:pPr>
    <w:rPr>
      <w:rFonts w:eastAsia="Times New Roman"/>
      <w:sz w:val="24"/>
    </w:rPr>
  </w:style>
  <w:style w:type="paragraph" w:customStyle="1" w:styleId="BlockHeading1">
    <w:name w:val="Block Heading 1"/>
    <w:basedOn w:val="Normal"/>
    <w:qFormat/>
    <w:rsid w:val="00822F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82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82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822F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22F53"/>
    <w:rPr>
      <w:rFonts w:ascii="Georgia" w:eastAsia="Times New Roman" w:hAnsi="Georgia"/>
      <w:b/>
      <w:bCs/>
      <w:szCs w:val="16"/>
      <w:u w:val="single"/>
    </w:rPr>
  </w:style>
  <w:style w:type="paragraph" w:customStyle="1" w:styleId="CiteCorrected">
    <w:name w:val="Cite Corrected"/>
    <w:basedOn w:val="Normal"/>
    <w:link w:val="CiteCorrectedChar"/>
    <w:qFormat/>
    <w:rsid w:val="00822F53"/>
    <w:rPr>
      <w:rFonts w:ascii="Georgia" w:eastAsia="Times New Roman" w:hAnsi="Georgia"/>
      <w:b/>
      <w:bCs/>
      <w:szCs w:val="16"/>
      <w:u w:val="single"/>
    </w:rPr>
  </w:style>
  <w:style w:type="paragraph" w:customStyle="1" w:styleId="CardText2">
    <w:name w:val="Card Text 2"/>
    <w:basedOn w:val="CardText10"/>
    <w:link w:val="CardText2Char"/>
    <w:qFormat/>
    <w:rsid w:val="00822F5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822F53"/>
    <w:pPr>
      <w:ind w:left="288"/>
    </w:pPr>
    <w:rPr>
      <w:rFonts w:eastAsia="SimSun"/>
      <w:szCs w:val="20"/>
      <w:lang w:eastAsia="zh-CN"/>
    </w:rPr>
  </w:style>
  <w:style w:type="paragraph" w:customStyle="1" w:styleId="BriefTitle2">
    <w:name w:val="Brief Title 2"/>
    <w:basedOn w:val="BriefTitle"/>
    <w:uiPriority w:val="99"/>
    <w:qFormat/>
    <w:rsid w:val="00822F5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22F53"/>
    <w:rPr>
      <w:u w:val="single"/>
    </w:rPr>
  </w:style>
  <w:style w:type="paragraph" w:customStyle="1" w:styleId="StyleCardText11ptUnderline">
    <w:name w:val="Style Card Text + 11 pt Underline"/>
    <w:link w:val="StyleCardText11ptUnderlineChar"/>
    <w:qFormat/>
    <w:rsid w:val="00822F53"/>
    <w:pPr>
      <w:spacing w:line="254" w:lineRule="auto"/>
    </w:pPr>
    <w:rPr>
      <w:u w:val="single"/>
    </w:rPr>
  </w:style>
  <w:style w:type="character" w:customStyle="1" w:styleId="StyleMinimizedText11ptChar">
    <w:name w:val="Style Minimized Text + 11 pt Char"/>
    <w:basedOn w:val="DefaultParagraphFont"/>
    <w:link w:val="StyleMinimizedText11pt"/>
    <w:locked/>
    <w:rsid w:val="00822F53"/>
    <w:rPr>
      <w:rFonts w:ascii="Georgia" w:hAnsi="Georgia"/>
      <w:sz w:val="16"/>
    </w:rPr>
  </w:style>
  <w:style w:type="paragraph" w:customStyle="1" w:styleId="StyleMinimizedText11pt">
    <w:name w:val="Style Minimized Text + 11 pt"/>
    <w:basedOn w:val="Normal"/>
    <w:link w:val="StyleMinimizedText11ptChar"/>
    <w:qFormat/>
    <w:rsid w:val="00822F53"/>
    <w:rPr>
      <w:rFonts w:ascii="Georgia" w:hAnsi="Georgia"/>
      <w:sz w:val="16"/>
    </w:rPr>
  </w:style>
  <w:style w:type="character" w:customStyle="1" w:styleId="StyleMinimizedText11pt1Char">
    <w:name w:val="Style Minimized Text + 11 pt1 Char"/>
    <w:basedOn w:val="DefaultParagraphFont"/>
    <w:link w:val="StyleMinimizedText11pt1"/>
    <w:locked/>
    <w:rsid w:val="00822F53"/>
    <w:rPr>
      <w:rFonts w:ascii="Georgia" w:hAnsi="Georgia"/>
      <w:sz w:val="16"/>
    </w:rPr>
  </w:style>
  <w:style w:type="paragraph" w:customStyle="1" w:styleId="StyleMinimizedText11pt1">
    <w:name w:val="Style Minimized Text + 11 pt1"/>
    <w:basedOn w:val="Normal"/>
    <w:link w:val="StyleMinimizedText11pt1Char"/>
    <w:qFormat/>
    <w:rsid w:val="00822F53"/>
    <w:rPr>
      <w:rFonts w:ascii="Georgia" w:hAnsi="Georgia"/>
      <w:sz w:val="16"/>
    </w:rPr>
  </w:style>
  <w:style w:type="character" w:customStyle="1" w:styleId="Debate-CardSmalltextF2Char">
    <w:name w:val="Debate- Card Small text F2 Char"/>
    <w:link w:val="Debate-CardSmalltextF2"/>
    <w:locked/>
    <w:rsid w:val="00822F53"/>
    <w:rPr>
      <w:rFonts w:ascii="Arial Narrow" w:hAnsi="Arial Narrow"/>
      <w:sz w:val="16"/>
    </w:rPr>
  </w:style>
  <w:style w:type="paragraph" w:customStyle="1" w:styleId="Debate-CardSmalltextF2">
    <w:name w:val="Debate- Card Small text F2"/>
    <w:basedOn w:val="Normal"/>
    <w:next w:val="Normal"/>
    <w:link w:val="Debate-CardSmalltextF2Char"/>
    <w:qFormat/>
    <w:rsid w:val="00822F53"/>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822F53"/>
    <w:rPr>
      <w:rFonts w:ascii="Arial Narrow" w:hAnsi="Arial Narrow"/>
      <w:b/>
      <w:sz w:val="18"/>
      <w:u w:val="single"/>
    </w:rPr>
  </w:style>
  <w:style w:type="paragraph" w:customStyle="1" w:styleId="Debate-EmphasizedText-F5">
    <w:name w:val="Debate- Emphasized Text- F5"/>
    <w:basedOn w:val="Normal"/>
    <w:link w:val="Debate-EmphasizedText-F5Char"/>
    <w:qFormat/>
    <w:rsid w:val="00822F53"/>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822F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2F53"/>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822F53"/>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822F53"/>
    <w:rPr>
      <w:rFonts w:ascii="Times New Roman" w:eastAsia="Times New Roman" w:hAnsi="Times New Roman"/>
      <w:sz w:val="16"/>
    </w:rPr>
  </w:style>
  <w:style w:type="character" w:customStyle="1" w:styleId="CardStyleChar">
    <w:name w:val="Card Style Char"/>
    <w:link w:val="CardStyle"/>
    <w:locked/>
    <w:rsid w:val="00822F53"/>
    <w:rPr>
      <w:rFonts w:eastAsia="Times New Roman"/>
    </w:rPr>
  </w:style>
  <w:style w:type="paragraph" w:customStyle="1" w:styleId="emactive">
    <w:name w:val="emactive"/>
    <w:basedOn w:val="Normal"/>
    <w:uiPriority w:val="99"/>
    <w:qFormat/>
    <w:rsid w:val="00822F53"/>
    <w:pPr>
      <w:spacing w:before="100" w:beforeAutospacing="1" w:after="100" w:afterAutospacing="1"/>
    </w:pPr>
    <w:rPr>
      <w:rFonts w:eastAsia="Times New Roman"/>
      <w:sz w:val="24"/>
    </w:rPr>
  </w:style>
  <w:style w:type="paragraph" w:customStyle="1" w:styleId="emready">
    <w:name w:val="emready"/>
    <w:basedOn w:val="Normal"/>
    <w:uiPriority w:val="99"/>
    <w:qFormat/>
    <w:rsid w:val="00822F5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822F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22F53"/>
    <w:rPr>
      <w:rFonts w:ascii="Georgia" w:eastAsia="Times New Roman" w:hAnsi="Georgia" w:cs="Times New Roman"/>
      <w:b/>
      <w:u w:val="single"/>
    </w:rPr>
  </w:style>
  <w:style w:type="character" w:customStyle="1" w:styleId="CardHighlightChar">
    <w:name w:val="Card Highlight Char"/>
    <w:link w:val="CardHighlight"/>
    <w:locked/>
    <w:rsid w:val="00822F53"/>
    <w:rPr>
      <w:rFonts w:eastAsia="Calibri"/>
      <w:u w:val="single"/>
      <w:shd w:val="clear" w:color="auto" w:fill="66FFFF"/>
    </w:rPr>
  </w:style>
  <w:style w:type="paragraph" w:customStyle="1" w:styleId="CardHighlight">
    <w:name w:val="Card Highlight"/>
    <w:basedOn w:val="Normal"/>
    <w:link w:val="CardHighlightChar"/>
    <w:qFormat/>
    <w:rsid w:val="00822F53"/>
    <w:pPr>
      <w:shd w:val="clear" w:color="auto" w:fill="66FFFF"/>
    </w:pPr>
    <w:rPr>
      <w:rFonts w:eastAsia="Calibri"/>
      <w:u w:val="single"/>
    </w:rPr>
  </w:style>
  <w:style w:type="character" w:customStyle="1" w:styleId="BlockHeaderHiddenChar">
    <w:name w:val="Block Header Hidden Char"/>
    <w:link w:val="BlockHeaderHidden"/>
    <w:locked/>
    <w:rsid w:val="00822F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2F5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22F53"/>
    <w:pPr>
      <w:spacing w:before="100" w:beforeAutospacing="1" w:after="100" w:afterAutospacing="1"/>
    </w:pPr>
    <w:rPr>
      <w:rFonts w:eastAsia="Times New Roman"/>
      <w:sz w:val="24"/>
    </w:rPr>
  </w:style>
  <w:style w:type="paragraph" w:customStyle="1" w:styleId="norma">
    <w:name w:val="norma"/>
    <w:basedOn w:val="Heading3"/>
    <w:uiPriority w:val="99"/>
    <w:qFormat/>
    <w:rsid w:val="00822F53"/>
    <w:rPr>
      <w:rFonts w:eastAsia="MS Gothic" w:cs="Arial"/>
      <w:bCs/>
      <w:sz w:val="24"/>
    </w:rPr>
  </w:style>
  <w:style w:type="paragraph" w:customStyle="1" w:styleId="nromal">
    <w:name w:val="nromal"/>
    <w:basedOn w:val="Normal"/>
    <w:uiPriority w:val="99"/>
    <w:qFormat/>
    <w:rsid w:val="00822F53"/>
    <w:pPr>
      <w:keepNext/>
      <w:keepLines/>
      <w:spacing w:before="200"/>
      <w:outlineLvl w:val="3"/>
    </w:pPr>
    <w:rPr>
      <w:rFonts w:eastAsia="Times New Roman" w:cs="Cambria"/>
      <w:b/>
      <w:iCs/>
    </w:rPr>
  </w:style>
  <w:style w:type="paragraph" w:customStyle="1" w:styleId="natural">
    <w:name w:val="natural"/>
    <w:basedOn w:val="Normal"/>
    <w:uiPriority w:val="99"/>
    <w:qFormat/>
    <w:rsid w:val="00822F53"/>
    <w:pPr>
      <w:keepNext/>
      <w:keepLines/>
      <w:spacing w:before="200"/>
      <w:outlineLvl w:val="3"/>
    </w:pPr>
    <w:rPr>
      <w:rFonts w:eastAsia="Times New Roman"/>
      <w:b/>
      <w:iCs/>
    </w:rPr>
  </w:style>
  <w:style w:type="paragraph" w:customStyle="1" w:styleId="nroaml">
    <w:name w:val="nroaml"/>
    <w:basedOn w:val="Normal"/>
    <w:uiPriority w:val="99"/>
    <w:qFormat/>
    <w:rsid w:val="00822F53"/>
    <w:pPr>
      <w:keepNext/>
      <w:keepLines/>
      <w:spacing w:before="200"/>
      <w:outlineLvl w:val="3"/>
    </w:pPr>
    <w:rPr>
      <w:rFonts w:eastAsia="Times New Roman"/>
      <w:b/>
      <w:iCs/>
    </w:rPr>
  </w:style>
  <w:style w:type="paragraph" w:customStyle="1" w:styleId="noraml">
    <w:name w:val="noraml"/>
    <w:basedOn w:val="Normal"/>
    <w:uiPriority w:val="99"/>
    <w:qFormat/>
    <w:rsid w:val="00822F5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22F53"/>
    <w:rPr>
      <w:rFonts w:ascii="Georgia" w:eastAsia="Calibri" w:hAnsi="Georgia"/>
      <w:sz w:val="16"/>
      <w:szCs w:val="16"/>
    </w:rPr>
  </w:style>
  <w:style w:type="paragraph" w:customStyle="1" w:styleId="SmallSizeParagraph">
    <w:name w:val="Small Size Paragraph"/>
    <w:basedOn w:val="Normal"/>
    <w:link w:val="SmallSizeParagraphChar"/>
    <w:qFormat/>
    <w:rsid w:val="00822F53"/>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22F5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2F53"/>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822F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2F53"/>
    <w:rPr>
      <w:rFonts w:ascii="Times New Roman" w:eastAsia="Times New Roman" w:hAnsi="Times New Roman" w:cs="Times New Roman"/>
      <w:strike/>
      <w:sz w:val="20"/>
    </w:rPr>
  </w:style>
  <w:style w:type="character" w:customStyle="1" w:styleId="CardT1Char">
    <w:name w:val="CardT1 Char"/>
    <w:link w:val="CardT1"/>
    <w:locked/>
    <w:rsid w:val="00822F53"/>
    <w:rPr>
      <w:rFonts w:ascii="Arial" w:eastAsia="Calibri" w:hAnsi="Arial" w:cs="Arial"/>
      <w:kern w:val="2"/>
      <w:sz w:val="14"/>
      <w:szCs w:val="14"/>
      <w:lang w:eastAsia="zh-TW"/>
    </w:rPr>
  </w:style>
  <w:style w:type="paragraph" w:customStyle="1" w:styleId="CardT1">
    <w:name w:val="CardT1"/>
    <w:basedOn w:val="Normal"/>
    <w:link w:val="CardT1Char"/>
    <w:qFormat/>
    <w:rsid w:val="00822F5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22F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22F5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22F53"/>
    <w:pPr>
      <w:spacing w:before="100" w:beforeAutospacing="1" w:after="100" w:afterAutospacing="1"/>
    </w:pPr>
    <w:rPr>
      <w:rFonts w:eastAsia="Times New Roman"/>
      <w:sz w:val="24"/>
    </w:rPr>
  </w:style>
  <w:style w:type="paragraph" w:customStyle="1" w:styleId="CiteReal">
    <w:name w:val="Cite Real"/>
    <w:basedOn w:val="Normal"/>
    <w:next w:val="Normal"/>
    <w:qFormat/>
    <w:rsid w:val="00822F53"/>
    <w:rPr>
      <w:rFonts w:eastAsia="MS Mincho"/>
      <w:b/>
      <w:sz w:val="24"/>
      <w:u w:val="single"/>
    </w:rPr>
  </w:style>
  <w:style w:type="paragraph" w:customStyle="1" w:styleId="2909F619802848F09E01365C32F34654">
    <w:name w:val="2909F619802848F09E01365C32F34654"/>
    <w:qFormat/>
    <w:rsid w:val="00822F53"/>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822F53"/>
    <w:rPr>
      <w:rFonts w:ascii="Georgia" w:eastAsia="Calibri" w:hAnsi="Georgia"/>
      <w:u w:val="single"/>
      <w:lang w:val="x-none" w:eastAsia="zh-CN"/>
    </w:rPr>
  </w:style>
  <w:style w:type="paragraph" w:customStyle="1" w:styleId="UnderlineS">
    <w:name w:val="Underline S"/>
    <w:basedOn w:val="Normal"/>
    <w:link w:val="UnderlineSChar"/>
    <w:qFormat/>
    <w:rsid w:val="00822F53"/>
    <w:pPr>
      <w:spacing w:after="200"/>
    </w:pPr>
    <w:rPr>
      <w:rFonts w:ascii="Georgia" w:eastAsia="Calibri" w:hAnsi="Georgia"/>
      <w:u w:val="single"/>
      <w:lang w:val="x-none" w:eastAsia="zh-CN"/>
    </w:rPr>
  </w:style>
  <w:style w:type="character" w:customStyle="1" w:styleId="UnunderlinedChar">
    <w:name w:val="Ununderlined Char"/>
    <w:link w:val="Ununderlined"/>
    <w:locked/>
    <w:rsid w:val="00822F53"/>
    <w:rPr>
      <w:rFonts w:ascii="Georgia" w:eastAsia="SimSun" w:hAnsi="Georgia"/>
      <w:sz w:val="12"/>
    </w:rPr>
  </w:style>
  <w:style w:type="paragraph" w:customStyle="1" w:styleId="Ununderlined">
    <w:name w:val="Ununderlined"/>
    <w:basedOn w:val="Normal"/>
    <w:link w:val="UnunderlinedChar"/>
    <w:qFormat/>
    <w:rsid w:val="00822F53"/>
    <w:rPr>
      <w:rFonts w:ascii="Georgia" w:eastAsia="SimSun" w:hAnsi="Georgia"/>
      <w:sz w:val="12"/>
    </w:rPr>
  </w:style>
  <w:style w:type="character" w:customStyle="1" w:styleId="HighlightingChar">
    <w:name w:val="Highlighting Char"/>
    <w:link w:val="Highlighting"/>
    <w:locked/>
    <w:rsid w:val="00822F53"/>
    <w:rPr>
      <w:rFonts w:ascii="Georgia" w:eastAsia="SimSun" w:hAnsi="Georgia"/>
      <w:u w:val="thick"/>
    </w:rPr>
  </w:style>
  <w:style w:type="paragraph" w:customStyle="1" w:styleId="Highlighting">
    <w:name w:val="Highlighting"/>
    <w:basedOn w:val="Normal"/>
    <w:link w:val="HighlightingChar"/>
    <w:autoRedefine/>
    <w:qFormat/>
    <w:rsid w:val="00822F53"/>
    <w:rPr>
      <w:rFonts w:ascii="Georgia" w:eastAsia="SimSun" w:hAnsi="Georgia"/>
      <w:u w:val="thick"/>
    </w:rPr>
  </w:style>
  <w:style w:type="character" w:customStyle="1" w:styleId="CITEChar0">
    <w:name w:val="CITE Char"/>
    <w:link w:val="CITE"/>
    <w:locked/>
    <w:rsid w:val="00822F5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22F5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822F53"/>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822F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2F5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22F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2F53"/>
    <w:rPr>
      <w:b/>
      <w:sz w:val="28"/>
    </w:rPr>
  </w:style>
  <w:style w:type="character" w:customStyle="1" w:styleId="SourcenameChar">
    <w:name w:val="Source name Char"/>
    <w:link w:val="Sourcename"/>
    <w:locked/>
    <w:rsid w:val="00822F5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22F53"/>
    <w:rPr>
      <w:b/>
      <w:bCs/>
      <w:sz w:val="20"/>
    </w:rPr>
  </w:style>
  <w:style w:type="character" w:customStyle="1" w:styleId="underlinedcardChar">
    <w:name w:val="underlined card Char"/>
    <w:link w:val="underlinedcard0"/>
    <w:locked/>
    <w:rsid w:val="00822F5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22F53"/>
    <w:rPr>
      <w:sz w:val="22"/>
      <w:u w:val="single"/>
    </w:rPr>
  </w:style>
  <w:style w:type="paragraph" w:customStyle="1" w:styleId="FullText">
    <w:name w:val="Full Text"/>
    <w:basedOn w:val="Normal"/>
    <w:qFormat/>
    <w:rsid w:val="00822F53"/>
    <w:rPr>
      <w:rFonts w:eastAsia="Times New Roman"/>
    </w:rPr>
  </w:style>
  <w:style w:type="character" w:customStyle="1" w:styleId="TextUnderlineChar">
    <w:name w:val="Text Underline Char"/>
    <w:link w:val="TextUnderline"/>
    <w:locked/>
    <w:rsid w:val="00822F5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22F53"/>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822F5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22F5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22F5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22F53"/>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22F53"/>
    <w:pPr>
      <w:spacing w:before="240"/>
      <w:outlineLvl w:val="2"/>
    </w:pPr>
    <w:rPr>
      <w:rFonts w:eastAsia="Times New Roman"/>
      <w:b/>
    </w:rPr>
  </w:style>
  <w:style w:type="character" w:customStyle="1" w:styleId="CiteCardChar">
    <w:name w:val="Cite_Card Char"/>
    <w:link w:val="CiteCard0"/>
    <w:locked/>
    <w:rsid w:val="00822F53"/>
    <w:rPr>
      <w:rFonts w:ascii="Times New Roman" w:eastAsia="Times New Roman" w:hAnsi="Times New Roman" w:cs="Arial"/>
      <w:bCs/>
      <w:sz w:val="20"/>
      <w:szCs w:val="20"/>
    </w:rPr>
  </w:style>
  <w:style w:type="paragraph" w:customStyle="1" w:styleId="CiteCard0">
    <w:name w:val="Cite_Card"/>
    <w:link w:val="CiteCardChar"/>
    <w:qFormat/>
    <w:rsid w:val="00822F5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822F53"/>
    <w:pPr>
      <w:widowControl w:val="0"/>
    </w:pPr>
    <w:rPr>
      <w:rFonts w:eastAsia="MS Mincho"/>
      <w:color w:val="auto"/>
    </w:rPr>
  </w:style>
  <w:style w:type="paragraph" w:customStyle="1" w:styleId="dropcap">
    <w:name w:val="dropcap"/>
    <w:basedOn w:val="Normal"/>
    <w:uiPriority w:val="99"/>
    <w:qFormat/>
    <w:rsid w:val="00822F5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22F53"/>
    <w:rPr>
      <w:rFonts w:ascii="Georgia" w:eastAsia="Times New Roman" w:hAnsi="Georgia" w:cs="Arial"/>
      <w:sz w:val="20"/>
      <w:u w:val="single"/>
    </w:rPr>
  </w:style>
  <w:style w:type="paragraph" w:customStyle="1" w:styleId="StyleStyle49pt6">
    <w:name w:val="Style Style4 + 9 pt6"/>
    <w:basedOn w:val="Style4"/>
    <w:link w:val="StyleStyle49pt6Char"/>
    <w:qFormat/>
    <w:rsid w:val="00822F53"/>
    <w:pPr>
      <w:numPr>
        <w:numId w:val="0"/>
      </w:numPr>
    </w:pPr>
    <w:rPr>
      <w:rFonts w:ascii="Georgia" w:hAnsi="Georgia" w:cs="Arial"/>
    </w:rPr>
  </w:style>
  <w:style w:type="character" w:customStyle="1" w:styleId="UnderlineCharCharCharCharChar">
    <w:name w:val="Underline Char Char Char Char Char"/>
    <w:link w:val="UnderlineCharCharCharChar"/>
    <w:locked/>
    <w:rsid w:val="00822F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22F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22F5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2F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2F53"/>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2F53"/>
    <w:rPr>
      <w:rFonts w:ascii="Georgia" w:hAnsi="Georgia"/>
      <w:b/>
      <w:bCs/>
      <w:u w:val="single"/>
    </w:rPr>
  </w:style>
  <w:style w:type="character" w:customStyle="1" w:styleId="DebatenoramlChar">
    <w:name w:val="Debatenoraml Char"/>
    <w:link w:val="Debatenoraml"/>
    <w:locked/>
    <w:rsid w:val="00822F53"/>
    <w:rPr>
      <w:rFonts w:ascii="Times New Roman" w:hAnsi="Times New Roman" w:cs="Times New Roman"/>
    </w:rPr>
  </w:style>
  <w:style w:type="paragraph" w:customStyle="1" w:styleId="Debatenoraml">
    <w:name w:val="Debatenoraml"/>
    <w:basedOn w:val="NoSpacing"/>
    <w:link w:val="DebatenoramlChar"/>
    <w:qFormat/>
    <w:rsid w:val="00822F53"/>
    <w:rPr>
      <w:rFonts w:ascii="Times New Roman" w:hAnsi="Times New Roman" w:cs="Times New Roman"/>
    </w:rPr>
  </w:style>
  <w:style w:type="paragraph" w:customStyle="1" w:styleId="SynergyTag">
    <w:name w:val="SynergyTag"/>
    <w:basedOn w:val="Normal"/>
    <w:uiPriority w:val="99"/>
    <w:qFormat/>
    <w:rsid w:val="00822F53"/>
    <w:rPr>
      <w:rFonts w:eastAsia="Calibri"/>
      <w:b/>
    </w:rPr>
  </w:style>
  <w:style w:type="character" w:customStyle="1" w:styleId="QualsChar">
    <w:name w:val="Quals Char"/>
    <w:link w:val="Quals"/>
    <w:locked/>
    <w:rsid w:val="00822F53"/>
    <w:rPr>
      <w:rFonts w:ascii="Georgia" w:eastAsia="Calibri" w:hAnsi="Georgia"/>
      <w:sz w:val="18"/>
    </w:rPr>
  </w:style>
  <w:style w:type="paragraph" w:customStyle="1" w:styleId="Quals">
    <w:name w:val="Quals"/>
    <w:basedOn w:val="Normal"/>
    <w:link w:val="QualsChar"/>
    <w:qFormat/>
    <w:rsid w:val="00822F53"/>
    <w:rPr>
      <w:rFonts w:ascii="Georgia" w:eastAsia="Calibri" w:hAnsi="Georgia"/>
      <w:sz w:val="18"/>
    </w:rPr>
  </w:style>
  <w:style w:type="paragraph" w:customStyle="1" w:styleId="times">
    <w:name w:val="times"/>
    <w:basedOn w:val="Normal"/>
    <w:qFormat/>
    <w:rsid w:val="00822F53"/>
    <w:pPr>
      <w:spacing w:before="100" w:beforeAutospacing="1" w:after="100" w:afterAutospacing="1"/>
    </w:pPr>
    <w:rPr>
      <w:rFonts w:eastAsia="Times New Roman"/>
      <w:sz w:val="24"/>
    </w:rPr>
  </w:style>
  <w:style w:type="paragraph" w:customStyle="1" w:styleId="BodyA">
    <w:name w:val="Body A"/>
    <w:qFormat/>
    <w:rsid w:val="00822F5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22F53"/>
    <w:rPr>
      <w:rFonts w:ascii="Georgia" w:eastAsia="Times New Roman" w:hAnsi="Georgia"/>
      <w:b/>
      <w:caps/>
      <w:szCs w:val="28"/>
      <w:u w:val="single"/>
    </w:rPr>
  </w:style>
  <w:style w:type="paragraph" w:customStyle="1" w:styleId="Starred">
    <w:name w:val="Starred"/>
    <w:basedOn w:val="Normal"/>
    <w:link w:val="StarredChar"/>
    <w:qFormat/>
    <w:rsid w:val="00822F5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22F53"/>
    <w:rPr>
      <w:rFonts w:ascii="Georgia" w:eastAsia="Times New Roman" w:hAnsi="Georgia"/>
      <w:b/>
      <w:caps/>
      <w:szCs w:val="28"/>
      <w:u w:val="single"/>
    </w:rPr>
  </w:style>
  <w:style w:type="paragraph" w:customStyle="1" w:styleId="NotStarred">
    <w:name w:val="NotStarred"/>
    <w:basedOn w:val="Normal"/>
    <w:link w:val="NotStarredChar"/>
    <w:qFormat/>
    <w:rsid w:val="00822F5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822F5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22F5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2F53"/>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822F53"/>
    <w:rPr>
      <w:rFonts w:ascii="Georgia" w:eastAsia="Calibri" w:hAnsi="Georgia"/>
      <w:b/>
    </w:rPr>
  </w:style>
  <w:style w:type="paragraph" w:customStyle="1" w:styleId="H4Tag">
    <w:name w:val="H4 (Tag)"/>
    <w:basedOn w:val="Normal"/>
    <w:link w:val="H4TagChar1"/>
    <w:qFormat/>
    <w:rsid w:val="00822F53"/>
    <w:rPr>
      <w:rFonts w:ascii="Georgia" w:eastAsia="Calibri" w:hAnsi="Georgia"/>
      <w:b/>
    </w:rPr>
  </w:style>
  <w:style w:type="paragraph" w:customStyle="1" w:styleId="CM25">
    <w:name w:val="CM25"/>
    <w:basedOn w:val="Default"/>
    <w:next w:val="Default"/>
    <w:qFormat/>
    <w:rsid w:val="00822F5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22F53"/>
    <w:rPr>
      <w:rFonts w:ascii="Georgia" w:hAnsi="Georgia"/>
      <w:b/>
    </w:rPr>
  </w:style>
  <w:style w:type="paragraph" w:customStyle="1" w:styleId="Debate-CardTagandCite-F6">
    <w:name w:val="Debate- Card Tag and Cite- F6"/>
    <w:basedOn w:val="Normal"/>
    <w:link w:val="Debate-CardTagandCite-F6Char"/>
    <w:qFormat/>
    <w:rsid w:val="00822F53"/>
    <w:pPr>
      <w:contextualSpacing/>
    </w:pPr>
    <w:rPr>
      <w:rFonts w:ascii="Georgia" w:hAnsi="Georgia"/>
      <w:b/>
    </w:rPr>
  </w:style>
  <w:style w:type="character" w:customStyle="1" w:styleId="CardtextChar4">
    <w:name w:val="Card text Char"/>
    <w:link w:val="Cardtext3"/>
    <w:uiPriority w:val="99"/>
    <w:locked/>
    <w:rsid w:val="00822F53"/>
    <w:rPr>
      <w:rFonts w:ascii="Arial Narrow" w:hAnsi="Arial Narrow"/>
      <w:u w:val="single"/>
    </w:rPr>
  </w:style>
  <w:style w:type="paragraph" w:customStyle="1" w:styleId="Cardtext3">
    <w:name w:val="Card text"/>
    <w:link w:val="CardtextChar4"/>
    <w:uiPriority w:val="99"/>
    <w:qFormat/>
    <w:rsid w:val="00822F5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22F53"/>
    <w:rPr>
      <w:rFonts w:ascii="Georgia" w:eastAsia="Times New Roman" w:hAnsi="Georgia"/>
      <w:b/>
      <w:szCs w:val="28"/>
      <w:u w:val="single"/>
    </w:rPr>
  </w:style>
  <w:style w:type="paragraph" w:customStyle="1" w:styleId="NewHeading2">
    <w:name w:val="NewHeading2"/>
    <w:basedOn w:val="Normal"/>
    <w:link w:val="NewHeading2Char"/>
    <w:qFormat/>
    <w:rsid w:val="00822F53"/>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822F5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22F53"/>
    <w:rPr>
      <w:rFonts w:eastAsia="Calibri"/>
    </w:rPr>
  </w:style>
  <w:style w:type="paragraph" w:customStyle="1" w:styleId="TagLine">
    <w:name w:val="Tag Line"/>
    <w:basedOn w:val="Normal"/>
    <w:next w:val="FullText"/>
    <w:qFormat/>
    <w:rsid w:val="00822F53"/>
    <w:rPr>
      <w:rFonts w:ascii="Arial Narrow" w:eastAsia="Times New Roman" w:hAnsi="Arial Narrow"/>
      <w:b/>
      <w:sz w:val="28"/>
    </w:rPr>
  </w:style>
  <w:style w:type="paragraph" w:customStyle="1" w:styleId="Card6pt">
    <w:name w:val="Card 6pt"/>
    <w:basedOn w:val="Normal"/>
    <w:qFormat/>
    <w:rsid w:val="00822F53"/>
    <w:pPr>
      <w:ind w:left="288" w:right="288"/>
    </w:pPr>
    <w:rPr>
      <w:rFonts w:eastAsia="Calibri"/>
      <w:color w:val="000000"/>
      <w:sz w:val="12"/>
      <w:szCs w:val="20"/>
    </w:rPr>
  </w:style>
  <w:style w:type="character" w:customStyle="1" w:styleId="FullCiteChar">
    <w:name w:val="Full Cite Char"/>
    <w:link w:val="FullCite"/>
    <w:locked/>
    <w:rsid w:val="00822F53"/>
    <w:rPr>
      <w:rFonts w:ascii="Garamond" w:eastAsia="Calibri" w:hAnsi="Garamond"/>
    </w:rPr>
  </w:style>
  <w:style w:type="paragraph" w:customStyle="1" w:styleId="FullCite">
    <w:name w:val="Full Cite"/>
    <w:basedOn w:val="Normal"/>
    <w:next w:val="Normal"/>
    <w:link w:val="FullCiteChar"/>
    <w:qFormat/>
    <w:rsid w:val="00822F53"/>
    <w:rPr>
      <w:rFonts w:ascii="Garamond" w:eastAsia="Calibri" w:hAnsi="Garamond"/>
    </w:rPr>
  </w:style>
  <w:style w:type="character" w:customStyle="1" w:styleId="StyleCardStyleBlackUnderlineChar">
    <w:name w:val="Style Card Style + Black Underline Char"/>
    <w:link w:val="StyleCardStyleBlackUnderline"/>
    <w:locked/>
    <w:rsid w:val="00822F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2F53"/>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22F5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22F53"/>
    <w:rPr>
      <w:rFonts w:ascii="Century Gothic" w:eastAsia="Times New Roman" w:hAnsi="Century Gothic"/>
    </w:rPr>
  </w:style>
  <w:style w:type="character" w:customStyle="1" w:styleId="StylecardThickunderlineChar">
    <w:name w:val="Style card + Thick underline Char"/>
    <w:link w:val="StylecardThickunderline"/>
    <w:locked/>
    <w:rsid w:val="00822F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2F53"/>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822F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2F53"/>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822F53"/>
    <w:pPr>
      <w:spacing w:after="200" w:line="276" w:lineRule="auto"/>
    </w:pPr>
    <w:rPr>
      <w:rFonts w:eastAsia="Calibri"/>
      <w:color w:val="auto"/>
      <w:sz w:val="22"/>
    </w:rPr>
  </w:style>
  <w:style w:type="paragraph" w:customStyle="1" w:styleId="font-null">
    <w:name w:val="font-null"/>
    <w:basedOn w:val="Normal"/>
    <w:uiPriority w:val="99"/>
    <w:qFormat/>
    <w:rsid w:val="00822F53"/>
    <w:pPr>
      <w:spacing w:before="100" w:beforeAutospacing="1" w:after="100" w:afterAutospacing="1"/>
    </w:pPr>
    <w:rPr>
      <w:rFonts w:eastAsia="Times New Roman"/>
      <w:sz w:val="24"/>
    </w:rPr>
  </w:style>
  <w:style w:type="paragraph" w:customStyle="1" w:styleId="rteindent1">
    <w:name w:val="rteindent1"/>
    <w:basedOn w:val="Normal"/>
    <w:uiPriority w:val="99"/>
    <w:qFormat/>
    <w:rsid w:val="00822F53"/>
    <w:pPr>
      <w:spacing w:before="100" w:beforeAutospacing="1" w:after="100" w:afterAutospacing="1"/>
    </w:pPr>
    <w:rPr>
      <w:rFonts w:eastAsia="Times New Roman"/>
      <w:sz w:val="24"/>
    </w:rPr>
  </w:style>
  <w:style w:type="paragraph" w:customStyle="1" w:styleId="Pa12">
    <w:name w:val="Pa12"/>
    <w:basedOn w:val="Default"/>
    <w:next w:val="Default"/>
    <w:qFormat/>
    <w:rsid w:val="00822F53"/>
    <w:pPr>
      <w:spacing w:after="200" w:line="191" w:lineRule="atLeast"/>
    </w:pPr>
    <w:rPr>
      <w:rFonts w:ascii="Scala" w:eastAsia="Calibri" w:hAnsi="Scala"/>
      <w:color w:val="auto"/>
      <w:sz w:val="22"/>
    </w:rPr>
  </w:style>
  <w:style w:type="paragraph" w:customStyle="1" w:styleId="introduction">
    <w:name w:val="introduction"/>
    <w:basedOn w:val="Normal"/>
    <w:qFormat/>
    <w:rsid w:val="00822F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22F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22F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22F53"/>
    <w:pPr>
      <w:spacing w:before="100" w:beforeAutospacing="1" w:after="100" w:afterAutospacing="1"/>
    </w:pPr>
    <w:rPr>
      <w:rFonts w:eastAsia="Times New Roman"/>
      <w:sz w:val="24"/>
    </w:rPr>
  </w:style>
  <w:style w:type="paragraph" w:customStyle="1" w:styleId="class">
    <w:name w:val="class"/>
    <w:basedOn w:val="Normal"/>
    <w:uiPriority w:val="99"/>
    <w:qFormat/>
    <w:rsid w:val="00822F53"/>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822F53"/>
    <w:rPr>
      <w:rFonts w:eastAsia="Calibri"/>
      <w:b/>
      <w:caps/>
      <w:sz w:val="28"/>
      <w:szCs w:val="28"/>
      <w:lang w:val="es-ES"/>
    </w:rPr>
  </w:style>
  <w:style w:type="paragraph" w:customStyle="1" w:styleId="Pa6">
    <w:name w:val="Pa6"/>
    <w:basedOn w:val="Normal"/>
    <w:next w:val="Normal"/>
    <w:qFormat/>
    <w:rsid w:val="00822F5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22F5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22F5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22F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22F5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22F5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22F5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2F53"/>
    <w:pPr>
      <w:numPr>
        <w:numId w:val="0"/>
      </w:numPr>
    </w:pPr>
    <w:rPr>
      <w:rFonts w:ascii="Georgia" w:eastAsia="SimSun" w:hAnsi="Georgia" w:cs="Calibri"/>
      <w:b/>
      <w:bCs/>
      <w:sz w:val="22"/>
    </w:rPr>
  </w:style>
  <w:style w:type="paragraph" w:customStyle="1" w:styleId="summary">
    <w:name w:val="summary"/>
    <w:basedOn w:val="Normal"/>
    <w:qFormat/>
    <w:rsid w:val="00822F53"/>
    <w:pPr>
      <w:spacing w:before="100" w:beforeAutospacing="1" w:after="100" w:afterAutospacing="1"/>
    </w:pPr>
    <w:rPr>
      <w:rFonts w:eastAsia="Times New Roman"/>
      <w:sz w:val="24"/>
    </w:rPr>
  </w:style>
  <w:style w:type="paragraph" w:customStyle="1" w:styleId="Caption2">
    <w:name w:val="Caption2"/>
    <w:basedOn w:val="Normal"/>
    <w:uiPriority w:val="99"/>
    <w:qFormat/>
    <w:rsid w:val="00822F5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22F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2F5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22F53"/>
    <w:pPr>
      <w:jc w:val="center"/>
    </w:pPr>
    <w:rPr>
      <w:rFonts w:ascii="Book Antiqua" w:eastAsia="Times New Roman" w:hAnsi="Book Antiqua"/>
      <w:b/>
      <w:sz w:val="28"/>
    </w:rPr>
  </w:style>
  <w:style w:type="paragraph" w:customStyle="1" w:styleId="Little">
    <w:name w:val="Little"/>
    <w:basedOn w:val="Normal"/>
    <w:next w:val="Normal"/>
    <w:link w:val="LittleChar"/>
    <w:qFormat/>
    <w:rsid w:val="00822F53"/>
    <w:pPr>
      <w:ind w:left="288"/>
    </w:pPr>
    <w:rPr>
      <w:rFonts w:ascii="Garamond" w:eastAsia="Times New Roman" w:hAnsi="Garamond"/>
    </w:rPr>
  </w:style>
  <w:style w:type="paragraph" w:customStyle="1" w:styleId="AAAcard">
    <w:name w:val="AAAcard"/>
    <w:basedOn w:val="Normal"/>
    <w:link w:val="AAAcardChar"/>
    <w:qFormat/>
    <w:rsid w:val="00822F53"/>
    <w:pPr>
      <w:ind w:left="288" w:right="288"/>
    </w:pPr>
    <w:rPr>
      <w:rFonts w:eastAsia="Times New Roman"/>
    </w:rPr>
  </w:style>
  <w:style w:type="paragraph" w:customStyle="1" w:styleId="Caption3">
    <w:name w:val="Caption3"/>
    <w:basedOn w:val="Normal"/>
    <w:qFormat/>
    <w:rsid w:val="00822F53"/>
    <w:pPr>
      <w:spacing w:before="100" w:beforeAutospacing="1" w:after="100" w:afterAutospacing="1"/>
    </w:pPr>
    <w:rPr>
      <w:rFonts w:eastAsia="Times New Roman"/>
      <w:sz w:val="24"/>
    </w:rPr>
  </w:style>
  <w:style w:type="paragraph" w:customStyle="1" w:styleId="body-12-5">
    <w:name w:val="body-12-5"/>
    <w:basedOn w:val="Normal"/>
    <w:uiPriority w:val="99"/>
    <w:qFormat/>
    <w:rsid w:val="00822F53"/>
    <w:pPr>
      <w:spacing w:before="100" w:beforeAutospacing="1" w:after="100" w:afterAutospacing="1"/>
    </w:pPr>
    <w:rPr>
      <w:rFonts w:eastAsia="Times New Roman"/>
      <w:sz w:val="24"/>
    </w:rPr>
  </w:style>
  <w:style w:type="paragraph" w:customStyle="1" w:styleId="infuse">
    <w:name w:val="infuse"/>
    <w:basedOn w:val="Normal"/>
    <w:uiPriority w:val="99"/>
    <w:qFormat/>
    <w:rsid w:val="00822F53"/>
    <w:pPr>
      <w:spacing w:before="100" w:beforeAutospacing="1" w:after="100" w:afterAutospacing="1"/>
    </w:pPr>
    <w:rPr>
      <w:rFonts w:eastAsia="Times New Roman"/>
      <w:sz w:val="24"/>
    </w:rPr>
  </w:style>
  <w:style w:type="paragraph" w:customStyle="1" w:styleId="fontreg">
    <w:name w:val="font_reg"/>
    <w:basedOn w:val="Normal"/>
    <w:uiPriority w:val="99"/>
    <w:qFormat/>
    <w:rsid w:val="00822F53"/>
    <w:pPr>
      <w:spacing w:before="100" w:beforeAutospacing="1" w:after="100" w:afterAutospacing="1"/>
    </w:pPr>
    <w:rPr>
      <w:rFonts w:eastAsia="Times New Roman"/>
      <w:sz w:val="24"/>
    </w:rPr>
  </w:style>
  <w:style w:type="paragraph" w:customStyle="1" w:styleId="CITEF3">
    <w:name w:val="CITE F3"/>
    <w:uiPriority w:val="99"/>
    <w:qFormat/>
    <w:rsid w:val="00822F53"/>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822F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2F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2F53"/>
    <w:rPr>
      <w:rFonts w:eastAsia="Calibri" w:cs="Times New Roman"/>
      <w:sz w:val="20"/>
      <w:szCs w:val="20"/>
      <w:u w:val="single"/>
    </w:rPr>
  </w:style>
  <w:style w:type="paragraph" w:customStyle="1" w:styleId="StyleUnderlineTimesNewRoman">
    <w:name w:val="Style Underline + Times New Roman"/>
    <w:link w:val="StyleUnderlineTimesNewRomanChar"/>
    <w:qFormat/>
    <w:rsid w:val="00822F53"/>
    <w:pPr>
      <w:spacing w:after="200" w:line="240" w:lineRule="auto"/>
    </w:pPr>
    <w:rPr>
      <w:rFonts w:eastAsia="Calibri" w:cs="Times New Roman"/>
      <w:sz w:val="20"/>
      <w:szCs w:val="20"/>
      <w:u w:val="single"/>
    </w:rPr>
  </w:style>
  <w:style w:type="paragraph" w:customStyle="1" w:styleId="hotroute1">
    <w:name w:val="hot route!"/>
    <w:basedOn w:val="Normal"/>
    <w:qFormat/>
    <w:rsid w:val="00822F53"/>
    <w:pPr>
      <w:ind w:left="144"/>
    </w:pPr>
    <w:rPr>
      <w:rFonts w:ascii="Cambria" w:eastAsia="Calibri" w:hAnsi="Cambria"/>
      <w:sz w:val="24"/>
    </w:rPr>
  </w:style>
  <w:style w:type="paragraph" w:customStyle="1" w:styleId="FreeFormA">
    <w:name w:val="Free Form A"/>
    <w:autoRedefine/>
    <w:qFormat/>
    <w:rsid w:val="00822F53"/>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822F5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22F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2F53"/>
    <w:rPr>
      <w:rFonts w:ascii="Times New Roman" w:eastAsia="Times New Roman" w:hAnsi="Times New Roman" w:cs="Times New Roman"/>
      <w:sz w:val="10"/>
    </w:rPr>
  </w:style>
  <w:style w:type="paragraph" w:customStyle="1" w:styleId="subheader">
    <w:name w:val="subheader"/>
    <w:basedOn w:val="Normal"/>
    <w:uiPriority w:val="99"/>
    <w:qFormat/>
    <w:rsid w:val="00822F53"/>
    <w:pPr>
      <w:spacing w:before="100" w:beforeAutospacing="1" w:after="100" w:afterAutospacing="1"/>
    </w:pPr>
    <w:rPr>
      <w:rFonts w:eastAsia="Times New Roman"/>
      <w:sz w:val="24"/>
    </w:rPr>
  </w:style>
  <w:style w:type="paragraph" w:customStyle="1" w:styleId="firstletter">
    <w:name w:val="firstletter"/>
    <w:basedOn w:val="Normal"/>
    <w:qFormat/>
    <w:rsid w:val="00822F53"/>
    <w:pPr>
      <w:spacing w:before="100" w:beforeAutospacing="1" w:after="100" w:afterAutospacing="1"/>
    </w:pPr>
    <w:rPr>
      <w:rFonts w:eastAsia="Times New Roman"/>
      <w:sz w:val="24"/>
    </w:rPr>
  </w:style>
  <w:style w:type="paragraph" w:customStyle="1" w:styleId="more">
    <w:name w:val="more"/>
    <w:basedOn w:val="Normal"/>
    <w:qFormat/>
    <w:rsid w:val="00822F53"/>
    <w:pPr>
      <w:spacing w:before="100" w:beforeAutospacing="1" w:after="100" w:afterAutospacing="1"/>
    </w:pPr>
    <w:rPr>
      <w:rFonts w:eastAsia="Times New Roman"/>
      <w:sz w:val="24"/>
    </w:rPr>
  </w:style>
  <w:style w:type="paragraph" w:customStyle="1" w:styleId="story">
    <w:name w:val="story"/>
    <w:basedOn w:val="Normal"/>
    <w:uiPriority w:val="99"/>
    <w:qFormat/>
    <w:rsid w:val="00822F53"/>
    <w:pPr>
      <w:spacing w:before="100" w:beforeAutospacing="1" w:after="100" w:afterAutospacing="1"/>
    </w:pPr>
    <w:rPr>
      <w:rFonts w:eastAsia="Times New Roman"/>
      <w:sz w:val="24"/>
    </w:rPr>
  </w:style>
  <w:style w:type="paragraph" w:customStyle="1" w:styleId="H1numbered">
    <w:name w:val="H1 numbered"/>
    <w:basedOn w:val="Normal"/>
    <w:qFormat/>
    <w:rsid w:val="00822F53"/>
    <w:pPr>
      <w:pageBreakBefore/>
      <w:widowControl w:val="0"/>
      <w:numPr>
        <w:numId w:val="5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22F53"/>
    <w:pPr>
      <w:widowControl w:val="0"/>
      <w:numPr>
        <w:ilvl w:val="1"/>
        <w:numId w:val="5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22F53"/>
    <w:pPr>
      <w:spacing w:before="100" w:beforeAutospacing="1" w:after="100" w:afterAutospacing="1"/>
    </w:pPr>
    <w:rPr>
      <w:rFonts w:eastAsia="Times New Roman"/>
      <w:sz w:val="24"/>
    </w:rPr>
  </w:style>
  <w:style w:type="paragraph" w:customStyle="1" w:styleId="image-caption">
    <w:name w:val="image-caption"/>
    <w:basedOn w:val="Normal"/>
    <w:qFormat/>
    <w:rsid w:val="00822F53"/>
    <w:pPr>
      <w:spacing w:before="100" w:beforeAutospacing="1" w:after="100" w:afterAutospacing="1"/>
    </w:pPr>
    <w:rPr>
      <w:rFonts w:eastAsia="Times New Roman"/>
      <w:sz w:val="24"/>
    </w:rPr>
  </w:style>
  <w:style w:type="paragraph" w:customStyle="1" w:styleId="imagecontain">
    <w:name w:val="imagecontain"/>
    <w:basedOn w:val="Normal"/>
    <w:qFormat/>
    <w:rsid w:val="00822F53"/>
    <w:pPr>
      <w:spacing w:before="100" w:beforeAutospacing="1" w:after="100" w:afterAutospacing="1"/>
    </w:pPr>
    <w:rPr>
      <w:rFonts w:eastAsia="Times New Roman"/>
      <w:sz w:val="24"/>
    </w:rPr>
  </w:style>
  <w:style w:type="paragraph" w:customStyle="1" w:styleId="CM62">
    <w:name w:val="CM62"/>
    <w:basedOn w:val="Normal"/>
    <w:next w:val="Normal"/>
    <w:qFormat/>
    <w:rsid w:val="00822F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22F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22F53"/>
    <w:pPr>
      <w:widowControl w:val="0"/>
      <w:spacing w:after="63"/>
    </w:pPr>
    <w:rPr>
      <w:rFonts w:ascii="Arial" w:hAnsi="Arial"/>
      <w:color w:val="auto"/>
    </w:rPr>
  </w:style>
  <w:style w:type="paragraph" w:customStyle="1" w:styleId="CM35">
    <w:name w:val="CM35"/>
    <w:basedOn w:val="Default"/>
    <w:next w:val="Default"/>
    <w:qFormat/>
    <w:rsid w:val="00822F53"/>
    <w:pPr>
      <w:widowControl w:val="0"/>
      <w:spacing w:line="228" w:lineRule="atLeast"/>
    </w:pPr>
    <w:rPr>
      <w:rFonts w:ascii="Showcard Gothic" w:hAnsi="Showcard Gothic"/>
      <w:color w:val="auto"/>
    </w:rPr>
  </w:style>
  <w:style w:type="paragraph" w:customStyle="1" w:styleId="CM60">
    <w:name w:val="CM60"/>
    <w:basedOn w:val="Default"/>
    <w:next w:val="Default"/>
    <w:qFormat/>
    <w:rsid w:val="00822F5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22F53"/>
    <w:rPr>
      <w:rFonts w:eastAsia="Times New Roman" w:cs="Times New Roman"/>
      <w:sz w:val="20"/>
      <w:szCs w:val="20"/>
    </w:rPr>
  </w:style>
  <w:style w:type="paragraph" w:customStyle="1" w:styleId="StylecardCharCharChar11pt">
    <w:name w:val="Style card Char Char Char + 11 pt"/>
    <w:link w:val="StylecardCharCharChar11ptChar"/>
    <w:qFormat/>
    <w:rsid w:val="00822F53"/>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822F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22F53"/>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822F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22F53"/>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822F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22F53"/>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22F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2F53"/>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22F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2F53"/>
    <w:rPr>
      <w:rFonts w:ascii="Georgia" w:hAnsi="Georgia"/>
      <w:lang w:val="x-none" w:eastAsia="x-none"/>
    </w:rPr>
  </w:style>
  <w:style w:type="character" w:customStyle="1" w:styleId="NormalFontChar">
    <w:name w:val="Normal Font Char"/>
    <w:link w:val="NormalFont"/>
    <w:locked/>
    <w:rsid w:val="00822F53"/>
    <w:rPr>
      <w:rFonts w:ascii="Times New Roman" w:eastAsia="Times New Roman" w:hAnsi="Times New Roman" w:cs="Times New Roman"/>
      <w:sz w:val="20"/>
      <w:szCs w:val="20"/>
    </w:rPr>
  </w:style>
  <w:style w:type="paragraph" w:customStyle="1" w:styleId="NormalFont">
    <w:name w:val="Normal Font"/>
    <w:link w:val="NormalFontChar"/>
    <w:qFormat/>
    <w:rsid w:val="00822F5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22F53"/>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822F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2F53"/>
    <w:rPr>
      <w:u w:val="single"/>
      <w:lang w:val="x-none" w:eastAsia="x-none"/>
    </w:rPr>
  </w:style>
  <w:style w:type="character" w:customStyle="1" w:styleId="StyleNormalFont11ptBoldUnderlineChar">
    <w:name w:val="Style Normal Font + 11 pt Bold Underline Char"/>
    <w:link w:val="StyleNormalFont11ptBoldUnderline"/>
    <w:locked/>
    <w:rsid w:val="00822F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2F53"/>
    <w:rPr>
      <w:b/>
      <w:bCs/>
      <w:u w:val="single"/>
      <w:lang w:val="x-none" w:eastAsia="x-none"/>
    </w:rPr>
  </w:style>
  <w:style w:type="paragraph" w:customStyle="1" w:styleId="Smallfont0">
    <w:name w:val="Smallfont"/>
    <w:basedOn w:val="Normal"/>
    <w:qFormat/>
    <w:rsid w:val="00822F53"/>
    <w:rPr>
      <w:rFonts w:eastAsia="Times New Roman"/>
      <w:sz w:val="15"/>
    </w:rPr>
  </w:style>
  <w:style w:type="paragraph" w:customStyle="1" w:styleId="formatvorlage2">
    <w:name w:val="formatvorlage2"/>
    <w:basedOn w:val="Normal"/>
    <w:qFormat/>
    <w:rsid w:val="00822F5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22F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2F53"/>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822F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2F53"/>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822F5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22F53"/>
    <w:pPr>
      <w:ind w:left="144"/>
    </w:pPr>
    <w:rPr>
      <w:rFonts w:ascii="Georgia" w:eastAsia="Times New Roman" w:hAnsi="Georgia"/>
      <w:lang w:val="x-none" w:eastAsia="x-none"/>
    </w:rPr>
  </w:style>
  <w:style w:type="paragraph" w:customStyle="1" w:styleId="deck">
    <w:name w:val="deck"/>
    <w:basedOn w:val="Normal"/>
    <w:uiPriority w:val="99"/>
    <w:qFormat/>
    <w:rsid w:val="00822F53"/>
    <w:pPr>
      <w:spacing w:before="100" w:beforeAutospacing="1" w:after="100" w:afterAutospacing="1"/>
    </w:pPr>
    <w:rPr>
      <w:rFonts w:eastAsia="Times New Roman"/>
      <w:sz w:val="24"/>
    </w:rPr>
  </w:style>
  <w:style w:type="paragraph" w:customStyle="1" w:styleId="i1">
    <w:name w:val="i1"/>
    <w:basedOn w:val="Normal"/>
    <w:qFormat/>
    <w:rsid w:val="00822F53"/>
    <w:pPr>
      <w:spacing w:before="100" w:beforeAutospacing="1" w:after="100" w:afterAutospacing="1"/>
    </w:pPr>
    <w:rPr>
      <w:rFonts w:eastAsia="Times New Roman"/>
      <w:sz w:val="24"/>
    </w:rPr>
  </w:style>
  <w:style w:type="paragraph" w:customStyle="1" w:styleId="question">
    <w:name w:val="question"/>
    <w:basedOn w:val="Normal"/>
    <w:uiPriority w:val="99"/>
    <w:qFormat/>
    <w:rsid w:val="00822F53"/>
    <w:pPr>
      <w:spacing w:before="100" w:beforeAutospacing="1" w:after="100" w:afterAutospacing="1"/>
    </w:pPr>
    <w:rPr>
      <w:rFonts w:eastAsia="Times New Roman"/>
      <w:sz w:val="24"/>
    </w:rPr>
  </w:style>
  <w:style w:type="paragraph" w:customStyle="1" w:styleId="bodycopy">
    <w:name w:val="bodycopy"/>
    <w:basedOn w:val="Normal"/>
    <w:uiPriority w:val="99"/>
    <w:qFormat/>
    <w:rsid w:val="00822F53"/>
    <w:pPr>
      <w:spacing w:before="100" w:beforeAutospacing="1" w:after="100" w:afterAutospacing="1"/>
    </w:pPr>
    <w:rPr>
      <w:rFonts w:eastAsia="Times New Roman"/>
      <w:sz w:val="24"/>
    </w:rPr>
  </w:style>
  <w:style w:type="paragraph" w:customStyle="1" w:styleId="Fifth">
    <w:name w:val="Fifth"/>
    <w:basedOn w:val="Normal"/>
    <w:link w:val="FifthChar"/>
    <w:qFormat/>
    <w:rsid w:val="00822F53"/>
    <w:rPr>
      <w:rFonts w:eastAsia="Calibri"/>
    </w:rPr>
  </w:style>
  <w:style w:type="paragraph" w:customStyle="1" w:styleId="NoteLevel22">
    <w:name w:val="Note Level 22"/>
    <w:basedOn w:val="Normal"/>
    <w:next w:val="Normal"/>
    <w:uiPriority w:val="99"/>
    <w:qFormat/>
    <w:rsid w:val="00822F53"/>
    <w:pPr>
      <w:keepNext/>
      <w:ind w:left="288" w:right="288"/>
    </w:pPr>
    <w:rPr>
      <w:rFonts w:eastAsia="MS Gothic"/>
      <w:szCs w:val="20"/>
    </w:rPr>
  </w:style>
  <w:style w:type="paragraph" w:customStyle="1" w:styleId="wp-caption-text">
    <w:name w:val="wp-caption-text"/>
    <w:basedOn w:val="Normal"/>
    <w:qFormat/>
    <w:rsid w:val="00822F53"/>
    <w:pPr>
      <w:spacing w:before="100" w:beforeAutospacing="1" w:after="100" w:afterAutospacing="1"/>
    </w:pPr>
    <w:rPr>
      <w:rFonts w:eastAsia="Times New Roman"/>
      <w:sz w:val="24"/>
    </w:rPr>
  </w:style>
  <w:style w:type="paragraph" w:customStyle="1" w:styleId="svarticle">
    <w:name w:val="svarticle"/>
    <w:basedOn w:val="Normal"/>
    <w:uiPriority w:val="99"/>
    <w:qFormat/>
    <w:rsid w:val="00822F53"/>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822F53"/>
    <w:pPr>
      <w:spacing w:before="100" w:beforeAutospacing="1" w:after="100" w:afterAutospacing="1"/>
    </w:pPr>
  </w:style>
  <w:style w:type="paragraph" w:customStyle="1" w:styleId="graf">
    <w:name w:val="graf"/>
    <w:basedOn w:val="Normal"/>
    <w:uiPriority w:val="99"/>
    <w:qFormat/>
    <w:rsid w:val="00822F53"/>
    <w:pPr>
      <w:spacing w:before="100" w:beforeAutospacing="1" w:after="100" w:afterAutospacing="1"/>
    </w:pPr>
  </w:style>
  <w:style w:type="paragraph" w:customStyle="1" w:styleId="column">
    <w:name w:val="column"/>
    <w:basedOn w:val="Normal"/>
    <w:uiPriority w:val="99"/>
    <w:qFormat/>
    <w:rsid w:val="00822F53"/>
    <w:pPr>
      <w:spacing w:before="100" w:beforeAutospacing="1" w:after="100" w:afterAutospacing="1"/>
    </w:pPr>
  </w:style>
  <w:style w:type="paragraph" w:customStyle="1" w:styleId="recirc-container">
    <w:name w:val="recirc-container"/>
    <w:basedOn w:val="Normal"/>
    <w:uiPriority w:val="99"/>
    <w:qFormat/>
    <w:rsid w:val="00822F53"/>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822F53"/>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822F53"/>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822F53"/>
    <w:rPr>
      <w:rFonts w:ascii="Georgia" w:hAnsi="Georgia" w:hint="default"/>
      <w:i/>
      <w:iCs/>
      <w:color w:val="808080"/>
    </w:rPr>
  </w:style>
  <w:style w:type="character" w:customStyle="1" w:styleId="cardchar00">
    <w:name w:val="cardchar0"/>
    <w:basedOn w:val="DefaultParagraphFont"/>
    <w:rsid w:val="00822F53"/>
  </w:style>
  <w:style w:type="character" w:customStyle="1" w:styleId="UnderlineNon-bold">
    <w:name w:val="Underline Non - bold"/>
    <w:rsid w:val="00822F5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22F53"/>
  </w:style>
  <w:style w:type="character" w:customStyle="1" w:styleId="StyleHeading4UnderlinedsmalltextGaramondChar">
    <w:name w:val="Style Heading 4Underlinedsmall text + Garamond Char"/>
    <w:link w:val="StyleHeading4UnderlinedsmalltextGaramond"/>
    <w:locked/>
    <w:rsid w:val="00822F53"/>
  </w:style>
  <w:style w:type="character" w:customStyle="1" w:styleId="Heading5Char2">
    <w:name w:val="Heading 5 Char2"/>
    <w:aliases w:val="Blocks Char2"/>
    <w:rsid w:val="00822F5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22F53"/>
    <w:rPr>
      <w:rFonts w:ascii="Arial" w:hAnsi="Arial" w:cs="Arial"/>
      <w:vanish/>
      <w:sz w:val="16"/>
      <w:szCs w:val="16"/>
    </w:rPr>
  </w:style>
  <w:style w:type="character" w:customStyle="1" w:styleId="z-BottomofFormChar1">
    <w:name w:val="z-Bottom of Form Char1"/>
    <w:basedOn w:val="DefaultParagraphFont"/>
    <w:uiPriority w:val="99"/>
    <w:rsid w:val="00822F53"/>
    <w:rPr>
      <w:rFonts w:ascii="Arial" w:hAnsi="Arial" w:cs="Arial"/>
      <w:vanish/>
      <w:sz w:val="16"/>
      <w:szCs w:val="16"/>
    </w:rPr>
  </w:style>
  <w:style w:type="character" w:customStyle="1" w:styleId="Style2CharChar">
    <w:name w:val="Style2 Char Char"/>
    <w:rsid w:val="00822F53"/>
    <w:rPr>
      <w:u w:val="thick"/>
      <w:lang w:val="en-US" w:eastAsia="en-US" w:bidi="ar-SA"/>
    </w:rPr>
  </w:style>
  <w:style w:type="character" w:customStyle="1" w:styleId="authordate1">
    <w:name w:val="authordate"/>
    <w:rsid w:val="00822F53"/>
  </w:style>
  <w:style w:type="character" w:customStyle="1" w:styleId="underline0">
    <w:name w:val="%underline"/>
    <w:qFormat/>
    <w:rsid w:val="00822F53"/>
    <w:rPr>
      <w:rFonts w:ascii="Times New Roman" w:hAnsi="Times New Roman" w:cs="Times New Roman" w:hint="default"/>
      <w:strike w:val="0"/>
      <w:dstrike w:val="0"/>
      <w:sz w:val="16"/>
      <w:u w:val="none"/>
      <w:effect w:val="none"/>
    </w:rPr>
  </w:style>
  <w:style w:type="character" w:customStyle="1" w:styleId="AUNDERLINE0">
    <w:name w:val="AUNDERLINE"/>
    <w:qFormat/>
    <w:rsid w:val="00822F53"/>
    <w:rPr>
      <w:rFonts w:ascii="Times New Roman" w:hAnsi="Times New Roman" w:cs="Times New Roman" w:hint="default"/>
      <w:sz w:val="20"/>
      <w:u w:val="single"/>
    </w:rPr>
  </w:style>
  <w:style w:type="character" w:customStyle="1" w:styleId="UnderlinedCharChar">
    <w:name w:val="Underlined Char Char"/>
    <w:rsid w:val="00822F53"/>
    <w:rPr>
      <w:rFonts w:ascii="Garamond" w:hAnsi="Garamond" w:hint="default"/>
      <w:szCs w:val="28"/>
      <w:u w:val="single"/>
      <w:lang w:val="en-US" w:eastAsia="en-US" w:bidi="ar-SA"/>
    </w:rPr>
  </w:style>
  <w:style w:type="character" w:customStyle="1" w:styleId="slug-doi">
    <w:name w:val="slug-doi"/>
    <w:basedOn w:val="DefaultParagraphFont"/>
    <w:rsid w:val="00822F53"/>
  </w:style>
  <w:style w:type="character" w:customStyle="1" w:styleId="af">
    <w:name w:val="af"/>
    <w:basedOn w:val="DefaultParagraphFont"/>
    <w:rsid w:val="00822F53"/>
  </w:style>
  <w:style w:type="character" w:customStyle="1" w:styleId="ab">
    <w:name w:val="ab"/>
    <w:basedOn w:val="DefaultParagraphFont"/>
    <w:rsid w:val="00822F53"/>
  </w:style>
  <w:style w:type="character" w:customStyle="1" w:styleId="em">
    <w:name w:val="em"/>
    <w:basedOn w:val="DefaultParagraphFont"/>
    <w:rsid w:val="00822F53"/>
  </w:style>
  <w:style w:type="character" w:customStyle="1" w:styleId="au">
    <w:name w:val="au"/>
    <w:basedOn w:val="DefaultParagraphFont"/>
    <w:rsid w:val="00822F53"/>
  </w:style>
  <w:style w:type="character" w:customStyle="1" w:styleId="ti">
    <w:name w:val="ti"/>
    <w:basedOn w:val="DefaultParagraphFont"/>
    <w:rsid w:val="00822F53"/>
  </w:style>
  <w:style w:type="character" w:customStyle="1" w:styleId="subheadblue">
    <w:name w:val="subhead_blue"/>
    <w:basedOn w:val="DefaultParagraphFont"/>
    <w:rsid w:val="00822F53"/>
  </w:style>
  <w:style w:type="character" w:customStyle="1" w:styleId="affiliation">
    <w:name w:val="affiliation"/>
    <w:basedOn w:val="DefaultParagraphFont"/>
    <w:rsid w:val="00822F53"/>
  </w:style>
  <w:style w:type="character" w:customStyle="1" w:styleId="slug-doi-wrapper">
    <w:name w:val="slug-doi-wrapper"/>
    <w:basedOn w:val="DefaultParagraphFont"/>
    <w:rsid w:val="00822F53"/>
  </w:style>
  <w:style w:type="character" w:customStyle="1" w:styleId="slug-metadata-noteahead-of-print">
    <w:name w:val="slug-metadata-note ahead-of-print"/>
    <w:basedOn w:val="DefaultParagraphFont"/>
    <w:rsid w:val="00822F53"/>
  </w:style>
  <w:style w:type="character" w:customStyle="1" w:styleId="slug-ahead-of-print-date">
    <w:name w:val="slug-ahead-of-print-date"/>
    <w:basedOn w:val="DefaultParagraphFont"/>
    <w:rsid w:val="00822F53"/>
  </w:style>
  <w:style w:type="character" w:customStyle="1" w:styleId="medium-bold">
    <w:name w:val="medium-bold"/>
    <w:basedOn w:val="DefaultParagraphFont"/>
    <w:rsid w:val="00822F53"/>
  </w:style>
  <w:style w:type="character" w:customStyle="1" w:styleId="updated-short-citation">
    <w:name w:val="updated-short-citation"/>
    <w:basedOn w:val="DefaultParagraphFont"/>
    <w:rsid w:val="00822F53"/>
  </w:style>
  <w:style w:type="character" w:customStyle="1" w:styleId="goohl0">
    <w:name w:val="goohl0"/>
    <w:basedOn w:val="DefaultParagraphFont"/>
    <w:rsid w:val="00822F53"/>
  </w:style>
  <w:style w:type="character" w:customStyle="1" w:styleId="CharChar6">
    <w:name w:val="Char Char6"/>
    <w:rsid w:val="00822F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822F53"/>
    <w:rPr>
      <w:b/>
      <w:bCs w:val="0"/>
      <w:sz w:val="24"/>
      <w:szCs w:val="24"/>
      <w:lang w:val="en-US" w:eastAsia="en-US" w:bidi="ar-SA"/>
    </w:rPr>
  </w:style>
  <w:style w:type="character" w:customStyle="1" w:styleId="12TimesNewRoman">
    <w:name w:val="12 Times New Roman"/>
    <w:rsid w:val="00822F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2F5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22F53"/>
    <w:rPr>
      <w:rFonts w:ascii="Times New Roman" w:hAnsi="Times New Roman" w:cs="Times New Roman" w:hint="default"/>
      <w:strike w:val="0"/>
      <w:dstrike w:val="0"/>
      <w:sz w:val="14"/>
      <w:u w:val="none"/>
      <w:effect w:val="none"/>
    </w:rPr>
  </w:style>
  <w:style w:type="character" w:customStyle="1" w:styleId="F8-UnderlineBold">
    <w:name w:val="F8 - Underline/Bold"/>
    <w:rsid w:val="00822F53"/>
    <w:rPr>
      <w:rFonts w:ascii="Times New Roman" w:hAnsi="Times New Roman" w:cs="Times New Roman" w:hint="default"/>
      <w:b/>
      <w:bCs w:val="0"/>
      <w:sz w:val="20"/>
      <w:u w:val="single"/>
    </w:rPr>
  </w:style>
  <w:style w:type="character" w:customStyle="1" w:styleId="F7-SmallFont">
    <w:name w:val="F7 - Small Font"/>
    <w:rsid w:val="00822F53"/>
    <w:rPr>
      <w:rFonts w:ascii="Times New Roman" w:hAnsi="Times New Roman" w:cs="Times New Roman" w:hint="default"/>
      <w:sz w:val="14"/>
    </w:rPr>
  </w:style>
  <w:style w:type="character" w:customStyle="1" w:styleId="Brief-Bold">
    <w:name w:val="Brief - Bold"/>
    <w:rsid w:val="00822F53"/>
    <w:rPr>
      <w:rFonts w:ascii="Times New Roman" w:hAnsi="Times New Roman" w:cs="Times New Roman" w:hint="default"/>
      <w:b/>
      <w:bCs w:val="0"/>
    </w:rPr>
  </w:style>
  <w:style w:type="character" w:customStyle="1" w:styleId="Card-Underline">
    <w:name w:val="Card - Underline"/>
    <w:rsid w:val="00822F53"/>
    <w:rPr>
      <w:rFonts w:ascii="Times New Roman" w:hAnsi="Times New Roman" w:cs="Times New Roman" w:hint="default"/>
      <w:u w:val="single"/>
    </w:rPr>
  </w:style>
  <w:style w:type="character" w:customStyle="1" w:styleId="BoldText10pt">
    <w:name w:val="Bold Text 10 pt"/>
    <w:rsid w:val="00822F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822F53"/>
    <w:rPr>
      <w:i/>
      <w:iCs w:val="0"/>
    </w:rPr>
  </w:style>
  <w:style w:type="character" w:customStyle="1" w:styleId="eoeaheader">
    <w:name w:val="eoea_header"/>
    <w:basedOn w:val="DefaultParagraphFont"/>
    <w:rsid w:val="00822F53"/>
  </w:style>
  <w:style w:type="character" w:customStyle="1" w:styleId="SC4208902">
    <w:name w:val="SC.4.208902"/>
    <w:rsid w:val="00822F53"/>
    <w:rPr>
      <w:rFonts w:ascii="Century" w:hAnsi="Century" w:cs="Century" w:hint="default"/>
      <w:color w:val="000000"/>
      <w:sz w:val="22"/>
      <w:szCs w:val="22"/>
    </w:rPr>
  </w:style>
  <w:style w:type="character" w:customStyle="1" w:styleId="SC4208915">
    <w:name w:val="SC.4.208915"/>
    <w:rsid w:val="00822F53"/>
    <w:rPr>
      <w:rFonts w:ascii="Century" w:hAnsi="Century" w:cs="Century" w:hint="default"/>
      <w:color w:val="000000"/>
      <w:sz w:val="13"/>
      <w:szCs w:val="13"/>
    </w:rPr>
  </w:style>
  <w:style w:type="character" w:customStyle="1" w:styleId="SC273764">
    <w:name w:val="SC.2.73764"/>
    <w:rsid w:val="00822F53"/>
    <w:rPr>
      <w:rFonts w:ascii="Century" w:hAnsi="Century" w:cs="Century" w:hint="default"/>
      <w:color w:val="000000"/>
      <w:sz w:val="72"/>
      <w:szCs w:val="72"/>
    </w:rPr>
  </w:style>
  <w:style w:type="character" w:customStyle="1" w:styleId="SC273779">
    <w:name w:val="SC.2.73779"/>
    <w:rsid w:val="00822F53"/>
    <w:rPr>
      <w:rFonts w:ascii="Century" w:hAnsi="Century" w:cs="Century" w:hint="default"/>
      <w:color w:val="000000"/>
      <w:sz w:val="40"/>
      <w:szCs w:val="40"/>
    </w:rPr>
  </w:style>
  <w:style w:type="character" w:customStyle="1" w:styleId="SC273763">
    <w:name w:val="SC.2.73763"/>
    <w:rsid w:val="00822F53"/>
    <w:rPr>
      <w:rFonts w:ascii="Century" w:hAnsi="Century" w:cs="Century" w:hint="default"/>
      <w:b/>
      <w:bCs/>
      <w:color w:val="000000"/>
    </w:rPr>
  </w:style>
  <w:style w:type="character" w:customStyle="1" w:styleId="SC4208910">
    <w:name w:val="SC.4.208910"/>
    <w:rsid w:val="00822F53"/>
    <w:rPr>
      <w:rFonts w:ascii="Century" w:hAnsi="Century" w:cs="Century" w:hint="default"/>
      <w:color w:val="000000"/>
      <w:sz w:val="28"/>
      <w:szCs w:val="28"/>
    </w:rPr>
  </w:style>
  <w:style w:type="character" w:customStyle="1" w:styleId="SC4208911">
    <w:name w:val="SC.4.208911"/>
    <w:rsid w:val="00822F53"/>
    <w:rPr>
      <w:rFonts w:ascii="Century" w:hAnsi="Century" w:cs="Century" w:hint="default"/>
      <w:color w:val="000000"/>
    </w:rPr>
  </w:style>
  <w:style w:type="character" w:customStyle="1" w:styleId="articlesubtitle">
    <w:name w:val="article_sub_title"/>
    <w:basedOn w:val="DefaultParagraphFont"/>
    <w:rsid w:val="00822F53"/>
  </w:style>
  <w:style w:type="character" w:customStyle="1" w:styleId="newsdate2">
    <w:name w:val="news_date2"/>
    <w:basedOn w:val="DefaultParagraphFont"/>
    <w:rsid w:val="00822F53"/>
  </w:style>
  <w:style w:type="character" w:customStyle="1" w:styleId="readarticleheader">
    <w:name w:val="readarticleheader"/>
    <w:basedOn w:val="DefaultParagraphFont"/>
    <w:rsid w:val="00822F53"/>
  </w:style>
  <w:style w:type="character" w:customStyle="1" w:styleId="UnderlineChar20">
    <w:name w:val="Underline Char2"/>
    <w:rsid w:val="00822F53"/>
    <w:rPr>
      <w:rFonts w:ascii="Trebuchet MS" w:hAnsi="Trebuchet MS" w:hint="default"/>
      <w:u w:val="thick"/>
      <w:lang w:val="en-US" w:eastAsia="zh-CN" w:bidi="ar-SA"/>
    </w:rPr>
  </w:style>
  <w:style w:type="character" w:customStyle="1" w:styleId="BoldUnderliningChar">
    <w:name w:val="Bold Underlining Char"/>
    <w:rsid w:val="00822F53"/>
    <w:rPr>
      <w:rFonts w:ascii="Arial Narrow" w:eastAsia="Times New Roman" w:hAnsi="Arial Narrow" w:hint="default"/>
      <w:b/>
      <w:bCs w:val="0"/>
      <w:szCs w:val="24"/>
      <w:u w:val="single"/>
      <w:lang w:val="en-GB" w:eastAsia="en-US" w:bidi="ar-SA"/>
    </w:rPr>
  </w:style>
  <w:style w:type="character" w:customStyle="1" w:styleId="medium-normal1">
    <w:name w:val="medium-normal1"/>
    <w:rsid w:val="00822F53"/>
    <w:rPr>
      <w:rFonts w:ascii="Arial" w:hAnsi="Arial" w:cs="Arial" w:hint="default"/>
      <w:b w:val="0"/>
      <w:bCs w:val="0"/>
      <w:i w:val="0"/>
      <w:iCs w:val="0"/>
      <w:sz w:val="20"/>
      <w:szCs w:val="20"/>
    </w:rPr>
  </w:style>
  <w:style w:type="character" w:customStyle="1" w:styleId="UnderlinedCardChar0">
    <w:name w:val="Underlined Card Char"/>
    <w:rsid w:val="00822F53"/>
    <w:rPr>
      <w:rFonts w:ascii="Palatino Linotype" w:hAnsi="Palatino Linotype" w:hint="default"/>
      <w:u w:val="single"/>
      <w:lang w:val="en-US" w:eastAsia="en-US" w:bidi="ar-SA"/>
    </w:rPr>
  </w:style>
  <w:style w:type="character" w:customStyle="1" w:styleId="char">
    <w:name w:val="char"/>
    <w:basedOn w:val="DefaultParagraphFont"/>
    <w:rsid w:val="00822F53"/>
  </w:style>
  <w:style w:type="character" w:customStyle="1" w:styleId="UnderlineCharCharCharCharCharChar">
    <w:name w:val="Underline Char Char Char Char Char Char"/>
    <w:rsid w:val="00822F53"/>
    <w:rPr>
      <w:rFonts w:ascii="Arial Narrow" w:hAnsi="Arial Narrow" w:hint="default"/>
      <w:szCs w:val="24"/>
      <w:u w:val="single"/>
      <w:lang w:val="en-US" w:eastAsia="en-US" w:bidi="ar-SA"/>
    </w:rPr>
  </w:style>
  <w:style w:type="character" w:customStyle="1" w:styleId="klink">
    <w:name w:val="klink"/>
    <w:basedOn w:val="DefaultParagraphFont"/>
    <w:rsid w:val="00822F53"/>
  </w:style>
  <w:style w:type="character" w:customStyle="1" w:styleId="date10">
    <w:name w:val="date1"/>
    <w:basedOn w:val="DefaultParagraphFont"/>
    <w:rsid w:val="00822F53"/>
  </w:style>
  <w:style w:type="character" w:customStyle="1" w:styleId="bolding1">
    <w:name w:val="bolding1"/>
    <w:rsid w:val="00822F53"/>
    <w:rPr>
      <w:b/>
      <w:bCs/>
    </w:rPr>
  </w:style>
  <w:style w:type="character" w:customStyle="1" w:styleId="bookoptions1">
    <w:name w:val="book_options1"/>
    <w:rsid w:val="00822F53"/>
    <w:rPr>
      <w:b/>
      <w:bCs/>
      <w:color w:val="333366"/>
    </w:rPr>
  </w:style>
  <w:style w:type="character" w:customStyle="1" w:styleId="descriptionblock">
    <w:name w:val="description block"/>
    <w:basedOn w:val="DefaultParagraphFont"/>
    <w:rsid w:val="00822F53"/>
  </w:style>
  <w:style w:type="character" w:customStyle="1" w:styleId="detailsboxblock">
    <w:name w:val="detailsbox block"/>
    <w:basedOn w:val="DefaultParagraphFont"/>
    <w:rsid w:val="00822F53"/>
  </w:style>
  <w:style w:type="character" w:customStyle="1" w:styleId="Char3">
    <w:name w:val="Char3"/>
    <w:aliases w:val="Tag Line Char Char1"/>
    <w:rsid w:val="00822F53"/>
    <w:rPr>
      <w:rFonts w:ascii="Arial" w:hAnsi="Arial" w:cs="Arial" w:hint="default"/>
      <w:bCs/>
      <w:u w:val="thick"/>
      <w:lang w:val="en-US" w:eastAsia="en-US" w:bidi="ar-SA"/>
    </w:rPr>
  </w:style>
  <w:style w:type="character" w:customStyle="1" w:styleId="texto11">
    <w:name w:val="texto11"/>
    <w:rsid w:val="00822F53"/>
    <w:rPr>
      <w:rFonts w:ascii="Arial" w:hAnsi="Arial" w:cs="Arial" w:hint="default"/>
      <w:b w:val="0"/>
      <w:bCs w:val="0"/>
      <w:i w:val="0"/>
      <w:iCs w:val="0"/>
      <w:caps w:val="0"/>
      <w:color w:val="000000"/>
      <w:sz w:val="26"/>
      <w:szCs w:val="26"/>
    </w:rPr>
  </w:style>
  <w:style w:type="character" w:customStyle="1" w:styleId="CardTagChar">
    <w:name w:val="Card Tag Char"/>
    <w:rsid w:val="00822F53"/>
    <w:rPr>
      <w:rFonts w:ascii="Arial Narrow" w:hAnsi="Arial Narrow" w:hint="default"/>
      <w:b/>
      <w:bCs w:val="0"/>
      <w:sz w:val="24"/>
      <w:szCs w:val="24"/>
      <w:lang w:val="en-US" w:eastAsia="en-US" w:bidi="ar-SA"/>
    </w:rPr>
  </w:style>
  <w:style w:type="character" w:customStyle="1" w:styleId="DebateCiteCharCharChar">
    <w:name w:val="Debate Cite Char Char Char"/>
    <w:rsid w:val="00822F53"/>
    <w:rPr>
      <w:b/>
      <w:bCs w:val="0"/>
      <w:sz w:val="32"/>
      <w:szCs w:val="32"/>
      <w:lang w:val="en-US" w:eastAsia="en-US" w:bidi="ar-SA"/>
    </w:rPr>
  </w:style>
  <w:style w:type="character" w:customStyle="1" w:styleId="TagChar3">
    <w:name w:val="Tag Char3"/>
    <w:rsid w:val="00822F53"/>
    <w:rPr>
      <w:rFonts w:ascii="Palatino Linotype" w:hAnsi="Palatino Linotype" w:hint="default"/>
      <w:b/>
      <w:bCs w:val="0"/>
      <w:sz w:val="24"/>
      <w:szCs w:val="24"/>
      <w:lang w:val="en-US" w:eastAsia="en-US" w:bidi="ar-SA"/>
    </w:rPr>
  </w:style>
  <w:style w:type="character" w:customStyle="1" w:styleId="TagandCiteChar">
    <w:name w:val="Tag and Cite Char"/>
    <w:rsid w:val="00822F53"/>
    <w:rPr>
      <w:color w:val="333333"/>
      <w:sz w:val="22"/>
      <w:szCs w:val="22"/>
      <w:lang w:val="en-US" w:eastAsia="en-US" w:bidi="ar-SA"/>
    </w:rPr>
  </w:style>
  <w:style w:type="character" w:customStyle="1" w:styleId="Style10ptBold">
    <w:name w:val="Style 10 pt Bold"/>
    <w:rsid w:val="00822F53"/>
    <w:rPr>
      <w:b/>
      <w:bCs/>
      <w:sz w:val="20"/>
    </w:rPr>
  </w:style>
  <w:style w:type="character" w:customStyle="1" w:styleId="text9">
    <w:name w:val="text9"/>
    <w:basedOn w:val="DefaultParagraphFont"/>
    <w:rsid w:val="00822F53"/>
  </w:style>
  <w:style w:type="character" w:customStyle="1" w:styleId="text21">
    <w:name w:val="text21"/>
    <w:basedOn w:val="DefaultParagraphFont"/>
    <w:rsid w:val="00822F53"/>
  </w:style>
  <w:style w:type="character" w:customStyle="1" w:styleId="text19">
    <w:name w:val="text19"/>
    <w:basedOn w:val="DefaultParagraphFont"/>
    <w:rsid w:val="00822F53"/>
  </w:style>
  <w:style w:type="character" w:customStyle="1" w:styleId="term2">
    <w:name w:val="term2"/>
    <w:rsid w:val="00822F53"/>
    <w:rPr>
      <w:b/>
      <w:bCs/>
    </w:rPr>
  </w:style>
  <w:style w:type="character" w:customStyle="1" w:styleId="pmterms12">
    <w:name w:val="pmterms12"/>
    <w:rsid w:val="00822F53"/>
    <w:rPr>
      <w:b/>
      <w:bCs/>
      <w:i w:val="0"/>
      <w:iCs w:val="0"/>
      <w:color w:val="000000"/>
    </w:rPr>
  </w:style>
  <w:style w:type="character" w:customStyle="1" w:styleId="ToReadChar">
    <w:name w:val="To Read Char"/>
    <w:rsid w:val="00822F53"/>
    <w:rPr>
      <w:rFonts w:ascii="Verdana" w:hAnsi="Verdana" w:hint="default"/>
      <w:b/>
      <w:bCs w:val="0"/>
      <w:szCs w:val="24"/>
      <w:u w:val="single"/>
      <w:lang w:val="en-US" w:eastAsia="en-US" w:bidi="ar-SA"/>
    </w:rPr>
  </w:style>
  <w:style w:type="character" w:customStyle="1" w:styleId="ToReadCharChar">
    <w:name w:val="To Read Char Char"/>
    <w:rsid w:val="00822F53"/>
    <w:rPr>
      <w:rFonts w:ascii="Verdana" w:hAnsi="Verdana" w:hint="default"/>
      <w:b/>
      <w:bCs w:val="0"/>
      <w:szCs w:val="24"/>
      <w:u w:val="single"/>
      <w:lang w:val="en-US" w:eastAsia="en-US" w:bidi="ar-SA"/>
    </w:rPr>
  </w:style>
  <w:style w:type="character" w:customStyle="1" w:styleId="bio">
    <w:name w:val="bio"/>
    <w:basedOn w:val="DefaultParagraphFont"/>
    <w:rsid w:val="00822F53"/>
  </w:style>
  <w:style w:type="character" w:customStyle="1" w:styleId="storytextstyle">
    <w:name w:val="storytextstyle"/>
    <w:basedOn w:val="DefaultParagraphFont"/>
    <w:rsid w:val="00822F53"/>
  </w:style>
  <w:style w:type="character" w:customStyle="1" w:styleId="cardunderlinedCharChar">
    <w:name w:val="card underlined Char Char"/>
    <w:rsid w:val="00822F53"/>
    <w:rPr>
      <w:rFonts w:ascii="Arial" w:hAnsi="Arial" w:cs="Arial" w:hint="default"/>
      <w:sz w:val="22"/>
      <w:szCs w:val="24"/>
      <w:u w:val="single"/>
      <w:lang w:val="en-US" w:eastAsia="en-US" w:bidi="ar-SA"/>
    </w:rPr>
  </w:style>
  <w:style w:type="character" w:customStyle="1" w:styleId="Style2Char0">
    <w:name w:val="Style2 Char"/>
    <w:rsid w:val="00822F53"/>
    <w:rPr>
      <w:rFonts w:ascii="Book Antiqua" w:hAnsi="Book Antiqua" w:hint="default"/>
      <w:u w:val="thick"/>
      <w:lang w:val="en-US" w:eastAsia="en-US" w:bidi="ar-SA"/>
    </w:rPr>
  </w:style>
  <w:style w:type="character" w:customStyle="1" w:styleId="Style2Char1">
    <w:name w:val="Style2 Char1"/>
    <w:rsid w:val="00822F53"/>
    <w:rPr>
      <w:rFonts w:ascii="Book Antiqua" w:hAnsi="Book Antiqua" w:hint="default"/>
      <w:szCs w:val="24"/>
      <w:u w:val="thick"/>
      <w:lang w:val="en-US" w:eastAsia="en-US" w:bidi="ar-SA"/>
    </w:rPr>
  </w:style>
  <w:style w:type="character" w:customStyle="1" w:styleId="articlehead21">
    <w:name w:val="articlehead21"/>
    <w:rsid w:val="00822F53"/>
    <w:rPr>
      <w:rFonts w:ascii="Arial" w:hAnsi="Arial" w:cs="Arial" w:hint="default"/>
      <w:b/>
      <w:bCs/>
      <w:color w:val="660000"/>
      <w:sz w:val="20"/>
      <w:szCs w:val="20"/>
    </w:rPr>
  </w:style>
  <w:style w:type="character" w:customStyle="1" w:styleId="TagCiteChar10">
    <w:name w:val="Tag/Cite Char1"/>
    <w:rsid w:val="00822F53"/>
    <w:rPr>
      <w:b/>
      <w:bCs w:val="0"/>
      <w:lang w:val="en-US" w:eastAsia="en-US" w:bidi="ar-SA"/>
    </w:rPr>
  </w:style>
  <w:style w:type="character" w:customStyle="1" w:styleId="goohl2">
    <w:name w:val="goohl2"/>
    <w:basedOn w:val="DefaultParagraphFont"/>
    <w:rsid w:val="00822F53"/>
  </w:style>
  <w:style w:type="character" w:customStyle="1" w:styleId="CardCharChar0">
    <w:name w:val="Card Char Char"/>
    <w:rsid w:val="00822F53"/>
    <w:rPr>
      <w:lang w:val="en-US" w:eastAsia="en-US" w:bidi="ar-SA"/>
    </w:rPr>
  </w:style>
  <w:style w:type="character" w:customStyle="1" w:styleId="BriefTitle1Char">
    <w:name w:val="Brief Title 1 Char"/>
    <w:rsid w:val="00822F53"/>
    <w:rPr>
      <w:b/>
      <w:bCs w:val="0"/>
      <w:u w:val="single"/>
      <w:lang w:val="en-US" w:eastAsia="en-US" w:bidi="ar-SA"/>
    </w:rPr>
  </w:style>
  <w:style w:type="character" w:customStyle="1" w:styleId="TagCiteCharChar">
    <w:name w:val="Tag/Cite Char Char"/>
    <w:rsid w:val="00822F53"/>
    <w:rPr>
      <w:b/>
      <w:bCs w:val="0"/>
      <w:lang w:val="en-US" w:eastAsia="en-US" w:bidi="ar-SA"/>
    </w:rPr>
  </w:style>
  <w:style w:type="character" w:customStyle="1" w:styleId="btx">
    <w:name w:val="btx"/>
    <w:basedOn w:val="DefaultParagraphFont"/>
    <w:rsid w:val="00822F53"/>
  </w:style>
  <w:style w:type="character" w:customStyle="1" w:styleId="prodgeneral1">
    <w:name w:val="prodgeneral1"/>
    <w:rsid w:val="00822F53"/>
    <w:rPr>
      <w:rFonts w:ascii="Verdana" w:hAnsi="Verdana" w:hint="default"/>
      <w:b w:val="0"/>
      <w:bCs w:val="0"/>
      <w:caps w:val="0"/>
      <w:color w:val="000000"/>
      <w:spacing w:val="0"/>
      <w:sz w:val="16"/>
      <w:szCs w:val="16"/>
    </w:rPr>
  </w:style>
  <w:style w:type="character" w:customStyle="1" w:styleId="summary1">
    <w:name w:val="summary1"/>
    <w:rsid w:val="00822F53"/>
    <w:rPr>
      <w:rFonts w:ascii="Arial" w:hAnsi="Arial" w:cs="Arial" w:hint="default"/>
      <w:sz w:val="18"/>
      <w:szCs w:val="18"/>
    </w:rPr>
  </w:style>
  <w:style w:type="character" w:customStyle="1" w:styleId="text3">
    <w:name w:val="text3"/>
    <w:basedOn w:val="DefaultParagraphFont"/>
    <w:rsid w:val="00822F53"/>
  </w:style>
  <w:style w:type="character" w:customStyle="1" w:styleId="cardtextsmallChar">
    <w:name w:val="card text small Char"/>
    <w:rsid w:val="00822F53"/>
    <w:rPr>
      <w:rFonts w:ascii="Arial Narrow" w:hAnsi="Arial Narrow" w:hint="default"/>
      <w:sz w:val="16"/>
      <w:szCs w:val="24"/>
      <w:lang w:val="en-US" w:eastAsia="en-US" w:bidi="ar-SA"/>
    </w:rPr>
  </w:style>
  <w:style w:type="character" w:customStyle="1" w:styleId="countrytitle1">
    <w:name w:val="countrytitle1"/>
    <w:rsid w:val="00822F53"/>
    <w:rPr>
      <w:rFonts w:ascii="Verdana" w:hAnsi="Verdana" w:hint="default"/>
      <w:b/>
      <w:bCs/>
      <w:color w:val="293643"/>
      <w:sz w:val="24"/>
      <w:szCs w:val="24"/>
    </w:rPr>
  </w:style>
  <w:style w:type="character" w:customStyle="1" w:styleId="storyheader1">
    <w:name w:val="storyheader1"/>
    <w:rsid w:val="00822F53"/>
    <w:rPr>
      <w:rFonts w:ascii="Verdana" w:hAnsi="Verdana" w:hint="default"/>
      <w:b/>
      <w:bCs/>
      <w:color w:val="000000"/>
      <w:sz w:val="21"/>
      <w:szCs w:val="21"/>
    </w:rPr>
  </w:style>
  <w:style w:type="character" w:customStyle="1" w:styleId="cardunderlinedChar0">
    <w:name w:val="card underlined Char"/>
    <w:rsid w:val="00822F53"/>
    <w:rPr>
      <w:rFonts w:ascii="Arial" w:hAnsi="Arial" w:cs="Arial" w:hint="default"/>
      <w:sz w:val="22"/>
      <w:szCs w:val="24"/>
      <w:u w:val="single"/>
      <w:lang w:val="en-US" w:eastAsia="en-US" w:bidi="ar-SA"/>
    </w:rPr>
  </w:style>
  <w:style w:type="character" w:customStyle="1" w:styleId="article1">
    <w:name w:val="article1"/>
    <w:rsid w:val="00822F53"/>
    <w:rPr>
      <w:rFonts w:ascii="Verdana" w:hAnsi="Verdana" w:hint="default"/>
      <w:color w:val="333333"/>
      <w:sz w:val="16"/>
      <w:szCs w:val="16"/>
    </w:rPr>
  </w:style>
  <w:style w:type="character" w:customStyle="1" w:styleId="story-posted-date1">
    <w:name w:val="story-posted-date1"/>
    <w:rsid w:val="00822F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2F5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22F53"/>
  </w:style>
  <w:style w:type="character" w:customStyle="1" w:styleId="textmedium">
    <w:name w:val="textmedium"/>
    <w:basedOn w:val="DefaultParagraphFont"/>
    <w:rsid w:val="00822F53"/>
  </w:style>
  <w:style w:type="character" w:customStyle="1" w:styleId="citation1">
    <w:name w:val="citation1"/>
    <w:rsid w:val="00822F53"/>
    <w:rPr>
      <w:rFonts w:ascii="Verdana" w:hAnsi="Verdana" w:hint="default"/>
      <w:sz w:val="17"/>
      <w:szCs w:val="17"/>
    </w:rPr>
  </w:style>
  <w:style w:type="character" w:customStyle="1" w:styleId="hithighlite">
    <w:name w:val="hithighlite"/>
    <w:basedOn w:val="DefaultParagraphFont"/>
    <w:rsid w:val="00822F53"/>
  </w:style>
  <w:style w:type="character" w:customStyle="1" w:styleId="articlecontent">
    <w:name w:val="articlecontent"/>
    <w:basedOn w:val="DefaultParagraphFont"/>
    <w:rsid w:val="00822F53"/>
  </w:style>
  <w:style w:type="character" w:customStyle="1" w:styleId="fource1">
    <w:name w:val="fource1"/>
    <w:rsid w:val="00822F53"/>
    <w:rPr>
      <w:sz w:val="34"/>
      <w:szCs w:val="34"/>
    </w:rPr>
  </w:style>
  <w:style w:type="character" w:customStyle="1" w:styleId="LanguageStrikeChar">
    <w:name w:val="Language Strike Char"/>
    <w:rsid w:val="00822F53"/>
    <w:rPr>
      <w:rFonts w:ascii="Arial Narrow" w:hAnsi="Arial Narrow" w:hint="default"/>
      <w:strike/>
      <w:szCs w:val="24"/>
      <w:lang w:val="en-US" w:eastAsia="en-US" w:bidi="ar-SA"/>
    </w:rPr>
  </w:style>
  <w:style w:type="character" w:customStyle="1" w:styleId="normal11">
    <w:name w:val="normal1"/>
    <w:basedOn w:val="DefaultParagraphFont"/>
    <w:rsid w:val="00822F53"/>
  </w:style>
  <w:style w:type="character" w:customStyle="1" w:styleId="ds">
    <w:name w:val="ds"/>
    <w:basedOn w:val="DefaultParagraphFont"/>
    <w:rsid w:val="00822F53"/>
  </w:style>
  <w:style w:type="character" w:customStyle="1" w:styleId="UnderliningChar1">
    <w:name w:val="Underlining Char1"/>
    <w:rsid w:val="00822F53"/>
    <w:rPr>
      <w:rFonts w:ascii="Arial Narrow" w:hAnsi="Arial Narrow" w:hint="default"/>
      <w:szCs w:val="24"/>
      <w:u w:val="single"/>
      <w:lang w:val="en-US" w:eastAsia="en-US" w:bidi="ar-SA"/>
    </w:rPr>
  </w:style>
  <w:style w:type="character" w:customStyle="1" w:styleId="UnderliningChar2">
    <w:name w:val="Underlining Char2"/>
    <w:rsid w:val="00822F53"/>
    <w:rPr>
      <w:rFonts w:ascii="Arial Narrow" w:hAnsi="Arial Narrow" w:hint="default"/>
      <w:szCs w:val="24"/>
      <w:u w:val="single"/>
      <w:lang w:val="en-US" w:eastAsia="en-US" w:bidi="ar-SA"/>
    </w:rPr>
  </w:style>
  <w:style w:type="character" w:customStyle="1" w:styleId="MicroTextChar1">
    <w:name w:val="MicroText Char1"/>
    <w:rsid w:val="00822F53"/>
    <w:rPr>
      <w:rFonts w:ascii="Arial Narrow" w:hAnsi="Arial Narrow" w:hint="default"/>
      <w:sz w:val="12"/>
      <w:szCs w:val="24"/>
      <w:lang w:val="en-US" w:eastAsia="en-US" w:bidi="ar-SA"/>
    </w:rPr>
  </w:style>
  <w:style w:type="character" w:customStyle="1" w:styleId="DefaultPara">
    <w:name w:val="Default Para"/>
    <w:rsid w:val="00822F53"/>
    <w:rPr>
      <w:sz w:val="20"/>
    </w:rPr>
  </w:style>
  <w:style w:type="character" w:customStyle="1" w:styleId="SYSHYPERTEXT">
    <w:name w:val="SYS_HYPERTEXT"/>
    <w:rsid w:val="00822F53"/>
    <w:rPr>
      <w:color w:val="0000FF"/>
      <w:u w:val="single"/>
    </w:rPr>
  </w:style>
  <w:style w:type="character" w:customStyle="1" w:styleId="Hyperlink1">
    <w:name w:val="Hyperlink1"/>
    <w:rsid w:val="00822F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2F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2F53"/>
    <w:rPr>
      <w:rFonts w:ascii="Arial Narrow" w:hAnsi="Arial Narrow" w:hint="default"/>
      <w:noProof w:val="0"/>
      <w:szCs w:val="24"/>
      <w:u w:val="single"/>
      <w:lang w:val="en-US" w:eastAsia="en-US" w:bidi="ar-SA"/>
    </w:rPr>
  </w:style>
  <w:style w:type="character" w:customStyle="1" w:styleId="BlockHeading1Char">
    <w:name w:val="Block Heading 1 Char"/>
    <w:rsid w:val="00822F5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22F53"/>
    <w:rPr>
      <w:b/>
      <w:bCs w:val="0"/>
      <w:sz w:val="24"/>
      <w:szCs w:val="24"/>
      <w:u w:val="single"/>
      <w:lang w:val="en-US" w:eastAsia="en-US" w:bidi="ar-SA"/>
    </w:rPr>
  </w:style>
  <w:style w:type="character" w:customStyle="1" w:styleId="StyleTagTimesNewRomanChar">
    <w:name w:val="Style Tag + Times New Roman Char"/>
    <w:rsid w:val="00822F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2F53"/>
    <w:rPr>
      <w:rFonts w:ascii="Arial Narrow" w:hAnsi="Arial Narrow" w:cs="Arial" w:hint="default"/>
      <w:b/>
      <w:bCs/>
      <w:iCs/>
      <w:sz w:val="24"/>
      <w:szCs w:val="28"/>
      <w:lang w:val="en-US" w:eastAsia="en-US" w:bidi="ar-SA"/>
    </w:rPr>
  </w:style>
  <w:style w:type="character" w:customStyle="1" w:styleId="UnderliningCharChar">
    <w:name w:val="Underlining Char Char"/>
    <w:rsid w:val="00822F53"/>
    <w:rPr>
      <w:rFonts w:ascii="Arial Narrow" w:hAnsi="Arial Narrow" w:hint="default"/>
      <w:szCs w:val="24"/>
      <w:u w:val="single"/>
      <w:lang w:val="en-US" w:eastAsia="en-US" w:bidi="ar-SA"/>
    </w:rPr>
  </w:style>
  <w:style w:type="character" w:customStyle="1" w:styleId="StyleArialNarrow12ptBold">
    <w:name w:val="Style Arial Narrow 12 pt Bold"/>
    <w:rsid w:val="00822F53"/>
    <w:rPr>
      <w:rFonts w:ascii="Arial Narrow" w:hAnsi="Arial Narrow" w:hint="default"/>
      <w:b/>
      <w:bCs/>
      <w:sz w:val="24"/>
    </w:rPr>
  </w:style>
  <w:style w:type="character" w:customStyle="1" w:styleId="Style1CharChar">
    <w:name w:val="Style1 Char Char"/>
    <w:rsid w:val="00822F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22F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22F53"/>
    <w:rPr>
      <w:u w:val="single"/>
    </w:rPr>
  </w:style>
  <w:style w:type="character" w:customStyle="1" w:styleId="UnderlinedCharChar1">
    <w:name w:val="Underlined Char Char1"/>
    <w:rsid w:val="00822F5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822F53"/>
    <w:rPr>
      <w:rFonts w:ascii="Arial" w:hAnsi="Arial" w:cs="Arial" w:hint="default"/>
      <w:b/>
      <w:bCs/>
      <w:iCs/>
      <w:sz w:val="22"/>
      <w:szCs w:val="28"/>
      <w:lang w:val="en-US" w:eastAsia="en-US" w:bidi="ar-SA"/>
    </w:rPr>
  </w:style>
  <w:style w:type="character" w:customStyle="1" w:styleId="doctitle">
    <w:name w:val="doctitle"/>
    <w:rsid w:val="00822F53"/>
  </w:style>
  <w:style w:type="character" w:customStyle="1" w:styleId="cardtext-underlined0">
    <w:name w:val="card text- underlined"/>
    <w:rsid w:val="00822F53"/>
    <w:rPr>
      <w:rFonts w:ascii="Garamond" w:hAnsi="Garamond" w:hint="default"/>
      <w:u w:val="single"/>
    </w:rPr>
  </w:style>
  <w:style w:type="character" w:customStyle="1" w:styleId="BodyText1">
    <w:name w:val="Body Text1"/>
    <w:basedOn w:val="DefaultParagraphFont"/>
    <w:rsid w:val="00822F5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22F53"/>
  </w:style>
  <w:style w:type="character" w:customStyle="1" w:styleId="BriefTitleChar">
    <w:name w:val="Brief Title Char"/>
    <w:basedOn w:val="DefaultParagraphFont"/>
    <w:rsid w:val="00822F53"/>
    <w:rPr>
      <w:b/>
      <w:bCs w:val="0"/>
      <w:sz w:val="24"/>
      <w:szCs w:val="24"/>
      <w:u w:val="single"/>
      <w:lang w:val="en-US" w:eastAsia="en-US" w:bidi="ar-SA"/>
    </w:rPr>
  </w:style>
  <w:style w:type="character" w:customStyle="1" w:styleId="BriefTitle2Char">
    <w:name w:val="Brief Title 2 Char"/>
    <w:basedOn w:val="BriefTitleChar"/>
    <w:rsid w:val="00822F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2F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2F53"/>
    <w:rPr>
      <w:rFonts w:ascii="Georgia" w:hAnsi="Georgia" w:hint="default"/>
      <w:b/>
      <w:bCs w:val="0"/>
      <w:sz w:val="24"/>
    </w:rPr>
  </w:style>
  <w:style w:type="character" w:customStyle="1" w:styleId="Emphasis20">
    <w:name w:val="Emphasis 2"/>
    <w:uiPriority w:val="1"/>
    <w:qFormat/>
    <w:rsid w:val="00822F5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22F53"/>
    <w:rPr>
      <w:rFonts w:ascii="AGaramond" w:hAnsi="AGaramond" w:cs="AGaramond" w:hint="default"/>
      <w:color w:val="211D1E"/>
      <w:sz w:val="14"/>
      <w:szCs w:val="14"/>
    </w:rPr>
  </w:style>
  <w:style w:type="character" w:customStyle="1" w:styleId="CharacterStyle2">
    <w:name w:val="Character Style 2"/>
    <w:rsid w:val="00822F53"/>
    <w:rPr>
      <w:sz w:val="20"/>
      <w:szCs w:val="20"/>
    </w:rPr>
  </w:style>
  <w:style w:type="character" w:customStyle="1" w:styleId="cross-head">
    <w:name w:val="cross-head"/>
    <w:rsid w:val="00822F53"/>
  </w:style>
  <w:style w:type="character" w:customStyle="1" w:styleId="dateline">
    <w:name w:val="dateline"/>
    <w:rsid w:val="00822F53"/>
  </w:style>
  <w:style w:type="character" w:customStyle="1" w:styleId="metaorigin">
    <w:name w:val="meta_origin"/>
    <w:rsid w:val="00822F53"/>
  </w:style>
  <w:style w:type="character" w:customStyle="1" w:styleId="mandelbrotrefrag">
    <w:name w:val="mandelbrot_refrag"/>
    <w:rsid w:val="00822F53"/>
  </w:style>
  <w:style w:type="character" w:customStyle="1" w:styleId="eminfo">
    <w:name w:val="eminfo"/>
    <w:rsid w:val="00822F53"/>
  </w:style>
  <w:style w:type="character" w:customStyle="1" w:styleId="emhighlight">
    <w:name w:val="emhighlight"/>
    <w:rsid w:val="00822F53"/>
  </w:style>
  <w:style w:type="character" w:customStyle="1" w:styleId="name">
    <w:name w:val="name"/>
    <w:rsid w:val="00822F53"/>
  </w:style>
  <w:style w:type="character" w:customStyle="1" w:styleId="tkrname">
    <w:name w:val="tkrname"/>
    <w:rsid w:val="00822F53"/>
  </w:style>
  <w:style w:type="character" w:customStyle="1" w:styleId="tkrchange">
    <w:name w:val="tkrchange"/>
    <w:rsid w:val="00822F53"/>
  </w:style>
  <w:style w:type="character" w:customStyle="1" w:styleId="source-org">
    <w:name w:val="source-org"/>
    <w:rsid w:val="00822F53"/>
  </w:style>
  <w:style w:type="character" w:customStyle="1" w:styleId="updated">
    <w:name w:val="updated"/>
    <w:rsid w:val="00822F53"/>
  </w:style>
  <w:style w:type="character" w:customStyle="1" w:styleId="Style11ptBoldUnderline1">
    <w:name w:val="Style 11 pt Bold Underline1"/>
    <w:rsid w:val="00822F53"/>
    <w:rPr>
      <w:b/>
      <w:bCs/>
      <w:sz w:val="20"/>
      <w:u w:val="single"/>
    </w:rPr>
  </w:style>
  <w:style w:type="character" w:customStyle="1" w:styleId="StyleStyleunderlineBold11pt">
    <w:name w:val="Style Style underline + Bold + 11 pt"/>
    <w:rsid w:val="00822F53"/>
    <w:rPr>
      <w:bCs/>
      <w:sz w:val="20"/>
      <w:u w:val="single"/>
    </w:rPr>
  </w:style>
  <w:style w:type="character" w:customStyle="1" w:styleId="StyleunderlineAsianTimesNewRomanBold">
    <w:name w:val="Style underline + (Asian) Times New Roman Bold"/>
    <w:rsid w:val="00822F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2F53"/>
    <w:rPr>
      <w:b/>
      <w:bCs/>
      <w:sz w:val="20"/>
      <w:u w:val="single"/>
      <w:bdr w:val="single" w:sz="4" w:space="0" w:color="auto" w:frame="1"/>
    </w:rPr>
  </w:style>
  <w:style w:type="character" w:customStyle="1" w:styleId="A5">
    <w:name w:val="A5"/>
    <w:uiPriority w:val="99"/>
    <w:rsid w:val="00822F53"/>
    <w:rPr>
      <w:rFonts w:ascii="Times New Roman" w:hAnsi="Times New Roman" w:cs="Times New Roman" w:hint="default"/>
      <w:color w:val="000000"/>
      <w:sz w:val="13"/>
      <w:szCs w:val="13"/>
    </w:rPr>
  </w:style>
  <w:style w:type="character" w:customStyle="1" w:styleId="quotepeekbase">
    <w:name w:val="quotepeekbase"/>
    <w:rsid w:val="00822F53"/>
  </w:style>
  <w:style w:type="character" w:customStyle="1" w:styleId="cardChar1">
    <w:name w:val="card Char1"/>
    <w:rsid w:val="00822F53"/>
    <w:rPr>
      <w:rFonts w:ascii="Calibri" w:eastAsia="Calibri" w:hAnsi="Calibri" w:cs="Calibri" w:hint="default"/>
      <w:sz w:val="24"/>
      <w:szCs w:val="22"/>
      <w:lang w:val="x-none" w:eastAsia="x-none"/>
    </w:rPr>
  </w:style>
  <w:style w:type="character" w:customStyle="1" w:styleId="NormalCard">
    <w:name w:val="Normal Card"/>
    <w:uiPriority w:val="1"/>
    <w:qFormat/>
    <w:rsid w:val="00822F53"/>
    <w:rPr>
      <w:rFonts w:ascii="Times New Roman" w:hAnsi="Times New Roman" w:cs="Times New Roman" w:hint="default"/>
      <w:sz w:val="24"/>
    </w:rPr>
  </w:style>
  <w:style w:type="character" w:customStyle="1" w:styleId="HighlightedUnderline0">
    <w:name w:val="Highlighted Underline"/>
    <w:uiPriority w:val="1"/>
    <w:qFormat/>
    <w:rsid w:val="00822F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22F53"/>
    <w:rPr>
      <w:rFonts w:ascii="Times New Roman" w:hAnsi="Times New Roman" w:cs="Times New Roman" w:hint="default"/>
      <w:sz w:val="16"/>
      <w:szCs w:val="16"/>
    </w:rPr>
  </w:style>
  <w:style w:type="character" w:customStyle="1" w:styleId="timebox">
    <w:name w:val="timebox"/>
    <w:rsid w:val="00822F53"/>
  </w:style>
  <w:style w:type="character" w:customStyle="1" w:styleId="Heading2Subtext">
    <w:name w:val="Heading 2 Subtext"/>
    <w:rsid w:val="00822F53"/>
    <w:rPr>
      <w:rFonts w:ascii="Times New Roman" w:hAnsi="Times New Roman" w:cs="Times New Roman" w:hint="default"/>
      <w:sz w:val="16"/>
    </w:rPr>
  </w:style>
  <w:style w:type="character" w:customStyle="1" w:styleId="-SmallText-">
    <w:name w:val="-Small Text-"/>
    <w:rsid w:val="00822F53"/>
    <w:rPr>
      <w:rFonts w:ascii="Garamond" w:hAnsi="Garamond" w:hint="default"/>
      <w:sz w:val="16"/>
    </w:rPr>
  </w:style>
  <w:style w:type="character" w:customStyle="1" w:styleId="BoldUnderlineCharChar">
    <w:name w:val="BoldUnderline Char Char"/>
    <w:rsid w:val="00822F5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22F53"/>
  </w:style>
  <w:style w:type="character" w:customStyle="1" w:styleId="FontStyle477">
    <w:name w:val="Font Style477"/>
    <w:basedOn w:val="DefaultParagraphFont"/>
    <w:uiPriority w:val="99"/>
    <w:rsid w:val="00822F53"/>
    <w:rPr>
      <w:rFonts w:ascii="Times New Roman" w:hAnsi="Times New Roman" w:cs="Times New Roman" w:hint="default"/>
      <w:sz w:val="18"/>
      <w:szCs w:val="18"/>
    </w:rPr>
  </w:style>
  <w:style w:type="character" w:customStyle="1" w:styleId="FontStyle505">
    <w:name w:val="Font Style505"/>
    <w:basedOn w:val="DefaultParagraphFont"/>
    <w:uiPriority w:val="99"/>
    <w:rsid w:val="00822F53"/>
    <w:rPr>
      <w:rFonts w:ascii="Times New Roman" w:hAnsi="Times New Roman" w:cs="Times New Roman" w:hint="default"/>
      <w:sz w:val="18"/>
      <w:szCs w:val="18"/>
    </w:rPr>
  </w:style>
  <w:style w:type="character" w:customStyle="1" w:styleId="FontStyle514">
    <w:name w:val="Font Style514"/>
    <w:basedOn w:val="DefaultParagraphFont"/>
    <w:uiPriority w:val="99"/>
    <w:rsid w:val="00822F53"/>
    <w:rPr>
      <w:rFonts w:ascii="Times New Roman" w:hAnsi="Times New Roman" w:cs="Times New Roman" w:hint="default"/>
      <w:sz w:val="14"/>
      <w:szCs w:val="14"/>
    </w:rPr>
  </w:style>
  <w:style w:type="character" w:customStyle="1" w:styleId="FontStyle500">
    <w:name w:val="Font Style500"/>
    <w:basedOn w:val="DefaultParagraphFont"/>
    <w:uiPriority w:val="99"/>
    <w:rsid w:val="00822F53"/>
    <w:rPr>
      <w:rFonts w:ascii="Times New Roman" w:hAnsi="Times New Roman" w:cs="Times New Roman" w:hint="default"/>
      <w:b/>
      <w:bCs/>
      <w:sz w:val="16"/>
      <w:szCs w:val="16"/>
    </w:rPr>
  </w:style>
  <w:style w:type="character" w:customStyle="1" w:styleId="CardCite1">
    <w:name w:val="CardCite1"/>
    <w:qFormat/>
    <w:rsid w:val="00822F5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22F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22F53"/>
    <w:rPr>
      <w:rFonts w:ascii="Times New Roman" w:hAnsi="Times New Roman" w:cs="Times New Roman" w:hint="default"/>
      <w:b/>
      <w:bCs/>
      <w:sz w:val="22"/>
      <w:szCs w:val="22"/>
    </w:rPr>
  </w:style>
  <w:style w:type="character" w:customStyle="1" w:styleId="CharacterStyle3">
    <w:name w:val="Character Style 3"/>
    <w:rsid w:val="00822F53"/>
    <w:rPr>
      <w:rFonts w:ascii="Bookman Old Style" w:hAnsi="Bookman Old Style" w:cs="Bookman Old Style" w:hint="default"/>
      <w:spacing w:val="-5"/>
      <w:sz w:val="18"/>
      <w:szCs w:val="18"/>
    </w:rPr>
  </w:style>
  <w:style w:type="character" w:customStyle="1" w:styleId="Style8pt1">
    <w:name w:val="Style 8 pt1"/>
    <w:rsid w:val="00822F53"/>
    <w:rPr>
      <w:rFonts w:ascii="Georgia" w:hAnsi="Georgia" w:hint="default"/>
      <w:sz w:val="16"/>
    </w:rPr>
  </w:style>
  <w:style w:type="character" w:customStyle="1" w:styleId="UnderlineStyleChar7">
    <w:name w:val="Underline Style Char7"/>
    <w:rsid w:val="00822F53"/>
    <w:rPr>
      <w:rFonts w:ascii="Garamond" w:hAnsi="Garamond" w:hint="default"/>
      <w:sz w:val="22"/>
      <w:szCs w:val="24"/>
      <w:u w:val="single"/>
      <w:lang w:val="en-US" w:eastAsia="en-US" w:bidi="ar-SA"/>
    </w:rPr>
  </w:style>
  <w:style w:type="character" w:customStyle="1" w:styleId="StyleArial6ptBold">
    <w:name w:val="Style Arial 6 pt Bold"/>
    <w:rsid w:val="00822F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22F53"/>
    <w:rPr>
      <w:rFonts w:ascii="Garamond" w:hAnsi="Garamond" w:cs="Arial" w:hint="default"/>
      <w:b/>
      <w:bCs/>
      <w:iCs/>
      <w:sz w:val="24"/>
      <w:szCs w:val="28"/>
      <w:lang w:val="en-US" w:eastAsia="en-US" w:bidi="ar-SA"/>
    </w:rPr>
  </w:style>
  <w:style w:type="character" w:customStyle="1" w:styleId="TagGreg">
    <w:name w:val="TagGreg"/>
    <w:uiPriority w:val="1"/>
    <w:qFormat/>
    <w:rsid w:val="00822F53"/>
    <w:rPr>
      <w:b/>
      <w:bCs w:val="0"/>
      <w:sz w:val="24"/>
    </w:rPr>
  </w:style>
  <w:style w:type="character" w:customStyle="1" w:styleId="StyleDebateUnderline10pt">
    <w:name w:val="Style Debate Underline + 10 pt"/>
    <w:rsid w:val="00822F53"/>
    <w:rPr>
      <w:rFonts w:ascii="Times New Roman" w:hAnsi="Times New Roman" w:cs="Times New Roman" w:hint="default"/>
      <w:sz w:val="20"/>
      <w:szCs w:val="20"/>
      <w:u w:val="single"/>
    </w:rPr>
  </w:style>
  <w:style w:type="character" w:customStyle="1" w:styleId="underlinedCharChar0">
    <w:name w:val="underlined Char Char"/>
    <w:locked/>
    <w:rsid w:val="00822F53"/>
    <w:rPr>
      <w:u w:val="single"/>
    </w:rPr>
  </w:style>
  <w:style w:type="character" w:customStyle="1" w:styleId="SourceBold">
    <w:name w:val="Source Bold"/>
    <w:rsid w:val="00822F53"/>
    <w:rPr>
      <w:rFonts w:ascii="Arial Narrow" w:hAnsi="Arial Narrow" w:hint="default"/>
      <w:b/>
      <w:bCs w:val="0"/>
      <w:strike w:val="0"/>
      <w:dstrike w:val="0"/>
      <w:sz w:val="24"/>
      <w:u w:val="none"/>
      <w:effect w:val="none"/>
    </w:rPr>
  </w:style>
  <w:style w:type="character" w:customStyle="1" w:styleId="2xBoldUnderline">
    <w:name w:val="2x_Bold_Underline"/>
    <w:rsid w:val="00822F53"/>
    <w:rPr>
      <w:b/>
      <w:bCs/>
      <w:sz w:val="24"/>
      <w:u w:val="thick"/>
    </w:rPr>
  </w:style>
  <w:style w:type="character" w:customStyle="1" w:styleId="Dottedunderline">
    <w:name w:val="Dotted underline"/>
    <w:rsid w:val="00822F53"/>
    <w:rPr>
      <w:u w:val="dotted"/>
    </w:rPr>
  </w:style>
  <w:style w:type="character" w:customStyle="1" w:styleId="readChar">
    <w:name w:val="read Char"/>
    <w:rsid w:val="00822F53"/>
    <w:rPr>
      <w:szCs w:val="22"/>
      <w:u w:val="single"/>
      <w:lang w:val="en-US" w:eastAsia="en-US" w:bidi="ar-SA"/>
    </w:rPr>
  </w:style>
  <w:style w:type="character" w:customStyle="1" w:styleId="underlining0">
    <w:name w:val="underlining"/>
    <w:rsid w:val="00822F53"/>
    <w:rPr>
      <w:u w:val="single"/>
    </w:rPr>
  </w:style>
  <w:style w:type="character" w:customStyle="1" w:styleId="btitle">
    <w:name w:val="btitle"/>
    <w:rsid w:val="00822F53"/>
  </w:style>
  <w:style w:type="character" w:customStyle="1" w:styleId="green">
    <w:name w:val="green"/>
    <w:rsid w:val="00822F53"/>
  </w:style>
  <w:style w:type="character" w:customStyle="1" w:styleId="BodyText20">
    <w:name w:val="Body Text2"/>
    <w:rsid w:val="00822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822F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2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2F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2F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2F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2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22F53"/>
    <w:rPr>
      <w:rFonts w:ascii="Sylfaen" w:hAnsi="Sylfaen" w:cs="Sylfaen" w:hint="default"/>
      <w:i/>
      <w:iCs/>
      <w:strike w:val="0"/>
      <w:dstrike w:val="0"/>
      <w:sz w:val="19"/>
      <w:szCs w:val="19"/>
      <w:u w:val="none"/>
      <w:effect w:val="none"/>
      <w:shd w:val="clear" w:color="auto" w:fill="FFFFFF"/>
    </w:rPr>
  </w:style>
  <w:style w:type="character" w:customStyle="1" w:styleId="1">
    <w:name w:val="1"/>
    <w:rsid w:val="00822F53"/>
    <w:rPr>
      <w:rFonts w:ascii="Arial" w:hAnsi="Arial" w:cs="Arial" w:hint="default"/>
      <w:bCs/>
      <w:sz w:val="20"/>
      <w:u w:val="single"/>
      <w:lang w:val="en-US" w:eastAsia="en-US" w:bidi="ar-SA"/>
    </w:rPr>
  </w:style>
  <w:style w:type="character" w:customStyle="1" w:styleId="CharChar31">
    <w:name w:val="Char Char31"/>
    <w:rsid w:val="00822F53"/>
    <w:rPr>
      <w:rFonts w:ascii="Arial" w:hAnsi="Arial" w:cs="Arial" w:hint="default"/>
      <w:b/>
      <w:bCs/>
      <w:iCs/>
      <w:lang w:val="en-US" w:eastAsia="en-US" w:bidi="ar-SA"/>
    </w:rPr>
  </w:style>
  <w:style w:type="character" w:customStyle="1" w:styleId="Subtitle2">
    <w:name w:val="Subtitle2"/>
    <w:rsid w:val="00822F53"/>
  </w:style>
  <w:style w:type="character" w:customStyle="1" w:styleId="bioline">
    <w:name w:val="bioline"/>
    <w:rsid w:val="00822F53"/>
  </w:style>
  <w:style w:type="character" w:customStyle="1" w:styleId="articletitle0">
    <w:name w:val="article_title"/>
    <w:rsid w:val="00822F53"/>
  </w:style>
  <w:style w:type="character" w:customStyle="1" w:styleId="A4">
    <w:name w:val="A4"/>
    <w:rsid w:val="00822F53"/>
    <w:rPr>
      <w:color w:val="000000"/>
    </w:rPr>
  </w:style>
  <w:style w:type="character" w:customStyle="1" w:styleId="s2">
    <w:name w:val="s2"/>
    <w:rsid w:val="00822F53"/>
  </w:style>
  <w:style w:type="character" w:customStyle="1" w:styleId="s4">
    <w:name w:val="s4"/>
    <w:rsid w:val="00822F53"/>
  </w:style>
  <w:style w:type="character" w:customStyle="1" w:styleId="s5">
    <w:name w:val="s5"/>
    <w:rsid w:val="00822F53"/>
  </w:style>
  <w:style w:type="character" w:customStyle="1" w:styleId="cap">
    <w:name w:val="cap"/>
    <w:rsid w:val="00822F53"/>
  </w:style>
  <w:style w:type="character" w:customStyle="1" w:styleId="rightsnotice">
    <w:name w:val="rightsnotice"/>
    <w:rsid w:val="00822F53"/>
  </w:style>
  <w:style w:type="character" w:customStyle="1" w:styleId="Caption1">
    <w:name w:val="Caption1"/>
    <w:rsid w:val="00822F53"/>
  </w:style>
  <w:style w:type="character" w:customStyle="1" w:styleId="credit">
    <w:name w:val="credit"/>
    <w:rsid w:val="00822F53"/>
  </w:style>
  <w:style w:type="character" w:customStyle="1" w:styleId="scaps">
    <w:name w:val="scaps"/>
    <w:rsid w:val="00822F53"/>
  </w:style>
  <w:style w:type="character" w:customStyle="1" w:styleId="current-article">
    <w:name w:val="current-article"/>
    <w:rsid w:val="00822F53"/>
  </w:style>
  <w:style w:type="character" w:customStyle="1" w:styleId="related-current-indicator">
    <w:name w:val="related-current-indicator"/>
    <w:rsid w:val="00822F53"/>
  </w:style>
  <w:style w:type="character" w:customStyle="1" w:styleId="bylclear">
    <w:name w:val="bylclear"/>
    <w:rsid w:val="00822F53"/>
  </w:style>
  <w:style w:type="character" w:customStyle="1" w:styleId="timestamp">
    <w:name w:val="timestamp"/>
    <w:rsid w:val="00822F53"/>
  </w:style>
  <w:style w:type="character" w:customStyle="1" w:styleId="comments">
    <w:name w:val="comments"/>
    <w:rsid w:val="00822F53"/>
  </w:style>
  <w:style w:type="character" w:customStyle="1" w:styleId="essaytext">
    <w:name w:val="essaytext"/>
    <w:rsid w:val="00822F53"/>
  </w:style>
  <w:style w:type="character" w:customStyle="1" w:styleId="username">
    <w:name w:val="username"/>
    <w:rsid w:val="00822F53"/>
  </w:style>
  <w:style w:type="character" w:customStyle="1" w:styleId="toplinks">
    <w:name w:val="toplinks"/>
    <w:rsid w:val="00822F53"/>
  </w:style>
  <w:style w:type="character" w:customStyle="1" w:styleId="A3">
    <w:name w:val="A3"/>
    <w:rsid w:val="00822F53"/>
    <w:rPr>
      <w:rFonts w:ascii="Perpetua" w:hAnsi="Perpetua" w:cs="Perpetua" w:hint="default"/>
      <w:color w:val="000000"/>
      <w:sz w:val="15"/>
      <w:szCs w:val="15"/>
    </w:rPr>
  </w:style>
  <w:style w:type="character" w:customStyle="1" w:styleId="first-letter">
    <w:name w:val="first-letter"/>
    <w:rsid w:val="00822F53"/>
  </w:style>
  <w:style w:type="character" w:customStyle="1" w:styleId="focusparagraph">
    <w:name w:val="focusparagraph"/>
    <w:rsid w:val="00822F53"/>
  </w:style>
  <w:style w:type="character" w:customStyle="1" w:styleId="lightblue">
    <w:name w:val="lightblue"/>
    <w:rsid w:val="00822F53"/>
  </w:style>
  <w:style w:type="character" w:customStyle="1" w:styleId="StyleUnderlineCharChar9pt">
    <w:name w:val="Style Underline Char Char + 9 pt"/>
    <w:rsid w:val="00822F5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22F53"/>
  </w:style>
  <w:style w:type="character" w:customStyle="1" w:styleId="Title10">
    <w:name w:val="Title1"/>
    <w:rsid w:val="00822F53"/>
  </w:style>
  <w:style w:type="character" w:customStyle="1" w:styleId="BoldandUnderlineCharCharCharChar">
    <w:name w:val="Bold and Underline Char Char Char Char"/>
    <w:rsid w:val="00822F53"/>
    <w:rPr>
      <w:b/>
      <w:bCs w:val="0"/>
      <w:noProof w:val="0"/>
      <w:u w:val="single"/>
      <w:lang w:val="en-US" w:eastAsia="en-US" w:bidi="ar-SA"/>
    </w:rPr>
  </w:style>
  <w:style w:type="character" w:customStyle="1" w:styleId="FontStyle29">
    <w:name w:val="Font Style29"/>
    <w:uiPriority w:val="99"/>
    <w:rsid w:val="00822F53"/>
    <w:rPr>
      <w:rFonts w:ascii="Arial" w:hAnsi="Arial" w:cs="Arial" w:hint="default"/>
      <w:sz w:val="14"/>
      <w:szCs w:val="14"/>
    </w:rPr>
  </w:style>
  <w:style w:type="character" w:customStyle="1" w:styleId="CardsUnderlined">
    <w:name w:val="Cards Underlined"/>
    <w:qFormat/>
    <w:rsid w:val="00822F53"/>
    <w:rPr>
      <w:rFonts w:ascii="Helvetica" w:hAnsi="Helvetica" w:cs="Helvetica" w:hint="default"/>
      <w:sz w:val="22"/>
      <w:szCs w:val="24"/>
      <w:u w:val="thick"/>
    </w:rPr>
  </w:style>
  <w:style w:type="character" w:customStyle="1" w:styleId="titles">
    <w:name w:val="titles"/>
    <w:rsid w:val="00822F53"/>
  </w:style>
  <w:style w:type="character" w:customStyle="1" w:styleId="articletext0">
    <w:name w:val="article_text"/>
    <w:rsid w:val="00822F53"/>
  </w:style>
  <w:style w:type="character" w:customStyle="1" w:styleId="contentauthor">
    <w:name w:val="contentauthor"/>
    <w:rsid w:val="00822F53"/>
  </w:style>
  <w:style w:type="character" w:customStyle="1" w:styleId="subarticleheader">
    <w:name w:val="subarticleheader"/>
    <w:rsid w:val="00822F53"/>
  </w:style>
  <w:style w:type="character" w:customStyle="1" w:styleId="spelle">
    <w:name w:val="spelle"/>
    <w:rsid w:val="00822F53"/>
  </w:style>
  <w:style w:type="character" w:customStyle="1" w:styleId="grame">
    <w:name w:val="grame"/>
    <w:rsid w:val="00822F53"/>
  </w:style>
  <w:style w:type="character" w:customStyle="1" w:styleId="newstitle1">
    <w:name w:val="newstitle1"/>
    <w:rsid w:val="00822F53"/>
  </w:style>
  <w:style w:type="character" w:customStyle="1" w:styleId="copy">
    <w:name w:val="copy"/>
    <w:rsid w:val="00822F53"/>
  </w:style>
  <w:style w:type="character" w:customStyle="1" w:styleId="topheadline">
    <w:name w:val="topheadline"/>
    <w:rsid w:val="00822F53"/>
  </w:style>
  <w:style w:type="character" w:customStyle="1" w:styleId="Stylereduce27pt">
    <w:name w:val="Style reduce2 + 7 pt"/>
    <w:rsid w:val="00822F53"/>
    <w:rPr>
      <w:rFonts w:ascii="Times New Roman" w:hAnsi="Times New Roman" w:cs="Arial" w:hint="default"/>
      <w:color w:val="000000"/>
      <w:sz w:val="14"/>
      <w:szCs w:val="22"/>
    </w:rPr>
  </w:style>
  <w:style w:type="character" w:customStyle="1" w:styleId="srtitle">
    <w:name w:val="srtitle"/>
    <w:rsid w:val="00822F53"/>
  </w:style>
  <w:style w:type="character" w:customStyle="1" w:styleId="st1">
    <w:name w:val="st1"/>
    <w:rsid w:val="00822F53"/>
  </w:style>
  <w:style w:type="character" w:customStyle="1" w:styleId="StyleStyleGaramond">
    <w:name w:val="Style Style Garamond +"/>
    <w:rsid w:val="00822F53"/>
    <w:rPr>
      <w:rFonts w:ascii="Garamond" w:hAnsi="Garamond" w:cs="Times New Roman" w:hint="default"/>
      <w:sz w:val="20"/>
    </w:rPr>
  </w:style>
  <w:style w:type="character" w:customStyle="1" w:styleId="quotechar0">
    <w:name w:val="quotechar"/>
    <w:rsid w:val="00822F53"/>
  </w:style>
  <w:style w:type="character" w:customStyle="1" w:styleId="boldunderline0">
    <w:name w:val="boldunderline"/>
    <w:rsid w:val="00822F53"/>
  </w:style>
  <w:style w:type="character" w:customStyle="1" w:styleId="A8">
    <w:name w:val="A8"/>
    <w:rsid w:val="00822F53"/>
    <w:rPr>
      <w:rFonts w:ascii="Scala" w:hAnsi="Scala" w:cs="Scala" w:hint="default"/>
      <w:color w:val="000000"/>
      <w:sz w:val="15"/>
      <w:szCs w:val="15"/>
    </w:rPr>
  </w:style>
  <w:style w:type="character" w:customStyle="1" w:styleId="A0">
    <w:name w:val="A0"/>
    <w:rsid w:val="00822F53"/>
    <w:rPr>
      <w:rFonts w:ascii="Scala" w:hAnsi="Scala" w:cs="Scala" w:hint="default"/>
      <w:color w:val="000000"/>
      <w:sz w:val="16"/>
      <w:szCs w:val="16"/>
    </w:rPr>
  </w:style>
  <w:style w:type="character" w:customStyle="1" w:styleId="Date11">
    <w:name w:val="Date11"/>
    <w:rsid w:val="00822F53"/>
  </w:style>
  <w:style w:type="character" w:customStyle="1" w:styleId="Boxout">
    <w:name w:val="Box out"/>
    <w:uiPriority w:val="1"/>
    <w:qFormat/>
    <w:rsid w:val="00822F53"/>
    <w:rPr>
      <w:rFonts w:ascii="Tahoma" w:hAnsi="Tahoma" w:cs="Tahoma" w:hint="default"/>
      <w:b/>
      <w:bCs w:val="0"/>
      <w:sz w:val="20"/>
      <w:u w:val="single"/>
      <w:bdr w:val="none" w:sz="0" w:space="0" w:color="auto" w:frame="1"/>
      <w:shd w:val="clear" w:color="auto" w:fill="A9E8F5"/>
    </w:rPr>
  </w:style>
  <w:style w:type="character" w:customStyle="1" w:styleId="metad">
    <w:name w:val="metad"/>
    <w:rsid w:val="00822F53"/>
  </w:style>
  <w:style w:type="character" w:customStyle="1" w:styleId="sifr-alternate">
    <w:name w:val="sifr-alternate"/>
    <w:rsid w:val="00822F53"/>
  </w:style>
  <w:style w:type="character" w:customStyle="1" w:styleId="justify1">
    <w:name w:val="justify1"/>
    <w:rsid w:val="00822F53"/>
  </w:style>
  <w:style w:type="character" w:customStyle="1" w:styleId="artbody1">
    <w:name w:val="art_body1"/>
    <w:rsid w:val="00822F53"/>
    <w:rPr>
      <w:rFonts w:ascii="Arial" w:hAnsi="Arial" w:cs="Arial" w:hint="default"/>
    </w:rPr>
  </w:style>
  <w:style w:type="character" w:customStyle="1" w:styleId="A1">
    <w:name w:val="A1"/>
    <w:uiPriority w:val="99"/>
    <w:rsid w:val="00822F53"/>
    <w:rPr>
      <w:rFonts w:ascii="Book Antiqua" w:hAnsi="Book Antiqua" w:cs="Book Antiqua" w:hint="default"/>
      <w:color w:val="221E1F"/>
      <w:sz w:val="22"/>
      <w:szCs w:val="22"/>
    </w:rPr>
  </w:style>
  <w:style w:type="character" w:customStyle="1" w:styleId="reality">
    <w:name w:val="reality"/>
    <w:rsid w:val="00822F53"/>
  </w:style>
  <w:style w:type="character" w:customStyle="1" w:styleId="text2">
    <w:name w:val="text2"/>
    <w:rsid w:val="00822F53"/>
  </w:style>
  <w:style w:type="character" w:customStyle="1" w:styleId="StyleUnderlineChar2CharChar11pt">
    <w:name w:val="Style Underline Char2 Char Char + 11 pt"/>
    <w:rsid w:val="00822F53"/>
    <w:rPr>
      <w:rFonts w:ascii="Times New Roman" w:hAnsi="Times New Roman" w:cs="Times New Roman" w:hint="default"/>
      <w:sz w:val="20"/>
      <w:u w:val="single"/>
    </w:rPr>
  </w:style>
  <w:style w:type="character" w:customStyle="1" w:styleId="StyleStyleBoldUnderline11pt">
    <w:name w:val="Style Style Bold Underline + 11 pt"/>
    <w:rsid w:val="00822F53"/>
    <w:rPr>
      <w:b/>
      <w:bCs/>
      <w:sz w:val="20"/>
      <w:u w:val="single"/>
    </w:rPr>
  </w:style>
  <w:style w:type="character" w:customStyle="1" w:styleId="articlehead2">
    <w:name w:val="articlehead2"/>
    <w:rsid w:val="00822F53"/>
  </w:style>
  <w:style w:type="character" w:customStyle="1" w:styleId="pronset">
    <w:name w:val="pronset"/>
    <w:rsid w:val="00822F53"/>
  </w:style>
  <w:style w:type="character" w:customStyle="1" w:styleId="prondelim">
    <w:name w:val="prondelim"/>
    <w:rsid w:val="00822F53"/>
  </w:style>
  <w:style w:type="character" w:customStyle="1" w:styleId="prontoggle">
    <w:name w:val="pron_toggle"/>
    <w:rsid w:val="00822F53"/>
  </w:style>
  <w:style w:type="character" w:customStyle="1" w:styleId="boldface">
    <w:name w:val="boldface"/>
    <w:rsid w:val="00822F53"/>
  </w:style>
  <w:style w:type="character" w:customStyle="1" w:styleId="secondary-bf">
    <w:name w:val="secondary-bf"/>
    <w:rsid w:val="00822F53"/>
  </w:style>
  <w:style w:type="table" w:styleId="ColorfulGrid-Accent1">
    <w:name w:val="Colorful Grid Accent 1"/>
    <w:basedOn w:val="TableNormal"/>
    <w:link w:val="ColorfulGrid-Accent1Char"/>
    <w:uiPriority w:val="29"/>
    <w:unhideWhenUsed/>
    <w:rsid w:val="00822F5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22F53"/>
    <w:rPr>
      <w:rFonts w:ascii="Times New Roman" w:hAnsi="Times New Roman" w:cs="Times New Roman" w:hint="default"/>
      <w:iCs/>
      <w:color w:val="000000"/>
      <w:sz w:val="16"/>
    </w:rPr>
  </w:style>
  <w:style w:type="character" w:customStyle="1" w:styleId="Boxout0">
    <w:name w:val="Boxout"/>
    <w:uiPriority w:val="1"/>
    <w:qFormat/>
    <w:rsid w:val="00822F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22F53"/>
  </w:style>
  <w:style w:type="character" w:customStyle="1" w:styleId="pg">
    <w:name w:val="pg"/>
    <w:rsid w:val="00822F53"/>
  </w:style>
  <w:style w:type="character" w:customStyle="1" w:styleId="detailtitle">
    <w:name w:val="detailtitle"/>
    <w:rsid w:val="00822F53"/>
  </w:style>
  <w:style w:type="character" w:customStyle="1" w:styleId="storydate">
    <w:name w:val="storydate"/>
    <w:rsid w:val="00822F53"/>
  </w:style>
  <w:style w:type="character" w:customStyle="1" w:styleId="preloadwrap">
    <w:name w:val="preloadwrap"/>
    <w:rsid w:val="00822F53"/>
  </w:style>
  <w:style w:type="character" w:customStyle="1" w:styleId="creditwrap">
    <w:name w:val="creditwrap"/>
    <w:rsid w:val="00822F53"/>
  </w:style>
  <w:style w:type="character" w:customStyle="1" w:styleId="DefaultChar1">
    <w:name w:val="Default Char1"/>
    <w:rsid w:val="00822F53"/>
    <w:rPr>
      <w:noProof w:val="0"/>
      <w:color w:val="000000"/>
      <w:lang w:val="en-US" w:eastAsia="en-US" w:bidi="ar-SA"/>
    </w:rPr>
  </w:style>
  <w:style w:type="character" w:customStyle="1" w:styleId="textunderlineChar0">
    <w:name w:val="text underline Char"/>
    <w:rsid w:val="00822F53"/>
    <w:rPr>
      <w:sz w:val="24"/>
      <w:szCs w:val="22"/>
      <w:u w:val="thick"/>
      <w:lang w:val="en-US" w:eastAsia="en-US" w:bidi="ar-SA"/>
    </w:rPr>
  </w:style>
  <w:style w:type="character" w:customStyle="1" w:styleId="BoldChar">
    <w:name w:val="Bold Char"/>
    <w:rsid w:val="00822F53"/>
    <w:rPr>
      <w:rFonts w:ascii="Times New Roman" w:eastAsia="Times New Roman" w:hAnsi="Times New Roman" w:cs="Times New Roman" w:hint="default"/>
      <w:b/>
      <w:bCs w:val="0"/>
      <w:szCs w:val="24"/>
    </w:rPr>
  </w:style>
  <w:style w:type="character" w:customStyle="1" w:styleId="pmterms31">
    <w:name w:val="pmterms31"/>
    <w:rsid w:val="00822F53"/>
    <w:rPr>
      <w:b/>
      <w:bCs/>
      <w:i w:val="0"/>
      <w:iCs w:val="0"/>
      <w:color w:val="000000"/>
    </w:rPr>
  </w:style>
  <w:style w:type="character" w:customStyle="1" w:styleId="copyrightdescription">
    <w:name w:val="copyrightdescription"/>
    <w:rsid w:val="00822F53"/>
  </w:style>
  <w:style w:type="character" w:customStyle="1" w:styleId="ft01">
    <w:name w:val="ft01"/>
    <w:rsid w:val="00822F53"/>
    <w:rPr>
      <w:rFonts w:ascii="Times" w:hAnsi="Times" w:cs="Times" w:hint="default"/>
      <w:color w:val="000000"/>
      <w:sz w:val="14"/>
      <w:szCs w:val="14"/>
    </w:rPr>
  </w:style>
  <w:style w:type="character" w:customStyle="1" w:styleId="ft11">
    <w:name w:val="ft11"/>
    <w:rsid w:val="00822F53"/>
    <w:rPr>
      <w:rFonts w:ascii="Times" w:hAnsi="Times" w:cs="Times" w:hint="default"/>
      <w:color w:val="000000"/>
      <w:sz w:val="17"/>
      <w:szCs w:val="17"/>
    </w:rPr>
  </w:style>
  <w:style w:type="character" w:customStyle="1" w:styleId="ft21">
    <w:name w:val="ft21"/>
    <w:rsid w:val="00822F53"/>
    <w:rPr>
      <w:rFonts w:ascii="Times" w:hAnsi="Times" w:cs="Times" w:hint="default"/>
      <w:color w:val="000000"/>
      <w:sz w:val="15"/>
      <w:szCs w:val="15"/>
    </w:rPr>
  </w:style>
  <w:style w:type="character" w:customStyle="1" w:styleId="ft31">
    <w:name w:val="ft31"/>
    <w:rsid w:val="00822F53"/>
    <w:rPr>
      <w:rFonts w:ascii="Times" w:hAnsi="Times" w:cs="Times" w:hint="default"/>
      <w:color w:val="000000"/>
      <w:sz w:val="15"/>
      <w:szCs w:val="15"/>
    </w:rPr>
  </w:style>
  <w:style w:type="character" w:customStyle="1" w:styleId="dquo">
    <w:name w:val="dquo"/>
    <w:rsid w:val="00822F53"/>
  </w:style>
  <w:style w:type="character" w:customStyle="1" w:styleId="caps2">
    <w:name w:val="caps2"/>
    <w:rsid w:val="00822F53"/>
  </w:style>
  <w:style w:type="character" w:customStyle="1" w:styleId="CardsFont12ptCharCharCharChar">
    <w:name w:val="Cards + Font: 12 pt Char Char Char Char"/>
    <w:rsid w:val="00822F53"/>
    <w:rPr>
      <w:sz w:val="24"/>
      <w:szCs w:val="24"/>
      <w:u w:val="thick"/>
      <w:lang w:val="en-US" w:eastAsia="en-US" w:bidi="ar-SA"/>
    </w:rPr>
  </w:style>
  <w:style w:type="character" w:customStyle="1" w:styleId="ccs">
    <w:name w:val="c cs"/>
    <w:rsid w:val="00822F53"/>
  </w:style>
  <w:style w:type="character" w:customStyle="1" w:styleId="UnderlinedEvChar">
    <w:name w:val="Underlined Ev Char"/>
    <w:link w:val="UnderlinedEv"/>
    <w:rsid w:val="00822F53"/>
    <w:rPr>
      <w:rFonts w:ascii="Times New Roman" w:eastAsia="Times New Roman" w:hAnsi="Times New Roman" w:cs="Times New Roman"/>
      <w:u w:val="single"/>
    </w:rPr>
  </w:style>
  <w:style w:type="character" w:customStyle="1" w:styleId="dropshadow">
    <w:name w:val="dropshadow"/>
    <w:rsid w:val="00822F53"/>
  </w:style>
  <w:style w:type="character" w:customStyle="1" w:styleId="d05ws">
    <w:name w:val="d05ws"/>
    <w:rsid w:val="00822F53"/>
  </w:style>
  <w:style w:type="character" w:customStyle="1" w:styleId="rzibod">
    <w:name w:val="rzibod"/>
    <w:rsid w:val="00822F53"/>
  </w:style>
  <w:style w:type="character" w:customStyle="1" w:styleId="StyleBold1">
    <w:name w:val="Style Bold1"/>
    <w:rsid w:val="00822F53"/>
    <w:rPr>
      <w:rFonts w:ascii="Georgia" w:hAnsi="Georgia" w:hint="default"/>
      <w:b/>
      <w:bCs/>
      <w:sz w:val="22"/>
    </w:rPr>
  </w:style>
  <w:style w:type="character" w:customStyle="1" w:styleId="headertext">
    <w:name w:val="headertext"/>
    <w:rsid w:val="00822F53"/>
  </w:style>
  <w:style w:type="character" w:customStyle="1" w:styleId="endnote-reference">
    <w:name w:val="endnote-reference"/>
    <w:rsid w:val="00822F53"/>
  </w:style>
  <w:style w:type="character" w:customStyle="1" w:styleId="officialsname">
    <w:name w:val="official_s_name"/>
    <w:rsid w:val="00822F53"/>
  </w:style>
  <w:style w:type="character" w:customStyle="1" w:styleId="audience">
    <w:name w:val="audience"/>
    <w:rsid w:val="00822F53"/>
  </w:style>
  <w:style w:type="character" w:customStyle="1" w:styleId="A7">
    <w:name w:val="A7"/>
    <w:rsid w:val="00822F53"/>
    <w:rPr>
      <w:rFonts w:ascii="Myriad Pro" w:hAnsi="Myriad Pro" w:cs="Myriad Pro" w:hint="default"/>
      <w:color w:val="0066B1"/>
      <w:sz w:val="22"/>
      <w:szCs w:val="22"/>
    </w:rPr>
  </w:style>
  <w:style w:type="character" w:customStyle="1" w:styleId="normalchar">
    <w:name w:val="normal__char"/>
    <w:rsid w:val="00822F53"/>
  </w:style>
  <w:style w:type="character" w:customStyle="1" w:styleId="hyperlink002cheading0020100200028block0020title0029char">
    <w:name w:val="hyperlink_002cheading_00201_0020_0028block_0020title_0029__char"/>
    <w:rsid w:val="00822F53"/>
  </w:style>
  <w:style w:type="character" w:customStyle="1" w:styleId="underline002cstyle0020bold0020underlinechar">
    <w:name w:val="underline_002cstyle_0020bold_0020underline__char"/>
    <w:rsid w:val="00822F53"/>
  </w:style>
  <w:style w:type="character" w:customStyle="1" w:styleId="copyboldblack">
    <w:name w:val="copyboldblack"/>
    <w:rsid w:val="00822F53"/>
  </w:style>
  <w:style w:type="character" w:customStyle="1" w:styleId="copybold">
    <w:name w:val="copybold"/>
    <w:rsid w:val="00822F53"/>
  </w:style>
  <w:style w:type="character" w:customStyle="1" w:styleId="author-date0">
    <w:name w:val="author-date"/>
    <w:rsid w:val="00822F53"/>
  </w:style>
  <w:style w:type="character" w:customStyle="1" w:styleId="hidden">
    <w:name w:val="hidden"/>
    <w:uiPriority w:val="99"/>
    <w:rsid w:val="00822F53"/>
  </w:style>
  <w:style w:type="character" w:customStyle="1" w:styleId="articlebegin">
    <w:name w:val="articlebegin"/>
    <w:rsid w:val="00822F53"/>
  </w:style>
  <w:style w:type="character" w:customStyle="1" w:styleId="mediaoverlay">
    <w:name w:val="mediaoverlay"/>
    <w:rsid w:val="00822F53"/>
  </w:style>
  <w:style w:type="character" w:customStyle="1" w:styleId="blogcaption">
    <w:name w:val="blog_caption"/>
    <w:rsid w:val="00822F53"/>
  </w:style>
  <w:style w:type="character" w:customStyle="1" w:styleId="commnet-abuzz">
    <w:name w:val="commnet-abuzz"/>
    <w:rsid w:val="00822F53"/>
  </w:style>
  <w:style w:type="character" w:customStyle="1" w:styleId="fbconnectbuttontext">
    <w:name w:val="fbconnectbutton_text"/>
    <w:rsid w:val="00822F53"/>
  </w:style>
  <w:style w:type="character" w:customStyle="1" w:styleId="fbsharecountinner">
    <w:name w:val="fb_share_count_inner"/>
    <w:rsid w:val="00822F53"/>
  </w:style>
  <w:style w:type="character" w:customStyle="1" w:styleId="stbuttontext">
    <w:name w:val="stbuttontext"/>
    <w:rsid w:val="00822F53"/>
  </w:style>
  <w:style w:type="character" w:customStyle="1" w:styleId="pubdate">
    <w:name w:val="pubdate"/>
    <w:rsid w:val="00822F53"/>
  </w:style>
  <w:style w:type="character" w:customStyle="1" w:styleId="grey">
    <w:name w:val="grey"/>
    <w:rsid w:val="00822F53"/>
  </w:style>
  <w:style w:type="character" w:customStyle="1" w:styleId="postdate">
    <w:name w:val="post_date"/>
    <w:rsid w:val="00822F53"/>
  </w:style>
  <w:style w:type="character" w:customStyle="1" w:styleId="bdx">
    <w:name w:val="bdx"/>
    <w:rsid w:val="00822F53"/>
  </w:style>
  <w:style w:type="character" w:customStyle="1" w:styleId="bdl">
    <w:name w:val="bdl"/>
    <w:rsid w:val="00822F53"/>
  </w:style>
  <w:style w:type="character" w:customStyle="1" w:styleId="breadcrumbitemcurrent">
    <w:name w:val="breadcrumbitemcurrent"/>
    <w:rsid w:val="00822F53"/>
  </w:style>
  <w:style w:type="character" w:customStyle="1" w:styleId="bbl">
    <w:name w:val="bbl"/>
    <w:rsid w:val="00822F53"/>
  </w:style>
  <w:style w:type="character" w:customStyle="1" w:styleId="Date2">
    <w:name w:val="Date2"/>
    <w:rsid w:val="00822F53"/>
  </w:style>
  <w:style w:type="character" w:customStyle="1" w:styleId="company">
    <w:name w:val="company"/>
    <w:rsid w:val="00822F53"/>
  </w:style>
  <w:style w:type="character" w:customStyle="1" w:styleId="itxtnewhookspan">
    <w:name w:val="itxtnewhookspan"/>
    <w:rsid w:val="00822F53"/>
  </w:style>
  <w:style w:type="character" w:customStyle="1" w:styleId="gstxthlt">
    <w:name w:val="gstxt_hlt"/>
    <w:rsid w:val="00822F53"/>
  </w:style>
  <w:style w:type="character" w:customStyle="1" w:styleId="SubtleEmphasis1">
    <w:name w:val="Subtle Emphasis1"/>
    <w:uiPriority w:val="19"/>
    <w:qFormat/>
    <w:rsid w:val="00822F53"/>
    <w:rPr>
      <w:rFonts w:ascii="Times New Roman" w:hAnsi="Times New Roman" w:cs="Times New Roman" w:hint="default"/>
      <w:b/>
      <w:bCs w:val="0"/>
      <w:iCs/>
      <w:color w:val="auto"/>
      <w:sz w:val="22"/>
    </w:rPr>
  </w:style>
  <w:style w:type="character" w:customStyle="1" w:styleId="StyleBoldRed">
    <w:name w:val="Style Bold Red"/>
    <w:rsid w:val="00822F53"/>
    <w:rPr>
      <w:b/>
      <w:bCs/>
      <w:color w:val="auto"/>
    </w:rPr>
  </w:style>
  <w:style w:type="character" w:customStyle="1" w:styleId="StyleTimesNewRoman8pt">
    <w:name w:val="Style Times New Roman 8 pt"/>
    <w:rsid w:val="00822F53"/>
    <w:rPr>
      <w:rFonts w:ascii="Georgia" w:hAnsi="Georgia" w:hint="default"/>
      <w:sz w:val="16"/>
    </w:rPr>
  </w:style>
  <w:style w:type="character" w:customStyle="1" w:styleId="StyleStyle7pt8pt">
    <w:name w:val="Style Style 7 pt + 8 pt"/>
    <w:rsid w:val="00822F53"/>
    <w:rPr>
      <w:sz w:val="16"/>
    </w:rPr>
  </w:style>
  <w:style w:type="character" w:customStyle="1" w:styleId="StyleStyleThickunderlineBold1">
    <w:name w:val="Style Style Thick underline + Bold1"/>
    <w:rsid w:val="00822F53"/>
    <w:rPr>
      <w:b/>
      <w:bCs/>
      <w:u w:val="thick"/>
    </w:rPr>
  </w:style>
  <w:style w:type="character" w:customStyle="1" w:styleId="StyleUnderline2">
    <w:name w:val="Style Underline2"/>
    <w:rsid w:val="00822F53"/>
    <w:rPr>
      <w:u w:val="single"/>
    </w:rPr>
  </w:style>
  <w:style w:type="character" w:customStyle="1" w:styleId="ShrinkText">
    <w:name w:val="Shrink Text"/>
    <w:rsid w:val="00822F53"/>
    <w:rPr>
      <w:sz w:val="16"/>
    </w:rPr>
  </w:style>
  <w:style w:type="character" w:customStyle="1" w:styleId="goldbldtext">
    <w:name w:val="goldbldtext"/>
    <w:rsid w:val="00822F53"/>
  </w:style>
  <w:style w:type="character" w:customStyle="1" w:styleId="cardshighlight0">
    <w:name w:val="cardshighlight"/>
    <w:rsid w:val="00822F53"/>
  </w:style>
  <w:style w:type="character" w:customStyle="1" w:styleId="cardsfont12pt1">
    <w:name w:val="cardsfont12pt"/>
    <w:rsid w:val="00822F53"/>
  </w:style>
  <w:style w:type="character" w:customStyle="1" w:styleId="ft1">
    <w:name w:val="ft1"/>
    <w:rsid w:val="00822F53"/>
  </w:style>
  <w:style w:type="character" w:customStyle="1" w:styleId="ft6">
    <w:name w:val="ft6"/>
    <w:rsid w:val="00822F53"/>
  </w:style>
  <w:style w:type="character" w:customStyle="1" w:styleId="kicker">
    <w:name w:val="kicker"/>
    <w:rsid w:val="00822F53"/>
  </w:style>
  <w:style w:type="character" w:customStyle="1" w:styleId="backcontent">
    <w:name w:val="backcontent"/>
    <w:rsid w:val="00822F53"/>
  </w:style>
  <w:style w:type="character" w:customStyle="1" w:styleId="daystmp">
    <w:name w:val="daystmp"/>
    <w:rsid w:val="00822F53"/>
  </w:style>
  <w:style w:type="character" w:customStyle="1" w:styleId="cardsfont12ptchar">
    <w:name w:val="cardsfont12ptchar"/>
    <w:rsid w:val="00822F53"/>
  </w:style>
  <w:style w:type="character" w:customStyle="1" w:styleId="gal">
    <w:name w:val="gal"/>
    <w:rsid w:val="00822F53"/>
  </w:style>
  <w:style w:type="character" w:customStyle="1" w:styleId="submitted">
    <w:name w:val="submitted"/>
    <w:rsid w:val="00822F53"/>
  </w:style>
  <w:style w:type="character" w:customStyle="1" w:styleId="imagedateline">
    <w:name w:val="image_dateline"/>
    <w:rsid w:val="00822F53"/>
  </w:style>
  <w:style w:type="character" w:customStyle="1" w:styleId="authordatecharchar">
    <w:name w:val="authordatecharchar"/>
    <w:rsid w:val="00822F53"/>
  </w:style>
  <w:style w:type="character" w:customStyle="1" w:styleId="style1char0">
    <w:name w:val="style1char"/>
    <w:rsid w:val="00822F53"/>
  </w:style>
  <w:style w:type="character" w:customStyle="1" w:styleId="tagcharchar0">
    <w:name w:val="tagcharchar"/>
    <w:rsid w:val="00822F53"/>
  </w:style>
  <w:style w:type="character" w:customStyle="1" w:styleId="underlinedcharchar2">
    <w:name w:val="underlinedcharchar"/>
    <w:rsid w:val="00822F53"/>
  </w:style>
  <w:style w:type="character" w:customStyle="1" w:styleId="BoxedChar">
    <w:name w:val="Boxed Char"/>
    <w:rsid w:val="00822F53"/>
    <w:rPr>
      <w:rFonts w:ascii="Arial Narrow" w:hAnsi="Arial Narrow" w:hint="default"/>
      <w:b/>
      <w:bCs w:val="0"/>
      <w:sz w:val="18"/>
      <w:bdr w:val="single" w:sz="6" w:space="0" w:color="auto" w:frame="1"/>
    </w:rPr>
  </w:style>
  <w:style w:type="character" w:customStyle="1" w:styleId="Style11ptUnderline2">
    <w:name w:val="Style 11 pt Underline2"/>
    <w:rsid w:val="00822F53"/>
    <w:rPr>
      <w:sz w:val="20"/>
      <w:u w:val="single"/>
    </w:rPr>
  </w:style>
  <w:style w:type="character" w:customStyle="1" w:styleId="Style11ptBoldUnderline2">
    <w:name w:val="Style 11 pt Bold Underline2"/>
    <w:rsid w:val="00822F53"/>
    <w:rPr>
      <w:b/>
      <w:bCs/>
      <w:sz w:val="20"/>
      <w:u w:val="single"/>
    </w:rPr>
  </w:style>
  <w:style w:type="character" w:customStyle="1" w:styleId="nw">
    <w:name w:val="nw"/>
    <w:rsid w:val="00822F53"/>
  </w:style>
  <w:style w:type="character" w:customStyle="1" w:styleId="Styleunderline11ptBoldBorderSinglesolidlineAuto">
    <w:name w:val="Style underline + 11 pt Bold Border: : (Single solid line Auto ..."/>
    <w:rsid w:val="00822F53"/>
    <w:rPr>
      <w:b/>
      <w:bCs/>
      <w:sz w:val="20"/>
      <w:u w:val="single"/>
      <w:bdr w:val="single" w:sz="4" w:space="0" w:color="auto" w:frame="1"/>
    </w:rPr>
  </w:style>
  <w:style w:type="character" w:customStyle="1" w:styleId="cardCharCharChar1">
    <w:name w:val="card Char Char Char1"/>
    <w:rsid w:val="00822F53"/>
    <w:rPr>
      <w:lang w:val="en-US" w:eastAsia="en-US" w:bidi="ar-SA"/>
    </w:rPr>
  </w:style>
  <w:style w:type="character" w:customStyle="1" w:styleId="authors1">
    <w:name w:val="authors1"/>
    <w:rsid w:val="00822F53"/>
    <w:rPr>
      <w:rFonts w:ascii="Verdana" w:hAnsi="Verdana" w:hint="default"/>
      <w:b/>
      <w:bCs/>
      <w:color w:val="006699"/>
      <w:sz w:val="20"/>
      <w:szCs w:val="20"/>
    </w:rPr>
  </w:style>
  <w:style w:type="character" w:customStyle="1" w:styleId="headlinesectionlarge">
    <w:name w:val="headline_section_large"/>
    <w:rsid w:val="00822F53"/>
  </w:style>
  <w:style w:type="character" w:customStyle="1" w:styleId="Styleunderline11ptBlack">
    <w:name w:val="Style underline + 11 pt Black"/>
    <w:rsid w:val="00822F53"/>
    <w:rPr>
      <w:color w:val="000000"/>
      <w:sz w:val="20"/>
      <w:u w:val="single"/>
    </w:rPr>
  </w:style>
  <w:style w:type="character" w:customStyle="1" w:styleId="Styleunderline11ptBoldBlack">
    <w:name w:val="Style underline + 11 pt Bold Black"/>
    <w:rsid w:val="00822F53"/>
    <w:rPr>
      <w:b/>
      <w:bCs/>
      <w:color w:val="000000"/>
      <w:sz w:val="20"/>
      <w:u w:val="single"/>
    </w:rPr>
  </w:style>
  <w:style w:type="character" w:customStyle="1" w:styleId="Style11ptBoldBlackUnderline">
    <w:name w:val="Style 11 pt Bold Black Underline"/>
    <w:rsid w:val="00822F53"/>
    <w:rPr>
      <w:b/>
      <w:bCs/>
      <w:color w:val="000000"/>
      <w:sz w:val="20"/>
      <w:u w:val="single"/>
    </w:rPr>
  </w:style>
  <w:style w:type="character" w:customStyle="1" w:styleId="Style11ptBoldBlackUnderlineBorderSinglesolidline">
    <w:name w:val="Style 11 pt Bold Black Underline Border: : (Single solid line ..."/>
    <w:rsid w:val="00822F53"/>
    <w:rPr>
      <w:b/>
      <w:bCs/>
      <w:color w:val="000000"/>
      <w:sz w:val="20"/>
      <w:u w:val="single"/>
      <w:bdr w:val="single" w:sz="4" w:space="0" w:color="auto" w:frame="1"/>
    </w:rPr>
  </w:style>
  <w:style w:type="character" w:customStyle="1" w:styleId="StyleLatinMeridien-Italic11ptItalicUnderline">
    <w:name w:val="Style (Latin) Meridien-Italic 11 pt Italic Underline"/>
    <w:rsid w:val="00822F53"/>
    <w:rPr>
      <w:rFonts w:ascii="Meridien-Italic" w:hAnsi="Meridien-Italic" w:hint="default"/>
      <w:i/>
      <w:iCs/>
      <w:sz w:val="20"/>
      <w:u w:val="single"/>
    </w:rPr>
  </w:style>
  <w:style w:type="character" w:customStyle="1" w:styleId="Citation-AuthorDate">
    <w:name w:val="Citation - Author/Date"/>
    <w:rsid w:val="00822F53"/>
    <w:rPr>
      <w:b/>
      <w:bCs w:val="0"/>
      <w:smallCaps/>
      <w:sz w:val="24"/>
      <w:u w:val="single"/>
    </w:rPr>
  </w:style>
  <w:style w:type="character" w:customStyle="1" w:styleId="underlinestylechar0">
    <w:name w:val="underlinestylechar"/>
    <w:rsid w:val="00822F53"/>
  </w:style>
  <w:style w:type="character" w:customStyle="1" w:styleId="DottedUnderline0">
    <w:name w:val="Dotted Underline"/>
    <w:rsid w:val="00822F53"/>
    <w:rPr>
      <w:rFonts w:ascii="Times New Roman" w:hAnsi="Times New Roman" w:cs="Times New Roman" w:hint="default"/>
      <w:sz w:val="20"/>
      <w:u w:val="dottedHeavy"/>
    </w:rPr>
  </w:style>
  <w:style w:type="character" w:customStyle="1" w:styleId="titleauthoretc">
    <w:name w:val="titleauthoretc"/>
    <w:rsid w:val="00822F53"/>
  </w:style>
  <w:style w:type="character" w:customStyle="1" w:styleId="labeltext">
    <w:name w:val="labeltext"/>
    <w:rsid w:val="00822F53"/>
  </w:style>
  <w:style w:type="character" w:customStyle="1" w:styleId="viewlink">
    <w:name w:val="viewlink"/>
    <w:rsid w:val="00822F53"/>
  </w:style>
  <w:style w:type="character" w:customStyle="1" w:styleId="share">
    <w:name w:val="share"/>
    <w:rsid w:val="00822F53"/>
  </w:style>
  <w:style w:type="character" w:customStyle="1" w:styleId="inlinkchart">
    <w:name w:val="inlink_chart"/>
    <w:rsid w:val="00822F53"/>
  </w:style>
  <w:style w:type="character" w:customStyle="1" w:styleId="underLight">
    <w:name w:val="underLight"/>
    <w:uiPriority w:val="1"/>
    <w:qFormat/>
    <w:rsid w:val="00822F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2F53"/>
  </w:style>
  <w:style w:type="character" w:customStyle="1" w:styleId="author-rss">
    <w:name w:val="author-rss"/>
    <w:rsid w:val="00822F53"/>
  </w:style>
  <w:style w:type="character" w:customStyle="1" w:styleId="fbsharecountwrapper">
    <w:name w:val="fb_share_count_wrapper"/>
    <w:rsid w:val="00822F53"/>
  </w:style>
  <w:style w:type="character" w:customStyle="1" w:styleId="fbbuttontext">
    <w:name w:val="fb_button_text"/>
    <w:rsid w:val="00822F53"/>
  </w:style>
  <w:style w:type="character" w:customStyle="1" w:styleId="hw">
    <w:name w:val="hw"/>
    <w:rsid w:val="00822F53"/>
  </w:style>
  <w:style w:type="character" w:customStyle="1" w:styleId="linktotop">
    <w:name w:val="linktotop"/>
    <w:rsid w:val="00822F53"/>
  </w:style>
  <w:style w:type="character" w:customStyle="1" w:styleId="maintextbldleft">
    <w:name w:val="maintextbldleft"/>
    <w:rsid w:val="00822F53"/>
  </w:style>
  <w:style w:type="character" w:customStyle="1" w:styleId="maintextleft">
    <w:name w:val="maintextleft"/>
    <w:rsid w:val="00822F53"/>
  </w:style>
  <w:style w:type="character" w:customStyle="1" w:styleId="descriptionstyle1block">
    <w:name w:val="description style1 block"/>
    <w:rsid w:val="00822F53"/>
  </w:style>
  <w:style w:type="character" w:customStyle="1" w:styleId="gutter-right-1">
    <w:name w:val="gutter-right-1"/>
    <w:basedOn w:val="DefaultParagraphFont"/>
    <w:rsid w:val="00822F53"/>
  </w:style>
  <w:style w:type="character" w:customStyle="1" w:styleId="ssl3">
    <w:name w:val="ss_l3"/>
    <w:rsid w:val="00822F53"/>
  </w:style>
  <w:style w:type="character" w:customStyle="1" w:styleId="FontStyle39">
    <w:name w:val="Font Style39"/>
    <w:uiPriority w:val="99"/>
    <w:rsid w:val="00822F53"/>
    <w:rPr>
      <w:rFonts w:ascii="Constantia" w:hAnsi="Constantia" w:cs="Constantia" w:hint="default"/>
      <w:b/>
      <w:bCs/>
      <w:sz w:val="18"/>
      <w:szCs w:val="18"/>
    </w:rPr>
  </w:style>
  <w:style w:type="character" w:customStyle="1" w:styleId="6">
    <w:name w:val="6"/>
    <w:rsid w:val="00822F53"/>
    <w:rPr>
      <w:rFonts w:ascii="Arial" w:hAnsi="Arial" w:cs="Arial" w:hint="default"/>
      <w:bCs/>
      <w:sz w:val="20"/>
      <w:u w:val="single"/>
      <w:lang w:val="en-US" w:eastAsia="en-US" w:bidi="ar-SA"/>
    </w:rPr>
  </w:style>
  <w:style w:type="character" w:customStyle="1" w:styleId="Header11">
    <w:name w:val="Header11"/>
    <w:rsid w:val="00822F53"/>
  </w:style>
  <w:style w:type="character" w:customStyle="1" w:styleId="posa">
    <w:name w:val="pos(a)"/>
    <w:basedOn w:val="DefaultParagraphFont"/>
    <w:rsid w:val="00822F53"/>
  </w:style>
  <w:style w:type="character" w:customStyle="1" w:styleId="u-hiddeninnarrowenv">
    <w:name w:val="u-hiddeninnarrowenv"/>
    <w:basedOn w:val="DefaultParagraphFont"/>
    <w:rsid w:val="00822F53"/>
  </w:style>
  <w:style w:type="character" w:customStyle="1" w:styleId="followbutton-bird">
    <w:name w:val="followbutton-bird"/>
    <w:basedOn w:val="DefaultParagraphFont"/>
    <w:rsid w:val="00822F53"/>
  </w:style>
  <w:style w:type="character" w:customStyle="1" w:styleId="tweetauthor-name">
    <w:name w:val="tweetauthor-name"/>
    <w:basedOn w:val="DefaultParagraphFont"/>
    <w:rsid w:val="00822F53"/>
  </w:style>
  <w:style w:type="character" w:customStyle="1" w:styleId="tweetauthor-verifiedbadge">
    <w:name w:val="tweetauthor-verifiedbadge"/>
    <w:basedOn w:val="DefaultParagraphFont"/>
    <w:rsid w:val="00822F53"/>
  </w:style>
  <w:style w:type="character" w:customStyle="1" w:styleId="tweetauthor-screenname">
    <w:name w:val="tweetauthor-screenname"/>
    <w:basedOn w:val="DefaultParagraphFont"/>
    <w:rsid w:val="00822F53"/>
  </w:style>
  <w:style w:type="character" w:customStyle="1" w:styleId="u-hiddenvisually">
    <w:name w:val="u-hiddenvisually"/>
    <w:basedOn w:val="DefaultParagraphFont"/>
    <w:rsid w:val="00822F53"/>
  </w:style>
  <w:style w:type="character" w:customStyle="1" w:styleId="tweetaction-stat">
    <w:name w:val="tweetaction-stat"/>
    <w:basedOn w:val="DefaultParagraphFont"/>
    <w:rsid w:val="00822F53"/>
  </w:style>
  <w:style w:type="character" w:customStyle="1" w:styleId="related">
    <w:name w:val="related"/>
    <w:basedOn w:val="DefaultParagraphFont"/>
    <w:rsid w:val="00822F53"/>
  </w:style>
  <w:style w:type="character" w:customStyle="1" w:styleId="related-content">
    <w:name w:val="related-content"/>
    <w:basedOn w:val="DefaultParagraphFont"/>
    <w:rsid w:val="00822F53"/>
  </w:style>
  <w:style w:type="character" w:customStyle="1" w:styleId="name-of-author">
    <w:name w:val="name-of-author"/>
    <w:basedOn w:val="DefaultParagraphFont"/>
    <w:rsid w:val="00822F53"/>
  </w:style>
  <w:style w:type="character" w:customStyle="1" w:styleId="first-name">
    <w:name w:val="first-name"/>
    <w:basedOn w:val="DefaultParagraphFont"/>
    <w:rsid w:val="00822F53"/>
  </w:style>
  <w:style w:type="character" w:customStyle="1" w:styleId="last-name">
    <w:name w:val="last-name"/>
    <w:basedOn w:val="DefaultParagraphFont"/>
    <w:rsid w:val="00822F53"/>
  </w:style>
  <w:style w:type="character" w:customStyle="1" w:styleId="caption10">
    <w:name w:val="caption1"/>
    <w:basedOn w:val="DefaultParagraphFont"/>
    <w:rsid w:val="00822F53"/>
  </w:style>
  <w:style w:type="character" w:customStyle="1" w:styleId="recirc-text">
    <w:name w:val="&quot;recirc-text”"/>
    <w:basedOn w:val="DefaultParagraphFont"/>
    <w:rsid w:val="00822F53"/>
  </w:style>
  <w:style w:type="character" w:customStyle="1" w:styleId="video-icon">
    <w:name w:val="video-icon"/>
    <w:basedOn w:val="DefaultParagraphFont"/>
    <w:rsid w:val="00822F53"/>
  </w:style>
  <w:style w:type="character" w:customStyle="1" w:styleId="powa-shot-play-btn-text">
    <w:name w:val="powa-shot-play-btn-text"/>
    <w:basedOn w:val="DefaultParagraphFont"/>
    <w:rsid w:val="00822F53"/>
  </w:style>
  <w:style w:type="character" w:customStyle="1" w:styleId="powa-shot-click">
    <w:name w:val="powa-shot-click"/>
    <w:basedOn w:val="DefaultParagraphFont"/>
    <w:rsid w:val="00822F53"/>
  </w:style>
  <w:style w:type="character" w:customStyle="1" w:styleId="wpv-blurb">
    <w:name w:val="wpv-blurb"/>
    <w:basedOn w:val="DefaultParagraphFont"/>
    <w:rsid w:val="00822F53"/>
  </w:style>
  <w:style w:type="character" w:customStyle="1" w:styleId="pb-caption">
    <w:name w:val="pb-caption"/>
    <w:basedOn w:val="DefaultParagraphFont"/>
    <w:rsid w:val="00822F5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22F53"/>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822F53"/>
    <w:rPr>
      <w:vertAlign w:val="baseline"/>
    </w:rPr>
  </w:style>
  <w:style w:type="character" w:customStyle="1" w:styleId="Heading7Char1">
    <w:name w:val="Heading 7 Char1"/>
    <w:basedOn w:val="DefaultParagraphFont"/>
    <w:semiHidden/>
    <w:rsid w:val="00822F5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822F5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22F5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22F53"/>
    <w:rPr>
      <w:rFonts w:ascii="Calibri" w:hAnsi="Calibri" w:cs="Calibri"/>
    </w:rPr>
  </w:style>
  <w:style w:type="numbering" w:customStyle="1" w:styleId="NoList2">
    <w:name w:val="No List2"/>
    <w:next w:val="NoList"/>
    <w:uiPriority w:val="99"/>
    <w:semiHidden/>
    <w:unhideWhenUsed/>
    <w:rsid w:val="00822F53"/>
  </w:style>
  <w:style w:type="numbering" w:customStyle="1" w:styleId="NoList3">
    <w:name w:val="No List3"/>
    <w:next w:val="NoList"/>
    <w:semiHidden/>
    <w:unhideWhenUsed/>
    <w:rsid w:val="00822F53"/>
  </w:style>
  <w:style w:type="numbering" w:customStyle="1" w:styleId="NoList4">
    <w:name w:val="No List4"/>
    <w:next w:val="NoList"/>
    <w:semiHidden/>
    <w:unhideWhenUsed/>
    <w:rsid w:val="00822F53"/>
  </w:style>
  <w:style w:type="numbering" w:customStyle="1" w:styleId="NoList5">
    <w:name w:val="No List5"/>
    <w:next w:val="NoList"/>
    <w:semiHidden/>
    <w:unhideWhenUsed/>
    <w:rsid w:val="00822F53"/>
  </w:style>
  <w:style w:type="paragraph" w:styleId="BlockText">
    <w:name w:val="Block Text"/>
    <w:basedOn w:val="Normal"/>
    <w:rsid w:val="00822F53"/>
    <w:pPr>
      <w:ind w:left="229" w:right="229"/>
    </w:pPr>
    <w:rPr>
      <w:rFonts w:ascii="Verdana" w:eastAsia="Times New Roman" w:hAnsi="Verdana"/>
      <w:szCs w:val="20"/>
    </w:rPr>
  </w:style>
  <w:style w:type="paragraph" w:styleId="NormalIndent">
    <w:name w:val="Normal Indent"/>
    <w:basedOn w:val="Normal"/>
    <w:rsid w:val="00822F53"/>
    <w:pPr>
      <w:ind w:left="720"/>
    </w:pPr>
    <w:rPr>
      <w:rFonts w:eastAsia="Times New Roman"/>
      <w:szCs w:val="20"/>
    </w:rPr>
  </w:style>
  <w:style w:type="paragraph" w:styleId="EnvelopeReturn">
    <w:name w:val="envelope return"/>
    <w:basedOn w:val="Normal"/>
    <w:rsid w:val="00822F53"/>
    <w:rPr>
      <w:rFonts w:eastAsia="Times New Roman"/>
      <w:sz w:val="24"/>
      <w:szCs w:val="20"/>
    </w:rPr>
  </w:style>
  <w:style w:type="paragraph" w:styleId="EnvelopeAddress">
    <w:name w:val="envelope address"/>
    <w:basedOn w:val="Normal"/>
    <w:rsid w:val="00822F5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822F53"/>
  </w:style>
  <w:style w:type="numbering" w:customStyle="1" w:styleId="NoList7">
    <w:name w:val="No List7"/>
    <w:next w:val="NoList"/>
    <w:semiHidden/>
    <w:unhideWhenUsed/>
    <w:rsid w:val="00822F53"/>
  </w:style>
  <w:style w:type="paragraph" w:styleId="ListBullet">
    <w:name w:val="List Bullet"/>
    <w:basedOn w:val="Normal"/>
    <w:link w:val="ListBulletChar"/>
    <w:unhideWhenUsed/>
    <w:rsid w:val="00822F53"/>
    <w:pPr>
      <w:tabs>
        <w:tab w:val="num" w:pos="360"/>
      </w:tabs>
      <w:ind w:left="360" w:hanging="360"/>
      <w:contextualSpacing/>
    </w:pPr>
    <w:rPr>
      <w:rFonts w:eastAsia="Calibri"/>
    </w:rPr>
  </w:style>
  <w:style w:type="table" w:styleId="MediumGrid1">
    <w:name w:val="Medium Grid 1"/>
    <w:basedOn w:val="TableNormal"/>
    <w:uiPriority w:val="67"/>
    <w:rsid w:val="00822F53"/>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22F53"/>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822F53"/>
  </w:style>
  <w:style w:type="numbering" w:customStyle="1" w:styleId="NoList111">
    <w:name w:val="No List111"/>
    <w:next w:val="NoList"/>
    <w:uiPriority w:val="99"/>
    <w:semiHidden/>
    <w:unhideWhenUsed/>
    <w:rsid w:val="00822F53"/>
  </w:style>
  <w:style w:type="numbering" w:customStyle="1" w:styleId="NoList1111">
    <w:name w:val="No List1111"/>
    <w:next w:val="NoList"/>
    <w:uiPriority w:val="99"/>
    <w:semiHidden/>
    <w:unhideWhenUsed/>
    <w:rsid w:val="00822F53"/>
  </w:style>
  <w:style w:type="numbering" w:customStyle="1" w:styleId="NoList11111">
    <w:name w:val="No List11111"/>
    <w:next w:val="NoList"/>
    <w:uiPriority w:val="99"/>
    <w:semiHidden/>
    <w:unhideWhenUsed/>
    <w:rsid w:val="00822F53"/>
  </w:style>
  <w:style w:type="numbering" w:customStyle="1" w:styleId="NoList111111">
    <w:name w:val="No List111111"/>
    <w:next w:val="NoList"/>
    <w:uiPriority w:val="99"/>
    <w:semiHidden/>
    <w:unhideWhenUsed/>
    <w:rsid w:val="00822F53"/>
  </w:style>
  <w:style w:type="numbering" w:customStyle="1" w:styleId="NoList1111111">
    <w:name w:val="No List1111111"/>
    <w:next w:val="NoList"/>
    <w:uiPriority w:val="99"/>
    <w:semiHidden/>
    <w:unhideWhenUsed/>
    <w:rsid w:val="00822F53"/>
  </w:style>
  <w:style w:type="numbering" w:customStyle="1" w:styleId="NoList11111111">
    <w:name w:val="No List11111111"/>
    <w:next w:val="NoList"/>
    <w:uiPriority w:val="99"/>
    <w:semiHidden/>
    <w:unhideWhenUsed/>
    <w:rsid w:val="00822F53"/>
  </w:style>
  <w:style w:type="numbering" w:customStyle="1" w:styleId="NoList111111111">
    <w:name w:val="No List111111111"/>
    <w:next w:val="NoList"/>
    <w:uiPriority w:val="99"/>
    <w:semiHidden/>
    <w:unhideWhenUsed/>
    <w:rsid w:val="00822F53"/>
  </w:style>
  <w:style w:type="numbering" w:customStyle="1" w:styleId="NoList1111111111">
    <w:name w:val="No List1111111111"/>
    <w:next w:val="NoList"/>
    <w:uiPriority w:val="99"/>
    <w:semiHidden/>
    <w:unhideWhenUsed/>
    <w:rsid w:val="00822F53"/>
  </w:style>
  <w:style w:type="numbering" w:customStyle="1" w:styleId="NoList11111111111">
    <w:name w:val="No List11111111111"/>
    <w:next w:val="NoList"/>
    <w:uiPriority w:val="99"/>
    <w:semiHidden/>
    <w:unhideWhenUsed/>
    <w:rsid w:val="00822F53"/>
  </w:style>
  <w:style w:type="numbering" w:customStyle="1" w:styleId="NoList111111111111">
    <w:name w:val="No List111111111111"/>
    <w:next w:val="NoList"/>
    <w:uiPriority w:val="99"/>
    <w:semiHidden/>
    <w:unhideWhenUsed/>
    <w:rsid w:val="00822F53"/>
  </w:style>
  <w:style w:type="numbering" w:customStyle="1" w:styleId="NoList1111111111111">
    <w:name w:val="No List1111111111111"/>
    <w:next w:val="NoList"/>
    <w:uiPriority w:val="99"/>
    <w:semiHidden/>
    <w:unhideWhenUsed/>
    <w:rsid w:val="00822F53"/>
  </w:style>
  <w:style w:type="numbering" w:customStyle="1" w:styleId="NoList11111111111111">
    <w:name w:val="No List11111111111111"/>
    <w:next w:val="NoList"/>
    <w:uiPriority w:val="99"/>
    <w:semiHidden/>
    <w:unhideWhenUsed/>
    <w:rsid w:val="00822F53"/>
  </w:style>
  <w:style w:type="numbering" w:customStyle="1" w:styleId="NoList111111111111111">
    <w:name w:val="No List111111111111111"/>
    <w:next w:val="NoList"/>
    <w:uiPriority w:val="99"/>
    <w:semiHidden/>
    <w:unhideWhenUsed/>
    <w:rsid w:val="00822F53"/>
  </w:style>
  <w:style w:type="numbering" w:customStyle="1" w:styleId="NoList1111111111111111">
    <w:name w:val="No List1111111111111111"/>
    <w:next w:val="NoList"/>
    <w:uiPriority w:val="99"/>
    <w:semiHidden/>
    <w:unhideWhenUsed/>
    <w:rsid w:val="00822F53"/>
  </w:style>
  <w:style w:type="numbering" w:customStyle="1" w:styleId="NoList11111111111111111">
    <w:name w:val="No List11111111111111111"/>
    <w:next w:val="NoList"/>
    <w:uiPriority w:val="99"/>
    <w:semiHidden/>
    <w:unhideWhenUsed/>
    <w:rsid w:val="00822F53"/>
  </w:style>
  <w:style w:type="character" w:customStyle="1" w:styleId="FontStyle220">
    <w:name w:val="Font Style220"/>
    <w:basedOn w:val="DefaultParagraphFont"/>
    <w:uiPriority w:val="99"/>
    <w:rsid w:val="00822F53"/>
    <w:rPr>
      <w:rFonts w:ascii="Candara" w:hAnsi="Candara" w:cs="Candara" w:hint="default"/>
      <w:i/>
      <w:iCs/>
      <w:sz w:val="18"/>
      <w:szCs w:val="18"/>
    </w:rPr>
  </w:style>
  <w:style w:type="character" w:customStyle="1" w:styleId="FontStyle290">
    <w:name w:val="Font Style290"/>
    <w:basedOn w:val="DefaultParagraphFont"/>
    <w:uiPriority w:val="99"/>
    <w:rsid w:val="00822F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2F53"/>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822F53"/>
    <w:rPr>
      <w:u w:val="single"/>
      <w:lang w:val="en-US" w:eastAsia="en-US" w:bidi="ar-SA"/>
    </w:rPr>
  </w:style>
  <w:style w:type="character" w:customStyle="1" w:styleId="m4385445901877740177gmail-styleunderline">
    <w:name w:val="m_4385445901877740177gmail-styleunderline"/>
    <w:basedOn w:val="DefaultParagraphFont"/>
    <w:rsid w:val="00822F53"/>
  </w:style>
  <w:style w:type="character" w:customStyle="1" w:styleId="CardsFont12ptCharChar">
    <w:name w:val="Cards + Font: 12 pt Char Char"/>
    <w:aliases w:val="Thick Underline Char Char,Cards + Font: 12 pt1,Thick Underline1"/>
    <w:basedOn w:val="DefaultParagraphFont"/>
    <w:rsid w:val="00822F53"/>
    <w:rPr>
      <w:sz w:val="24"/>
      <w:szCs w:val="24"/>
      <w:u w:val="thick"/>
      <w:lang w:val="en-US" w:eastAsia="en-US" w:bidi="ar-SA"/>
    </w:rPr>
  </w:style>
  <w:style w:type="character" w:customStyle="1" w:styleId="NothingChar1">
    <w:name w:val="Nothing Char1"/>
    <w:basedOn w:val="DefaultParagraphFont"/>
    <w:rsid w:val="00822F53"/>
    <w:rPr>
      <w:lang w:val="en-US" w:eastAsia="en-US" w:bidi="ar-SA"/>
    </w:rPr>
  </w:style>
  <w:style w:type="paragraph" w:customStyle="1" w:styleId="useless">
    <w:name w:val="useless"/>
    <w:basedOn w:val="Normal"/>
    <w:uiPriority w:val="99"/>
    <w:qFormat/>
    <w:rsid w:val="00822F53"/>
    <w:rPr>
      <w:rFonts w:ascii="Times New Roman" w:eastAsia="Times New Roman" w:hAnsi="Times New Roman"/>
      <w:sz w:val="12"/>
    </w:rPr>
  </w:style>
  <w:style w:type="character" w:customStyle="1" w:styleId="DDIUnderline">
    <w:name w:val="DDI Underline"/>
    <w:qFormat/>
    <w:rsid w:val="00822F53"/>
    <w:rPr>
      <w:rFonts w:ascii="Times New Roman" w:hAnsi="Times New Roman"/>
      <w:sz w:val="24"/>
      <w:u w:val="single"/>
    </w:rPr>
  </w:style>
  <w:style w:type="paragraph" w:customStyle="1" w:styleId="ALLCAPS">
    <w:name w:val="ALL CAPS"/>
    <w:basedOn w:val="Normal"/>
    <w:link w:val="ALLCAPSChar"/>
    <w:qFormat/>
    <w:rsid w:val="00822F53"/>
    <w:rPr>
      <w:rFonts w:ascii="Times New Roman" w:eastAsia="Times New Roman" w:hAnsi="Times New Roman"/>
      <w:b/>
      <w:caps/>
    </w:rPr>
  </w:style>
  <w:style w:type="character" w:customStyle="1" w:styleId="ALLCAPSChar">
    <w:name w:val="ALL CAPS Char"/>
    <w:basedOn w:val="DefaultParagraphFont"/>
    <w:link w:val="ALLCAPS"/>
    <w:rsid w:val="00822F53"/>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822F53"/>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822F53"/>
    <w:rPr>
      <w:rFonts w:ascii="Times New Roman" w:eastAsia="Times New Roman" w:hAnsi="Times New Roman"/>
      <w:b/>
      <w:sz w:val="24"/>
    </w:rPr>
  </w:style>
  <w:style w:type="character" w:customStyle="1" w:styleId="10ptnotbold">
    <w:name w:val="10ptnotbold"/>
    <w:basedOn w:val="DefaultParagraphFont"/>
    <w:rsid w:val="00822F53"/>
    <w:rPr>
      <w:sz w:val="20"/>
    </w:rPr>
  </w:style>
  <w:style w:type="character" w:customStyle="1" w:styleId="Cites-AuthorDate">
    <w:name w:val="Cites-Author/Date"/>
    <w:qFormat/>
    <w:rsid w:val="00822F53"/>
    <w:rPr>
      <w:rFonts w:ascii="Helvetica" w:hAnsi="Helvetica"/>
      <w:b/>
      <w:sz w:val="22"/>
      <w:szCs w:val="24"/>
      <w:u w:val="thick"/>
    </w:rPr>
  </w:style>
  <w:style w:type="paragraph" w:customStyle="1" w:styleId="CiteTag">
    <w:name w:val="Cite/Tag"/>
    <w:basedOn w:val="Normal"/>
    <w:qFormat/>
    <w:rsid w:val="00822F53"/>
    <w:rPr>
      <w:rFonts w:ascii="Times New Roman" w:eastAsia="Cambria" w:hAnsi="Times New Roman"/>
      <w:b/>
    </w:rPr>
  </w:style>
  <w:style w:type="character" w:customStyle="1" w:styleId="CardsFont6ptChar1">
    <w:name w:val="Cards + Font: 6 pt Char1"/>
    <w:basedOn w:val="CardsChar"/>
    <w:link w:val="CardsFont6pt"/>
    <w:rsid w:val="00822F53"/>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822F53"/>
  </w:style>
  <w:style w:type="character" w:customStyle="1" w:styleId="m489902567989944824gmail-styleunderline">
    <w:name w:val="m_489902567989944824gmail-styleunderline"/>
    <w:basedOn w:val="DefaultParagraphFont"/>
    <w:rsid w:val="00822F53"/>
  </w:style>
  <w:style w:type="character" w:customStyle="1" w:styleId="swauthor">
    <w:name w:val="sw_author"/>
    <w:rsid w:val="00822F53"/>
  </w:style>
  <w:style w:type="character" w:customStyle="1" w:styleId="UnderlineCharChar3">
    <w:name w:val="Underline Char Char3"/>
    <w:rsid w:val="00822F53"/>
    <w:rPr>
      <w:szCs w:val="24"/>
      <w:u w:val="single"/>
      <w:lang w:val="en-US" w:eastAsia="en-US" w:bidi="ar-SA"/>
    </w:rPr>
  </w:style>
  <w:style w:type="character" w:customStyle="1" w:styleId="Mention3">
    <w:name w:val="Mention3"/>
    <w:basedOn w:val="DefaultParagraphFont"/>
    <w:uiPriority w:val="99"/>
    <w:semiHidden/>
    <w:unhideWhenUsed/>
    <w:rsid w:val="00822F53"/>
    <w:rPr>
      <w:color w:val="2B579A"/>
      <w:shd w:val="clear" w:color="auto" w:fill="E6E6E6"/>
    </w:rPr>
  </w:style>
  <w:style w:type="character" w:customStyle="1" w:styleId="m-5251091010484660064gmail-style13ptbold">
    <w:name w:val="m_-5251091010484660064gmail-style13ptbold"/>
    <w:basedOn w:val="DefaultParagraphFont"/>
    <w:rsid w:val="00822F53"/>
  </w:style>
  <w:style w:type="character" w:customStyle="1" w:styleId="m-5251091010484660064gmail-styleunderline">
    <w:name w:val="m_-5251091010484660064gmail-styleunderline"/>
    <w:basedOn w:val="DefaultParagraphFont"/>
    <w:rsid w:val="00822F53"/>
  </w:style>
  <w:style w:type="character" w:customStyle="1" w:styleId="tablecaption">
    <w:name w:val="tablecaption"/>
    <w:basedOn w:val="DefaultParagraphFont"/>
    <w:rsid w:val="00822F53"/>
  </w:style>
  <w:style w:type="character" w:customStyle="1" w:styleId="StyleLatinHelvetica105ptBlack">
    <w:name w:val="Style (Latin) Helvetica 10.5 pt Black"/>
    <w:basedOn w:val="DefaultParagraphFont"/>
    <w:rsid w:val="00822F53"/>
    <w:rPr>
      <w:rFonts w:ascii="Times New Roman" w:hAnsi="Times New Roman"/>
      <w:color w:val="000000"/>
      <w:sz w:val="21"/>
    </w:rPr>
  </w:style>
  <w:style w:type="character" w:customStyle="1" w:styleId="m-413333960618644972gmail-style13ptbold">
    <w:name w:val="m_-413333960618644972gmail-style13ptbold"/>
    <w:basedOn w:val="DefaultParagraphFont"/>
    <w:rsid w:val="00822F53"/>
  </w:style>
  <w:style w:type="character" w:customStyle="1" w:styleId="m-413333960618644972gmail-styleunderline">
    <w:name w:val="m_-413333960618644972gmail-styleunderline"/>
    <w:basedOn w:val="DefaultParagraphFont"/>
    <w:rsid w:val="00822F53"/>
  </w:style>
  <w:style w:type="character" w:customStyle="1" w:styleId="m8314098763611656848gmail-stylestylebold12pt">
    <w:name w:val="m_8314098763611656848gmail-stylestylebold12pt"/>
    <w:basedOn w:val="DefaultParagraphFont"/>
    <w:rsid w:val="00822F53"/>
  </w:style>
  <w:style w:type="character" w:customStyle="1" w:styleId="m8314098763611656848gmail-styleboldunderline">
    <w:name w:val="m_8314098763611656848gmail-styleboldunderline"/>
    <w:basedOn w:val="DefaultParagraphFont"/>
    <w:rsid w:val="00822F53"/>
  </w:style>
  <w:style w:type="paragraph" w:customStyle="1" w:styleId="Spacer">
    <w:name w:val="Spacer"/>
    <w:basedOn w:val="Heading1"/>
    <w:link w:val="SpacerChar"/>
    <w:autoRedefine/>
    <w:uiPriority w:val="4"/>
    <w:qFormat/>
    <w:rsid w:val="00822F5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22F53"/>
    <w:rPr>
      <w:rFonts w:eastAsiaTheme="majorEastAsia" w:cstheme="majorBidi"/>
      <w:b/>
      <w:bCs/>
      <w:sz w:val="24"/>
      <w:szCs w:val="32"/>
    </w:rPr>
  </w:style>
  <w:style w:type="paragraph" w:customStyle="1" w:styleId="TxBr41p1">
    <w:name w:val="TxBr_41p1"/>
    <w:basedOn w:val="Normal"/>
    <w:qFormat/>
    <w:rsid w:val="00822F53"/>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822F53"/>
    <w:rPr>
      <w:rFonts w:ascii="Georgia" w:eastAsia="Times New Roman" w:hAnsi="Georgia" w:cs="Arial" w:hint="default"/>
      <w:b/>
      <w:bCs/>
      <w:kern w:val="32"/>
      <w:sz w:val="28"/>
      <w:szCs w:val="32"/>
    </w:rPr>
  </w:style>
  <w:style w:type="character" w:customStyle="1" w:styleId="SmallChar0">
    <w:name w:val="Small Char"/>
    <w:qFormat/>
    <w:rsid w:val="00822F53"/>
    <w:rPr>
      <w:rFonts w:ascii="Arial Narrow" w:hAnsi="Arial Narrow" w:cs="Times New Roman"/>
      <w:color w:val="000000"/>
      <w:sz w:val="16"/>
    </w:rPr>
  </w:style>
  <w:style w:type="character" w:customStyle="1" w:styleId="CiteReal0">
    <w:name w:val="CiteReal"/>
    <w:uiPriority w:val="1"/>
    <w:qFormat/>
    <w:rsid w:val="00822F53"/>
    <w:rPr>
      <w:rFonts w:ascii="Arial" w:hAnsi="Arial"/>
      <w:b/>
      <w:sz w:val="24"/>
      <w:u w:val="single"/>
    </w:rPr>
  </w:style>
  <w:style w:type="character" w:customStyle="1" w:styleId="dropcap1">
    <w:name w:val="dropcap1"/>
    <w:rsid w:val="00822F53"/>
  </w:style>
  <w:style w:type="paragraph" w:customStyle="1" w:styleId="Style31">
    <w:name w:val="Style31"/>
    <w:basedOn w:val="Normal"/>
    <w:uiPriority w:val="99"/>
    <w:qFormat/>
    <w:rsid w:val="00822F5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2F5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22F53"/>
    <w:pPr>
      <w:spacing w:line="200" w:lineRule="exact"/>
      <w:jc w:val="both"/>
    </w:pPr>
    <w:rPr>
      <w:rFonts w:ascii="Palatino Linotype" w:hAnsi="Palatino Linotype" w:cs="Palatino Linotype"/>
    </w:rPr>
  </w:style>
  <w:style w:type="character" w:customStyle="1" w:styleId="FontStyle72">
    <w:name w:val="Font Style72"/>
    <w:rsid w:val="00822F53"/>
    <w:rPr>
      <w:rFonts w:ascii="Cambria" w:hAnsi="Cambria" w:cs="Cambria" w:hint="default"/>
      <w:sz w:val="16"/>
      <w:szCs w:val="16"/>
    </w:rPr>
  </w:style>
  <w:style w:type="character" w:customStyle="1" w:styleId="FontStyle73">
    <w:name w:val="Font Style73"/>
    <w:uiPriority w:val="99"/>
    <w:rsid w:val="00822F53"/>
    <w:rPr>
      <w:rFonts w:ascii="Cambria" w:hAnsi="Cambria" w:cs="Cambria" w:hint="default"/>
      <w:i/>
      <w:iCs/>
      <w:sz w:val="16"/>
      <w:szCs w:val="16"/>
    </w:rPr>
  </w:style>
  <w:style w:type="character" w:customStyle="1" w:styleId="UnderlinestyleChar2">
    <w:name w:val="Underline style Char2"/>
    <w:rsid w:val="00822F53"/>
    <w:rPr>
      <w:sz w:val="22"/>
      <w:szCs w:val="24"/>
      <w:u w:val="single"/>
      <w:lang w:val="en-US" w:eastAsia="en-US" w:bidi="ar-SA"/>
    </w:rPr>
  </w:style>
  <w:style w:type="character" w:customStyle="1" w:styleId="FontStyle49">
    <w:name w:val="Font Style49"/>
    <w:uiPriority w:val="99"/>
    <w:rsid w:val="00822F53"/>
    <w:rPr>
      <w:rFonts w:ascii="Cambria" w:hAnsi="Cambria" w:cs="Cambria"/>
      <w:sz w:val="20"/>
      <w:szCs w:val="20"/>
    </w:rPr>
  </w:style>
  <w:style w:type="character" w:customStyle="1" w:styleId="FontStyle50">
    <w:name w:val="Font Style50"/>
    <w:uiPriority w:val="99"/>
    <w:rsid w:val="00822F5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22F5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22F53"/>
    <w:rPr>
      <w:rFonts w:ascii="Cambria" w:eastAsia="Cambria" w:hAnsi="Cambria" w:cs="Cambria"/>
      <w:spacing w:val="-3"/>
      <w:szCs w:val="20"/>
    </w:rPr>
  </w:style>
  <w:style w:type="character" w:customStyle="1" w:styleId="kn">
    <w:name w:val="kn"/>
    <w:basedOn w:val="DefaultParagraphFont"/>
    <w:rsid w:val="00822F53"/>
  </w:style>
  <w:style w:type="character" w:customStyle="1" w:styleId="StyleStyleUnderlineUnderlineStyleBoldUnderlineIntenseEmphas">
    <w:name w:val="Style Style UnderlineUnderlineStyle Bold UnderlineIntense Emphas..."/>
    <w:basedOn w:val="DefaultParagraphFont"/>
    <w:rsid w:val="00822F53"/>
    <w:rPr>
      <w:b/>
      <w:bCs/>
      <w:sz w:val="26"/>
      <w:u w:val="single"/>
    </w:rPr>
  </w:style>
  <w:style w:type="character" w:customStyle="1" w:styleId="articoloinside">
    <w:name w:val="articolo_inside"/>
    <w:rsid w:val="00822F53"/>
  </w:style>
  <w:style w:type="paragraph" w:customStyle="1" w:styleId="pagetools">
    <w:name w:val="pagetools"/>
    <w:basedOn w:val="Normal"/>
    <w:qFormat/>
    <w:rsid w:val="00822F53"/>
    <w:pPr>
      <w:spacing w:before="100" w:beforeAutospacing="1" w:after="100" w:afterAutospacing="1"/>
    </w:pPr>
    <w:rPr>
      <w:rFonts w:ascii="Cambria" w:eastAsia="Cambria" w:hAnsi="Cambria"/>
      <w:sz w:val="24"/>
    </w:rPr>
  </w:style>
  <w:style w:type="character" w:customStyle="1" w:styleId="desc">
    <w:name w:val="desc"/>
    <w:basedOn w:val="DefaultParagraphFont"/>
    <w:rsid w:val="00822F53"/>
  </w:style>
  <w:style w:type="character" w:customStyle="1" w:styleId="job">
    <w:name w:val="job"/>
    <w:basedOn w:val="DefaultParagraphFont"/>
    <w:rsid w:val="00822F53"/>
  </w:style>
  <w:style w:type="character" w:customStyle="1" w:styleId="publisher">
    <w:name w:val="publisher"/>
    <w:basedOn w:val="DefaultParagraphFont"/>
    <w:rsid w:val="00822F53"/>
  </w:style>
  <w:style w:type="character" w:customStyle="1" w:styleId="pubyear">
    <w:name w:val="pubyear"/>
    <w:basedOn w:val="DefaultParagraphFont"/>
    <w:rsid w:val="00822F53"/>
  </w:style>
  <w:style w:type="character" w:customStyle="1" w:styleId="pubcity">
    <w:name w:val="pubcity"/>
    <w:basedOn w:val="DefaultParagraphFont"/>
    <w:rsid w:val="00822F53"/>
  </w:style>
  <w:style w:type="character" w:customStyle="1" w:styleId="bodycontentlink">
    <w:name w:val="bodycontentlink"/>
    <w:basedOn w:val="DefaultParagraphFont"/>
    <w:rsid w:val="00822F53"/>
  </w:style>
  <w:style w:type="paragraph" w:customStyle="1" w:styleId="C-Text">
    <w:name w:val="C-Text"/>
    <w:basedOn w:val="Normal"/>
    <w:qFormat/>
    <w:rsid w:val="00822F53"/>
    <w:pPr>
      <w:tabs>
        <w:tab w:val="num" w:pos="720"/>
      </w:tabs>
      <w:ind w:left="720" w:hanging="360"/>
    </w:pPr>
    <w:rPr>
      <w:rFonts w:ascii="Book Antiqua" w:hAnsi="Book Antiqua"/>
      <w:sz w:val="24"/>
    </w:rPr>
  </w:style>
  <w:style w:type="character" w:customStyle="1" w:styleId="ecdate">
    <w:name w:val="ec_date"/>
    <w:basedOn w:val="DefaultParagraphFont"/>
    <w:rsid w:val="00822F53"/>
    <w:rPr>
      <w:rFonts w:ascii="Symbol" w:hAnsi="Symbol" w:hint="default"/>
      <w:sz w:val="20"/>
      <w:szCs w:val="20"/>
      <w:shd w:val="clear" w:color="auto" w:fill="FFFFFF"/>
    </w:rPr>
  </w:style>
  <w:style w:type="paragraph" w:customStyle="1" w:styleId="ecmsonormal">
    <w:name w:val="ec_msonormal"/>
    <w:basedOn w:val="Normal"/>
    <w:qFormat/>
    <w:rsid w:val="00822F5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22F53"/>
  </w:style>
  <w:style w:type="character" w:customStyle="1" w:styleId="articleheadline">
    <w:name w:val="articleheadline"/>
    <w:basedOn w:val="DefaultParagraphFont"/>
    <w:rsid w:val="00822F53"/>
  </w:style>
  <w:style w:type="paragraph" w:customStyle="1" w:styleId="u-intro">
    <w:name w:val="u-intro"/>
    <w:basedOn w:val="Normal"/>
    <w:qFormat/>
    <w:rsid w:val="00822F53"/>
    <w:pPr>
      <w:spacing w:before="100" w:beforeAutospacing="1" w:after="100" w:afterAutospacing="1"/>
    </w:pPr>
    <w:rPr>
      <w:sz w:val="24"/>
    </w:rPr>
  </w:style>
  <w:style w:type="character" w:customStyle="1" w:styleId="u-byline">
    <w:name w:val="u-byline"/>
    <w:basedOn w:val="DefaultParagraphFont"/>
    <w:rsid w:val="00822F53"/>
  </w:style>
  <w:style w:type="character" w:customStyle="1" w:styleId="articlebya">
    <w:name w:val="articleby_a"/>
    <w:basedOn w:val="DefaultParagraphFont"/>
    <w:rsid w:val="00822F53"/>
  </w:style>
  <w:style w:type="character" w:customStyle="1" w:styleId="popupwinby">
    <w:name w:val="popupwinby"/>
    <w:basedOn w:val="DefaultParagraphFont"/>
    <w:rsid w:val="00822F53"/>
  </w:style>
  <w:style w:type="character" w:customStyle="1" w:styleId="storyheader">
    <w:name w:val="storyheader"/>
    <w:basedOn w:val="DefaultParagraphFont"/>
    <w:rsid w:val="00822F53"/>
  </w:style>
  <w:style w:type="character" w:customStyle="1" w:styleId="marron">
    <w:name w:val="marron"/>
    <w:basedOn w:val="DefaultParagraphFont"/>
    <w:rsid w:val="00822F53"/>
  </w:style>
  <w:style w:type="paragraph" w:customStyle="1" w:styleId="StyleNormalWeb10pt">
    <w:name w:val="Style Normal (Web) + 10 pt"/>
    <w:basedOn w:val="NormalWeb"/>
    <w:next w:val="Normal"/>
    <w:qFormat/>
    <w:rsid w:val="00822F53"/>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822F53"/>
    <w:rPr>
      <w:szCs w:val="24"/>
      <w:lang w:val="en-US" w:eastAsia="en-US" w:bidi="ar-SA"/>
    </w:rPr>
  </w:style>
  <w:style w:type="paragraph" w:customStyle="1" w:styleId="TagCiteShells">
    <w:name w:val="Tag/Cite/Shells"/>
    <w:basedOn w:val="Normal"/>
    <w:qFormat/>
    <w:rsid w:val="00822F53"/>
    <w:rPr>
      <w:b/>
    </w:rPr>
  </w:style>
  <w:style w:type="paragraph" w:customStyle="1" w:styleId="DefinitionTerm">
    <w:name w:val="Definition Term"/>
    <w:basedOn w:val="Normal"/>
    <w:next w:val="Normal"/>
    <w:qFormat/>
    <w:rsid w:val="00822F53"/>
    <w:rPr>
      <w:snapToGrid w:val="0"/>
      <w:sz w:val="24"/>
    </w:rPr>
  </w:style>
  <w:style w:type="character" w:customStyle="1" w:styleId="Style3CharChar">
    <w:name w:val="Style3 Char Char"/>
    <w:basedOn w:val="DefaultParagraphFont"/>
    <w:rsid w:val="00822F5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22F53"/>
    <w:pPr>
      <w:spacing w:after="60"/>
    </w:pPr>
    <w:rPr>
      <w:rFonts w:eastAsia="Segoe UI" w:cs="Cambria"/>
      <w:bCs/>
      <w:caps/>
      <w:sz w:val="20"/>
      <w:lang w:eastAsia="zh-CN"/>
    </w:rPr>
  </w:style>
  <w:style w:type="character" w:customStyle="1" w:styleId="NormalChar0">
    <w:name w:val="Normal Char"/>
    <w:basedOn w:val="DefaultParagraphFont"/>
    <w:rsid w:val="00822F53"/>
    <w:rPr>
      <w:lang w:eastAsia="en-US"/>
    </w:rPr>
  </w:style>
  <w:style w:type="character" w:customStyle="1" w:styleId="BoldUnderlineChar2">
    <w:name w:val="Bold + Underline Char"/>
    <w:basedOn w:val="DefaultParagraphFont"/>
    <w:rsid w:val="00822F5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22F5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822F53"/>
  </w:style>
  <w:style w:type="character" w:customStyle="1" w:styleId="CharacterStyle7">
    <w:name w:val="Character Style 7"/>
    <w:rsid w:val="00822F53"/>
    <w:rPr>
      <w:rFonts w:ascii="Trebuchet MS" w:hAnsi="Trebuchet MS" w:cs="Trebuchet MS"/>
      <w:sz w:val="20"/>
      <w:szCs w:val="20"/>
      <w:u w:val="single"/>
    </w:rPr>
  </w:style>
  <w:style w:type="character" w:customStyle="1" w:styleId="StyleStyle4Char">
    <w:name w:val="Style Style4 + Char"/>
    <w:basedOn w:val="DefaultParagraphFont"/>
    <w:rsid w:val="00822F5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22F5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22F53"/>
    <w:rPr>
      <w:rFonts w:ascii="Symbol" w:hAnsi="Symbol"/>
      <w:sz w:val="21"/>
      <w:szCs w:val="21"/>
      <w:u w:val="thick"/>
    </w:rPr>
  </w:style>
  <w:style w:type="character" w:customStyle="1" w:styleId="UnderlinedEvidenceCharChar">
    <w:name w:val="Underlined Evidence Char Char"/>
    <w:basedOn w:val="DefaultParagraphFont"/>
    <w:rsid w:val="00822F53"/>
    <w:rPr>
      <w:rFonts w:ascii="Symbol" w:hAnsi="Symbol"/>
      <w:sz w:val="21"/>
      <w:szCs w:val="21"/>
      <w:u w:val="thick"/>
      <w:lang w:val="en-US" w:eastAsia="en-US" w:bidi="ar-SA"/>
    </w:rPr>
  </w:style>
  <w:style w:type="paragraph" w:customStyle="1" w:styleId="Cite8">
    <w:name w:val="Cite8"/>
    <w:basedOn w:val="Normal"/>
    <w:autoRedefine/>
    <w:uiPriority w:val="99"/>
    <w:qFormat/>
    <w:rsid w:val="00822F53"/>
    <w:rPr>
      <w:rFonts w:ascii="Trebuchet MS" w:eastAsia="Verdana" w:hAnsi="Trebuchet MS" w:cs="Cambria"/>
    </w:rPr>
  </w:style>
  <w:style w:type="paragraph" w:customStyle="1" w:styleId="8font">
    <w:name w:val="8font"/>
    <w:basedOn w:val="Normal"/>
    <w:next w:val="Normal"/>
    <w:autoRedefine/>
    <w:qFormat/>
    <w:rsid w:val="00822F53"/>
    <w:rPr>
      <w:rFonts w:eastAsia="Cambria Math" w:cs="Cambria"/>
      <w:szCs w:val="16"/>
    </w:rPr>
  </w:style>
  <w:style w:type="character" w:customStyle="1" w:styleId="NoterefInText">
    <w:name w:val="_NoterefInText"/>
    <w:uiPriority w:val="99"/>
    <w:rsid w:val="00822F53"/>
    <w:rPr>
      <w:rFonts w:cs="AKDPE C+ Utopia"/>
      <w:color w:val="000000"/>
    </w:rPr>
  </w:style>
  <w:style w:type="character" w:customStyle="1" w:styleId="postauthor">
    <w:name w:val="postauthor"/>
    <w:basedOn w:val="DefaultParagraphFont"/>
    <w:rsid w:val="00822F53"/>
  </w:style>
  <w:style w:type="paragraph" w:customStyle="1" w:styleId="notes-source-hasnotes">
    <w:name w:val="notes-source-hasnotes"/>
    <w:basedOn w:val="Normal"/>
    <w:qFormat/>
    <w:rsid w:val="00822F53"/>
    <w:pPr>
      <w:spacing w:before="100" w:beforeAutospacing="1" w:after="100" w:afterAutospacing="1"/>
    </w:pPr>
    <w:rPr>
      <w:rFonts w:ascii="Tahoma" w:hAnsi="Tahoma"/>
      <w:szCs w:val="20"/>
    </w:rPr>
  </w:style>
  <w:style w:type="character" w:customStyle="1" w:styleId="span">
    <w:name w:val="span"/>
    <w:basedOn w:val="DefaultParagraphFont"/>
    <w:rsid w:val="00822F53"/>
  </w:style>
  <w:style w:type="character" w:customStyle="1" w:styleId="maintitle">
    <w:name w:val="maintitle"/>
    <w:basedOn w:val="DefaultParagraphFont"/>
    <w:rsid w:val="00822F53"/>
  </w:style>
  <w:style w:type="character" w:customStyle="1" w:styleId="thirdparty-logo">
    <w:name w:val="thirdparty-logo"/>
    <w:basedOn w:val="DefaultParagraphFont"/>
    <w:rsid w:val="00822F53"/>
  </w:style>
  <w:style w:type="character" w:customStyle="1" w:styleId="posted">
    <w:name w:val="posted"/>
    <w:basedOn w:val="DefaultParagraphFont"/>
    <w:rsid w:val="00822F53"/>
  </w:style>
  <w:style w:type="character" w:customStyle="1" w:styleId="ticker">
    <w:name w:val="ticker"/>
    <w:basedOn w:val="DefaultParagraphFont"/>
    <w:rsid w:val="00822F53"/>
  </w:style>
  <w:style w:type="paragraph" w:customStyle="1" w:styleId="articlemeta">
    <w:name w:val="articlemeta"/>
    <w:basedOn w:val="Normal"/>
    <w:qFormat/>
    <w:rsid w:val="00822F53"/>
    <w:pPr>
      <w:spacing w:before="100" w:beforeAutospacing="1" w:after="100" w:afterAutospacing="1"/>
    </w:pPr>
    <w:rPr>
      <w:rFonts w:ascii="Tahoma" w:hAnsi="Tahoma"/>
      <w:szCs w:val="20"/>
    </w:rPr>
  </w:style>
  <w:style w:type="character" w:customStyle="1" w:styleId="vcard">
    <w:name w:val="vcard"/>
    <w:basedOn w:val="DefaultParagraphFont"/>
    <w:rsid w:val="00822F53"/>
  </w:style>
  <w:style w:type="character" w:customStyle="1" w:styleId="print-footnote">
    <w:name w:val="print-footnote"/>
    <w:basedOn w:val="DefaultParagraphFont"/>
    <w:rsid w:val="00822F53"/>
  </w:style>
  <w:style w:type="character" w:customStyle="1" w:styleId="datestring">
    <w:name w:val="datestring"/>
    <w:basedOn w:val="DefaultParagraphFont"/>
    <w:rsid w:val="00822F53"/>
  </w:style>
  <w:style w:type="paragraph" w:customStyle="1" w:styleId="noindent0">
    <w:name w:val="no_indent"/>
    <w:basedOn w:val="Normal"/>
    <w:qFormat/>
    <w:rsid w:val="00822F53"/>
    <w:pPr>
      <w:spacing w:before="100" w:beforeAutospacing="1" w:after="100" w:afterAutospacing="1"/>
    </w:pPr>
    <w:rPr>
      <w:rFonts w:ascii="Tahoma" w:hAnsi="Tahoma"/>
      <w:szCs w:val="20"/>
    </w:rPr>
  </w:style>
  <w:style w:type="character" w:customStyle="1" w:styleId="email">
    <w:name w:val="email"/>
    <w:basedOn w:val="DefaultParagraphFont"/>
    <w:rsid w:val="00822F53"/>
  </w:style>
  <w:style w:type="paragraph" w:customStyle="1" w:styleId="left">
    <w:name w:val="left"/>
    <w:basedOn w:val="Normal"/>
    <w:qFormat/>
    <w:rsid w:val="00822F53"/>
    <w:pPr>
      <w:spacing w:before="100" w:beforeAutospacing="1" w:after="100" w:afterAutospacing="1"/>
    </w:pPr>
    <w:rPr>
      <w:rFonts w:ascii="Tahoma" w:hAnsi="Tahoma"/>
      <w:szCs w:val="20"/>
    </w:rPr>
  </w:style>
  <w:style w:type="paragraph" w:customStyle="1" w:styleId="right">
    <w:name w:val="right"/>
    <w:basedOn w:val="Normal"/>
    <w:qFormat/>
    <w:rsid w:val="00822F53"/>
    <w:pPr>
      <w:spacing w:before="100" w:beforeAutospacing="1" w:after="100" w:afterAutospacing="1"/>
    </w:pPr>
    <w:rPr>
      <w:rFonts w:ascii="Tahoma" w:hAnsi="Tahoma"/>
      <w:szCs w:val="20"/>
    </w:rPr>
  </w:style>
  <w:style w:type="character" w:customStyle="1" w:styleId="gptad">
    <w:name w:val="gptad"/>
    <w:basedOn w:val="DefaultParagraphFont"/>
    <w:rsid w:val="00822F53"/>
  </w:style>
  <w:style w:type="paragraph" w:customStyle="1" w:styleId="creditpostedmodified">
    <w:name w:val="credit_posted_modified"/>
    <w:basedOn w:val="Normal"/>
    <w:qFormat/>
    <w:rsid w:val="00822F53"/>
    <w:pPr>
      <w:spacing w:before="100" w:beforeAutospacing="1" w:after="100" w:afterAutospacing="1"/>
    </w:pPr>
    <w:rPr>
      <w:rFonts w:ascii="Tahoma" w:hAnsi="Tahoma"/>
      <w:szCs w:val="20"/>
    </w:rPr>
  </w:style>
  <w:style w:type="character" w:customStyle="1" w:styleId="creditline">
    <w:name w:val="creditline"/>
    <w:basedOn w:val="DefaultParagraphFont"/>
    <w:rsid w:val="00822F53"/>
  </w:style>
  <w:style w:type="character" w:customStyle="1" w:styleId="grd">
    <w:name w:val="grd"/>
    <w:basedOn w:val="DefaultParagraphFont"/>
    <w:rsid w:val="00822F53"/>
  </w:style>
  <w:style w:type="paragraph" w:customStyle="1" w:styleId="hs-text-container">
    <w:name w:val="hs-text-container"/>
    <w:basedOn w:val="Normal"/>
    <w:qFormat/>
    <w:rsid w:val="00822F53"/>
    <w:pPr>
      <w:spacing w:before="100" w:beforeAutospacing="1" w:after="100" w:afterAutospacing="1"/>
    </w:pPr>
    <w:rPr>
      <w:rFonts w:ascii="Tahoma" w:hAnsi="Tahoma"/>
      <w:szCs w:val="20"/>
    </w:rPr>
  </w:style>
  <w:style w:type="character" w:customStyle="1" w:styleId="created">
    <w:name w:val="created"/>
    <w:basedOn w:val="DefaultParagraphFont"/>
    <w:rsid w:val="00822F53"/>
  </w:style>
  <w:style w:type="character" w:customStyle="1" w:styleId="changed">
    <w:name w:val="changed"/>
    <w:basedOn w:val="DefaultParagraphFont"/>
    <w:rsid w:val="00822F53"/>
  </w:style>
  <w:style w:type="character" w:customStyle="1" w:styleId="article-author-name">
    <w:name w:val="article-author-name"/>
    <w:basedOn w:val="DefaultParagraphFont"/>
    <w:rsid w:val="00822F53"/>
  </w:style>
  <w:style w:type="character" w:customStyle="1" w:styleId="bioexcerpt">
    <w:name w:val="bio_excerpt"/>
    <w:basedOn w:val="DefaultParagraphFont"/>
    <w:rsid w:val="00822F53"/>
  </w:style>
  <w:style w:type="character" w:customStyle="1" w:styleId="commentcount">
    <w:name w:val="comment_count"/>
    <w:basedOn w:val="DefaultParagraphFont"/>
    <w:rsid w:val="00822F53"/>
  </w:style>
  <w:style w:type="character" w:customStyle="1" w:styleId="searchtermshighlighted">
    <w:name w:val="searchtermshighlighted"/>
    <w:basedOn w:val="DefaultParagraphFont"/>
    <w:rsid w:val="00822F53"/>
  </w:style>
  <w:style w:type="character" w:customStyle="1" w:styleId="contributornametrigger">
    <w:name w:val="contributornametrigger"/>
    <w:basedOn w:val="DefaultParagraphFont"/>
    <w:rsid w:val="00822F53"/>
  </w:style>
  <w:style w:type="character" w:customStyle="1" w:styleId="bylinepipe">
    <w:name w:val="bylinepipe"/>
    <w:basedOn w:val="DefaultParagraphFont"/>
    <w:rsid w:val="00822F53"/>
  </w:style>
  <w:style w:type="character" w:customStyle="1" w:styleId="lucenesearchresulturlb">
    <w:name w:val="lucene_search_result_url_b"/>
    <w:basedOn w:val="DefaultParagraphFont"/>
    <w:rsid w:val="00822F53"/>
  </w:style>
  <w:style w:type="character" w:customStyle="1" w:styleId="faculty-title">
    <w:name w:val="faculty-title"/>
    <w:basedOn w:val="DefaultParagraphFont"/>
    <w:rsid w:val="00822F53"/>
  </w:style>
  <w:style w:type="character" w:customStyle="1" w:styleId="count">
    <w:name w:val="count"/>
    <w:basedOn w:val="DefaultParagraphFont"/>
    <w:rsid w:val="00822F53"/>
  </w:style>
  <w:style w:type="character" w:customStyle="1" w:styleId="volume">
    <w:name w:val="volume"/>
    <w:basedOn w:val="DefaultParagraphFont"/>
    <w:rsid w:val="00822F53"/>
  </w:style>
  <w:style w:type="character" w:customStyle="1" w:styleId="issue">
    <w:name w:val="issue"/>
    <w:basedOn w:val="DefaultParagraphFont"/>
    <w:rsid w:val="00822F53"/>
  </w:style>
  <w:style w:type="character" w:customStyle="1" w:styleId="pages">
    <w:name w:val="pages"/>
    <w:basedOn w:val="DefaultParagraphFont"/>
    <w:rsid w:val="00822F53"/>
  </w:style>
  <w:style w:type="character" w:customStyle="1" w:styleId="field-content">
    <w:name w:val="field-content"/>
    <w:basedOn w:val="DefaultParagraphFont"/>
    <w:rsid w:val="00822F53"/>
  </w:style>
  <w:style w:type="character" w:customStyle="1" w:styleId="person">
    <w:name w:val="person"/>
    <w:basedOn w:val="DefaultParagraphFont"/>
    <w:rsid w:val="00822F53"/>
  </w:style>
  <w:style w:type="character" w:customStyle="1" w:styleId="corresponding">
    <w:name w:val="corresponding"/>
    <w:basedOn w:val="DefaultParagraphFont"/>
    <w:rsid w:val="00822F53"/>
  </w:style>
  <w:style w:type="character" w:customStyle="1" w:styleId="entry-date">
    <w:name w:val="entry-date"/>
    <w:basedOn w:val="DefaultParagraphFont"/>
    <w:rsid w:val="00822F53"/>
  </w:style>
  <w:style w:type="paragraph" w:customStyle="1" w:styleId="entry-meta">
    <w:name w:val="entry-meta"/>
    <w:basedOn w:val="Normal"/>
    <w:qFormat/>
    <w:rsid w:val="00822F53"/>
    <w:pPr>
      <w:spacing w:before="100" w:beforeAutospacing="1" w:after="100" w:afterAutospacing="1"/>
    </w:pPr>
    <w:rPr>
      <w:rFonts w:ascii="Tahoma" w:hAnsi="Tahoma"/>
      <w:szCs w:val="20"/>
    </w:rPr>
  </w:style>
  <w:style w:type="character" w:customStyle="1" w:styleId="post-time">
    <w:name w:val="post-time"/>
    <w:basedOn w:val="DefaultParagraphFont"/>
    <w:rsid w:val="00822F53"/>
  </w:style>
  <w:style w:type="character" w:customStyle="1" w:styleId="post-category">
    <w:name w:val="post-category"/>
    <w:basedOn w:val="DefaultParagraphFont"/>
    <w:rsid w:val="00822F53"/>
  </w:style>
  <w:style w:type="character" w:customStyle="1" w:styleId="post-author">
    <w:name w:val="post-author"/>
    <w:basedOn w:val="DefaultParagraphFont"/>
    <w:rsid w:val="00822F53"/>
  </w:style>
  <w:style w:type="character" w:customStyle="1" w:styleId="A10">
    <w:name w:val="A10"/>
    <w:rsid w:val="00822F53"/>
    <w:rPr>
      <w:rFonts w:cs="MS Mincho"/>
      <w:color w:val="000000"/>
      <w:sz w:val="11"/>
      <w:szCs w:val="11"/>
    </w:rPr>
  </w:style>
  <w:style w:type="paragraph" w:customStyle="1" w:styleId="Pa10">
    <w:name w:val="Pa10"/>
    <w:basedOn w:val="Default"/>
    <w:next w:val="Default"/>
    <w:uiPriority w:val="99"/>
    <w:qFormat/>
    <w:rsid w:val="00822F5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822F53"/>
    <w:pPr>
      <w:widowControl w:val="0"/>
      <w:spacing w:line="241" w:lineRule="atLeast"/>
    </w:pPr>
    <w:rPr>
      <w:rFonts w:ascii="Verdana" w:eastAsiaTheme="minorEastAsia" w:hAnsi="Verdana" w:cs="Cambria"/>
      <w:color w:val="auto"/>
    </w:rPr>
  </w:style>
  <w:style w:type="character" w:customStyle="1" w:styleId="A9">
    <w:name w:val="A9"/>
    <w:uiPriority w:val="99"/>
    <w:rsid w:val="00822F53"/>
    <w:rPr>
      <w:rFonts w:cs="MS Mincho"/>
      <w:color w:val="000000"/>
      <w:sz w:val="14"/>
      <w:szCs w:val="14"/>
    </w:rPr>
  </w:style>
  <w:style w:type="paragraph" w:customStyle="1" w:styleId="articledetails">
    <w:name w:val="articledetails"/>
    <w:basedOn w:val="Normal"/>
    <w:qFormat/>
    <w:rsid w:val="00822F53"/>
    <w:pPr>
      <w:spacing w:before="100" w:beforeAutospacing="1" w:after="100" w:afterAutospacing="1"/>
    </w:pPr>
    <w:rPr>
      <w:rFonts w:ascii="Tahoma" w:hAnsi="Tahoma"/>
      <w:szCs w:val="20"/>
    </w:rPr>
  </w:style>
  <w:style w:type="character" w:customStyle="1" w:styleId="posted-and-updated">
    <w:name w:val="posted-and-updated"/>
    <w:basedOn w:val="DefaultParagraphFont"/>
    <w:rsid w:val="00822F53"/>
  </w:style>
  <w:style w:type="paragraph" w:customStyle="1" w:styleId="aff">
    <w:name w:val="aff"/>
    <w:basedOn w:val="Normal"/>
    <w:qFormat/>
    <w:rsid w:val="00822F53"/>
    <w:pPr>
      <w:spacing w:before="100" w:beforeAutospacing="1" w:after="100" w:afterAutospacing="1"/>
    </w:pPr>
    <w:rPr>
      <w:rFonts w:ascii="Tahoma" w:hAnsi="Tahoma"/>
      <w:szCs w:val="20"/>
    </w:rPr>
  </w:style>
  <w:style w:type="character" w:customStyle="1" w:styleId="entry-author">
    <w:name w:val="entry-author"/>
    <w:basedOn w:val="DefaultParagraphFont"/>
    <w:rsid w:val="00822F53"/>
  </w:style>
  <w:style w:type="character" w:customStyle="1" w:styleId="entry-author-name">
    <w:name w:val="entry-author-name"/>
    <w:basedOn w:val="DefaultParagraphFont"/>
    <w:rsid w:val="00822F53"/>
  </w:style>
  <w:style w:type="character" w:customStyle="1" w:styleId="arial11">
    <w:name w:val="arial_11"/>
    <w:basedOn w:val="DefaultParagraphFont"/>
    <w:rsid w:val="00822F53"/>
  </w:style>
  <w:style w:type="character" w:customStyle="1" w:styleId="contrib-degrees">
    <w:name w:val="contrib-degrees"/>
    <w:basedOn w:val="DefaultParagraphFont"/>
    <w:rsid w:val="00822F53"/>
  </w:style>
  <w:style w:type="character" w:customStyle="1" w:styleId="contrib-on-behalf-of">
    <w:name w:val="contrib-on-behalf-of"/>
    <w:basedOn w:val="DefaultParagraphFont"/>
    <w:rsid w:val="00822F53"/>
  </w:style>
  <w:style w:type="character" w:customStyle="1" w:styleId="pubtime">
    <w:name w:val="pubtime"/>
    <w:basedOn w:val="DefaultParagraphFont"/>
    <w:rsid w:val="00822F53"/>
  </w:style>
  <w:style w:type="character" w:customStyle="1" w:styleId="time">
    <w:name w:val="time"/>
    <w:basedOn w:val="DefaultParagraphFont"/>
    <w:rsid w:val="00822F53"/>
  </w:style>
  <w:style w:type="character" w:customStyle="1" w:styleId="fbcommentscount">
    <w:name w:val="fb_comments_count"/>
    <w:basedOn w:val="DefaultParagraphFont"/>
    <w:rsid w:val="00822F53"/>
  </w:style>
  <w:style w:type="character" w:customStyle="1" w:styleId="stsharethiscustom">
    <w:name w:val="st_sharethis_custom"/>
    <w:basedOn w:val="DefaultParagraphFont"/>
    <w:rsid w:val="00822F53"/>
  </w:style>
  <w:style w:type="paragraph" w:customStyle="1" w:styleId="permalinkable">
    <w:name w:val="permalinkable"/>
    <w:basedOn w:val="Normal"/>
    <w:qFormat/>
    <w:rsid w:val="00822F53"/>
    <w:pPr>
      <w:spacing w:before="100" w:beforeAutospacing="1" w:after="100" w:afterAutospacing="1"/>
    </w:pPr>
    <w:rPr>
      <w:rFonts w:ascii="Tahoma" w:hAnsi="Tahoma"/>
      <w:szCs w:val="20"/>
    </w:rPr>
  </w:style>
  <w:style w:type="character" w:customStyle="1" w:styleId="post-date">
    <w:name w:val="post-date"/>
    <w:basedOn w:val="DefaultParagraphFont"/>
    <w:rsid w:val="00822F53"/>
  </w:style>
  <w:style w:type="character" w:customStyle="1" w:styleId="link-external">
    <w:name w:val="link-external"/>
    <w:basedOn w:val="DefaultParagraphFont"/>
    <w:rsid w:val="00822F53"/>
  </w:style>
  <w:style w:type="character" w:customStyle="1" w:styleId="articleauthor">
    <w:name w:val="article_author"/>
    <w:basedOn w:val="DefaultParagraphFont"/>
    <w:rsid w:val="00822F53"/>
  </w:style>
  <w:style w:type="character" w:customStyle="1" w:styleId="articleissue">
    <w:name w:val="article_issue"/>
    <w:basedOn w:val="DefaultParagraphFont"/>
    <w:rsid w:val="00822F53"/>
  </w:style>
  <w:style w:type="character" w:customStyle="1" w:styleId="a-size-large">
    <w:name w:val="a-size-large"/>
    <w:basedOn w:val="DefaultParagraphFont"/>
    <w:rsid w:val="00822F53"/>
  </w:style>
  <w:style w:type="character" w:customStyle="1" w:styleId="a-size-medium">
    <w:name w:val="a-size-medium"/>
    <w:basedOn w:val="DefaultParagraphFont"/>
    <w:rsid w:val="00822F53"/>
  </w:style>
  <w:style w:type="character" w:customStyle="1" w:styleId="contribution">
    <w:name w:val="contribution"/>
    <w:basedOn w:val="DefaultParagraphFont"/>
    <w:rsid w:val="00822F53"/>
  </w:style>
  <w:style w:type="character" w:customStyle="1" w:styleId="a-color-secondary">
    <w:name w:val="a-color-secondary"/>
    <w:basedOn w:val="DefaultParagraphFont"/>
    <w:rsid w:val="00822F53"/>
  </w:style>
  <w:style w:type="paragraph" w:customStyle="1" w:styleId="sbyline">
    <w:name w:val="sbyline"/>
    <w:basedOn w:val="Normal"/>
    <w:qFormat/>
    <w:rsid w:val="00822F53"/>
    <w:pPr>
      <w:spacing w:before="100" w:beforeAutospacing="1" w:after="100" w:afterAutospacing="1"/>
    </w:pPr>
    <w:rPr>
      <w:rFonts w:ascii="Tahoma" w:hAnsi="Tahoma"/>
      <w:szCs w:val="20"/>
    </w:rPr>
  </w:style>
  <w:style w:type="character" w:customStyle="1" w:styleId="ui-author">
    <w:name w:val="ui-author"/>
    <w:basedOn w:val="DefaultParagraphFont"/>
    <w:rsid w:val="00822F53"/>
  </w:style>
  <w:style w:type="character" w:customStyle="1" w:styleId="ui-staffline">
    <w:name w:val="ui-staffline"/>
    <w:basedOn w:val="DefaultParagraphFont"/>
    <w:rsid w:val="00822F53"/>
  </w:style>
  <w:style w:type="paragraph" w:customStyle="1" w:styleId="promotion-tag-p">
    <w:name w:val="promotion-tag-p"/>
    <w:basedOn w:val="Normal"/>
    <w:qFormat/>
    <w:rsid w:val="00822F53"/>
    <w:pPr>
      <w:spacing w:before="100" w:beforeAutospacing="1" w:after="100" w:afterAutospacing="1"/>
    </w:pPr>
    <w:rPr>
      <w:rFonts w:ascii="Tahoma" w:hAnsi="Tahoma"/>
      <w:szCs w:val="20"/>
    </w:rPr>
  </w:style>
  <w:style w:type="character" w:customStyle="1" w:styleId="value">
    <w:name w:val="value"/>
    <w:basedOn w:val="DefaultParagraphFont"/>
    <w:rsid w:val="00822F53"/>
  </w:style>
  <w:style w:type="character" w:customStyle="1" w:styleId="specialissuelabel">
    <w:name w:val="specialissuelabel"/>
    <w:basedOn w:val="DefaultParagraphFont"/>
    <w:rsid w:val="00822F53"/>
  </w:style>
  <w:style w:type="character" w:customStyle="1" w:styleId="referencediv">
    <w:name w:val="referencediv"/>
    <w:basedOn w:val="DefaultParagraphFont"/>
    <w:rsid w:val="00822F53"/>
  </w:style>
  <w:style w:type="character" w:customStyle="1" w:styleId="wp-smiley">
    <w:name w:val="wp-smiley"/>
    <w:basedOn w:val="DefaultParagraphFont"/>
    <w:rsid w:val="00822F53"/>
  </w:style>
  <w:style w:type="character" w:customStyle="1" w:styleId="meta-prep">
    <w:name w:val="meta-prep"/>
    <w:basedOn w:val="DefaultParagraphFont"/>
    <w:rsid w:val="00822F53"/>
  </w:style>
  <w:style w:type="character" w:customStyle="1" w:styleId="artjournal">
    <w:name w:val="art_journal"/>
    <w:basedOn w:val="DefaultParagraphFont"/>
    <w:rsid w:val="00822F53"/>
  </w:style>
  <w:style w:type="character" w:customStyle="1" w:styleId="artdatevolumeissuepart">
    <w:name w:val="art_datevolumeissuepart"/>
    <w:basedOn w:val="DefaultParagraphFont"/>
    <w:rsid w:val="00822F53"/>
  </w:style>
  <w:style w:type="character" w:customStyle="1" w:styleId="artpages">
    <w:name w:val="art_pages"/>
    <w:basedOn w:val="DefaultParagraphFont"/>
    <w:rsid w:val="00822F53"/>
  </w:style>
  <w:style w:type="character" w:customStyle="1" w:styleId="singlehighlightclass">
    <w:name w:val="single_highlight_class"/>
    <w:basedOn w:val="DefaultParagraphFont"/>
    <w:rsid w:val="00822F53"/>
  </w:style>
  <w:style w:type="character" w:customStyle="1" w:styleId="degree">
    <w:name w:val="degree"/>
    <w:basedOn w:val="DefaultParagraphFont"/>
    <w:rsid w:val="00822F53"/>
  </w:style>
  <w:style w:type="character" w:customStyle="1" w:styleId="major">
    <w:name w:val="major"/>
    <w:basedOn w:val="DefaultParagraphFont"/>
    <w:rsid w:val="00822F53"/>
  </w:style>
  <w:style w:type="character" w:customStyle="1" w:styleId="authors">
    <w:name w:val="authors"/>
    <w:basedOn w:val="DefaultParagraphFont"/>
    <w:rsid w:val="00822F53"/>
  </w:style>
  <w:style w:type="character" w:customStyle="1" w:styleId="views">
    <w:name w:val="views"/>
    <w:basedOn w:val="DefaultParagraphFont"/>
    <w:rsid w:val="00822F53"/>
  </w:style>
  <w:style w:type="character" w:customStyle="1" w:styleId="stmainservices">
    <w:name w:val="stmainservices"/>
    <w:basedOn w:val="DefaultParagraphFont"/>
    <w:rsid w:val="00822F53"/>
  </w:style>
  <w:style w:type="character" w:customStyle="1" w:styleId="stbubblehcount">
    <w:name w:val="stbubble_hcount"/>
    <w:basedOn w:val="DefaultParagraphFont"/>
    <w:rsid w:val="00822F53"/>
  </w:style>
  <w:style w:type="paragraph" w:customStyle="1" w:styleId="Document">
    <w:name w:val="_Document"/>
    <w:basedOn w:val="Default"/>
    <w:next w:val="Default"/>
    <w:uiPriority w:val="99"/>
    <w:qFormat/>
    <w:rsid w:val="00822F5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22F5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22F53"/>
    <w:pPr>
      <w:widowControl w:val="0"/>
    </w:pPr>
    <w:rPr>
      <w:rFonts w:ascii="AKDPE C+ Utopia" w:eastAsiaTheme="minorEastAsia" w:hAnsi="AKDPE C+ Utopia" w:cs="Cambria"/>
      <w:color w:val="auto"/>
    </w:rPr>
  </w:style>
  <w:style w:type="paragraph" w:customStyle="1" w:styleId="collapsed-hide">
    <w:name w:val="collapsed-hide"/>
    <w:basedOn w:val="Normal"/>
    <w:qFormat/>
    <w:rsid w:val="00822F53"/>
    <w:pPr>
      <w:spacing w:before="100" w:beforeAutospacing="1" w:after="100" w:afterAutospacing="1"/>
    </w:pPr>
    <w:rPr>
      <w:rFonts w:ascii="Tahoma" w:hAnsi="Tahoma"/>
      <w:szCs w:val="20"/>
    </w:rPr>
  </w:style>
  <w:style w:type="paragraph" w:customStyle="1" w:styleId="Pa7">
    <w:name w:val="Pa7"/>
    <w:basedOn w:val="Default"/>
    <w:next w:val="Default"/>
    <w:qFormat/>
    <w:rsid w:val="00822F5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22F53"/>
    <w:pPr>
      <w:spacing w:before="100" w:beforeAutospacing="1" w:after="100" w:afterAutospacing="1"/>
    </w:pPr>
    <w:rPr>
      <w:rFonts w:ascii="Tahoma" w:hAnsi="Tahoma"/>
      <w:szCs w:val="20"/>
    </w:rPr>
  </w:style>
  <w:style w:type="character" w:customStyle="1" w:styleId="article-date">
    <w:name w:val="article-date"/>
    <w:basedOn w:val="DefaultParagraphFont"/>
    <w:rsid w:val="00822F53"/>
  </w:style>
  <w:style w:type="character" w:customStyle="1" w:styleId="article-author">
    <w:name w:val="article-author"/>
    <w:basedOn w:val="DefaultParagraphFont"/>
    <w:rsid w:val="00822F53"/>
  </w:style>
  <w:style w:type="character" w:customStyle="1" w:styleId="tolocaltime">
    <w:name w:val="tolocaltime"/>
    <w:basedOn w:val="DefaultParagraphFont"/>
    <w:rsid w:val="00822F53"/>
  </w:style>
  <w:style w:type="character" w:customStyle="1" w:styleId="pb-byline">
    <w:name w:val="pb-byline"/>
    <w:basedOn w:val="DefaultParagraphFont"/>
    <w:rsid w:val="00822F53"/>
  </w:style>
  <w:style w:type="character" w:customStyle="1" w:styleId="pb-timestamp">
    <w:name w:val="pb-timestamp"/>
    <w:basedOn w:val="DefaultParagraphFont"/>
    <w:rsid w:val="00822F53"/>
  </w:style>
  <w:style w:type="paragraph" w:customStyle="1" w:styleId="Pa8">
    <w:name w:val="Pa8"/>
    <w:basedOn w:val="Default"/>
    <w:next w:val="Default"/>
    <w:qFormat/>
    <w:rsid w:val="00822F5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822F5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22F53"/>
  </w:style>
  <w:style w:type="character" w:customStyle="1" w:styleId="even">
    <w:name w:val="even"/>
    <w:basedOn w:val="DefaultParagraphFont"/>
    <w:rsid w:val="00822F53"/>
  </w:style>
  <w:style w:type="paragraph" w:customStyle="1" w:styleId="volissue">
    <w:name w:val="volissue"/>
    <w:basedOn w:val="Normal"/>
    <w:qFormat/>
    <w:rsid w:val="00822F53"/>
    <w:pPr>
      <w:spacing w:before="100" w:beforeAutospacing="1" w:after="100" w:afterAutospacing="1"/>
    </w:pPr>
    <w:rPr>
      <w:rFonts w:ascii="Tahoma" w:hAnsi="Tahoma"/>
      <w:szCs w:val="20"/>
    </w:rPr>
  </w:style>
  <w:style w:type="character" w:customStyle="1" w:styleId="view-count">
    <w:name w:val="view-count"/>
    <w:basedOn w:val="DefaultParagraphFont"/>
    <w:rsid w:val="00822F53"/>
  </w:style>
  <w:style w:type="paragraph" w:customStyle="1" w:styleId="BoldUnderlineChar20">
    <w:name w:val="BoldUnderline Char2"/>
    <w:link w:val="BoldUnderlineChar2Char"/>
    <w:qFormat/>
    <w:rsid w:val="00822F53"/>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822F53"/>
    <w:rPr>
      <w:rFonts w:ascii="Times New Roman" w:eastAsia="Times New Roman" w:hAnsi="Times New Roman" w:cs="Times New Roman"/>
      <w:b/>
      <w:sz w:val="20"/>
      <w:u w:val="single"/>
    </w:rPr>
  </w:style>
  <w:style w:type="character" w:customStyle="1" w:styleId="UnderlineCharChar4">
    <w:name w:val="Underline Char Char4"/>
    <w:rsid w:val="00822F53"/>
    <w:rPr>
      <w:szCs w:val="24"/>
      <w:u w:val="single"/>
      <w:lang w:val="en-US" w:eastAsia="en-US" w:bidi="ar-SA"/>
    </w:rPr>
  </w:style>
  <w:style w:type="character" w:customStyle="1" w:styleId="BoldUnderlineCharChar3">
    <w:name w:val="BoldUnderline Char Char3"/>
    <w:rsid w:val="00822F53"/>
    <w:rPr>
      <w:b/>
      <w:szCs w:val="24"/>
      <w:u w:val="single"/>
      <w:lang w:val="en-US" w:eastAsia="en-US" w:bidi="ar-SA"/>
    </w:rPr>
  </w:style>
  <w:style w:type="character" w:customStyle="1" w:styleId="BoldUnderlineCharChar2">
    <w:name w:val="BoldUnderline Char Char2"/>
    <w:rsid w:val="00822F53"/>
    <w:rPr>
      <w:b/>
      <w:szCs w:val="24"/>
      <w:u w:val="single"/>
      <w:lang w:val="en-US" w:eastAsia="en-US" w:bidi="ar-SA"/>
    </w:rPr>
  </w:style>
  <w:style w:type="paragraph" w:customStyle="1" w:styleId="UnderlineCard0">
    <w:name w:val="UnderlineCard"/>
    <w:basedOn w:val="Heading3"/>
    <w:link w:val="UnderlineCardChar"/>
    <w:qFormat/>
    <w:rsid w:val="00822F5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822F53"/>
    <w:rPr>
      <w:rFonts w:eastAsia="Calibri" w:cs="Times New Roman"/>
      <w:sz w:val="20"/>
      <w:szCs w:val="20"/>
      <w:u w:val="single"/>
      <w:lang w:val="x-none" w:eastAsia="x-none"/>
    </w:rPr>
  </w:style>
  <w:style w:type="character" w:customStyle="1" w:styleId="5Notunderlined">
    <w:name w:val="5 Not underlined"/>
    <w:rsid w:val="00822F53"/>
    <w:rPr>
      <w:rFonts w:ascii="Times New Roman" w:hAnsi="Times New Roman"/>
      <w:sz w:val="16"/>
    </w:rPr>
  </w:style>
  <w:style w:type="character" w:customStyle="1" w:styleId="volume-issue">
    <w:name w:val="volume-issue"/>
    <w:rsid w:val="00822F53"/>
    <w:rPr>
      <w:rFonts w:cs="Times New Roman"/>
    </w:rPr>
  </w:style>
  <w:style w:type="character" w:customStyle="1" w:styleId="i">
    <w:name w:val="i"/>
    <w:basedOn w:val="DefaultParagraphFont"/>
    <w:rsid w:val="00822F53"/>
  </w:style>
  <w:style w:type="character" w:customStyle="1" w:styleId="storytext">
    <w:name w:val="storytext"/>
    <w:basedOn w:val="DefaultParagraphFont"/>
    <w:rsid w:val="00822F53"/>
  </w:style>
  <w:style w:type="character" w:customStyle="1" w:styleId="boldness1">
    <w:name w:val="boldness1"/>
    <w:rsid w:val="00822F53"/>
  </w:style>
  <w:style w:type="paragraph" w:customStyle="1" w:styleId="Cardd">
    <w:name w:val="Cardd"/>
    <w:basedOn w:val="Normal"/>
    <w:uiPriority w:val="4"/>
    <w:qFormat/>
    <w:rsid w:val="00822F53"/>
    <w:pPr>
      <w:ind w:left="288" w:right="288"/>
    </w:pPr>
  </w:style>
  <w:style w:type="paragraph" w:customStyle="1" w:styleId="document0">
    <w:name w:val="document"/>
    <w:basedOn w:val="Normal"/>
    <w:uiPriority w:val="99"/>
    <w:qFormat/>
    <w:rsid w:val="00822F5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22F53"/>
    <w:rPr>
      <w:rFonts w:cs="Arial"/>
      <w:bCs/>
      <w:szCs w:val="26"/>
      <w:u w:val="single"/>
      <w:lang w:val="en-US" w:eastAsia="en-US" w:bidi="ar-SA"/>
    </w:rPr>
  </w:style>
  <w:style w:type="character" w:customStyle="1" w:styleId="current-selection">
    <w:name w:val="current-selection"/>
    <w:basedOn w:val="DefaultParagraphFont"/>
    <w:rsid w:val="00822F53"/>
  </w:style>
  <w:style w:type="character" w:customStyle="1" w:styleId="a2">
    <w:name w:val="_"/>
    <w:basedOn w:val="DefaultParagraphFont"/>
    <w:rsid w:val="00822F53"/>
  </w:style>
  <w:style w:type="paragraph" w:customStyle="1" w:styleId="Shrink6">
    <w:name w:val="Shrink 6"/>
    <w:basedOn w:val="Normal"/>
    <w:qFormat/>
    <w:rsid w:val="00822F53"/>
    <w:rPr>
      <w:rFonts w:eastAsia="Calibri" w:cs="Times New Roman"/>
      <w:sz w:val="12"/>
    </w:rPr>
  </w:style>
  <w:style w:type="character" w:customStyle="1" w:styleId="messagecontent">
    <w:name w:val="message_content"/>
    <w:rsid w:val="00822F53"/>
  </w:style>
  <w:style w:type="character" w:customStyle="1" w:styleId="StyleUnderlineChar">
    <w:name w:val="Style Underline Char"/>
    <w:basedOn w:val="DefaultParagraphFont"/>
    <w:rsid w:val="00822F5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22F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822F53"/>
    <w:rPr>
      <w:rFonts w:eastAsia="Times New Roman" w:cs="Arial"/>
      <w:b/>
      <w:bCs/>
      <w:kern w:val="32"/>
      <w:sz w:val="24"/>
      <w:szCs w:val="32"/>
      <w:u w:val="single"/>
    </w:rPr>
  </w:style>
  <w:style w:type="character" w:customStyle="1" w:styleId="twelptblackblack1">
    <w:name w:val="twelptblackblack1"/>
    <w:basedOn w:val="DefaultParagraphFont"/>
    <w:rsid w:val="00822F53"/>
    <w:rPr>
      <w:rFonts w:ascii="Verdana" w:hAnsi="Verdana" w:hint="default"/>
      <w:color w:val="000000"/>
      <w:sz w:val="16"/>
      <w:szCs w:val="16"/>
    </w:rPr>
  </w:style>
  <w:style w:type="character" w:customStyle="1" w:styleId="Heading3CharCharCharChar1">
    <w:name w:val="Heading 3 Char Char Char Char1"/>
    <w:rsid w:val="00822F53"/>
    <w:rPr>
      <w:rFonts w:cs="Arial"/>
      <w:bCs/>
      <w:szCs w:val="26"/>
      <w:u w:val="single"/>
      <w:lang w:val="en-US" w:eastAsia="en-US" w:bidi="ar-SA"/>
    </w:rPr>
  </w:style>
  <w:style w:type="paragraph" w:customStyle="1" w:styleId="conintrotext">
    <w:name w:val="conintrotext"/>
    <w:basedOn w:val="Normal"/>
    <w:uiPriority w:val="99"/>
    <w:qFormat/>
    <w:rsid w:val="00822F53"/>
    <w:pPr>
      <w:spacing w:before="100" w:beforeAutospacing="1" w:after="100" w:afterAutospacing="1"/>
    </w:pPr>
    <w:rPr>
      <w:rFonts w:eastAsia="Times New Roman"/>
      <w:sz w:val="24"/>
    </w:rPr>
  </w:style>
  <w:style w:type="character" w:customStyle="1" w:styleId="comment-body">
    <w:name w:val="comment-body"/>
    <w:rsid w:val="00822F53"/>
  </w:style>
  <w:style w:type="character" w:customStyle="1" w:styleId="UnderlineCharCharChar1">
    <w:name w:val="Underline Char Char Char1"/>
    <w:rsid w:val="00822F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22F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2F53"/>
    <w:rPr>
      <w:rFonts w:eastAsia="MS Mincho"/>
      <w:b/>
      <w:u w:val="single"/>
    </w:rPr>
  </w:style>
  <w:style w:type="character" w:customStyle="1" w:styleId="mw-headline">
    <w:name w:val="mw-headline"/>
    <w:rsid w:val="00822F53"/>
  </w:style>
  <w:style w:type="character" w:customStyle="1" w:styleId="flagicon">
    <w:name w:val="flagicon"/>
    <w:rsid w:val="00822F53"/>
  </w:style>
  <w:style w:type="paragraph" w:customStyle="1" w:styleId="assert">
    <w:name w:val="assert"/>
    <w:basedOn w:val="Normal"/>
    <w:uiPriority w:val="99"/>
    <w:qFormat/>
    <w:rsid w:val="00822F53"/>
    <w:pPr>
      <w:spacing w:before="100" w:beforeAutospacing="1" w:after="100" w:afterAutospacing="1"/>
    </w:pPr>
    <w:rPr>
      <w:rFonts w:eastAsia="Times New Roman"/>
      <w:sz w:val="24"/>
    </w:rPr>
  </w:style>
  <w:style w:type="character" w:customStyle="1" w:styleId="apturelink">
    <w:name w:val="apturelink"/>
    <w:rsid w:val="00822F53"/>
  </w:style>
  <w:style w:type="character" w:customStyle="1" w:styleId="apturelinkicon">
    <w:name w:val="apturelinkicon"/>
    <w:rsid w:val="00822F53"/>
  </w:style>
  <w:style w:type="paragraph" w:customStyle="1" w:styleId="Default1">
    <w:name w:val="Default1"/>
    <w:basedOn w:val="Default"/>
    <w:next w:val="Default"/>
    <w:uiPriority w:val="99"/>
    <w:qFormat/>
    <w:rsid w:val="00822F53"/>
    <w:rPr>
      <w:color w:val="auto"/>
    </w:rPr>
  </w:style>
  <w:style w:type="paragraph" w:customStyle="1" w:styleId="center">
    <w:name w:val="center"/>
    <w:basedOn w:val="Normal"/>
    <w:qFormat/>
    <w:rsid w:val="00822F53"/>
    <w:pPr>
      <w:spacing w:before="100" w:beforeAutospacing="1" w:after="100" w:afterAutospacing="1"/>
    </w:pPr>
    <w:rPr>
      <w:rFonts w:eastAsia="Times New Roman"/>
      <w:sz w:val="24"/>
    </w:rPr>
  </w:style>
  <w:style w:type="character" w:customStyle="1" w:styleId="LittleChar">
    <w:name w:val="Little Char"/>
    <w:link w:val="Little"/>
    <w:rsid w:val="00822F53"/>
    <w:rPr>
      <w:rFonts w:ascii="Garamond" w:eastAsia="Times New Roman" w:hAnsi="Garamond"/>
    </w:rPr>
  </w:style>
  <w:style w:type="character" w:customStyle="1" w:styleId="UnderlineChar1Char">
    <w:name w:val="Underline Char1 Char"/>
    <w:rsid w:val="00822F5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22F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2F53"/>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22F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2F53"/>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22F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2F53"/>
    <w:rPr>
      <w:rFonts w:eastAsia="MS Mincho"/>
      <w:b/>
      <w:u w:val="single"/>
    </w:rPr>
  </w:style>
  <w:style w:type="paragraph" w:customStyle="1" w:styleId="CardBody0">
    <w:name w:val="Card Body"/>
    <w:basedOn w:val="Normal"/>
    <w:link w:val="CardBodyChar"/>
    <w:qFormat/>
    <w:rsid w:val="00822F53"/>
    <w:rPr>
      <w:rFonts w:eastAsia="Times New Roman"/>
    </w:rPr>
  </w:style>
  <w:style w:type="character" w:customStyle="1" w:styleId="CardBodyChar">
    <w:name w:val="Card Body Char"/>
    <w:link w:val="CardBody0"/>
    <w:rsid w:val="00822F53"/>
    <w:rPr>
      <w:rFonts w:eastAsia="Times New Roman"/>
    </w:rPr>
  </w:style>
  <w:style w:type="character" w:customStyle="1" w:styleId="ptitleinside">
    <w:name w:val="p_title_inside"/>
    <w:rsid w:val="00822F53"/>
  </w:style>
  <w:style w:type="paragraph" w:customStyle="1" w:styleId="StyleBoldandUnderlineChar11ptBorderSinglesolidline">
    <w:name w:val="Style Bold and Underline Char + 11 pt Border: : (Single solid line..."/>
    <w:link w:val="StyleBoldandUnderlineChar11ptBorderSinglesolidlineChar"/>
    <w:qFormat/>
    <w:rsid w:val="00822F53"/>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22F53"/>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822F53"/>
    <w:rPr>
      <w:rFonts w:cs="Arial"/>
      <w:b/>
      <w:bCs/>
      <w:szCs w:val="32"/>
      <w:lang w:val="en-US" w:eastAsia="en-US" w:bidi="ar-SA"/>
    </w:rPr>
  </w:style>
  <w:style w:type="paragraph" w:customStyle="1" w:styleId="Indentation">
    <w:name w:val="Indentation"/>
    <w:basedOn w:val="Normal"/>
    <w:qFormat/>
    <w:rsid w:val="00822F53"/>
    <w:pPr>
      <w:ind w:left="288" w:right="288"/>
    </w:pPr>
  </w:style>
  <w:style w:type="character" w:customStyle="1" w:styleId="StyleUnderlineCharChar9ptBold">
    <w:name w:val="Style Underline Char Char + 9 pt Bold"/>
    <w:rsid w:val="00822F5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22F53"/>
    <w:rPr>
      <w:rFonts w:eastAsia="Times New Roman"/>
      <w:u w:val="single"/>
    </w:rPr>
  </w:style>
  <w:style w:type="character" w:customStyle="1" w:styleId="StyleStyle4ArialNarrow9ptChar">
    <w:name w:val="Style Style4 + Arial Narrow 9 pt Char"/>
    <w:link w:val="StyleStyle4ArialNarrow9pt"/>
    <w:rsid w:val="00822F53"/>
    <w:rPr>
      <w:rFonts w:eastAsia="Times New Roman"/>
      <w:u w:val="single"/>
    </w:rPr>
  </w:style>
  <w:style w:type="paragraph" w:customStyle="1" w:styleId="StyleStyle4ArialNarrow9ptBold">
    <w:name w:val="Style Style4 + Arial Narrow 9 pt Bold"/>
    <w:basedOn w:val="Normal"/>
    <w:link w:val="StyleStyle4ArialNarrow9ptBoldChar"/>
    <w:qFormat/>
    <w:rsid w:val="00822F53"/>
    <w:rPr>
      <w:rFonts w:eastAsia="Times New Roman"/>
      <w:b/>
      <w:bCs/>
      <w:u w:val="single"/>
    </w:rPr>
  </w:style>
  <w:style w:type="character" w:customStyle="1" w:styleId="StyleStyle4ArialNarrow9ptBoldChar">
    <w:name w:val="Style Style4 + Arial Narrow 9 pt Bold Char"/>
    <w:link w:val="StyleStyle4ArialNarrow9ptBold"/>
    <w:rsid w:val="00822F53"/>
    <w:rPr>
      <w:rFonts w:eastAsia="Times New Roman"/>
      <w:b/>
      <w:bCs/>
      <w:u w:val="single"/>
    </w:rPr>
  </w:style>
  <w:style w:type="character" w:customStyle="1" w:styleId="StyleBoldandUnderlineCharChar29pt">
    <w:name w:val="Style Bold and Underline Char Char2 + 9 pt"/>
    <w:rsid w:val="00822F53"/>
    <w:rPr>
      <w:rFonts w:ascii="Times New Roman" w:hAnsi="Times New Roman"/>
      <w:b/>
      <w:bCs/>
      <w:noProof w:val="0"/>
      <w:sz w:val="20"/>
      <w:u w:val="single"/>
    </w:rPr>
  </w:style>
  <w:style w:type="character" w:customStyle="1" w:styleId="StyleUnderlineCharChar19pt">
    <w:name w:val="Style Underline Char Char1 + 9 pt"/>
    <w:rsid w:val="00822F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22F5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22F53"/>
    <w:rPr>
      <w:rFonts w:ascii="Georgia" w:eastAsia="Times New Roman" w:hAnsi="Georgia"/>
      <w:b/>
      <w:smallCaps/>
      <w:sz w:val="24"/>
      <w:szCs w:val="24"/>
      <w:u w:val="single"/>
    </w:rPr>
  </w:style>
  <w:style w:type="character" w:customStyle="1" w:styleId="CardTextCharChar">
    <w:name w:val="Card Text Char Char"/>
    <w:rsid w:val="00822F53"/>
    <w:rPr>
      <w:rFonts w:ascii="Times New Roman" w:eastAsia="Times New Roman" w:hAnsi="Times New Roman" w:cs="Times New Roman"/>
      <w:sz w:val="20"/>
      <w:szCs w:val="20"/>
    </w:rPr>
  </w:style>
  <w:style w:type="character" w:customStyle="1" w:styleId="citeChar1">
    <w:name w:val="cite Char"/>
    <w:locked/>
    <w:rsid w:val="00822F5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22F5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22F53"/>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822F5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22F53"/>
    <w:pPr>
      <w:widowControl w:val="0"/>
      <w:outlineLvl w:val="9"/>
    </w:pPr>
    <w:rPr>
      <w:rFonts w:eastAsia="Times New Roman"/>
      <w:szCs w:val="24"/>
    </w:rPr>
  </w:style>
  <w:style w:type="character" w:customStyle="1" w:styleId="HiddenBlockHeaderChar">
    <w:name w:val="Hidden Block Header Char"/>
    <w:link w:val="HiddenBlockHeader"/>
    <w:rsid w:val="00822F53"/>
    <w:rPr>
      <w:rFonts w:ascii="Times New Roman" w:eastAsia="Times New Roman" w:hAnsi="Times New Roman" w:cs="Times New Roman"/>
      <w:b/>
      <w:sz w:val="28"/>
    </w:rPr>
  </w:style>
  <w:style w:type="character" w:customStyle="1" w:styleId="FifthChar">
    <w:name w:val="Fifth Char"/>
    <w:link w:val="Fifth"/>
    <w:rsid w:val="00822F53"/>
    <w:rPr>
      <w:rFonts w:eastAsia="Calibri"/>
    </w:rPr>
  </w:style>
  <w:style w:type="paragraph" w:customStyle="1" w:styleId="Third">
    <w:name w:val="Third"/>
    <w:basedOn w:val="Normal"/>
    <w:link w:val="ThirdChar"/>
    <w:qFormat/>
    <w:rsid w:val="00822F53"/>
    <w:rPr>
      <w:rFonts w:eastAsia="Times New Roman"/>
      <w:b/>
      <w:u w:val="single"/>
      <w:lang w:val="x-none" w:eastAsia="x-none"/>
    </w:rPr>
  </w:style>
  <w:style w:type="character" w:customStyle="1" w:styleId="ThirdChar">
    <w:name w:val="Third Char"/>
    <w:link w:val="Third"/>
    <w:rsid w:val="00822F53"/>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22F53"/>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822F53"/>
    <w:rPr>
      <w:rFonts w:ascii="Times New Roman" w:eastAsia="Times New Roman" w:hAnsi="Times New Roman"/>
      <w:szCs w:val="24"/>
    </w:rPr>
  </w:style>
  <w:style w:type="character" w:customStyle="1" w:styleId="article-record-publication-volume-issue">
    <w:name w:val="article-record-publication-volume-issue"/>
    <w:rsid w:val="00822F53"/>
  </w:style>
  <w:style w:type="character" w:customStyle="1" w:styleId="NothingCharChar">
    <w:name w:val="Nothing Char Char"/>
    <w:link w:val="NothingCharCharChar"/>
    <w:rsid w:val="00822F53"/>
  </w:style>
  <w:style w:type="paragraph" w:customStyle="1" w:styleId="DebateUnderlineBoldChar">
    <w:name w:val="Debate Underline Bold Char"/>
    <w:basedOn w:val="Normal"/>
    <w:link w:val="DebateUnderlineBoldCharChar"/>
    <w:qFormat/>
    <w:rsid w:val="00822F53"/>
    <w:pPr>
      <w:jc w:val="both"/>
    </w:pPr>
    <w:rPr>
      <w:rFonts w:eastAsia="Times New Roman"/>
      <w:b/>
      <w:u w:val="thick"/>
    </w:rPr>
  </w:style>
  <w:style w:type="character" w:customStyle="1" w:styleId="DebateUnderlineBoldCharChar">
    <w:name w:val="Debate Underline Bold Char Char"/>
    <w:link w:val="DebateUnderlineBoldChar"/>
    <w:rsid w:val="00822F53"/>
    <w:rPr>
      <w:rFonts w:eastAsia="Times New Roman"/>
      <w:b/>
      <w:u w:val="thick"/>
    </w:rPr>
  </w:style>
  <w:style w:type="character" w:customStyle="1" w:styleId="resultbodyblack">
    <w:name w:val="resultbodyblack"/>
    <w:rsid w:val="00822F53"/>
    <w:rPr>
      <w:rFonts w:cs="Times New Roman"/>
    </w:rPr>
  </w:style>
  <w:style w:type="paragraph" w:customStyle="1" w:styleId="bloctitles">
    <w:name w:val="bloc titles"/>
    <w:basedOn w:val="Heading1"/>
    <w:next w:val="Normal"/>
    <w:link w:val="bloctitlesChar"/>
    <w:autoRedefine/>
    <w:qFormat/>
    <w:rsid w:val="00822F5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822F53"/>
    <w:rPr>
      <w:rFonts w:eastAsia="Malgun Gothic" w:cs="Arial"/>
      <w:b/>
      <w:bCs/>
      <w:sz w:val="28"/>
      <w:szCs w:val="32"/>
      <w:u w:val="single"/>
    </w:rPr>
  </w:style>
  <w:style w:type="paragraph" w:customStyle="1" w:styleId="CiteSmallText">
    <w:name w:val="Cite Small Text"/>
    <w:basedOn w:val="Normal"/>
    <w:uiPriority w:val="99"/>
    <w:qFormat/>
    <w:rsid w:val="00822F53"/>
    <w:pPr>
      <w:widowControl w:val="0"/>
      <w:spacing w:after="200"/>
    </w:pPr>
    <w:rPr>
      <w:rFonts w:ascii="Helvetica Neue" w:hAnsi="Helvetica Neue"/>
      <w:b/>
      <w:sz w:val="18"/>
    </w:rPr>
  </w:style>
  <w:style w:type="character" w:customStyle="1" w:styleId="3TagCite">
    <w:name w:val="3 Tag/Cite"/>
    <w:rsid w:val="00822F53"/>
    <w:rPr>
      <w:rFonts w:ascii="Times New Roman" w:hAnsi="Times New Roman"/>
      <w:b/>
    </w:rPr>
  </w:style>
  <w:style w:type="character" w:customStyle="1" w:styleId="4Qualifications">
    <w:name w:val="4 Qualifications"/>
    <w:rsid w:val="00822F53"/>
    <w:rPr>
      <w:rFonts w:ascii="Times New Roman" w:hAnsi="Times New Roman"/>
      <w:sz w:val="19"/>
    </w:rPr>
  </w:style>
  <w:style w:type="character" w:customStyle="1" w:styleId="6Underlined">
    <w:name w:val="6 Underlined"/>
    <w:rsid w:val="00822F53"/>
    <w:rPr>
      <w:rFonts w:ascii="Times New Roman" w:hAnsi="Times New Roman"/>
      <w:b/>
      <w:sz w:val="21"/>
      <w:u w:val="single"/>
    </w:rPr>
  </w:style>
  <w:style w:type="paragraph" w:customStyle="1" w:styleId="Cards1CharChar">
    <w:name w:val="Cards1 Char Char"/>
    <w:basedOn w:val="Normal"/>
    <w:link w:val="Cards1CharCharChar"/>
    <w:qFormat/>
    <w:rsid w:val="00822F53"/>
    <w:pPr>
      <w:autoSpaceDE w:val="0"/>
      <w:autoSpaceDN w:val="0"/>
      <w:adjustRightInd w:val="0"/>
      <w:ind w:left="432" w:right="432"/>
      <w:jc w:val="both"/>
    </w:pPr>
    <w:rPr>
      <w:lang w:val="x-none"/>
    </w:rPr>
  </w:style>
  <w:style w:type="character" w:customStyle="1" w:styleId="Cards1CharCharChar">
    <w:name w:val="Cards1 Char Char Char"/>
    <w:link w:val="Cards1CharChar"/>
    <w:rsid w:val="00822F53"/>
    <w:rPr>
      <w:lang w:val="x-none"/>
    </w:rPr>
  </w:style>
  <w:style w:type="character" w:customStyle="1" w:styleId="UnderlineCharCharCharCharCharCharCharChar">
    <w:name w:val="Underline Char Char Char Char Char Char Char Char"/>
    <w:link w:val="UnderlineCharCharCharCharCharCharChar"/>
    <w:rsid w:val="00822F53"/>
    <w:rPr>
      <w:u w:val="single"/>
    </w:rPr>
  </w:style>
  <w:style w:type="paragraph" w:customStyle="1" w:styleId="UnderlineCharCharCharCharCharCharChar">
    <w:name w:val="Underline Char Char Char Char Char Char Char"/>
    <w:basedOn w:val="Normal"/>
    <w:link w:val="UnderlineCharCharCharCharCharCharCharChar"/>
    <w:qFormat/>
    <w:rsid w:val="00822F53"/>
    <w:rPr>
      <w:u w:val="single"/>
    </w:rPr>
  </w:style>
  <w:style w:type="paragraph" w:customStyle="1" w:styleId="CitesCharChar">
    <w:name w:val="Cites Char Char"/>
    <w:next w:val="Normal"/>
    <w:link w:val="CitesCharCharChar"/>
    <w:qFormat/>
    <w:rsid w:val="00822F53"/>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822F53"/>
    <w:rPr>
      <w:rFonts w:ascii="Times New Roman" w:eastAsia="Times New Roman" w:hAnsi="Times New Roman" w:cs="Times New Roman"/>
      <w:sz w:val="20"/>
    </w:rPr>
  </w:style>
  <w:style w:type="character" w:customStyle="1" w:styleId="nohighlighting">
    <w:name w:val="no highlighting"/>
    <w:rsid w:val="00822F5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22F53"/>
    <w:rPr>
      <w:rFonts w:ascii="Cambria" w:hAnsi="Cambria" w:hint="default"/>
      <w:sz w:val="21"/>
      <w:u w:val="single"/>
    </w:rPr>
  </w:style>
  <w:style w:type="paragraph" w:customStyle="1" w:styleId="Swag">
    <w:name w:val="Swag"/>
    <w:basedOn w:val="Normal"/>
    <w:link w:val="SwagChar"/>
    <w:qFormat/>
    <w:rsid w:val="00822F53"/>
    <w:rPr>
      <w:color w:val="0000FF"/>
      <w:sz w:val="12"/>
      <w:u w:val="single"/>
    </w:rPr>
  </w:style>
  <w:style w:type="character" w:customStyle="1" w:styleId="SwagChar">
    <w:name w:val="Swag Char"/>
    <w:link w:val="Swag"/>
    <w:rsid w:val="00822F53"/>
    <w:rPr>
      <w:color w:val="0000FF"/>
      <w:sz w:val="12"/>
      <w:u w:val="single"/>
    </w:rPr>
  </w:style>
  <w:style w:type="paragraph" w:customStyle="1" w:styleId="StyleUnderlineTimesNewRoman1">
    <w:name w:val="Style Underline + Times New Roman1"/>
    <w:link w:val="StyleUnderlineTimesNewRoman1Char"/>
    <w:qFormat/>
    <w:rsid w:val="00822F53"/>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822F53"/>
    <w:rPr>
      <w:rFonts w:eastAsia="Times New Roman" w:cs="Times New Roman"/>
      <w:u w:val="single"/>
    </w:rPr>
  </w:style>
  <w:style w:type="paragraph" w:customStyle="1" w:styleId="StyleUnderlineTimesNewRomanBold1">
    <w:name w:val="Style Underline + Times New Roman Bold1"/>
    <w:link w:val="StyleUnderlineTimesNewRomanBold1Char"/>
    <w:qFormat/>
    <w:rsid w:val="00822F53"/>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822F53"/>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822F53"/>
    <w:rPr>
      <w:rFonts w:ascii="Garamond" w:eastAsia="MS Mincho" w:hAnsi="Garamond"/>
    </w:rPr>
  </w:style>
  <w:style w:type="character" w:customStyle="1" w:styleId="StyleStyleCardTextLeft-075Right0Char">
    <w:name w:val="Style Style Card Text + Left:  -0.75&quot; + Right:  0&quot; Char"/>
    <w:link w:val="StyleStyleCardTextLeft-075Right0"/>
    <w:rsid w:val="00822F53"/>
    <w:rPr>
      <w:rFonts w:ascii="Garamond" w:eastAsia="MS Mincho" w:hAnsi="Garamond"/>
    </w:rPr>
  </w:style>
  <w:style w:type="character" w:customStyle="1" w:styleId="CharChar61">
    <w:name w:val="Char Char61"/>
    <w:rsid w:val="00822F53"/>
    <w:rPr>
      <w:rFonts w:cs="Arial"/>
      <w:bCs/>
      <w:sz w:val="16"/>
      <w:szCs w:val="26"/>
      <w:lang w:val="en-US" w:eastAsia="en-US" w:bidi="ar-SA"/>
    </w:rPr>
  </w:style>
  <w:style w:type="character" w:customStyle="1" w:styleId="ListBulletChar">
    <w:name w:val="List Bullet Char"/>
    <w:link w:val="ListBullet"/>
    <w:rsid w:val="00822F53"/>
    <w:rPr>
      <w:rFonts w:eastAsia="Calibri"/>
    </w:rPr>
  </w:style>
  <w:style w:type="paragraph" w:customStyle="1" w:styleId="subhead10">
    <w:name w:val="subhead1"/>
    <w:basedOn w:val="Normal"/>
    <w:uiPriority w:val="99"/>
    <w:qFormat/>
    <w:rsid w:val="00822F53"/>
    <w:pPr>
      <w:spacing w:before="100" w:beforeAutospacing="1" w:after="100" w:afterAutospacing="1"/>
    </w:pPr>
    <w:rPr>
      <w:rFonts w:eastAsia="Times New Roman"/>
      <w:sz w:val="24"/>
    </w:rPr>
  </w:style>
  <w:style w:type="character" w:customStyle="1" w:styleId="styledate0">
    <w:name w:val="styledate"/>
    <w:rsid w:val="00822F53"/>
  </w:style>
  <w:style w:type="character" w:customStyle="1" w:styleId="BoldandUnderlineChar1">
    <w:name w:val="Bold and Underline Char1"/>
    <w:rsid w:val="00822F53"/>
    <w:rPr>
      <w:b/>
      <w:szCs w:val="24"/>
      <w:u w:val="single"/>
      <w:lang w:val="en-US" w:eastAsia="en-US" w:bidi="ar-SA"/>
    </w:rPr>
  </w:style>
  <w:style w:type="character" w:customStyle="1" w:styleId="BoldandUnderlineChar1Char2">
    <w:name w:val="Bold and Underline Char1 Char2"/>
    <w:rsid w:val="00822F53"/>
    <w:rPr>
      <w:b/>
      <w:szCs w:val="24"/>
      <w:u w:val="single"/>
      <w:lang w:val="en-US" w:eastAsia="en-US" w:bidi="ar-SA"/>
    </w:rPr>
  </w:style>
  <w:style w:type="character" w:customStyle="1" w:styleId="BoldandUnderlineCharChar1">
    <w:name w:val="Bold and Underline Char Char1"/>
    <w:rsid w:val="00822F53"/>
    <w:rPr>
      <w:b/>
      <w:szCs w:val="24"/>
      <w:u w:val="single"/>
      <w:lang w:val="en-US" w:eastAsia="en-US" w:bidi="ar-SA"/>
    </w:rPr>
  </w:style>
  <w:style w:type="character" w:customStyle="1" w:styleId="BoldandUnderlineChar6">
    <w:name w:val="Bold and Underline Char6"/>
    <w:rsid w:val="00822F53"/>
    <w:rPr>
      <w:b/>
      <w:szCs w:val="24"/>
      <w:u w:val="single"/>
      <w:lang w:val="en-US" w:eastAsia="en-US" w:bidi="ar-SA"/>
    </w:rPr>
  </w:style>
  <w:style w:type="character" w:customStyle="1" w:styleId="title-link-wrapper">
    <w:name w:val="title-link-wrapper"/>
    <w:rsid w:val="00822F53"/>
  </w:style>
  <w:style w:type="character" w:customStyle="1" w:styleId="medium-font">
    <w:name w:val="medium-font"/>
    <w:rsid w:val="00822F53"/>
  </w:style>
  <w:style w:type="paragraph" w:customStyle="1" w:styleId="abstract">
    <w:name w:val="abstract"/>
    <w:basedOn w:val="Normal"/>
    <w:uiPriority w:val="99"/>
    <w:qFormat/>
    <w:rsid w:val="00822F5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822F53"/>
    <w:rPr>
      <w:rFonts w:eastAsia="Times New Roman"/>
      <w:b/>
      <w:bCs/>
      <w:u w:val="single"/>
    </w:rPr>
  </w:style>
  <w:style w:type="character" w:customStyle="1" w:styleId="StyleUnderlineChar11ptBold2Char">
    <w:name w:val="Style Underline Char + 11 pt Bold2 Char"/>
    <w:link w:val="StyleUnderlineChar11ptBold2"/>
    <w:rsid w:val="00822F53"/>
    <w:rPr>
      <w:rFonts w:eastAsia="Times New Roman"/>
      <w:b/>
      <w:bCs/>
      <w:u w:val="single"/>
    </w:rPr>
  </w:style>
  <w:style w:type="character" w:customStyle="1" w:styleId="ReallySamllTextChar">
    <w:name w:val="ReallySamllText Char"/>
    <w:rsid w:val="00822F5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22F53"/>
    <w:rPr>
      <w:rFonts w:eastAsia="Times New Roman"/>
      <w:u w:val="single"/>
    </w:rPr>
  </w:style>
  <w:style w:type="character" w:customStyle="1" w:styleId="StyleStyleUnderlineTimesNewRoman11ptChar">
    <w:name w:val="Style Style Underline + Times New Roman + 11 pt Char"/>
    <w:link w:val="StyleStyleUnderlineTimesNewRoman11pt"/>
    <w:rsid w:val="00822F5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2F5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22F53"/>
    <w:rPr>
      <w:rFonts w:eastAsia="Times New Roman"/>
      <w:u w:val="single"/>
    </w:rPr>
  </w:style>
  <w:style w:type="character" w:customStyle="1" w:styleId="style10">
    <w:name w:val="style1"/>
    <w:rsid w:val="00822F53"/>
  </w:style>
  <w:style w:type="character" w:customStyle="1" w:styleId="pmtermsel">
    <w:name w:val="pmtermsel"/>
    <w:rsid w:val="00822F53"/>
  </w:style>
  <w:style w:type="character" w:customStyle="1" w:styleId="showipapr">
    <w:name w:val="show_ipapr"/>
    <w:rsid w:val="00822F53"/>
  </w:style>
  <w:style w:type="character" w:customStyle="1" w:styleId="dnindex">
    <w:name w:val="dnindex"/>
    <w:rsid w:val="00822F53"/>
  </w:style>
  <w:style w:type="character" w:customStyle="1" w:styleId="23">
    <w:name w:val="23"/>
    <w:rsid w:val="00822F53"/>
    <w:rPr>
      <w:rFonts w:ascii="Times New Roman" w:hAnsi="Times New Roman" w:cs="Arial"/>
      <w:bCs/>
      <w:sz w:val="20"/>
      <w:u w:val="single"/>
      <w:lang w:val="en-US" w:eastAsia="en-US" w:bidi="ar-SA"/>
    </w:rPr>
  </w:style>
  <w:style w:type="character" w:customStyle="1" w:styleId="33">
    <w:name w:val="33"/>
    <w:rsid w:val="00822F53"/>
    <w:rPr>
      <w:rFonts w:ascii="Times New Roman" w:hAnsi="Times New Roman" w:cs="Arial"/>
      <w:b/>
      <w:bCs/>
      <w:sz w:val="20"/>
      <w:u w:val="single"/>
      <w:lang w:val="en-US" w:eastAsia="en-US" w:bidi="ar-SA"/>
    </w:rPr>
  </w:style>
  <w:style w:type="character" w:customStyle="1" w:styleId="55">
    <w:name w:val="55"/>
    <w:rsid w:val="00822F53"/>
    <w:rPr>
      <w:rFonts w:cs="Arial"/>
      <w:bCs/>
      <w:sz w:val="20"/>
      <w:u w:val="single"/>
      <w:lang w:val="en-US" w:eastAsia="en-US" w:bidi="ar-SA"/>
    </w:rPr>
  </w:style>
  <w:style w:type="character" w:customStyle="1" w:styleId="authoraffil">
    <w:name w:val="authoraffil"/>
    <w:rsid w:val="00822F53"/>
  </w:style>
  <w:style w:type="character" w:customStyle="1" w:styleId="CharChar8">
    <w:name w:val="Char Char8"/>
    <w:rsid w:val="00822F53"/>
    <w:rPr>
      <w:rFonts w:ascii="Georgia" w:eastAsia="Times New Roman" w:hAnsi="Georgia"/>
      <w:b/>
      <w:bCs/>
      <w:sz w:val="30"/>
      <w:szCs w:val="28"/>
      <w:u w:val="single"/>
    </w:rPr>
  </w:style>
  <w:style w:type="character" w:customStyle="1" w:styleId="FontStyle13">
    <w:name w:val="Font Style13"/>
    <w:uiPriority w:val="99"/>
    <w:rsid w:val="00822F53"/>
    <w:rPr>
      <w:rFonts w:ascii="Constantia" w:hAnsi="Constantia" w:cs="Constantia"/>
      <w:sz w:val="18"/>
      <w:szCs w:val="18"/>
    </w:rPr>
  </w:style>
  <w:style w:type="character" w:customStyle="1" w:styleId="TagsCharCharCharChar">
    <w:name w:val="Tags Char Char Char Char"/>
    <w:rsid w:val="00822F53"/>
    <w:rPr>
      <w:rFonts w:ascii="Times New Roman" w:eastAsia="Times New Roman" w:hAnsi="Times New Roman" w:cs="Times New Roman"/>
      <w:b/>
      <w:sz w:val="24"/>
      <w:szCs w:val="24"/>
    </w:rPr>
  </w:style>
  <w:style w:type="character" w:customStyle="1" w:styleId="Citation1Char">
    <w:name w:val="Citation1 Char"/>
    <w:link w:val="Citation10"/>
    <w:locked/>
    <w:rsid w:val="00822F53"/>
    <w:rPr>
      <w:rFonts w:ascii="Georgia" w:hAnsi="Georgia"/>
      <w:b/>
      <w:u w:val="single"/>
    </w:rPr>
  </w:style>
  <w:style w:type="paragraph" w:customStyle="1" w:styleId="Citation10">
    <w:name w:val="Citation1"/>
    <w:basedOn w:val="Normal"/>
    <w:link w:val="Citation1Char"/>
    <w:qFormat/>
    <w:rsid w:val="00822F53"/>
    <w:rPr>
      <w:rFonts w:ascii="Georgia" w:hAnsi="Georgia"/>
      <w:b/>
      <w:u w:val="single"/>
    </w:rPr>
  </w:style>
  <w:style w:type="character" w:customStyle="1" w:styleId="TaglineChar">
    <w:name w:val="Tagline Char"/>
    <w:link w:val="Tagline0"/>
    <w:locked/>
    <w:rsid w:val="00822F53"/>
    <w:rPr>
      <w:rFonts w:ascii="Georgia" w:hAnsi="Georgia"/>
      <w:b/>
    </w:rPr>
  </w:style>
  <w:style w:type="paragraph" w:customStyle="1" w:styleId="Tagline0">
    <w:name w:val="Tagline"/>
    <w:basedOn w:val="Normal"/>
    <w:link w:val="TaglineChar"/>
    <w:qFormat/>
    <w:rsid w:val="00822F53"/>
    <w:rPr>
      <w:rFonts w:ascii="Georgia" w:hAnsi="Georgia"/>
      <w:b/>
    </w:rPr>
  </w:style>
  <w:style w:type="paragraph" w:customStyle="1" w:styleId="NothingCharCharChar">
    <w:name w:val="Nothing Char Char Char"/>
    <w:link w:val="NothingCharChar"/>
    <w:qFormat/>
    <w:rsid w:val="00822F53"/>
    <w:pPr>
      <w:spacing w:after="0" w:line="240" w:lineRule="auto"/>
      <w:jc w:val="both"/>
    </w:pPr>
  </w:style>
  <w:style w:type="paragraph" w:customStyle="1" w:styleId="StyleLeft021">
    <w:name w:val="Style Left:  0.2&quot;1"/>
    <w:basedOn w:val="Normal"/>
    <w:uiPriority w:val="99"/>
    <w:qFormat/>
    <w:rsid w:val="00822F5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2F5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22F53"/>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2F5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22F53"/>
    <w:rPr>
      <w:rFonts w:eastAsia="Times New Roman"/>
      <w:u w:val="single"/>
      <w:bdr w:val="single" w:sz="4" w:space="0" w:color="auto"/>
    </w:rPr>
  </w:style>
  <w:style w:type="character" w:customStyle="1" w:styleId="boldcitationChar">
    <w:name w:val="bold citation Char"/>
    <w:rsid w:val="00822F53"/>
    <w:rPr>
      <w:rFonts w:ascii="Arial" w:hAnsi="Arial"/>
      <w:b/>
      <w:sz w:val="28"/>
      <w:szCs w:val="24"/>
      <w:u w:val="thick"/>
      <w:lang w:val="en-US" w:eastAsia="en-US" w:bidi="ar-SA"/>
    </w:rPr>
  </w:style>
  <w:style w:type="paragraph" w:customStyle="1" w:styleId="BlockTitle20">
    <w:name w:val="Block Title #2"/>
    <w:basedOn w:val="Normal"/>
    <w:uiPriority w:val="99"/>
    <w:qFormat/>
    <w:rsid w:val="00822F5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22F53"/>
    <w:rPr>
      <w:b/>
    </w:rPr>
  </w:style>
  <w:style w:type="character" w:customStyle="1" w:styleId="BoldunderlineChar3">
    <w:name w:val="Bold/underline Char"/>
    <w:rsid w:val="00822F53"/>
    <w:rPr>
      <w:rFonts w:eastAsia="SimSun"/>
      <w:b/>
      <w:noProof w:val="0"/>
      <w:sz w:val="24"/>
      <w:szCs w:val="24"/>
      <w:u w:val="single"/>
      <w:lang w:val="en-US" w:eastAsia="zh-CN" w:bidi="ar-SA"/>
    </w:rPr>
  </w:style>
  <w:style w:type="character" w:customStyle="1" w:styleId="underlinetextchar0">
    <w:name w:val="underlinetextchar"/>
    <w:rsid w:val="00822F53"/>
  </w:style>
  <w:style w:type="character" w:customStyle="1" w:styleId="boldciteChar1">
    <w:name w:val="bold cite Char1"/>
    <w:rsid w:val="00822F53"/>
    <w:rPr>
      <w:b/>
      <w:sz w:val="28"/>
      <w:u w:val="thick" w:color="000000"/>
    </w:rPr>
  </w:style>
  <w:style w:type="character" w:customStyle="1" w:styleId="tagCharCharChar1">
    <w:name w:val="tag Char Char Char1"/>
    <w:rsid w:val="00822F53"/>
    <w:rPr>
      <w:b/>
      <w:sz w:val="24"/>
      <w:lang w:val="en-US" w:eastAsia="en-US" w:bidi="ar-SA"/>
    </w:rPr>
  </w:style>
  <w:style w:type="character" w:customStyle="1" w:styleId="underlinecardChar0">
    <w:name w:val="underline card Char"/>
    <w:rsid w:val="00822F53"/>
    <w:rPr>
      <w:rFonts w:ascii="Arial" w:hAnsi="Arial"/>
      <w:sz w:val="18"/>
      <w:szCs w:val="24"/>
      <w:u w:val="single"/>
      <w:lang w:val="en-US" w:eastAsia="en-US" w:bidi="ar-SA"/>
    </w:rPr>
  </w:style>
  <w:style w:type="paragraph" w:customStyle="1" w:styleId="date-comments">
    <w:name w:val="date-comments"/>
    <w:basedOn w:val="Normal"/>
    <w:qFormat/>
    <w:rsid w:val="00822F53"/>
    <w:pPr>
      <w:spacing w:before="100" w:beforeAutospacing="1" w:after="100" w:afterAutospacing="1"/>
    </w:pPr>
    <w:rPr>
      <w:rFonts w:ascii="Times" w:hAnsi="Times"/>
      <w:szCs w:val="20"/>
    </w:rPr>
  </w:style>
  <w:style w:type="character" w:customStyle="1" w:styleId="articleauthor0">
    <w:name w:val="articleauthor"/>
    <w:rsid w:val="00822F53"/>
  </w:style>
  <w:style w:type="character" w:customStyle="1" w:styleId="bodysubtoc">
    <w:name w:val="bodysubtoc"/>
    <w:rsid w:val="00822F53"/>
  </w:style>
  <w:style w:type="character" w:customStyle="1" w:styleId="lefttitlesmaller">
    <w:name w:val="lefttitlesmaller"/>
    <w:rsid w:val="00822F53"/>
  </w:style>
  <w:style w:type="character" w:customStyle="1" w:styleId="mb">
    <w:name w:val="mb"/>
    <w:rsid w:val="00822F53"/>
  </w:style>
  <w:style w:type="character" w:customStyle="1" w:styleId="submitted-date">
    <w:name w:val="submitted-date"/>
    <w:rsid w:val="00822F53"/>
  </w:style>
  <w:style w:type="character" w:customStyle="1" w:styleId="submitted-time">
    <w:name w:val="submitted-time"/>
    <w:rsid w:val="00822F53"/>
  </w:style>
  <w:style w:type="character" w:customStyle="1" w:styleId="A20">
    <w:name w:val="A2"/>
    <w:uiPriority w:val="99"/>
    <w:rsid w:val="00822F53"/>
    <w:rPr>
      <w:rFonts w:ascii="Sabon LT Std" w:hAnsi="Sabon LT Std" w:cs="Sabon LT Std" w:hint="default"/>
      <w:color w:val="000000"/>
      <w:sz w:val="15"/>
      <w:szCs w:val="15"/>
    </w:rPr>
  </w:style>
  <w:style w:type="character" w:customStyle="1" w:styleId="searchword">
    <w:name w:val="searchword"/>
    <w:rsid w:val="00822F5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22F53"/>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822F53"/>
    <w:rPr>
      <w:rFonts w:ascii="Times New Roman" w:hAnsi="Times New Roman" w:cs="Times New Roman"/>
      <w:sz w:val="18"/>
      <w:szCs w:val="18"/>
    </w:rPr>
  </w:style>
  <w:style w:type="character" w:customStyle="1" w:styleId="bylines">
    <w:name w:val="bylines"/>
    <w:basedOn w:val="DefaultParagraphFont"/>
    <w:rsid w:val="00822F53"/>
  </w:style>
  <w:style w:type="character" w:customStyle="1" w:styleId="StyleStyleBoldUnderlineUnderlineIntenseEmphasis1apple-style-2">
    <w:name w:val="Style Style Bold UnderlineUnderlineIntense Emphasis1apple-style-...2"/>
    <w:basedOn w:val="DefaultParagraphFont"/>
    <w:rsid w:val="00822F53"/>
    <w:rPr>
      <w:b w:val="0"/>
      <w:bCs/>
      <w:sz w:val="22"/>
      <w:u w:val="single"/>
    </w:rPr>
  </w:style>
  <w:style w:type="character" w:customStyle="1" w:styleId="FontStyle57">
    <w:name w:val="Font Style57"/>
    <w:rsid w:val="00822F53"/>
    <w:rPr>
      <w:rFonts w:ascii="Georgia" w:hAnsi="Georgia" w:cs="Georgia"/>
      <w:b/>
      <w:bCs/>
      <w:sz w:val="14"/>
      <w:szCs w:val="14"/>
    </w:rPr>
  </w:style>
  <w:style w:type="character" w:customStyle="1" w:styleId="FontStyle89">
    <w:name w:val="Font Style89"/>
    <w:rsid w:val="00822F53"/>
    <w:rPr>
      <w:rFonts w:ascii="Times New Roman" w:hAnsi="Times New Roman" w:cs="Times New Roman"/>
      <w:b/>
      <w:bCs/>
      <w:smallCaps/>
      <w:spacing w:val="40"/>
      <w:sz w:val="16"/>
      <w:szCs w:val="16"/>
    </w:rPr>
  </w:style>
  <w:style w:type="character" w:customStyle="1" w:styleId="style3Char0">
    <w:name w:val="style 3 Char"/>
    <w:rsid w:val="00822F53"/>
    <w:rPr>
      <w:sz w:val="18"/>
      <w:szCs w:val="24"/>
      <w:lang w:val="en-US" w:eastAsia="en-US" w:bidi="ar-SA"/>
    </w:rPr>
  </w:style>
  <w:style w:type="paragraph" w:customStyle="1" w:styleId="003Cite">
    <w:name w:val="003Cite"/>
    <w:basedOn w:val="Normal"/>
    <w:qFormat/>
    <w:rsid w:val="00822F53"/>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822F53"/>
    <w:pPr>
      <w:jc w:val="both"/>
    </w:pPr>
    <w:rPr>
      <w:b/>
      <w:color w:val="000000"/>
      <w:u w:val="single"/>
    </w:rPr>
  </w:style>
  <w:style w:type="character" w:customStyle="1" w:styleId="NormalBoldChar">
    <w:name w:val="Normal + Bold Char"/>
    <w:aliases w:val="Double Underline Char"/>
    <w:basedOn w:val="DefaultParagraphFont"/>
    <w:link w:val="NormalBold"/>
    <w:rsid w:val="00822F53"/>
    <w:rPr>
      <w:b/>
      <w:color w:val="000000"/>
      <w:u w:val="single"/>
    </w:rPr>
  </w:style>
  <w:style w:type="paragraph" w:customStyle="1" w:styleId="StyleCards12ptThickunderline">
    <w:name w:val="Style Cards + 12 pt Thick underline"/>
    <w:basedOn w:val="Normal"/>
    <w:link w:val="StyleCards12ptThickunderlineChar2"/>
    <w:qFormat/>
    <w:rsid w:val="00822F53"/>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822F53"/>
    <w:rPr>
      <w:rFonts w:ascii="Times New Roman" w:eastAsia="Times New Roman" w:hAnsi="Times New Roman" w:cs="Times New Roman"/>
      <w:sz w:val="24"/>
      <w:u w:val="thick"/>
      <w:lang w:val="x-none" w:eastAsia="x-none"/>
    </w:rPr>
  </w:style>
  <w:style w:type="character" w:customStyle="1" w:styleId="BlockHeadingsChar1">
    <w:name w:val="Block Headings Char1"/>
    <w:rsid w:val="00822F53"/>
    <w:rPr>
      <w:b/>
      <w:caps/>
    </w:rPr>
  </w:style>
  <w:style w:type="character" w:customStyle="1" w:styleId="Longcite">
    <w:name w:val="Longcite"/>
    <w:rsid w:val="00822F53"/>
    <w:rPr>
      <w:sz w:val="16"/>
    </w:rPr>
  </w:style>
  <w:style w:type="paragraph" w:customStyle="1" w:styleId="NormalUnderline0">
    <w:name w:val="Normal + Underline"/>
    <w:basedOn w:val="Normal"/>
    <w:link w:val="NormalUnderlineChar0"/>
    <w:qFormat/>
    <w:rsid w:val="00822F53"/>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822F5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822F53"/>
    <w:rPr>
      <w:rFonts w:ascii="Bookman Old Style" w:hAnsi="Bookman Old Style" w:cs="Bookman Old Style"/>
      <w:sz w:val="16"/>
      <w:szCs w:val="16"/>
    </w:rPr>
  </w:style>
  <w:style w:type="character" w:customStyle="1" w:styleId="FontStyle17">
    <w:name w:val="Font Style17"/>
    <w:uiPriority w:val="99"/>
    <w:rsid w:val="00822F53"/>
    <w:rPr>
      <w:rFonts w:ascii="Book Antiqua" w:hAnsi="Book Antiqua" w:cs="Book Antiqua"/>
      <w:i/>
      <w:iCs/>
      <w:spacing w:val="10"/>
      <w:sz w:val="22"/>
      <w:szCs w:val="22"/>
    </w:rPr>
  </w:style>
  <w:style w:type="character" w:customStyle="1" w:styleId="FontStyle329">
    <w:name w:val="Font Style329"/>
    <w:basedOn w:val="DefaultParagraphFont"/>
    <w:uiPriority w:val="99"/>
    <w:rsid w:val="00822F53"/>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822F53"/>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822F53"/>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822F53"/>
  </w:style>
  <w:style w:type="paragraph" w:customStyle="1" w:styleId="Stylecardtext5pt">
    <w:name w:val="Style card text + 5 pt"/>
    <w:basedOn w:val="Normal"/>
    <w:qFormat/>
    <w:rsid w:val="00822F53"/>
  </w:style>
  <w:style w:type="paragraph" w:customStyle="1" w:styleId="StyleJustified">
    <w:name w:val="Style Justified"/>
    <w:basedOn w:val="Normal"/>
    <w:qFormat/>
    <w:rsid w:val="00822F53"/>
  </w:style>
  <w:style w:type="paragraph" w:customStyle="1" w:styleId="StyleHeading4TagsmalltextBigcardbodyNormalTagNotBold">
    <w:name w:val="Style Heading 4Tagsmall textBig cardbodyNormal Tag + Not Bold"/>
    <w:basedOn w:val="Heading4"/>
    <w:qFormat/>
    <w:rsid w:val="00822F53"/>
  </w:style>
  <w:style w:type="character" w:customStyle="1" w:styleId="BlockHeadingsCharCharChar">
    <w:name w:val="Block Headings Char Char Char"/>
    <w:locked/>
    <w:rsid w:val="00822F53"/>
  </w:style>
  <w:style w:type="paragraph" w:customStyle="1" w:styleId="BlockHeadingsCharChar">
    <w:name w:val="Block Headings Char Char"/>
    <w:basedOn w:val="Normal"/>
    <w:next w:val="TagsChar1Char"/>
    <w:qFormat/>
    <w:rsid w:val="00822F53"/>
  </w:style>
  <w:style w:type="character" w:customStyle="1" w:styleId="CitesCharCharCharChar">
    <w:name w:val="Cites Char Char Char Char"/>
    <w:locked/>
    <w:rsid w:val="00822F53"/>
  </w:style>
  <w:style w:type="character" w:customStyle="1" w:styleId="TagsChar1CharChar">
    <w:name w:val="Tags Char1 Char Char"/>
    <w:locked/>
    <w:rsid w:val="00822F53"/>
  </w:style>
  <w:style w:type="paragraph" w:customStyle="1" w:styleId="TagsChar1Char">
    <w:name w:val="Tags Char1 Char"/>
    <w:basedOn w:val="Normal"/>
    <w:qFormat/>
    <w:rsid w:val="00822F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22F5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22F53"/>
  </w:style>
  <w:style w:type="character" w:customStyle="1" w:styleId="CardsFont6ptCharCharChar">
    <w:name w:val="Cards + Font: 6 pt Char Char Char"/>
    <w:locked/>
    <w:rsid w:val="00822F53"/>
  </w:style>
  <w:style w:type="character" w:customStyle="1" w:styleId="CardsUnderlineChar">
    <w:name w:val="Cards + Underline Char"/>
    <w:locked/>
    <w:rsid w:val="00822F53"/>
  </w:style>
  <w:style w:type="paragraph" w:customStyle="1" w:styleId="CardsUnderline">
    <w:name w:val="Cards + Underline"/>
    <w:basedOn w:val="Normal"/>
    <w:next w:val="Debate-CardSmalltextF2"/>
    <w:qFormat/>
    <w:rsid w:val="00822F53"/>
  </w:style>
  <w:style w:type="paragraph" w:customStyle="1" w:styleId="StyleNormalWebNormalWebChar1CharNormalWebCharCharC">
    <w:name w:val="Style Normal (Web)Normal (Web) Char1 CharNormal (Web) Char Char C..."/>
    <w:basedOn w:val="Normal"/>
    <w:qFormat/>
    <w:rsid w:val="00822F53"/>
  </w:style>
  <w:style w:type="paragraph" w:customStyle="1" w:styleId="Reference">
    <w:name w:val="Reference"/>
    <w:qFormat/>
    <w:rsid w:val="00822F53"/>
    <w:rPr>
      <w:rFonts w:asciiTheme="minorHAnsi"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822F53"/>
  </w:style>
  <w:style w:type="paragraph" w:customStyle="1" w:styleId="Blocktitle3">
    <w:name w:val="Block title"/>
    <w:basedOn w:val="Heading1"/>
    <w:next w:val="RepeatBlockHeading"/>
    <w:autoRedefine/>
    <w:qFormat/>
    <w:rsid w:val="00822F53"/>
  </w:style>
  <w:style w:type="paragraph" w:customStyle="1" w:styleId="SmallCite">
    <w:name w:val="Small Cite"/>
    <w:basedOn w:val="Normal"/>
    <w:qFormat/>
    <w:rsid w:val="00822F53"/>
  </w:style>
  <w:style w:type="paragraph" w:customStyle="1" w:styleId="links1">
    <w:name w:val="links1"/>
    <w:basedOn w:val="Normal"/>
    <w:next w:val="text"/>
    <w:qFormat/>
    <w:rsid w:val="00822F53"/>
  </w:style>
  <w:style w:type="paragraph" w:customStyle="1" w:styleId="endtext">
    <w:name w:val="endtext"/>
    <w:basedOn w:val="Normal"/>
    <w:qFormat/>
    <w:rsid w:val="00822F53"/>
  </w:style>
  <w:style w:type="paragraph" w:customStyle="1" w:styleId="g">
    <w:name w:val="g"/>
    <w:basedOn w:val="Normal"/>
    <w:next w:val="StyleCardNotUnderlined8pt"/>
    <w:qFormat/>
    <w:rsid w:val="00822F53"/>
  </w:style>
  <w:style w:type="paragraph" w:customStyle="1" w:styleId="Repeatheader">
    <w:name w:val="Repeat header"/>
    <w:basedOn w:val="Normal"/>
    <w:next w:val="Un-IndexedHeading"/>
    <w:autoRedefine/>
    <w:qFormat/>
    <w:rsid w:val="00822F53"/>
  </w:style>
  <w:style w:type="paragraph" w:customStyle="1" w:styleId="StyleCardNotUnderlined8pt">
    <w:name w:val="Style Card Not Underlined + 8 pt"/>
    <w:basedOn w:val="CardTag"/>
    <w:next w:val="SmallFont"/>
    <w:qFormat/>
    <w:rsid w:val="00822F53"/>
    <w:rPr>
      <w:rFonts w:asciiTheme="minorHAnsi" w:eastAsiaTheme="minorHAnsi" w:hAnsiTheme="minorHAnsi"/>
      <w:b w:val="0"/>
      <w:sz w:val="22"/>
    </w:rPr>
  </w:style>
  <w:style w:type="paragraph" w:customStyle="1" w:styleId="CardNotUnderlined3">
    <w:name w:val="Card Not Underlined 3"/>
    <w:basedOn w:val="CardTag"/>
    <w:next w:val="Circle"/>
    <w:qFormat/>
    <w:rsid w:val="00822F53"/>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822F53"/>
  </w:style>
  <w:style w:type="paragraph" w:customStyle="1" w:styleId="Numbering">
    <w:name w:val="Numbering"/>
    <w:basedOn w:val="Normal"/>
    <w:next w:val="Normal"/>
    <w:qFormat/>
    <w:rsid w:val="00822F53"/>
  </w:style>
  <w:style w:type="paragraph" w:customStyle="1" w:styleId="Un-IndexedHeading">
    <w:name w:val="Un-Indexed Heading"/>
    <w:basedOn w:val="Heading1"/>
    <w:next w:val="Normal"/>
    <w:qFormat/>
    <w:rsid w:val="00822F53"/>
  </w:style>
  <w:style w:type="paragraph" w:customStyle="1" w:styleId="Circle">
    <w:name w:val="Circle"/>
    <w:basedOn w:val="Normal"/>
    <w:next w:val="Normal"/>
    <w:qFormat/>
    <w:rsid w:val="00822F53"/>
  </w:style>
  <w:style w:type="paragraph" w:customStyle="1" w:styleId="PageHeader">
    <w:name w:val="Page Header"/>
    <w:basedOn w:val="Normal"/>
    <w:next w:val="IndentedNumbering"/>
    <w:link w:val="PageHeaderChar"/>
    <w:qFormat/>
    <w:rsid w:val="00822F53"/>
  </w:style>
  <w:style w:type="paragraph" w:customStyle="1" w:styleId="IndentedLettering">
    <w:name w:val="Indented Lettering"/>
    <w:next w:val="Normal"/>
    <w:qFormat/>
    <w:rsid w:val="00822F53"/>
    <w:pPr>
      <w:numPr>
        <w:numId w:val="58"/>
      </w:numPr>
      <w:tabs>
        <w:tab w:val="clear" w:pos="360"/>
        <w:tab w:val="num" w:pos="1800"/>
      </w:tabs>
      <w:ind w:left="0" w:firstLine="0"/>
    </w:pPr>
    <w:rPr>
      <w:rFonts w:asciiTheme="minorHAnsi" w:hAnsiTheme="minorHAnsi" w:cstheme="minorBidi"/>
      <w:szCs w:val="22"/>
    </w:rPr>
  </w:style>
  <w:style w:type="paragraph" w:customStyle="1" w:styleId="Lettering">
    <w:name w:val="Lettering"/>
    <w:basedOn w:val="IndentedLettering"/>
    <w:next w:val="Normal"/>
    <w:qFormat/>
    <w:rsid w:val="00822F53"/>
  </w:style>
  <w:style w:type="paragraph" w:customStyle="1" w:styleId="FileName">
    <w:name w:val="File Name"/>
    <w:basedOn w:val="Normal"/>
    <w:next w:val="Normal"/>
    <w:qFormat/>
    <w:rsid w:val="00822F53"/>
  </w:style>
  <w:style w:type="paragraph" w:customStyle="1" w:styleId="Pagination">
    <w:name w:val="Pagination"/>
    <w:basedOn w:val="Normal"/>
    <w:next w:val="Normal"/>
    <w:qFormat/>
    <w:rsid w:val="00822F53"/>
  </w:style>
  <w:style w:type="paragraph" w:customStyle="1" w:styleId="IndentedNumbering">
    <w:name w:val="Indented Numbering"/>
    <w:basedOn w:val="CardContinued1"/>
    <w:next w:val="Normal"/>
    <w:qFormat/>
    <w:rsid w:val="00822F53"/>
    <w:pPr>
      <w:numPr>
        <w:numId w:val="0"/>
      </w:numPr>
      <w:tabs>
        <w:tab w:val="clear" w:pos="1080"/>
        <w:tab w:val="num" w:pos="567"/>
      </w:tabs>
    </w:pPr>
  </w:style>
  <w:style w:type="paragraph" w:customStyle="1" w:styleId="CardContinued1">
    <w:name w:val="Card Continued 1"/>
    <w:basedOn w:val="Normal"/>
    <w:next w:val="Normal"/>
    <w:qFormat/>
    <w:rsid w:val="00822F53"/>
    <w:pPr>
      <w:numPr>
        <w:numId w:val="59"/>
      </w:numPr>
      <w:tabs>
        <w:tab w:val="clear" w:pos="1080"/>
        <w:tab w:val="num" w:pos="360"/>
        <w:tab w:val="num" w:pos="567"/>
      </w:tabs>
      <w:ind w:left="0" w:firstLine="0"/>
    </w:pPr>
  </w:style>
  <w:style w:type="paragraph" w:customStyle="1" w:styleId="CardContinued2">
    <w:name w:val="Card Continued 2"/>
    <w:basedOn w:val="BlockTitle2"/>
    <w:next w:val="Normal"/>
    <w:qFormat/>
    <w:rsid w:val="00822F53"/>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822F53"/>
  </w:style>
  <w:style w:type="paragraph" w:customStyle="1" w:styleId="SmallCardText">
    <w:name w:val="Small Card Text"/>
    <w:qFormat/>
    <w:rsid w:val="00822F53"/>
    <w:rPr>
      <w:rFonts w:asciiTheme="minorHAnsi" w:hAnsiTheme="minorHAnsi" w:cstheme="minorBidi"/>
      <w:szCs w:val="22"/>
    </w:rPr>
  </w:style>
  <w:style w:type="paragraph" w:customStyle="1" w:styleId="TAGFONT">
    <w:name w:val="TAG FONT"/>
    <w:basedOn w:val="Normal"/>
    <w:next w:val="LanguageStrike"/>
    <w:autoRedefine/>
    <w:qFormat/>
    <w:rsid w:val="00822F53"/>
  </w:style>
  <w:style w:type="paragraph" w:customStyle="1" w:styleId="8point">
    <w:name w:val="8 point"/>
    <w:basedOn w:val="Normal"/>
    <w:next w:val="UnderlinedText"/>
    <w:qFormat/>
    <w:rsid w:val="00822F53"/>
  </w:style>
  <w:style w:type="paragraph" w:customStyle="1" w:styleId="citationunderline">
    <w:name w:val="citation/underline"/>
    <w:next w:val="Citation-FirstLine"/>
    <w:autoRedefine/>
    <w:qFormat/>
    <w:rsid w:val="00822F53"/>
    <w:rPr>
      <w:rFonts w:asciiTheme="minorHAnsi" w:hAnsiTheme="minorHAnsi" w:cstheme="minorBidi"/>
      <w:szCs w:val="22"/>
    </w:rPr>
  </w:style>
  <w:style w:type="paragraph" w:customStyle="1" w:styleId="Style60">
    <w:name w:val="Style 6"/>
    <w:next w:val="Style6"/>
    <w:qFormat/>
    <w:rsid w:val="00822F53"/>
    <w:rPr>
      <w:rFonts w:asciiTheme="minorHAnsi" w:hAnsiTheme="minorHAnsi" w:cstheme="minorBidi"/>
      <w:szCs w:val="22"/>
    </w:rPr>
  </w:style>
  <w:style w:type="character" w:customStyle="1" w:styleId="DateCitesAuthorCharChar">
    <w:name w:val="DateCitesAuthor Char Char"/>
    <w:locked/>
    <w:rsid w:val="00822F53"/>
  </w:style>
  <w:style w:type="paragraph" w:customStyle="1" w:styleId="DateCitesAuthorChar">
    <w:name w:val="DateCitesAuthor Char"/>
    <w:basedOn w:val="Normal"/>
    <w:qFormat/>
    <w:rsid w:val="00822F53"/>
  </w:style>
  <w:style w:type="paragraph" w:customStyle="1" w:styleId="articlebodynormaltext">
    <w:name w:val="articlebody_normaltext"/>
    <w:basedOn w:val="Normal"/>
    <w:next w:val="HotRoute0"/>
    <w:qFormat/>
    <w:rsid w:val="00822F53"/>
  </w:style>
  <w:style w:type="paragraph" w:customStyle="1" w:styleId="targetcaption">
    <w:name w:val="targetcaption"/>
    <w:basedOn w:val="Normal"/>
    <w:next w:val="Normal"/>
    <w:qFormat/>
    <w:rsid w:val="00822F53"/>
  </w:style>
  <w:style w:type="paragraph" w:customStyle="1" w:styleId="Index">
    <w:name w:val="Index"/>
    <w:basedOn w:val="Normal"/>
    <w:next w:val="NoSpacing"/>
    <w:qFormat/>
    <w:rsid w:val="00822F53"/>
  </w:style>
  <w:style w:type="paragraph" w:customStyle="1" w:styleId="boldness">
    <w:name w:val="boldness"/>
    <w:basedOn w:val="Normal"/>
    <w:next w:val="CM22"/>
    <w:qFormat/>
    <w:rsid w:val="00822F53"/>
  </w:style>
  <w:style w:type="paragraph" w:customStyle="1" w:styleId="CM21">
    <w:name w:val="CM21"/>
    <w:basedOn w:val="Normal"/>
    <w:uiPriority w:val="99"/>
    <w:qFormat/>
    <w:rsid w:val="00822F53"/>
  </w:style>
  <w:style w:type="paragraph" w:customStyle="1" w:styleId="Pa31">
    <w:name w:val="Pa3+1"/>
    <w:basedOn w:val="Normal"/>
    <w:uiPriority w:val="99"/>
    <w:qFormat/>
    <w:rsid w:val="00822F53"/>
  </w:style>
  <w:style w:type="paragraph" w:customStyle="1" w:styleId="Pa1">
    <w:name w:val="Pa1"/>
    <w:basedOn w:val="Normal"/>
    <w:qFormat/>
    <w:rsid w:val="00822F53"/>
  </w:style>
  <w:style w:type="character" w:customStyle="1" w:styleId="CardUpSize-LightChar">
    <w:name w:val="CardUpSize - Light Char"/>
    <w:basedOn w:val="DefaultParagraphFont"/>
    <w:locked/>
    <w:rsid w:val="00822F53"/>
  </w:style>
  <w:style w:type="paragraph" w:customStyle="1" w:styleId="CardUpSize-Light">
    <w:name w:val="CardUpSize - Light"/>
    <w:basedOn w:val="Normal"/>
    <w:qFormat/>
    <w:rsid w:val="00822F53"/>
  </w:style>
  <w:style w:type="character" w:customStyle="1" w:styleId="CiteCardUpSize-HeavyChar">
    <w:name w:val="Cite // CardUpSize - Heavy Char"/>
    <w:basedOn w:val="DefaultParagraphFont"/>
    <w:locked/>
    <w:rsid w:val="00822F53"/>
  </w:style>
  <w:style w:type="paragraph" w:customStyle="1" w:styleId="CiteCardUpSize-Heavy">
    <w:name w:val="Cite // CardUpSize - Heavy"/>
    <w:basedOn w:val="Normal"/>
    <w:qFormat/>
    <w:rsid w:val="00822F53"/>
  </w:style>
  <w:style w:type="character" w:customStyle="1" w:styleId="SmalltextCharCharCharChar0">
    <w:name w:val="Small text Char Char Char Char"/>
    <w:basedOn w:val="DefaultParagraphFont"/>
    <w:locked/>
    <w:rsid w:val="00822F53"/>
  </w:style>
  <w:style w:type="paragraph" w:customStyle="1" w:styleId="SmalltextCharCharChar0">
    <w:name w:val="Small text Char Char Char"/>
    <w:basedOn w:val="Normal"/>
    <w:next w:val="Textbody"/>
    <w:qFormat/>
    <w:rsid w:val="00822F53"/>
  </w:style>
  <w:style w:type="paragraph" w:customStyle="1" w:styleId="Textbody">
    <w:name w:val="Text body"/>
    <w:basedOn w:val="NFAPWPheader"/>
    <w:qFormat/>
    <w:rsid w:val="00822F53"/>
  </w:style>
  <w:style w:type="paragraph" w:customStyle="1" w:styleId="NFAPWPheader">
    <w:name w:val="NFAP WP header"/>
    <w:basedOn w:val="Normal"/>
    <w:uiPriority w:val="99"/>
    <w:qFormat/>
    <w:rsid w:val="00822F53"/>
  </w:style>
  <w:style w:type="character" w:customStyle="1" w:styleId="CiteCharCharChar">
    <w:name w:val="Cite Char Char Char"/>
    <w:locked/>
    <w:rsid w:val="00822F53"/>
  </w:style>
  <w:style w:type="paragraph" w:customStyle="1" w:styleId="CiteCardCharChar">
    <w:name w:val="Cite_Card Char Char"/>
    <w:next w:val="Little"/>
    <w:autoRedefine/>
    <w:qFormat/>
    <w:rsid w:val="00822F53"/>
    <w:rPr>
      <w:rFonts w:asciiTheme="minorHAnsi" w:hAnsiTheme="minorHAnsi" w:cstheme="minorBidi"/>
      <w:szCs w:val="22"/>
    </w:rPr>
  </w:style>
  <w:style w:type="character" w:customStyle="1" w:styleId="CiteCardCharCharCharChar">
    <w:name w:val="Cite_Card Char Char Char Char"/>
    <w:locked/>
    <w:rsid w:val="00822F53"/>
  </w:style>
  <w:style w:type="paragraph" w:customStyle="1" w:styleId="CiteCardCharCharChar">
    <w:name w:val="Cite_Card Char Char Char"/>
    <w:next w:val="DebateHeader"/>
    <w:qFormat/>
    <w:rsid w:val="00822F53"/>
    <w:rPr>
      <w:rFonts w:asciiTheme="minorHAnsi" w:hAnsiTheme="minorHAnsi" w:cstheme="minorBidi"/>
      <w:szCs w:val="22"/>
    </w:rPr>
  </w:style>
  <w:style w:type="character" w:customStyle="1" w:styleId="DebateHeaderChar">
    <w:name w:val="Debate Header Char"/>
    <w:locked/>
    <w:rsid w:val="00822F53"/>
  </w:style>
  <w:style w:type="character" w:customStyle="1" w:styleId="TagCiteChar2">
    <w:name w:val="Tag &amp; Cite Char"/>
    <w:locked/>
    <w:rsid w:val="00822F53"/>
  </w:style>
  <w:style w:type="paragraph" w:customStyle="1" w:styleId="TagCite1">
    <w:name w:val="Tag &amp; Cite"/>
    <w:basedOn w:val="Normal"/>
    <w:qFormat/>
    <w:rsid w:val="00822F53"/>
  </w:style>
  <w:style w:type="character" w:customStyle="1" w:styleId="HighlightedTextChar">
    <w:name w:val="Highlighted Text Char"/>
    <w:locked/>
    <w:rsid w:val="00822F53"/>
  </w:style>
  <w:style w:type="paragraph" w:customStyle="1" w:styleId="HighlightedText">
    <w:name w:val="Highlighted Text"/>
    <w:basedOn w:val="Normal"/>
    <w:qFormat/>
    <w:rsid w:val="00822F53"/>
  </w:style>
  <w:style w:type="character" w:customStyle="1" w:styleId="UnhighlightedChar">
    <w:name w:val="Unhighlighted Char"/>
    <w:locked/>
    <w:rsid w:val="00822F53"/>
  </w:style>
  <w:style w:type="paragraph" w:customStyle="1" w:styleId="Unhighlighted">
    <w:name w:val="Unhighlighted"/>
    <w:basedOn w:val="Normal"/>
    <w:next w:val="TagF3"/>
    <w:autoRedefine/>
    <w:qFormat/>
    <w:rsid w:val="00822F53"/>
  </w:style>
  <w:style w:type="character" w:customStyle="1" w:styleId="StylecardUnderlineChar">
    <w:name w:val="Style card + Underline Char"/>
    <w:locked/>
    <w:rsid w:val="00822F53"/>
  </w:style>
  <w:style w:type="paragraph" w:customStyle="1" w:styleId="StylecardUnderline">
    <w:name w:val="Style card + Underline"/>
    <w:basedOn w:val="List"/>
    <w:next w:val="i1"/>
    <w:qFormat/>
    <w:rsid w:val="00822F53"/>
    <w:pPr>
      <w:ind w:left="360" w:hanging="360"/>
    </w:pPr>
    <w:rPr>
      <w:rFonts w:eastAsiaTheme="minorHAnsi"/>
    </w:rPr>
  </w:style>
  <w:style w:type="paragraph" w:customStyle="1" w:styleId="TagF3">
    <w:name w:val="Tag (F3)"/>
    <w:next w:val="style140"/>
    <w:qFormat/>
    <w:rsid w:val="00822F53"/>
    <w:rPr>
      <w:rFonts w:asciiTheme="minorHAnsi" w:hAnsiTheme="minorHAnsi" w:cstheme="minorBidi"/>
      <w:szCs w:val="22"/>
    </w:rPr>
  </w:style>
  <w:style w:type="paragraph" w:customStyle="1" w:styleId="style140">
    <w:name w:val="style14"/>
    <w:basedOn w:val="Normal"/>
    <w:next w:val="CiteCardCharCharCharCharCharCharChar"/>
    <w:qFormat/>
    <w:rsid w:val="00822F53"/>
  </w:style>
  <w:style w:type="paragraph" w:customStyle="1" w:styleId="CardTagCite1Char">
    <w:name w:val="Card Tag + Cite #1 Char"/>
    <w:basedOn w:val="Normal"/>
    <w:next w:val="foldie"/>
    <w:qFormat/>
    <w:rsid w:val="00822F53"/>
  </w:style>
  <w:style w:type="paragraph" w:customStyle="1" w:styleId="articlebody">
    <w:name w:val="articlebody"/>
    <w:basedOn w:val="Normal"/>
    <w:next w:val="wp-caption-text"/>
    <w:qFormat/>
    <w:rsid w:val="00822F53"/>
  </w:style>
  <w:style w:type="character" w:customStyle="1" w:styleId="CiteCardCharCharCharCharCharCharCharChar">
    <w:name w:val="Cite_Card Char Char Char Char Char Char Char Char"/>
    <w:locked/>
    <w:rsid w:val="00822F53"/>
  </w:style>
  <w:style w:type="paragraph" w:customStyle="1" w:styleId="CiteCardCharCharCharCharCharCharChar">
    <w:name w:val="Cite_Card Char Char Char Char Char Char Char"/>
    <w:next w:val="CiteNormal"/>
    <w:autoRedefine/>
    <w:qFormat/>
    <w:rsid w:val="00822F53"/>
    <w:rPr>
      <w:rFonts w:asciiTheme="minorHAnsi" w:hAnsiTheme="minorHAnsi" w:cstheme="minorBidi"/>
      <w:szCs w:val="22"/>
    </w:rPr>
  </w:style>
  <w:style w:type="paragraph" w:customStyle="1" w:styleId="foldie">
    <w:name w:val="foldie"/>
    <w:next w:val="Pa3"/>
    <w:qFormat/>
    <w:rsid w:val="00822F53"/>
    <w:rPr>
      <w:rFonts w:asciiTheme="minorHAnsi" w:hAnsiTheme="minorHAnsi" w:cstheme="minorBidi"/>
      <w:szCs w:val="22"/>
    </w:rPr>
  </w:style>
  <w:style w:type="paragraph" w:customStyle="1" w:styleId="billtextsection">
    <w:name w:val="bill_text_section"/>
    <w:basedOn w:val="Normal"/>
    <w:qFormat/>
    <w:rsid w:val="00822F53"/>
  </w:style>
  <w:style w:type="character" w:customStyle="1" w:styleId="CiteNormalChar">
    <w:name w:val="Cite Normal Char"/>
    <w:locked/>
    <w:rsid w:val="00822F53"/>
  </w:style>
  <w:style w:type="paragraph" w:customStyle="1" w:styleId="CiteNormal">
    <w:name w:val="Cite Normal"/>
    <w:basedOn w:val="Normal"/>
    <w:autoRedefine/>
    <w:qFormat/>
    <w:rsid w:val="00822F53"/>
  </w:style>
  <w:style w:type="character" w:customStyle="1" w:styleId="BoldunderlineChar4">
    <w:name w:val="Bold underline Char"/>
    <w:locked/>
    <w:rsid w:val="00822F53"/>
  </w:style>
  <w:style w:type="paragraph" w:customStyle="1" w:styleId="Boldunderline1">
    <w:name w:val="Bold underline"/>
    <w:basedOn w:val="Normal"/>
    <w:next w:val="BlockHeadings"/>
    <w:qFormat/>
    <w:rsid w:val="00822F53"/>
  </w:style>
  <w:style w:type="character" w:customStyle="1" w:styleId="cardChar2">
    <w:name w:val="%card Char"/>
    <w:locked/>
    <w:rsid w:val="00822F53"/>
  </w:style>
  <w:style w:type="paragraph" w:customStyle="1" w:styleId="card0">
    <w:name w:val="%card"/>
    <w:basedOn w:val="Normal"/>
    <w:next w:val="NoSpacing"/>
    <w:qFormat/>
    <w:rsid w:val="00822F53"/>
  </w:style>
  <w:style w:type="character" w:customStyle="1" w:styleId="UnunderlinedTextChar">
    <w:name w:val="Ununderlined Text Char"/>
    <w:locked/>
    <w:rsid w:val="00822F53"/>
  </w:style>
  <w:style w:type="paragraph" w:customStyle="1" w:styleId="UnunderlinedText">
    <w:name w:val="Ununderlined Text"/>
    <w:basedOn w:val="Normal"/>
    <w:next w:val="ReallyfuckingsmallCharCharChar"/>
    <w:autoRedefine/>
    <w:qFormat/>
    <w:rsid w:val="00822F53"/>
  </w:style>
  <w:style w:type="character" w:customStyle="1" w:styleId="RegularChar">
    <w:name w:val="Regular Char"/>
    <w:locked/>
    <w:rsid w:val="00822F53"/>
  </w:style>
  <w:style w:type="paragraph" w:customStyle="1" w:styleId="Regular">
    <w:name w:val="Regular"/>
    <w:next w:val="CardDownx15"/>
    <w:qFormat/>
    <w:rsid w:val="00822F53"/>
    <w:rPr>
      <w:rFonts w:asciiTheme="minorHAnsi" w:hAnsiTheme="minorHAnsi" w:cstheme="minorBidi"/>
      <w:szCs w:val="22"/>
    </w:rPr>
  </w:style>
  <w:style w:type="character" w:customStyle="1" w:styleId="ReallyfuckingsmallCharCharCharChar">
    <w:name w:val="Really fucking small Char Char Char Char"/>
    <w:locked/>
    <w:rsid w:val="00822F53"/>
  </w:style>
  <w:style w:type="paragraph" w:customStyle="1" w:styleId="ReallyfuckingsmallCharCharChar">
    <w:name w:val="Really fucking small Char Char Char"/>
    <w:basedOn w:val="Normal"/>
    <w:next w:val="Reallyfuckingsmall"/>
    <w:qFormat/>
    <w:rsid w:val="00822F53"/>
  </w:style>
  <w:style w:type="character" w:customStyle="1" w:styleId="CardDownx1Char">
    <w:name w:val="CardDown x1 Char"/>
    <w:locked/>
    <w:rsid w:val="00822F53"/>
  </w:style>
  <w:style w:type="paragraph" w:customStyle="1" w:styleId="CardDownx1">
    <w:name w:val="CardDown x1"/>
    <w:basedOn w:val="Normal"/>
    <w:next w:val="FullCite"/>
    <w:qFormat/>
    <w:rsid w:val="00822F53"/>
  </w:style>
  <w:style w:type="paragraph" w:customStyle="1" w:styleId="CardDownx15">
    <w:name w:val="CardDown x1.5"/>
    <w:basedOn w:val="Normal"/>
    <w:next w:val="CiteTag"/>
    <w:qFormat/>
    <w:rsid w:val="00822F53"/>
  </w:style>
  <w:style w:type="paragraph" w:customStyle="1" w:styleId="Heading5SizeDown">
    <w:name w:val="Heading 5 Size Down"/>
    <w:basedOn w:val="Normal"/>
    <w:next w:val="StyleStyleCardTextLeft-075Right0"/>
    <w:autoRedefine/>
    <w:qFormat/>
    <w:rsid w:val="00822F53"/>
  </w:style>
  <w:style w:type="character" w:customStyle="1" w:styleId="StyleStyleArialNarrow9ptLeft-075ArialNarrowChar">
    <w:name w:val="Style Style Arial Narrow 9 pt Left:  -0.75&quot; + Arial Narrow Char"/>
    <w:locked/>
    <w:rsid w:val="00822F53"/>
  </w:style>
  <w:style w:type="paragraph" w:customStyle="1" w:styleId="StyleStyleArialNarrow9ptLeft-075ArialNarrow">
    <w:name w:val="Style Style Arial Narrow 9 pt Left:  -0.75&quot; + Arial Narrow"/>
    <w:basedOn w:val="Normal"/>
    <w:next w:val="DebateUnderlineBold"/>
    <w:qFormat/>
    <w:rsid w:val="00822F53"/>
  </w:style>
  <w:style w:type="paragraph" w:customStyle="1" w:styleId="ecxmsonormal">
    <w:name w:val="ecxmsonormal"/>
    <w:basedOn w:val="Normal"/>
    <w:qFormat/>
    <w:rsid w:val="00822F53"/>
  </w:style>
  <w:style w:type="paragraph" w:customStyle="1" w:styleId="DebateUnderlineBold">
    <w:name w:val="Debate Underline Bold"/>
    <w:basedOn w:val="Normal"/>
    <w:qFormat/>
    <w:rsid w:val="00822F53"/>
  </w:style>
  <w:style w:type="character" w:customStyle="1" w:styleId="StyleArialNarrow12ptBoldLeft-075Char">
    <w:name w:val="Style Arial Narrow 12 pt Bold Left:  -0.75&quot; Char"/>
    <w:locked/>
    <w:rsid w:val="00822F53"/>
  </w:style>
  <w:style w:type="paragraph" w:customStyle="1" w:styleId="StyleArialNarrow12ptBoldLeft-075">
    <w:name w:val="Style Arial Narrow 12 pt Bold Left:  -0.75&quot;"/>
    <w:basedOn w:val="Normal"/>
    <w:qFormat/>
    <w:rsid w:val="00822F53"/>
  </w:style>
  <w:style w:type="character" w:customStyle="1" w:styleId="StyleStyleevidencetextBorderSinglesolidlineAuto05Char">
    <w:name w:val="Style Style evidence text + Border: : (Single solid line Auto  0.5 ... Char"/>
    <w:locked/>
    <w:rsid w:val="00822F53"/>
  </w:style>
  <w:style w:type="paragraph" w:customStyle="1" w:styleId="StyleStyleevidencetextBorderSinglesolidlineAuto05">
    <w:name w:val="Style Style evidence text + Border: : (Single solid line Auto  0.5 ..."/>
    <w:basedOn w:val="Normal"/>
    <w:next w:val="CiteCharCharCharChar"/>
    <w:qFormat/>
    <w:rsid w:val="00822F53"/>
  </w:style>
  <w:style w:type="paragraph" w:customStyle="1" w:styleId="CiteCharCharCharChar">
    <w:name w:val="Cite Char Char Char Char"/>
    <w:basedOn w:val="Normal"/>
    <w:next w:val="Normal"/>
    <w:qFormat/>
    <w:rsid w:val="00822F53"/>
  </w:style>
  <w:style w:type="character" w:customStyle="1" w:styleId="UnderliningCharChar1CharCharChar">
    <w:name w:val="Underlining Char Char1 Char Char Char"/>
    <w:locked/>
    <w:rsid w:val="00822F53"/>
  </w:style>
  <w:style w:type="paragraph" w:customStyle="1" w:styleId="UnderliningCharChar1CharChar">
    <w:name w:val="Underlining Char Char1 Char Char"/>
    <w:basedOn w:val="Normal"/>
    <w:next w:val="Normal"/>
    <w:qFormat/>
    <w:rsid w:val="00822F53"/>
  </w:style>
  <w:style w:type="paragraph" w:customStyle="1" w:styleId="CiteCharCharCharCharChar">
    <w:name w:val="Cite Char Char Char Char Char"/>
    <w:basedOn w:val="Normal"/>
    <w:next w:val="Normal"/>
    <w:qFormat/>
    <w:rsid w:val="00822F53"/>
  </w:style>
  <w:style w:type="character" w:customStyle="1" w:styleId="UnderliningCharCharChar">
    <w:name w:val="Underlining Char Char Char"/>
    <w:locked/>
    <w:rsid w:val="00822F53"/>
  </w:style>
  <w:style w:type="paragraph" w:customStyle="1" w:styleId="Style120">
    <w:name w:val="Style 12"/>
    <w:next w:val="SmallCard"/>
    <w:qFormat/>
    <w:rsid w:val="00822F53"/>
    <w:rPr>
      <w:rFonts w:asciiTheme="minorHAnsi" w:hAnsiTheme="minorHAnsi" w:cstheme="minorBidi"/>
      <w:szCs w:val="22"/>
    </w:rPr>
  </w:style>
  <w:style w:type="paragraph" w:customStyle="1" w:styleId="Style70">
    <w:name w:val="Style 7"/>
    <w:next w:val="BreifTitle"/>
    <w:qFormat/>
    <w:rsid w:val="00822F53"/>
    <w:rPr>
      <w:rFonts w:asciiTheme="minorHAnsi" w:hAnsiTheme="minorHAnsi" w:cstheme="minorBidi"/>
      <w:szCs w:val="22"/>
    </w:rPr>
  </w:style>
  <w:style w:type="paragraph" w:customStyle="1" w:styleId="Style90">
    <w:name w:val="Style 9"/>
    <w:next w:val="Normal10pt"/>
    <w:qFormat/>
    <w:rsid w:val="00822F53"/>
    <w:rPr>
      <w:rFonts w:asciiTheme="minorHAnsi" w:hAnsiTheme="minorHAnsi" w:cstheme="minorBidi"/>
      <w:szCs w:val="22"/>
    </w:rPr>
  </w:style>
  <w:style w:type="paragraph" w:customStyle="1" w:styleId="Emphasis3">
    <w:name w:val="Emphasis3"/>
    <w:next w:val="formfldssel"/>
    <w:qFormat/>
    <w:rsid w:val="00822F53"/>
    <w:rPr>
      <w:rFonts w:asciiTheme="minorHAnsi" w:hAnsiTheme="minorHAnsi" w:cstheme="minorBidi"/>
      <w:szCs w:val="22"/>
    </w:rPr>
  </w:style>
  <w:style w:type="paragraph" w:customStyle="1" w:styleId="formfldssel">
    <w:name w:val="formfldssel"/>
    <w:basedOn w:val="Normal"/>
    <w:next w:val="StyleTagandCiteFranklinGothicDemi"/>
    <w:qFormat/>
    <w:rsid w:val="00822F53"/>
  </w:style>
  <w:style w:type="paragraph" w:customStyle="1" w:styleId="hpleftlk">
    <w:name w:val="hpleftlk"/>
    <w:basedOn w:val="Normal"/>
    <w:next w:val="StyleStyleTagandCiteFranklinGothicDemi11pt"/>
    <w:qFormat/>
    <w:rsid w:val="00822F53"/>
  </w:style>
  <w:style w:type="paragraph" w:customStyle="1" w:styleId="lblu">
    <w:name w:val="lblu"/>
    <w:basedOn w:val="Normal"/>
    <w:next w:val="TagCite"/>
    <w:qFormat/>
    <w:rsid w:val="00822F53"/>
  </w:style>
  <w:style w:type="paragraph" w:customStyle="1" w:styleId="Underlinestyle1">
    <w:name w:val="Underlinestyle"/>
    <w:basedOn w:val="Normal"/>
    <w:next w:val="CiteCard"/>
    <w:qFormat/>
    <w:rsid w:val="00822F53"/>
  </w:style>
  <w:style w:type="paragraph" w:customStyle="1" w:styleId="OffensiveLanguage">
    <w:name w:val="Offensive Language"/>
    <w:basedOn w:val="Normal"/>
    <w:next w:val="Normal"/>
    <w:qFormat/>
    <w:rsid w:val="00822F53"/>
  </w:style>
  <w:style w:type="paragraph" w:customStyle="1" w:styleId="clearformatting0">
    <w:name w:val="clear formatting"/>
    <w:basedOn w:val="Normal"/>
    <w:qFormat/>
    <w:rsid w:val="00822F53"/>
  </w:style>
  <w:style w:type="paragraph" w:customStyle="1" w:styleId="Style180">
    <w:name w:val="Style 18"/>
    <w:uiPriority w:val="99"/>
    <w:qFormat/>
    <w:rsid w:val="00822F53"/>
    <w:rPr>
      <w:rFonts w:asciiTheme="minorHAnsi" w:hAnsiTheme="minorHAnsi" w:cstheme="minorBidi"/>
      <w:szCs w:val="22"/>
    </w:rPr>
  </w:style>
  <w:style w:type="paragraph" w:customStyle="1" w:styleId="formfld">
    <w:name w:val="formfld"/>
    <w:basedOn w:val="Normal"/>
    <w:qFormat/>
    <w:rsid w:val="00822F53"/>
  </w:style>
  <w:style w:type="character" w:customStyle="1" w:styleId="sup1">
    <w:name w:val="sup1"/>
    <w:rsid w:val="00822F53"/>
  </w:style>
  <w:style w:type="character" w:customStyle="1" w:styleId="pgnum1">
    <w:name w:val="pgnum1"/>
    <w:rsid w:val="00822F53"/>
  </w:style>
  <w:style w:type="character" w:customStyle="1" w:styleId="apple">
    <w:name w:val="apple"/>
    <w:rsid w:val="00822F53"/>
  </w:style>
  <w:style w:type="character" w:customStyle="1" w:styleId="CardsFont12ptCharCharCharCharCharCharCharCharCharCharChar">
    <w:name w:val="Cards + Font: 12 pt Char Char Char Char Char Char Char Char Char Char Char"/>
    <w:aliases w:val="Thick Underline Char1 Char Char Char Char"/>
    <w:qFormat/>
    <w:rsid w:val="00822F53"/>
  </w:style>
  <w:style w:type="character" w:customStyle="1" w:styleId="inhoud">
    <w:name w:val="inhoud"/>
    <w:rsid w:val="00822F53"/>
  </w:style>
  <w:style w:type="character" w:customStyle="1" w:styleId="Highlight1">
    <w:name w:val="Highlight"/>
    <w:uiPriority w:val="1"/>
    <w:qFormat/>
    <w:rsid w:val="00822F53"/>
  </w:style>
  <w:style w:type="character" w:customStyle="1" w:styleId="StyleCardtextChar10pt">
    <w:name w:val="Style Card text Char + 10 pt"/>
    <w:rsid w:val="00822F53"/>
  </w:style>
  <w:style w:type="character" w:customStyle="1" w:styleId="smcaps">
    <w:name w:val="smcaps"/>
    <w:rsid w:val="00822F53"/>
  </w:style>
  <w:style w:type="character" w:customStyle="1" w:styleId="Style1Char2">
    <w:name w:val="Style1 Char2"/>
    <w:rsid w:val="00822F53"/>
  </w:style>
  <w:style w:type="character" w:customStyle="1" w:styleId="inside-head1">
    <w:name w:val="inside-head1"/>
    <w:rsid w:val="00822F53"/>
  </w:style>
  <w:style w:type="character" w:customStyle="1" w:styleId="datestamp1">
    <w:name w:val="datestamp1"/>
    <w:rsid w:val="00822F53"/>
  </w:style>
  <w:style w:type="character" w:customStyle="1" w:styleId="pagetools1">
    <w:name w:val="pagetools1"/>
    <w:rsid w:val="00822F53"/>
  </w:style>
  <w:style w:type="character" w:customStyle="1" w:styleId="smallredtext">
    <w:name w:val="smallredtext"/>
    <w:rsid w:val="00822F53"/>
  </w:style>
  <w:style w:type="character" w:customStyle="1" w:styleId="storyheading31">
    <w:name w:val="storyheading31"/>
    <w:rsid w:val="00822F53"/>
  </w:style>
  <w:style w:type="character" w:customStyle="1" w:styleId="storydeck31">
    <w:name w:val="storydeck31"/>
    <w:rsid w:val="00822F53"/>
  </w:style>
  <w:style w:type="character" w:customStyle="1" w:styleId="subtitle10">
    <w:name w:val="subtitle1"/>
    <w:rsid w:val="00822F53"/>
  </w:style>
  <w:style w:type="character" w:customStyle="1" w:styleId="clsbiolink">
    <w:name w:val="clsbiolink"/>
    <w:rsid w:val="00822F53"/>
  </w:style>
  <w:style w:type="character" w:customStyle="1" w:styleId="clssmaller">
    <w:name w:val="clssmaller"/>
    <w:rsid w:val="00822F53"/>
  </w:style>
  <w:style w:type="character" w:customStyle="1" w:styleId="sm1">
    <w:name w:val="sm1"/>
    <w:rsid w:val="00822F53"/>
  </w:style>
  <w:style w:type="character" w:customStyle="1" w:styleId="noindentChar">
    <w:name w:val="noindent Char"/>
    <w:rsid w:val="00822F53"/>
  </w:style>
  <w:style w:type="character" w:customStyle="1" w:styleId="SmallChar1">
    <w:name w:val="Small Char1"/>
    <w:rsid w:val="00822F53"/>
  </w:style>
  <w:style w:type="character" w:customStyle="1" w:styleId="fullcite0">
    <w:name w:val="fullcite"/>
    <w:rsid w:val="00822F53"/>
  </w:style>
  <w:style w:type="character" w:customStyle="1" w:styleId="Style9ptThickunderline">
    <w:name w:val="Style 9 pt Thick underline"/>
    <w:rsid w:val="00822F53"/>
  </w:style>
  <w:style w:type="character" w:customStyle="1" w:styleId="CardNotUnderlinedChar">
    <w:name w:val="Card Not Underlined Char"/>
    <w:rsid w:val="00822F53"/>
  </w:style>
  <w:style w:type="character" w:customStyle="1" w:styleId="IndexHeadersCharChar">
    <w:name w:val="Index Headers Char Char"/>
    <w:rsid w:val="00822F53"/>
  </w:style>
  <w:style w:type="character" w:customStyle="1" w:styleId="justify">
    <w:name w:val="justify"/>
    <w:rsid w:val="00822F53"/>
  </w:style>
  <w:style w:type="character" w:customStyle="1" w:styleId="SmallCardTextChar">
    <w:name w:val="Small Card Text Char"/>
    <w:rsid w:val="00822F53"/>
  </w:style>
  <w:style w:type="character" w:customStyle="1" w:styleId="tagChar30">
    <w:name w:val="tag Char3"/>
    <w:rsid w:val="00822F53"/>
  </w:style>
  <w:style w:type="character" w:customStyle="1" w:styleId="awtw">
    <w:name w:val="awtw"/>
    <w:rsid w:val="00822F53"/>
  </w:style>
  <w:style w:type="character" w:customStyle="1" w:styleId="ld3">
    <w:name w:val="ld3"/>
    <w:rsid w:val="00822F53"/>
  </w:style>
  <w:style w:type="character" w:customStyle="1" w:styleId="externaledithide">
    <w:name w:val="external_edit_hide"/>
    <w:rsid w:val="00822F53"/>
  </w:style>
  <w:style w:type="character" w:customStyle="1" w:styleId="CharacterStyle20">
    <w:name w:val="Character Style 20"/>
    <w:rsid w:val="00822F53"/>
  </w:style>
  <w:style w:type="character" w:customStyle="1" w:styleId="centerheadlines">
    <w:name w:val="centerheadlines"/>
    <w:rsid w:val="00822F53"/>
  </w:style>
  <w:style w:type="character" w:customStyle="1" w:styleId="datetime">
    <w:name w:val="datetime"/>
    <w:rsid w:val="00822F53"/>
  </w:style>
  <w:style w:type="character" w:customStyle="1" w:styleId="info">
    <w:name w:val="info"/>
    <w:rsid w:val="00822F53"/>
  </w:style>
  <w:style w:type="character" w:customStyle="1" w:styleId="datestory">
    <w:name w:val="datestory"/>
    <w:rsid w:val="00822F53"/>
  </w:style>
  <w:style w:type="character" w:customStyle="1" w:styleId="goohl1">
    <w:name w:val="goohl1"/>
    <w:rsid w:val="00822F53"/>
  </w:style>
  <w:style w:type="character" w:customStyle="1" w:styleId="StyleUnderlineBorderSinglesolidlineAuto05ptLinew">
    <w:name w:val="Style Underline Border: : (Single solid line Auto  0.5 pt Line w..."/>
    <w:basedOn w:val="DefaultParagraphFont"/>
    <w:rsid w:val="00822F53"/>
  </w:style>
  <w:style w:type="character" w:customStyle="1" w:styleId="citeschar10">
    <w:name w:val="citeschar1"/>
    <w:basedOn w:val="DefaultParagraphFont"/>
    <w:rsid w:val="00822F53"/>
  </w:style>
  <w:style w:type="character" w:customStyle="1" w:styleId="cardunderlinedchar1">
    <w:name w:val="cardunderlinedchar"/>
    <w:basedOn w:val="DefaultParagraphFont"/>
    <w:rsid w:val="00822F53"/>
  </w:style>
  <w:style w:type="character" w:customStyle="1" w:styleId="Style1CharCharChar">
    <w:name w:val="Style1 Char Char Char"/>
    <w:locked/>
    <w:rsid w:val="00822F53"/>
  </w:style>
  <w:style w:type="character" w:customStyle="1" w:styleId="provider">
    <w:name w:val="provider"/>
    <w:basedOn w:val="DefaultParagraphFont"/>
    <w:rsid w:val="00822F53"/>
  </w:style>
  <w:style w:type="character" w:customStyle="1" w:styleId="vitstorybyline">
    <w:name w:val="vitstorybyline"/>
    <w:rsid w:val="00822F53"/>
  </w:style>
  <w:style w:type="character" w:customStyle="1" w:styleId="yahoobuzzbadge-form">
    <w:name w:val="yahoobuzzbadge-form"/>
    <w:rsid w:val="00822F53"/>
  </w:style>
  <w:style w:type="character" w:customStyle="1" w:styleId="tickerlinx">
    <w:name w:val="tickerlinx"/>
    <w:rsid w:val="00822F53"/>
  </w:style>
  <w:style w:type="character" w:customStyle="1" w:styleId="post-timestamp">
    <w:name w:val="post-timestamp"/>
    <w:rsid w:val="00822F53"/>
  </w:style>
  <w:style w:type="character" w:customStyle="1" w:styleId="month">
    <w:name w:val="month"/>
    <w:rsid w:val="00822F53"/>
  </w:style>
  <w:style w:type="character" w:customStyle="1" w:styleId="texttitlebigred">
    <w:name w:val="texttitlebigred"/>
    <w:rsid w:val="00822F53"/>
  </w:style>
  <w:style w:type="character" w:customStyle="1" w:styleId="subtitles">
    <w:name w:val="subtitles"/>
    <w:rsid w:val="00822F53"/>
  </w:style>
  <w:style w:type="character" w:customStyle="1" w:styleId="CiteCardChar1">
    <w:name w:val="Cite_Card Char1"/>
    <w:rsid w:val="00822F53"/>
  </w:style>
  <w:style w:type="character" w:customStyle="1" w:styleId="paramv">
    <w:name w:val="paramv"/>
    <w:rsid w:val="00822F53"/>
  </w:style>
  <w:style w:type="character" w:customStyle="1" w:styleId="symbol">
    <w:name w:val="symbol"/>
    <w:rsid w:val="00822F53"/>
  </w:style>
  <w:style w:type="character" w:customStyle="1" w:styleId="data">
    <w:name w:val="data"/>
    <w:rsid w:val="00822F53"/>
  </w:style>
  <w:style w:type="character" w:customStyle="1" w:styleId="pub-date">
    <w:name w:val="pub-date"/>
    <w:rsid w:val="00822F53"/>
  </w:style>
  <w:style w:type="character" w:customStyle="1" w:styleId="AuthorDateF4">
    <w:name w:val="Author Date (F4)"/>
    <w:rsid w:val="00822F53"/>
  </w:style>
  <w:style w:type="character" w:customStyle="1" w:styleId="BoldUnderlineF6">
    <w:name w:val="Bold Underline (F6)"/>
    <w:rsid w:val="00822F53"/>
  </w:style>
  <w:style w:type="character" w:customStyle="1" w:styleId="grouptext">
    <w:name w:val="group_text"/>
    <w:rsid w:val="00822F53"/>
  </w:style>
  <w:style w:type="character" w:customStyle="1" w:styleId="StyleArial12ptBoldItalic">
    <w:name w:val="Style Arial 12 pt Bold Italic"/>
    <w:rsid w:val="00822F53"/>
  </w:style>
  <w:style w:type="character" w:customStyle="1" w:styleId="verdana12grey1">
    <w:name w:val="verdana12grey1"/>
    <w:rsid w:val="00822F53"/>
  </w:style>
  <w:style w:type="character" w:customStyle="1" w:styleId="verdana9grey1a">
    <w:name w:val="verdana9grey1a"/>
    <w:rsid w:val="00822F53"/>
  </w:style>
  <w:style w:type="character" w:customStyle="1" w:styleId="nn-twttr-share-btn">
    <w:name w:val="nn-twttr-share-btn"/>
    <w:rsid w:val="00822F53"/>
  </w:style>
  <w:style w:type="character" w:customStyle="1" w:styleId="comment-count">
    <w:name w:val="comment-count"/>
    <w:rsid w:val="00822F53"/>
  </w:style>
  <w:style w:type="character" w:customStyle="1" w:styleId="comment-count-text">
    <w:name w:val="comment-count-text"/>
    <w:rsid w:val="00822F53"/>
  </w:style>
  <w:style w:type="character" w:customStyle="1" w:styleId="lightheader">
    <w:name w:val="lightheader"/>
    <w:rsid w:val="00822F53"/>
  </w:style>
  <w:style w:type="character" w:customStyle="1" w:styleId="CiteCardCharCharCharCharChar">
    <w:name w:val="Cite_Card Char Char Char Char Char"/>
    <w:rsid w:val="00822F53"/>
  </w:style>
  <w:style w:type="character" w:customStyle="1" w:styleId="CiteCardCharCharCharCharCharChar">
    <w:name w:val="Cite_Card Char Char Char Char Char Char"/>
    <w:rsid w:val="00822F53"/>
  </w:style>
  <w:style w:type="character" w:customStyle="1" w:styleId="yahoobuzzbadge">
    <w:name w:val="yahoobuzzbadge"/>
    <w:rsid w:val="00822F53"/>
  </w:style>
  <w:style w:type="character" w:customStyle="1" w:styleId="StrongEmphasis">
    <w:name w:val="Strong Emphasis"/>
    <w:rsid w:val="00822F53"/>
  </w:style>
  <w:style w:type="character" w:customStyle="1" w:styleId="article-articlebody">
    <w:name w:val="article-articlebody"/>
    <w:basedOn w:val="DefaultParagraphFont"/>
    <w:rsid w:val="00822F53"/>
  </w:style>
  <w:style w:type="character" w:customStyle="1" w:styleId="pageheader0">
    <w:name w:val="pageheader"/>
    <w:basedOn w:val="DefaultParagraphFont"/>
    <w:rsid w:val="00822F53"/>
  </w:style>
  <w:style w:type="character" w:customStyle="1" w:styleId="AuthorCharChar">
    <w:name w:val="Author Char Char"/>
    <w:rsid w:val="00822F53"/>
  </w:style>
  <w:style w:type="character" w:customStyle="1" w:styleId="smallchar2">
    <w:name w:val="smallchar"/>
    <w:basedOn w:val="DefaultParagraphFont"/>
    <w:rsid w:val="00822F53"/>
  </w:style>
  <w:style w:type="character" w:customStyle="1" w:styleId="Shortcite">
    <w:name w:val="Shortcite"/>
    <w:rsid w:val="00822F53"/>
  </w:style>
  <w:style w:type="character" w:customStyle="1" w:styleId="address">
    <w:name w:val="address"/>
    <w:rsid w:val="00822F53"/>
  </w:style>
  <w:style w:type="character" w:customStyle="1" w:styleId="NormalizationChar">
    <w:name w:val="Normalization Char"/>
    <w:rsid w:val="00822F53"/>
  </w:style>
  <w:style w:type="character" w:customStyle="1" w:styleId="Shrinker">
    <w:name w:val="Shrinker"/>
    <w:rsid w:val="00822F53"/>
  </w:style>
  <w:style w:type="character" w:customStyle="1" w:styleId="heading2char0">
    <w:name w:val="heading2char"/>
    <w:basedOn w:val="DefaultParagraphFont"/>
    <w:rsid w:val="00822F53"/>
  </w:style>
  <w:style w:type="character" w:customStyle="1" w:styleId="heading3char1">
    <w:name w:val="heading3char1"/>
    <w:basedOn w:val="DefaultParagraphFont"/>
    <w:rsid w:val="00822F53"/>
  </w:style>
  <w:style w:type="character" w:customStyle="1" w:styleId="underlinea">
    <w:name w:val="underlinea"/>
    <w:basedOn w:val="DefaultParagraphFont"/>
    <w:rsid w:val="00822F53"/>
  </w:style>
  <w:style w:type="character" w:customStyle="1" w:styleId="StyleUnderlineChar9pt2">
    <w:name w:val="Style Underline Char + 9 pt2"/>
    <w:rsid w:val="00822F53"/>
  </w:style>
  <w:style w:type="character" w:customStyle="1" w:styleId="StyleUnderlineChar9ptBold1">
    <w:name w:val="Style Underline Char + 9 pt Bold1"/>
    <w:rsid w:val="00822F53"/>
  </w:style>
  <w:style w:type="character" w:customStyle="1" w:styleId="FontStyle232">
    <w:name w:val="Font Style232"/>
    <w:uiPriority w:val="99"/>
    <w:rsid w:val="00822F53"/>
  </w:style>
  <w:style w:type="character" w:customStyle="1" w:styleId="erasure">
    <w:name w:val="erasure"/>
    <w:rsid w:val="00822F53"/>
  </w:style>
  <w:style w:type="character" w:customStyle="1" w:styleId="MicroTextCharChar">
    <w:name w:val="MicroText Char Char"/>
    <w:rsid w:val="00822F53"/>
  </w:style>
  <w:style w:type="character" w:customStyle="1" w:styleId="style61">
    <w:name w:val="style6"/>
    <w:rsid w:val="00822F53"/>
  </w:style>
  <w:style w:type="character" w:customStyle="1" w:styleId="Title2">
    <w:name w:val="Title2"/>
    <w:basedOn w:val="DefaultParagraphFont"/>
    <w:rsid w:val="00822F53"/>
  </w:style>
  <w:style w:type="character" w:customStyle="1" w:styleId="pmterms2">
    <w:name w:val="pmterms2"/>
    <w:basedOn w:val="DefaultParagraphFont"/>
    <w:rsid w:val="00822F53"/>
  </w:style>
  <w:style w:type="character" w:customStyle="1" w:styleId="StyleCardTextUnderline3Char">
    <w:name w:val="Style Card Text + Underline3 Char"/>
    <w:basedOn w:val="DefaultParagraphFont"/>
    <w:link w:val="StyleCardTextUnderline3"/>
    <w:rsid w:val="00822F53"/>
  </w:style>
  <w:style w:type="character" w:customStyle="1" w:styleId="BoldandUnderlineChar1Char2CharChar">
    <w:name w:val="Bold and Underline Char1 Char2 Char Char"/>
    <w:basedOn w:val="DefaultParagraphFont"/>
    <w:rsid w:val="00822F53"/>
  </w:style>
  <w:style w:type="character" w:customStyle="1" w:styleId="UnderlineChar1Char1">
    <w:name w:val="Underline Char1 Char1"/>
    <w:basedOn w:val="DefaultParagraphFont"/>
    <w:rsid w:val="00822F53"/>
  </w:style>
  <w:style w:type="character" w:customStyle="1" w:styleId="featurecontentgray1">
    <w:name w:val="featurecontentgray1"/>
    <w:basedOn w:val="DefaultParagraphFont"/>
    <w:rsid w:val="00822F53"/>
  </w:style>
  <w:style w:type="character" w:customStyle="1" w:styleId="CardCharCharChar0">
    <w:name w:val="Card Char Char Char"/>
    <w:basedOn w:val="DefaultParagraphFont"/>
    <w:rsid w:val="00822F53"/>
  </w:style>
  <w:style w:type="character" w:customStyle="1" w:styleId="big1">
    <w:name w:val="big1"/>
    <w:basedOn w:val="DefaultParagraphFont"/>
    <w:rsid w:val="00822F53"/>
  </w:style>
  <w:style w:type="character" w:customStyle="1" w:styleId="articletitle1">
    <w:name w:val="articletitle1"/>
    <w:basedOn w:val="DefaultParagraphFont"/>
    <w:rsid w:val="00822F53"/>
  </w:style>
  <w:style w:type="character" w:customStyle="1" w:styleId="prodgeneral">
    <w:name w:val="prodgeneral"/>
    <w:basedOn w:val="DefaultParagraphFont"/>
    <w:rsid w:val="00822F53"/>
  </w:style>
  <w:style w:type="character" w:customStyle="1" w:styleId="Style10pt">
    <w:name w:val="Style 10 pt"/>
    <w:basedOn w:val="DefaultParagraphFont"/>
    <w:rsid w:val="00822F53"/>
  </w:style>
  <w:style w:type="character" w:customStyle="1" w:styleId="StyleUnderlineChar0">
    <w:name w:val="Style Underline + Char"/>
    <w:basedOn w:val="DefaultParagraphFont"/>
    <w:rsid w:val="00822F53"/>
  </w:style>
  <w:style w:type="character" w:customStyle="1" w:styleId="highlightChar">
    <w:name w:val="highlight Char"/>
    <w:basedOn w:val="DefaultParagraphFont"/>
    <w:rsid w:val="00822F53"/>
  </w:style>
  <w:style w:type="character" w:customStyle="1" w:styleId="OffensiveLanguageChar">
    <w:name w:val="Offensive Language Char"/>
    <w:rsid w:val="00822F53"/>
  </w:style>
  <w:style w:type="character" w:customStyle="1" w:styleId="yellowfadeinnerspan">
    <w:name w:val="yellowfadeinnerspan"/>
    <w:rsid w:val="00822F53"/>
  </w:style>
  <w:style w:type="character" w:customStyle="1" w:styleId="ipa">
    <w:name w:val="ipa"/>
    <w:basedOn w:val="DefaultParagraphFont"/>
    <w:rsid w:val="00822F53"/>
  </w:style>
  <w:style w:type="table" w:customStyle="1" w:styleId="TableGrid1">
    <w:name w:val="Table Grid1"/>
    <w:basedOn w:val="TableNormal"/>
    <w:rsid w:val="00822F53"/>
    <w:rPr>
      <w:rFonts w:asciiTheme="minorHAnsi" w:hAnsiTheme="minorHAnsi" w:cstheme="minorBidi"/>
      <w:szCs w:val="22"/>
    </w:rPr>
    <w:tblPr/>
  </w:style>
  <w:style w:type="character" w:customStyle="1" w:styleId="StyleciteChar">
    <w:name w:val="Style cite + Char"/>
    <w:basedOn w:val="DefaultParagraphFont"/>
    <w:rsid w:val="00822F53"/>
  </w:style>
  <w:style w:type="character" w:customStyle="1" w:styleId="DebateUnderlinedChar">
    <w:name w:val="Debate Underlined Char"/>
    <w:locked/>
    <w:rsid w:val="00822F53"/>
  </w:style>
  <w:style w:type="paragraph" w:customStyle="1" w:styleId="DebateUnderlined">
    <w:name w:val="Debate Underlined"/>
    <w:basedOn w:val="Normal"/>
    <w:next w:val="first"/>
    <w:qFormat/>
    <w:rsid w:val="00822F53"/>
  </w:style>
  <w:style w:type="character" w:customStyle="1" w:styleId="Card10f2Char">
    <w:name w:val="Card.10.f2 Char"/>
    <w:locked/>
    <w:rsid w:val="00822F53"/>
  </w:style>
  <w:style w:type="paragraph" w:customStyle="1" w:styleId="Card10f2">
    <w:name w:val="Card.10.f2"/>
    <w:basedOn w:val="Normal"/>
    <w:next w:val="thumbnail"/>
    <w:autoRedefine/>
    <w:qFormat/>
    <w:rsid w:val="00822F53"/>
  </w:style>
  <w:style w:type="character" w:customStyle="1" w:styleId="Bodytext5">
    <w:name w:val="Body text_"/>
    <w:basedOn w:val="DefaultParagraphFont"/>
    <w:locked/>
    <w:rsid w:val="00822F53"/>
  </w:style>
  <w:style w:type="paragraph" w:customStyle="1" w:styleId="BodyText50">
    <w:name w:val="Body Text5"/>
    <w:basedOn w:val="Normal"/>
    <w:next w:val="wallacepara"/>
    <w:qFormat/>
    <w:rsid w:val="00822F53"/>
  </w:style>
  <w:style w:type="paragraph" w:customStyle="1" w:styleId="user">
    <w:name w:val="user"/>
    <w:basedOn w:val="Normal"/>
    <w:next w:val="morelink"/>
    <w:qFormat/>
    <w:rsid w:val="00822F53"/>
  </w:style>
  <w:style w:type="paragraph" w:customStyle="1" w:styleId="about">
    <w:name w:val="about"/>
    <w:basedOn w:val="Normal"/>
    <w:next w:val="audiolink"/>
    <w:qFormat/>
    <w:rsid w:val="00822F53"/>
  </w:style>
  <w:style w:type="paragraph" w:customStyle="1" w:styleId="t6">
    <w:name w:val="t6"/>
    <w:basedOn w:val="Normal"/>
    <w:next w:val="nav1"/>
    <w:qFormat/>
    <w:rsid w:val="00822F53"/>
  </w:style>
  <w:style w:type="paragraph" w:customStyle="1" w:styleId="thumbnail">
    <w:name w:val="thumbnail"/>
    <w:basedOn w:val="Normal"/>
    <w:next w:val="nav2"/>
    <w:qFormat/>
    <w:rsid w:val="00822F53"/>
  </w:style>
  <w:style w:type="paragraph" w:customStyle="1" w:styleId="stand-first-alone">
    <w:name w:val="stand-first-alone"/>
    <w:basedOn w:val="Normal"/>
    <w:next w:val="Pa0"/>
    <w:qFormat/>
    <w:rsid w:val="00822F53"/>
  </w:style>
  <w:style w:type="paragraph" w:customStyle="1" w:styleId="wallacepara">
    <w:name w:val="wallacepara"/>
    <w:basedOn w:val="Normal"/>
    <w:next w:val="CM45"/>
    <w:qFormat/>
    <w:rsid w:val="00822F53"/>
  </w:style>
  <w:style w:type="paragraph" w:customStyle="1" w:styleId="morelink">
    <w:name w:val="morelink"/>
    <w:basedOn w:val="Normal"/>
    <w:next w:val="CM46"/>
    <w:qFormat/>
    <w:rsid w:val="00822F53"/>
  </w:style>
  <w:style w:type="paragraph" w:customStyle="1" w:styleId="audiolink">
    <w:name w:val="audiolink"/>
    <w:basedOn w:val="Normal"/>
    <w:next w:val="F4-NormalText"/>
    <w:qFormat/>
    <w:rsid w:val="00822F53"/>
  </w:style>
  <w:style w:type="paragraph" w:customStyle="1" w:styleId="titlestyle1">
    <w:name w:val="titlestyle1"/>
    <w:basedOn w:val="Normal"/>
    <w:next w:val="TagLine"/>
    <w:qFormat/>
    <w:rsid w:val="00822F53"/>
  </w:style>
  <w:style w:type="paragraph" w:customStyle="1" w:styleId="nav1">
    <w:name w:val="nav1"/>
    <w:basedOn w:val="Normal"/>
    <w:qFormat/>
    <w:rsid w:val="00822F53"/>
  </w:style>
  <w:style w:type="paragraph" w:customStyle="1" w:styleId="nav2">
    <w:name w:val="nav2"/>
    <w:basedOn w:val="Normal"/>
    <w:next w:val="Heading18"/>
    <w:qFormat/>
    <w:rsid w:val="00822F53"/>
  </w:style>
  <w:style w:type="paragraph" w:customStyle="1" w:styleId="CM45">
    <w:name w:val="CM45"/>
    <w:basedOn w:val="Normal"/>
    <w:uiPriority w:val="99"/>
    <w:qFormat/>
    <w:rsid w:val="00822F53"/>
  </w:style>
  <w:style w:type="paragraph" w:customStyle="1" w:styleId="CM46">
    <w:name w:val="CM46"/>
    <w:basedOn w:val="Normal"/>
    <w:uiPriority w:val="99"/>
    <w:qFormat/>
    <w:rsid w:val="00822F53"/>
  </w:style>
  <w:style w:type="character" w:customStyle="1" w:styleId="Heading180">
    <w:name w:val="Heading #18_"/>
    <w:basedOn w:val="DefaultParagraphFont"/>
    <w:locked/>
    <w:rsid w:val="00822F53"/>
  </w:style>
  <w:style w:type="paragraph" w:customStyle="1" w:styleId="Heading18">
    <w:name w:val="Heading #18"/>
    <w:basedOn w:val="Normal"/>
    <w:qFormat/>
    <w:rsid w:val="00822F53"/>
  </w:style>
  <w:style w:type="character" w:customStyle="1" w:styleId="Picturecaption2">
    <w:name w:val="Picture caption (2)_"/>
    <w:basedOn w:val="DefaultParagraphFont"/>
    <w:locked/>
    <w:rsid w:val="00822F53"/>
  </w:style>
  <w:style w:type="paragraph" w:customStyle="1" w:styleId="Picturecaption20">
    <w:name w:val="Picture caption (2)"/>
    <w:basedOn w:val="Normal"/>
    <w:qFormat/>
    <w:rsid w:val="00822F53"/>
  </w:style>
  <w:style w:type="character" w:customStyle="1" w:styleId="Picturecaption">
    <w:name w:val="Picture caption_"/>
    <w:basedOn w:val="DefaultParagraphFont"/>
    <w:locked/>
    <w:rsid w:val="00822F53"/>
  </w:style>
  <w:style w:type="paragraph" w:customStyle="1" w:styleId="Picturecaption0">
    <w:name w:val="Picture caption"/>
    <w:basedOn w:val="Normal"/>
    <w:qFormat/>
    <w:rsid w:val="00822F53"/>
  </w:style>
  <w:style w:type="character" w:customStyle="1" w:styleId="Bodytext31">
    <w:name w:val="Body text (31)_"/>
    <w:basedOn w:val="DefaultParagraphFont"/>
    <w:locked/>
    <w:rsid w:val="00822F53"/>
  </w:style>
  <w:style w:type="paragraph" w:customStyle="1" w:styleId="Bodytext310">
    <w:name w:val="Body text (31)"/>
    <w:basedOn w:val="Normal"/>
    <w:qFormat/>
    <w:rsid w:val="00822F53"/>
  </w:style>
  <w:style w:type="character" w:customStyle="1" w:styleId="Heading22">
    <w:name w:val="Heading #22_"/>
    <w:basedOn w:val="DefaultParagraphFont"/>
    <w:locked/>
    <w:rsid w:val="00822F53"/>
  </w:style>
  <w:style w:type="paragraph" w:customStyle="1" w:styleId="Heading220">
    <w:name w:val="Heading #22"/>
    <w:basedOn w:val="Normal"/>
    <w:qFormat/>
    <w:rsid w:val="00822F53"/>
  </w:style>
  <w:style w:type="character" w:customStyle="1" w:styleId="Bodytext131">
    <w:name w:val="Body text (131)_"/>
    <w:basedOn w:val="DefaultParagraphFont"/>
    <w:locked/>
    <w:rsid w:val="00822F53"/>
  </w:style>
  <w:style w:type="paragraph" w:customStyle="1" w:styleId="Bodytext1310">
    <w:name w:val="Body text (131)"/>
    <w:basedOn w:val="Normal"/>
    <w:qFormat/>
    <w:rsid w:val="00822F53"/>
  </w:style>
  <w:style w:type="character" w:customStyle="1" w:styleId="Bodytext140">
    <w:name w:val="Body text (140)_"/>
    <w:basedOn w:val="DefaultParagraphFont"/>
    <w:locked/>
    <w:rsid w:val="00822F53"/>
  </w:style>
  <w:style w:type="paragraph" w:customStyle="1" w:styleId="Bodytext1400">
    <w:name w:val="Body text (140)"/>
    <w:basedOn w:val="Normal"/>
    <w:qFormat/>
    <w:rsid w:val="00822F53"/>
  </w:style>
  <w:style w:type="character" w:customStyle="1" w:styleId="Bodytext141">
    <w:name w:val="Body text (141)_"/>
    <w:basedOn w:val="DefaultParagraphFont"/>
    <w:locked/>
    <w:rsid w:val="00822F53"/>
  </w:style>
  <w:style w:type="paragraph" w:customStyle="1" w:styleId="Bodytext1410">
    <w:name w:val="Body text (141)"/>
    <w:basedOn w:val="Normal"/>
    <w:qFormat/>
    <w:rsid w:val="00822F53"/>
  </w:style>
  <w:style w:type="character" w:customStyle="1" w:styleId="Tableofcontents20">
    <w:name w:val="Table of contents (20)_"/>
    <w:basedOn w:val="DefaultParagraphFont"/>
    <w:locked/>
    <w:rsid w:val="00822F53"/>
  </w:style>
  <w:style w:type="paragraph" w:customStyle="1" w:styleId="Tableofcontents200">
    <w:name w:val="Table of contents (20)"/>
    <w:basedOn w:val="Normal"/>
    <w:qFormat/>
    <w:rsid w:val="00822F53"/>
  </w:style>
  <w:style w:type="character" w:customStyle="1" w:styleId="Tableofcontents21">
    <w:name w:val="Table of contents (21)_"/>
    <w:basedOn w:val="DefaultParagraphFont"/>
    <w:locked/>
    <w:rsid w:val="00822F53"/>
  </w:style>
  <w:style w:type="paragraph" w:customStyle="1" w:styleId="Tableofcontents210">
    <w:name w:val="Table of contents (21)"/>
    <w:basedOn w:val="Normal"/>
    <w:qFormat/>
    <w:rsid w:val="00822F53"/>
  </w:style>
  <w:style w:type="character" w:customStyle="1" w:styleId="Tableofcontents22">
    <w:name w:val="Table of contents (22)_"/>
    <w:basedOn w:val="DefaultParagraphFont"/>
    <w:locked/>
    <w:rsid w:val="00822F53"/>
  </w:style>
  <w:style w:type="paragraph" w:customStyle="1" w:styleId="Tableofcontents220">
    <w:name w:val="Table of contents (22)"/>
    <w:basedOn w:val="Normal"/>
    <w:qFormat/>
    <w:rsid w:val="00822F53"/>
  </w:style>
  <w:style w:type="character" w:customStyle="1" w:styleId="Bodytext142">
    <w:name w:val="Body text (142)_"/>
    <w:basedOn w:val="DefaultParagraphFont"/>
    <w:locked/>
    <w:rsid w:val="00822F53"/>
  </w:style>
  <w:style w:type="paragraph" w:customStyle="1" w:styleId="Bodytext1420">
    <w:name w:val="Body text (142)"/>
    <w:basedOn w:val="Normal"/>
    <w:qFormat/>
    <w:rsid w:val="00822F53"/>
  </w:style>
  <w:style w:type="character" w:customStyle="1" w:styleId="Bodytext143">
    <w:name w:val="Body text (143)_"/>
    <w:basedOn w:val="DefaultParagraphFont"/>
    <w:locked/>
    <w:rsid w:val="00822F53"/>
  </w:style>
  <w:style w:type="paragraph" w:customStyle="1" w:styleId="Bodytext1430">
    <w:name w:val="Body text (143)"/>
    <w:basedOn w:val="Normal"/>
    <w:qFormat/>
    <w:rsid w:val="00822F53"/>
  </w:style>
  <w:style w:type="character" w:customStyle="1" w:styleId="Bodytext144Exact">
    <w:name w:val="Body text (144) Exact"/>
    <w:basedOn w:val="DefaultParagraphFont"/>
    <w:locked/>
    <w:rsid w:val="00822F53"/>
  </w:style>
  <w:style w:type="paragraph" w:customStyle="1" w:styleId="Bodytext144">
    <w:name w:val="Body text (144)"/>
    <w:basedOn w:val="Normal"/>
    <w:qFormat/>
    <w:rsid w:val="00822F53"/>
  </w:style>
  <w:style w:type="character" w:customStyle="1" w:styleId="Bodytext145Exact">
    <w:name w:val="Body text (145) Exact"/>
    <w:basedOn w:val="DefaultParagraphFont"/>
    <w:locked/>
    <w:rsid w:val="00822F53"/>
  </w:style>
  <w:style w:type="paragraph" w:customStyle="1" w:styleId="Bodytext145">
    <w:name w:val="Body text (145)"/>
    <w:basedOn w:val="Normal"/>
    <w:qFormat/>
    <w:rsid w:val="00822F53"/>
  </w:style>
  <w:style w:type="character" w:customStyle="1" w:styleId="Bodytext146">
    <w:name w:val="Body text (146)_"/>
    <w:basedOn w:val="DefaultParagraphFont"/>
    <w:locked/>
    <w:rsid w:val="00822F53"/>
  </w:style>
  <w:style w:type="paragraph" w:customStyle="1" w:styleId="Bodytext1460">
    <w:name w:val="Body text (146)"/>
    <w:basedOn w:val="Normal"/>
    <w:qFormat/>
    <w:rsid w:val="00822F53"/>
  </w:style>
  <w:style w:type="character" w:customStyle="1" w:styleId="Heading230">
    <w:name w:val="Heading #23_"/>
    <w:basedOn w:val="DefaultParagraphFont"/>
    <w:locked/>
    <w:rsid w:val="00822F53"/>
  </w:style>
  <w:style w:type="paragraph" w:customStyle="1" w:styleId="Heading231">
    <w:name w:val="Heading #23"/>
    <w:basedOn w:val="Normal"/>
    <w:qFormat/>
    <w:rsid w:val="00822F53"/>
  </w:style>
  <w:style w:type="character" w:customStyle="1" w:styleId="Picturecaption36">
    <w:name w:val="Picture caption (36)_"/>
    <w:basedOn w:val="DefaultParagraphFont"/>
    <w:locked/>
    <w:rsid w:val="00822F53"/>
  </w:style>
  <w:style w:type="paragraph" w:customStyle="1" w:styleId="Picturecaption360">
    <w:name w:val="Picture caption (36)"/>
    <w:basedOn w:val="Normal"/>
    <w:qFormat/>
    <w:rsid w:val="00822F53"/>
  </w:style>
  <w:style w:type="character" w:customStyle="1" w:styleId="Picturecaption42">
    <w:name w:val="Picture caption (42)_"/>
    <w:basedOn w:val="DefaultParagraphFont"/>
    <w:locked/>
    <w:rsid w:val="00822F53"/>
  </w:style>
  <w:style w:type="paragraph" w:customStyle="1" w:styleId="Picturecaption420">
    <w:name w:val="Picture caption (42)"/>
    <w:basedOn w:val="Normal"/>
    <w:qFormat/>
    <w:rsid w:val="00822F53"/>
  </w:style>
  <w:style w:type="character" w:customStyle="1" w:styleId="Bodytext154">
    <w:name w:val="Body text (154)_"/>
    <w:basedOn w:val="DefaultParagraphFont"/>
    <w:locked/>
    <w:rsid w:val="00822F53"/>
  </w:style>
  <w:style w:type="paragraph" w:customStyle="1" w:styleId="Bodytext1540">
    <w:name w:val="Body text (154)"/>
    <w:basedOn w:val="Normal"/>
    <w:qFormat/>
    <w:rsid w:val="00822F53"/>
  </w:style>
  <w:style w:type="character" w:customStyle="1" w:styleId="Bodytext155">
    <w:name w:val="Body text (155)_"/>
    <w:basedOn w:val="DefaultParagraphFont"/>
    <w:locked/>
    <w:rsid w:val="00822F53"/>
  </w:style>
  <w:style w:type="paragraph" w:customStyle="1" w:styleId="Bodytext1550">
    <w:name w:val="Body text (155)"/>
    <w:basedOn w:val="Normal"/>
    <w:qFormat/>
    <w:rsid w:val="00822F53"/>
  </w:style>
  <w:style w:type="character" w:customStyle="1" w:styleId="Bodytext156">
    <w:name w:val="Body text (156)_"/>
    <w:basedOn w:val="DefaultParagraphFont"/>
    <w:locked/>
    <w:rsid w:val="00822F53"/>
  </w:style>
  <w:style w:type="paragraph" w:customStyle="1" w:styleId="Bodytext1560">
    <w:name w:val="Body text (156)"/>
    <w:basedOn w:val="Normal"/>
    <w:qFormat/>
    <w:rsid w:val="00822F53"/>
  </w:style>
  <w:style w:type="character" w:customStyle="1" w:styleId="Bodytext60">
    <w:name w:val="Body text (60)_"/>
    <w:basedOn w:val="DefaultParagraphFont"/>
    <w:locked/>
    <w:rsid w:val="00822F53"/>
  </w:style>
  <w:style w:type="paragraph" w:customStyle="1" w:styleId="Bodytext600">
    <w:name w:val="Body text (60)"/>
    <w:basedOn w:val="Normal"/>
    <w:qFormat/>
    <w:rsid w:val="00822F53"/>
  </w:style>
  <w:style w:type="character" w:customStyle="1" w:styleId="Bodytext158">
    <w:name w:val="Body text (158)_"/>
    <w:basedOn w:val="DefaultParagraphFont"/>
    <w:locked/>
    <w:rsid w:val="00822F53"/>
  </w:style>
  <w:style w:type="paragraph" w:customStyle="1" w:styleId="Bodytext1580">
    <w:name w:val="Body text (158)"/>
    <w:basedOn w:val="Normal"/>
    <w:qFormat/>
    <w:rsid w:val="00822F53"/>
  </w:style>
  <w:style w:type="character" w:customStyle="1" w:styleId="Bodytext159">
    <w:name w:val="Body text (159)_"/>
    <w:basedOn w:val="DefaultParagraphFont"/>
    <w:locked/>
    <w:rsid w:val="00822F53"/>
  </w:style>
  <w:style w:type="paragraph" w:customStyle="1" w:styleId="Bodytext1590">
    <w:name w:val="Body text (159)"/>
    <w:basedOn w:val="Normal"/>
    <w:qFormat/>
    <w:rsid w:val="00822F53"/>
  </w:style>
  <w:style w:type="character" w:customStyle="1" w:styleId="Bodytext160">
    <w:name w:val="Body text (160)_"/>
    <w:basedOn w:val="DefaultParagraphFont"/>
    <w:locked/>
    <w:rsid w:val="00822F53"/>
  </w:style>
  <w:style w:type="paragraph" w:customStyle="1" w:styleId="Bodytext1600">
    <w:name w:val="Body text (160)"/>
    <w:basedOn w:val="Normal"/>
    <w:qFormat/>
    <w:rsid w:val="00822F53"/>
  </w:style>
  <w:style w:type="character" w:customStyle="1" w:styleId="Picturecaption4">
    <w:name w:val="Picture caption (4)_"/>
    <w:basedOn w:val="DefaultParagraphFont"/>
    <w:locked/>
    <w:rsid w:val="00822F53"/>
  </w:style>
  <w:style w:type="paragraph" w:customStyle="1" w:styleId="Picturecaption40">
    <w:name w:val="Picture caption (4)"/>
    <w:basedOn w:val="Normal"/>
    <w:qFormat/>
    <w:rsid w:val="00822F53"/>
  </w:style>
  <w:style w:type="character" w:customStyle="1" w:styleId="Heading10">
    <w:name w:val="Heading #10_"/>
    <w:basedOn w:val="DefaultParagraphFont"/>
    <w:locked/>
    <w:rsid w:val="00822F53"/>
  </w:style>
  <w:style w:type="paragraph" w:customStyle="1" w:styleId="Heading100">
    <w:name w:val="Heading #10"/>
    <w:basedOn w:val="Normal"/>
    <w:qFormat/>
    <w:rsid w:val="00822F53"/>
  </w:style>
  <w:style w:type="character" w:customStyle="1" w:styleId="Picturecaption3">
    <w:name w:val="Picture caption (3)_"/>
    <w:basedOn w:val="DefaultParagraphFont"/>
    <w:locked/>
    <w:rsid w:val="00822F53"/>
  </w:style>
  <w:style w:type="paragraph" w:customStyle="1" w:styleId="Picturecaption30">
    <w:name w:val="Picture caption (3)"/>
    <w:basedOn w:val="Normal"/>
    <w:qFormat/>
    <w:rsid w:val="00822F53"/>
  </w:style>
  <w:style w:type="character" w:customStyle="1" w:styleId="Heading13">
    <w:name w:val="Heading #13_"/>
    <w:basedOn w:val="DefaultParagraphFont"/>
    <w:locked/>
    <w:rsid w:val="00822F53"/>
  </w:style>
  <w:style w:type="paragraph" w:customStyle="1" w:styleId="Heading130">
    <w:name w:val="Heading #13"/>
    <w:basedOn w:val="Normal"/>
    <w:qFormat/>
    <w:rsid w:val="00822F53"/>
  </w:style>
  <w:style w:type="character" w:customStyle="1" w:styleId="Heading92">
    <w:name w:val="Heading #9 (2)_"/>
    <w:basedOn w:val="DefaultParagraphFont"/>
    <w:locked/>
    <w:rsid w:val="00822F53"/>
  </w:style>
  <w:style w:type="paragraph" w:customStyle="1" w:styleId="Heading920">
    <w:name w:val="Heading #9 (2)"/>
    <w:basedOn w:val="Normal"/>
    <w:qFormat/>
    <w:rsid w:val="00822F53"/>
  </w:style>
  <w:style w:type="character" w:customStyle="1" w:styleId="Heading15">
    <w:name w:val="Heading #15_"/>
    <w:basedOn w:val="DefaultParagraphFont"/>
    <w:locked/>
    <w:rsid w:val="00822F53"/>
  </w:style>
  <w:style w:type="paragraph" w:customStyle="1" w:styleId="Heading150">
    <w:name w:val="Heading #15"/>
    <w:basedOn w:val="Normal"/>
    <w:qFormat/>
    <w:rsid w:val="00822F53"/>
  </w:style>
  <w:style w:type="character" w:customStyle="1" w:styleId="Bodytext38">
    <w:name w:val="Body text (38)_"/>
    <w:basedOn w:val="DefaultParagraphFont"/>
    <w:locked/>
    <w:rsid w:val="00822F53"/>
  </w:style>
  <w:style w:type="paragraph" w:customStyle="1" w:styleId="Bodytext380">
    <w:name w:val="Body text (38)"/>
    <w:basedOn w:val="Normal"/>
    <w:qFormat/>
    <w:rsid w:val="00822F53"/>
  </w:style>
  <w:style w:type="character" w:customStyle="1" w:styleId="Heading17">
    <w:name w:val="Heading #17_"/>
    <w:basedOn w:val="DefaultParagraphFont"/>
    <w:locked/>
    <w:rsid w:val="00822F53"/>
  </w:style>
  <w:style w:type="paragraph" w:customStyle="1" w:styleId="Heading170">
    <w:name w:val="Heading #17"/>
    <w:basedOn w:val="Normal"/>
    <w:qFormat/>
    <w:rsid w:val="00822F53"/>
  </w:style>
  <w:style w:type="character" w:customStyle="1" w:styleId="Bodytext97Exact">
    <w:name w:val="Body text (97) Exact"/>
    <w:basedOn w:val="DefaultParagraphFont"/>
    <w:locked/>
    <w:rsid w:val="00822F53"/>
  </w:style>
  <w:style w:type="paragraph" w:customStyle="1" w:styleId="Bodytext97">
    <w:name w:val="Body text (97)"/>
    <w:basedOn w:val="Normal"/>
    <w:qFormat/>
    <w:rsid w:val="00822F53"/>
  </w:style>
  <w:style w:type="character" w:customStyle="1" w:styleId="Bodytext42">
    <w:name w:val="Body text (42)_"/>
    <w:basedOn w:val="DefaultParagraphFont"/>
    <w:locked/>
    <w:rsid w:val="00822F53"/>
  </w:style>
  <w:style w:type="paragraph" w:customStyle="1" w:styleId="Bodytext420">
    <w:name w:val="Body text (42)"/>
    <w:basedOn w:val="Normal"/>
    <w:qFormat/>
    <w:rsid w:val="00822F53"/>
  </w:style>
  <w:style w:type="character" w:customStyle="1" w:styleId="Picturecaption9">
    <w:name w:val="Picture caption (9)_"/>
    <w:basedOn w:val="DefaultParagraphFont"/>
    <w:locked/>
    <w:rsid w:val="00822F53"/>
  </w:style>
  <w:style w:type="paragraph" w:customStyle="1" w:styleId="Picturecaption90">
    <w:name w:val="Picture caption (9)"/>
    <w:basedOn w:val="Normal"/>
    <w:qFormat/>
    <w:rsid w:val="00822F53"/>
  </w:style>
  <w:style w:type="character" w:customStyle="1" w:styleId="Bodytext96Exact">
    <w:name w:val="Body text (96) Exact"/>
    <w:basedOn w:val="DefaultParagraphFont"/>
    <w:locked/>
    <w:rsid w:val="00822F53"/>
  </w:style>
  <w:style w:type="paragraph" w:customStyle="1" w:styleId="Bodytext96">
    <w:name w:val="Body text (96)"/>
    <w:basedOn w:val="Normal"/>
    <w:qFormat/>
    <w:rsid w:val="00822F53"/>
  </w:style>
  <w:style w:type="character" w:customStyle="1" w:styleId="Heading142">
    <w:name w:val="Heading #14 (2)_"/>
    <w:basedOn w:val="DefaultParagraphFont"/>
    <w:locked/>
    <w:rsid w:val="00822F53"/>
  </w:style>
  <w:style w:type="paragraph" w:customStyle="1" w:styleId="Heading1420">
    <w:name w:val="Heading #14 (2)"/>
    <w:basedOn w:val="Normal"/>
    <w:qFormat/>
    <w:rsid w:val="00822F53"/>
  </w:style>
  <w:style w:type="character" w:customStyle="1" w:styleId="Picturecaption31">
    <w:name w:val="Picture caption (31)_"/>
    <w:basedOn w:val="DefaultParagraphFont"/>
    <w:locked/>
    <w:rsid w:val="00822F53"/>
  </w:style>
  <w:style w:type="paragraph" w:customStyle="1" w:styleId="Picturecaption310">
    <w:name w:val="Picture caption (31)"/>
    <w:basedOn w:val="Normal"/>
    <w:qFormat/>
    <w:rsid w:val="00822F53"/>
  </w:style>
  <w:style w:type="character" w:customStyle="1" w:styleId="Picturecaption27">
    <w:name w:val="Picture caption (27)_"/>
    <w:basedOn w:val="DefaultParagraphFont"/>
    <w:locked/>
    <w:rsid w:val="00822F53"/>
  </w:style>
  <w:style w:type="paragraph" w:customStyle="1" w:styleId="Picturecaption270">
    <w:name w:val="Picture caption (27)"/>
    <w:basedOn w:val="Normal"/>
    <w:qFormat/>
    <w:rsid w:val="00822F53"/>
  </w:style>
  <w:style w:type="character" w:customStyle="1" w:styleId="Bodytext43Exact">
    <w:name w:val="Body text (43) Exact"/>
    <w:basedOn w:val="DefaultParagraphFont"/>
    <w:locked/>
    <w:rsid w:val="00822F53"/>
  </w:style>
  <w:style w:type="paragraph" w:customStyle="1" w:styleId="Bodytext43">
    <w:name w:val="Body text (43)"/>
    <w:basedOn w:val="Normal"/>
    <w:qFormat/>
    <w:rsid w:val="00822F53"/>
  </w:style>
  <w:style w:type="character" w:customStyle="1" w:styleId="Bodytext109">
    <w:name w:val="Body text (109)_"/>
    <w:basedOn w:val="DefaultParagraphFont"/>
    <w:locked/>
    <w:rsid w:val="00822F53"/>
  </w:style>
  <w:style w:type="paragraph" w:customStyle="1" w:styleId="Bodytext1090">
    <w:name w:val="Body text (109)"/>
    <w:basedOn w:val="Normal"/>
    <w:qFormat/>
    <w:rsid w:val="00822F53"/>
  </w:style>
  <w:style w:type="character" w:customStyle="1" w:styleId="Bodytext110">
    <w:name w:val="Body text (110)_"/>
    <w:basedOn w:val="DefaultParagraphFont"/>
    <w:locked/>
    <w:rsid w:val="00822F53"/>
  </w:style>
  <w:style w:type="paragraph" w:customStyle="1" w:styleId="Bodytext1100">
    <w:name w:val="Body text (110)"/>
    <w:basedOn w:val="Normal"/>
    <w:qFormat/>
    <w:rsid w:val="00822F53"/>
  </w:style>
  <w:style w:type="character" w:customStyle="1" w:styleId="Bodytext111">
    <w:name w:val="Body text (111)_"/>
    <w:basedOn w:val="DefaultParagraphFont"/>
    <w:locked/>
    <w:rsid w:val="00822F53"/>
  </w:style>
  <w:style w:type="paragraph" w:customStyle="1" w:styleId="Bodytext1110">
    <w:name w:val="Body text (111)"/>
    <w:basedOn w:val="Normal"/>
    <w:qFormat/>
    <w:rsid w:val="00822F53"/>
  </w:style>
  <w:style w:type="character" w:customStyle="1" w:styleId="Tablecaption7">
    <w:name w:val="Table caption (7)_"/>
    <w:basedOn w:val="DefaultParagraphFont"/>
    <w:locked/>
    <w:rsid w:val="00822F53"/>
  </w:style>
  <w:style w:type="paragraph" w:customStyle="1" w:styleId="Tablecaption70">
    <w:name w:val="Table caption (7)"/>
    <w:basedOn w:val="Normal"/>
    <w:qFormat/>
    <w:rsid w:val="00822F53"/>
  </w:style>
  <w:style w:type="character" w:customStyle="1" w:styleId="Bodytext112">
    <w:name w:val="Body text (112)_"/>
    <w:basedOn w:val="DefaultParagraphFont"/>
    <w:locked/>
    <w:rsid w:val="00822F53"/>
  </w:style>
  <w:style w:type="paragraph" w:customStyle="1" w:styleId="Bodytext1120">
    <w:name w:val="Body text (112)"/>
    <w:basedOn w:val="Normal"/>
    <w:qFormat/>
    <w:rsid w:val="00822F53"/>
  </w:style>
  <w:style w:type="character" w:customStyle="1" w:styleId="Bodytext113">
    <w:name w:val="Body text (113)_"/>
    <w:basedOn w:val="DefaultParagraphFont"/>
    <w:locked/>
    <w:rsid w:val="00822F53"/>
  </w:style>
  <w:style w:type="paragraph" w:customStyle="1" w:styleId="Bodytext1130">
    <w:name w:val="Body text (113)"/>
    <w:basedOn w:val="Normal"/>
    <w:qFormat/>
    <w:rsid w:val="00822F53"/>
  </w:style>
  <w:style w:type="character" w:customStyle="1" w:styleId="Tableofcontents10">
    <w:name w:val="Table of contents (10)_"/>
    <w:basedOn w:val="DefaultParagraphFont"/>
    <w:locked/>
    <w:rsid w:val="00822F53"/>
  </w:style>
  <w:style w:type="paragraph" w:customStyle="1" w:styleId="Tableofcontents100">
    <w:name w:val="Table of contents (10)"/>
    <w:basedOn w:val="Normal"/>
    <w:qFormat/>
    <w:rsid w:val="00822F53"/>
  </w:style>
  <w:style w:type="character" w:customStyle="1" w:styleId="Tableofcontents12">
    <w:name w:val="Table of contents (12)_"/>
    <w:basedOn w:val="DefaultParagraphFont"/>
    <w:locked/>
    <w:rsid w:val="00822F53"/>
  </w:style>
  <w:style w:type="paragraph" w:customStyle="1" w:styleId="Tableofcontents120">
    <w:name w:val="Table of contents (12)"/>
    <w:basedOn w:val="Normal"/>
    <w:qFormat/>
    <w:rsid w:val="00822F53"/>
  </w:style>
  <w:style w:type="character" w:customStyle="1" w:styleId="Tableofcontents14">
    <w:name w:val="Table of contents (14)_"/>
    <w:basedOn w:val="DefaultParagraphFont"/>
    <w:locked/>
    <w:rsid w:val="00822F53"/>
  </w:style>
  <w:style w:type="paragraph" w:customStyle="1" w:styleId="Tableofcontents140">
    <w:name w:val="Table of contents (14)"/>
    <w:basedOn w:val="Normal"/>
    <w:qFormat/>
    <w:rsid w:val="00822F53"/>
  </w:style>
  <w:style w:type="character" w:customStyle="1" w:styleId="Heading162">
    <w:name w:val="Heading #16 (2)_"/>
    <w:basedOn w:val="DefaultParagraphFont"/>
    <w:locked/>
    <w:rsid w:val="00822F53"/>
  </w:style>
  <w:style w:type="paragraph" w:customStyle="1" w:styleId="Heading1620">
    <w:name w:val="Heading #16 (2)"/>
    <w:basedOn w:val="Normal"/>
    <w:qFormat/>
    <w:rsid w:val="00822F53"/>
  </w:style>
  <w:style w:type="paragraph" w:customStyle="1" w:styleId="txgreen">
    <w:name w:val="txgreen"/>
    <w:basedOn w:val="Normal"/>
    <w:uiPriority w:val="99"/>
    <w:qFormat/>
    <w:rsid w:val="00822F53"/>
  </w:style>
  <w:style w:type="paragraph" w:customStyle="1" w:styleId="rtecenter">
    <w:name w:val="rtecenter"/>
    <w:basedOn w:val="Normal"/>
    <w:uiPriority w:val="99"/>
    <w:qFormat/>
    <w:rsid w:val="00822F53"/>
  </w:style>
  <w:style w:type="paragraph" w:customStyle="1" w:styleId="StyleHeading4TagBigcardNotBold">
    <w:name w:val="Style Heading 4TagBig card + Not Bold"/>
    <w:basedOn w:val="Heading4"/>
    <w:qFormat/>
    <w:rsid w:val="00822F53"/>
  </w:style>
  <w:style w:type="paragraph" w:customStyle="1" w:styleId="Stylecardtext8pt">
    <w:name w:val="Style card text + 8 pt"/>
    <w:basedOn w:val="Normal"/>
    <w:qFormat/>
    <w:rsid w:val="00822F53"/>
  </w:style>
  <w:style w:type="character" w:customStyle="1" w:styleId="regtext">
    <w:name w:val="regtext"/>
    <w:rsid w:val="00822F53"/>
  </w:style>
  <w:style w:type="character" w:customStyle="1" w:styleId="StyleLatinGaramond9ptUnderline">
    <w:name w:val="Style (Latin) Garamond 9 pt Underline"/>
    <w:rsid w:val="00822F53"/>
  </w:style>
  <w:style w:type="character" w:customStyle="1" w:styleId="l9">
    <w:name w:val="l9"/>
    <w:basedOn w:val="DefaultParagraphFont"/>
    <w:rsid w:val="00822F53"/>
  </w:style>
  <w:style w:type="character" w:customStyle="1" w:styleId="l8">
    <w:name w:val="l8"/>
    <w:basedOn w:val="DefaultParagraphFont"/>
    <w:rsid w:val="00822F53"/>
  </w:style>
  <w:style w:type="character" w:customStyle="1" w:styleId="l6">
    <w:name w:val="l6"/>
    <w:basedOn w:val="DefaultParagraphFont"/>
    <w:rsid w:val="00822F53"/>
  </w:style>
  <w:style w:type="character" w:customStyle="1" w:styleId="l7">
    <w:name w:val="l7"/>
    <w:basedOn w:val="DefaultParagraphFont"/>
    <w:rsid w:val="00822F53"/>
  </w:style>
  <w:style w:type="character" w:customStyle="1" w:styleId="ellipsistext">
    <w:name w:val="ellipsis_text"/>
    <w:basedOn w:val="DefaultParagraphFont"/>
    <w:rsid w:val="00822F53"/>
  </w:style>
  <w:style w:type="character" w:customStyle="1" w:styleId="cite0">
    <w:name w:val="cite0"/>
    <w:rsid w:val="00822F53"/>
  </w:style>
  <w:style w:type="character" w:customStyle="1" w:styleId="Aunderline1">
    <w:name w:val="Aunderline"/>
    <w:qFormat/>
    <w:rsid w:val="00822F53"/>
  </w:style>
  <w:style w:type="character" w:customStyle="1" w:styleId="in-widget">
    <w:name w:val="in-widget"/>
    <w:rsid w:val="00822F53"/>
  </w:style>
  <w:style w:type="character" w:customStyle="1" w:styleId="in-top">
    <w:name w:val="in-top"/>
    <w:rsid w:val="00822F53"/>
  </w:style>
  <w:style w:type="character" w:customStyle="1" w:styleId="nukeled">
    <w:name w:val="nukeled"/>
    <w:rsid w:val="00822F53"/>
  </w:style>
  <w:style w:type="character" w:customStyle="1" w:styleId="contextlyrelated">
    <w:name w:val="contextly_related"/>
    <w:rsid w:val="00822F53"/>
  </w:style>
  <w:style w:type="character" w:customStyle="1" w:styleId="in-right">
    <w:name w:val="in-right"/>
    <w:rsid w:val="00822F53"/>
  </w:style>
  <w:style w:type="character" w:customStyle="1" w:styleId="adtext0">
    <w:name w:val="ad_text"/>
    <w:rsid w:val="00822F53"/>
  </w:style>
  <w:style w:type="character" w:customStyle="1" w:styleId="linkrow">
    <w:name w:val="link_row"/>
    <w:rsid w:val="00822F53"/>
  </w:style>
  <w:style w:type="character" w:customStyle="1" w:styleId="revision-date">
    <w:name w:val="revision-date"/>
    <w:rsid w:val="00822F53"/>
  </w:style>
  <w:style w:type="character" w:customStyle="1" w:styleId="facebook-share">
    <w:name w:val="facebook-share"/>
    <w:rsid w:val="00822F53"/>
  </w:style>
  <w:style w:type="character" w:customStyle="1" w:styleId="facebook-share-label">
    <w:name w:val="facebook-share-label"/>
    <w:rsid w:val="00822F53"/>
  </w:style>
  <w:style w:type="character" w:customStyle="1" w:styleId="UNDERLINECharChar0">
    <w:name w:val="UNDERLINE Char Char"/>
    <w:rsid w:val="00822F53"/>
  </w:style>
  <w:style w:type="character" w:customStyle="1" w:styleId="ata11y">
    <w:name w:val="at_a11y"/>
    <w:rsid w:val="00822F53"/>
  </w:style>
  <w:style w:type="character" w:customStyle="1" w:styleId="tpk">
    <w:name w:val="tpk"/>
    <w:rsid w:val="00822F53"/>
  </w:style>
  <w:style w:type="character" w:customStyle="1" w:styleId="A24">
    <w:name w:val="A24"/>
    <w:uiPriority w:val="99"/>
    <w:rsid w:val="00822F53"/>
  </w:style>
  <w:style w:type="character" w:customStyle="1" w:styleId="A25">
    <w:name w:val="A25"/>
    <w:uiPriority w:val="99"/>
    <w:rsid w:val="00822F53"/>
  </w:style>
  <w:style w:type="character" w:customStyle="1" w:styleId="Headerorfooter">
    <w:name w:val="Header or footer_"/>
    <w:basedOn w:val="DefaultParagraphFont"/>
    <w:rsid w:val="00822F53"/>
  </w:style>
  <w:style w:type="character" w:customStyle="1" w:styleId="Bodytext21">
    <w:name w:val="Body text (2)_"/>
    <w:basedOn w:val="DefaultParagraphFont"/>
    <w:rsid w:val="00822F53"/>
  </w:style>
  <w:style w:type="character" w:customStyle="1" w:styleId="Bodytext22">
    <w:name w:val="Body text (2)"/>
    <w:basedOn w:val="Bodytext46"/>
    <w:rsid w:val="00822F53"/>
  </w:style>
  <w:style w:type="character" w:customStyle="1" w:styleId="Headerorfooter0">
    <w:name w:val="Header or footer"/>
    <w:basedOn w:val="Bodytext32"/>
    <w:rsid w:val="00822F53"/>
  </w:style>
  <w:style w:type="character" w:customStyle="1" w:styleId="Bodytext33">
    <w:name w:val="Body text (3)_"/>
    <w:basedOn w:val="DefaultParagraphFont"/>
    <w:rsid w:val="00822F53"/>
  </w:style>
  <w:style w:type="character" w:customStyle="1" w:styleId="Bodytext31Exact">
    <w:name w:val="Body text (31) Exact"/>
    <w:basedOn w:val="DefaultParagraphFont"/>
    <w:rsid w:val="00822F53"/>
  </w:style>
  <w:style w:type="character" w:customStyle="1" w:styleId="Bodytext10">
    <w:name w:val="Body text (10)_"/>
    <w:basedOn w:val="DefaultParagraphFont"/>
    <w:uiPriority w:val="99"/>
    <w:rsid w:val="00822F53"/>
  </w:style>
  <w:style w:type="character" w:customStyle="1" w:styleId="Bodytext32">
    <w:name w:val="Body text (3)"/>
    <w:basedOn w:val="Bodytext3Spacing0ptExact"/>
    <w:rsid w:val="00822F53"/>
  </w:style>
  <w:style w:type="character" w:customStyle="1" w:styleId="Bodytext46">
    <w:name w:val="Body text (46)_"/>
    <w:basedOn w:val="DefaultParagraphFont"/>
    <w:rsid w:val="00822F53"/>
  </w:style>
  <w:style w:type="character" w:customStyle="1" w:styleId="Bodytext51">
    <w:name w:val="Body text (51)_"/>
    <w:basedOn w:val="DefaultParagraphFont"/>
    <w:rsid w:val="00822F53"/>
  </w:style>
  <w:style w:type="character" w:customStyle="1" w:styleId="Bodytext34">
    <w:name w:val="Body text (34)_"/>
    <w:basedOn w:val="DefaultParagraphFont"/>
    <w:rsid w:val="00822F53"/>
  </w:style>
  <w:style w:type="character" w:customStyle="1" w:styleId="Bodytext3Spacing0ptExact">
    <w:name w:val="Body text (3) + Spacing 0 pt Exact"/>
    <w:rsid w:val="00822F53"/>
  </w:style>
  <w:style w:type="character" w:customStyle="1" w:styleId="Bodytext82">
    <w:name w:val="Body text (82)_"/>
    <w:basedOn w:val="DefaultParagraphFont"/>
    <w:rsid w:val="00822F53"/>
  </w:style>
  <w:style w:type="character" w:customStyle="1" w:styleId="PicturecaptionSpacing0ptExact">
    <w:name w:val="Picture caption + Spacing 0 pt Exact"/>
    <w:basedOn w:val="DefaultParagraphFont"/>
    <w:rsid w:val="00822F53"/>
  </w:style>
  <w:style w:type="character" w:customStyle="1" w:styleId="Tableofcontents13">
    <w:name w:val="Table of contents (13)_"/>
    <w:basedOn w:val="DefaultParagraphFont"/>
    <w:rsid w:val="00822F53"/>
  </w:style>
  <w:style w:type="character" w:customStyle="1" w:styleId="Bodytext114">
    <w:name w:val="Body text (114)_"/>
    <w:basedOn w:val="DefaultParagraphFont"/>
    <w:rsid w:val="00822F53"/>
  </w:style>
  <w:style w:type="character" w:customStyle="1" w:styleId="Bodytext115">
    <w:name w:val="Body text (115)_"/>
    <w:basedOn w:val="DefaultParagraphFont"/>
    <w:rsid w:val="00822F53"/>
  </w:style>
  <w:style w:type="character" w:customStyle="1" w:styleId="Bodytext1150">
    <w:name w:val="Body text (115)"/>
    <w:basedOn w:val="Bodytext114Exact"/>
    <w:rsid w:val="00822F53"/>
  </w:style>
  <w:style w:type="character" w:customStyle="1" w:styleId="Bodytext820">
    <w:name w:val="Body text (82)"/>
    <w:basedOn w:val="Bodytext100"/>
    <w:rsid w:val="00822F53"/>
  </w:style>
  <w:style w:type="character" w:customStyle="1" w:styleId="Bodytext100">
    <w:name w:val="Body text (10)"/>
    <w:basedOn w:val="PicturecaptionSpacing0ptExact"/>
    <w:rsid w:val="00822F53"/>
  </w:style>
  <w:style w:type="character" w:customStyle="1" w:styleId="Bodytext82Spacing0ptExact">
    <w:name w:val="Body text (82) + Spacing 0 pt Exact"/>
    <w:basedOn w:val="Bodytext100"/>
    <w:rsid w:val="00822F53"/>
  </w:style>
  <w:style w:type="character" w:customStyle="1" w:styleId="Bodytext131Exact">
    <w:name w:val="Body text (131) Exact"/>
    <w:basedOn w:val="DefaultParagraphFont"/>
    <w:rsid w:val="00822F53"/>
  </w:style>
  <w:style w:type="character" w:customStyle="1" w:styleId="Picturecaption2Spacing0ptExact">
    <w:name w:val="Picture caption (2) + Spacing 0 pt Exact"/>
    <w:basedOn w:val="DefaultParagraphFont"/>
    <w:rsid w:val="00822F53"/>
  </w:style>
  <w:style w:type="character" w:customStyle="1" w:styleId="Bodytext114Exact">
    <w:name w:val="Body text (114) Exact"/>
    <w:basedOn w:val="Picturecaption2Spacing0ptExact"/>
    <w:rsid w:val="00822F53"/>
  </w:style>
  <w:style w:type="character" w:customStyle="1" w:styleId="Bodytext340">
    <w:name w:val="Body text (34)"/>
    <w:basedOn w:val="Bodytext1150"/>
    <w:rsid w:val="00822F53"/>
  </w:style>
  <w:style w:type="character" w:customStyle="1" w:styleId="Bodytext1409pt">
    <w:name w:val="Body text (140) + 9 pt"/>
    <w:aliases w:val="Not Italic,Table of contents (12) + FrankRuehl,11 pt,Footnote (2) + 5.5 pt"/>
    <w:basedOn w:val="DefaultParagraphFont"/>
    <w:rsid w:val="00822F53"/>
  </w:style>
  <w:style w:type="character" w:customStyle="1" w:styleId="Bodytext510">
    <w:name w:val="Body text (51)"/>
    <w:basedOn w:val="Bodytext115"/>
    <w:rsid w:val="00822F53"/>
  </w:style>
  <w:style w:type="character" w:customStyle="1" w:styleId="Bodytext1140">
    <w:name w:val="Body text (114)"/>
    <w:basedOn w:val="Picturecaption2Spacing0ptExact"/>
    <w:rsid w:val="00822F53"/>
  </w:style>
  <w:style w:type="character" w:customStyle="1" w:styleId="Tableofcontents130">
    <w:name w:val="Table of contents (13)"/>
    <w:basedOn w:val="Bodytext131Exact"/>
    <w:rsid w:val="00822F53"/>
  </w:style>
  <w:style w:type="character" w:customStyle="1" w:styleId="Bodytext460">
    <w:name w:val="Body text (46)"/>
    <w:basedOn w:val="Bodytext114"/>
    <w:rsid w:val="00822F53"/>
  </w:style>
  <w:style w:type="character" w:customStyle="1" w:styleId="Bodytext46NotBold">
    <w:name w:val="Body text (46) + Not Bold"/>
    <w:basedOn w:val="Bodytext114"/>
    <w:rsid w:val="00822F53"/>
  </w:style>
  <w:style w:type="character" w:customStyle="1" w:styleId="Bodytext46SegoeUI">
    <w:name w:val="Body text (46) + Segoe UI"/>
    <w:basedOn w:val="Bodytext114"/>
    <w:rsid w:val="00822F53"/>
  </w:style>
  <w:style w:type="character" w:customStyle="1" w:styleId="Bodytext115Spacing0ptExact">
    <w:name w:val="Body text (115) + Spacing 0 pt Exact"/>
    <w:basedOn w:val="Bodytext114Exact"/>
    <w:rsid w:val="00822F53"/>
  </w:style>
  <w:style w:type="character" w:customStyle="1" w:styleId="Picturecaption42SmallCaps">
    <w:name w:val="Picture caption (42) + Small Caps"/>
    <w:basedOn w:val="DefaultParagraphFont"/>
    <w:rsid w:val="00822F53"/>
  </w:style>
  <w:style w:type="character" w:customStyle="1" w:styleId="Bodytext155Exact">
    <w:name w:val="Body text (155) Exact"/>
    <w:basedOn w:val="DefaultParagraphFont"/>
    <w:rsid w:val="00822F53"/>
  </w:style>
  <w:style w:type="character" w:customStyle="1" w:styleId="Bodytext157">
    <w:name w:val="Body text (157)_"/>
    <w:basedOn w:val="DefaultParagraphFont"/>
    <w:rsid w:val="00822F53"/>
  </w:style>
  <w:style w:type="character" w:customStyle="1" w:styleId="Bodytext157Spacing0pt">
    <w:name w:val="Body text (157) + Spacing 0 pt"/>
    <w:basedOn w:val="Bodytext39"/>
    <w:rsid w:val="00822F53"/>
  </w:style>
  <w:style w:type="character" w:customStyle="1" w:styleId="Bodytext1570">
    <w:name w:val="Body text (157)"/>
    <w:basedOn w:val="Bodytext39"/>
    <w:rsid w:val="00822F53"/>
  </w:style>
  <w:style w:type="character" w:customStyle="1" w:styleId="Heading2213pt">
    <w:name w:val="Heading #22 + 13 pt"/>
    <w:basedOn w:val="DefaultParagraphFont"/>
    <w:rsid w:val="00822F53"/>
  </w:style>
  <w:style w:type="character" w:customStyle="1" w:styleId="Heading22125pt">
    <w:name w:val="Heading #22 + 12.5 pt"/>
    <w:basedOn w:val="DefaultParagraphFont"/>
    <w:rsid w:val="00822F53"/>
  </w:style>
  <w:style w:type="character" w:customStyle="1" w:styleId="Bodytext300">
    <w:name w:val="Body text (30)_"/>
    <w:basedOn w:val="DefaultParagraphFont"/>
    <w:rsid w:val="00822F53"/>
  </w:style>
  <w:style w:type="character" w:customStyle="1" w:styleId="Bodytext301">
    <w:name w:val="Body text (30)"/>
    <w:basedOn w:val="Bodytext3TimesNewRoman"/>
    <w:rsid w:val="00822F53"/>
  </w:style>
  <w:style w:type="character" w:customStyle="1" w:styleId="Bodytext39">
    <w:name w:val="Body text (39)_"/>
    <w:basedOn w:val="DefaultParagraphFont"/>
    <w:rsid w:val="00822F53"/>
  </w:style>
  <w:style w:type="character" w:customStyle="1" w:styleId="Bodytext390">
    <w:name w:val="Body text (39)"/>
    <w:basedOn w:val="BodytextExact"/>
    <w:rsid w:val="00822F53"/>
  </w:style>
  <w:style w:type="character" w:customStyle="1" w:styleId="Bodytext159Exact">
    <w:name w:val="Body text (159) Exact"/>
    <w:basedOn w:val="DefaultParagraphFont"/>
    <w:rsid w:val="00822F53"/>
  </w:style>
  <w:style w:type="character" w:customStyle="1" w:styleId="Bodytext60Spacing0pt">
    <w:name w:val="Body text (60) + Spacing 0 pt"/>
    <w:basedOn w:val="DefaultParagraphFont"/>
    <w:rsid w:val="00822F53"/>
  </w:style>
  <w:style w:type="character" w:customStyle="1" w:styleId="Bodytext3Spacing-1pt">
    <w:name w:val="Body text (3) + Spacing -1 pt"/>
    <w:basedOn w:val="Bodytext3Spacing0ptExact"/>
    <w:rsid w:val="00822F53"/>
  </w:style>
  <w:style w:type="character" w:customStyle="1" w:styleId="Bodytext3TimesNewRoman">
    <w:name w:val="Body text (3) + Times New Roman"/>
    <w:aliases w:val="11.5 pt,Header or footer + Century Gothic"/>
    <w:basedOn w:val="Bodytext3Spacing0ptExact"/>
    <w:rsid w:val="00822F53"/>
  </w:style>
  <w:style w:type="character" w:customStyle="1" w:styleId="Bodytext2NotBold">
    <w:name w:val="Body text (2) + Not Bold"/>
    <w:basedOn w:val="Bodytext46"/>
    <w:rsid w:val="00822F53"/>
  </w:style>
  <w:style w:type="character" w:customStyle="1" w:styleId="BodytextExact">
    <w:name w:val="Body text Exact"/>
    <w:basedOn w:val="DefaultParagraphFont"/>
    <w:rsid w:val="00822F53"/>
  </w:style>
  <w:style w:type="character" w:customStyle="1" w:styleId="Heading13Italic">
    <w:name w:val="Heading #13 + Italic"/>
    <w:basedOn w:val="DefaultParagraphFont"/>
    <w:rsid w:val="00822F53"/>
  </w:style>
  <w:style w:type="character" w:customStyle="1" w:styleId="Heading92Spacing2pt">
    <w:name w:val="Heading #9 (2) + Spacing 2 pt"/>
    <w:basedOn w:val="DefaultParagraphFont"/>
    <w:rsid w:val="00822F53"/>
  </w:style>
  <w:style w:type="character" w:customStyle="1" w:styleId="Bodytext38Spacing0pt">
    <w:name w:val="Body text (38) + Spacing 0 pt"/>
    <w:basedOn w:val="DefaultParagraphFont"/>
    <w:rsid w:val="00822F53"/>
  </w:style>
  <w:style w:type="character" w:customStyle="1" w:styleId="Bodytext42Spacing-1pt">
    <w:name w:val="Body text (42) + Spacing -1 pt"/>
    <w:basedOn w:val="DefaultParagraphFont"/>
    <w:rsid w:val="00822F53"/>
  </w:style>
  <w:style w:type="character" w:customStyle="1" w:styleId="Bodytext35">
    <w:name w:val="Body text (35)_"/>
    <w:basedOn w:val="DefaultParagraphFont"/>
    <w:rsid w:val="00822F53"/>
  </w:style>
  <w:style w:type="character" w:customStyle="1" w:styleId="Picturecaption19">
    <w:name w:val="Picture caption (19)_"/>
    <w:basedOn w:val="DefaultParagraphFont"/>
    <w:rsid w:val="00822F53"/>
  </w:style>
  <w:style w:type="character" w:customStyle="1" w:styleId="Picturecaption9Exact">
    <w:name w:val="Picture caption (9) Exact"/>
    <w:basedOn w:val="DefaultParagraphFont"/>
    <w:rsid w:val="00822F53"/>
  </w:style>
  <w:style w:type="character" w:customStyle="1" w:styleId="Bodytext87">
    <w:name w:val="Body text (87)_"/>
    <w:basedOn w:val="DefaultParagraphFont"/>
    <w:rsid w:val="00822F53"/>
  </w:style>
  <w:style w:type="character" w:customStyle="1" w:styleId="Bodytext6">
    <w:name w:val="Body text (6)_"/>
    <w:basedOn w:val="DefaultParagraphFont"/>
    <w:rsid w:val="00822F53"/>
  </w:style>
  <w:style w:type="character" w:customStyle="1" w:styleId="Heading142SmallCaps">
    <w:name w:val="Heading #14 (2) + Small Caps"/>
    <w:basedOn w:val="DefaultParagraphFont"/>
    <w:rsid w:val="00822F53"/>
  </w:style>
  <w:style w:type="character" w:customStyle="1" w:styleId="Bodytext350">
    <w:name w:val="Body text (35)"/>
    <w:basedOn w:val="Picturecaption190"/>
    <w:rsid w:val="00822F53"/>
  </w:style>
  <w:style w:type="character" w:customStyle="1" w:styleId="Picturecaption190">
    <w:name w:val="Picture caption (19)"/>
    <w:basedOn w:val="Picturecaption27Spacing0pt"/>
    <w:rsid w:val="00822F53"/>
  </w:style>
  <w:style w:type="character" w:customStyle="1" w:styleId="Picturecaption27Spacing0pt">
    <w:name w:val="Picture caption (27) + Spacing 0 pt"/>
    <w:basedOn w:val="DefaultParagraphFont"/>
    <w:rsid w:val="00822F53"/>
  </w:style>
  <w:style w:type="character" w:customStyle="1" w:styleId="Bodytext43Spacing0ptExact">
    <w:name w:val="Body text (43) + Spacing 0 pt Exact"/>
    <w:basedOn w:val="DefaultParagraphFont"/>
    <w:rsid w:val="00822F53"/>
  </w:style>
  <w:style w:type="character" w:customStyle="1" w:styleId="Bodytext61">
    <w:name w:val="Body text (6)"/>
    <w:basedOn w:val="Bodytext870"/>
    <w:rsid w:val="00822F53"/>
  </w:style>
  <w:style w:type="character" w:customStyle="1" w:styleId="Bodytext870">
    <w:name w:val="Body text (87)"/>
    <w:basedOn w:val="DefaultParagraphFont"/>
    <w:rsid w:val="00822F53"/>
  </w:style>
  <w:style w:type="character" w:customStyle="1" w:styleId="BodytextSegoeUI">
    <w:name w:val="Body text + Segoe UI"/>
    <w:aliases w:val="21.5 pt"/>
    <w:basedOn w:val="DefaultParagraphFont"/>
    <w:rsid w:val="00822F53"/>
  </w:style>
  <w:style w:type="character" w:customStyle="1" w:styleId="Bodytext68">
    <w:name w:val="Body text (68)_"/>
    <w:basedOn w:val="DefaultParagraphFont"/>
    <w:rsid w:val="00822F53"/>
  </w:style>
  <w:style w:type="character" w:customStyle="1" w:styleId="Bodytext112SmallCaps">
    <w:name w:val="Body text (112) + Small Caps"/>
    <w:basedOn w:val="DefaultParagraphFont"/>
    <w:rsid w:val="00822F53"/>
  </w:style>
  <w:style w:type="character" w:customStyle="1" w:styleId="Bodytext680">
    <w:name w:val="Body text (68)"/>
    <w:basedOn w:val="Heading162SmallCaps"/>
    <w:rsid w:val="00822F53"/>
  </w:style>
  <w:style w:type="character" w:customStyle="1" w:styleId="Tableofcontents11">
    <w:name w:val="Table of contents (11)_"/>
    <w:basedOn w:val="DefaultParagraphFont"/>
    <w:rsid w:val="00822F53"/>
  </w:style>
  <w:style w:type="character" w:customStyle="1" w:styleId="Tableofcontents110">
    <w:name w:val="Table of contents (11)"/>
    <w:basedOn w:val="article-quote-right"/>
    <w:rsid w:val="00822F53"/>
  </w:style>
  <w:style w:type="character" w:customStyle="1" w:styleId="Tableofcontents15">
    <w:name w:val="Table of contents (15)_"/>
    <w:basedOn w:val="DefaultParagraphFont"/>
    <w:rsid w:val="00822F53"/>
  </w:style>
  <w:style w:type="character" w:customStyle="1" w:styleId="Tableofcontents150">
    <w:name w:val="Table of contents (15)"/>
    <w:basedOn w:val="StyleBox12pt"/>
    <w:rsid w:val="00822F53"/>
  </w:style>
  <w:style w:type="character" w:customStyle="1" w:styleId="Heading162SmallCaps">
    <w:name w:val="Heading #16 (2) + Small Caps"/>
    <w:basedOn w:val="DefaultParagraphFont"/>
    <w:rsid w:val="00822F53"/>
  </w:style>
  <w:style w:type="character" w:customStyle="1" w:styleId="amp">
    <w:name w:val="amp"/>
    <w:basedOn w:val="DefaultParagraphFont"/>
    <w:rsid w:val="00822F53"/>
  </w:style>
  <w:style w:type="character" w:customStyle="1" w:styleId="article-quote-right">
    <w:name w:val="article-quote-right"/>
    <w:basedOn w:val="DefaultParagraphFont"/>
    <w:rsid w:val="00822F53"/>
  </w:style>
  <w:style w:type="character" w:customStyle="1" w:styleId="StyleBox12ptBold">
    <w:name w:val="Style Box + 12 pt Bold"/>
    <w:basedOn w:val="DefaultParagraphFont"/>
    <w:rsid w:val="00822F53"/>
  </w:style>
  <w:style w:type="character" w:customStyle="1" w:styleId="StyleBox12pt">
    <w:name w:val="Style Box + 12 pt"/>
    <w:basedOn w:val="DefaultParagraphFont"/>
    <w:rsid w:val="00822F53"/>
  </w:style>
  <w:style w:type="character" w:customStyle="1" w:styleId="StyleEmphasisEvidenceMinimizedminimizedHighlightedtag2Size1">
    <w:name w:val="Style EmphasisEvidenceMinimizedminimizedHighlightedtag2Size 1..."/>
    <w:basedOn w:val="DefaultParagraphFont"/>
    <w:rsid w:val="00822F53"/>
  </w:style>
  <w:style w:type="character" w:customStyle="1" w:styleId="commentstext0">
    <w:name w:val="commentstext"/>
    <w:rsid w:val="00822F53"/>
  </w:style>
  <w:style w:type="character" w:customStyle="1" w:styleId="wikicreatelink">
    <w:name w:val="wikicreatelink"/>
    <w:basedOn w:val="DefaultParagraphFont"/>
    <w:rsid w:val="00822F53"/>
  </w:style>
  <w:style w:type="character" w:customStyle="1" w:styleId="facebook-share-count">
    <w:name w:val="facebook-share-count"/>
    <w:basedOn w:val="DefaultParagraphFont"/>
    <w:rsid w:val="00822F53"/>
  </w:style>
  <w:style w:type="character" w:customStyle="1" w:styleId="tickerwrap">
    <w:name w:val="ticker_wrap"/>
    <w:basedOn w:val="DefaultParagraphFont"/>
    <w:rsid w:val="00822F53"/>
  </w:style>
  <w:style w:type="character" w:customStyle="1" w:styleId="smallcaps0">
    <w:name w:val="small_caps"/>
    <w:basedOn w:val="DefaultParagraphFont"/>
    <w:rsid w:val="00822F53"/>
  </w:style>
  <w:style w:type="character" w:customStyle="1" w:styleId="StyleGaramondText1">
    <w:name w:val="Style Garamond Text 1"/>
    <w:basedOn w:val="DefaultParagraphFont"/>
    <w:rsid w:val="00822F53"/>
  </w:style>
  <w:style w:type="character" w:customStyle="1" w:styleId="StyleGaramondText1Underline">
    <w:name w:val="Style Garamond Text 1 Underline"/>
    <w:basedOn w:val="DefaultParagraphFont"/>
    <w:rsid w:val="00822F53"/>
  </w:style>
  <w:style w:type="character" w:customStyle="1" w:styleId="StyleBoldUnderlineBorderSinglesolidlineAuto05pt">
    <w:name w:val="Style Bold Underline Border: : (Single solid line Auto  0.5 pt ..."/>
    <w:basedOn w:val="DefaultParagraphFont"/>
    <w:rsid w:val="00822F53"/>
  </w:style>
  <w:style w:type="character" w:customStyle="1" w:styleId="StyleStyleBoldUnderlineUnderlineIntenseEmphasisIntenseEmpha">
    <w:name w:val="Style Style Bold UnderlineUnderlineIntense EmphasisIntense Empha..."/>
    <w:basedOn w:val="DefaultParagraphFont"/>
    <w:rsid w:val="00822F53"/>
  </w:style>
  <w:style w:type="character" w:customStyle="1" w:styleId="Style7ptBold">
    <w:name w:val="Style 7 pt Bold"/>
    <w:basedOn w:val="DefaultParagraphFont"/>
    <w:rsid w:val="00822F53"/>
  </w:style>
  <w:style w:type="character" w:styleId="HTMLAcronym">
    <w:name w:val="HTML Acronym"/>
    <w:basedOn w:val="DefaultParagraphFont"/>
    <w:unhideWhenUsed/>
    <w:rsid w:val="00822F53"/>
  </w:style>
  <w:style w:type="paragraph" w:styleId="Index1">
    <w:name w:val="index 1"/>
    <w:basedOn w:val="Normal"/>
    <w:next w:val="Normal"/>
    <w:autoRedefine/>
    <w:unhideWhenUsed/>
    <w:rsid w:val="00822F53"/>
    <w:pPr>
      <w:ind w:left="220" w:hanging="220"/>
    </w:pPr>
  </w:style>
  <w:style w:type="character" w:customStyle="1" w:styleId="cardunderlineChar0">
    <w:name w:val="card underline Char"/>
    <w:locked/>
    <w:rsid w:val="00822F53"/>
  </w:style>
  <w:style w:type="paragraph" w:customStyle="1" w:styleId="cardunderline">
    <w:name w:val="card underline"/>
    <w:basedOn w:val="Normal"/>
    <w:qFormat/>
    <w:rsid w:val="00822F53"/>
  </w:style>
  <w:style w:type="paragraph" w:customStyle="1" w:styleId="Hat1">
    <w:name w:val="Hat1"/>
    <w:basedOn w:val="Normal"/>
    <w:next w:val="Normal"/>
    <w:uiPriority w:val="2"/>
    <w:qFormat/>
    <w:rsid w:val="00822F53"/>
  </w:style>
  <w:style w:type="paragraph" w:customStyle="1" w:styleId="post-subtitle">
    <w:name w:val="post-subtitle"/>
    <w:basedOn w:val="Normal"/>
    <w:next w:val="TOCHeading1"/>
    <w:qFormat/>
    <w:rsid w:val="00822F53"/>
  </w:style>
  <w:style w:type="paragraph" w:customStyle="1" w:styleId="para">
    <w:name w:val="para"/>
    <w:basedOn w:val="Normal"/>
    <w:next w:val="NoteLevel11"/>
    <w:qFormat/>
    <w:rsid w:val="00822F53"/>
  </w:style>
  <w:style w:type="paragraph" w:customStyle="1" w:styleId="tagline1">
    <w:name w:val="tagline"/>
    <w:basedOn w:val="Normal"/>
    <w:next w:val="CardCites"/>
    <w:qFormat/>
    <w:rsid w:val="00822F53"/>
  </w:style>
  <w:style w:type="paragraph" w:customStyle="1" w:styleId="Block1">
    <w:name w:val="Block1"/>
    <w:basedOn w:val="Normal"/>
    <w:next w:val="Normal"/>
    <w:uiPriority w:val="3"/>
    <w:qFormat/>
    <w:rsid w:val="00822F53"/>
  </w:style>
  <w:style w:type="paragraph" w:customStyle="1" w:styleId="TOCHeading1">
    <w:name w:val="TOC Heading1"/>
    <w:basedOn w:val="Heading1"/>
    <w:next w:val="Normal"/>
    <w:uiPriority w:val="39"/>
    <w:qFormat/>
    <w:rsid w:val="00822F53"/>
  </w:style>
  <w:style w:type="paragraph" w:customStyle="1" w:styleId="NoteLevel11">
    <w:name w:val="Note Level 11"/>
    <w:basedOn w:val="Normal"/>
    <w:next w:val="TagCiteChar"/>
    <w:uiPriority w:val="99"/>
    <w:qFormat/>
    <w:rsid w:val="00822F53"/>
  </w:style>
  <w:style w:type="paragraph" w:customStyle="1" w:styleId="ReallySamllText">
    <w:name w:val="ReallySamllText"/>
    <w:basedOn w:val="Normal"/>
    <w:next w:val="HeaderFooter"/>
    <w:autoRedefine/>
    <w:qFormat/>
    <w:rsid w:val="00822F53"/>
  </w:style>
  <w:style w:type="paragraph" w:customStyle="1" w:styleId="CardCites">
    <w:name w:val="Card Cites"/>
    <w:basedOn w:val="Normal"/>
    <w:next w:val="Normal"/>
    <w:qFormat/>
    <w:rsid w:val="00822F53"/>
  </w:style>
  <w:style w:type="paragraph" w:customStyle="1" w:styleId="NormalWeb3">
    <w:name w:val="Normal (Web)3"/>
    <w:basedOn w:val="Normal"/>
    <w:next w:val="HeaderDebate"/>
    <w:qFormat/>
    <w:rsid w:val="00822F53"/>
  </w:style>
  <w:style w:type="paragraph" w:customStyle="1" w:styleId="cardCharCharCharCharChar">
    <w:name w:val="card Char Char Char Char Char"/>
    <w:basedOn w:val="Normal"/>
    <w:next w:val="NormalWeb1"/>
    <w:qFormat/>
    <w:rsid w:val="00822F53"/>
  </w:style>
  <w:style w:type="paragraph" w:customStyle="1" w:styleId="TagCiteChar">
    <w:name w:val="Tag / Cite Char"/>
    <w:basedOn w:val="Normal"/>
    <w:next w:val="CardTagCharChar"/>
    <w:qFormat/>
    <w:rsid w:val="00822F53"/>
    <w:pPr>
      <w:numPr>
        <w:numId w:val="61"/>
      </w:numPr>
      <w:tabs>
        <w:tab w:val="clear" w:pos="360"/>
        <w:tab w:val="num" w:pos="1080"/>
      </w:tabs>
      <w:ind w:left="0" w:firstLine="0"/>
    </w:pPr>
  </w:style>
  <w:style w:type="paragraph" w:customStyle="1" w:styleId="PageNumber2">
    <w:name w:val="Page Number2"/>
    <w:basedOn w:val="Normal"/>
    <w:next w:val="Normal"/>
    <w:qFormat/>
    <w:rsid w:val="00822F53"/>
  </w:style>
  <w:style w:type="paragraph" w:customStyle="1" w:styleId="HeaderFooter">
    <w:name w:val="Header &amp; Footer"/>
    <w:next w:val="textonormal"/>
    <w:qFormat/>
    <w:rsid w:val="00822F53"/>
    <w:rPr>
      <w:rFonts w:asciiTheme="minorHAnsi" w:hAnsiTheme="minorHAnsi" w:cstheme="minorBidi"/>
      <w:szCs w:val="22"/>
    </w:rPr>
  </w:style>
  <w:style w:type="paragraph" w:customStyle="1" w:styleId="CardTextSmall0">
    <w:name w:val="Card Text Small"/>
    <w:basedOn w:val="Normal"/>
    <w:qFormat/>
    <w:rsid w:val="00822F53"/>
  </w:style>
  <w:style w:type="paragraph" w:customStyle="1" w:styleId="CardTextUnderlined">
    <w:name w:val="Card Text Underlined"/>
    <w:basedOn w:val="Normal"/>
    <w:next w:val="ExecutiveSummarytext"/>
    <w:qFormat/>
    <w:rsid w:val="00822F53"/>
  </w:style>
  <w:style w:type="paragraph" w:customStyle="1" w:styleId="HeaderDebate">
    <w:name w:val="Header Debate"/>
    <w:basedOn w:val="Normal"/>
    <w:qFormat/>
    <w:rsid w:val="00822F53"/>
  </w:style>
  <w:style w:type="paragraph" w:customStyle="1" w:styleId="NormalWeb1">
    <w:name w:val="Normal (Web)1"/>
    <w:basedOn w:val="Normal"/>
    <w:next w:val="NormalUnderline"/>
    <w:qFormat/>
    <w:rsid w:val="00822F53"/>
  </w:style>
  <w:style w:type="paragraph" w:customStyle="1" w:styleId="CardTagCharChar">
    <w:name w:val="Card Tag Char Char"/>
    <w:basedOn w:val="Normal"/>
    <w:next w:val="byline1"/>
    <w:qFormat/>
    <w:rsid w:val="00822F53"/>
  </w:style>
  <w:style w:type="paragraph" w:customStyle="1" w:styleId="fixed">
    <w:name w:val="fixed"/>
    <w:basedOn w:val="Normal"/>
    <w:next w:val="PlaceholderText1"/>
    <w:qFormat/>
    <w:rsid w:val="00822F53"/>
  </w:style>
  <w:style w:type="paragraph" w:customStyle="1" w:styleId="textonormal">
    <w:name w:val="textonormal"/>
    <w:basedOn w:val="Normal"/>
    <w:next w:val="NoteLevel31"/>
    <w:qFormat/>
    <w:rsid w:val="00822F53"/>
  </w:style>
  <w:style w:type="paragraph" w:customStyle="1" w:styleId="ExecutiveSummarytext">
    <w:name w:val="Executive Summary text"/>
    <w:basedOn w:val="Normal"/>
    <w:next w:val="Normal"/>
    <w:qFormat/>
    <w:rsid w:val="00822F53"/>
  </w:style>
  <w:style w:type="character" w:customStyle="1" w:styleId="NormalUnderlineChar1">
    <w:name w:val="Normal Underline Char1"/>
    <w:locked/>
    <w:rsid w:val="00822F53"/>
  </w:style>
  <w:style w:type="paragraph" w:customStyle="1" w:styleId="byline1">
    <w:name w:val="byline1"/>
    <w:basedOn w:val="Normal"/>
    <w:next w:val="NoteLevel81"/>
    <w:qFormat/>
    <w:rsid w:val="00822F53"/>
  </w:style>
  <w:style w:type="paragraph" w:customStyle="1" w:styleId="PlaceholderText1">
    <w:name w:val="Placeholder Text1"/>
    <w:basedOn w:val="Normal"/>
    <w:next w:val="NoteLevel91"/>
    <w:qFormat/>
    <w:rsid w:val="00822F53"/>
  </w:style>
  <w:style w:type="paragraph" w:customStyle="1" w:styleId="NoteLevel31">
    <w:name w:val="Note Level 31"/>
    <w:basedOn w:val="Normal"/>
    <w:qFormat/>
    <w:rsid w:val="00822F53"/>
  </w:style>
  <w:style w:type="paragraph" w:customStyle="1" w:styleId="NoteLevel41">
    <w:name w:val="Note Level 41"/>
    <w:basedOn w:val="Normal"/>
    <w:next w:val="ImportantText"/>
    <w:qFormat/>
    <w:rsid w:val="00822F53"/>
  </w:style>
  <w:style w:type="paragraph" w:customStyle="1" w:styleId="NoteLevel51">
    <w:name w:val="Note Level 51"/>
    <w:basedOn w:val="Normal"/>
    <w:qFormat/>
    <w:rsid w:val="00822F53"/>
  </w:style>
  <w:style w:type="paragraph" w:customStyle="1" w:styleId="NoteLevel61">
    <w:name w:val="Note Level 61"/>
    <w:basedOn w:val="Normal"/>
    <w:next w:val="StyleBodyText11ptBlackUnderline"/>
    <w:qFormat/>
    <w:rsid w:val="00822F53"/>
  </w:style>
  <w:style w:type="paragraph" w:customStyle="1" w:styleId="NoteLevel71">
    <w:name w:val="Note Level 71"/>
    <w:basedOn w:val="Normal"/>
    <w:qFormat/>
    <w:rsid w:val="00822F53"/>
  </w:style>
  <w:style w:type="paragraph" w:customStyle="1" w:styleId="NoteLevel81">
    <w:name w:val="Note Level 81"/>
    <w:basedOn w:val="Normal"/>
    <w:next w:val="StyleBodyText11ptBoldBlack"/>
    <w:qFormat/>
    <w:rsid w:val="00822F53"/>
  </w:style>
  <w:style w:type="paragraph" w:customStyle="1" w:styleId="NoteLevel91">
    <w:name w:val="Note Level 91"/>
    <w:basedOn w:val="Normal"/>
    <w:qFormat/>
    <w:rsid w:val="00822F53"/>
  </w:style>
  <w:style w:type="character" w:customStyle="1" w:styleId="ImportantTextChar">
    <w:name w:val="Important Text Char"/>
    <w:locked/>
    <w:rsid w:val="00822F53"/>
  </w:style>
  <w:style w:type="paragraph" w:customStyle="1" w:styleId="ImportantText">
    <w:name w:val="Important Text"/>
    <w:basedOn w:val="Normal"/>
    <w:next w:val="Normal"/>
    <w:qFormat/>
    <w:rsid w:val="00822F53"/>
  </w:style>
  <w:style w:type="character" w:customStyle="1" w:styleId="StyleBodyText11ptBlackUnderlineChar">
    <w:name w:val="Style Body Text + 11 pt Black Underline Char"/>
    <w:locked/>
    <w:rsid w:val="00822F53"/>
  </w:style>
  <w:style w:type="paragraph" w:customStyle="1" w:styleId="StyleBodyText11ptBlackUnderline">
    <w:name w:val="Style Body Text + 11 pt Black Underline"/>
    <w:basedOn w:val="Sourcename"/>
    <w:next w:val="Normal2Bold"/>
    <w:qFormat/>
    <w:rsid w:val="00822F53"/>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822F53"/>
  </w:style>
  <w:style w:type="paragraph" w:customStyle="1" w:styleId="StyleBodyText11ptBoldBlack">
    <w:name w:val="Style Body Text + 11 pt Bold Black"/>
    <w:basedOn w:val="Sourcename"/>
    <w:next w:val="ListContents"/>
    <w:qFormat/>
    <w:rsid w:val="00822F53"/>
    <w:pPr>
      <w:ind w:left="0"/>
    </w:pPr>
    <w:rPr>
      <w:rFonts w:eastAsiaTheme="minorHAnsi"/>
      <w:b w:val="0"/>
      <w:bCs w:val="0"/>
      <w:color w:val="auto"/>
      <w:sz w:val="22"/>
      <w:szCs w:val="22"/>
      <w:lang w:val="en-US" w:eastAsia="en-US"/>
    </w:rPr>
  </w:style>
  <w:style w:type="character" w:customStyle="1" w:styleId="StyletinyBoldChar">
    <w:name w:val="Style tiny + Bold Char"/>
    <w:locked/>
    <w:rsid w:val="00822F53"/>
  </w:style>
  <w:style w:type="paragraph" w:customStyle="1" w:styleId="StyletinyBold">
    <w:name w:val="Style tiny + Bold"/>
    <w:basedOn w:val="articlebody"/>
    <w:next w:val="StyleListContents11ptCustomColorRGB353132Underline"/>
    <w:qFormat/>
    <w:rsid w:val="00822F53"/>
  </w:style>
  <w:style w:type="character" w:customStyle="1" w:styleId="Heading5SizeDownChar">
    <w:name w:val="Heading 5 Size Down Char"/>
    <w:locked/>
    <w:rsid w:val="00822F53"/>
  </w:style>
  <w:style w:type="character" w:customStyle="1" w:styleId="Normal2BoldChar">
    <w:name w:val="Normal2 + Bold Char"/>
    <w:locked/>
    <w:rsid w:val="00822F53"/>
  </w:style>
  <w:style w:type="paragraph" w:customStyle="1" w:styleId="Normal2Bold">
    <w:name w:val="Normal2 + Bold"/>
    <w:basedOn w:val="Normal"/>
    <w:next w:val="StyleCards12ptThickunderline"/>
    <w:qFormat/>
    <w:rsid w:val="00822F53"/>
  </w:style>
  <w:style w:type="character" w:customStyle="1" w:styleId="ListContentsChar">
    <w:name w:val="List Contents Char"/>
    <w:locked/>
    <w:rsid w:val="00822F53"/>
  </w:style>
  <w:style w:type="paragraph" w:customStyle="1" w:styleId="ListContents">
    <w:name w:val="List Contents"/>
    <w:basedOn w:val="Normal"/>
    <w:next w:val="Unimportant"/>
    <w:qFormat/>
    <w:rsid w:val="00822F53"/>
  </w:style>
  <w:style w:type="character" w:customStyle="1" w:styleId="StyleListContents11ptCustomColorRGB353132UnderlineChar">
    <w:name w:val="Style List Contents + 11 pt Custom Color(RGB(353132)) Underline Char"/>
    <w:locked/>
    <w:rsid w:val="00822F53"/>
  </w:style>
  <w:style w:type="paragraph" w:customStyle="1" w:styleId="StyleListContents11ptCustomColorRGB353132Underline">
    <w:name w:val="Style List Contents + 11 pt Custom Color(RGB(353132)) Underline"/>
    <w:basedOn w:val="Unimportant"/>
    <w:next w:val="Ununderlined"/>
    <w:qFormat/>
    <w:rsid w:val="00822F53"/>
  </w:style>
  <w:style w:type="character" w:customStyle="1" w:styleId="UnimportantCharChar">
    <w:name w:val="Unimportant Char Char"/>
    <w:locked/>
    <w:rsid w:val="00822F53"/>
  </w:style>
  <w:style w:type="paragraph" w:customStyle="1" w:styleId="Unimportant">
    <w:name w:val="Unimportant"/>
    <w:basedOn w:val="Normal"/>
    <w:qFormat/>
    <w:rsid w:val="00822F53"/>
  </w:style>
  <w:style w:type="paragraph" w:customStyle="1" w:styleId="StyleHeading1Justified">
    <w:name w:val="Style Heading 1 + Justified"/>
    <w:basedOn w:val="Normal"/>
    <w:next w:val="Normal"/>
    <w:qFormat/>
    <w:rsid w:val="00822F53"/>
  </w:style>
  <w:style w:type="paragraph" w:customStyle="1" w:styleId="textunderline0">
    <w:name w:val="text underline"/>
    <w:basedOn w:val="Normal"/>
    <w:next w:val="NoSpacing"/>
    <w:autoRedefine/>
    <w:qFormat/>
    <w:rsid w:val="00822F5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22F53"/>
  </w:style>
  <w:style w:type="paragraph" w:customStyle="1" w:styleId="DebateTag">
    <w:name w:val="Debate Tag"/>
    <w:basedOn w:val="Normal"/>
    <w:next w:val="Heading4Cite"/>
    <w:autoRedefine/>
    <w:qFormat/>
    <w:rsid w:val="00822F53"/>
  </w:style>
  <w:style w:type="paragraph" w:customStyle="1" w:styleId="DebateCite">
    <w:name w:val="Debate Cite"/>
    <w:basedOn w:val="Normal"/>
    <w:next w:val="4"/>
    <w:autoRedefine/>
    <w:qFormat/>
    <w:rsid w:val="00822F53"/>
  </w:style>
  <w:style w:type="paragraph" w:customStyle="1" w:styleId="BlockTitle10">
    <w:name w:val="Block Title #1"/>
    <w:basedOn w:val="Heading1"/>
    <w:qFormat/>
    <w:rsid w:val="00822F53"/>
  </w:style>
  <w:style w:type="paragraph" w:customStyle="1" w:styleId="PreformattedText">
    <w:name w:val="Preformatted Text"/>
    <w:basedOn w:val="Normal"/>
    <w:next w:val="Normaltag"/>
    <w:qFormat/>
    <w:rsid w:val="00822F53"/>
  </w:style>
  <w:style w:type="paragraph" w:customStyle="1" w:styleId="MaggieTag">
    <w:name w:val="MaggieTag"/>
    <w:basedOn w:val="Heading2"/>
    <w:qFormat/>
    <w:rsid w:val="00822F53"/>
  </w:style>
  <w:style w:type="character" w:customStyle="1" w:styleId="Heading4CiteChar">
    <w:name w:val="Heading 4 Cite Char"/>
    <w:locked/>
    <w:rsid w:val="00822F53"/>
  </w:style>
  <w:style w:type="paragraph" w:customStyle="1" w:styleId="Heading4Cite">
    <w:name w:val="Heading 4 Cite"/>
    <w:basedOn w:val="Normal"/>
    <w:next w:val="CARD"/>
    <w:autoRedefine/>
    <w:qFormat/>
    <w:rsid w:val="00822F53"/>
  </w:style>
  <w:style w:type="paragraph" w:customStyle="1" w:styleId="4">
    <w:name w:val="4"/>
    <w:basedOn w:val="Normal"/>
    <w:next w:val="HiddenBlockHeader"/>
    <w:qFormat/>
    <w:rsid w:val="00822F53"/>
  </w:style>
  <w:style w:type="paragraph" w:customStyle="1" w:styleId="BlockTitle4">
    <w:name w:val="%Block Title"/>
    <w:basedOn w:val="Heading1"/>
    <w:next w:val="Card-Underline0"/>
    <w:qFormat/>
    <w:rsid w:val="00822F53"/>
  </w:style>
  <w:style w:type="paragraph" w:customStyle="1" w:styleId="ThickUnderline">
    <w:name w:val="ThickUnderline"/>
    <w:next w:val="PageNumber5"/>
    <w:qFormat/>
    <w:rsid w:val="00822F53"/>
    <w:rPr>
      <w:rFonts w:asciiTheme="minorHAnsi" w:hAnsiTheme="minorHAnsi" w:cstheme="minorBidi"/>
      <w:szCs w:val="22"/>
    </w:rPr>
  </w:style>
  <w:style w:type="paragraph" w:customStyle="1" w:styleId="DottedUnderline1">
    <w:name w:val="DottedUnderline"/>
    <w:basedOn w:val="Normal"/>
    <w:next w:val="smalltext1"/>
    <w:qFormat/>
    <w:rsid w:val="00822F53"/>
  </w:style>
  <w:style w:type="character" w:customStyle="1" w:styleId="Card-UnderlineChar">
    <w:name w:val="Card-Underline Char"/>
    <w:locked/>
    <w:rsid w:val="00822F53"/>
  </w:style>
  <w:style w:type="paragraph" w:customStyle="1" w:styleId="Card-Underline0">
    <w:name w:val="Card-Underline"/>
    <w:basedOn w:val="Normal"/>
    <w:next w:val="PageNumber6"/>
    <w:qFormat/>
    <w:rsid w:val="00822F53"/>
  </w:style>
  <w:style w:type="paragraph" w:customStyle="1" w:styleId="PageNumber3">
    <w:name w:val="Page Number3"/>
    <w:basedOn w:val="Normal"/>
    <w:next w:val="Normal"/>
    <w:qFormat/>
    <w:rsid w:val="00822F53"/>
  </w:style>
  <w:style w:type="paragraph" w:customStyle="1" w:styleId="PageNumber4">
    <w:name w:val="Page Number4"/>
    <w:basedOn w:val="Normal"/>
    <w:next w:val="Normal"/>
    <w:qFormat/>
    <w:rsid w:val="00822F53"/>
  </w:style>
  <w:style w:type="paragraph" w:customStyle="1" w:styleId="PageNumber5">
    <w:name w:val="Page Number5"/>
    <w:basedOn w:val="Normal"/>
    <w:next w:val="Normal"/>
    <w:qFormat/>
    <w:rsid w:val="00822F53"/>
  </w:style>
  <w:style w:type="paragraph" w:customStyle="1" w:styleId="smalltext1">
    <w:name w:val="small text1"/>
    <w:basedOn w:val="Normal"/>
    <w:next w:val="Normal"/>
    <w:uiPriority w:val="4"/>
    <w:qFormat/>
    <w:rsid w:val="00822F53"/>
  </w:style>
  <w:style w:type="character" w:customStyle="1" w:styleId="CircleChar">
    <w:name w:val="Circle Char"/>
    <w:locked/>
    <w:rsid w:val="00822F53"/>
  </w:style>
  <w:style w:type="paragraph" w:customStyle="1" w:styleId="PageNumber6">
    <w:name w:val="Page Number6"/>
    <w:basedOn w:val="Normal"/>
    <w:next w:val="Normal"/>
    <w:qFormat/>
    <w:rsid w:val="00822F53"/>
  </w:style>
  <w:style w:type="paragraph" w:customStyle="1" w:styleId="lastupdated">
    <w:name w:val="lastupdated"/>
    <w:basedOn w:val="Normal"/>
    <w:next w:val="OmniPage10"/>
    <w:qFormat/>
    <w:rsid w:val="00822F53"/>
  </w:style>
  <w:style w:type="paragraph" w:customStyle="1" w:styleId="hn-byline">
    <w:name w:val="hn-byline"/>
    <w:basedOn w:val="Normal"/>
    <w:next w:val="PageNumber8"/>
    <w:qFormat/>
    <w:rsid w:val="00822F53"/>
  </w:style>
  <w:style w:type="paragraph" w:customStyle="1" w:styleId="articleinfo">
    <w:name w:val="articleinfo"/>
    <w:basedOn w:val="Normal"/>
    <w:qFormat/>
    <w:rsid w:val="00822F53"/>
  </w:style>
  <w:style w:type="character" w:customStyle="1" w:styleId="StyleStyle16ptChar">
    <w:name w:val="Style Style1 + 6 pt Char"/>
    <w:locked/>
    <w:rsid w:val="00822F53"/>
  </w:style>
  <w:style w:type="paragraph" w:customStyle="1" w:styleId="StyleStyle16pt">
    <w:name w:val="Style Style1 + 6 pt"/>
    <w:basedOn w:val="Normal"/>
    <w:next w:val="indent"/>
    <w:qFormat/>
    <w:rsid w:val="00822F53"/>
  </w:style>
  <w:style w:type="paragraph" w:customStyle="1" w:styleId="PageNumber7">
    <w:name w:val="Page Number7"/>
    <w:basedOn w:val="Normal"/>
    <w:next w:val="Normal"/>
    <w:qFormat/>
    <w:rsid w:val="00822F53"/>
  </w:style>
  <w:style w:type="paragraph" w:customStyle="1" w:styleId="OmniPage4">
    <w:name w:val="OmniPage #4"/>
    <w:basedOn w:val="Normal"/>
    <w:qFormat/>
    <w:rsid w:val="00822F53"/>
  </w:style>
  <w:style w:type="paragraph" w:customStyle="1" w:styleId="OmniPage10">
    <w:name w:val="OmniPage #10"/>
    <w:basedOn w:val="Normal"/>
    <w:qFormat/>
    <w:rsid w:val="00822F53"/>
  </w:style>
  <w:style w:type="paragraph" w:customStyle="1" w:styleId="PageNumber8">
    <w:name w:val="Page Number8"/>
    <w:basedOn w:val="Normal"/>
    <w:next w:val="Normal"/>
    <w:uiPriority w:val="99"/>
    <w:qFormat/>
    <w:rsid w:val="00822F53"/>
  </w:style>
  <w:style w:type="paragraph" w:customStyle="1" w:styleId="bodyintro">
    <w:name w:val="bodyintro"/>
    <w:basedOn w:val="Normal"/>
    <w:uiPriority w:val="99"/>
    <w:qFormat/>
    <w:rsid w:val="00822F53"/>
  </w:style>
  <w:style w:type="character" w:customStyle="1" w:styleId="Style8ptChar">
    <w:name w:val="Style 8 pt Char"/>
    <w:rsid w:val="00822F53"/>
  </w:style>
  <w:style w:type="character" w:customStyle="1" w:styleId="message-item">
    <w:name w:val="message-item"/>
    <w:rsid w:val="00822F53"/>
  </w:style>
  <w:style w:type="character" w:customStyle="1" w:styleId="datestamp">
    <w:name w:val="datestamp"/>
    <w:rsid w:val="00822F53"/>
  </w:style>
  <w:style w:type="character" w:customStyle="1" w:styleId="forenames">
    <w:name w:val="forenames"/>
    <w:rsid w:val="00822F53"/>
  </w:style>
  <w:style w:type="character" w:customStyle="1" w:styleId="surname">
    <w:name w:val="surname"/>
    <w:rsid w:val="00822F53"/>
  </w:style>
  <w:style w:type="character" w:customStyle="1" w:styleId="refpreview">
    <w:name w:val="refpreview"/>
    <w:rsid w:val="00822F53"/>
  </w:style>
  <w:style w:type="character" w:customStyle="1" w:styleId="loose1">
    <w:name w:val="loose1"/>
    <w:rsid w:val="00822F53"/>
  </w:style>
  <w:style w:type="character" w:customStyle="1" w:styleId="gsa">
    <w:name w:val="gs_a"/>
    <w:rsid w:val="00822F53"/>
  </w:style>
  <w:style w:type="character" w:customStyle="1" w:styleId="mainarttitle">
    <w:name w:val="mainarttitle"/>
    <w:rsid w:val="00822F53"/>
  </w:style>
  <w:style w:type="character" w:customStyle="1" w:styleId="mainartauthor">
    <w:name w:val="mainartauthor"/>
    <w:rsid w:val="00822F53"/>
  </w:style>
  <w:style w:type="character" w:customStyle="1" w:styleId="mainartdate">
    <w:name w:val="mainartdate"/>
    <w:rsid w:val="00822F53"/>
  </w:style>
  <w:style w:type="character" w:customStyle="1" w:styleId="gsggs">
    <w:name w:val="gs_ggs"/>
    <w:rsid w:val="00822F53"/>
  </w:style>
  <w:style w:type="character" w:customStyle="1" w:styleId="ahead">
    <w:name w:val="a_head"/>
    <w:rsid w:val="00822F53"/>
  </w:style>
  <w:style w:type="character" w:customStyle="1" w:styleId="footnote">
    <w:name w:val="footnote"/>
    <w:rsid w:val="00822F53"/>
  </w:style>
  <w:style w:type="character" w:customStyle="1" w:styleId="docbody">
    <w:name w:val="docbody"/>
    <w:rsid w:val="00822F53"/>
  </w:style>
  <w:style w:type="character" w:customStyle="1" w:styleId="superscript">
    <w:name w:val="superscript"/>
    <w:rsid w:val="00822F53"/>
  </w:style>
  <w:style w:type="character" w:customStyle="1" w:styleId="bwxsm">
    <w:name w:val="b w xsm"/>
    <w:rsid w:val="00822F53"/>
  </w:style>
  <w:style w:type="character" w:customStyle="1" w:styleId="fstd">
    <w:name w:val="f std"/>
    <w:rsid w:val="00822F53"/>
  </w:style>
  <w:style w:type="character" w:customStyle="1" w:styleId="heading2char2charchar1">
    <w:name w:val="heading2char2charchar1"/>
    <w:rsid w:val="00822F53"/>
  </w:style>
  <w:style w:type="character" w:customStyle="1" w:styleId="charchar60">
    <w:name w:val="charchar6"/>
    <w:rsid w:val="00822F53"/>
  </w:style>
  <w:style w:type="character" w:customStyle="1" w:styleId="bio1">
    <w:name w:val="bio1"/>
    <w:rsid w:val="00822F53"/>
  </w:style>
  <w:style w:type="character" w:customStyle="1" w:styleId="cardCharCharCharCharCharChar">
    <w:name w:val="card Char Char Char Char Char Char"/>
    <w:rsid w:val="00822F53"/>
  </w:style>
  <w:style w:type="character" w:customStyle="1" w:styleId="Style24ptBoldUnderlineCenteredCharChar">
    <w:name w:val="Style 24 pt Bold Underline Centered Char Char"/>
    <w:rsid w:val="00822F53"/>
  </w:style>
  <w:style w:type="character" w:customStyle="1" w:styleId="TagCiteCharChar0">
    <w:name w:val="Tag / Cite Char Char"/>
    <w:rsid w:val="00822F53"/>
  </w:style>
  <w:style w:type="character" w:customStyle="1" w:styleId="CardTextUnderlinedCharChar">
    <w:name w:val="Card Text Underlined Char Char"/>
    <w:rsid w:val="00822F53"/>
  </w:style>
  <w:style w:type="character" w:customStyle="1" w:styleId="CardTagCharCharChar">
    <w:name w:val="Card Tag Char Char Char"/>
    <w:rsid w:val="00822F53"/>
  </w:style>
  <w:style w:type="character" w:customStyle="1" w:styleId="mainbody">
    <w:name w:val="mainbody"/>
    <w:basedOn w:val="DefaultParagraphFont"/>
    <w:rsid w:val="00822F53"/>
  </w:style>
  <w:style w:type="character" w:customStyle="1" w:styleId="UnderlineStyleChar20">
    <w:name w:val="Underline Style Char2"/>
    <w:rsid w:val="00822F53"/>
  </w:style>
  <w:style w:type="character" w:customStyle="1" w:styleId="t13">
    <w:name w:val="t13"/>
    <w:basedOn w:val="DefaultParagraphFont"/>
    <w:rsid w:val="00822F53"/>
  </w:style>
  <w:style w:type="character" w:customStyle="1" w:styleId="lead">
    <w:name w:val="lead"/>
    <w:basedOn w:val="DefaultParagraphFont"/>
    <w:rsid w:val="00822F53"/>
  </w:style>
  <w:style w:type="character" w:customStyle="1" w:styleId="CharChar17">
    <w:name w:val="Char Char17"/>
    <w:locked/>
    <w:rsid w:val="00822F53"/>
  </w:style>
  <w:style w:type="character" w:customStyle="1" w:styleId="ilspan">
    <w:name w:val="il_span"/>
    <w:basedOn w:val="DefaultParagraphFont"/>
    <w:rsid w:val="00822F53"/>
  </w:style>
  <w:style w:type="character" w:customStyle="1" w:styleId="leftidx1">
    <w:name w:val="leftidx1"/>
    <w:rsid w:val="00822F53"/>
  </w:style>
  <w:style w:type="character" w:customStyle="1" w:styleId="blue1">
    <w:name w:val="blue1"/>
    <w:rsid w:val="00822F53"/>
  </w:style>
  <w:style w:type="character" w:customStyle="1" w:styleId="author-link1">
    <w:name w:val="author-link1"/>
    <w:rsid w:val="00822F53"/>
  </w:style>
  <w:style w:type="character" w:customStyle="1" w:styleId="black1">
    <w:name w:val="black1"/>
    <w:rsid w:val="00822F53"/>
  </w:style>
  <w:style w:type="character" w:customStyle="1" w:styleId="StyleunderlinedCharBold">
    <w:name w:val="Style underlined Char + Bold"/>
    <w:rsid w:val="00822F53"/>
  </w:style>
  <w:style w:type="character" w:customStyle="1" w:styleId="CardUnderline0">
    <w:name w:val="Card Underline"/>
    <w:rsid w:val="00822F53"/>
  </w:style>
  <w:style w:type="character" w:customStyle="1" w:styleId="lingoregion">
    <w:name w:val="lingo_region"/>
    <w:basedOn w:val="DefaultParagraphFont"/>
    <w:rsid w:val="00822F53"/>
  </w:style>
  <w:style w:type="character" w:customStyle="1" w:styleId="cite1">
    <w:name w:val="%cite"/>
    <w:rsid w:val="00822F53"/>
  </w:style>
  <w:style w:type="character" w:customStyle="1" w:styleId="Emphasis21">
    <w:name w:val="%Emphasis2"/>
    <w:rsid w:val="00822F53"/>
  </w:style>
  <w:style w:type="character" w:customStyle="1" w:styleId="AAAcite">
    <w:name w:val="AAAcite"/>
    <w:rsid w:val="00822F53"/>
  </w:style>
  <w:style w:type="character" w:customStyle="1" w:styleId="tmplheaderlink">
    <w:name w:val="tmplheaderlink"/>
    <w:rsid w:val="00822F53"/>
  </w:style>
  <w:style w:type="character" w:customStyle="1" w:styleId="role">
    <w:name w:val="role"/>
    <w:rsid w:val="00822F53"/>
  </w:style>
  <w:style w:type="character" w:customStyle="1" w:styleId="pagination0">
    <w:name w:val="pagination"/>
    <w:basedOn w:val="DefaultParagraphFont"/>
    <w:rsid w:val="00822F53"/>
  </w:style>
  <w:style w:type="character" w:customStyle="1" w:styleId="doi">
    <w:name w:val="doi"/>
    <w:basedOn w:val="DefaultParagraphFont"/>
    <w:rsid w:val="00822F53"/>
  </w:style>
  <w:style w:type="character" w:customStyle="1" w:styleId="bodycontents">
    <w:name w:val="bodycontents"/>
    <w:basedOn w:val="DefaultParagraphFont"/>
    <w:rsid w:val="00822F53"/>
  </w:style>
  <w:style w:type="character" w:customStyle="1" w:styleId="comma">
    <w:name w:val="comma"/>
    <w:basedOn w:val="DefaultParagraphFont"/>
    <w:rsid w:val="00822F53"/>
  </w:style>
  <w:style w:type="character" w:customStyle="1" w:styleId="pad5right">
    <w:name w:val="pad5right"/>
    <w:basedOn w:val="DefaultParagraphFont"/>
    <w:rsid w:val="00822F53"/>
  </w:style>
  <w:style w:type="character" w:customStyle="1" w:styleId="divider">
    <w:name w:val="divider"/>
    <w:basedOn w:val="DefaultParagraphFont"/>
    <w:rsid w:val="00822F53"/>
  </w:style>
  <w:style w:type="character" w:customStyle="1" w:styleId="blogdate">
    <w:name w:val="blogdate"/>
    <w:basedOn w:val="DefaultParagraphFont"/>
    <w:rsid w:val="00822F53"/>
  </w:style>
  <w:style w:type="character" w:customStyle="1" w:styleId="dot">
    <w:name w:val="dot"/>
    <w:basedOn w:val="DefaultParagraphFont"/>
    <w:rsid w:val="00822F53"/>
  </w:style>
  <w:style w:type="character" w:customStyle="1" w:styleId="hn-date">
    <w:name w:val="hn-date"/>
    <w:basedOn w:val="DefaultParagraphFont"/>
    <w:rsid w:val="00822F53"/>
  </w:style>
  <w:style w:type="character" w:customStyle="1" w:styleId="location">
    <w:name w:val="location"/>
    <w:basedOn w:val="DefaultParagraphFont"/>
    <w:rsid w:val="00822F53"/>
  </w:style>
  <w:style w:type="character" w:customStyle="1" w:styleId="dropcap-letter">
    <w:name w:val="dropcap-letter"/>
    <w:basedOn w:val="DefaultParagraphFont"/>
    <w:rsid w:val="00822F53"/>
  </w:style>
  <w:style w:type="character" w:customStyle="1" w:styleId="offscreen">
    <w:name w:val="offscreen"/>
    <w:basedOn w:val="DefaultParagraphFont"/>
    <w:rsid w:val="00822F53"/>
  </w:style>
  <w:style w:type="character" w:customStyle="1" w:styleId="linked-in">
    <w:name w:val="linked-in"/>
    <w:basedOn w:val="DefaultParagraphFont"/>
    <w:rsid w:val="00822F53"/>
  </w:style>
  <w:style w:type="character" w:customStyle="1" w:styleId="divs">
    <w:name w:val="divs"/>
    <w:basedOn w:val="DefaultParagraphFont"/>
    <w:rsid w:val="00822F53"/>
  </w:style>
  <w:style w:type="character" w:customStyle="1" w:styleId="h4">
    <w:name w:val="h4"/>
    <w:rsid w:val="00822F53"/>
  </w:style>
  <w:style w:type="character" w:customStyle="1" w:styleId="postheader">
    <w:name w:val="postheader"/>
    <w:basedOn w:val="DefaultParagraphFont"/>
    <w:rsid w:val="00822F53"/>
  </w:style>
  <w:style w:type="numbering" w:customStyle="1" w:styleId="1ai1">
    <w:name w:val="1 / a / i1"/>
    <w:rsid w:val="00822F53"/>
    <w:pPr>
      <w:numPr>
        <w:numId w:val="60"/>
      </w:numPr>
    </w:pPr>
  </w:style>
  <w:style w:type="numbering" w:styleId="1ai">
    <w:name w:val="Outline List 1"/>
    <w:basedOn w:val="NoList"/>
    <w:unhideWhenUsed/>
    <w:rsid w:val="00822F53"/>
    <w:pPr>
      <w:numPr>
        <w:numId w:val="62"/>
      </w:numPr>
    </w:pPr>
  </w:style>
  <w:style w:type="paragraph" w:styleId="Index2">
    <w:name w:val="index 2"/>
    <w:basedOn w:val="Normal"/>
    <w:next w:val="Normal"/>
    <w:autoRedefine/>
    <w:rsid w:val="00822F53"/>
    <w:pPr>
      <w:spacing w:after="200" w:line="276" w:lineRule="auto"/>
      <w:ind w:left="400" w:hanging="200"/>
    </w:pPr>
    <w:rPr>
      <w:rFonts w:eastAsia="Times New Roman" w:cs="Times New Roman"/>
      <w:bCs/>
    </w:rPr>
  </w:style>
  <w:style w:type="paragraph" w:styleId="Index3">
    <w:name w:val="index 3"/>
    <w:basedOn w:val="Normal"/>
    <w:next w:val="Normal"/>
    <w:autoRedefine/>
    <w:rsid w:val="00822F53"/>
    <w:pPr>
      <w:spacing w:after="200" w:line="276" w:lineRule="auto"/>
      <w:ind w:left="600" w:hanging="200"/>
    </w:pPr>
    <w:rPr>
      <w:rFonts w:eastAsia="Times New Roman" w:cs="Times New Roman"/>
      <w:bCs/>
    </w:rPr>
  </w:style>
  <w:style w:type="paragraph" w:styleId="Index4">
    <w:name w:val="index 4"/>
    <w:basedOn w:val="Normal"/>
    <w:next w:val="Normal"/>
    <w:autoRedefine/>
    <w:rsid w:val="00822F53"/>
    <w:pPr>
      <w:spacing w:after="200" w:line="276" w:lineRule="auto"/>
      <w:ind w:left="800" w:hanging="200"/>
    </w:pPr>
    <w:rPr>
      <w:rFonts w:eastAsia="Times New Roman" w:cs="Times New Roman"/>
      <w:bCs/>
    </w:rPr>
  </w:style>
  <w:style w:type="paragraph" w:styleId="Index5">
    <w:name w:val="index 5"/>
    <w:basedOn w:val="Normal"/>
    <w:next w:val="Normal"/>
    <w:autoRedefine/>
    <w:rsid w:val="00822F53"/>
    <w:pPr>
      <w:spacing w:after="200" w:line="276" w:lineRule="auto"/>
      <w:ind w:left="1000" w:hanging="200"/>
    </w:pPr>
    <w:rPr>
      <w:rFonts w:eastAsia="Times New Roman" w:cs="Times New Roman"/>
      <w:bCs/>
    </w:rPr>
  </w:style>
  <w:style w:type="paragraph" w:styleId="Index6">
    <w:name w:val="index 6"/>
    <w:basedOn w:val="Normal"/>
    <w:next w:val="Normal"/>
    <w:autoRedefine/>
    <w:rsid w:val="00822F53"/>
    <w:pPr>
      <w:spacing w:after="200" w:line="276" w:lineRule="auto"/>
      <w:ind w:left="1200" w:hanging="200"/>
    </w:pPr>
    <w:rPr>
      <w:rFonts w:eastAsia="Times New Roman" w:cs="Times New Roman"/>
      <w:bCs/>
    </w:rPr>
  </w:style>
  <w:style w:type="paragraph" w:styleId="Index7">
    <w:name w:val="index 7"/>
    <w:basedOn w:val="Normal"/>
    <w:next w:val="Normal"/>
    <w:autoRedefine/>
    <w:rsid w:val="00822F53"/>
    <w:pPr>
      <w:spacing w:after="200" w:line="276" w:lineRule="auto"/>
      <w:ind w:left="1400" w:hanging="200"/>
    </w:pPr>
    <w:rPr>
      <w:rFonts w:eastAsia="Times New Roman" w:cs="Times New Roman"/>
      <w:bCs/>
    </w:rPr>
  </w:style>
  <w:style w:type="paragraph" w:styleId="Index8">
    <w:name w:val="index 8"/>
    <w:basedOn w:val="Normal"/>
    <w:next w:val="Normal"/>
    <w:autoRedefine/>
    <w:rsid w:val="00822F53"/>
    <w:pPr>
      <w:spacing w:after="200" w:line="276" w:lineRule="auto"/>
      <w:ind w:left="1600" w:hanging="200"/>
    </w:pPr>
    <w:rPr>
      <w:rFonts w:eastAsia="Times New Roman" w:cs="Times New Roman"/>
      <w:bCs/>
    </w:rPr>
  </w:style>
  <w:style w:type="paragraph" w:styleId="Index9">
    <w:name w:val="index 9"/>
    <w:basedOn w:val="Normal"/>
    <w:next w:val="Normal"/>
    <w:autoRedefine/>
    <w:rsid w:val="00822F53"/>
    <w:pPr>
      <w:spacing w:after="200" w:line="276" w:lineRule="auto"/>
      <w:ind w:left="1800" w:hanging="200"/>
    </w:pPr>
    <w:rPr>
      <w:rFonts w:eastAsia="Times New Roman" w:cs="Times New Roman"/>
      <w:bCs/>
    </w:rPr>
  </w:style>
  <w:style w:type="paragraph" w:styleId="IndexHeading">
    <w:name w:val="index heading"/>
    <w:basedOn w:val="Normal"/>
    <w:next w:val="Index1"/>
    <w:rsid w:val="00822F53"/>
    <w:pPr>
      <w:spacing w:after="200" w:line="276" w:lineRule="auto"/>
    </w:pPr>
    <w:rPr>
      <w:rFonts w:eastAsia="Times New Roman" w:cs="Times New Roman"/>
      <w:bCs/>
    </w:rPr>
  </w:style>
  <w:style w:type="numbering" w:customStyle="1" w:styleId="NoList8">
    <w:name w:val="No List8"/>
    <w:next w:val="NoList"/>
    <w:semiHidden/>
    <w:unhideWhenUsed/>
    <w:rsid w:val="00822F53"/>
  </w:style>
  <w:style w:type="numbering" w:customStyle="1" w:styleId="NoList9">
    <w:name w:val="No List9"/>
    <w:next w:val="NoList"/>
    <w:semiHidden/>
    <w:unhideWhenUsed/>
    <w:rsid w:val="00822F53"/>
  </w:style>
  <w:style w:type="numbering" w:customStyle="1" w:styleId="NoList10">
    <w:name w:val="No List10"/>
    <w:next w:val="NoList"/>
    <w:semiHidden/>
    <w:unhideWhenUsed/>
    <w:rsid w:val="00822F53"/>
  </w:style>
  <w:style w:type="numbering" w:customStyle="1" w:styleId="NoList12">
    <w:name w:val="No List12"/>
    <w:next w:val="NoList"/>
    <w:semiHidden/>
    <w:unhideWhenUsed/>
    <w:rsid w:val="00822F53"/>
  </w:style>
  <w:style w:type="numbering" w:customStyle="1" w:styleId="NoList13">
    <w:name w:val="No List13"/>
    <w:next w:val="NoList"/>
    <w:semiHidden/>
    <w:unhideWhenUsed/>
    <w:rsid w:val="00822F53"/>
  </w:style>
  <w:style w:type="numbering" w:customStyle="1" w:styleId="NoList14">
    <w:name w:val="No List14"/>
    <w:next w:val="NoList"/>
    <w:semiHidden/>
    <w:unhideWhenUsed/>
    <w:rsid w:val="00822F53"/>
  </w:style>
  <w:style w:type="numbering" w:customStyle="1" w:styleId="NoList15">
    <w:name w:val="No List15"/>
    <w:next w:val="NoList"/>
    <w:uiPriority w:val="99"/>
    <w:semiHidden/>
    <w:unhideWhenUsed/>
    <w:rsid w:val="00822F53"/>
  </w:style>
  <w:style w:type="numbering" w:customStyle="1" w:styleId="NoList16">
    <w:name w:val="No List16"/>
    <w:next w:val="NoList"/>
    <w:uiPriority w:val="99"/>
    <w:semiHidden/>
    <w:unhideWhenUsed/>
    <w:rsid w:val="00822F53"/>
  </w:style>
  <w:style w:type="numbering" w:customStyle="1" w:styleId="NoList17">
    <w:name w:val="No List17"/>
    <w:next w:val="NoList"/>
    <w:semiHidden/>
    <w:unhideWhenUsed/>
    <w:rsid w:val="00822F53"/>
  </w:style>
  <w:style w:type="numbering" w:customStyle="1" w:styleId="NoList18">
    <w:name w:val="No List18"/>
    <w:next w:val="NoList"/>
    <w:uiPriority w:val="99"/>
    <w:semiHidden/>
    <w:unhideWhenUsed/>
    <w:rsid w:val="00822F53"/>
  </w:style>
  <w:style w:type="numbering" w:customStyle="1" w:styleId="NoList19">
    <w:name w:val="No List19"/>
    <w:next w:val="NoList"/>
    <w:uiPriority w:val="99"/>
    <w:semiHidden/>
    <w:unhideWhenUsed/>
    <w:rsid w:val="00822F53"/>
  </w:style>
  <w:style w:type="numbering" w:customStyle="1" w:styleId="NoList20">
    <w:name w:val="No List20"/>
    <w:next w:val="NoList"/>
    <w:semiHidden/>
    <w:unhideWhenUsed/>
    <w:rsid w:val="00822F53"/>
  </w:style>
  <w:style w:type="numbering" w:customStyle="1" w:styleId="NoList21">
    <w:name w:val="No List21"/>
    <w:next w:val="NoList"/>
    <w:semiHidden/>
    <w:unhideWhenUsed/>
    <w:rsid w:val="00822F53"/>
  </w:style>
  <w:style w:type="numbering" w:customStyle="1" w:styleId="NoList31">
    <w:name w:val="No List31"/>
    <w:next w:val="NoList"/>
    <w:semiHidden/>
    <w:unhideWhenUsed/>
    <w:rsid w:val="00822F53"/>
  </w:style>
  <w:style w:type="numbering" w:customStyle="1" w:styleId="NoList41">
    <w:name w:val="No List41"/>
    <w:next w:val="NoList"/>
    <w:semiHidden/>
    <w:unhideWhenUsed/>
    <w:rsid w:val="00822F53"/>
  </w:style>
  <w:style w:type="numbering" w:customStyle="1" w:styleId="NoList51">
    <w:name w:val="No List51"/>
    <w:next w:val="NoList"/>
    <w:semiHidden/>
    <w:unhideWhenUsed/>
    <w:rsid w:val="00822F53"/>
  </w:style>
  <w:style w:type="numbering" w:customStyle="1" w:styleId="NoList61">
    <w:name w:val="No List61"/>
    <w:next w:val="NoList"/>
    <w:semiHidden/>
    <w:unhideWhenUsed/>
    <w:rsid w:val="00822F53"/>
  </w:style>
  <w:style w:type="numbering" w:customStyle="1" w:styleId="NoList71">
    <w:name w:val="No List71"/>
    <w:next w:val="NoList"/>
    <w:semiHidden/>
    <w:unhideWhenUsed/>
    <w:rsid w:val="00822F53"/>
  </w:style>
  <w:style w:type="numbering" w:customStyle="1" w:styleId="NoList81">
    <w:name w:val="No List81"/>
    <w:next w:val="NoList"/>
    <w:semiHidden/>
    <w:unhideWhenUsed/>
    <w:rsid w:val="00822F53"/>
  </w:style>
  <w:style w:type="numbering" w:customStyle="1" w:styleId="NoList91">
    <w:name w:val="No List91"/>
    <w:next w:val="NoList"/>
    <w:semiHidden/>
    <w:unhideWhenUsed/>
    <w:rsid w:val="00822F53"/>
  </w:style>
  <w:style w:type="numbering" w:customStyle="1" w:styleId="NoList101">
    <w:name w:val="No List101"/>
    <w:next w:val="NoList"/>
    <w:uiPriority w:val="99"/>
    <w:semiHidden/>
    <w:unhideWhenUsed/>
    <w:rsid w:val="00822F53"/>
  </w:style>
  <w:style w:type="numbering" w:customStyle="1" w:styleId="NoList121">
    <w:name w:val="No List121"/>
    <w:next w:val="NoList"/>
    <w:semiHidden/>
    <w:unhideWhenUsed/>
    <w:rsid w:val="00822F53"/>
  </w:style>
  <w:style w:type="numbering" w:customStyle="1" w:styleId="NoList131">
    <w:name w:val="No List131"/>
    <w:next w:val="NoList"/>
    <w:semiHidden/>
    <w:unhideWhenUsed/>
    <w:rsid w:val="00822F53"/>
  </w:style>
  <w:style w:type="numbering" w:customStyle="1" w:styleId="NoList141">
    <w:name w:val="No List141"/>
    <w:next w:val="NoList"/>
    <w:semiHidden/>
    <w:unhideWhenUsed/>
    <w:rsid w:val="00822F53"/>
  </w:style>
  <w:style w:type="paragraph" w:customStyle="1" w:styleId="Quote2">
    <w:name w:val="Quote2"/>
    <w:basedOn w:val="Default"/>
    <w:next w:val="Default"/>
    <w:qFormat/>
    <w:rsid w:val="00822F53"/>
    <w:rPr>
      <w:rFonts w:eastAsia="Calibri"/>
      <w:color w:val="auto"/>
      <w:szCs w:val="22"/>
    </w:rPr>
  </w:style>
  <w:style w:type="character" w:customStyle="1" w:styleId="StyleLatinBaskervilleUnderline">
    <w:name w:val="Style (Latin) Baskerville Underline"/>
    <w:rsid w:val="00822F53"/>
    <w:rPr>
      <w:rFonts w:ascii="Baskerville" w:hAnsi="Baskerville"/>
      <w:sz w:val="26"/>
      <w:u w:val="single"/>
    </w:rPr>
  </w:style>
  <w:style w:type="numbering" w:customStyle="1" w:styleId="NoList22">
    <w:name w:val="No List22"/>
    <w:next w:val="NoList"/>
    <w:semiHidden/>
    <w:unhideWhenUsed/>
    <w:rsid w:val="00822F53"/>
  </w:style>
  <w:style w:type="numbering" w:customStyle="1" w:styleId="NoList23">
    <w:name w:val="No List23"/>
    <w:next w:val="NoList"/>
    <w:semiHidden/>
    <w:unhideWhenUsed/>
    <w:rsid w:val="00822F53"/>
  </w:style>
  <w:style w:type="numbering" w:customStyle="1" w:styleId="NoList24">
    <w:name w:val="No List24"/>
    <w:next w:val="NoList"/>
    <w:semiHidden/>
    <w:unhideWhenUsed/>
    <w:rsid w:val="00822F53"/>
  </w:style>
  <w:style w:type="numbering" w:customStyle="1" w:styleId="NoList25">
    <w:name w:val="No List25"/>
    <w:next w:val="NoList"/>
    <w:semiHidden/>
    <w:unhideWhenUsed/>
    <w:rsid w:val="00822F53"/>
  </w:style>
  <w:style w:type="character" w:customStyle="1" w:styleId="StyleHeading2CharHeading2CharCharCharCharCharCharCharT">
    <w:name w:val="Style Heading 2 CharHeading 2 Char Char Char Char Char Char CharT..."/>
    <w:rsid w:val="00822F5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22F5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22F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2F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2F53"/>
    <w:rPr>
      <w:rFonts w:ascii="Georgia" w:hAnsi="Georgia"/>
      <w:u w:val="single"/>
    </w:rPr>
  </w:style>
  <w:style w:type="paragraph" w:customStyle="1" w:styleId="StyleCardsGeorgia12ptBoldThickunderlineBorderSin">
    <w:name w:val="Style Cards + Georgia 12 pt Bold Thick underline Border: : (Sin..."/>
    <w:basedOn w:val="Normal"/>
    <w:qFormat/>
    <w:rsid w:val="00822F5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22F53"/>
    <w:rPr>
      <w:rFonts w:ascii="Georgia" w:hAnsi="Georgia"/>
      <w:sz w:val="24"/>
      <w:u w:val="single"/>
    </w:rPr>
  </w:style>
  <w:style w:type="paragraph" w:customStyle="1" w:styleId="StyleCardsGeorgia">
    <w:name w:val="Style Cards + Georgia"/>
    <w:basedOn w:val="Normal"/>
    <w:qFormat/>
    <w:rsid w:val="00822F5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22F53"/>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822F53"/>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822F53"/>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22F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2F5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22F53"/>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822F53"/>
    <w:rPr>
      <w:b/>
      <w:bCs w:val="0"/>
      <w:u w:val="single"/>
    </w:rPr>
  </w:style>
  <w:style w:type="paragraph" w:customStyle="1" w:styleId="CiteLittle">
    <w:name w:val="Cite Little"/>
    <w:next w:val="Normal"/>
    <w:qFormat/>
    <w:rsid w:val="00822F53"/>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822F53"/>
    <w:rPr>
      <w:b/>
      <w:sz w:val="24"/>
      <w:szCs w:val="20"/>
    </w:rPr>
  </w:style>
  <w:style w:type="character" w:customStyle="1" w:styleId="StyleAsianMSMinchoBold">
    <w:name w:val="Style (Asian) MS Mincho Bold"/>
    <w:rsid w:val="00822F53"/>
    <w:rPr>
      <w:rFonts w:ascii="Times New Roman" w:eastAsia="MS Mincho" w:hAnsi="Times New Roman"/>
      <w:b/>
      <w:bCs/>
      <w:u w:val="thick"/>
    </w:rPr>
  </w:style>
  <w:style w:type="character" w:customStyle="1" w:styleId="StyleAsianMSMincho">
    <w:name w:val="Style (Asian) MS Mincho"/>
    <w:rsid w:val="00822F53"/>
    <w:rPr>
      <w:rFonts w:ascii="Times New Roman" w:eastAsia="MS Mincho" w:hAnsi="Times New Roman"/>
      <w:u w:val="thick"/>
    </w:rPr>
  </w:style>
  <w:style w:type="paragraph" w:customStyle="1" w:styleId="docheader">
    <w:name w:val="doc header"/>
    <w:autoRedefine/>
    <w:qFormat/>
    <w:rsid w:val="00822F53"/>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822F53"/>
    <w:pPr>
      <w:spacing w:after="0" w:line="240" w:lineRule="auto"/>
      <w:jc w:val="right"/>
    </w:pPr>
    <w:rPr>
      <w:rFonts w:ascii="Times New Roman" w:eastAsia="Malgun Gothic" w:hAnsi="Times New Roman" w:cs="Times New Roman"/>
      <w:b/>
    </w:rPr>
  </w:style>
  <w:style w:type="character" w:customStyle="1" w:styleId="crosslinkpopup">
    <w:name w:val="crosslinkpopup"/>
    <w:rsid w:val="00822F53"/>
  </w:style>
  <w:style w:type="paragraph" w:customStyle="1" w:styleId="blocorganizer">
    <w:name w:val="bloc organizer"/>
    <w:basedOn w:val="Heading1"/>
    <w:next w:val="bloctitles"/>
    <w:link w:val="blocorganizerChar"/>
    <w:autoRedefine/>
    <w:qFormat/>
    <w:rsid w:val="00822F5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822F53"/>
    <w:rPr>
      <w:rFonts w:ascii="Times New Roman" w:eastAsia="Times New Roman" w:hAnsi="Times New Roman" w:cs="Times New Roman"/>
      <w:b/>
      <w:sz w:val="4"/>
      <w:szCs w:val="32"/>
      <w:u w:val="single"/>
    </w:rPr>
  </w:style>
  <w:style w:type="character" w:customStyle="1" w:styleId="UnderlineBoldChar">
    <w:name w:val="Underline Bold Char"/>
    <w:locked/>
    <w:rsid w:val="00822F53"/>
    <w:rPr>
      <w:rFonts w:ascii="Times New Roman" w:eastAsia="Times New Roman" w:hAnsi="Times New Roman" w:cs="Calibri"/>
      <w:b/>
      <w:sz w:val="24"/>
      <w:szCs w:val="20"/>
      <w:u w:val="single"/>
    </w:rPr>
  </w:style>
  <w:style w:type="character" w:customStyle="1" w:styleId="tagChar0">
    <w:name w:val="%tag Char"/>
    <w:link w:val="tag"/>
    <w:rsid w:val="00822F53"/>
    <w:rPr>
      <w:rFonts w:ascii="Garamond" w:eastAsia="Calibri" w:hAnsi="Garamond"/>
      <w:bCs/>
      <w:sz w:val="18"/>
    </w:rPr>
  </w:style>
  <w:style w:type="character" w:customStyle="1" w:styleId="AAAcardChar">
    <w:name w:val="AAAcard Char"/>
    <w:link w:val="AAAcard"/>
    <w:rsid w:val="00822F53"/>
    <w:rPr>
      <w:rFonts w:eastAsia="Times New Roman"/>
    </w:rPr>
  </w:style>
  <w:style w:type="character" w:customStyle="1" w:styleId="underlineCharChar2">
    <w:name w:val="underline Char Char"/>
    <w:rsid w:val="00822F53"/>
    <w:rPr>
      <w:rFonts w:ascii="Arial Narrow" w:eastAsia="Times New Roman" w:hAnsi="Arial Narrow" w:cs="Calibri"/>
      <w:sz w:val="24"/>
      <w:u w:val="single"/>
    </w:rPr>
  </w:style>
  <w:style w:type="paragraph" w:customStyle="1" w:styleId="TagStyle0">
    <w:name w:val="Tag Style"/>
    <w:basedOn w:val="Normal"/>
    <w:qFormat/>
    <w:rsid w:val="00822F53"/>
    <w:rPr>
      <w:rFonts w:ascii="Times New Roman" w:eastAsia="Times New Roman" w:hAnsi="Times New Roman"/>
      <w:b/>
      <w:sz w:val="24"/>
    </w:rPr>
  </w:style>
  <w:style w:type="paragraph" w:customStyle="1" w:styleId="tagstyle1">
    <w:name w:val="tagstyle"/>
    <w:basedOn w:val="Normal"/>
    <w:qFormat/>
    <w:rsid w:val="00822F53"/>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822F53"/>
  </w:style>
  <w:style w:type="character" w:customStyle="1" w:styleId="yqlink">
    <w:name w:val="yqlink"/>
    <w:rsid w:val="00822F53"/>
  </w:style>
  <w:style w:type="character" w:customStyle="1" w:styleId="clbody">
    <w:name w:val="clbody"/>
    <w:rsid w:val="00822F53"/>
  </w:style>
  <w:style w:type="paragraph" w:customStyle="1" w:styleId="Analyticals">
    <w:name w:val="Analyticals"/>
    <w:basedOn w:val="Normal"/>
    <w:qFormat/>
    <w:rsid w:val="00822F53"/>
    <w:rPr>
      <w:rFonts w:ascii="Times New Roman" w:eastAsia="Times New Roman" w:hAnsi="Times New Roman"/>
      <w:sz w:val="24"/>
    </w:rPr>
  </w:style>
  <w:style w:type="character" w:customStyle="1" w:styleId="norm">
    <w:name w:val="norm"/>
    <w:rsid w:val="00822F53"/>
  </w:style>
  <w:style w:type="character" w:customStyle="1" w:styleId="boldandunderlinecharcharcharcharcharcharcharcharcharcharcharcharcharcharcharchar0">
    <w:name w:val="boldandunderlinecharcharcharcharcharcharcharcharcharcharcharcharcharcharcharchar"/>
    <w:rsid w:val="00822F53"/>
  </w:style>
  <w:style w:type="character" w:customStyle="1" w:styleId="underlinecharcharcharcharcharcharcharcharcharcharcharcharcharchar0">
    <w:name w:val="underlinecharcharcharcharcharcharcharcharcharcharcharcharcharchar"/>
    <w:rsid w:val="00822F53"/>
  </w:style>
  <w:style w:type="character" w:customStyle="1" w:styleId="CharCharCharCharCharChar1Char">
    <w:name w:val="Char Char Char Char Char Char1 Char"/>
    <w:rsid w:val="00822F53"/>
    <w:rPr>
      <w:rFonts w:ascii="Times New Roman" w:eastAsia="Times New Roman" w:hAnsi="Times New Roman" w:cs="Times New Roman"/>
      <w:b/>
    </w:rPr>
  </w:style>
  <w:style w:type="character" w:customStyle="1" w:styleId="emphasis22">
    <w:name w:val="emphasis2"/>
    <w:rsid w:val="00822F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22F53"/>
    <w:rPr>
      <w:sz w:val="24"/>
      <w:szCs w:val="24"/>
      <w:lang w:val="en-US" w:eastAsia="en-US" w:bidi="ar-SA"/>
    </w:rPr>
  </w:style>
  <w:style w:type="character" w:customStyle="1" w:styleId="NewTag">
    <w:name w:val="NewTag"/>
    <w:uiPriority w:val="1"/>
    <w:qFormat/>
    <w:rsid w:val="00822F53"/>
    <w:rPr>
      <w:rFonts w:ascii="Georgia" w:hAnsi="Georgia"/>
      <w:b/>
      <w:sz w:val="24"/>
    </w:rPr>
  </w:style>
  <w:style w:type="character" w:customStyle="1" w:styleId="searchtools-record-title">
    <w:name w:val="searchtools-record-title"/>
    <w:basedOn w:val="DefaultParagraphFont"/>
    <w:rsid w:val="00822F53"/>
  </w:style>
  <w:style w:type="character" w:customStyle="1" w:styleId="rightside">
    <w:name w:val="rightside"/>
    <w:rsid w:val="00822F53"/>
  </w:style>
  <w:style w:type="character" w:customStyle="1" w:styleId="flourish">
    <w:name w:val="flourish"/>
    <w:rsid w:val="00822F53"/>
  </w:style>
  <w:style w:type="character" w:customStyle="1" w:styleId="style150">
    <w:name w:val="style150"/>
    <w:rsid w:val="00822F53"/>
  </w:style>
  <w:style w:type="character" w:customStyle="1" w:styleId="head">
    <w:name w:val="head"/>
    <w:rsid w:val="00822F53"/>
  </w:style>
  <w:style w:type="character" w:customStyle="1" w:styleId="marrontitulobig">
    <w:name w:val="marron_titulo_big"/>
    <w:rsid w:val="00822F53"/>
  </w:style>
  <w:style w:type="character" w:customStyle="1" w:styleId="titletxt">
    <w:name w:val="titletxt"/>
    <w:rsid w:val="00822F53"/>
  </w:style>
  <w:style w:type="character" w:customStyle="1" w:styleId="colbcopy">
    <w:name w:val="colbcopy"/>
    <w:rsid w:val="00822F53"/>
  </w:style>
  <w:style w:type="character" w:customStyle="1" w:styleId="hcard">
    <w:name w:val="hcard"/>
    <w:rsid w:val="00822F53"/>
  </w:style>
  <w:style w:type="table" w:styleId="MediumGrid2">
    <w:name w:val="Medium Grid 2"/>
    <w:basedOn w:val="TableNormal"/>
    <w:uiPriority w:val="68"/>
    <w:rsid w:val="00822F53"/>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22F53"/>
    <w:rPr>
      <w:rFonts w:ascii="Courier" w:eastAsia="Cambria" w:hAnsi="Courier" w:cs="Times New Roman"/>
      <w:sz w:val="21"/>
      <w:szCs w:val="21"/>
    </w:rPr>
  </w:style>
  <w:style w:type="paragraph" w:customStyle="1" w:styleId="hotroute2">
    <w:name w:val="hotroute"/>
    <w:basedOn w:val="Normal"/>
    <w:qFormat/>
    <w:rsid w:val="00822F53"/>
    <w:pPr>
      <w:ind w:left="288"/>
    </w:pPr>
  </w:style>
  <w:style w:type="paragraph" w:customStyle="1" w:styleId="DeleteAnalytics">
    <w:name w:val="Delete Analytics"/>
    <w:basedOn w:val="Heading4"/>
    <w:qFormat/>
    <w:rsid w:val="00822F53"/>
    <w:rPr>
      <w:color w:val="800000"/>
    </w:rPr>
  </w:style>
  <w:style w:type="paragraph" w:customStyle="1" w:styleId="ReallyFuckingSmall0">
    <w:name w:val="Really Fucking Small"/>
    <w:basedOn w:val="Normal"/>
    <w:link w:val="ReallyFuckingSmallChar0"/>
    <w:qFormat/>
    <w:rsid w:val="00822F53"/>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822F53"/>
    <w:rPr>
      <w:rFonts w:ascii="Times New Roman" w:eastAsia="Times New Roman" w:hAnsi="Times New Roman" w:cs="Times New Roman"/>
      <w:sz w:val="12"/>
    </w:rPr>
  </w:style>
  <w:style w:type="paragraph" w:customStyle="1" w:styleId="Boxempahsis">
    <w:name w:val="Box empahsis"/>
    <w:basedOn w:val="Normal"/>
    <w:link w:val="BoxempahsisChar"/>
    <w:qFormat/>
    <w:rsid w:val="00822F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2F53"/>
    <w:rPr>
      <w:rFonts w:ascii="Franklin Gothic Heavy" w:hAnsi="Franklin Gothic Heavy"/>
      <w:sz w:val="24"/>
      <w:u w:val="single"/>
      <w:bdr w:val="single" w:sz="4" w:space="0" w:color="auto"/>
    </w:rPr>
  </w:style>
  <w:style w:type="character" w:customStyle="1" w:styleId="Qualified">
    <w:name w:val="Qualified"/>
    <w:rsid w:val="00822F53"/>
    <w:rPr>
      <w:rFonts w:asciiTheme="majorHAnsi" w:hAnsiTheme="majorHAnsi"/>
      <w:b/>
      <w:bCs/>
      <w:sz w:val="16"/>
    </w:rPr>
  </w:style>
  <w:style w:type="character" w:customStyle="1" w:styleId="BlockTitleChar1">
    <w:name w:val="%Block Title Char"/>
    <w:rsid w:val="00822F53"/>
    <w:rPr>
      <w:rFonts w:ascii="Arial" w:eastAsia="Times New Roman" w:hAnsi="Arial" w:cs="Arial"/>
      <w:b/>
      <w:bCs/>
      <w:kern w:val="32"/>
      <w:sz w:val="28"/>
      <w:szCs w:val="32"/>
    </w:rPr>
  </w:style>
  <w:style w:type="character" w:customStyle="1" w:styleId="columntexthead">
    <w:name w:val="columntexthead"/>
    <w:rsid w:val="00822F53"/>
  </w:style>
  <w:style w:type="character" w:customStyle="1" w:styleId="instruction">
    <w:name w:val="instruction"/>
    <w:rsid w:val="00822F53"/>
  </w:style>
  <w:style w:type="character" w:customStyle="1" w:styleId="listpipe">
    <w:name w:val="listpipe"/>
    <w:rsid w:val="00822F53"/>
  </w:style>
  <w:style w:type="character" w:customStyle="1" w:styleId="imagelink">
    <w:name w:val="imagelink"/>
    <w:rsid w:val="00822F53"/>
  </w:style>
  <w:style w:type="character" w:customStyle="1" w:styleId="noticiabyline">
    <w:name w:val="noticia_byline"/>
    <w:rsid w:val="00822F53"/>
  </w:style>
  <w:style w:type="character" w:customStyle="1" w:styleId="rightnowyahoo">
    <w:name w:val="right_now_yahoo"/>
    <w:rsid w:val="00822F53"/>
  </w:style>
  <w:style w:type="character" w:customStyle="1" w:styleId="submittedmeta">
    <w:name w:val="submitted meta"/>
    <w:rsid w:val="00822F53"/>
  </w:style>
  <w:style w:type="character" w:customStyle="1" w:styleId="A11">
    <w:name w:val="A11"/>
    <w:uiPriority w:val="99"/>
    <w:rsid w:val="00822F53"/>
    <w:rPr>
      <w:color w:val="000000"/>
      <w:sz w:val="12"/>
      <w:szCs w:val="12"/>
    </w:rPr>
  </w:style>
  <w:style w:type="character" w:customStyle="1" w:styleId="AAAunderline">
    <w:name w:val="AAAunderline"/>
    <w:qFormat/>
    <w:rsid w:val="00822F53"/>
    <w:rPr>
      <w:b/>
      <w:u w:val="single"/>
    </w:rPr>
  </w:style>
  <w:style w:type="paragraph" w:customStyle="1" w:styleId="IndexHeader">
    <w:name w:val="Index Header"/>
    <w:basedOn w:val="Normal"/>
    <w:qFormat/>
    <w:rsid w:val="00822F53"/>
    <w:pPr>
      <w:ind w:left="-720"/>
      <w:outlineLvl w:val="0"/>
    </w:pPr>
    <w:rPr>
      <w:rFonts w:ascii="Times New Roman" w:eastAsia="Times New Roman" w:hAnsi="Times New Roman"/>
      <w:b/>
      <w:bCs/>
      <w:sz w:val="36"/>
      <w:szCs w:val="20"/>
    </w:rPr>
  </w:style>
  <w:style w:type="character" w:customStyle="1" w:styleId="IndexHeaderChar">
    <w:name w:val="Index Header Char"/>
    <w:rsid w:val="00822F53"/>
    <w:rPr>
      <w:rFonts w:ascii="Times New Roman" w:eastAsia="Times New Roman" w:hAnsi="Times New Roman"/>
      <w:b/>
      <w:bCs/>
      <w:sz w:val="36"/>
    </w:rPr>
  </w:style>
  <w:style w:type="paragraph" w:customStyle="1" w:styleId="CardRead">
    <w:name w:val="Card_Read"/>
    <w:basedOn w:val="Normal"/>
    <w:qFormat/>
    <w:rsid w:val="00822F53"/>
    <w:rPr>
      <w:rFonts w:ascii="Times" w:eastAsia="Times" w:hAnsi="Times"/>
      <w:szCs w:val="20"/>
    </w:rPr>
  </w:style>
  <w:style w:type="paragraph" w:customStyle="1" w:styleId="CardNU">
    <w:name w:val="CardNU"/>
    <w:basedOn w:val="Normal"/>
    <w:qFormat/>
    <w:rsid w:val="00822F53"/>
    <w:rPr>
      <w:rFonts w:ascii="Times" w:eastAsia="Times" w:hAnsi="Times"/>
      <w:sz w:val="14"/>
      <w:szCs w:val="20"/>
    </w:rPr>
  </w:style>
  <w:style w:type="paragraph" w:customStyle="1" w:styleId="StyleHeading310pt">
    <w:name w:val="Style Heading 3 + 10 pt"/>
    <w:basedOn w:val="Heading3"/>
    <w:qFormat/>
    <w:rsid w:val="00822F5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22F53"/>
    <w:rPr>
      <w:rFonts w:ascii="Times New Roman" w:eastAsia="Times New Roman" w:hAnsi="Times New Roman" w:cs="Arial"/>
      <w:b/>
      <w:bCs/>
      <w:sz w:val="26"/>
      <w:szCs w:val="26"/>
    </w:rPr>
  </w:style>
  <w:style w:type="paragraph" w:customStyle="1" w:styleId="Style30">
    <w:name w:val="Style 3"/>
    <w:basedOn w:val="Normal"/>
    <w:qFormat/>
    <w:rsid w:val="00822F53"/>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822F53"/>
    <w:pPr>
      <w:spacing w:after="60"/>
    </w:pPr>
    <w:rPr>
      <w:rFonts w:ascii="Times New Roman" w:eastAsia="Times New Roman" w:hAnsi="Times New Roman"/>
      <w:sz w:val="18"/>
    </w:rPr>
  </w:style>
  <w:style w:type="paragraph" w:customStyle="1" w:styleId="OmniPage8">
    <w:name w:val="OmniPage #8"/>
    <w:basedOn w:val="Normal"/>
    <w:qFormat/>
    <w:rsid w:val="00822F53"/>
    <w:rPr>
      <w:rFonts w:ascii="Times New Roman" w:eastAsia="Times New Roman" w:hAnsi="Times New Roman"/>
      <w:color w:val="000000"/>
      <w:sz w:val="20"/>
      <w:szCs w:val="20"/>
    </w:rPr>
  </w:style>
  <w:style w:type="paragraph" w:customStyle="1" w:styleId="OmniPage2">
    <w:name w:val="OmniPage #2"/>
    <w:basedOn w:val="Normal"/>
    <w:qFormat/>
    <w:rsid w:val="00822F53"/>
    <w:rPr>
      <w:rFonts w:ascii="Times New Roman" w:eastAsia="Times New Roman" w:hAnsi="Times New Roman"/>
      <w:color w:val="000000"/>
      <w:sz w:val="20"/>
      <w:szCs w:val="20"/>
    </w:rPr>
  </w:style>
  <w:style w:type="paragraph" w:customStyle="1" w:styleId="OmniPage6">
    <w:name w:val="OmniPage #6"/>
    <w:basedOn w:val="Normal"/>
    <w:qFormat/>
    <w:rsid w:val="00822F53"/>
    <w:rPr>
      <w:rFonts w:ascii="Times New Roman" w:eastAsia="Times New Roman" w:hAnsi="Times New Roman"/>
      <w:color w:val="000000"/>
      <w:sz w:val="20"/>
      <w:szCs w:val="20"/>
    </w:rPr>
  </w:style>
  <w:style w:type="paragraph" w:customStyle="1" w:styleId="OmniPage7">
    <w:name w:val="OmniPage #7"/>
    <w:basedOn w:val="Normal"/>
    <w:qFormat/>
    <w:rsid w:val="00822F53"/>
    <w:rPr>
      <w:rFonts w:ascii="Times New Roman" w:eastAsia="Times New Roman" w:hAnsi="Times New Roman"/>
      <w:color w:val="000000"/>
      <w:sz w:val="20"/>
      <w:szCs w:val="20"/>
    </w:rPr>
  </w:style>
  <w:style w:type="paragraph" w:customStyle="1" w:styleId="OmniPage11">
    <w:name w:val="OmniPage #11"/>
    <w:basedOn w:val="Normal"/>
    <w:qFormat/>
    <w:rsid w:val="00822F53"/>
    <w:rPr>
      <w:rFonts w:ascii="Times New Roman" w:eastAsia="Times New Roman" w:hAnsi="Times New Roman"/>
      <w:color w:val="000000"/>
      <w:sz w:val="20"/>
      <w:szCs w:val="20"/>
    </w:rPr>
  </w:style>
  <w:style w:type="paragraph" w:customStyle="1" w:styleId="OmniPage12">
    <w:name w:val="OmniPage #12"/>
    <w:basedOn w:val="Normal"/>
    <w:qFormat/>
    <w:rsid w:val="00822F53"/>
    <w:rPr>
      <w:rFonts w:ascii="Times New Roman" w:eastAsia="Times New Roman" w:hAnsi="Times New Roman"/>
      <w:color w:val="000000"/>
      <w:sz w:val="20"/>
      <w:szCs w:val="20"/>
    </w:rPr>
  </w:style>
  <w:style w:type="paragraph" w:customStyle="1" w:styleId="OmniPage13">
    <w:name w:val="OmniPage #13"/>
    <w:basedOn w:val="Normal"/>
    <w:qFormat/>
    <w:rsid w:val="00822F53"/>
    <w:rPr>
      <w:rFonts w:ascii="Times New Roman" w:eastAsia="Times New Roman" w:hAnsi="Times New Roman"/>
      <w:color w:val="000000"/>
      <w:sz w:val="20"/>
      <w:szCs w:val="20"/>
    </w:rPr>
  </w:style>
  <w:style w:type="paragraph" w:customStyle="1" w:styleId="OmniPage14">
    <w:name w:val="OmniPage #14"/>
    <w:basedOn w:val="Normal"/>
    <w:qFormat/>
    <w:rsid w:val="00822F53"/>
    <w:rPr>
      <w:rFonts w:ascii="Times New Roman" w:eastAsia="Times New Roman" w:hAnsi="Times New Roman"/>
      <w:color w:val="000000"/>
      <w:sz w:val="20"/>
      <w:szCs w:val="20"/>
    </w:rPr>
  </w:style>
  <w:style w:type="paragraph" w:customStyle="1" w:styleId="OmniPage15">
    <w:name w:val="OmniPage #15"/>
    <w:basedOn w:val="Normal"/>
    <w:qFormat/>
    <w:rsid w:val="00822F53"/>
    <w:rPr>
      <w:rFonts w:ascii="Times New Roman" w:eastAsia="Times New Roman" w:hAnsi="Times New Roman"/>
      <w:color w:val="000000"/>
      <w:sz w:val="20"/>
      <w:szCs w:val="20"/>
    </w:rPr>
  </w:style>
  <w:style w:type="paragraph" w:customStyle="1" w:styleId="OmniPage17">
    <w:name w:val="OmniPage #17"/>
    <w:basedOn w:val="Normal"/>
    <w:qFormat/>
    <w:rsid w:val="00822F53"/>
    <w:rPr>
      <w:rFonts w:ascii="Times New Roman" w:eastAsia="Times New Roman" w:hAnsi="Times New Roman"/>
      <w:color w:val="000000"/>
      <w:sz w:val="20"/>
      <w:szCs w:val="20"/>
    </w:rPr>
  </w:style>
  <w:style w:type="paragraph" w:customStyle="1" w:styleId="OmniPage19">
    <w:name w:val="OmniPage #19"/>
    <w:basedOn w:val="Normal"/>
    <w:qFormat/>
    <w:rsid w:val="00822F53"/>
    <w:rPr>
      <w:rFonts w:ascii="Times New Roman" w:eastAsia="Times New Roman" w:hAnsi="Times New Roman"/>
      <w:color w:val="000000"/>
      <w:sz w:val="20"/>
      <w:szCs w:val="20"/>
    </w:rPr>
  </w:style>
  <w:style w:type="paragraph" w:customStyle="1" w:styleId="OmniPage20">
    <w:name w:val="OmniPage #20"/>
    <w:basedOn w:val="Normal"/>
    <w:qFormat/>
    <w:rsid w:val="00822F53"/>
    <w:rPr>
      <w:rFonts w:ascii="Times New Roman" w:eastAsia="Times New Roman" w:hAnsi="Times New Roman"/>
      <w:color w:val="000000"/>
      <w:sz w:val="20"/>
      <w:szCs w:val="20"/>
    </w:rPr>
  </w:style>
  <w:style w:type="paragraph" w:customStyle="1" w:styleId="OmniPage21">
    <w:name w:val="OmniPage #21"/>
    <w:basedOn w:val="Normal"/>
    <w:qFormat/>
    <w:rsid w:val="00822F53"/>
    <w:rPr>
      <w:rFonts w:ascii="Times New Roman" w:eastAsia="Times New Roman" w:hAnsi="Times New Roman"/>
      <w:color w:val="000000"/>
      <w:sz w:val="20"/>
      <w:szCs w:val="20"/>
    </w:rPr>
  </w:style>
  <w:style w:type="paragraph" w:customStyle="1" w:styleId="OmniPage22">
    <w:name w:val="OmniPage #22"/>
    <w:basedOn w:val="Normal"/>
    <w:qFormat/>
    <w:rsid w:val="00822F53"/>
    <w:rPr>
      <w:rFonts w:ascii="Times New Roman" w:eastAsia="Times New Roman" w:hAnsi="Times New Roman"/>
      <w:color w:val="000000"/>
      <w:sz w:val="20"/>
      <w:szCs w:val="20"/>
    </w:rPr>
  </w:style>
  <w:style w:type="paragraph" w:customStyle="1" w:styleId="OmniPage25">
    <w:name w:val="OmniPage #25"/>
    <w:basedOn w:val="Normal"/>
    <w:qFormat/>
    <w:rsid w:val="00822F53"/>
    <w:rPr>
      <w:rFonts w:ascii="Times New Roman" w:eastAsia="Times New Roman" w:hAnsi="Times New Roman"/>
      <w:color w:val="000000"/>
      <w:sz w:val="20"/>
      <w:szCs w:val="20"/>
    </w:rPr>
  </w:style>
  <w:style w:type="paragraph" w:customStyle="1" w:styleId="OmniPage18">
    <w:name w:val="OmniPage #18"/>
    <w:basedOn w:val="Normal"/>
    <w:qFormat/>
    <w:rsid w:val="00822F53"/>
    <w:rPr>
      <w:rFonts w:ascii="Times New Roman" w:eastAsia="Times New Roman" w:hAnsi="Times New Roman"/>
      <w:color w:val="000000"/>
      <w:sz w:val="20"/>
      <w:szCs w:val="20"/>
    </w:rPr>
  </w:style>
  <w:style w:type="paragraph" w:customStyle="1" w:styleId="OmniPage26">
    <w:name w:val="OmniPage #26"/>
    <w:basedOn w:val="Normal"/>
    <w:qFormat/>
    <w:rsid w:val="00822F53"/>
    <w:rPr>
      <w:rFonts w:ascii="Times New Roman" w:eastAsia="Times New Roman" w:hAnsi="Times New Roman"/>
      <w:color w:val="000000"/>
      <w:sz w:val="20"/>
      <w:szCs w:val="20"/>
    </w:rPr>
  </w:style>
  <w:style w:type="character" w:customStyle="1" w:styleId="iagsheaderlarge">
    <w:name w:val="iags_header_large"/>
    <w:rsid w:val="00822F53"/>
  </w:style>
  <w:style w:type="paragraph" w:customStyle="1" w:styleId="OmniPage9">
    <w:name w:val="OmniPage #9"/>
    <w:basedOn w:val="Normal"/>
    <w:qFormat/>
    <w:rsid w:val="00822F53"/>
    <w:rPr>
      <w:rFonts w:ascii="Times New Roman" w:eastAsia="Times New Roman" w:hAnsi="Times New Roman"/>
      <w:color w:val="000000"/>
      <w:sz w:val="20"/>
      <w:szCs w:val="20"/>
    </w:rPr>
  </w:style>
  <w:style w:type="paragraph" w:customStyle="1" w:styleId="OmniPage5">
    <w:name w:val="OmniPage #5"/>
    <w:basedOn w:val="Normal"/>
    <w:qFormat/>
    <w:rsid w:val="00822F53"/>
    <w:rPr>
      <w:rFonts w:ascii="Times New Roman" w:eastAsia="Times New Roman" w:hAnsi="Times New Roman"/>
      <w:color w:val="000000"/>
      <w:sz w:val="20"/>
      <w:szCs w:val="20"/>
    </w:rPr>
  </w:style>
  <w:style w:type="character" w:customStyle="1" w:styleId="style12char0">
    <w:name w:val="style12char"/>
    <w:rsid w:val="00822F53"/>
  </w:style>
  <w:style w:type="character" w:customStyle="1" w:styleId="charchar2">
    <w:name w:val="charchar2"/>
    <w:rsid w:val="00822F53"/>
  </w:style>
  <w:style w:type="character" w:customStyle="1" w:styleId="style11char0">
    <w:name w:val="style11char"/>
    <w:rsid w:val="00822F53"/>
  </w:style>
  <w:style w:type="paragraph" w:customStyle="1" w:styleId="CitesandCardText">
    <w:name w:val="Cites and Card Text"/>
    <w:basedOn w:val="Normal"/>
    <w:qFormat/>
    <w:rsid w:val="00822F53"/>
    <w:rPr>
      <w:rFonts w:ascii="Times New Roman" w:eastAsia="Times New Roman" w:hAnsi="Times New Roman"/>
      <w:sz w:val="20"/>
    </w:rPr>
  </w:style>
  <w:style w:type="paragraph" w:styleId="List2">
    <w:name w:val="List 2"/>
    <w:basedOn w:val="Default"/>
    <w:next w:val="Default"/>
    <w:rsid w:val="00822F53"/>
    <w:rPr>
      <w:color w:val="auto"/>
      <w:szCs w:val="22"/>
    </w:rPr>
  </w:style>
  <w:style w:type="character" w:customStyle="1" w:styleId="Heading51">
    <w:name w:val="Heading 51"/>
    <w:aliases w:val="Heading 5 Char Char Char,Heading 511"/>
    <w:rsid w:val="00822F53"/>
    <w:rPr>
      <w:b/>
      <w:bCs/>
      <w:iCs/>
      <w:szCs w:val="26"/>
      <w:lang w:val="en-US" w:eastAsia="en-US" w:bidi="ar-SA"/>
    </w:rPr>
  </w:style>
  <w:style w:type="paragraph" w:customStyle="1" w:styleId="Style160">
    <w:name w:val="Style 16"/>
    <w:basedOn w:val="Normal"/>
    <w:qFormat/>
    <w:rsid w:val="00822F53"/>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822F53"/>
    <w:rPr>
      <w:rFonts w:ascii="Times New Roman" w:eastAsia="Times New Roman" w:hAnsi="Times New Roman" w:cs="Arial"/>
    </w:rPr>
  </w:style>
  <w:style w:type="character" w:customStyle="1" w:styleId="smalltextChar0">
    <w:name w:val="smalltext Char"/>
    <w:link w:val="smalltext2"/>
    <w:rsid w:val="00822F53"/>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822F53"/>
    <w:pPr>
      <w:spacing w:after="120"/>
    </w:pPr>
    <w:rPr>
      <w:color w:val="auto"/>
      <w:szCs w:val="22"/>
    </w:rPr>
  </w:style>
  <w:style w:type="paragraph" w:customStyle="1" w:styleId="headingChar">
    <w:name w:val="heading Char"/>
    <w:basedOn w:val="Normal"/>
    <w:qFormat/>
    <w:rsid w:val="00822F53"/>
    <w:pPr>
      <w:jc w:val="center"/>
    </w:pPr>
    <w:rPr>
      <w:rFonts w:ascii="Arial Black" w:eastAsia="Times New Roman" w:hAnsi="Arial Black"/>
      <w:b/>
      <w:sz w:val="36"/>
      <w:u w:val="single"/>
    </w:rPr>
  </w:style>
  <w:style w:type="character" w:customStyle="1" w:styleId="boldunderlineCharChar0">
    <w:name w:val="boldunderline Char Char"/>
    <w:rsid w:val="00822F53"/>
    <w:rPr>
      <w:b/>
      <w:sz w:val="22"/>
      <w:szCs w:val="24"/>
      <w:u w:val="single"/>
      <w:lang w:val="en-US" w:eastAsia="en-US" w:bidi="ar-SA"/>
    </w:rPr>
  </w:style>
  <w:style w:type="paragraph" w:customStyle="1" w:styleId="Bullets-squares">
    <w:name w:val="Bullets - squares"/>
    <w:basedOn w:val="Normal"/>
    <w:next w:val="Normal"/>
    <w:qFormat/>
    <w:rsid w:val="00822F53"/>
    <w:pPr>
      <w:numPr>
        <w:numId w:val="63"/>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822F53"/>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822F53"/>
    <w:rPr>
      <w:sz w:val="24"/>
      <w:szCs w:val="22"/>
      <w:lang w:val="en-US" w:eastAsia="en-US" w:bidi="ar-SA"/>
    </w:rPr>
  </w:style>
  <w:style w:type="character" w:customStyle="1" w:styleId="Size8Char">
    <w:name w:val="Size 8 Char"/>
    <w:link w:val="Size8"/>
    <w:rsid w:val="00822F53"/>
    <w:rPr>
      <w:rFonts w:ascii="Times New Roman" w:eastAsia="Times New Roman" w:hAnsi="Times New Roman" w:cs="Times New Roman"/>
      <w:sz w:val="16"/>
      <w:szCs w:val="22"/>
    </w:rPr>
  </w:style>
  <w:style w:type="paragraph" w:customStyle="1" w:styleId="RegularCite">
    <w:name w:val="Regular Cite"/>
    <w:qFormat/>
    <w:rsid w:val="00822F53"/>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822F53"/>
  </w:style>
  <w:style w:type="character" w:customStyle="1" w:styleId="emailstyle26">
    <w:name w:val="emailstyle26"/>
    <w:rsid w:val="00822F53"/>
  </w:style>
  <w:style w:type="paragraph" w:customStyle="1" w:styleId="context">
    <w:name w:val="context"/>
    <w:basedOn w:val="Normal"/>
    <w:qFormat/>
    <w:rsid w:val="00822F53"/>
    <w:pPr>
      <w:spacing w:before="100" w:beforeAutospacing="1" w:after="100" w:afterAutospacing="1"/>
    </w:pPr>
    <w:rPr>
      <w:rFonts w:ascii="Times New Roman" w:eastAsia="Times New Roman" w:hAnsi="Times New Roman"/>
      <w:sz w:val="24"/>
    </w:rPr>
  </w:style>
  <w:style w:type="character" w:customStyle="1" w:styleId="sendtofriend">
    <w:name w:val="sendtofriend"/>
    <w:rsid w:val="00822F53"/>
  </w:style>
  <w:style w:type="character" w:customStyle="1" w:styleId="pagetype">
    <w:name w:val="pagetype"/>
    <w:rsid w:val="00822F53"/>
  </w:style>
  <w:style w:type="character" w:customStyle="1" w:styleId="byl">
    <w:name w:val="byl"/>
    <w:rsid w:val="00822F53"/>
  </w:style>
  <w:style w:type="character" w:customStyle="1" w:styleId="byd">
    <w:name w:val="byd"/>
    <w:rsid w:val="00822F53"/>
  </w:style>
  <w:style w:type="paragraph" w:customStyle="1" w:styleId="Size6">
    <w:name w:val="Size 6"/>
    <w:link w:val="Size6Char"/>
    <w:qFormat/>
    <w:rsid w:val="00822F53"/>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822F53"/>
    <w:rPr>
      <w:rFonts w:ascii="Times New Roman" w:eastAsia="Times New Roman" w:hAnsi="Times New Roman" w:cs="Times New Roman"/>
      <w:sz w:val="16"/>
      <w:szCs w:val="22"/>
    </w:rPr>
  </w:style>
  <w:style w:type="character" w:customStyle="1" w:styleId="underliningchar0">
    <w:name w:val="underliningchar"/>
    <w:rsid w:val="00822F53"/>
  </w:style>
  <w:style w:type="paragraph" w:customStyle="1" w:styleId="TxBrp11">
    <w:name w:val="TxBr_p11"/>
    <w:basedOn w:val="Normal"/>
    <w:qFormat/>
    <w:rsid w:val="00822F5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822F5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822F5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822F53"/>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822F5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822F5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822F5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822F5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822F5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822F5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822F5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822F5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822F5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822F5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822F5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822F53"/>
    <w:rPr>
      <w:vanish w:val="0"/>
      <w:webHidden w:val="0"/>
      <w:color w:val="999999"/>
      <w:sz w:val="12"/>
      <w:szCs w:val="12"/>
      <w:specVanish/>
    </w:rPr>
  </w:style>
  <w:style w:type="paragraph" w:customStyle="1" w:styleId="CardsFont8pt">
    <w:name w:val="Cards + Font: 8 pt"/>
    <w:basedOn w:val="Normal"/>
    <w:qFormat/>
    <w:rsid w:val="00822F53"/>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822F53"/>
    <w:rPr>
      <w:sz w:val="16"/>
    </w:rPr>
  </w:style>
  <w:style w:type="character" w:customStyle="1" w:styleId="TagLineCharChar">
    <w:name w:val="Tag Line Char Char"/>
    <w:rsid w:val="00822F53"/>
    <w:rPr>
      <w:rFonts w:cs="Arial"/>
      <w:b/>
      <w:bCs/>
      <w:iCs/>
      <w:sz w:val="24"/>
      <w:szCs w:val="28"/>
      <w:lang w:val="en-US" w:eastAsia="en-US" w:bidi="ar-SA"/>
    </w:rPr>
  </w:style>
  <w:style w:type="paragraph" w:customStyle="1" w:styleId="published">
    <w:name w:val="published"/>
    <w:basedOn w:val="Normal"/>
    <w:rsid w:val="00822F53"/>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822F53"/>
  </w:style>
  <w:style w:type="character" w:customStyle="1" w:styleId="articlerecommendcount">
    <w:name w:val="article_recommend_count"/>
    <w:rsid w:val="00822F53"/>
  </w:style>
  <w:style w:type="character" w:customStyle="1" w:styleId="normaltext1">
    <w:name w:val="normal_text"/>
    <w:rsid w:val="00822F53"/>
  </w:style>
  <w:style w:type="paragraph" w:customStyle="1" w:styleId="storytimestamp">
    <w:name w:val="storytimestamp"/>
    <w:basedOn w:val="Normal"/>
    <w:qFormat/>
    <w:rsid w:val="00822F53"/>
    <w:pPr>
      <w:spacing w:before="100" w:beforeAutospacing="1" w:after="100" w:afterAutospacing="1"/>
    </w:pPr>
    <w:rPr>
      <w:rFonts w:ascii="Times New Roman" w:eastAsia="Times New Roman" w:hAnsi="Times New Roman"/>
      <w:sz w:val="24"/>
    </w:rPr>
  </w:style>
  <w:style w:type="character" w:customStyle="1" w:styleId="story-byline">
    <w:name w:val="story-byline"/>
    <w:rsid w:val="00822F53"/>
  </w:style>
  <w:style w:type="character" w:customStyle="1" w:styleId="story-titleline">
    <w:name w:val="story-titleline"/>
    <w:rsid w:val="00822F53"/>
  </w:style>
  <w:style w:type="paragraph" w:styleId="ListBullet2">
    <w:name w:val="List Bullet 2"/>
    <w:basedOn w:val="Normal"/>
    <w:rsid w:val="00822F53"/>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822F53"/>
    <w:rPr>
      <w:rFonts w:ascii="Times New Roman" w:eastAsia="Times New Roman" w:hAnsi="Times New Roman"/>
      <w:color w:val="000000"/>
      <w:sz w:val="10"/>
    </w:rPr>
  </w:style>
  <w:style w:type="character" w:customStyle="1" w:styleId="UnderlineCardChar1">
    <w:name w:val="Underline Card Char"/>
    <w:rsid w:val="00822F53"/>
    <w:rPr>
      <w:sz w:val="22"/>
      <w:szCs w:val="24"/>
      <w:u w:val="single"/>
      <w:lang w:val="en-US" w:eastAsia="en-US" w:bidi="ar-SA"/>
    </w:rPr>
  </w:style>
  <w:style w:type="character" w:customStyle="1" w:styleId="SourcesCharChar1">
    <w:name w:val="Sources Char Char1"/>
    <w:rsid w:val="00822F53"/>
    <w:rPr>
      <w:rFonts w:cs="Arial"/>
      <w:b/>
      <w:bCs/>
      <w:iCs/>
      <w:sz w:val="24"/>
      <w:szCs w:val="28"/>
      <w:lang w:val="en-US" w:eastAsia="en-US" w:bidi="ar-SA"/>
    </w:rPr>
  </w:style>
  <w:style w:type="paragraph" w:customStyle="1" w:styleId="OmniPage3">
    <w:name w:val="OmniPage #3"/>
    <w:basedOn w:val="Normal"/>
    <w:qFormat/>
    <w:rsid w:val="00822F53"/>
    <w:rPr>
      <w:rFonts w:ascii="Times New Roman" w:eastAsia="Times New Roman" w:hAnsi="Times New Roman"/>
      <w:color w:val="000000"/>
      <w:sz w:val="20"/>
      <w:szCs w:val="20"/>
    </w:rPr>
  </w:style>
  <w:style w:type="paragraph" w:customStyle="1" w:styleId="OmniPage16">
    <w:name w:val="OmniPage #16"/>
    <w:basedOn w:val="Normal"/>
    <w:qFormat/>
    <w:rsid w:val="00822F53"/>
    <w:rPr>
      <w:rFonts w:ascii="Times New Roman" w:eastAsia="Times New Roman" w:hAnsi="Times New Roman"/>
      <w:color w:val="000000"/>
      <w:sz w:val="20"/>
      <w:szCs w:val="20"/>
    </w:rPr>
  </w:style>
  <w:style w:type="paragraph" w:customStyle="1" w:styleId="OmniPage23">
    <w:name w:val="OmniPage #23"/>
    <w:basedOn w:val="Normal"/>
    <w:qFormat/>
    <w:rsid w:val="00822F53"/>
    <w:rPr>
      <w:rFonts w:ascii="Times New Roman" w:eastAsia="Times New Roman" w:hAnsi="Times New Roman"/>
      <w:color w:val="000000"/>
      <w:sz w:val="20"/>
      <w:szCs w:val="20"/>
    </w:rPr>
  </w:style>
  <w:style w:type="paragraph" w:customStyle="1" w:styleId="OmniPage24">
    <w:name w:val="OmniPage #24"/>
    <w:basedOn w:val="Normal"/>
    <w:qFormat/>
    <w:rsid w:val="00822F53"/>
    <w:rPr>
      <w:rFonts w:ascii="Times New Roman" w:eastAsia="Times New Roman" w:hAnsi="Times New Roman"/>
      <w:color w:val="000000"/>
      <w:sz w:val="20"/>
      <w:szCs w:val="20"/>
    </w:rPr>
  </w:style>
  <w:style w:type="paragraph" w:customStyle="1" w:styleId="OmniPage27">
    <w:name w:val="OmniPage #27"/>
    <w:basedOn w:val="Normal"/>
    <w:qFormat/>
    <w:rsid w:val="00822F53"/>
    <w:rPr>
      <w:rFonts w:ascii="Times New Roman" w:eastAsia="Times New Roman" w:hAnsi="Times New Roman"/>
      <w:color w:val="000000"/>
      <w:sz w:val="20"/>
      <w:szCs w:val="20"/>
    </w:rPr>
  </w:style>
  <w:style w:type="paragraph" w:customStyle="1" w:styleId="OmniPage28">
    <w:name w:val="OmniPage #28"/>
    <w:basedOn w:val="Normal"/>
    <w:qFormat/>
    <w:rsid w:val="00822F53"/>
    <w:rPr>
      <w:rFonts w:ascii="Times New Roman" w:eastAsia="Times New Roman" w:hAnsi="Times New Roman"/>
      <w:color w:val="000000"/>
      <w:sz w:val="20"/>
      <w:szCs w:val="20"/>
    </w:rPr>
  </w:style>
  <w:style w:type="paragraph" w:customStyle="1" w:styleId="OmniPage29">
    <w:name w:val="OmniPage #29"/>
    <w:basedOn w:val="Normal"/>
    <w:qFormat/>
    <w:rsid w:val="00822F53"/>
    <w:rPr>
      <w:rFonts w:ascii="Times New Roman" w:eastAsia="Times New Roman" w:hAnsi="Times New Roman"/>
      <w:color w:val="000000"/>
      <w:sz w:val="20"/>
      <w:szCs w:val="20"/>
    </w:rPr>
  </w:style>
  <w:style w:type="paragraph" w:customStyle="1" w:styleId="OmniPage30">
    <w:name w:val="OmniPage #30"/>
    <w:basedOn w:val="Normal"/>
    <w:qFormat/>
    <w:rsid w:val="00822F53"/>
    <w:rPr>
      <w:rFonts w:ascii="Times New Roman" w:eastAsia="Times New Roman" w:hAnsi="Times New Roman"/>
      <w:color w:val="000000"/>
      <w:sz w:val="20"/>
      <w:szCs w:val="20"/>
    </w:rPr>
  </w:style>
  <w:style w:type="paragraph" w:customStyle="1" w:styleId="OmniPage31">
    <w:name w:val="OmniPage #31"/>
    <w:basedOn w:val="Normal"/>
    <w:qFormat/>
    <w:rsid w:val="00822F53"/>
    <w:rPr>
      <w:rFonts w:ascii="Times New Roman" w:eastAsia="Times New Roman" w:hAnsi="Times New Roman"/>
      <w:color w:val="000000"/>
      <w:sz w:val="20"/>
      <w:szCs w:val="20"/>
    </w:rPr>
  </w:style>
  <w:style w:type="paragraph" w:customStyle="1" w:styleId="OmniPage32">
    <w:name w:val="OmniPage #32"/>
    <w:basedOn w:val="Normal"/>
    <w:qFormat/>
    <w:rsid w:val="00822F53"/>
    <w:rPr>
      <w:rFonts w:ascii="Times New Roman" w:eastAsia="Times New Roman" w:hAnsi="Times New Roman"/>
      <w:color w:val="000000"/>
      <w:sz w:val="20"/>
      <w:szCs w:val="20"/>
    </w:rPr>
  </w:style>
  <w:style w:type="paragraph" w:customStyle="1" w:styleId="OmniPage33">
    <w:name w:val="OmniPage #33"/>
    <w:basedOn w:val="Normal"/>
    <w:qFormat/>
    <w:rsid w:val="00822F53"/>
    <w:rPr>
      <w:rFonts w:ascii="Times New Roman" w:eastAsia="Times New Roman" w:hAnsi="Times New Roman"/>
      <w:color w:val="000000"/>
      <w:sz w:val="20"/>
      <w:szCs w:val="20"/>
    </w:rPr>
  </w:style>
  <w:style w:type="paragraph" w:customStyle="1" w:styleId="OmniPage34">
    <w:name w:val="OmniPage #34"/>
    <w:basedOn w:val="Normal"/>
    <w:qFormat/>
    <w:rsid w:val="00822F53"/>
    <w:rPr>
      <w:rFonts w:ascii="Times New Roman" w:eastAsia="Times New Roman" w:hAnsi="Times New Roman"/>
      <w:color w:val="000000"/>
      <w:sz w:val="20"/>
      <w:szCs w:val="20"/>
    </w:rPr>
  </w:style>
  <w:style w:type="paragraph" w:customStyle="1" w:styleId="OmniPage35">
    <w:name w:val="OmniPage #35"/>
    <w:basedOn w:val="Normal"/>
    <w:qFormat/>
    <w:rsid w:val="00822F53"/>
    <w:rPr>
      <w:rFonts w:ascii="Times New Roman" w:eastAsia="Times New Roman" w:hAnsi="Times New Roman"/>
      <w:color w:val="000000"/>
      <w:sz w:val="20"/>
      <w:szCs w:val="20"/>
    </w:rPr>
  </w:style>
  <w:style w:type="paragraph" w:customStyle="1" w:styleId="OmniPage36">
    <w:name w:val="OmniPage #36"/>
    <w:basedOn w:val="Normal"/>
    <w:qFormat/>
    <w:rsid w:val="00822F53"/>
    <w:rPr>
      <w:rFonts w:ascii="Times New Roman" w:eastAsia="Times New Roman" w:hAnsi="Times New Roman"/>
      <w:color w:val="000000"/>
      <w:sz w:val="20"/>
      <w:szCs w:val="20"/>
    </w:rPr>
  </w:style>
  <w:style w:type="paragraph" w:customStyle="1" w:styleId="OmniPage37">
    <w:name w:val="OmniPage #37"/>
    <w:basedOn w:val="Normal"/>
    <w:qFormat/>
    <w:rsid w:val="00822F53"/>
    <w:rPr>
      <w:rFonts w:ascii="Times New Roman" w:eastAsia="Times New Roman" w:hAnsi="Times New Roman"/>
      <w:color w:val="000000"/>
      <w:sz w:val="20"/>
      <w:szCs w:val="20"/>
    </w:rPr>
  </w:style>
  <w:style w:type="paragraph" w:customStyle="1" w:styleId="OmniPage38">
    <w:name w:val="OmniPage #38"/>
    <w:basedOn w:val="Normal"/>
    <w:qFormat/>
    <w:rsid w:val="00822F53"/>
    <w:rPr>
      <w:rFonts w:ascii="Times New Roman" w:eastAsia="Times New Roman" w:hAnsi="Times New Roman"/>
      <w:color w:val="000000"/>
      <w:sz w:val="20"/>
      <w:szCs w:val="20"/>
    </w:rPr>
  </w:style>
  <w:style w:type="paragraph" w:customStyle="1" w:styleId="OmniPage39">
    <w:name w:val="OmniPage #39"/>
    <w:basedOn w:val="Normal"/>
    <w:qFormat/>
    <w:rsid w:val="00822F53"/>
    <w:rPr>
      <w:rFonts w:ascii="Times New Roman" w:eastAsia="Times New Roman" w:hAnsi="Times New Roman"/>
      <w:color w:val="000000"/>
      <w:sz w:val="20"/>
      <w:szCs w:val="20"/>
    </w:rPr>
  </w:style>
  <w:style w:type="paragraph" w:customStyle="1" w:styleId="OmniPage40">
    <w:name w:val="OmniPage #40"/>
    <w:basedOn w:val="Normal"/>
    <w:qFormat/>
    <w:rsid w:val="00822F53"/>
    <w:rPr>
      <w:rFonts w:ascii="Times New Roman" w:eastAsia="Times New Roman" w:hAnsi="Times New Roman"/>
      <w:color w:val="000000"/>
      <w:sz w:val="20"/>
      <w:szCs w:val="20"/>
    </w:rPr>
  </w:style>
  <w:style w:type="paragraph" w:customStyle="1" w:styleId="OmniPage41">
    <w:name w:val="OmniPage #41"/>
    <w:basedOn w:val="Normal"/>
    <w:qFormat/>
    <w:rsid w:val="00822F53"/>
    <w:rPr>
      <w:rFonts w:ascii="Times New Roman" w:eastAsia="Times New Roman" w:hAnsi="Times New Roman"/>
      <w:color w:val="000000"/>
      <w:sz w:val="20"/>
      <w:szCs w:val="20"/>
    </w:rPr>
  </w:style>
  <w:style w:type="paragraph" w:customStyle="1" w:styleId="OmniPage42">
    <w:name w:val="OmniPage #42"/>
    <w:basedOn w:val="Normal"/>
    <w:qFormat/>
    <w:rsid w:val="00822F53"/>
    <w:rPr>
      <w:rFonts w:ascii="Times New Roman" w:eastAsia="Times New Roman" w:hAnsi="Times New Roman"/>
      <w:color w:val="000000"/>
      <w:sz w:val="20"/>
      <w:szCs w:val="20"/>
    </w:rPr>
  </w:style>
  <w:style w:type="paragraph" w:customStyle="1" w:styleId="OmniPage43">
    <w:name w:val="OmniPage #43"/>
    <w:basedOn w:val="Normal"/>
    <w:qFormat/>
    <w:rsid w:val="00822F53"/>
    <w:rPr>
      <w:rFonts w:ascii="Times New Roman" w:eastAsia="Times New Roman" w:hAnsi="Times New Roman"/>
      <w:color w:val="000000"/>
      <w:sz w:val="20"/>
      <w:szCs w:val="20"/>
    </w:rPr>
  </w:style>
  <w:style w:type="paragraph" w:customStyle="1" w:styleId="OmniPage44">
    <w:name w:val="OmniPage #44"/>
    <w:basedOn w:val="Normal"/>
    <w:qFormat/>
    <w:rsid w:val="00822F53"/>
    <w:rPr>
      <w:rFonts w:ascii="Times New Roman" w:eastAsia="Times New Roman" w:hAnsi="Times New Roman"/>
      <w:color w:val="000000"/>
      <w:sz w:val="20"/>
      <w:szCs w:val="20"/>
    </w:rPr>
  </w:style>
  <w:style w:type="paragraph" w:customStyle="1" w:styleId="OmniPage45">
    <w:name w:val="OmniPage #45"/>
    <w:basedOn w:val="Normal"/>
    <w:qFormat/>
    <w:rsid w:val="00822F53"/>
    <w:rPr>
      <w:rFonts w:ascii="Times New Roman" w:eastAsia="Times New Roman" w:hAnsi="Times New Roman"/>
      <w:color w:val="000000"/>
      <w:sz w:val="20"/>
      <w:szCs w:val="20"/>
    </w:rPr>
  </w:style>
  <w:style w:type="paragraph" w:customStyle="1" w:styleId="OmniPage46">
    <w:name w:val="OmniPage #46"/>
    <w:basedOn w:val="Normal"/>
    <w:qFormat/>
    <w:rsid w:val="00822F53"/>
    <w:rPr>
      <w:rFonts w:ascii="Times New Roman" w:eastAsia="Times New Roman" w:hAnsi="Times New Roman"/>
      <w:color w:val="000000"/>
      <w:sz w:val="20"/>
      <w:szCs w:val="20"/>
    </w:rPr>
  </w:style>
  <w:style w:type="paragraph" w:customStyle="1" w:styleId="OmniPage47">
    <w:name w:val="OmniPage #47"/>
    <w:basedOn w:val="Normal"/>
    <w:qFormat/>
    <w:rsid w:val="00822F53"/>
    <w:rPr>
      <w:rFonts w:ascii="Times New Roman" w:eastAsia="Times New Roman" w:hAnsi="Times New Roman"/>
      <w:color w:val="000000"/>
      <w:sz w:val="20"/>
      <w:szCs w:val="20"/>
    </w:rPr>
  </w:style>
  <w:style w:type="paragraph" w:customStyle="1" w:styleId="OmniPage48">
    <w:name w:val="OmniPage #48"/>
    <w:basedOn w:val="Normal"/>
    <w:qFormat/>
    <w:rsid w:val="00822F53"/>
    <w:rPr>
      <w:rFonts w:ascii="Times New Roman" w:eastAsia="Times New Roman" w:hAnsi="Times New Roman"/>
      <w:color w:val="000000"/>
      <w:sz w:val="20"/>
      <w:szCs w:val="20"/>
    </w:rPr>
  </w:style>
  <w:style w:type="paragraph" w:customStyle="1" w:styleId="OmniPage49">
    <w:name w:val="OmniPage #49"/>
    <w:basedOn w:val="Normal"/>
    <w:qFormat/>
    <w:rsid w:val="00822F53"/>
    <w:rPr>
      <w:rFonts w:ascii="Times New Roman" w:eastAsia="Times New Roman" w:hAnsi="Times New Roman"/>
      <w:color w:val="000000"/>
      <w:sz w:val="20"/>
      <w:szCs w:val="20"/>
    </w:rPr>
  </w:style>
  <w:style w:type="paragraph" w:customStyle="1" w:styleId="OmniPage50">
    <w:name w:val="OmniPage #50"/>
    <w:basedOn w:val="Normal"/>
    <w:qFormat/>
    <w:rsid w:val="00822F53"/>
    <w:rPr>
      <w:rFonts w:ascii="Times New Roman" w:eastAsia="Times New Roman" w:hAnsi="Times New Roman"/>
      <w:color w:val="000000"/>
      <w:sz w:val="20"/>
      <w:szCs w:val="20"/>
    </w:rPr>
  </w:style>
  <w:style w:type="paragraph" w:customStyle="1" w:styleId="OmniPage51">
    <w:name w:val="OmniPage #51"/>
    <w:basedOn w:val="Normal"/>
    <w:qFormat/>
    <w:rsid w:val="00822F53"/>
    <w:rPr>
      <w:rFonts w:ascii="Times New Roman" w:eastAsia="Times New Roman" w:hAnsi="Times New Roman"/>
      <w:color w:val="000000"/>
      <w:sz w:val="20"/>
      <w:szCs w:val="20"/>
    </w:rPr>
  </w:style>
  <w:style w:type="paragraph" w:customStyle="1" w:styleId="OmniPage52">
    <w:name w:val="OmniPage #52"/>
    <w:basedOn w:val="Normal"/>
    <w:qFormat/>
    <w:rsid w:val="00822F53"/>
    <w:rPr>
      <w:rFonts w:ascii="Times New Roman" w:eastAsia="Times New Roman" w:hAnsi="Times New Roman"/>
      <w:color w:val="000000"/>
      <w:sz w:val="20"/>
      <w:szCs w:val="20"/>
    </w:rPr>
  </w:style>
  <w:style w:type="paragraph" w:customStyle="1" w:styleId="OmniPage53">
    <w:name w:val="OmniPage #53"/>
    <w:basedOn w:val="Normal"/>
    <w:qFormat/>
    <w:rsid w:val="00822F53"/>
    <w:rPr>
      <w:rFonts w:ascii="Times New Roman" w:eastAsia="Times New Roman" w:hAnsi="Times New Roman"/>
      <w:color w:val="000000"/>
      <w:sz w:val="20"/>
      <w:szCs w:val="20"/>
    </w:rPr>
  </w:style>
  <w:style w:type="paragraph" w:customStyle="1" w:styleId="OmniPage54">
    <w:name w:val="OmniPage #54"/>
    <w:basedOn w:val="Normal"/>
    <w:qFormat/>
    <w:rsid w:val="00822F53"/>
    <w:rPr>
      <w:rFonts w:ascii="Times New Roman" w:eastAsia="Times New Roman" w:hAnsi="Times New Roman"/>
      <w:color w:val="000000"/>
      <w:sz w:val="20"/>
      <w:szCs w:val="20"/>
    </w:rPr>
  </w:style>
  <w:style w:type="paragraph" w:customStyle="1" w:styleId="OmniPage55">
    <w:name w:val="OmniPage #55"/>
    <w:basedOn w:val="Normal"/>
    <w:qFormat/>
    <w:rsid w:val="00822F53"/>
    <w:rPr>
      <w:rFonts w:ascii="Times New Roman" w:eastAsia="Times New Roman" w:hAnsi="Times New Roman"/>
      <w:color w:val="000000"/>
      <w:sz w:val="20"/>
      <w:szCs w:val="20"/>
    </w:rPr>
  </w:style>
  <w:style w:type="paragraph" w:customStyle="1" w:styleId="OmniPage56">
    <w:name w:val="OmniPage #56"/>
    <w:basedOn w:val="Normal"/>
    <w:qFormat/>
    <w:rsid w:val="00822F53"/>
    <w:rPr>
      <w:rFonts w:ascii="Times New Roman" w:eastAsia="Times New Roman" w:hAnsi="Times New Roman"/>
      <w:color w:val="000000"/>
      <w:sz w:val="20"/>
      <w:szCs w:val="20"/>
    </w:rPr>
  </w:style>
  <w:style w:type="paragraph" w:customStyle="1" w:styleId="OmniPage57">
    <w:name w:val="OmniPage #57"/>
    <w:basedOn w:val="Normal"/>
    <w:qFormat/>
    <w:rsid w:val="00822F53"/>
    <w:rPr>
      <w:rFonts w:ascii="Times New Roman" w:eastAsia="Times New Roman" w:hAnsi="Times New Roman"/>
      <w:color w:val="000000"/>
      <w:sz w:val="20"/>
      <w:szCs w:val="20"/>
    </w:rPr>
  </w:style>
  <w:style w:type="paragraph" w:customStyle="1" w:styleId="OmniPage58">
    <w:name w:val="OmniPage #58"/>
    <w:basedOn w:val="Normal"/>
    <w:qFormat/>
    <w:rsid w:val="00822F53"/>
    <w:rPr>
      <w:rFonts w:ascii="Times New Roman" w:eastAsia="Times New Roman" w:hAnsi="Times New Roman"/>
      <w:color w:val="000000"/>
      <w:sz w:val="20"/>
      <w:szCs w:val="20"/>
    </w:rPr>
  </w:style>
  <w:style w:type="paragraph" w:customStyle="1" w:styleId="OmniPage59">
    <w:name w:val="OmniPage #59"/>
    <w:basedOn w:val="Normal"/>
    <w:qFormat/>
    <w:rsid w:val="00822F53"/>
    <w:rPr>
      <w:rFonts w:ascii="Times New Roman" w:eastAsia="Times New Roman" w:hAnsi="Times New Roman"/>
      <w:color w:val="000000"/>
      <w:sz w:val="20"/>
      <w:szCs w:val="20"/>
    </w:rPr>
  </w:style>
  <w:style w:type="paragraph" w:customStyle="1" w:styleId="OmniPage60">
    <w:name w:val="OmniPage #60"/>
    <w:basedOn w:val="Normal"/>
    <w:qFormat/>
    <w:rsid w:val="00822F53"/>
    <w:rPr>
      <w:rFonts w:ascii="Times New Roman" w:eastAsia="Times New Roman" w:hAnsi="Times New Roman"/>
      <w:color w:val="000000"/>
      <w:sz w:val="20"/>
      <w:szCs w:val="20"/>
    </w:rPr>
  </w:style>
  <w:style w:type="paragraph" w:customStyle="1" w:styleId="OmniPage61">
    <w:name w:val="OmniPage #61"/>
    <w:basedOn w:val="Normal"/>
    <w:qFormat/>
    <w:rsid w:val="00822F53"/>
    <w:rPr>
      <w:rFonts w:ascii="Times New Roman" w:eastAsia="Times New Roman" w:hAnsi="Times New Roman"/>
      <w:color w:val="000000"/>
      <w:sz w:val="20"/>
      <w:szCs w:val="20"/>
    </w:rPr>
  </w:style>
  <w:style w:type="paragraph" w:customStyle="1" w:styleId="OmniPage62">
    <w:name w:val="OmniPage #62"/>
    <w:basedOn w:val="Normal"/>
    <w:qFormat/>
    <w:rsid w:val="00822F53"/>
    <w:rPr>
      <w:rFonts w:ascii="Times New Roman" w:eastAsia="Times New Roman" w:hAnsi="Times New Roman"/>
      <w:color w:val="000000"/>
      <w:sz w:val="20"/>
      <w:szCs w:val="20"/>
    </w:rPr>
  </w:style>
  <w:style w:type="paragraph" w:customStyle="1" w:styleId="OmniPage63">
    <w:name w:val="OmniPage #63"/>
    <w:basedOn w:val="Normal"/>
    <w:qFormat/>
    <w:rsid w:val="00822F53"/>
    <w:rPr>
      <w:rFonts w:ascii="Times New Roman" w:eastAsia="Times New Roman" w:hAnsi="Times New Roman"/>
      <w:color w:val="000000"/>
      <w:sz w:val="20"/>
      <w:szCs w:val="20"/>
    </w:rPr>
  </w:style>
  <w:style w:type="paragraph" w:customStyle="1" w:styleId="OmniPage64">
    <w:name w:val="OmniPage #64"/>
    <w:basedOn w:val="Normal"/>
    <w:qFormat/>
    <w:rsid w:val="00822F53"/>
    <w:rPr>
      <w:rFonts w:ascii="Times New Roman" w:eastAsia="Times New Roman" w:hAnsi="Times New Roman"/>
      <w:color w:val="000000"/>
      <w:sz w:val="20"/>
      <w:szCs w:val="20"/>
    </w:rPr>
  </w:style>
  <w:style w:type="paragraph" w:customStyle="1" w:styleId="OmniPage65">
    <w:name w:val="OmniPage #65"/>
    <w:basedOn w:val="Normal"/>
    <w:qFormat/>
    <w:rsid w:val="00822F53"/>
    <w:rPr>
      <w:rFonts w:ascii="Times New Roman" w:eastAsia="Times New Roman" w:hAnsi="Times New Roman"/>
      <w:color w:val="000000"/>
      <w:sz w:val="20"/>
      <w:szCs w:val="20"/>
    </w:rPr>
  </w:style>
  <w:style w:type="paragraph" w:customStyle="1" w:styleId="OmniPage66">
    <w:name w:val="OmniPage #66"/>
    <w:basedOn w:val="Normal"/>
    <w:qFormat/>
    <w:rsid w:val="00822F53"/>
    <w:rPr>
      <w:rFonts w:ascii="Times New Roman" w:eastAsia="Times New Roman" w:hAnsi="Times New Roman"/>
      <w:color w:val="000000"/>
      <w:sz w:val="20"/>
      <w:szCs w:val="20"/>
    </w:rPr>
  </w:style>
  <w:style w:type="paragraph" w:customStyle="1" w:styleId="OmniPage67">
    <w:name w:val="OmniPage #67"/>
    <w:basedOn w:val="Normal"/>
    <w:qFormat/>
    <w:rsid w:val="00822F53"/>
    <w:rPr>
      <w:rFonts w:ascii="Times New Roman" w:eastAsia="Times New Roman" w:hAnsi="Times New Roman"/>
      <w:color w:val="000000"/>
      <w:sz w:val="20"/>
      <w:szCs w:val="20"/>
    </w:rPr>
  </w:style>
  <w:style w:type="paragraph" w:customStyle="1" w:styleId="OmniPage68">
    <w:name w:val="OmniPage #68"/>
    <w:basedOn w:val="Normal"/>
    <w:qFormat/>
    <w:rsid w:val="00822F53"/>
    <w:rPr>
      <w:rFonts w:ascii="Times New Roman" w:eastAsia="Times New Roman" w:hAnsi="Times New Roman"/>
      <w:color w:val="000000"/>
      <w:sz w:val="20"/>
      <w:szCs w:val="20"/>
    </w:rPr>
  </w:style>
  <w:style w:type="paragraph" w:customStyle="1" w:styleId="OmniPage69">
    <w:name w:val="OmniPage #69"/>
    <w:basedOn w:val="Normal"/>
    <w:qFormat/>
    <w:rsid w:val="00822F53"/>
    <w:rPr>
      <w:rFonts w:ascii="Times New Roman" w:eastAsia="Times New Roman" w:hAnsi="Times New Roman"/>
      <w:color w:val="000000"/>
      <w:sz w:val="20"/>
      <w:szCs w:val="20"/>
    </w:rPr>
  </w:style>
  <w:style w:type="paragraph" w:customStyle="1" w:styleId="OmniPage70">
    <w:name w:val="OmniPage #70"/>
    <w:basedOn w:val="Normal"/>
    <w:qFormat/>
    <w:rsid w:val="00822F53"/>
    <w:rPr>
      <w:rFonts w:ascii="Times New Roman" w:eastAsia="Times New Roman" w:hAnsi="Times New Roman"/>
      <w:color w:val="000000"/>
      <w:sz w:val="20"/>
      <w:szCs w:val="20"/>
    </w:rPr>
  </w:style>
  <w:style w:type="paragraph" w:customStyle="1" w:styleId="OmniPage71">
    <w:name w:val="OmniPage #71"/>
    <w:basedOn w:val="Normal"/>
    <w:qFormat/>
    <w:rsid w:val="00822F53"/>
    <w:rPr>
      <w:rFonts w:ascii="Times New Roman" w:eastAsia="Times New Roman" w:hAnsi="Times New Roman"/>
      <w:color w:val="000000"/>
      <w:sz w:val="20"/>
      <w:szCs w:val="20"/>
    </w:rPr>
  </w:style>
  <w:style w:type="table" w:customStyle="1" w:styleId="MediumGrid22">
    <w:name w:val="Medium Grid 22"/>
    <w:basedOn w:val="TableNormal"/>
    <w:uiPriority w:val="68"/>
    <w:rsid w:val="00822F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2F53"/>
    <w:rPr>
      <w:rFonts w:ascii="Times New Roman" w:eastAsia="Times New Roman" w:hAnsi="Times New Roman" w:cs="Calibri"/>
      <w:sz w:val="16"/>
      <w:szCs w:val="20"/>
    </w:rPr>
  </w:style>
  <w:style w:type="character" w:customStyle="1" w:styleId="createby">
    <w:name w:val="createby"/>
    <w:rsid w:val="00822F53"/>
  </w:style>
  <w:style w:type="character" w:customStyle="1" w:styleId="quote-right">
    <w:name w:val="quote-right"/>
    <w:rsid w:val="00822F53"/>
  </w:style>
  <w:style w:type="character" w:customStyle="1" w:styleId="smallcase">
    <w:name w:val="smallcase"/>
    <w:rsid w:val="00822F53"/>
  </w:style>
  <w:style w:type="character" w:customStyle="1" w:styleId="ft0">
    <w:name w:val="ft0"/>
    <w:rsid w:val="00822F53"/>
  </w:style>
  <w:style w:type="character" w:customStyle="1" w:styleId="ft2">
    <w:name w:val="ft2"/>
    <w:rsid w:val="00822F53"/>
  </w:style>
  <w:style w:type="character" w:customStyle="1" w:styleId="ft3">
    <w:name w:val="ft3"/>
    <w:rsid w:val="00822F53"/>
  </w:style>
  <w:style w:type="character" w:customStyle="1" w:styleId="StyleTimesNewRoman12ptBold1">
    <w:name w:val="Style Times New Roman 12 pt Bold1"/>
    <w:rsid w:val="00822F53"/>
    <w:rPr>
      <w:b/>
      <w:bCs/>
      <w:sz w:val="24"/>
    </w:rPr>
  </w:style>
  <w:style w:type="character" w:customStyle="1" w:styleId="UnderlinedChar2">
    <w:name w:val="Underlined Char2"/>
    <w:aliases w:val="Heading 4 Char2,body Char2"/>
    <w:qFormat/>
    <w:rsid w:val="00822F53"/>
    <w:rPr>
      <w:rFonts w:eastAsia="MS Mincho"/>
      <w:szCs w:val="24"/>
      <w:u w:val="single"/>
      <w:lang w:val="en-US" w:eastAsia="ja-JP" w:bidi="ar-SA"/>
    </w:rPr>
  </w:style>
  <w:style w:type="character" w:customStyle="1" w:styleId="CircledChar2">
    <w:name w:val="Circled Char2"/>
    <w:rsid w:val="00822F53"/>
    <w:rPr>
      <w:rFonts w:eastAsia="MS Mincho"/>
      <w:b/>
      <w:szCs w:val="24"/>
      <w:u w:val="single"/>
      <w:lang w:val="en-US" w:eastAsia="ja-JP" w:bidi="ar-SA"/>
    </w:rPr>
  </w:style>
  <w:style w:type="character" w:customStyle="1" w:styleId="SmallTextChar2">
    <w:name w:val="Small Text Char2"/>
    <w:rsid w:val="00822F53"/>
    <w:rPr>
      <w:rFonts w:eastAsia="MS Mincho"/>
      <w:sz w:val="15"/>
      <w:szCs w:val="24"/>
      <w:lang w:val="en-US" w:eastAsia="ja-JP" w:bidi="ar-SA"/>
    </w:rPr>
  </w:style>
  <w:style w:type="character" w:customStyle="1" w:styleId="BoldandUnderlineCharCharCharCharChar1">
    <w:name w:val="Bold and Underline Char Char Char Char Char1"/>
    <w:rsid w:val="00822F53"/>
    <w:rPr>
      <w:b/>
      <w:szCs w:val="24"/>
      <w:u w:val="single"/>
      <w:lang w:val="en-US" w:eastAsia="en-US" w:bidi="ar-SA"/>
    </w:rPr>
  </w:style>
  <w:style w:type="character" w:customStyle="1" w:styleId="SmallCardChar">
    <w:name w:val="Small Card Char"/>
    <w:rsid w:val="00822F53"/>
    <w:rPr>
      <w:rFonts w:ascii="Palatino Linotype" w:eastAsia="Times New Roman" w:hAnsi="Palatino Linotype"/>
      <w:sz w:val="12"/>
      <w:szCs w:val="24"/>
    </w:rPr>
  </w:style>
  <w:style w:type="character" w:customStyle="1" w:styleId="StyleBoldUnderline10ptBold">
    <w:name w:val="Style Bold Underline + 10 pt Bold"/>
    <w:rsid w:val="00822F53"/>
    <w:rPr>
      <w:b/>
      <w:bCs/>
      <w:sz w:val="20"/>
      <w:u w:val="thick"/>
    </w:rPr>
  </w:style>
  <w:style w:type="character" w:customStyle="1" w:styleId="separator">
    <w:name w:val="separator"/>
    <w:rsid w:val="00822F53"/>
  </w:style>
  <w:style w:type="character" w:customStyle="1" w:styleId="PageHeaderChar">
    <w:name w:val="Page Header Char"/>
    <w:link w:val="PageHeader"/>
    <w:rsid w:val="00822F53"/>
  </w:style>
  <w:style w:type="paragraph" w:customStyle="1" w:styleId="NormalNoUnderline">
    <w:name w:val="Normal + No Underline"/>
    <w:basedOn w:val="Normal"/>
    <w:link w:val="NormalNoUnderlineChar"/>
    <w:qFormat/>
    <w:rsid w:val="00822F53"/>
    <w:pPr>
      <w:ind w:left="720"/>
    </w:pPr>
    <w:rPr>
      <w:rFonts w:ascii="Times New Roman" w:eastAsia="Times New Roman" w:hAnsi="Times New Roman"/>
      <w:sz w:val="12"/>
    </w:rPr>
  </w:style>
  <w:style w:type="character" w:customStyle="1" w:styleId="NormalNoUnderlineChar">
    <w:name w:val="Normal + No Underline Char"/>
    <w:link w:val="NormalNoUnderline"/>
    <w:rsid w:val="00822F53"/>
    <w:rPr>
      <w:rFonts w:ascii="Times New Roman" w:eastAsia="Times New Roman" w:hAnsi="Times New Roman"/>
      <w:sz w:val="12"/>
    </w:rPr>
  </w:style>
  <w:style w:type="paragraph" w:customStyle="1" w:styleId="TagCite2">
    <w:name w:val="Tag Cite"/>
    <w:basedOn w:val="PageHeader"/>
    <w:link w:val="TagCiteChar3"/>
    <w:qFormat/>
    <w:rsid w:val="00822F53"/>
    <w:rPr>
      <w:rFonts w:ascii="Arial Narrow" w:eastAsia="SimSun" w:hAnsi="Arial Narrow"/>
      <w:b/>
      <w:sz w:val="24"/>
      <w:lang w:eastAsia="zh-CN"/>
    </w:rPr>
  </w:style>
  <w:style w:type="character" w:customStyle="1" w:styleId="TagCiteChar3">
    <w:name w:val="Tag Cite Char"/>
    <w:link w:val="TagCite2"/>
    <w:rsid w:val="00822F53"/>
    <w:rPr>
      <w:rFonts w:ascii="Arial Narrow" w:eastAsia="SimSun" w:hAnsi="Arial Narrow"/>
      <w:b/>
      <w:sz w:val="24"/>
      <w:lang w:eastAsia="zh-CN"/>
    </w:rPr>
  </w:style>
  <w:style w:type="character" w:customStyle="1" w:styleId="smalllink">
    <w:name w:val="smalllink"/>
    <w:rsid w:val="00822F53"/>
  </w:style>
  <w:style w:type="character" w:customStyle="1" w:styleId="bighead1">
    <w:name w:val="bighead1"/>
    <w:rsid w:val="00822F53"/>
    <w:rPr>
      <w:rFonts w:ascii="Verdana" w:hAnsi="Verdana" w:hint="default"/>
      <w:b/>
      <w:bCs/>
      <w:sz w:val="27"/>
      <w:szCs w:val="27"/>
    </w:rPr>
  </w:style>
  <w:style w:type="paragraph" w:customStyle="1" w:styleId="Tiny-WFU">
    <w:name w:val="Tiny-WFU"/>
    <w:basedOn w:val="Normal"/>
    <w:qFormat/>
    <w:rsid w:val="00822F53"/>
    <w:rPr>
      <w:rFonts w:ascii="Cambria" w:eastAsia="Malgun Gothic" w:hAnsi="Cambria"/>
      <w:sz w:val="12"/>
      <w:lang w:eastAsia="ko-KR"/>
    </w:rPr>
  </w:style>
  <w:style w:type="character" w:customStyle="1" w:styleId="b">
    <w:name w:val="b"/>
    <w:rsid w:val="00822F53"/>
  </w:style>
  <w:style w:type="character" w:customStyle="1" w:styleId="left-date1">
    <w:name w:val="left-date1"/>
    <w:rsid w:val="00822F53"/>
    <w:rPr>
      <w:rFonts w:ascii="Verdana" w:hAnsi="Verdana" w:hint="default"/>
      <w:color w:val="666666"/>
      <w:sz w:val="14"/>
      <w:szCs w:val="14"/>
    </w:rPr>
  </w:style>
  <w:style w:type="character" w:customStyle="1" w:styleId="Bodytext10pt">
    <w:name w:val="Body text + 10 pt"/>
    <w:aliases w:val="Spacing -1 pt"/>
    <w:basedOn w:val="DefaultParagraphFont"/>
    <w:rsid w:val="00822F5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22F53"/>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822F53"/>
  </w:style>
  <w:style w:type="character" w:customStyle="1" w:styleId="livefyre-commentcount">
    <w:name w:val="livefyre-commentcount"/>
    <w:basedOn w:val="DefaultParagraphFont"/>
    <w:rsid w:val="00822F53"/>
  </w:style>
  <w:style w:type="character" w:customStyle="1" w:styleId="rednegchange">
    <w:name w:val="red_neg_change"/>
    <w:basedOn w:val="DefaultParagraphFont"/>
    <w:rsid w:val="00822F53"/>
  </w:style>
  <w:style w:type="character" w:customStyle="1" w:styleId="wsodqchgshow">
    <w:name w:val="wsodq_chgshow"/>
    <w:basedOn w:val="DefaultParagraphFont"/>
    <w:rsid w:val="00822F53"/>
  </w:style>
  <w:style w:type="character" w:customStyle="1" w:styleId="greenposchange">
    <w:name w:val="green_pos_change"/>
    <w:basedOn w:val="DefaultParagraphFont"/>
    <w:rsid w:val="00822F53"/>
  </w:style>
  <w:style w:type="character" w:customStyle="1" w:styleId="image-credit">
    <w:name w:val="image-credit"/>
    <w:basedOn w:val="DefaultParagraphFont"/>
    <w:rsid w:val="00822F53"/>
  </w:style>
  <w:style w:type="paragraph" w:customStyle="1" w:styleId="gascontcredit">
    <w:name w:val="gas_cont_credit"/>
    <w:basedOn w:val="Normal"/>
    <w:qFormat/>
    <w:rsid w:val="00822F53"/>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822F53"/>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822F53"/>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822F53"/>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822F53"/>
  </w:style>
  <w:style w:type="character" w:customStyle="1" w:styleId="honorific-prefix">
    <w:name w:val="honorific-prefix"/>
    <w:basedOn w:val="DefaultParagraphFont"/>
    <w:rsid w:val="00822F53"/>
  </w:style>
  <w:style w:type="character" w:customStyle="1" w:styleId="given-name">
    <w:name w:val="given-name"/>
    <w:basedOn w:val="DefaultParagraphFont"/>
    <w:rsid w:val="00822F53"/>
  </w:style>
  <w:style w:type="character" w:customStyle="1" w:styleId="family-name">
    <w:name w:val="family-name"/>
    <w:basedOn w:val="DefaultParagraphFont"/>
    <w:rsid w:val="00822F53"/>
  </w:style>
  <w:style w:type="character" w:customStyle="1" w:styleId="chead">
    <w:name w:val="chead"/>
    <w:basedOn w:val="DefaultParagraphFont"/>
    <w:rsid w:val="00822F53"/>
  </w:style>
  <w:style w:type="character" w:customStyle="1" w:styleId="obgcapsstart">
    <w:name w:val="obg_caps_start"/>
    <w:basedOn w:val="DefaultParagraphFont"/>
    <w:rsid w:val="00822F53"/>
  </w:style>
  <w:style w:type="character" w:customStyle="1" w:styleId="althead">
    <w:name w:val="althead"/>
    <w:basedOn w:val="DefaultParagraphFont"/>
    <w:rsid w:val="00822F53"/>
  </w:style>
  <w:style w:type="character" w:customStyle="1" w:styleId="arbd1">
    <w:name w:val="arbd1"/>
    <w:basedOn w:val="DefaultParagraphFont"/>
    <w:rsid w:val="00822F53"/>
  </w:style>
  <w:style w:type="character" w:customStyle="1" w:styleId="unx">
    <w:name w:val="unx"/>
    <w:basedOn w:val="DefaultParagraphFont"/>
    <w:rsid w:val="00822F53"/>
  </w:style>
  <w:style w:type="character" w:customStyle="1" w:styleId="lrdctph">
    <w:name w:val="lr_dct_ph"/>
    <w:basedOn w:val="DefaultParagraphFont"/>
    <w:rsid w:val="00822F53"/>
  </w:style>
  <w:style w:type="character" w:customStyle="1" w:styleId="BoxX2">
    <w:name w:val="BoxX2"/>
    <w:qFormat/>
    <w:rsid w:val="00822F53"/>
    <w:rPr>
      <w:rFonts w:ascii="Times New Roman" w:hAnsi="Times New Roman"/>
      <w:b/>
      <w:sz w:val="22"/>
      <w:u w:val="single"/>
      <w:bdr w:val="single" w:sz="4" w:space="0" w:color="auto"/>
    </w:rPr>
  </w:style>
  <w:style w:type="character" w:customStyle="1" w:styleId="Styleunderline12pt">
    <w:name w:val="Style underline + 12 pt"/>
    <w:rsid w:val="00822F53"/>
    <w:rPr>
      <w:rFonts w:ascii="Times New Roman" w:hAnsi="Times New Roman"/>
      <w:bCs/>
      <w:sz w:val="20"/>
      <w:u w:val="single"/>
    </w:rPr>
  </w:style>
  <w:style w:type="character" w:customStyle="1" w:styleId="StyleUnderlineChar19pt">
    <w:name w:val="Style Underline Char1 + 9 pt"/>
    <w:basedOn w:val="UnderlineChar1"/>
    <w:rsid w:val="00822F5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22F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2F53"/>
    <w:rPr>
      <w:rFonts w:ascii="Times New Roman" w:hAnsi="Times New Roman"/>
      <w:sz w:val="20"/>
      <w:u w:val="single"/>
      <w:lang w:val="en-US" w:eastAsia="en-US" w:bidi="ar-SA"/>
    </w:rPr>
  </w:style>
  <w:style w:type="paragraph" w:customStyle="1" w:styleId="StyleUnderline9pt10">
    <w:name w:val="Style Underline + 9 pt1"/>
    <w:qFormat/>
    <w:rsid w:val="00822F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22F53"/>
    <w:rPr>
      <w:sz w:val="20"/>
      <w:u w:val="single"/>
    </w:rPr>
  </w:style>
  <w:style w:type="character" w:customStyle="1" w:styleId="StyleUnderlineChar19pt2">
    <w:name w:val="Style Underline Char1 + 9 pt2"/>
    <w:basedOn w:val="UnderlineChar1"/>
    <w:rsid w:val="00822F5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22F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2F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2F53"/>
    <w:rPr>
      <w:rFonts w:ascii="Times New Roman" w:hAnsi="Times New Roman"/>
      <w:b/>
      <w:bCs/>
      <w:sz w:val="20"/>
      <w:szCs w:val="24"/>
      <w:u w:val="single"/>
      <w:lang w:val="en-US" w:eastAsia="en-US" w:bidi="ar-SA"/>
    </w:rPr>
  </w:style>
  <w:style w:type="character" w:customStyle="1" w:styleId="content">
    <w:name w:val="content"/>
    <w:basedOn w:val="DefaultParagraphFont"/>
    <w:rsid w:val="00822F53"/>
  </w:style>
  <w:style w:type="paragraph" w:customStyle="1" w:styleId="StyleUnderline9pt2">
    <w:name w:val="Style Underline + 9 pt2"/>
    <w:link w:val="StyleUnderline9pt2Char"/>
    <w:qFormat/>
    <w:rsid w:val="00822F5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22F53"/>
    <w:rPr>
      <w:rFonts w:ascii="Times New Roman" w:eastAsia="SimSun" w:hAnsi="Times New Roman" w:cs="Times New Roman"/>
      <w:sz w:val="20"/>
      <w:szCs w:val="20"/>
      <w:u w:val="single"/>
    </w:rPr>
  </w:style>
  <w:style w:type="character" w:customStyle="1" w:styleId="tagCharCharCharChar0">
    <w:name w:val="tag Char Char Char Char"/>
    <w:rsid w:val="00822F53"/>
    <w:rPr>
      <w:rFonts w:ascii="Georgia" w:eastAsia="Calibri" w:hAnsi="Georgia" w:cs="Calibri"/>
      <w:b/>
      <w:sz w:val="24"/>
    </w:rPr>
  </w:style>
  <w:style w:type="character" w:customStyle="1" w:styleId="3">
    <w:name w:val="3"/>
    <w:rsid w:val="00822F53"/>
    <w:rPr>
      <w:rFonts w:cs="Arial"/>
      <w:bCs/>
      <w:sz w:val="20"/>
      <w:u w:val="single"/>
      <w:lang w:val="en-US" w:eastAsia="en-US" w:bidi="ar-SA"/>
    </w:rPr>
  </w:style>
  <w:style w:type="paragraph" w:customStyle="1" w:styleId="EmphasisText">
    <w:name w:val="Emphasis Text"/>
    <w:basedOn w:val="UnderlinedText"/>
    <w:link w:val="EmphasisTextChar"/>
    <w:qFormat/>
    <w:rsid w:val="00822F53"/>
    <w:rPr>
      <w:rFonts w:ascii="Times New Roman" w:eastAsia="SimSun" w:hAnsi="Times New Roman" w:cs="Times New Roman"/>
      <w:szCs w:val="22"/>
      <w:u w:val="single"/>
    </w:rPr>
  </w:style>
  <w:style w:type="character" w:customStyle="1" w:styleId="EmphasisTextChar">
    <w:name w:val="Emphasis Text Char"/>
    <w:link w:val="EmphasisText"/>
    <w:rsid w:val="00822F53"/>
    <w:rPr>
      <w:rFonts w:ascii="Times New Roman" w:eastAsia="SimSun" w:hAnsi="Times New Roman" w:cs="Times New Roman"/>
      <w:b/>
      <w:sz w:val="24"/>
      <w:szCs w:val="22"/>
      <w:u w:val="single"/>
    </w:rPr>
  </w:style>
  <w:style w:type="character" w:customStyle="1" w:styleId="7">
    <w:name w:val="7"/>
    <w:rsid w:val="00822F53"/>
    <w:rPr>
      <w:rFonts w:cs="Arial"/>
      <w:bCs/>
      <w:sz w:val="20"/>
      <w:u w:val="single"/>
      <w:lang w:val="en-US" w:eastAsia="en-US" w:bidi="ar-SA"/>
    </w:rPr>
  </w:style>
  <w:style w:type="character" w:customStyle="1" w:styleId="StyleUnderlineChar19pt4">
    <w:name w:val="Style Underline Char1 + 9 pt4"/>
    <w:basedOn w:val="UnderlineChar1"/>
    <w:rsid w:val="00822F53"/>
    <w:rPr>
      <w:rFonts w:ascii="Times New Roman" w:hAnsi="Times New Roman"/>
      <w:sz w:val="20"/>
      <w:szCs w:val="24"/>
      <w:u w:val="single"/>
      <w:lang w:val="en-US" w:eastAsia="en-US" w:bidi="ar-SA"/>
    </w:rPr>
  </w:style>
  <w:style w:type="character" w:customStyle="1" w:styleId="StyleUnderlineChar19ptBold1">
    <w:name w:val="Style Underline Char1 + 9 pt Bold1"/>
    <w:rsid w:val="00822F53"/>
    <w:rPr>
      <w:rFonts w:ascii="Times New Roman" w:hAnsi="Times New Roman"/>
      <w:b/>
      <w:bCs/>
      <w:sz w:val="20"/>
      <w:szCs w:val="24"/>
      <w:u w:val="single"/>
      <w:lang w:val="en-US" w:eastAsia="en-US" w:bidi="ar-SA"/>
    </w:rPr>
  </w:style>
  <w:style w:type="character" w:customStyle="1" w:styleId="Style9ptUnderline3">
    <w:name w:val="Style 9 pt Underline3"/>
    <w:rsid w:val="00822F53"/>
    <w:rPr>
      <w:sz w:val="20"/>
      <w:u w:val="single"/>
    </w:rPr>
  </w:style>
  <w:style w:type="character" w:customStyle="1" w:styleId="Style9ptUnderline4">
    <w:name w:val="Style 9 pt Underline4"/>
    <w:rsid w:val="00822F53"/>
    <w:rPr>
      <w:sz w:val="20"/>
      <w:u w:val="single"/>
    </w:rPr>
  </w:style>
  <w:style w:type="character" w:customStyle="1" w:styleId="Styleunderline9ptBold">
    <w:name w:val="Style underline + 9 pt Bold"/>
    <w:rsid w:val="00822F53"/>
    <w:rPr>
      <w:b/>
      <w:bCs/>
      <w:sz w:val="20"/>
      <w:u w:val="single"/>
    </w:rPr>
  </w:style>
  <w:style w:type="character" w:customStyle="1" w:styleId="StyleUnderliningChar9ptBold">
    <w:name w:val="Style Underlining Char + 9 pt Bold"/>
    <w:rsid w:val="00822F53"/>
    <w:rPr>
      <w:rFonts w:ascii="Times New Roman" w:hAnsi="Times New Roman"/>
      <w:b/>
      <w:bCs/>
      <w:sz w:val="20"/>
      <w:szCs w:val="24"/>
      <w:u w:val="single"/>
      <w:lang w:val="en-US" w:eastAsia="en-US" w:bidi="ar-SA"/>
    </w:rPr>
  </w:style>
  <w:style w:type="character" w:customStyle="1" w:styleId="StyleUnderliningChar9pt">
    <w:name w:val="Style Underlining Char + 9 pt"/>
    <w:rsid w:val="00822F53"/>
    <w:rPr>
      <w:rFonts w:ascii="Times New Roman" w:hAnsi="Times New Roman"/>
      <w:sz w:val="20"/>
      <w:szCs w:val="24"/>
      <w:u w:val="single"/>
      <w:lang w:val="en-US" w:eastAsia="en-US" w:bidi="ar-SA"/>
    </w:rPr>
  </w:style>
  <w:style w:type="character" w:customStyle="1" w:styleId="34">
    <w:name w:val="34"/>
    <w:rsid w:val="00822F53"/>
    <w:rPr>
      <w:rFonts w:ascii="Times New Roman" w:hAnsi="Times New Roman" w:cs="Arial"/>
      <w:bCs/>
      <w:sz w:val="20"/>
      <w:u w:val="single"/>
      <w:lang w:val="en-US" w:eastAsia="en-US" w:bidi="ar-SA"/>
    </w:rPr>
  </w:style>
  <w:style w:type="character" w:customStyle="1" w:styleId="45">
    <w:name w:val="45"/>
    <w:rsid w:val="00822F53"/>
    <w:rPr>
      <w:rFonts w:ascii="Times New Roman" w:hAnsi="Times New Roman" w:cs="Arial"/>
      <w:b/>
      <w:bCs/>
      <w:sz w:val="20"/>
      <w:u w:val="single"/>
      <w:lang w:val="en-US" w:eastAsia="en-US" w:bidi="ar-SA"/>
    </w:rPr>
  </w:style>
  <w:style w:type="character" w:customStyle="1" w:styleId="Style9ptUnderline5">
    <w:name w:val="Style 9 pt Underline5"/>
    <w:rsid w:val="00822F53"/>
    <w:rPr>
      <w:rFonts w:ascii="Times New Roman" w:hAnsi="Times New Roman"/>
      <w:sz w:val="20"/>
      <w:u w:val="single"/>
    </w:rPr>
  </w:style>
  <w:style w:type="character" w:customStyle="1" w:styleId="Style9ptBoldUnderline2">
    <w:name w:val="Style 9 pt Bold Underline2"/>
    <w:rsid w:val="00822F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2F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22F53"/>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822F53"/>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822F53"/>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822F53"/>
    <w:rPr>
      <w:rFonts w:ascii="Georgia" w:eastAsia="Calibri" w:hAnsi="Georgia" w:cstheme="minorBidi"/>
      <w:b/>
      <w:bCs/>
      <w:u w:val="single"/>
    </w:rPr>
  </w:style>
  <w:style w:type="paragraph" w:customStyle="1" w:styleId="StyleStyle49pt2">
    <w:name w:val="Style Style4 + 9 pt2"/>
    <w:basedOn w:val="Style4"/>
    <w:link w:val="StyleStyle49pt2Char"/>
    <w:qFormat/>
    <w:rsid w:val="00822F53"/>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822F53"/>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822F53"/>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822F53"/>
    <w:rPr>
      <w:rFonts w:ascii="Georgia" w:eastAsia="Calibri" w:hAnsi="Georgia" w:cstheme="minorBidi"/>
      <w:b/>
      <w:bCs/>
      <w:u w:val="single"/>
    </w:rPr>
  </w:style>
  <w:style w:type="character" w:customStyle="1" w:styleId="StyleArialNarrow9pt">
    <w:name w:val="Style Arial Narrow 9 pt"/>
    <w:rsid w:val="00822F53"/>
    <w:rPr>
      <w:rFonts w:ascii="Times New Roman" w:hAnsi="Times New Roman"/>
      <w:sz w:val="20"/>
    </w:rPr>
  </w:style>
  <w:style w:type="paragraph" w:customStyle="1" w:styleId="CiteBody">
    <w:name w:val="Cite Body"/>
    <w:basedOn w:val="Normal"/>
    <w:link w:val="CiteBodyChar"/>
    <w:qFormat/>
    <w:rsid w:val="00822F53"/>
    <w:rPr>
      <w:rFonts w:eastAsia="Calibri"/>
      <w:szCs w:val="16"/>
    </w:rPr>
  </w:style>
  <w:style w:type="paragraph" w:customStyle="1" w:styleId="CiteBold">
    <w:name w:val="Cite Bold"/>
    <w:basedOn w:val="CiteBody"/>
    <w:link w:val="CiteBoldChar"/>
    <w:qFormat/>
    <w:rsid w:val="00822F53"/>
    <w:rPr>
      <w:b/>
    </w:rPr>
  </w:style>
  <w:style w:type="character" w:customStyle="1" w:styleId="CiteBodyChar">
    <w:name w:val="Cite Body Char"/>
    <w:link w:val="CiteBody"/>
    <w:rsid w:val="00822F53"/>
    <w:rPr>
      <w:rFonts w:eastAsia="Calibri"/>
      <w:szCs w:val="16"/>
    </w:rPr>
  </w:style>
  <w:style w:type="character" w:customStyle="1" w:styleId="CiteBoldChar">
    <w:name w:val="Cite Bold Char"/>
    <w:link w:val="CiteBold"/>
    <w:rsid w:val="00822F53"/>
    <w:rPr>
      <w:rFonts w:eastAsia="Calibri"/>
      <w:b/>
      <w:szCs w:val="16"/>
    </w:rPr>
  </w:style>
  <w:style w:type="paragraph" w:customStyle="1" w:styleId="StyleCardBody11ptUnderline">
    <w:name w:val="Style Card Body + 11 pt Underline"/>
    <w:basedOn w:val="CardBody0"/>
    <w:link w:val="StyleCardBody11ptUnderlineChar"/>
    <w:qFormat/>
    <w:rsid w:val="00822F53"/>
    <w:rPr>
      <w:rFonts w:eastAsia="Calibri"/>
      <w:sz w:val="20"/>
      <w:u w:val="single"/>
    </w:rPr>
  </w:style>
  <w:style w:type="character" w:customStyle="1" w:styleId="StyleCardBody11ptUnderlineChar">
    <w:name w:val="Style Card Body + 11 pt Underline Char"/>
    <w:link w:val="StyleCardBody11ptUnderline"/>
    <w:rsid w:val="00822F53"/>
    <w:rPr>
      <w:rFonts w:eastAsia="Calibri"/>
      <w:sz w:val="20"/>
      <w:u w:val="single"/>
    </w:rPr>
  </w:style>
  <w:style w:type="paragraph" w:customStyle="1" w:styleId="StyleStyle49pt4">
    <w:name w:val="Style Style4 + 9 pt4"/>
    <w:basedOn w:val="Style4"/>
    <w:link w:val="StyleStyle49pt4Char"/>
    <w:qFormat/>
    <w:rsid w:val="00822F53"/>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822F53"/>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822F53"/>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822F53"/>
    <w:rPr>
      <w:rFonts w:ascii="Georgia" w:eastAsia="Calibri" w:hAnsi="Georgia" w:cstheme="minorBidi"/>
      <w:b/>
      <w:bCs/>
      <w:u w:val="single"/>
    </w:rPr>
  </w:style>
  <w:style w:type="character" w:customStyle="1" w:styleId="StyleUnderlineCharChar9pt2">
    <w:name w:val="Style Underline Char Char + 9 pt2"/>
    <w:basedOn w:val="DefaultParagraphFont"/>
    <w:rsid w:val="00822F5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22F5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22F53"/>
    <w:rPr>
      <w:b/>
      <w:bCs/>
      <w:sz w:val="20"/>
      <w:u w:val="single"/>
      <w:bdr w:val="single" w:sz="4" w:space="0" w:color="auto"/>
    </w:rPr>
  </w:style>
  <w:style w:type="character" w:customStyle="1" w:styleId="Style9ptUnderline7">
    <w:name w:val="Style 9 pt Underline7"/>
    <w:rsid w:val="00822F53"/>
    <w:rPr>
      <w:sz w:val="20"/>
      <w:u w:val="single"/>
    </w:rPr>
  </w:style>
  <w:style w:type="character" w:customStyle="1" w:styleId="Style9ptBoldUnderline3">
    <w:name w:val="Style 9 pt Bold Underline3"/>
    <w:rsid w:val="00822F53"/>
    <w:rPr>
      <w:b/>
      <w:bCs/>
      <w:sz w:val="20"/>
      <w:u w:val="single"/>
    </w:rPr>
  </w:style>
  <w:style w:type="character" w:customStyle="1" w:styleId="Style9ptUnderline8">
    <w:name w:val="Style 9 pt Underline8"/>
    <w:rsid w:val="00822F53"/>
    <w:rPr>
      <w:sz w:val="20"/>
      <w:u w:val="single"/>
    </w:rPr>
  </w:style>
  <w:style w:type="paragraph" w:customStyle="1" w:styleId="StyleStyle49pt5">
    <w:name w:val="Style Style4 + 9 pt5"/>
    <w:basedOn w:val="Style4"/>
    <w:link w:val="StyleStyle49pt5Char"/>
    <w:qFormat/>
    <w:rsid w:val="00822F53"/>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822F53"/>
    <w:rPr>
      <w:rFonts w:ascii="Georgia" w:eastAsia="Calibri" w:hAnsi="Georgia" w:cs="Times New Roman"/>
      <w:sz w:val="20"/>
      <w:u w:val="single"/>
      <w:lang w:eastAsia="zh-CN"/>
    </w:rPr>
  </w:style>
  <w:style w:type="character" w:customStyle="1" w:styleId="66">
    <w:name w:val="66"/>
    <w:rsid w:val="00822F53"/>
    <w:rPr>
      <w:rFonts w:cs="Arial"/>
      <w:bCs/>
      <w:sz w:val="20"/>
      <w:u w:val="single"/>
      <w:lang w:val="en-US" w:eastAsia="en-US" w:bidi="ar-SA"/>
    </w:rPr>
  </w:style>
  <w:style w:type="character" w:customStyle="1" w:styleId="Style9ptUnderline9">
    <w:name w:val="Style 9 pt Underline9"/>
    <w:rsid w:val="00822F53"/>
    <w:rPr>
      <w:sz w:val="20"/>
      <w:u w:val="single"/>
    </w:rPr>
  </w:style>
  <w:style w:type="paragraph" w:customStyle="1" w:styleId="StyleStyle49ptBold5">
    <w:name w:val="Style Style4 + 9 pt Bold5"/>
    <w:basedOn w:val="Style4"/>
    <w:link w:val="StyleStyle49ptBold5Char"/>
    <w:qFormat/>
    <w:rsid w:val="00822F53"/>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822F53"/>
    <w:rPr>
      <w:rFonts w:ascii="Georgia" w:eastAsia="Calibri" w:hAnsi="Georgia" w:cstheme="minorBidi"/>
      <w:b/>
      <w:bCs/>
      <w:u w:val="single"/>
    </w:rPr>
  </w:style>
  <w:style w:type="character" w:customStyle="1" w:styleId="Style9ptBoldUnderline4">
    <w:name w:val="Style 9 pt Bold Underline4"/>
    <w:rsid w:val="00822F53"/>
    <w:rPr>
      <w:b/>
      <w:bCs/>
      <w:sz w:val="20"/>
      <w:u w:val="single"/>
    </w:rPr>
  </w:style>
  <w:style w:type="paragraph" w:customStyle="1" w:styleId="StyleStyle49pt7">
    <w:name w:val="Style Style4 + 9 pt7"/>
    <w:basedOn w:val="Style4"/>
    <w:link w:val="StyleStyle49pt7Char"/>
    <w:qFormat/>
    <w:rsid w:val="00822F53"/>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822F53"/>
    <w:rPr>
      <w:rFonts w:ascii="Georgia" w:eastAsia="Calibri" w:hAnsi="Georgia" w:cs="Times New Roman"/>
      <w:sz w:val="20"/>
      <w:u w:val="single"/>
      <w:lang w:eastAsia="zh-CN"/>
    </w:rPr>
  </w:style>
  <w:style w:type="character" w:customStyle="1" w:styleId="titleblue14">
    <w:name w:val="titleblue14"/>
    <w:basedOn w:val="DefaultParagraphFont"/>
    <w:rsid w:val="00822F53"/>
  </w:style>
  <w:style w:type="paragraph" w:customStyle="1" w:styleId="FONT7">
    <w:name w:val="FONT 7"/>
    <w:qFormat/>
    <w:rsid w:val="00822F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22F53"/>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822F5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22F53"/>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822F53"/>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822F53"/>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822F53"/>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822F53"/>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22F53"/>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22F53"/>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822F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2F5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2F53"/>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2F53"/>
    <w:rPr>
      <w:b/>
      <w:u w:val="single"/>
    </w:rPr>
  </w:style>
  <w:style w:type="paragraph" w:customStyle="1" w:styleId="textboldChar">
    <w:name w:val="text bold Char"/>
    <w:basedOn w:val="Normal"/>
    <w:link w:val="textboldCharChar"/>
    <w:rsid w:val="00822F53"/>
    <w:pPr>
      <w:ind w:left="720"/>
    </w:pPr>
    <w:rPr>
      <w:rFonts w:eastAsia="Calibri"/>
      <w:b/>
      <w:sz w:val="24"/>
      <w:u w:val="thick"/>
    </w:rPr>
  </w:style>
  <w:style w:type="character" w:customStyle="1" w:styleId="textboldCharChar">
    <w:name w:val="text bold Char Char"/>
    <w:link w:val="textboldChar"/>
    <w:rsid w:val="00822F53"/>
    <w:rPr>
      <w:rFonts w:eastAsia="Calibri"/>
      <w:b/>
      <w:sz w:val="24"/>
      <w:u w:val="thick"/>
    </w:rPr>
  </w:style>
  <w:style w:type="character" w:customStyle="1" w:styleId="snapnoshots">
    <w:name w:val="snap_noshots"/>
    <w:basedOn w:val="DefaultParagraphFont"/>
    <w:rsid w:val="00822F53"/>
  </w:style>
  <w:style w:type="character" w:customStyle="1" w:styleId="manchettebig2">
    <w:name w:val="manchettebig2"/>
    <w:basedOn w:val="DefaultParagraphFont"/>
    <w:rsid w:val="00822F53"/>
  </w:style>
  <w:style w:type="character" w:customStyle="1" w:styleId="cnbcsbhdcomp">
    <w:name w:val="cnbc_sbhd_comp"/>
    <w:rsid w:val="00822F53"/>
  </w:style>
  <w:style w:type="character" w:customStyle="1" w:styleId="blox-headline">
    <w:name w:val="blox-headline"/>
    <w:rsid w:val="00822F53"/>
  </w:style>
  <w:style w:type="character" w:customStyle="1" w:styleId="SmallerReal">
    <w:name w:val="SmallerReal"/>
    <w:basedOn w:val="DefaultParagraphFont"/>
    <w:uiPriority w:val="1"/>
    <w:qFormat/>
    <w:rsid w:val="00822F5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22F53"/>
    <w:rPr>
      <w:rFonts w:cs="Arial"/>
      <w:b/>
      <w:bCs/>
      <w:iCs/>
      <w:sz w:val="28"/>
      <w:lang w:val="en-US" w:eastAsia="en-US"/>
    </w:rPr>
  </w:style>
  <w:style w:type="character" w:customStyle="1" w:styleId="postsubtitle">
    <w:name w:val="post_subtitle"/>
    <w:basedOn w:val="DefaultParagraphFont"/>
    <w:rsid w:val="00822F53"/>
  </w:style>
  <w:style w:type="character" w:customStyle="1" w:styleId="cat-date-line4">
    <w:name w:val="cat-date-line4"/>
    <w:basedOn w:val="DefaultParagraphFont"/>
    <w:rsid w:val="00822F53"/>
  </w:style>
  <w:style w:type="character" w:customStyle="1" w:styleId="articledate">
    <w:name w:val="articledate"/>
    <w:basedOn w:val="DefaultParagraphFont"/>
    <w:rsid w:val="00822F53"/>
  </w:style>
  <w:style w:type="character" w:customStyle="1" w:styleId="post-byline">
    <w:name w:val="post-byline"/>
    <w:basedOn w:val="DefaultParagraphFont"/>
    <w:rsid w:val="00822F53"/>
  </w:style>
  <w:style w:type="character" w:customStyle="1" w:styleId="metadate">
    <w:name w:val="meta_date"/>
    <w:basedOn w:val="DefaultParagraphFont"/>
    <w:rsid w:val="00822F53"/>
  </w:style>
  <w:style w:type="character" w:customStyle="1" w:styleId="fa">
    <w:name w:val="fa"/>
    <w:basedOn w:val="DefaultParagraphFont"/>
    <w:rsid w:val="00822F53"/>
  </w:style>
  <w:style w:type="character" w:customStyle="1" w:styleId="longname">
    <w:name w:val="longname"/>
    <w:basedOn w:val="DefaultParagraphFont"/>
    <w:rsid w:val="00822F53"/>
  </w:style>
  <w:style w:type="character" w:customStyle="1" w:styleId="echocontainer">
    <w:name w:val="echo_container"/>
    <w:basedOn w:val="DefaultParagraphFont"/>
    <w:rsid w:val="00822F53"/>
  </w:style>
  <w:style w:type="character" w:customStyle="1" w:styleId="comment-display">
    <w:name w:val="comment-display"/>
    <w:basedOn w:val="DefaultParagraphFont"/>
    <w:rsid w:val="00822F53"/>
  </w:style>
  <w:style w:type="paragraph" w:customStyle="1" w:styleId="comment-count-label">
    <w:name w:val="comment-count-label"/>
    <w:basedOn w:val="Normal"/>
    <w:qFormat/>
    <w:rsid w:val="00822F53"/>
    <w:pPr>
      <w:spacing w:before="100" w:beforeAutospacing="1" w:after="100" w:afterAutospacing="1"/>
    </w:pPr>
    <w:rPr>
      <w:rFonts w:ascii="Times" w:hAnsi="Times"/>
      <w:sz w:val="20"/>
      <w:szCs w:val="20"/>
    </w:rPr>
  </w:style>
  <w:style w:type="character" w:customStyle="1" w:styleId="echo-counter">
    <w:name w:val="echo-counter"/>
    <w:basedOn w:val="DefaultParagraphFont"/>
    <w:rsid w:val="00822F53"/>
  </w:style>
  <w:style w:type="character" w:customStyle="1" w:styleId="discussion-policy">
    <w:name w:val="discussion-policy"/>
    <w:basedOn w:val="DefaultParagraphFont"/>
    <w:rsid w:val="00822F53"/>
  </w:style>
  <w:style w:type="character" w:customStyle="1" w:styleId="echo-apps-conversations-streamcaption">
    <w:name w:val="echo-apps-conversations-streamcaption"/>
    <w:basedOn w:val="DefaultParagraphFont"/>
    <w:rsid w:val="00822F53"/>
  </w:style>
  <w:style w:type="character" w:customStyle="1" w:styleId="echo-streamserver-controls-stream-item-text">
    <w:name w:val="echo-streamserver-controls-stream-item-text"/>
    <w:basedOn w:val="DefaultParagraphFont"/>
    <w:rsid w:val="00822F53"/>
  </w:style>
  <w:style w:type="character" w:customStyle="1" w:styleId="echo-streamserver-controls-facepile-more">
    <w:name w:val="echo-streamserver-controls-facepile-more"/>
    <w:basedOn w:val="DefaultParagraphFont"/>
    <w:rsid w:val="00822F53"/>
  </w:style>
  <w:style w:type="character" w:customStyle="1" w:styleId="echo-primaryfont">
    <w:name w:val="echo-primaryfont"/>
    <w:basedOn w:val="DefaultParagraphFont"/>
    <w:rsid w:val="00822F53"/>
  </w:style>
  <w:style w:type="character" w:customStyle="1" w:styleId="section">
    <w:name w:val="section"/>
    <w:basedOn w:val="DefaultParagraphFont"/>
    <w:rsid w:val="00822F53"/>
  </w:style>
  <w:style w:type="character" w:customStyle="1" w:styleId="wpsr-txt-headline">
    <w:name w:val="wpsr-txt-headline"/>
    <w:basedOn w:val="DefaultParagraphFont"/>
    <w:rsid w:val="00822F53"/>
  </w:style>
  <w:style w:type="character" w:customStyle="1" w:styleId="asset-metabar-author">
    <w:name w:val="asset-metabar-author"/>
    <w:basedOn w:val="DefaultParagraphFont"/>
    <w:rsid w:val="00822F53"/>
  </w:style>
  <w:style w:type="character" w:customStyle="1" w:styleId="asset-metabar-time">
    <w:name w:val="asset-metabar-time"/>
    <w:basedOn w:val="DefaultParagraphFont"/>
    <w:rsid w:val="00822F53"/>
  </w:style>
  <w:style w:type="character" w:customStyle="1" w:styleId="eza-dateline">
    <w:name w:val="eza-dateline"/>
    <w:basedOn w:val="DefaultParagraphFont"/>
    <w:rsid w:val="00822F53"/>
  </w:style>
  <w:style w:type="character" w:customStyle="1" w:styleId="eza-authors">
    <w:name w:val="eza-authors"/>
    <w:basedOn w:val="DefaultParagraphFont"/>
    <w:rsid w:val="00822F53"/>
  </w:style>
  <w:style w:type="character" w:customStyle="1" w:styleId="csmstaff">
    <w:name w:val="csm_staff"/>
    <w:basedOn w:val="DefaultParagraphFont"/>
    <w:rsid w:val="00822F53"/>
  </w:style>
  <w:style w:type="paragraph" w:customStyle="1" w:styleId="mol-para-with-font">
    <w:name w:val="mol-para-with-font"/>
    <w:basedOn w:val="Normal"/>
    <w:qFormat/>
    <w:rsid w:val="00822F5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22F53"/>
  </w:style>
  <w:style w:type="character" w:customStyle="1" w:styleId="byline-text">
    <w:name w:val="byline-text"/>
    <w:basedOn w:val="DefaultParagraphFont"/>
    <w:rsid w:val="00822F53"/>
  </w:style>
  <w:style w:type="character" w:customStyle="1" w:styleId="itemauthor">
    <w:name w:val="itemauthor"/>
    <w:basedOn w:val="DefaultParagraphFont"/>
    <w:rsid w:val="00822F53"/>
  </w:style>
  <w:style w:type="character" w:customStyle="1" w:styleId="itemdatecreated">
    <w:name w:val="itemdatecreated"/>
    <w:basedOn w:val="DefaultParagraphFont"/>
    <w:rsid w:val="00822F53"/>
  </w:style>
  <w:style w:type="character" w:customStyle="1" w:styleId="slug-metadata-note">
    <w:name w:val="slug-metadata-note"/>
    <w:basedOn w:val="DefaultParagraphFont"/>
    <w:rsid w:val="00822F53"/>
  </w:style>
  <w:style w:type="character" w:customStyle="1" w:styleId="drop-capped">
    <w:name w:val="drop-capped"/>
    <w:basedOn w:val="DefaultParagraphFont"/>
    <w:rsid w:val="00822F53"/>
  </w:style>
  <w:style w:type="paragraph" w:customStyle="1" w:styleId="articleopinion-standfirst">
    <w:name w:val="articleopinion-standfirst"/>
    <w:basedOn w:val="Normal"/>
    <w:qFormat/>
    <w:rsid w:val="00822F53"/>
    <w:pPr>
      <w:spacing w:before="100" w:beforeAutospacing="1" w:after="100" w:afterAutospacing="1"/>
    </w:pPr>
    <w:rPr>
      <w:rFonts w:ascii="Times" w:hAnsi="Times"/>
      <w:sz w:val="20"/>
      <w:szCs w:val="20"/>
    </w:rPr>
  </w:style>
  <w:style w:type="paragraph" w:customStyle="1" w:styleId="snippet">
    <w:name w:val="snippet"/>
    <w:basedOn w:val="Normal"/>
    <w:qFormat/>
    <w:rsid w:val="00822F53"/>
    <w:pPr>
      <w:spacing w:before="100" w:beforeAutospacing="1" w:after="100" w:afterAutospacing="1"/>
    </w:pPr>
    <w:rPr>
      <w:rFonts w:ascii="Times" w:hAnsi="Times"/>
      <w:sz w:val="20"/>
      <w:szCs w:val="20"/>
    </w:rPr>
  </w:style>
  <w:style w:type="character" w:customStyle="1" w:styleId="thetitle">
    <w:name w:val="the_title"/>
    <w:basedOn w:val="DefaultParagraphFont"/>
    <w:rsid w:val="00822F53"/>
  </w:style>
  <w:style w:type="character" w:customStyle="1" w:styleId="rupee">
    <w:name w:val="rupee"/>
    <w:basedOn w:val="DefaultParagraphFont"/>
    <w:rsid w:val="00822F53"/>
  </w:style>
  <w:style w:type="character" w:customStyle="1" w:styleId="grey1">
    <w:name w:val="grey1"/>
    <w:basedOn w:val="DefaultParagraphFont"/>
    <w:rsid w:val="00822F53"/>
  </w:style>
  <w:style w:type="paragraph" w:customStyle="1" w:styleId="Pa13">
    <w:name w:val="Pa13"/>
    <w:basedOn w:val="Default"/>
    <w:next w:val="Default"/>
    <w:uiPriority w:val="99"/>
    <w:qFormat/>
    <w:rsid w:val="00822F53"/>
    <w:pPr>
      <w:spacing w:line="201" w:lineRule="atLeast"/>
    </w:pPr>
    <w:rPr>
      <w:rFonts w:eastAsiaTheme="minorHAnsi"/>
      <w:color w:val="auto"/>
      <w:szCs w:val="22"/>
    </w:rPr>
  </w:style>
  <w:style w:type="paragraph" w:customStyle="1" w:styleId="Pa14">
    <w:name w:val="Pa14"/>
    <w:basedOn w:val="Default"/>
    <w:next w:val="Default"/>
    <w:uiPriority w:val="99"/>
    <w:qFormat/>
    <w:rsid w:val="00822F53"/>
    <w:pPr>
      <w:spacing w:line="241" w:lineRule="atLeast"/>
    </w:pPr>
    <w:rPr>
      <w:rFonts w:eastAsiaTheme="minorHAnsi"/>
      <w:color w:val="auto"/>
      <w:szCs w:val="22"/>
    </w:rPr>
  </w:style>
  <w:style w:type="paragraph" w:customStyle="1" w:styleId="Pa9">
    <w:name w:val="Pa9"/>
    <w:basedOn w:val="Default"/>
    <w:next w:val="Default"/>
    <w:uiPriority w:val="99"/>
    <w:qFormat/>
    <w:rsid w:val="00822F53"/>
    <w:pPr>
      <w:spacing w:line="241" w:lineRule="atLeast"/>
    </w:pPr>
    <w:rPr>
      <w:rFonts w:ascii="Gill Sans" w:eastAsiaTheme="minorHAnsi" w:hAnsi="Gill Sans"/>
      <w:color w:val="auto"/>
      <w:szCs w:val="22"/>
    </w:rPr>
  </w:style>
  <w:style w:type="character" w:customStyle="1" w:styleId="bureau">
    <w:name w:val="bureau"/>
    <w:basedOn w:val="DefaultParagraphFont"/>
    <w:rsid w:val="00822F53"/>
  </w:style>
  <w:style w:type="character" w:customStyle="1" w:styleId="reporttitle">
    <w:name w:val="report_title"/>
    <w:basedOn w:val="DefaultParagraphFont"/>
    <w:rsid w:val="00822F53"/>
  </w:style>
  <w:style w:type="character" w:customStyle="1" w:styleId="documenttype-longreleases">
    <w:name w:val="document_type_-_long_releases"/>
    <w:basedOn w:val="DefaultParagraphFont"/>
    <w:rsid w:val="00822F53"/>
  </w:style>
  <w:style w:type="character" w:customStyle="1" w:styleId="alt-date">
    <w:name w:val="alt-date"/>
    <w:basedOn w:val="DefaultParagraphFont"/>
    <w:rsid w:val="00822F53"/>
  </w:style>
  <w:style w:type="character" w:customStyle="1" w:styleId="entry-byline">
    <w:name w:val="entry-byline"/>
    <w:basedOn w:val="DefaultParagraphFont"/>
    <w:rsid w:val="00822F53"/>
  </w:style>
  <w:style w:type="character" w:customStyle="1" w:styleId="taglinecontrib">
    <w:name w:val="tagline_contrib"/>
    <w:basedOn w:val="DefaultParagraphFont"/>
    <w:rsid w:val="00822F53"/>
  </w:style>
  <w:style w:type="character" w:customStyle="1" w:styleId="articledate0">
    <w:name w:val="article_date"/>
    <w:basedOn w:val="DefaultParagraphFont"/>
    <w:rsid w:val="00822F53"/>
  </w:style>
  <w:style w:type="paragraph" w:customStyle="1" w:styleId="hg-daily">
    <w:name w:val="hg-daily"/>
    <w:basedOn w:val="Normal"/>
    <w:qFormat/>
    <w:rsid w:val="00822F53"/>
    <w:pPr>
      <w:spacing w:before="100" w:beforeAutospacing="1" w:after="100" w:afterAutospacing="1"/>
    </w:pPr>
    <w:rPr>
      <w:rFonts w:ascii="Times" w:hAnsi="Times"/>
      <w:sz w:val="20"/>
      <w:szCs w:val="20"/>
    </w:rPr>
  </w:style>
  <w:style w:type="character" w:customStyle="1" w:styleId="cit">
    <w:name w:val="cit"/>
    <w:basedOn w:val="DefaultParagraphFont"/>
    <w:rsid w:val="00822F53"/>
  </w:style>
  <w:style w:type="paragraph" w:customStyle="1" w:styleId="buttonheading">
    <w:name w:val="buttonheading"/>
    <w:basedOn w:val="Normal"/>
    <w:qFormat/>
    <w:rsid w:val="00822F53"/>
    <w:pPr>
      <w:spacing w:before="100" w:beforeAutospacing="1" w:after="100" w:afterAutospacing="1"/>
    </w:pPr>
    <w:rPr>
      <w:rFonts w:ascii="Times" w:hAnsi="Times"/>
      <w:sz w:val="20"/>
      <w:szCs w:val="20"/>
    </w:rPr>
  </w:style>
  <w:style w:type="character" w:customStyle="1" w:styleId="createdate">
    <w:name w:val="createdate"/>
    <w:basedOn w:val="DefaultParagraphFont"/>
    <w:rsid w:val="00822F53"/>
  </w:style>
  <w:style w:type="paragraph" w:customStyle="1" w:styleId="p">
    <w:name w:val="p"/>
    <w:basedOn w:val="Normal"/>
    <w:qFormat/>
    <w:rsid w:val="00822F53"/>
    <w:pPr>
      <w:spacing w:before="100" w:beforeAutospacing="1" w:after="100" w:afterAutospacing="1"/>
    </w:pPr>
    <w:rPr>
      <w:rFonts w:ascii="Times" w:hAnsi="Times"/>
      <w:sz w:val="20"/>
      <w:szCs w:val="20"/>
    </w:rPr>
  </w:style>
  <w:style w:type="character" w:customStyle="1" w:styleId="text-label">
    <w:name w:val="text-label"/>
    <w:basedOn w:val="DefaultParagraphFont"/>
    <w:rsid w:val="00822F53"/>
  </w:style>
  <w:style w:type="paragraph" w:customStyle="1" w:styleId="TOC3Char">
    <w:name w:val="TOC 3 Char"/>
    <w:basedOn w:val="Normal"/>
    <w:next w:val="Normal"/>
    <w:qFormat/>
    <w:rsid w:val="00822F53"/>
    <w:rPr>
      <w:rFonts w:eastAsia="Times New Roman"/>
      <w:sz w:val="24"/>
      <w:szCs w:val="20"/>
    </w:rPr>
  </w:style>
  <w:style w:type="paragraph" w:customStyle="1" w:styleId="TOC1Char">
    <w:name w:val="TOC 1 Char"/>
    <w:basedOn w:val="Normal"/>
    <w:next w:val="Normal"/>
    <w:qFormat/>
    <w:rsid w:val="00822F53"/>
    <w:rPr>
      <w:rFonts w:eastAsia="Times New Roman"/>
      <w:b/>
      <w:sz w:val="24"/>
      <w:szCs w:val="20"/>
    </w:rPr>
  </w:style>
  <w:style w:type="paragraph" w:customStyle="1" w:styleId="ColorfulGrid-Accent11">
    <w:name w:val="Colorful Grid - Accent 11"/>
    <w:basedOn w:val="Normal"/>
    <w:next w:val="Normal"/>
    <w:uiPriority w:val="29"/>
    <w:qFormat/>
    <w:rsid w:val="00822F53"/>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822F53"/>
    <w:rPr>
      <w:color w:val="808080"/>
    </w:rPr>
  </w:style>
  <w:style w:type="paragraph" w:customStyle="1" w:styleId="PlaceholderText2">
    <w:name w:val="Placeholder Text2"/>
    <w:basedOn w:val="Normal"/>
    <w:uiPriority w:val="99"/>
    <w:qFormat/>
    <w:rsid w:val="00822F5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22F53"/>
    <w:pPr>
      <w:keepNext/>
      <w:tabs>
        <w:tab w:val="num" w:pos="1440"/>
      </w:tabs>
      <w:ind w:left="1800" w:hanging="360"/>
      <w:outlineLvl w:val="2"/>
    </w:pPr>
    <w:rPr>
      <w:rFonts w:eastAsia="MS Gothic"/>
      <w:sz w:val="24"/>
    </w:rPr>
  </w:style>
  <w:style w:type="paragraph" w:customStyle="1" w:styleId="LightList1">
    <w:name w:val="Light List1"/>
    <w:basedOn w:val="Normal"/>
    <w:qFormat/>
    <w:rsid w:val="00822F53"/>
    <w:pPr>
      <w:keepNext/>
      <w:tabs>
        <w:tab w:val="num" w:pos="2160"/>
      </w:tabs>
      <w:ind w:left="2520" w:hanging="360"/>
      <w:outlineLvl w:val="3"/>
    </w:pPr>
    <w:rPr>
      <w:rFonts w:eastAsia="MS Gothic"/>
      <w:sz w:val="24"/>
    </w:rPr>
  </w:style>
  <w:style w:type="paragraph" w:customStyle="1" w:styleId="LightGrid1">
    <w:name w:val="Light Grid1"/>
    <w:basedOn w:val="Normal"/>
    <w:qFormat/>
    <w:rsid w:val="00822F5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22F5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22F53"/>
    <w:pPr>
      <w:keepNext/>
      <w:tabs>
        <w:tab w:val="num" w:pos="4320"/>
      </w:tabs>
      <w:ind w:left="4680" w:hanging="360"/>
      <w:outlineLvl w:val="6"/>
    </w:pPr>
    <w:rPr>
      <w:rFonts w:eastAsia="MS Gothic"/>
      <w:sz w:val="24"/>
    </w:rPr>
  </w:style>
  <w:style w:type="paragraph" w:customStyle="1" w:styleId="MediumList11">
    <w:name w:val="Medium List 11"/>
    <w:basedOn w:val="Normal"/>
    <w:qFormat/>
    <w:rsid w:val="00822F53"/>
    <w:pPr>
      <w:keepNext/>
      <w:tabs>
        <w:tab w:val="num" w:pos="5040"/>
      </w:tabs>
      <w:ind w:left="5400" w:hanging="360"/>
      <w:outlineLvl w:val="7"/>
    </w:pPr>
    <w:rPr>
      <w:rFonts w:eastAsia="MS Gothic"/>
      <w:sz w:val="24"/>
    </w:rPr>
  </w:style>
  <w:style w:type="paragraph" w:customStyle="1" w:styleId="MediumList21">
    <w:name w:val="Medium List 21"/>
    <w:basedOn w:val="Normal"/>
    <w:qFormat/>
    <w:rsid w:val="00822F53"/>
    <w:pPr>
      <w:keepNext/>
      <w:tabs>
        <w:tab w:val="num" w:pos="5760"/>
      </w:tabs>
      <w:ind w:left="6120" w:hanging="360"/>
      <w:outlineLvl w:val="8"/>
    </w:pPr>
    <w:rPr>
      <w:rFonts w:eastAsia="MS Gothic"/>
      <w:sz w:val="24"/>
    </w:rPr>
  </w:style>
  <w:style w:type="paragraph" w:customStyle="1" w:styleId="bylinejb">
    <w:name w:val="bylinejb"/>
    <w:basedOn w:val="Normal"/>
    <w:qFormat/>
    <w:rsid w:val="00822F5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822F5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22F53"/>
  </w:style>
  <w:style w:type="character" w:customStyle="1" w:styleId="s1">
    <w:name w:val="s1"/>
    <w:basedOn w:val="DefaultParagraphFont"/>
    <w:rsid w:val="00822F53"/>
  </w:style>
  <w:style w:type="paragraph" w:customStyle="1" w:styleId="Style5">
    <w:name w:val="Style5"/>
    <w:basedOn w:val="Normal"/>
    <w:next w:val="Heading9"/>
    <w:link w:val="Style5Char"/>
    <w:uiPriority w:val="4"/>
    <w:qFormat/>
    <w:rsid w:val="00822F53"/>
    <w:rPr>
      <w:rFonts w:eastAsia="Times New Roman"/>
      <w:b/>
      <w:bCs/>
      <w:u w:val="single"/>
    </w:rPr>
  </w:style>
  <w:style w:type="character" w:customStyle="1" w:styleId="action-menu-toggled-item">
    <w:name w:val="action-menu-toggled-item"/>
    <w:basedOn w:val="DefaultParagraphFont"/>
    <w:rsid w:val="00822F53"/>
    <w:rPr>
      <w:rFonts w:ascii="Times New Roman" w:hAnsi="Times New Roman"/>
    </w:rPr>
  </w:style>
  <w:style w:type="character" w:customStyle="1" w:styleId="1Tag">
    <w:name w:val="1) Tag"/>
    <w:rsid w:val="00822F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2F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2F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2F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2F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22F53"/>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822F53"/>
    <w:rPr>
      <w:rFonts w:ascii="Arial" w:eastAsia="Times New Roman" w:hAnsi="Arial"/>
      <w:b/>
      <w:caps/>
      <w:sz w:val="40"/>
      <w:szCs w:val="40"/>
    </w:rPr>
  </w:style>
  <w:style w:type="paragraph" w:customStyle="1" w:styleId="Strikethrough0">
    <w:name w:val="Strikethrough"/>
    <w:basedOn w:val="Normal"/>
    <w:link w:val="StrikethroughChar"/>
    <w:qFormat/>
    <w:rsid w:val="00822F53"/>
    <w:rPr>
      <w:strike/>
    </w:rPr>
  </w:style>
  <w:style w:type="character" w:customStyle="1" w:styleId="StrikethroughChar">
    <w:name w:val="Strikethrough Char"/>
    <w:basedOn w:val="DefaultParagraphFont"/>
    <w:link w:val="Strikethrough0"/>
    <w:rsid w:val="00822F53"/>
    <w:rPr>
      <w:strike/>
    </w:rPr>
  </w:style>
  <w:style w:type="character" w:styleId="SubtleReference">
    <w:name w:val="Subtle Reference"/>
    <w:basedOn w:val="DefaultParagraphFont"/>
    <w:uiPriority w:val="31"/>
    <w:qFormat/>
    <w:rsid w:val="00822F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22F53"/>
    <w:rPr>
      <w:rFonts w:asciiTheme="minorHAnsi" w:hAnsiTheme="minorHAnsi"/>
      <w:bCs/>
    </w:rPr>
  </w:style>
  <w:style w:type="character" w:customStyle="1" w:styleId="BoxBoldUnderline">
    <w:name w:val="Box Bold Underline"/>
    <w:rsid w:val="00822F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22F53"/>
    <w:rPr>
      <w:rFonts w:eastAsia="Times New Roman"/>
      <w:sz w:val="24"/>
    </w:rPr>
  </w:style>
  <w:style w:type="character" w:customStyle="1" w:styleId="NormalF6Char">
    <w:name w:val="Normal F6 Char"/>
    <w:link w:val="NormalF6"/>
    <w:rsid w:val="00822F53"/>
    <w:rPr>
      <w:rFonts w:eastAsia="Times New Roman"/>
      <w:sz w:val="24"/>
    </w:rPr>
  </w:style>
  <w:style w:type="paragraph" w:customStyle="1" w:styleId="TagNew">
    <w:name w:val="Tag New"/>
    <w:qFormat/>
    <w:rsid w:val="00822F53"/>
    <w:pPr>
      <w:spacing w:after="0" w:line="240" w:lineRule="auto"/>
    </w:pPr>
    <w:rPr>
      <w:rFonts w:ascii="Times New Roman" w:eastAsiaTheme="minorEastAsia" w:hAnsi="Times New Roman" w:cs="Times New Roman"/>
      <w:b/>
      <w:sz w:val="24"/>
      <w:szCs w:val="20"/>
    </w:rPr>
  </w:style>
  <w:style w:type="character" w:customStyle="1" w:styleId="moretop">
    <w:name w:val="more_top"/>
    <w:rsid w:val="00822F53"/>
  </w:style>
  <w:style w:type="paragraph" w:customStyle="1" w:styleId="TagNew0">
    <w:name w:val="Tag_New"/>
    <w:qFormat/>
    <w:rsid w:val="00822F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22F53"/>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822F5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822F53"/>
    <w:rPr>
      <w:rFonts w:ascii="Times New Roman" w:eastAsia="Calibri" w:hAnsi="Times New Roman" w:cs="Times New Roman"/>
      <w:b/>
      <w:u w:val="single"/>
    </w:rPr>
  </w:style>
  <w:style w:type="paragraph" w:customStyle="1" w:styleId="AuthorDate2">
    <w:name w:val="Author/Date"/>
    <w:basedOn w:val="Normal"/>
    <w:link w:val="AuthorDateChar0"/>
    <w:qFormat/>
    <w:rsid w:val="00822F53"/>
    <w:rPr>
      <w:rFonts w:ascii="Times New Roman" w:eastAsia="Calibri" w:hAnsi="Times New Roman" w:cs="Times New Roman"/>
      <w:b/>
      <w:u w:val="single"/>
    </w:rPr>
  </w:style>
  <w:style w:type="paragraph" w:customStyle="1" w:styleId="cnnstorypgraphtxt">
    <w:name w:val="cnn_storypgraphtxt"/>
    <w:basedOn w:val="Normal"/>
    <w:qFormat/>
    <w:rsid w:val="00822F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22F5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22F53"/>
  </w:style>
  <w:style w:type="character" w:customStyle="1" w:styleId="yshortcutscs4-ndcor">
    <w:name w:val="yshortcuts cs4-ndcor"/>
    <w:rsid w:val="00822F53"/>
  </w:style>
  <w:style w:type="character" w:customStyle="1" w:styleId="price">
    <w:name w:val="price"/>
    <w:rsid w:val="00822F53"/>
  </w:style>
  <w:style w:type="character" w:customStyle="1" w:styleId="price-change">
    <w:name w:val="price-change"/>
    <w:rsid w:val="00822F53"/>
  </w:style>
  <w:style w:type="character" w:customStyle="1" w:styleId="percent-change">
    <w:name w:val="percent-change"/>
    <w:rsid w:val="00822F53"/>
  </w:style>
  <w:style w:type="character" w:customStyle="1" w:styleId="bibfont">
    <w:name w:val="bibfont"/>
    <w:rsid w:val="00822F53"/>
    <w:rPr>
      <w:rFonts w:cs="Times New Roman"/>
    </w:rPr>
  </w:style>
  <w:style w:type="character" w:customStyle="1" w:styleId="bps-topic-ident">
    <w:name w:val="bps-topic-ident"/>
    <w:rsid w:val="00822F53"/>
  </w:style>
  <w:style w:type="paragraph" w:customStyle="1" w:styleId="underlined1">
    <w:name w:val="underlined1"/>
    <w:next w:val="Normal"/>
    <w:autoRedefine/>
    <w:qFormat/>
    <w:rsid w:val="00822F53"/>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822F53"/>
    <w:pPr>
      <w:ind w:left="0"/>
    </w:pPr>
    <w:rPr>
      <w:rFonts w:eastAsia="Times New Roman"/>
      <w:b/>
      <w:color w:val="auto"/>
      <w:sz w:val="24"/>
      <w:szCs w:val="22"/>
    </w:rPr>
  </w:style>
  <w:style w:type="character" w:customStyle="1" w:styleId="SourceBoldedChar">
    <w:name w:val="Source Bolded Char"/>
    <w:link w:val="SourceBolded"/>
    <w:rsid w:val="00822F53"/>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822F53"/>
    <w:rPr>
      <w:rFonts w:eastAsia="Calibri"/>
      <w:szCs w:val="20"/>
      <w:lang w:val="x-none" w:eastAsia="x-none"/>
    </w:rPr>
  </w:style>
  <w:style w:type="character" w:customStyle="1" w:styleId="CardDownSizeChar">
    <w:name w:val="CardDownSize Char"/>
    <w:link w:val="CardDownSize"/>
    <w:rsid w:val="00822F53"/>
    <w:rPr>
      <w:rFonts w:eastAsia="Calibri"/>
      <w:szCs w:val="20"/>
      <w:lang w:val="x-none" w:eastAsia="x-none"/>
    </w:rPr>
  </w:style>
  <w:style w:type="character" w:customStyle="1" w:styleId="sectiontitle">
    <w:name w:val="sectiontitle"/>
    <w:basedOn w:val="DefaultParagraphFont"/>
    <w:rsid w:val="00822F53"/>
  </w:style>
  <w:style w:type="character" w:customStyle="1" w:styleId="leveluptitle">
    <w:name w:val="leveluptitle"/>
    <w:basedOn w:val="DefaultParagraphFont"/>
    <w:rsid w:val="00822F53"/>
  </w:style>
  <w:style w:type="paragraph" w:customStyle="1" w:styleId="Irrelevant6font">
    <w:name w:val="Irrelevant (6 font)"/>
    <w:basedOn w:val="Normal"/>
    <w:link w:val="Irrelevant6fontChar"/>
    <w:qFormat/>
    <w:rsid w:val="00822F5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22F53"/>
    <w:rPr>
      <w:rFonts w:eastAsia="Times New Roman"/>
      <w:sz w:val="12"/>
      <w:szCs w:val="12"/>
    </w:rPr>
  </w:style>
  <w:style w:type="paragraph" w:customStyle="1" w:styleId="Non-NavPanelTag">
    <w:name w:val="Non-Nav Panel Tag"/>
    <w:basedOn w:val="Normal"/>
    <w:qFormat/>
    <w:rsid w:val="00822F53"/>
    <w:rPr>
      <w:b/>
      <w:sz w:val="26"/>
    </w:rPr>
  </w:style>
  <w:style w:type="character" w:customStyle="1" w:styleId="Hyperlink3">
    <w:name w:val="Hyperlink.3"/>
    <w:basedOn w:val="DefaultParagraphFont"/>
    <w:rsid w:val="00822F53"/>
    <w:rPr>
      <w:sz w:val="18"/>
      <w:szCs w:val="18"/>
    </w:rPr>
  </w:style>
  <w:style w:type="character" w:customStyle="1" w:styleId="Hyperlink4">
    <w:name w:val="Hyperlink.4"/>
    <w:basedOn w:val="DefaultParagraphFont"/>
    <w:rsid w:val="00822F53"/>
    <w:rPr>
      <w:sz w:val="18"/>
      <w:szCs w:val="18"/>
    </w:rPr>
  </w:style>
  <w:style w:type="character" w:customStyle="1" w:styleId="SmallCharChar">
    <w:name w:val="Small Char Char"/>
    <w:basedOn w:val="DefaultParagraphFont"/>
    <w:rsid w:val="00822F53"/>
    <w:rPr>
      <w:sz w:val="17"/>
      <w:szCs w:val="24"/>
      <w:lang w:val="en-US" w:eastAsia="en-US" w:bidi="ar-SA"/>
    </w:rPr>
  </w:style>
  <w:style w:type="paragraph" w:customStyle="1" w:styleId="TagsFutura">
    <w:name w:val="TagsFutura"/>
    <w:basedOn w:val="Normal"/>
    <w:next w:val="Cites"/>
    <w:qFormat/>
    <w:rsid w:val="00822F53"/>
    <w:rPr>
      <w:rFonts w:ascii="Futura" w:eastAsia="Times" w:hAnsi="Futura"/>
      <w:b/>
      <w:caps/>
      <w:sz w:val="18"/>
      <w:szCs w:val="20"/>
    </w:rPr>
  </w:style>
  <w:style w:type="paragraph" w:customStyle="1" w:styleId="DebateTag0">
    <w:name w:val="DebateTag"/>
    <w:basedOn w:val="Normal"/>
    <w:qFormat/>
    <w:rsid w:val="00822F53"/>
    <w:rPr>
      <w:rFonts w:eastAsia="Calibri"/>
      <w:b/>
    </w:rPr>
  </w:style>
  <w:style w:type="paragraph" w:customStyle="1" w:styleId="StyleHeading4TagNotBold">
    <w:name w:val="Style Heading 4Tag + Not Bold"/>
    <w:basedOn w:val="Heading4"/>
    <w:qFormat/>
    <w:rsid w:val="00822F53"/>
    <w:rPr>
      <w:bCs/>
      <w:iCs w:val="0"/>
    </w:rPr>
  </w:style>
  <w:style w:type="paragraph" w:customStyle="1" w:styleId="Aa">
    <w:name w:val="A"/>
    <w:basedOn w:val="Default"/>
    <w:next w:val="Default"/>
    <w:qFormat/>
    <w:rsid w:val="00822F53"/>
    <w:rPr>
      <w:color w:val="auto"/>
      <w:szCs w:val="22"/>
      <w:lang w:bidi="en-US"/>
    </w:rPr>
  </w:style>
  <w:style w:type="character" w:customStyle="1" w:styleId="ac">
    <w:name w:val="••••"/>
    <w:rsid w:val="00822F53"/>
    <w:rPr>
      <w:color w:val="000000"/>
    </w:rPr>
  </w:style>
  <w:style w:type="character" w:customStyle="1" w:styleId="UnderlineBox">
    <w:name w:val="Underline + Box"/>
    <w:uiPriority w:val="1"/>
    <w:qFormat/>
    <w:rsid w:val="00822F53"/>
    <w:rPr>
      <w:rFonts w:ascii="Georgia" w:hAnsi="Georgia"/>
      <w:b w:val="0"/>
      <w:sz w:val="22"/>
      <w:u w:val="single"/>
      <w:bdr w:val="single" w:sz="4" w:space="0" w:color="auto"/>
    </w:rPr>
  </w:style>
  <w:style w:type="character" w:customStyle="1" w:styleId="review">
    <w:name w:val="review"/>
    <w:basedOn w:val="DefaultParagraphFont"/>
    <w:rsid w:val="00822F53"/>
  </w:style>
  <w:style w:type="character" w:customStyle="1" w:styleId="feature2caption">
    <w:name w:val="feature2caption"/>
    <w:basedOn w:val="DefaultParagraphFont"/>
    <w:rsid w:val="00822F53"/>
  </w:style>
  <w:style w:type="character" w:customStyle="1" w:styleId="style22">
    <w:name w:val="style2"/>
    <w:basedOn w:val="DefaultParagraphFont"/>
    <w:rsid w:val="00822F53"/>
  </w:style>
  <w:style w:type="character" w:customStyle="1" w:styleId="StyleStyleBoldUnderlineUnderlineIntenseEmphasis1apple-style-1">
    <w:name w:val="Style Style Bold UnderlineUnderlineIntense Emphasis1apple-style-...1"/>
    <w:basedOn w:val="DefaultParagraphFont"/>
    <w:rsid w:val="00822F53"/>
    <w:rPr>
      <w:b w:val="0"/>
      <w:bCs w:val="0"/>
      <w:sz w:val="14"/>
      <w:u w:val="none"/>
    </w:rPr>
  </w:style>
  <w:style w:type="character" w:customStyle="1" w:styleId="lrdctspkr">
    <w:name w:val="lr_dct_spkr"/>
    <w:basedOn w:val="DefaultParagraphFont"/>
    <w:rsid w:val="00822F53"/>
  </w:style>
  <w:style w:type="character" w:customStyle="1" w:styleId="lrdctlblinl">
    <w:name w:val="lr_dct_lbl_inl"/>
    <w:basedOn w:val="DefaultParagraphFont"/>
    <w:rsid w:val="00822F53"/>
  </w:style>
  <w:style w:type="character" w:customStyle="1" w:styleId="lrdctlblblk">
    <w:name w:val="lr_dct_lbl_blk"/>
    <w:basedOn w:val="DefaultParagraphFont"/>
    <w:rsid w:val="00822F53"/>
  </w:style>
  <w:style w:type="character" w:customStyle="1" w:styleId="bnp-articles-title1">
    <w:name w:val="bnp-articles-title1"/>
    <w:basedOn w:val="DefaultParagraphFont"/>
    <w:rsid w:val="00822F53"/>
    <w:rPr>
      <w:rFonts w:ascii="Verdana" w:hAnsi="Verdana" w:hint="default"/>
      <w:b/>
      <w:bCs/>
      <w:color w:val="545454"/>
      <w:sz w:val="12"/>
      <w:szCs w:val="12"/>
    </w:rPr>
  </w:style>
  <w:style w:type="character" w:customStyle="1" w:styleId="featuretext">
    <w:name w:val="featuretext"/>
    <w:basedOn w:val="DefaultParagraphFont"/>
    <w:rsid w:val="00822F53"/>
  </w:style>
  <w:style w:type="character" w:customStyle="1" w:styleId="relatedtext">
    <w:name w:val="related_text"/>
    <w:basedOn w:val="DefaultParagraphFont"/>
    <w:rsid w:val="00822F53"/>
  </w:style>
  <w:style w:type="character" w:customStyle="1" w:styleId="fullpost">
    <w:name w:val="fullpost"/>
    <w:basedOn w:val="DefaultParagraphFont"/>
    <w:rsid w:val="00822F53"/>
  </w:style>
  <w:style w:type="character" w:customStyle="1" w:styleId="bcktital">
    <w:name w:val="bcktital"/>
    <w:basedOn w:val="DefaultParagraphFont"/>
    <w:rsid w:val="00822F53"/>
  </w:style>
  <w:style w:type="character" w:customStyle="1" w:styleId="bcktital0">
    <w:name w:val="bckt_ital"/>
    <w:basedOn w:val="DefaultParagraphFont"/>
    <w:rsid w:val="00822F53"/>
  </w:style>
  <w:style w:type="paragraph" w:styleId="TOAHeading">
    <w:name w:val="toa heading"/>
    <w:basedOn w:val="Normal"/>
    <w:next w:val="Normal"/>
    <w:rsid w:val="00822F53"/>
    <w:pPr>
      <w:spacing w:before="120"/>
    </w:pPr>
  </w:style>
  <w:style w:type="paragraph" w:customStyle="1" w:styleId="Number">
    <w:name w:val="Number"/>
    <w:basedOn w:val="Heading2"/>
    <w:qFormat/>
    <w:rsid w:val="00822F5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22F53"/>
  </w:style>
  <w:style w:type="paragraph" w:customStyle="1" w:styleId="DebateUnderline0">
    <w:name w:val="DebateUnderline"/>
    <w:basedOn w:val="DebateNormal"/>
    <w:qFormat/>
    <w:rsid w:val="00822F53"/>
    <w:rPr>
      <w:rFonts w:eastAsiaTheme="minorHAnsi"/>
      <w:sz w:val="24"/>
      <w:szCs w:val="24"/>
      <w:u w:val="single"/>
    </w:rPr>
  </w:style>
  <w:style w:type="character" w:customStyle="1" w:styleId="DebateUnderlineChar">
    <w:name w:val="DebateUnderline Char"/>
    <w:basedOn w:val="DebateNormalChar"/>
    <w:rsid w:val="00822F53"/>
    <w:rPr>
      <w:rFonts w:eastAsia="Calibri"/>
      <w:sz w:val="24"/>
      <w:szCs w:val="24"/>
      <w:u w:val="single"/>
      <w:lang w:val="en-US" w:eastAsia="en-US" w:bidi="ar-SA"/>
    </w:rPr>
  </w:style>
  <w:style w:type="character" w:customStyle="1" w:styleId="DebateTagChar0">
    <w:name w:val="DebateTag Char"/>
    <w:basedOn w:val="DefaultParagraphFont"/>
    <w:rsid w:val="00822F53"/>
    <w:rPr>
      <w:rFonts w:eastAsia="Calibri"/>
      <w:b/>
      <w:sz w:val="24"/>
      <w:szCs w:val="24"/>
      <w:lang w:val="en-US" w:eastAsia="en-US" w:bidi="ar-SA"/>
    </w:rPr>
  </w:style>
  <w:style w:type="paragraph" w:customStyle="1" w:styleId="DebateHeaderFinal">
    <w:name w:val="DebateHeaderFinal"/>
    <w:basedOn w:val="Heading1"/>
    <w:qFormat/>
    <w:rsid w:val="00822F53"/>
    <w:pPr>
      <w:spacing w:line="276" w:lineRule="auto"/>
      <w:jc w:val="left"/>
    </w:pPr>
    <w:rPr>
      <w:rFonts w:eastAsia="Times New Roman" w:cs="Times New Roman"/>
      <w:bCs/>
      <w:caps/>
      <w:sz w:val="36"/>
      <w:szCs w:val="36"/>
    </w:rPr>
  </w:style>
  <w:style w:type="character" w:customStyle="1" w:styleId="DebateHeaderFinalChar">
    <w:name w:val="DebateHeaderFinal Char"/>
    <w:rsid w:val="00822F53"/>
    <w:rPr>
      <w:b/>
      <w:bCs/>
      <w:sz w:val="36"/>
      <w:szCs w:val="36"/>
      <w:u w:val="single"/>
      <w:lang w:val="en-US" w:eastAsia="en-US" w:bidi="ar-SA"/>
    </w:rPr>
  </w:style>
  <w:style w:type="paragraph" w:customStyle="1" w:styleId="HeaderInitial0">
    <w:name w:val="HeaderInitial"/>
    <w:basedOn w:val="Normal"/>
    <w:rsid w:val="00822F53"/>
    <w:pPr>
      <w:jc w:val="center"/>
      <w:outlineLvl w:val="0"/>
    </w:pPr>
    <w:rPr>
      <w:rFonts w:ascii="Garamond" w:hAnsi="Garamond"/>
      <w:b/>
      <w:caps/>
      <w:sz w:val="28"/>
    </w:rPr>
  </w:style>
  <w:style w:type="character" w:customStyle="1" w:styleId="FooterChar2">
    <w:name w:val="Footer Char2"/>
    <w:basedOn w:val="DefaultParagraphFont"/>
    <w:rsid w:val="00822F53"/>
    <w:rPr>
      <w:rFonts w:eastAsia="MS Mincho"/>
      <w:sz w:val="24"/>
      <w:szCs w:val="24"/>
      <w:lang w:val="en-US" w:eastAsia="ja-JP" w:bidi="ar-SA"/>
    </w:rPr>
  </w:style>
  <w:style w:type="character" w:customStyle="1" w:styleId="BalloonTextChar2">
    <w:name w:val="Balloon Text Char2"/>
    <w:basedOn w:val="DefaultParagraphFont"/>
    <w:rsid w:val="00822F5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22F5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22F53"/>
    <w:rPr>
      <w:rFonts w:ascii="Cambria" w:hAnsi="Cambria"/>
      <w:sz w:val="24"/>
      <w:lang w:val="en-US" w:eastAsia="en-US" w:bidi="ar-SA"/>
    </w:rPr>
  </w:style>
  <w:style w:type="paragraph" w:customStyle="1" w:styleId="Normalspacing">
    <w:name w:val="Normal + spacing"/>
    <w:basedOn w:val="StyleLinespacingDouble"/>
    <w:qFormat/>
    <w:rsid w:val="00822F53"/>
  </w:style>
  <w:style w:type="character" w:customStyle="1" w:styleId="NormalspacingChar">
    <w:name w:val="Normal + spacing Char"/>
    <w:basedOn w:val="StyleLinespacingDoubleChar"/>
    <w:rsid w:val="00822F53"/>
    <w:rPr>
      <w:rFonts w:ascii="Cambria" w:hAnsi="Cambria"/>
      <w:sz w:val="24"/>
      <w:lang w:val="en-US" w:eastAsia="en-US" w:bidi="ar-SA"/>
    </w:rPr>
  </w:style>
  <w:style w:type="character" w:customStyle="1" w:styleId="textbold0">
    <w:name w:val="textbold"/>
    <w:basedOn w:val="DefaultParagraphFont"/>
    <w:rsid w:val="00822F53"/>
  </w:style>
  <w:style w:type="character" w:customStyle="1" w:styleId="textitalics">
    <w:name w:val="textitalics"/>
    <w:basedOn w:val="DefaultParagraphFont"/>
    <w:rsid w:val="00822F53"/>
  </w:style>
  <w:style w:type="paragraph" w:customStyle="1" w:styleId="lastpar">
    <w:name w:val="lastpar"/>
    <w:basedOn w:val="Normal"/>
    <w:rsid w:val="00822F53"/>
    <w:pPr>
      <w:spacing w:before="100" w:beforeAutospacing="1" w:after="100" w:afterAutospacing="1"/>
    </w:pPr>
    <w:rPr>
      <w:sz w:val="24"/>
    </w:rPr>
  </w:style>
  <w:style w:type="table" w:styleId="TableClassic1">
    <w:name w:val="Table Classic 1"/>
    <w:basedOn w:val="TableNormal"/>
    <w:rsid w:val="00822F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2F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22F53"/>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822F53"/>
    <w:pPr>
      <w:tabs>
        <w:tab w:val="left" w:pos="9450"/>
      </w:tabs>
      <w:spacing w:before="100" w:beforeAutospacing="1" w:after="100" w:afterAutospacing="1"/>
    </w:pPr>
  </w:style>
  <w:style w:type="character" w:customStyle="1" w:styleId="CharacterStyle8">
    <w:name w:val="Character Style 8"/>
    <w:rsid w:val="00822F53"/>
    <w:rPr>
      <w:sz w:val="22"/>
      <w:szCs w:val="22"/>
    </w:rPr>
  </w:style>
  <w:style w:type="paragraph" w:customStyle="1" w:styleId="Style110">
    <w:name w:val="Style 11"/>
    <w:qFormat/>
    <w:rsid w:val="00822F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822F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822F5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22F53"/>
    <w:rPr>
      <w:rFonts w:ascii="Arial Narrow" w:hAnsi="Arial Narrow"/>
      <w:color w:val="000000"/>
      <w:sz w:val="22"/>
      <w:szCs w:val="22"/>
      <w:u w:val="single"/>
      <w:lang w:val="en-US" w:eastAsia="en-US" w:bidi="ar-SA"/>
    </w:rPr>
  </w:style>
  <w:style w:type="paragraph" w:customStyle="1" w:styleId="Style52">
    <w:name w:val="Style 5"/>
    <w:qFormat/>
    <w:rsid w:val="00822F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22F53"/>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822F53"/>
    <w:pPr>
      <w:tabs>
        <w:tab w:val="left" w:pos="9450"/>
      </w:tabs>
    </w:pPr>
    <w:rPr>
      <w:rFonts w:eastAsia="SimSun"/>
      <w:b/>
      <w:sz w:val="24"/>
    </w:rPr>
  </w:style>
  <w:style w:type="paragraph" w:customStyle="1" w:styleId="TableContents">
    <w:name w:val="Table Contents"/>
    <w:basedOn w:val="Normal"/>
    <w:rsid w:val="00822F53"/>
    <w:pPr>
      <w:suppressLineNumbers/>
      <w:tabs>
        <w:tab w:val="left" w:pos="9450"/>
      </w:tabs>
      <w:suppressAutoHyphens/>
    </w:pPr>
    <w:rPr>
      <w:rFonts w:eastAsia="Arial Unicode MS"/>
      <w:kern w:val="1"/>
      <w:sz w:val="24"/>
    </w:rPr>
  </w:style>
  <w:style w:type="paragraph" w:customStyle="1" w:styleId="faketag">
    <w:name w:val="fake tag"/>
    <w:basedOn w:val="Heading1"/>
    <w:rsid w:val="00822F53"/>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22F53"/>
    <w:pPr>
      <w:tabs>
        <w:tab w:val="left" w:pos="9450"/>
      </w:tabs>
      <w:jc w:val="center"/>
    </w:pPr>
    <w:rPr>
      <w:rFonts w:ascii="Verdana" w:hAnsi="Verdana"/>
      <w:sz w:val="24"/>
    </w:rPr>
  </w:style>
  <w:style w:type="paragraph" w:customStyle="1" w:styleId="heading1fake0">
    <w:name w:val="heading 1 fake"/>
    <w:basedOn w:val="Heading1"/>
    <w:autoRedefine/>
    <w:rsid w:val="00822F53"/>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22F53"/>
    <w:pPr>
      <w:tabs>
        <w:tab w:val="left" w:pos="9450"/>
      </w:tabs>
    </w:pPr>
    <w:rPr>
      <w:szCs w:val="20"/>
    </w:rPr>
  </w:style>
  <w:style w:type="character" w:customStyle="1" w:styleId="textCharChar1">
    <w:name w:val="text Char Char1"/>
    <w:basedOn w:val="DefaultParagraphFont"/>
    <w:rsid w:val="00822F53"/>
    <w:rPr>
      <w:sz w:val="18"/>
      <w:szCs w:val="24"/>
      <w:lang w:val="en-US" w:eastAsia="en-US" w:bidi="ar-SA"/>
    </w:rPr>
  </w:style>
  <w:style w:type="character" w:customStyle="1" w:styleId="text1CharChar">
    <w:name w:val="text1 Char Char"/>
    <w:basedOn w:val="DefaultParagraphFont"/>
    <w:rsid w:val="00822F53"/>
    <w:rPr>
      <w:lang w:val="en-US" w:eastAsia="en-US" w:bidi="ar-SA"/>
    </w:rPr>
  </w:style>
  <w:style w:type="character" w:customStyle="1" w:styleId="textCharChar">
    <w:name w:val="text Char Char"/>
    <w:basedOn w:val="DefaultParagraphFont"/>
    <w:rsid w:val="00822F53"/>
    <w:rPr>
      <w:sz w:val="18"/>
      <w:szCs w:val="24"/>
      <w:lang w:val="en-US" w:eastAsia="en-US" w:bidi="ar-SA"/>
    </w:rPr>
  </w:style>
  <w:style w:type="character" w:customStyle="1" w:styleId="normalloose1">
    <w:name w:val="normalloose1"/>
    <w:basedOn w:val="DefaultParagraphFont"/>
    <w:rsid w:val="00822F53"/>
    <w:rPr>
      <w:sz w:val="20"/>
      <w:szCs w:val="20"/>
    </w:rPr>
  </w:style>
  <w:style w:type="paragraph" w:customStyle="1" w:styleId="printerheadline">
    <w:name w:val="printer_headline"/>
    <w:basedOn w:val="Normal"/>
    <w:rsid w:val="00822F53"/>
    <w:pPr>
      <w:tabs>
        <w:tab w:val="left" w:pos="9450"/>
      </w:tabs>
      <w:spacing w:before="100" w:beforeAutospacing="1" w:after="100" w:afterAutospacing="1"/>
    </w:pPr>
    <w:rPr>
      <w:sz w:val="24"/>
    </w:rPr>
  </w:style>
  <w:style w:type="paragraph" w:customStyle="1" w:styleId="help">
    <w:name w:val="help"/>
    <w:basedOn w:val="Normal"/>
    <w:rsid w:val="00822F53"/>
    <w:pPr>
      <w:tabs>
        <w:tab w:val="left" w:pos="9450"/>
      </w:tabs>
      <w:spacing w:before="100" w:beforeAutospacing="1" w:after="100" w:afterAutospacing="1"/>
    </w:pPr>
    <w:rPr>
      <w:sz w:val="24"/>
    </w:rPr>
  </w:style>
  <w:style w:type="character" w:customStyle="1" w:styleId="sponsoredadtext">
    <w:name w:val="sponsoredadtext"/>
    <w:basedOn w:val="DefaultParagraphFont"/>
    <w:rsid w:val="00822F53"/>
  </w:style>
  <w:style w:type="character" w:customStyle="1" w:styleId="georgia">
    <w:name w:val="georgia"/>
    <w:basedOn w:val="DefaultParagraphFont"/>
    <w:rsid w:val="00822F53"/>
  </w:style>
  <w:style w:type="character" w:customStyle="1" w:styleId="isdefault">
    <w:name w:val="isdefault"/>
    <w:basedOn w:val="DefaultParagraphFont"/>
    <w:rsid w:val="00822F53"/>
  </w:style>
  <w:style w:type="character" w:customStyle="1" w:styleId="arial">
    <w:name w:val="arial"/>
    <w:basedOn w:val="DefaultParagraphFont"/>
    <w:rsid w:val="00822F53"/>
  </w:style>
  <w:style w:type="character" w:customStyle="1" w:styleId="pipe">
    <w:name w:val="pipe"/>
    <w:basedOn w:val="DefaultParagraphFont"/>
    <w:rsid w:val="00822F53"/>
  </w:style>
  <w:style w:type="paragraph" w:customStyle="1" w:styleId="dtlcomment">
    <w:name w:val="dtlcomment"/>
    <w:basedOn w:val="Normal"/>
    <w:rsid w:val="00822F53"/>
    <w:pPr>
      <w:tabs>
        <w:tab w:val="left" w:pos="9450"/>
      </w:tabs>
      <w:spacing w:before="100" w:beforeAutospacing="1" w:after="100" w:afterAutospacing="1"/>
    </w:pPr>
    <w:rPr>
      <w:sz w:val="24"/>
    </w:rPr>
  </w:style>
  <w:style w:type="character" w:customStyle="1" w:styleId="writername">
    <w:name w:val="writername"/>
    <w:basedOn w:val="DefaultParagraphFont"/>
    <w:rsid w:val="00822F53"/>
  </w:style>
  <w:style w:type="character" w:customStyle="1" w:styleId="CharChar18">
    <w:name w:val="Char Char18"/>
    <w:basedOn w:val="DefaultParagraphFont"/>
    <w:rsid w:val="00822F53"/>
    <w:rPr>
      <w:sz w:val="16"/>
      <w:szCs w:val="24"/>
      <w:lang w:val="en-US" w:eastAsia="en-US" w:bidi="ar-SA"/>
    </w:rPr>
  </w:style>
  <w:style w:type="character" w:customStyle="1" w:styleId="CharChar24">
    <w:name w:val="Char Char24"/>
    <w:basedOn w:val="DefaultParagraphFont"/>
    <w:rsid w:val="00822F53"/>
    <w:rPr>
      <w:b/>
      <w:bCs/>
      <w:sz w:val="28"/>
      <w:szCs w:val="28"/>
      <w:lang w:val="en-US" w:eastAsia="en-US" w:bidi="ar-SA"/>
    </w:rPr>
  </w:style>
  <w:style w:type="character" w:customStyle="1" w:styleId="ln2">
    <w:name w:val="ln2"/>
    <w:basedOn w:val="DefaultParagraphFont"/>
    <w:rsid w:val="00822F53"/>
  </w:style>
  <w:style w:type="paragraph" w:customStyle="1" w:styleId="StyleStyle1">
    <w:name w:val="Style Style1 +"/>
    <w:basedOn w:val="Normal"/>
    <w:rsid w:val="00822F53"/>
    <w:rPr>
      <w:sz w:val="24"/>
    </w:rPr>
  </w:style>
  <w:style w:type="character" w:customStyle="1" w:styleId="StyleStyle1Char">
    <w:name w:val="Style Style1 + Char"/>
    <w:basedOn w:val="Style1Char"/>
    <w:rsid w:val="00822F5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22F53"/>
  </w:style>
  <w:style w:type="character" w:customStyle="1" w:styleId="CharChar16">
    <w:name w:val="Char Char16"/>
    <w:basedOn w:val="DefaultParagraphFont"/>
    <w:rsid w:val="00822F53"/>
    <w:rPr>
      <w:rFonts w:ascii="Cambria" w:hAnsi="Cambria"/>
      <w:lang w:val="en-US" w:eastAsia="en-US" w:bidi="ar-SA"/>
    </w:rPr>
  </w:style>
  <w:style w:type="character" w:customStyle="1" w:styleId="CharChar15">
    <w:name w:val="Char Char15"/>
    <w:basedOn w:val="CharChar16"/>
    <w:rsid w:val="00822F53"/>
    <w:rPr>
      <w:rFonts w:ascii="Cambria" w:hAnsi="Cambria"/>
      <w:b/>
      <w:bCs/>
      <w:lang w:val="en-US" w:eastAsia="en-US" w:bidi="ar-SA"/>
    </w:rPr>
  </w:style>
  <w:style w:type="character" w:customStyle="1" w:styleId="CharChar14">
    <w:name w:val="Char Char14"/>
    <w:basedOn w:val="DefaultParagraphFont"/>
    <w:rsid w:val="00822F53"/>
    <w:rPr>
      <w:rFonts w:ascii="Tahoma" w:hAnsi="Tahoma" w:cs="Tahoma"/>
      <w:sz w:val="16"/>
      <w:szCs w:val="16"/>
      <w:lang w:val="en-US" w:eastAsia="en-US" w:bidi="ar-SA"/>
    </w:rPr>
  </w:style>
  <w:style w:type="character" w:customStyle="1" w:styleId="CharChar13">
    <w:name w:val="Char Char13"/>
    <w:basedOn w:val="DefaultParagraphFont"/>
    <w:rsid w:val="00822F53"/>
    <w:rPr>
      <w:rFonts w:ascii="Cambria" w:hAnsi="Cambria"/>
      <w:lang w:val="en-US" w:eastAsia="en-US" w:bidi="ar-SA"/>
    </w:rPr>
  </w:style>
  <w:style w:type="paragraph" w:customStyle="1" w:styleId="normalChar1">
    <w:name w:val="normal Char"/>
    <w:basedOn w:val="Normal"/>
    <w:rsid w:val="00822F53"/>
  </w:style>
  <w:style w:type="character" w:customStyle="1" w:styleId="cardtextsmallCharChar">
    <w:name w:val="card text small Char Char"/>
    <w:basedOn w:val="DefaultParagraphFont"/>
    <w:rsid w:val="00822F53"/>
    <w:rPr>
      <w:rFonts w:ascii="Arial Narrow" w:hAnsi="Arial Narrow" w:cs="Times New Roman"/>
      <w:sz w:val="16"/>
    </w:rPr>
  </w:style>
  <w:style w:type="character" w:customStyle="1" w:styleId="reportbody1">
    <w:name w:val="reportbody1"/>
    <w:basedOn w:val="DefaultParagraphFont"/>
    <w:rsid w:val="00822F53"/>
    <w:rPr>
      <w:rFonts w:ascii="Tahoma" w:hAnsi="Tahoma" w:cs="Tahoma" w:hint="default"/>
      <w:color w:val="000000"/>
      <w:sz w:val="14"/>
      <w:szCs w:val="14"/>
    </w:rPr>
  </w:style>
  <w:style w:type="character" w:customStyle="1" w:styleId="TagChar4">
    <w:name w:val="Tag Char4"/>
    <w:basedOn w:val="DefaultParagraphFont"/>
    <w:rsid w:val="00822F53"/>
    <w:rPr>
      <w:b/>
      <w:sz w:val="26"/>
      <w:szCs w:val="24"/>
      <w:lang w:val="en-US" w:eastAsia="en-US" w:bidi="ar-SA"/>
    </w:rPr>
  </w:style>
  <w:style w:type="paragraph" w:customStyle="1" w:styleId="SmallTextGaramond">
    <w:name w:val="Small Text Garamond"/>
    <w:basedOn w:val="Normal"/>
    <w:rsid w:val="00822F53"/>
    <w:pPr>
      <w:suppressAutoHyphens/>
      <w:contextualSpacing/>
    </w:pPr>
    <w:rPr>
      <w:rFonts w:ascii="Garamond" w:hAnsi="Garamond"/>
      <w:szCs w:val="18"/>
    </w:rPr>
  </w:style>
  <w:style w:type="paragraph" w:customStyle="1" w:styleId="Taglines">
    <w:name w:val="Taglines"/>
    <w:basedOn w:val="Heading2"/>
    <w:rsid w:val="00822F5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22F53"/>
    <w:rPr>
      <w:rFonts w:cs="Arial"/>
      <w:bCs/>
      <w:iCs/>
      <w:szCs w:val="22"/>
      <w:lang w:val="en-US" w:eastAsia="en-US" w:bidi="ar-SA"/>
    </w:rPr>
  </w:style>
  <w:style w:type="paragraph" w:customStyle="1" w:styleId="listterm">
    <w:name w:val="listterm"/>
    <w:basedOn w:val="Normal"/>
    <w:rsid w:val="00822F53"/>
    <w:pPr>
      <w:spacing w:before="100" w:beforeAutospacing="1" w:after="100" w:afterAutospacing="1"/>
    </w:pPr>
    <w:rPr>
      <w:sz w:val="24"/>
    </w:rPr>
  </w:style>
  <w:style w:type="character" w:customStyle="1" w:styleId="WW8Num2z0">
    <w:name w:val="WW8Num2z0"/>
    <w:rsid w:val="00822F53"/>
    <w:rPr>
      <w:rFonts w:ascii="Garamond" w:hAnsi="Garamond"/>
    </w:rPr>
  </w:style>
  <w:style w:type="character" w:customStyle="1" w:styleId="WW8Num3z0">
    <w:name w:val="WW8Num3z0"/>
    <w:rsid w:val="00822F53"/>
    <w:rPr>
      <w:rFonts w:ascii="Garamond" w:hAnsi="Garamond"/>
    </w:rPr>
  </w:style>
  <w:style w:type="character" w:customStyle="1" w:styleId="WW8Num4z1">
    <w:name w:val="WW8Num4z1"/>
    <w:rsid w:val="00822F53"/>
    <w:rPr>
      <w:rFonts w:ascii="Garamond" w:hAnsi="Garamond"/>
    </w:rPr>
  </w:style>
  <w:style w:type="character" w:customStyle="1" w:styleId="WW8Num5z0">
    <w:name w:val="WW8Num5z0"/>
    <w:rsid w:val="00822F53"/>
    <w:rPr>
      <w:rFonts w:ascii="Garamond" w:hAnsi="Garamond"/>
    </w:rPr>
  </w:style>
  <w:style w:type="character" w:customStyle="1" w:styleId="WW8Num6z0">
    <w:name w:val="WW8Num6z0"/>
    <w:rsid w:val="00822F53"/>
    <w:rPr>
      <w:rFonts w:ascii="Symbol" w:hAnsi="Symbol"/>
    </w:rPr>
  </w:style>
  <w:style w:type="character" w:customStyle="1" w:styleId="WW8Num7z0">
    <w:name w:val="WW8Num7z0"/>
    <w:rsid w:val="00822F53"/>
    <w:rPr>
      <w:rFonts w:ascii="Symbol" w:hAnsi="Symbol"/>
    </w:rPr>
  </w:style>
  <w:style w:type="character" w:customStyle="1" w:styleId="WW8Num8z0">
    <w:name w:val="WW8Num8z0"/>
    <w:rsid w:val="00822F53"/>
    <w:rPr>
      <w:rFonts w:ascii="Symbol" w:hAnsi="Symbol"/>
    </w:rPr>
  </w:style>
  <w:style w:type="character" w:customStyle="1" w:styleId="WW8Num9z0">
    <w:name w:val="WW8Num9z0"/>
    <w:rsid w:val="00822F53"/>
    <w:rPr>
      <w:rFonts w:ascii="Symbol" w:hAnsi="Symbol"/>
    </w:rPr>
  </w:style>
  <w:style w:type="character" w:customStyle="1" w:styleId="WW8Num10z0">
    <w:name w:val="WW8Num10z0"/>
    <w:rsid w:val="00822F53"/>
    <w:rPr>
      <w:rFonts w:ascii="Garamond" w:hAnsi="Garamond"/>
    </w:rPr>
  </w:style>
  <w:style w:type="character" w:customStyle="1" w:styleId="WW8Num11z1">
    <w:name w:val="WW8Num11z1"/>
    <w:rsid w:val="00822F53"/>
    <w:rPr>
      <w:rFonts w:ascii="Garamond" w:hAnsi="Garamond"/>
    </w:rPr>
  </w:style>
  <w:style w:type="character" w:customStyle="1" w:styleId="Absatz-Standardschriftart">
    <w:name w:val="Absatz-Standardschriftart"/>
    <w:rsid w:val="00822F53"/>
  </w:style>
  <w:style w:type="character" w:customStyle="1" w:styleId="WW-Absatz-Standardschriftart">
    <w:name w:val="WW-Absatz-Standardschriftart"/>
    <w:rsid w:val="00822F53"/>
  </w:style>
  <w:style w:type="character" w:customStyle="1" w:styleId="WW-Absatz-Standardschriftart1">
    <w:name w:val="WW-Absatz-Standardschriftart1"/>
    <w:rsid w:val="00822F53"/>
  </w:style>
  <w:style w:type="character" w:customStyle="1" w:styleId="EndnoteCharacters">
    <w:name w:val="Endnote Characters"/>
    <w:basedOn w:val="DefaultParagraphFont"/>
    <w:rsid w:val="00822F53"/>
    <w:rPr>
      <w:position w:val="0"/>
      <w:sz w:val="24"/>
      <w:vertAlign w:val="baseline"/>
    </w:rPr>
  </w:style>
  <w:style w:type="character" w:customStyle="1" w:styleId="WW8Num1z0">
    <w:name w:val="WW8Num1z0"/>
    <w:rsid w:val="00822F53"/>
    <w:rPr>
      <w:rFonts w:ascii="Symbol" w:hAnsi="Symbol"/>
    </w:rPr>
  </w:style>
  <w:style w:type="character" w:customStyle="1" w:styleId="WW8Num1z2">
    <w:name w:val="WW8Num1z2"/>
    <w:rsid w:val="00822F53"/>
    <w:rPr>
      <w:rFonts w:ascii="Courier New" w:hAnsi="Courier New"/>
    </w:rPr>
  </w:style>
  <w:style w:type="character" w:customStyle="1" w:styleId="WW8Num1z3">
    <w:name w:val="WW8Num1z3"/>
    <w:rsid w:val="00822F53"/>
    <w:rPr>
      <w:rFonts w:ascii="Wingdings" w:hAnsi="Wingdings"/>
    </w:rPr>
  </w:style>
  <w:style w:type="character" w:customStyle="1" w:styleId="WW8Num11z0">
    <w:name w:val="WW8Num11z0"/>
    <w:rsid w:val="00822F53"/>
    <w:rPr>
      <w:rFonts w:ascii="Symbol" w:hAnsi="Symbol"/>
    </w:rPr>
  </w:style>
  <w:style w:type="character" w:customStyle="1" w:styleId="WW8Num83z0">
    <w:name w:val="WW8Num83z0"/>
    <w:rsid w:val="00822F53"/>
    <w:rPr>
      <w:rFonts w:ascii="Symbol" w:hAnsi="Symbol"/>
    </w:rPr>
  </w:style>
  <w:style w:type="character" w:customStyle="1" w:styleId="WW8Num83z1">
    <w:name w:val="WW8Num83z1"/>
    <w:rsid w:val="00822F53"/>
    <w:rPr>
      <w:rFonts w:ascii="Courier New" w:hAnsi="Courier New"/>
    </w:rPr>
  </w:style>
  <w:style w:type="character" w:customStyle="1" w:styleId="WW8Num83z2">
    <w:name w:val="WW8Num83z2"/>
    <w:rsid w:val="00822F53"/>
    <w:rPr>
      <w:rFonts w:ascii="Wingdings" w:hAnsi="Wingdings"/>
    </w:rPr>
  </w:style>
  <w:style w:type="character" w:customStyle="1" w:styleId="WW8Num89z0">
    <w:name w:val="WW8Num89z0"/>
    <w:rsid w:val="00822F53"/>
    <w:rPr>
      <w:rFonts w:ascii="Symbol" w:hAnsi="Symbol"/>
      <w:sz w:val="20"/>
    </w:rPr>
  </w:style>
  <w:style w:type="character" w:customStyle="1" w:styleId="WW8Num90z0">
    <w:name w:val="WW8Num90z0"/>
    <w:rsid w:val="00822F53"/>
    <w:rPr>
      <w:rFonts w:ascii="Times New Roman" w:eastAsia="Times New Roman" w:hAnsi="Times New Roman" w:cs="Times New Roman"/>
    </w:rPr>
  </w:style>
  <w:style w:type="character" w:customStyle="1" w:styleId="WW8Num92z0">
    <w:name w:val="WW8Num92z0"/>
    <w:rsid w:val="00822F53"/>
    <w:rPr>
      <w:rFonts w:ascii="Symbol" w:eastAsia="Times New Roman" w:hAnsi="Symbol"/>
    </w:rPr>
  </w:style>
  <w:style w:type="character" w:customStyle="1" w:styleId="WW8Num92z1">
    <w:name w:val="WW8Num92z1"/>
    <w:rsid w:val="00822F53"/>
    <w:rPr>
      <w:rFonts w:ascii="Courier New" w:hAnsi="Courier New"/>
    </w:rPr>
  </w:style>
  <w:style w:type="character" w:customStyle="1" w:styleId="WW8Num92z2">
    <w:name w:val="WW8Num92z2"/>
    <w:rsid w:val="00822F53"/>
    <w:rPr>
      <w:rFonts w:ascii="Wingdings" w:hAnsi="Wingdings"/>
    </w:rPr>
  </w:style>
  <w:style w:type="character" w:customStyle="1" w:styleId="WW8Num92z3">
    <w:name w:val="WW8Num92z3"/>
    <w:rsid w:val="00822F53"/>
    <w:rPr>
      <w:rFonts w:ascii="Symbol" w:hAnsi="Symbol"/>
    </w:rPr>
  </w:style>
  <w:style w:type="character" w:customStyle="1" w:styleId="WW8Num96z0">
    <w:name w:val="WW8Num96z0"/>
    <w:rsid w:val="00822F53"/>
    <w:rPr>
      <w:rFonts w:ascii="Symbol" w:hAnsi="Symbol"/>
      <w:sz w:val="20"/>
    </w:rPr>
  </w:style>
  <w:style w:type="character" w:customStyle="1" w:styleId="WW8Num96z1">
    <w:name w:val="WW8Num96z1"/>
    <w:rsid w:val="00822F53"/>
    <w:rPr>
      <w:rFonts w:ascii="Courier New" w:hAnsi="Courier New"/>
      <w:sz w:val="20"/>
    </w:rPr>
  </w:style>
  <w:style w:type="character" w:customStyle="1" w:styleId="WW8Num96z2">
    <w:name w:val="WW8Num96z2"/>
    <w:rsid w:val="00822F53"/>
    <w:rPr>
      <w:rFonts w:ascii="Wingdings" w:hAnsi="Wingdings"/>
      <w:sz w:val="20"/>
    </w:rPr>
  </w:style>
  <w:style w:type="character" w:customStyle="1" w:styleId="WW8Num103z0">
    <w:name w:val="WW8Num103z0"/>
    <w:rsid w:val="00822F53"/>
    <w:rPr>
      <w:rFonts w:ascii="Symbol" w:hAnsi="Symbol"/>
      <w:sz w:val="20"/>
    </w:rPr>
  </w:style>
  <w:style w:type="character" w:customStyle="1" w:styleId="WW8Num103z1">
    <w:name w:val="WW8Num103z1"/>
    <w:rsid w:val="00822F53"/>
    <w:rPr>
      <w:rFonts w:ascii="Courier New" w:hAnsi="Courier New"/>
      <w:sz w:val="20"/>
    </w:rPr>
  </w:style>
  <w:style w:type="character" w:customStyle="1" w:styleId="WW8Num103z2">
    <w:name w:val="WW8Num103z2"/>
    <w:rsid w:val="00822F53"/>
    <w:rPr>
      <w:rFonts w:ascii="Wingdings" w:hAnsi="Wingdings"/>
      <w:sz w:val="20"/>
    </w:rPr>
  </w:style>
  <w:style w:type="character" w:customStyle="1" w:styleId="WW8Num108z0">
    <w:name w:val="WW8Num108z0"/>
    <w:rsid w:val="00822F53"/>
    <w:rPr>
      <w:rFonts w:ascii="Symbol" w:hAnsi="Symbol"/>
      <w:sz w:val="20"/>
    </w:rPr>
  </w:style>
  <w:style w:type="character" w:customStyle="1" w:styleId="WW8Num108z1">
    <w:name w:val="WW8Num108z1"/>
    <w:rsid w:val="00822F53"/>
    <w:rPr>
      <w:rFonts w:ascii="Courier New" w:hAnsi="Courier New"/>
      <w:sz w:val="20"/>
    </w:rPr>
  </w:style>
  <w:style w:type="character" w:customStyle="1" w:styleId="WW8Num108z2">
    <w:name w:val="WW8Num108z2"/>
    <w:rsid w:val="00822F53"/>
    <w:rPr>
      <w:rFonts w:ascii="Wingdings" w:hAnsi="Wingdings"/>
      <w:sz w:val="20"/>
    </w:rPr>
  </w:style>
  <w:style w:type="character" w:customStyle="1" w:styleId="WW8Num109z0">
    <w:name w:val="WW8Num109z0"/>
    <w:rsid w:val="00822F53"/>
    <w:rPr>
      <w:rFonts w:ascii="Symbol" w:eastAsia="Times New Roman" w:hAnsi="Symbol"/>
    </w:rPr>
  </w:style>
  <w:style w:type="character" w:customStyle="1" w:styleId="WW8Num109z1">
    <w:name w:val="WW8Num109z1"/>
    <w:rsid w:val="00822F53"/>
    <w:rPr>
      <w:rFonts w:ascii="Courier New" w:hAnsi="Courier New"/>
    </w:rPr>
  </w:style>
  <w:style w:type="character" w:customStyle="1" w:styleId="WW8Num109z2">
    <w:name w:val="WW8Num109z2"/>
    <w:rsid w:val="00822F53"/>
    <w:rPr>
      <w:rFonts w:ascii="Wingdings" w:hAnsi="Wingdings"/>
    </w:rPr>
  </w:style>
  <w:style w:type="character" w:customStyle="1" w:styleId="WW8Num109z3">
    <w:name w:val="WW8Num109z3"/>
    <w:rsid w:val="00822F53"/>
    <w:rPr>
      <w:rFonts w:ascii="Symbol" w:hAnsi="Symbol"/>
    </w:rPr>
  </w:style>
  <w:style w:type="character" w:customStyle="1" w:styleId="WW8Num111z0">
    <w:name w:val="WW8Num111z0"/>
    <w:rsid w:val="00822F53"/>
    <w:rPr>
      <w:rFonts w:ascii="Symbol" w:hAnsi="Symbol"/>
      <w:sz w:val="20"/>
    </w:rPr>
  </w:style>
  <w:style w:type="character" w:customStyle="1" w:styleId="WW8Num111z1">
    <w:name w:val="WW8Num111z1"/>
    <w:rsid w:val="00822F53"/>
    <w:rPr>
      <w:rFonts w:ascii="Courier New" w:hAnsi="Courier New"/>
      <w:sz w:val="20"/>
    </w:rPr>
  </w:style>
  <w:style w:type="character" w:customStyle="1" w:styleId="WW8Num111z2">
    <w:name w:val="WW8Num111z2"/>
    <w:rsid w:val="00822F53"/>
    <w:rPr>
      <w:rFonts w:ascii="Wingdings" w:hAnsi="Wingdings"/>
      <w:sz w:val="20"/>
    </w:rPr>
  </w:style>
  <w:style w:type="character" w:customStyle="1" w:styleId="WW8Num117z0">
    <w:name w:val="WW8Num117z0"/>
    <w:rsid w:val="00822F53"/>
    <w:rPr>
      <w:rFonts w:ascii="Symbol" w:eastAsia="Times New Roman" w:hAnsi="Symbol"/>
    </w:rPr>
  </w:style>
  <w:style w:type="character" w:customStyle="1" w:styleId="WW8Num117z1">
    <w:name w:val="WW8Num117z1"/>
    <w:rsid w:val="00822F53"/>
    <w:rPr>
      <w:rFonts w:ascii="Courier New" w:hAnsi="Courier New"/>
    </w:rPr>
  </w:style>
  <w:style w:type="character" w:customStyle="1" w:styleId="WW8Num117z2">
    <w:name w:val="WW8Num117z2"/>
    <w:rsid w:val="00822F53"/>
    <w:rPr>
      <w:rFonts w:ascii="Wingdings" w:hAnsi="Wingdings"/>
    </w:rPr>
  </w:style>
  <w:style w:type="character" w:customStyle="1" w:styleId="WW8Num117z3">
    <w:name w:val="WW8Num117z3"/>
    <w:rsid w:val="00822F53"/>
    <w:rPr>
      <w:rFonts w:ascii="Symbol" w:hAnsi="Symbol"/>
    </w:rPr>
  </w:style>
  <w:style w:type="character" w:customStyle="1" w:styleId="WW8Num126z0">
    <w:name w:val="WW8Num126z0"/>
    <w:rsid w:val="00822F53"/>
    <w:rPr>
      <w:rFonts w:ascii="Symbol" w:eastAsia="SimSun" w:hAnsi="Symbol"/>
    </w:rPr>
  </w:style>
  <w:style w:type="character" w:customStyle="1" w:styleId="WW8Num126z1">
    <w:name w:val="WW8Num126z1"/>
    <w:rsid w:val="00822F53"/>
    <w:rPr>
      <w:rFonts w:ascii="Courier New" w:hAnsi="Courier New"/>
    </w:rPr>
  </w:style>
  <w:style w:type="character" w:customStyle="1" w:styleId="WW8Num126z2">
    <w:name w:val="WW8Num126z2"/>
    <w:rsid w:val="00822F53"/>
    <w:rPr>
      <w:rFonts w:ascii="Wingdings" w:hAnsi="Wingdings"/>
    </w:rPr>
  </w:style>
  <w:style w:type="character" w:customStyle="1" w:styleId="WW8Num126z3">
    <w:name w:val="WW8Num126z3"/>
    <w:rsid w:val="00822F53"/>
    <w:rPr>
      <w:rFonts w:ascii="Symbol" w:hAnsi="Symbol"/>
    </w:rPr>
  </w:style>
  <w:style w:type="character" w:customStyle="1" w:styleId="WW8Num128z0">
    <w:name w:val="WW8Num128z0"/>
    <w:rsid w:val="00822F53"/>
    <w:rPr>
      <w:rFonts w:ascii="Symbol" w:eastAsia="Times New Roman" w:hAnsi="Symbol"/>
    </w:rPr>
  </w:style>
  <w:style w:type="character" w:customStyle="1" w:styleId="WW8Num128z1">
    <w:name w:val="WW8Num128z1"/>
    <w:rsid w:val="00822F53"/>
    <w:rPr>
      <w:rFonts w:ascii="Courier New" w:hAnsi="Courier New"/>
    </w:rPr>
  </w:style>
  <w:style w:type="character" w:customStyle="1" w:styleId="WW8Num128z2">
    <w:name w:val="WW8Num128z2"/>
    <w:rsid w:val="00822F53"/>
    <w:rPr>
      <w:rFonts w:ascii="Wingdings" w:hAnsi="Wingdings"/>
    </w:rPr>
  </w:style>
  <w:style w:type="character" w:customStyle="1" w:styleId="WW8Num128z3">
    <w:name w:val="WW8Num128z3"/>
    <w:rsid w:val="00822F53"/>
    <w:rPr>
      <w:rFonts w:ascii="Symbol" w:hAnsi="Symbol"/>
    </w:rPr>
  </w:style>
  <w:style w:type="character" w:customStyle="1" w:styleId="WW8Num138z0">
    <w:name w:val="WW8Num138z0"/>
    <w:rsid w:val="00822F53"/>
    <w:rPr>
      <w:rFonts w:ascii="Times-Italic" w:eastAsia="Times New Roman" w:hAnsi="Times-Italic"/>
    </w:rPr>
  </w:style>
  <w:style w:type="character" w:customStyle="1" w:styleId="WW8Num138z1">
    <w:name w:val="WW8Num138z1"/>
    <w:rsid w:val="00822F53"/>
    <w:rPr>
      <w:rFonts w:ascii="Courier New" w:hAnsi="Courier New"/>
    </w:rPr>
  </w:style>
  <w:style w:type="character" w:customStyle="1" w:styleId="WW8Num138z2">
    <w:name w:val="WW8Num138z2"/>
    <w:rsid w:val="00822F53"/>
    <w:rPr>
      <w:rFonts w:ascii="Wingdings" w:hAnsi="Wingdings"/>
    </w:rPr>
  </w:style>
  <w:style w:type="character" w:customStyle="1" w:styleId="WW8Num138z3">
    <w:name w:val="WW8Num138z3"/>
    <w:rsid w:val="00822F53"/>
    <w:rPr>
      <w:rFonts w:ascii="Symbol" w:hAnsi="Symbol"/>
    </w:rPr>
  </w:style>
  <w:style w:type="character" w:customStyle="1" w:styleId="WW8Num143z0">
    <w:name w:val="WW8Num143z0"/>
    <w:rsid w:val="00822F53"/>
    <w:rPr>
      <w:rFonts w:ascii="Times New Roman" w:eastAsia="Times New Roman" w:hAnsi="Times New Roman" w:cs="Times New Roman"/>
    </w:rPr>
  </w:style>
  <w:style w:type="character" w:customStyle="1" w:styleId="WW8Num148z0">
    <w:name w:val="WW8Num148z0"/>
    <w:rsid w:val="00822F53"/>
    <w:rPr>
      <w:rFonts w:ascii="Symbol" w:hAnsi="Symbol"/>
      <w:sz w:val="20"/>
    </w:rPr>
  </w:style>
  <w:style w:type="character" w:customStyle="1" w:styleId="WW8Num148z1">
    <w:name w:val="WW8Num148z1"/>
    <w:rsid w:val="00822F53"/>
    <w:rPr>
      <w:rFonts w:ascii="Courier New" w:hAnsi="Courier New"/>
      <w:sz w:val="20"/>
    </w:rPr>
  </w:style>
  <w:style w:type="character" w:customStyle="1" w:styleId="WW8Num148z2">
    <w:name w:val="WW8Num148z2"/>
    <w:rsid w:val="00822F53"/>
    <w:rPr>
      <w:rFonts w:ascii="Wingdings" w:hAnsi="Wingdings"/>
      <w:sz w:val="20"/>
    </w:rPr>
  </w:style>
  <w:style w:type="character" w:customStyle="1" w:styleId="WW8Num151z0">
    <w:name w:val="WW8Num151z0"/>
    <w:rsid w:val="00822F53"/>
    <w:rPr>
      <w:rFonts w:ascii="Times New Roman" w:eastAsia="Times New Roman" w:hAnsi="Times New Roman" w:cs="Times New Roman"/>
    </w:rPr>
  </w:style>
  <w:style w:type="character" w:customStyle="1" w:styleId="WW8Num152z0">
    <w:name w:val="WW8Num152z0"/>
    <w:rsid w:val="00822F53"/>
    <w:rPr>
      <w:rFonts w:ascii="Symbol" w:hAnsi="Symbol"/>
      <w:sz w:val="20"/>
    </w:rPr>
  </w:style>
  <w:style w:type="character" w:customStyle="1" w:styleId="WW8Num152z1">
    <w:name w:val="WW8Num152z1"/>
    <w:rsid w:val="00822F53"/>
    <w:rPr>
      <w:rFonts w:ascii="Courier New" w:hAnsi="Courier New"/>
      <w:sz w:val="20"/>
    </w:rPr>
  </w:style>
  <w:style w:type="character" w:customStyle="1" w:styleId="WW8Num152z2">
    <w:name w:val="WW8Num152z2"/>
    <w:rsid w:val="00822F53"/>
    <w:rPr>
      <w:rFonts w:ascii="Wingdings" w:hAnsi="Wingdings"/>
      <w:sz w:val="20"/>
    </w:rPr>
  </w:style>
  <w:style w:type="character" w:customStyle="1" w:styleId="WW8Num153z0">
    <w:name w:val="WW8Num153z0"/>
    <w:rsid w:val="00822F53"/>
    <w:rPr>
      <w:sz w:val="24"/>
    </w:rPr>
  </w:style>
  <w:style w:type="character" w:customStyle="1" w:styleId="WW8Num155z0">
    <w:name w:val="WW8Num155z0"/>
    <w:rsid w:val="00822F53"/>
    <w:rPr>
      <w:rFonts w:ascii="Times New Roman" w:eastAsia="Times New Roman" w:hAnsi="Times New Roman" w:cs="Times New Roman"/>
    </w:rPr>
  </w:style>
  <w:style w:type="character" w:customStyle="1" w:styleId="WW8Num157z0">
    <w:name w:val="WW8Num157z0"/>
    <w:rsid w:val="00822F53"/>
    <w:rPr>
      <w:rFonts w:ascii="Symbol" w:hAnsi="Symbol"/>
      <w:sz w:val="20"/>
    </w:rPr>
  </w:style>
  <w:style w:type="character" w:customStyle="1" w:styleId="WW8Num157z1">
    <w:name w:val="WW8Num157z1"/>
    <w:rsid w:val="00822F53"/>
    <w:rPr>
      <w:rFonts w:ascii="Courier New" w:hAnsi="Courier New"/>
      <w:sz w:val="20"/>
    </w:rPr>
  </w:style>
  <w:style w:type="character" w:customStyle="1" w:styleId="WW8Num157z2">
    <w:name w:val="WW8Num157z2"/>
    <w:rsid w:val="00822F53"/>
    <w:rPr>
      <w:rFonts w:ascii="Wingdings" w:hAnsi="Wingdings"/>
      <w:sz w:val="20"/>
    </w:rPr>
  </w:style>
  <w:style w:type="character" w:customStyle="1" w:styleId="WW8Num163z0">
    <w:name w:val="WW8Num163z0"/>
    <w:rsid w:val="00822F53"/>
    <w:rPr>
      <w:rFonts w:ascii="Symbol" w:hAnsi="Symbol"/>
      <w:sz w:val="20"/>
    </w:rPr>
  </w:style>
  <w:style w:type="character" w:customStyle="1" w:styleId="WW8Num163z1">
    <w:name w:val="WW8Num163z1"/>
    <w:rsid w:val="00822F53"/>
    <w:rPr>
      <w:rFonts w:ascii="Courier New" w:hAnsi="Courier New"/>
      <w:sz w:val="20"/>
    </w:rPr>
  </w:style>
  <w:style w:type="character" w:customStyle="1" w:styleId="WW8Num163z2">
    <w:name w:val="WW8Num163z2"/>
    <w:rsid w:val="00822F53"/>
    <w:rPr>
      <w:rFonts w:ascii="Wingdings" w:hAnsi="Wingdings"/>
      <w:sz w:val="20"/>
    </w:rPr>
  </w:style>
  <w:style w:type="character" w:customStyle="1" w:styleId="WW8Num170z0">
    <w:name w:val="WW8Num170z0"/>
    <w:rsid w:val="00822F53"/>
    <w:rPr>
      <w:rFonts w:ascii="Symbol" w:eastAsia="Times New Roman" w:hAnsi="Symbol"/>
    </w:rPr>
  </w:style>
  <w:style w:type="character" w:customStyle="1" w:styleId="WW8Num170z1">
    <w:name w:val="WW8Num170z1"/>
    <w:rsid w:val="00822F53"/>
    <w:rPr>
      <w:rFonts w:ascii="Courier New" w:hAnsi="Courier New"/>
    </w:rPr>
  </w:style>
  <w:style w:type="character" w:customStyle="1" w:styleId="WW8Num170z2">
    <w:name w:val="WW8Num170z2"/>
    <w:rsid w:val="00822F53"/>
    <w:rPr>
      <w:rFonts w:ascii="Wingdings" w:hAnsi="Wingdings"/>
    </w:rPr>
  </w:style>
  <w:style w:type="character" w:customStyle="1" w:styleId="WW8Num170z3">
    <w:name w:val="WW8Num170z3"/>
    <w:rsid w:val="00822F53"/>
    <w:rPr>
      <w:rFonts w:ascii="Symbol" w:hAnsi="Symbol"/>
    </w:rPr>
  </w:style>
  <w:style w:type="character" w:customStyle="1" w:styleId="WW8Num177z0">
    <w:name w:val="WW8Num177z0"/>
    <w:rsid w:val="00822F53"/>
    <w:rPr>
      <w:rFonts w:ascii="Symbol" w:hAnsi="Symbol"/>
      <w:sz w:val="20"/>
    </w:rPr>
  </w:style>
  <w:style w:type="character" w:customStyle="1" w:styleId="WW8Num177z1">
    <w:name w:val="WW8Num177z1"/>
    <w:rsid w:val="00822F53"/>
    <w:rPr>
      <w:rFonts w:ascii="Courier New" w:hAnsi="Courier New"/>
      <w:sz w:val="20"/>
    </w:rPr>
  </w:style>
  <w:style w:type="character" w:customStyle="1" w:styleId="WW8Num177z2">
    <w:name w:val="WW8Num177z2"/>
    <w:rsid w:val="00822F53"/>
    <w:rPr>
      <w:rFonts w:ascii="Wingdings" w:hAnsi="Wingdings"/>
      <w:sz w:val="20"/>
    </w:rPr>
  </w:style>
  <w:style w:type="character" w:customStyle="1" w:styleId="WW8Num181z0">
    <w:name w:val="WW8Num181z0"/>
    <w:rsid w:val="00822F53"/>
    <w:rPr>
      <w:rFonts w:ascii="Symbol" w:eastAsia="Times New Roman" w:hAnsi="Symbol"/>
    </w:rPr>
  </w:style>
  <w:style w:type="character" w:customStyle="1" w:styleId="WW8Num181z1">
    <w:name w:val="WW8Num181z1"/>
    <w:rsid w:val="00822F53"/>
    <w:rPr>
      <w:rFonts w:ascii="Courier New" w:hAnsi="Courier New"/>
    </w:rPr>
  </w:style>
  <w:style w:type="character" w:customStyle="1" w:styleId="WW8Num181z2">
    <w:name w:val="WW8Num181z2"/>
    <w:rsid w:val="00822F53"/>
    <w:rPr>
      <w:rFonts w:ascii="Wingdings" w:hAnsi="Wingdings"/>
    </w:rPr>
  </w:style>
  <w:style w:type="character" w:customStyle="1" w:styleId="WW8Num181z3">
    <w:name w:val="WW8Num181z3"/>
    <w:rsid w:val="00822F53"/>
    <w:rPr>
      <w:rFonts w:ascii="Symbol" w:hAnsi="Symbol"/>
    </w:rPr>
  </w:style>
  <w:style w:type="character" w:customStyle="1" w:styleId="WW8Num185z0">
    <w:name w:val="WW8Num185z0"/>
    <w:rsid w:val="00822F53"/>
    <w:rPr>
      <w:rFonts w:ascii="Symbol" w:eastAsia="Times New Roman" w:hAnsi="Symbol"/>
    </w:rPr>
  </w:style>
  <w:style w:type="character" w:customStyle="1" w:styleId="WW8Num185z1">
    <w:name w:val="WW8Num185z1"/>
    <w:rsid w:val="00822F53"/>
    <w:rPr>
      <w:rFonts w:ascii="Courier New" w:hAnsi="Courier New"/>
    </w:rPr>
  </w:style>
  <w:style w:type="character" w:customStyle="1" w:styleId="WW8Num185z2">
    <w:name w:val="WW8Num185z2"/>
    <w:rsid w:val="00822F53"/>
    <w:rPr>
      <w:rFonts w:ascii="Wingdings" w:hAnsi="Wingdings"/>
    </w:rPr>
  </w:style>
  <w:style w:type="character" w:customStyle="1" w:styleId="WW8Num185z3">
    <w:name w:val="WW8Num185z3"/>
    <w:rsid w:val="00822F53"/>
    <w:rPr>
      <w:rFonts w:ascii="Symbol" w:hAnsi="Symbol"/>
    </w:rPr>
  </w:style>
  <w:style w:type="character" w:customStyle="1" w:styleId="WW8Num186z0">
    <w:name w:val="WW8Num186z0"/>
    <w:rsid w:val="00822F53"/>
    <w:rPr>
      <w:rFonts w:ascii="Symbol" w:hAnsi="Symbol"/>
      <w:sz w:val="20"/>
    </w:rPr>
  </w:style>
  <w:style w:type="character" w:customStyle="1" w:styleId="WW8Num186z1">
    <w:name w:val="WW8Num186z1"/>
    <w:rsid w:val="00822F53"/>
    <w:rPr>
      <w:rFonts w:ascii="Courier New" w:hAnsi="Courier New"/>
      <w:sz w:val="20"/>
    </w:rPr>
  </w:style>
  <w:style w:type="character" w:customStyle="1" w:styleId="WW8Num186z2">
    <w:name w:val="WW8Num186z2"/>
    <w:rsid w:val="00822F53"/>
    <w:rPr>
      <w:rFonts w:ascii="Wingdings" w:hAnsi="Wingdings"/>
      <w:sz w:val="20"/>
    </w:rPr>
  </w:style>
  <w:style w:type="character" w:customStyle="1" w:styleId="WW8Num192z0">
    <w:name w:val="WW8Num192z0"/>
    <w:rsid w:val="00822F53"/>
    <w:rPr>
      <w:rFonts w:ascii="Symbol" w:hAnsi="Symbol"/>
    </w:rPr>
  </w:style>
  <w:style w:type="character" w:customStyle="1" w:styleId="WW8Num192z1">
    <w:name w:val="WW8Num192z1"/>
    <w:rsid w:val="00822F53"/>
    <w:rPr>
      <w:rFonts w:ascii="Courier New" w:hAnsi="Courier New"/>
    </w:rPr>
  </w:style>
  <w:style w:type="character" w:customStyle="1" w:styleId="WW8Num192z2">
    <w:name w:val="WW8Num192z2"/>
    <w:rsid w:val="00822F53"/>
    <w:rPr>
      <w:rFonts w:ascii="Wingdings" w:hAnsi="Wingdings"/>
    </w:rPr>
  </w:style>
  <w:style w:type="character" w:customStyle="1" w:styleId="WW8Num194z0">
    <w:name w:val="WW8Num194z0"/>
    <w:rsid w:val="00822F53"/>
    <w:rPr>
      <w:rFonts w:ascii="Times-Roman" w:eastAsia="Times New Roman" w:hAnsi="Times-Roman"/>
      <w:i w:val="0"/>
    </w:rPr>
  </w:style>
  <w:style w:type="character" w:customStyle="1" w:styleId="WW8Num194z1">
    <w:name w:val="WW8Num194z1"/>
    <w:rsid w:val="00822F53"/>
    <w:rPr>
      <w:rFonts w:ascii="Courier New" w:hAnsi="Courier New"/>
    </w:rPr>
  </w:style>
  <w:style w:type="character" w:customStyle="1" w:styleId="WW8Num194z2">
    <w:name w:val="WW8Num194z2"/>
    <w:rsid w:val="00822F53"/>
    <w:rPr>
      <w:rFonts w:ascii="Wingdings" w:hAnsi="Wingdings"/>
    </w:rPr>
  </w:style>
  <w:style w:type="character" w:customStyle="1" w:styleId="WW8Num194z3">
    <w:name w:val="WW8Num194z3"/>
    <w:rsid w:val="00822F53"/>
    <w:rPr>
      <w:rFonts w:ascii="Symbol" w:hAnsi="Symbol"/>
    </w:rPr>
  </w:style>
  <w:style w:type="character" w:customStyle="1" w:styleId="WW8Num203z0">
    <w:name w:val="WW8Num203z0"/>
    <w:rsid w:val="00822F53"/>
    <w:rPr>
      <w:rFonts w:ascii="Wingdings" w:eastAsia="Times New Roman" w:hAnsi="Wingdings"/>
    </w:rPr>
  </w:style>
  <w:style w:type="character" w:customStyle="1" w:styleId="WW8Num203z1">
    <w:name w:val="WW8Num203z1"/>
    <w:rsid w:val="00822F53"/>
    <w:rPr>
      <w:rFonts w:ascii="Courier New" w:hAnsi="Courier New"/>
    </w:rPr>
  </w:style>
  <w:style w:type="character" w:customStyle="1" w:styleId="WW8Num203z2">
    <w:name w:val="WW8Num203z2"/>
    <w:rsid w:val="00822F53"/>
    <w:rPr>
      <w:rFonts w:ascii="Wingdings" w:hAnsi="Wingdings"/>
    </w:rPr>
  </w:style>
  <w:style w:type="character" w:customStyle="1" w:styleId="WW8Num203z3">
    <w:name w:val="WW8Num203z3"/>
    <w:rsid w:val="00822F53"/>
    <w:rPr>
      <w:rFonts w:ascii="Symbol" w:hAnsi="Symbol"/>
    </w:rPr>
  </w:style>
  <w:style w:type="character" w:customStyle="1" w:styleId="WW8Num204z1">
    <w:name w:val="WW8Num204z1"/>
    <w:rsid w:val="00822F53"/>
    <w:rPr>
      <w:b/>
    </w:rPr>
  </w:style>
  <w:style w:type="character" w:customStyle="1" w:styleId="WW8Num206z0">
    <w:name w:val="WW8Num206z0"/>
    <w:rsid w:val="00822F53"/>
    <w:rPr>
      <w:rFonts w:ascii="Symbol" w:eastAsia="Times New Roman" w:hAnsi="Symbol"/>
    </w:rPr>
  </w:style>
  <w:style w:type="character" w:customStyle="1" w:styleId="WW8Num206z1">
    <w:name w:val="WW8Num206z1"/>
    <w:rsid w:val="00822F53"/>
    <w:rPr>
      <w:rFonts w:ascii="Courier New" w:hAnsi="Courier New"/>
    </w:rPr>
  </w:style>
  <w:style w:type="character" w:customStyle="1" w:styleId="WW8Num206z2">
    <w:name w:val="WW8Num206z2"/>
    <w:rsid w:val="00822F53"/>
    <w:rPr>
      <w:rFonts w:ascii="Wingdings" w:hAnsi="Wingdings"/>
    </w:rPr>
  </w:style>
  <w:style w:type="character" w:customStyle="1" w:styleId="WW8Num206z3">
    <w:name w:val="WW8Num206z3"/>
    <w:rsid w:val="00822F53"/>
    <w:rPr>
      <w:rFonts w:ascii="Symbol" w:hAnsi="Symbol"/>
    </w:rPr>
  </w:style>
  <w:style w:type="character" w:customStyle="1" w:styleId="WW8Num207z0">
    <w:name w:val="WW8Num207z0"/>
    <w:rsid w:val="00822F53"/>
    <w:rPr>
      <w:rFonts w:ascii="Symbol" w:hAnsi="Symbol"/>
      <w:sz w:val="20"/>
    </w:rPr>
  </w:style>
  <w:style w:type="character" w:customStyle="1" w:styleId="WW8Num213z0">
    <w:name w:val="WW8Num213z0"/>
    <w:rsid w:val="00822F53"/>
    <w:rPr>
      <w:rFonts w:ascii="Symbol" w:hAnsi="Symbol"/>
      <w:sz w:val="20"/>
    </w:rPr>
  </w:style>
  <w:style w:type="character" w:customStyle="1" w:styleId="WW8Num214z0">
    <w:name w:val="WW8Num214z0"/>
    <w:rsid w:val="00822F53"/>
    <w:rPr>
      <w:rFonts w:ascii="Symbol" w:hAnsi="Symbol"/>
    </w:rPr>
  </w:style>
  <w:style w:type="character" w:customStyle="1" w:styleId="WW8Num214z1">
    <w:name w:val="WW8Num214z1"/>
    <w:rsid w:val="00822F53"/>
    <w:rPr>
      <w:rFonts w:ascii="Courier New" w:hAnsi="Courier New"/>
    </w:rPr>
  </w:style>
  <w:style w:type="character" w:customStyle="1" w:styleId="WW8Num220z0">
    <w:name w:val="WW8Num220z0"/>
    <w:rsid w:val="00822F53"/>
    <w:rPr>
      <w:u w:val="single"/>
    </w:rPr>
  </w:style>
  <w:style w:type="character" w:customStyle="1" w:styleId="WW8Num228z0">
    <w:name w:val="WW8Num228z0"/>
    <w:rsid w:val="00822F53"/>
    <w:rPr>
      <w:rFonts w:ascii="Symbol" w:hAnsi="Symbol"/>
      <w:sz w:val="20"/>
    </w:rPr>
  </w:style>
  <w:style w:type="character" w:customStyle="1" w:styleId="WW8Num228z1">
    <w:name w:val="WW8Num228z1"/>
    <w:rsid w:val="00822F53"/>
    <w:rPr>
      <w:rFonts w:ascii="Courier New" w:hAnsi="Courier New"/>
      <w:sz w:val="20"/>
    </w:rPr>
  </w:style>
  <w:style w:type="character" w:customStyle="1" w:styleId="WW8Num228z2">
    <w:name w:val="WW8Num228z2"/>
    <w:rsid w:val="00822F53"/>
    <w:rPr>
      <w:rFonts w:ascii="Wingdings" w:hAnsi="Wingdings"/>
      <w:sz w:val="20"/>
    </w:rPr>
  </w:style>
  <w:style w:type="character" w:customStyle="1" w:styleId="WW8Num236z0">
    <w:name w:val="WW8Num236z0"/>
    <w:rsid w:val="00822F53"/>
    <w:rPr>
      <w:rFonts w:ascii="Symbol" w:eastAsia="Times New Roman" w:hAnsi="Symbol"/>
    </w:rPr>
  </w:style>
  <w:style w:type="character" w:customStyle="1" w:styleId="WW8Num236z1">
    <w:name w:val="WW8Num236z1"/>
    <w:rsid w:val="00822F53"/>
    <w:rPr>
      <w:rFonts w:ascii="Courier New" w:hAnsi="Courier New"/>
    </w:rPr>
  </w:style>
  <w:style w:type="character" w:customStyle="1" w:styleId="WW8Num236z2">
    <w:name w:val="WW8Num236z2"/>
    <w:rsid w:val="00822F53"/>
    <w:rPr>
      <w:rFonts w:ascii="Wingdings" w:hAnsi="Wingdings"/>
    </w:rPr>
  </w:style>
  <w:style w:type="character" w:customStyle="1" w:styleId="WW8Num236z3">
    <w:name w:val="WW8Num236z3"/>
    <w:rsid w:val="00822F53"/>
    <w:rPr>
      <w:rFonts w:ascii="Symbol" w:hAnsi="Symbol"/>
    </w:rPr>
  </w:style>
  <w:style w:type="character" w:customStyle="1" w:styleId="WW8Num239z0">
    <w:name w:val="WW8Num239z0"/>
    <w:rsid w:val="00822F53"/>
    <w:rPr>
      <w:rFonts w:ascii="Times New Roman" w:eastAsia="Times New Roman" w:hAnsi="Times New Roman" w:cs="Times New Roman"/>
    </w:rPr>
  </w:style>
  <w:style w:type="character" w:customStyle="1" w:styleId="WW8Num239z1">
    <w:name w:val="WW8Num239z1"/>
    <w:rsid w:val="00822F53"/>
    <w:rPr>
      <w:rFonts w:ascii="Courier New" w:hAnsi="Courier New"/>
    </w:rPr>
  </w:style>
  <w:style w:type="character" w:customStyle="1" w:styleId="WW8Num239z2">
    <w:name w:val="WW8Num239z2"/>
    <w:rsid w:val="00822F53"/>
    <w:rPr>
      <w:rFonts w:ascii="Wingdings" w:hAnsi="Wingdings"/>
    </w:rPr>
  </w:style>
  <w:style w:type="character" w:customStyle="1" w:styleId="WW8Num239z3">
    <w:name w:val="WW8Num239z3"/>
    <w:rsid w:val="00822F53"/>
    <w:rPr>
      <w:rFonts w:ascii="Symbol" w:hAnsi="Symbol"/>
    </w:rPr>
  </w:style>
  <w:style w:type="character" w:customStyle="1" w:styleId="NumberingSymbols">
    <w:name w:val="Numbering Symbols"/>
    <w:rsid w:val="00822F53"/>
    <w:rPr>
      <w:rFonts w:ascii="Garamond" w:hAnsi="Garamond"/>
    </w:rPr>
  </w:style>
  <w:style w:type="character" w:customStyle="1" w:styleId="Bullets">
    <w:name w:val="Bullets"/>
    <w:rsid w:val="00822F53"/>
    <w:rPr>
      <w:rFonts w:ascii="StarSymbol" w:eastAsia="StarSymbol" w:hAnsi="StarSymbol" w:cs="StarSymbol"/>
      <w:sz w:val="18"/>
      <w:szCs w:val="18"/>
    </w:rPr>
  </w:style>
  <w:style w:type="paragraph" w:customStyle="1" w:styleId="NoteLevel12">
    <w:name w:val="Note Level 12"/>
    <w:basedOn w:val="Normal"/>
    <w:rsid w:val="00822F5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822F5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822F5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822F5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822F5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822F5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822F5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822F5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22F5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822F53"/>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822F5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822F5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22F53"/>
    <w:rPr>
      <w:color w:val="008000"/>
    </w:rPr>
  </w:style>
  <w:style w:type="paragraph" w:customStyle="1" w:styleId="Repeatblockheading0">
    <w:name w:val="Repeat block heading"/>
    <w:basedOn w:val="Title"/>
    <w:qFormat/>
    <w:rsid w:val="00822F53"/>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822F53"/>
  </w:style>
  <w:style w:type="character" w:customStyle="1" w:styleId="quotedtooltip">
    <w:name w:val="quotedtooltip"/>
    <w:basedOn w:val="DefaultParagraphFont"/>
    <w:rsid w:val="00822F53"/>
  </w:style>
  <w:style w:type="character" w:customStyle="1" w:styleId="quotedtooltipbox">
    <w:name w:val="quotedtooltipbox"/>
    <w:basedOn w:val="DefaultParagraphFont"/>
    <w:rsid w:val="00822F53"/>
  </w:style>
  <w:style w:type="character" w:customStyle="1" w:styleId="mwlivequotes">
    <w:name w:val="mwlivequotes"/>
    <w:basedOn w:val="DefaultParagraphFont"/>
    <w:rsid w:val="00822F53"/>
  </w:style>
  <w:style w:type="character" w:customStyle="1" w:styleId="lastlabel">
    <w:name w:val="lastlabel"/>
    <w:basedOn w:val="DefaultParagraphFont"/>
    <w:rsid w:val="00822F53"/>
  </w:style>
  <w:style w:type="character" w:customStyle="1" w:styleId="lb07">
    <w:name w:val="lb07"/>
    <w:basedOn w:val="DefaultParagraphFont"/>
    <w:rsid w:val="00822F53"/>
  </w:style>
  <w:style w:type="character" w:customStyle="1" w:styleId="qted">
    <w:name w:val="qted"/>
    <w:basedOn w:val="DefaultParagraphFont"/>
    <w:rsid w:val="00822F53"/>
  </w:style>
  <w:style w:type="character" w:customStyle="1" w:styleId="t14">
    <w:name w:val="t14"/>
    <w:basedOn w:val="DefaultParagraphFont"/>
    <w:rsid w:val="00822F53"/>
  </w:style>
  <w:style w:type="paragraph" w:customStyle="1" w:styleId="format-body">
    <w:name w:val="format-body"/>
    <w:basedOn w:val="Normal"/>
    <w:rsid w:val="00822F53"/>
    <w:pPr>
      <w:spacing w:before="100" w:beforeAutospacing="1" w:after="100" w:afterAutospacing="1"/>
    </w:pPr>
    <w:rPr>
      <w:sz w:val="24"/>
    </w:rPr>
  </w:style>
  <w:style w:type="character" w:customStyle="1" w:styleId="searchtermbold">
    <w:name w:val="searchtermbold"/>
    <w:basedOn w:val="DefaultParagraphFont"/>
    <w:rsid w:val="00822F53"/>
  </w:style>
  <w:style w:type="character" w:customStyle="1" w:styleId="spanstyle">
    <w:name w:val="spanstyle"/>
    <w:basedOn w:val="DefaultParagraphFont"/>
    <w:rsid w:val="00822F53"/>
  </w:style>
  <w:style w:type="character" w:customStyle="1" w:styleId="nfakpe">
    <w:name w:val="nfakpe"/>
    <w:basedOn w:val="DefaultParagraphFont"/>
    <w:rsid w:val="00822F53"/>
  </w:style>
  <w:style w:type="character" w:customStyle="1" w:styleId="DebateBlockCharChar">
    <w:name w:val="Debate Block Char Char"/>
    <w:basedOn w:val="DefaultParagraphFont"/>
    <w:rsid w:val="00822F53"/>
    <w:rPr>
      <w:rFonts w:cs="Arial"/>
      <w:b/>
      <w:bCs/>
      <w:kern w:val="32"/>
      <w:sz w:val="36"/>
      <w:szCs w:val="32"/>
      <w:u w:val="single"/>
    </w:rPr>
  </w:style>
  <w:style w:type="character" w:customStyle="1" w:styleId="citsource">
    <w:name w:val="citsource"/>
    <w:basedOn w:val="DefaultParagraphFont"/>
    <w:rsid w:val="00822F53"/>
  </w:style>
  <w:style w:type="character" w:customStyle="1" w:styleId="sc">
    <w:name w:val="sc"/>
    <w:basedOn w:val="DefaultParagraphFont"/>
    <w:rsid w:val="00822F53"/>
  </w:style>
  <w:style w:type="character" w:customStyle="1" w:styleId="atime">
    <w:name w:val="atime"/>
    <w:basedOn w:val="DefaultParagraphFont"/>
    <w:rsid w:val="00822F53"/>
  </w:style>
  <w:style w:type="character" w:customStyle="1" w:styleId="ReadText">
    <w:name w:val="Read Text"/>
    <w:basedOn w:val="DefaultParagraphFont"/>
    <w:rsid w:val="00822F53"/>
    <w:rPr>
      <w:rFonts w:ascii="Times New Roman" w:hAnsi="Times New Roman"/>
      <w:b/>
      <w:bCs/>
      <w:sz w:val="24"/>
      <w:u w:val="single"/>
    </w:rPr>
  </w:style>
  <w:style w:type="paragraph" w:customStyle="1" w:styleId="unread">
    <w:name w:val="unread"/>
    <w:basedOn w:val="Normal"/>
    <w:rsid w:val="00822F53"/>
  </w:style>
  <w:style w:type="character" w:customStyle="1" w:styleId="unreadChar">
    <w:name w:val="unread Char"/>
    <w:basedOn w:val="DefaultParagraphFont"/>
    <w:rsid w:val="00822F53"/>
    <w:rPr>
      <w:szCs w:val="24"/>
      <w:lang w:val="en-US" w:eastAsia="en-US" w:bidi="ar-SA"/>
    </w:rPr>
  </w:style>
  <w:style w:type="paragraph" w:customStyle="1" w:styleId="cardunderlined0">
    <w:name w:val="card underlined"/>
    <w:basedOn w:val="Normal"/>
    <w:rsid w:val="00822F53"/>
    <w:rPr>
      <w:rFonts w:ascii="Arial" w:hAnsi="Arial"/>
      <w:u w:val="single"/>
    </w:rPr>
  </w:style>
  <w:style w:type="character" w:customStyle="1" w:styleId="Internetlink1">
    <w:name w:val="Internet link1"/>
    <w:rsid w:val="00822F53"/>
    <w:rPr>
      <w:color w:val="000080"/>
      <w:u w:val="single"/>
    </w:rPr>
  </w:style>
  <w:style w:type="character" w:customStyle="1" w:styleId="underliningChar3">
    <w:name w:val="underlining Char"/>
    <w:basedOn w:val="DefaultParagraphFont"/>
    <w:rsid w:val="00822F53"/>
    <w:rPr>
      <w:b/>
      <w:szCs w:val="24"/>
      <w:u w:val="single"/>
      <w:lang w:val="en-US" w:eastAsia="en-US" w:bidi="ar-SA"/>
    </w:rPr>
  </w:style>
  <w:style w:type="character" w:customStyle="1" w:styleId="notreadChar">
    <w:name w:val="not read Char"/>
    <w:basedOn w:val="DefaultParagraphFont"/>
    <w:rsid w:val="00822F53"/>
    <w:rPr>
      <w:sz w:val="18"/>
      <w:szCs w:val="24"/>
      <w:lang w:val="en-US" w:eastAsia="en-US" w:bidi="ar-SA"/>
    </w:rPr>
  </w:style>
  <w:style w:type="character" w:customStyle="1" w:styleId="journalname">
    <w:name w:val="journalname"/>
    <w:basedOn w:val="DefaultParagraphFont"/>
    <w:rsid w:val="00822F53"/>
  </w:style>
  <w:style w:type="character" w:customStyle="1" w:styleId="insideheadline">
    <w:name w:val="insideheadline"/>
    <w:basedOn w:val="DefaultParagraphFont"/>
    <w:rsid w:val="00822F53"/>
  </w:style>
  <w:style w:type="paragraph" w:customStyle="1" w:styleId="article-text">
    <w:name w:val="article-text"/>
    <w:basedOn w:val="Normal"/>
    <w:rsid w:val="00822F53"/>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822F53"/>
  </w:style>
  <w:style w:type="character" w:customStyle="1" w:styleId="mwlivequotesdowndelayed">
    <w:name w:val="mwlivequotes down delayed"/>
    <w:basedOn w:val="DefaultParagraphFont"/>
    <w:rsid w:val="00822F53"/>
  </w:style>
  <w:style w:type="character" w:customStyle="1" w:styleId="shirttail">
    <w:name w:val="shirttail"/>
    <w:basedOn w:val="DefaultParagraphFont"/>
    <w:rsid w:val="00822F53"/>
  </w:style>
  <w:style w:type="character" w:customStyle="1" w:styleId="definition">
    <w:name w:val="definition"/>
    <w:basedOn w:val="DefaultParagraphFont"/>
    <w:rsid w:val="00822F53"/>
  </w:style>
  <w:style w:type="character" w:customStyle="1" w:styleId="CardTextCharCharChar">
    <w:name w:val="Card Text Char Char Char"/>
    <w:basedOn w:val="DefaultParagraphFont"/>
    <w:rsid w:val="00822F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22F53"/>
    <w:rPr>
      <w:rFonts w:ascii="Arial Narrow" w:hAnsi="Arial Narrow"/>
      <w:sz w:val="18"/>
      <w:u w:val="single"/>
    </w:rPr>
  </w:style>
  <w:style w:type="character" w:customStyle="1" w:styleId="UnderlineStyleCharCharChar">
    <w:name w:val="Underline Style Char Char Char"/>
    <w:basedOn w:val="DefaultParagraphFont"/>
    <w:rsid w:val="00822F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22F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22F53"/>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822F53"/>
    <w:rPr>
      <w:rFonts w:ascii="Arial" w:hAnsi="Arial" w:cs="Arial" w:hint="default"/>
      <w:b/>
      <w:bCs/>
      <w:color w:val="990000"/>
      <w:sz w:val="26"/>
      <w:szCs w:val="26"/>
    </w:rPr>
  </w:style>
  <w:style w:type="character" w:customStyle="1" w:styleId="bodytitle1">
    <w:name w:val="bodytitle1"/>
    <w:basedOn w:val="DefaultParagraphFont"/>
    <w:rsid w:val="00822F53"/>
    <w:rPr>
      <w:rFonts w:ascii="Arial" w:hAnsi="Arial" w:cs="Arial" w:hint="default"/>
      <w:b/>
      <w:bCs/>
      <w:smallCaps w:val="0"/>
      <w:color w:val="000000"/>
      <w:sz w:val="28"/>
      <w:szCs w:val="28"/>
    </w:rPr>
  </w:style>
  <w:style w:type="paragraph" w:customStyle="1" w:styleId="style109">
    <w:name w:val="style109"/>
    <w:basedOn w:val="Normal"/>
    <w:rsid w:val="00822F53"/>
    <w:pPr>
      <w:spacing w:before="100" w:beforeAutospacing="1" w:after="100" w:afterAutospacing="1"/>
    </w:pPr>
    <w:rPr>
      <w:sz w:val="24"/>
    </w:rPr>
  </w:style>
  <w:style w:type="paragraph" w:customStyle="1" w:styleId="style1100">
    <w:name w:val="style110"/>
    <w:basedOn w:val="Normal"/>
    <w:rsid w:val="00822F53"/>
    <w:pPr>
      <w:spacing w:before="100" w:beforeAutospacing="1" w:after="100" w:afterAutospacing="1"/>
    </w:pPr>
    <w:rPr>
      <w:sz w:val="24"/>
    </w:rPr>
  </w:style>
  <w:style w:type="paragraph" w:customStyle="1" w:styleId="captionpaddingstyle114">
    <w:name w:val="captionpadding style114"/>
    <w:basedOn w:val="Normal"/>
    <w:rsid w:val="00822F53"/>
    <w:pPr>
      <w:spacing w:before="100" w:beforeAutospacing="1" w:after="100" w:afterAutospacing="1"/>
    </w:pPr>
    <w:rPr>
      <w:sz w:val="24"/>
    </w:rPr>
  </w:style>
  <w:style w:type="character" w:customStyle="1" w:styleId="captionpaddingstyle1141">
    <w:name w:val="captionpadding style1141"/>
    <w:basedOn w:val="DefaultParagraphFont"/>
    <w:rsid w:val="00822F53"/>
  </w:style>
  <w:style w:type="character" w:customStyle="1" w:styleId="style114style118">
    <w:name w:val="style114 style118"/>
    <w:basedOn w:val="DefaultParagraphFont"/>
    <w:rsid w:val="00822F53"/>
  </w:style>
  <w:style w:type="paragraph" w:customStyle="1" w:styleId="mainstorybody">
    <w:name w:val="mainstorybody"/>
    <w:basedOn w:val="Normal"/>
    <w:rsid w:val="00822F53"/>
    <w:pPr>
      <w:spacing w:before="100" w:beforeAutospacing="1" w:after="100" w:afterAutospacing="1"/>
    </w:pPr>
    <w:rPr>
      <w:sz w:val="24"/>
    </w:rPr>
  </w:style>
  <w:style w:type="character" w:customStyle="1" w:styleId="hint">
    <w:name w:val="hint"/>
    <w:basedOn w:val="DefaultParagraphFont"/>
    <w:rsid w:val="00822F53"/>
  </w:style>
  <w:style w:type="character" w:customStyle="1" w:styleId="flw">
    <w:name w:val="flw"/>
    <w:basedOn w:val="DefaultParagraphFont"/>
    <w:rsid w:val="00822F53"/>
  </w:style>
  <w:style w:type="paragraph" w:customStyle="1" w:styleId="ga">
    <w:name w:val="ga"/>
    <w:basedOn w:val="Normal"/>
    <w:rsid w:val="00822F53"/>
    <w:rPr>
      <w:rFonts w:ascii="Times" w:hAnsi="Times"/>
      <w:color w:val="231F20"/>
      <w:sz w:val="18"/>
      <w:szCs w:val="18"/>
    </w:rPr>
  </w:style>
  <w:style w:type="character" w:customStyle="1" w:styleId="StyleArialNarrowBoldThickunderline">
    <w:name w:val="Style Arial Narrow Bold Thick underline"/>
    <w:basedOn w:val="DefaultParagraphFont"/>
    <w:rsid w:val="00822F53"/>
    <w:rPr>
      <w:rFonts w:ascii="Arial Narrow" w:hAnsi="Arial Narrow"/>
      <w:b/>
      <w:bCs/>
      <w:u w:val="thick"/>
    </w:rPr>
  </w:style>
  <w:style w:type="paragraph" w:customStyle="1" w:styleId="tag1">
    <w:name w:val="tag1"/>
    <w:basedOn w:val="Heading2"/>
    <w:qFormat/>
    <w:rsid w:val="00822F53"/>
    <w:pPr>
      <w:outlineLvl w:val="9"/>
    </w:pPr>
    <w:rPr>
      <w:rFonts w:eastAsia="Calibri" w:cs="Times New Roman"/>
      <w:sz w:val="24"/>
      <w:szCs w:val="20"/>
    </w:rPr>
  </w:style>
  <w:style w:type="paragraph" w:customStyle="1" w:styleId="tagcite3">
    <w:name w:val="tagcite"/>
    <w:basedOn w:val="TagCite0"/>
    <w:qFormat/>
    <w:rsid w:val="00822F53"/>
    <w:rPr>
      <w:rFonts w:ascii="Garamond" w:eastAsiaTheme="minorHAnsi" w:hAnsi="Garamond"/>
      <w:sz w:val="24"/>
    </w:rPr>
  </w:style>
  <w:style w:type="character" w:customStyle="1" w:styleId="tag1Char">
    <w:name w:val="tag1 Char"/>
    <w:basedOn w:val="DefaultParagraphFont"/>
    <w:rsid w:val="00822F53"/>
    <w:rPr>
      <w:b/>
      <w:sz w:val="24"/>
    </w:rPr>
  </w:style>
  <w:style w:type="paragraph" w:customStyle="1" w:styleId="SmallFontCharCharChar">
    <w:name w:val="Small Font Char Char Char"/>
    <w:basedOn w:val="Normal"/>
    <w:qFormat/>
    <w:rsid w:val="00822F53"/>
    <w:rPr>
      <w:rFonts w:ascii="Arial" w:hAnsi="Arial"/>
      <w:sz w:val="12"/>
    </w:rPr>
  </w:style>
  <w:style w:type="character" w:customStyle="1" w:styleId="SmallFontCharCharCharChar">
    <w:name w:val="Small Font Char Char Char Char"/>
    <w:basedOn w:val="DefaultParagraphFont"/>
    <w:rsid w:val="00822F53"/>
    <w:rPr>
      <w:rFonts w:ascii="Arial" w:hAnsi="Arial"/>
      <w:sz w:val="12"/>
      <w:szCs w:val="24"/>
    </w:rPr>
  </w:style>
  <w:style w:type="character" w:customStyle="1" w:styleId="TagCiteChar4">
    <w:name w:val="TagCite Char"/>
    <w:basedOn w:val="DefaultParagraphFont"/>
    <w:rsid w:val="00822F53"/>
    <w:rPr>
      <w:rFonts w:ascii="Garamond" w:hAnsi="Garamond"/>
      <w:b/>
      <w:sz w:val="24"/>
      <w:szCs w:val="24"/>
    </w:rPr>
  </w:style>
  <w:style w:type="character" w:customStyle="1" w:styleId="subtitlesarticles1">
    <w:name w:val="subtitles_articles1"/>
    <w:basedOn w:val="DefaultParagraphFont"/>
    <w:rsid w:val="00822F53"/>
    <w:rPr>
      <w:rFonts w:ascii="Verdana" w:hAnsi="Verdana" w:cs="Times New Roman"/>
      <w:b/>
      <w:bCs/>
      <w:color w:val="000000"/>
      <w:sz w:val="20"/>
      <w:szCs w:val="20"/>
    </w:rPr>
  </w:style>
  <w:style w:type="character" w:customStyle="1" w:styleId="StyleArial12ptBlack">
    <w:name w:val="Style Arial 12 pt Black"/>
    <w:basedOn w:val="DefaultParagraphFont"/>
    <w:rsid w:val="00822F53"/>
    <w:rPr>
      <w:rFonts w:ascii="Garamond" w:hAnsi="Garamond"/>
      <w:color w:val="000000"/>
      <w:sz w:val="20"/>
      <w:u w:val="single"/>
    </w:rPr>
  </w:style>
  <w:style w:type="character" w:customStyle="1" w:styleId="StyleArialBlack">
    <w:name w:val="Style Arial Black"/>
    <w:basedOn w:val="DefaultParagraphFont"/>
    <w:rsid w:val="00822F53"/>
    <w:rPr>
      <w:rFonts w:ascii="Garamond" w:hAnsi="Garamond"/>
      <w:color w:val="000000"/>
      <w:sz w:val="14"/>
    </w:rPr>
  </w:style>
  <w:style w:type="character" w:customStyle="1" w:styleId="mediatype">
    <w:name w:val="mediatype"/>
    <w:basedOn w:val="DefaultParagraphFont"/>
    <w:rsid w:val="00822F53"/>
  </w:style>
  <w:style w:type="paragraph" w:customStyle="1" w:styleId="StyleHeading4Tagheading2Heading2Char2CharHeading2Char1">
    <w:name w:val="Style Heading 4Tagheading 2Heading 2 Char2 CharHeading 2 Char1 ..."/>
    <w:basedOn w:val="Heading4"/>
    <w:qFormat/>
    <w:rsid w:val="00822F53"/>
    <w:rPr>
      <w:iCs w:val="0"/>
    </w:rPr>
  </w:style>
  <w:style w:type="paragraph" w:customStyle="1" w:styleId="ReduceText">
    <w:name w:val="Reduce Text"/>
    <w:basedOn w:val="Normal"/>
    <w:autoRedefine/>
    <w:rsid w:val="00822F53"/>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822F53"/>
  </w:style>
  <w:style w:type="character" w:customStyle="1" w:styleId="m3305018628354387823inbox-inbox-styleunderline">
    <w:name w:val="m_3305018628354387823inbox-inbox-styleunderline"/>
    <w:basedOn w:val="DefaultParagraphFont"/>
    <w:rsid w:val="00822F53"/>
  </w:style>
  <w:style w:type="character" w:customStyle="1" w:styleId="getmorearticleslink">
    <w:name w:val="getmorearticleslink"/>
    <w:basedOn w:val="DefaultParagraphFont"/>
    <w:rsid w:val="00822F53"/>
  </w:style>
  <w:style w:type="paragraph" w:customStyle="1" w:styleId="PhoTag">
    <w:name w:val="PhoTag"/>
    <w:basedOn w:val="Normal"/>
    <w:next w:val="Normal"/>
    <w:autoRedefine/>
    <w:qFormat/>
    <w:rsid w:val="00822F53"/>
    <w:rPr>
      <w:b/>
    </w:rPr>
  </w:style>
  <w:style w:type="character" w:customStyle="1" w:styleId="boldunderlineChar5">
    <w:name w:val="bold underline Char"/>
    <w:basedOn w:val="DefaultParagraphFont"/>
    <w:rsid w:val="00822F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22F53"/>
    <w:rPr>
      <w:rFonts w:eastAsia="Times New Roman"/>
      <w:szCs w:val="20"/>
    </w:rPr>
  </w:style>
  <w:style w:type="character" w:customStyle="1" w:styleId="ReallySmallChar">
    <w:name w:val="Really Small Char"/>
    <w:basedOn w:val="DefaultParagraphFont"/>
    <w:link w:val="ReallySmall"/>
    <w:rsid w:val="00822F53"/>
    <w:rPr>
      <w:rFonts w:eastAsia="Times New Roman"/>
      <w:szCs w:val="20"/>
    </w:rPr>
  </w:style>
  <w:style w:type="paragraph" w:customStyle="1" w:styleId="PageTitle0">
    <w:name w:val="Page Title"/>
    <w:basedOn w:val="Normal"/>
    <w:next w:val="Normal"/>
    <w:qFormat/>
    <w:rsid w:val="00822F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22F53"/>
    <w:rPr>
      <w:rFonts w:eastAsia="Calibri"/>
      <w:b/>
      <w:color w:val="000000"/>
      <w:u w:val="single"/>
    </w:rPr>
  </w:style>
  <w:style w:type="character" w:customStyle="1" w:styleId="UnderlineEmphasisChar">
    <w:name w:val="Underline + Emphasis Char"/>
    <w:link w:val="UnderlineEmphasis"/>
    <w:rsid w:val="00822F53"/>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22F5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22F5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22F53"/>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2F53"/>
    <w:rPr>
      <w:rFonts w:eastAsia="Times New Roman" w:cs="Times New Roman"/>
      <w:bCs/>
      <w:color w:val="000000"/>
      <w:sz w:val="16"/>
      <w:szCs w:val="28"/>
    </w:rPr>
  </w:style>
  <w:style w:type="paragraph" w:customStyle="1" w:styleId="TxBr5p1">
    <w:name w:val="TxBr_5p1"/>
    <w:basedOn w:val="Normal"/>
    <w:qFormat/>
    <w:rsid w:val="00822F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22F53"/>
    <w:pPr>
      <w:ind w:left="400"/>
    </w:pPr>
    <w:rPr>
      <w:rFonts w:eastAsia="Calibri"/>
      <w:color w:val="000000"/>
    </w:rPr>
  </w:style>
  <w:style w:type="numbering" w:customStyle="1" w:styleId="NoList211">
    <w:name w:val="No List211"/>
    <w:next w:val="NoList"/>
    <w:uiPriority w:val="99"/>
    <w:semiHidden/>
    <w:unhideWhenUsed/>
    <w:rsid w:val="00822F53"/>
  </w:style>
  <w:style w:type="character" w:customStyle="1" w:styleId="A120">
    <w:name w:val="A12"/>
    <w:uiPriority w:val="99"/>
    <w:rsid w:val="00822F53"/>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22F53"/>
    <w:rPr>
      <w:rFonts w:ascii="Times New Roman" w:eastAsia="Times New Roman" w:hAnsi="Times New Roman" w:cs="Arial"/>
      <w:b/>
      <w:sz w:val="20"/>
      <w:szCs w:val="36"/>
    </w:rPr>
  </w:style>
  <w:style w:type="character" w:customStyle="1" w:styleId="bold-italic-sub-c">
    <w:name w:val="bold-italic-sub-c"/>
    <w:basedOn w:val="DefaultParagraphFont"/>
    <w:rsid w:val="00822F53"/>
  </w:style>
  <w:style w:type="character" w:customStyle="1" w:styleId="charoverride-4">
    <w:name w:val="charoverride-4"/>
    <w:basedOn w:val="DefaultParagraphFont"/>
    <w:rsid w:val="00822F53"/>
  </w:style>
  <w:style w:type="character" w:customStyle="1" w:styleId="charoverride-3">
    <w:name w:val="charoverride-3"/>
    <w:basedOn w:val="DefaultParagraphFont"/>
    <w:rsid w:val="00822F53"/>
  </w:style>
  <w:style w:type="character" w:customStyle="1" w:styleId="BlockTitle2Char">
    <w:name w:val="Block Title2 Char"/>
    <w:link w:val="BlockTitle2"/>
    <w:rsid w:val="00822F53"/>
    <w:rPr>
      <w:rFonts w:eastAsia="Times New Roman"/>
      <w:b/>
      <w:sz w:val="32"/>
      <w:u w:val="single"/>
      <w:lang w:bidi="en-US"/>
    </w:rPr>
  </w:style>
  <w:style w:type="character" w:customStyle="1" w:styleId="HilightChar">
    <w:name w:val="Hilight Char"/>
    <w:rsid w:val="00822F53"/>
    <w:rPr>
      <w:rFonts w:eastAsia="Calibri"/>
      <w:b/>
      <w:noProof w:val="0"/>
      <w:sz w:val="22"/>
      <w:szCs w:val="22"/>
      <w:u w:val="single"/>
      <w:lang w:val="en-US" w:eastAsia="ar-SA" w:bidi="ar-SA"/>
    </w:rPr>
  </w:style>
  <w:style w:type="character" w:customStyle="1" w:styleId="StyleUnderlineCharChar">
    <w:name w:val="Style Underline Char Char"/>
    <w:rsid w:val="00822F53"/>
    <w:rPr>
      <w:rFonts w:ascii="Times New Roman" w:eastAsia="Times New Roman" w:hAnsi="Times New Roman" w:cs="Times New Roman"/>
      <w:sz w:val="20"/>
      <w:szCs w:val="20"/>
      <w:u w:val="single"/>
    </w:rPr>
  </w:style>
  <w:style w:type="character" w:customStyle="1" w:styleId="c1">
    <w:name w:val="c1"/>
    <w:rsid w:val="00822F53"/>
  </w:style>
  <w:style w:type="paragraph" w:customStyle="1" w:styleId="Hat2">
    <w:name w:val="Hat2"/>
    <w:basedOn w:val="Heading2"/>
    <w:next w:val="Heading2"/>
    <w:autoRedefine/>
    <w:uiPriority w:val="99"/>
    <w:qFormat/>
    <w:rsid w:val="00822F5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22F53"/>
    <w:pPr>
      <w:spacing w:after="200" w:line="276" w:lineRule="auto"/>
    </w:pPr>
  </w:style>
  <w:style w:type="character" w:customStyle="1" w:styleId="Underline4">
    <w:name w:val="*Underline*"/>
    <w:rsid w:val="00822F53"/>
    <w:rPr>
      <w:rFonts w:ascii="Times New Roman" w:hAnsi="Times New Roman"/>
      <w:b/>
      <w:sz w:val="24"/>
      <w:u w:val="single"/>
    </w:rPr>
  </w:style>
  <w:style w:type="paragraph" w:customStyle="1" w:styleId="TxBr33p1">
    <w:name w:val="TxBr_33p1"/>
    <w:basedOn w:val="Normal"/>
    <w:uiPriority w:val="99"/>
    <w:qFormat/>
    <w:rsid w:val="00822F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22F53"/>
    <w:rPr>
      <w:rFonts w:eastAsia="SimSun"/>
      <w:lang w:eastAsia="zh-CN"/>
    </w:rPr>
  </w:style>
  <w:style w:type="character" w:customStyle="1" w:styleId="comments-post">
    <w:name w:val="comments-post"/>
    <w:rsid w:val="00822F53"/>
  </w:style>
  <w:style w:type="character" w:customStyle="1" w:styleId="Irrelevant5fontChar">
    <w:name w:val="Irrelevant (5 font) Char"/>
    <w:rsid w:val="00822F53"/>
    <w:rPr>
      <w:sz w:val="10"/>
      <w:szCs w:val="10"/>
      <w:lang w:val="en-US" w:eastAsia="en-US" w:bidi="ar-SA"/>
    </w:rPr>
  </w:style>
  <w:style w:type="character" w:customStyle="1" w:styleId="Hyperlink13">
    <w:name w:val="Hyperlink13"/>
    <w:rsid w:val="00822F53"/>
    <w:rPr>
      <w:b w:val="0"/>
      <w:bCs w:val="0"/>
      <w:strike w:val="0"/>
      <w:dstrike w:val="0"/>
      <w:color w:val="008000"/>
      <w:sz w:val="20"/>
      <w:szCs w:val="20"/>
      <w:u w:val="none"/>
      <w:effect w:val="none"/>
    </w:rPr>
  </w:style>
  <w:style w:type="character" w:customStyle="1" w:styleId="standardcontent1">
    <w:name w:val="standardcontent1"/>
    <w:rsid w:val="00822F53"/>
    <w:rPr>
      <w:rFonts w:ascii="Arial" w:hAnsi="Arial" w:cs="Arial" w:hint="default"/>
      <w:strike w:val="0"/>
      <w:dstrike w:val="0"/>
      <w:sz w:val="24"/>
      <w:szCs w:val="24"/>
      <w:u w:val="none"/>
      <w:effect w:val="none"/>
    </w:rPr>
  </w:style>
  <w:style w:type="character" w:customStyle="1" w:styleId="Hyperlink40">
    <w:name w:val="Hyperlink4"/>
    <w:rsid w:val="00822F53"/>
    <w:rPr>
      <w:color w:val="000066"/>
      <w:u w:val="single"/>
    </w:rPr>
  </w:style>
  <w:style w:type="paragraph" w:customStyle="1" w:styleId="rddateline">
    <w:name w:val="rddateline"/>
    <w:basedOn w:val="Normal"/>
    <w:uiPriority w:val="99"/>
    <w:qFormat/>
    <w:rsid w:val="00822F53"/>
    <w:rPr>
      <w:rFonts w:eastAsia="Calibri"/>
      <w:szCs w:val="20"/>
    </w:rPr>
  </w:style>
  <w:style w:type="paragraph" w:customStyle="1" w:styleId="rdheadline">
    <w:name w:val="rdheadline"/>
    <w:basedOn w:val="Normal"/>
    <w:uiPriority w:val="99"/>
    <w:qFormat/>
    <w:rsid w:val="00822F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2F53"/>
    <w:pPr>
      <w:spacing w:after="100" w:afterAutospacing="1"/>
    </w:pPr>
    <w:rPr>
      <w:rFonts w:ascii="Verdana" w:eastAsia="Calibri" w:hAnsi="Verdana"/>
      <w:szCs w:val="20"/>
    </w:rPr>
  </w:style>
  <w:style w:type="character" w:customStyle="1" w:styleId="rddeckline1">
    <w:name w:val="rddeckline1"/>
    <w:rsid w:val="00822F53"/>
    <w:rPr>
      <w:rFonts w:ascii="Verdana" w:hAnsi="Verdana" w:hint="default"/>
      <w:b/>
      <w:bCs/>
      <w:sz w:val="22"/>
      <w:szCs w:val="22"/>
    </w:rPr>
  </w:style>
  <w:style w:type="character" w:customStyle="1" w:styleId="contact1">
    <w:name w:val="contact1"/>
    <w:rsid w:val="00822F53"/>
    <w:rPr>
      <w:rFonts w:ascii="Tahoma" w:hAnsi="Tahoma" w:cs="Tahoma" w:hint="default"/>
      <w:color w:val="999999"/>
      <w:sz w:val="20"/>
      <w:szCs w:val="20"/>
    </w:rPr>
  </w:style>
  <w:style w:type="character" w:customStyle="1" w:styleId="credits1">
    <w:name w:val="credits1"/>
    <w:rsid w:val="00822F53"/>
    <w:rPr>
      <w:rFonts w:ascii="Tahoma" w:hAnsi="Tahoma" w:cs="Tahoma" w:hint="default"/>
      <w:color w:val="999999"/>
      <w:sz w:val="16"/>
      <w:szCs w:val="16"/>
    </w:rPr>
  </w:style>
  <w:style w:type="paragraph" w:customStyle="1" w:styleId="Heading20">
    <w:name w:val="Heading2"/>
    <w:basedOn w:val="Normal"/>
    <w:link w:val="Heading2Char2"/>
    <w:qFormat/>
    <w:rsid w:val="00822F53"/>
    <w:pPr>
      <w:jc w:val="center"/>
    </w:pPr>
    <w:rPr>
      <w:rFonts w:eastAsia="Times New Roman"/>
      <w:b/>
      <w:caps/>
    </w:rPr>
  </w:style>
  <w:style w:type="character" w:customStyle="1" w:styleId="Heading2Char2">
    <w:name w:val="Heading2 Char"/>
    <w:link w:val="Heading20"/>
    <w:rsid w:val="00822F53"/>
    <w:rPr>
      <w:rFonts w:eastAsia="Times New Roman"/>
      <w:b/>
      <w:caps/>
    </w:rPr>
  </w:style>
  <w:style w:type="paragraph" w:customStyle="1" w:styleId="Header2">
    <w:name w:val="Header2"/>
    <w:basedOn w:val="Heading20"/>
    <w:link w:val="Header2Char"/>
    <w:qFormat/>
    <w:rsid w:val="00822F53"/>
  </w:style>
  <w:style w:type="character" w:customStyle="1" w:styleId="Header2Char">
    <w:name w:val="Header2 Char"/>
    <w:link w:val="Header2"/>
    <w:rsid w:val="00822F53"/>
    <w:rPr>
      <w:rFonts w:eastAsia="Times New Roman"/>
      <w:b/>
      <w:caps/>
    </w:rPr>
  </w:style>
  <w:style w:type="paragraph" w:customStyle="1" w:styleId="Underlinedcard1">
    <w:name w:val="Underlined card"/>
    <w:basedOn w:val="Normal"/>
    <w:link w:val="UnderlinedcardChar1"/>
    <w:autoRedefine/>
    <w:qFormat/>
    <w:rsid w:val="00822F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2F53"/>
    <w:rPr>
      <w:rFonts w:eastAsia="Times New Roman"/>
      <w:u w:val="thick"/>
    </w:rPr>
  </w:style>
  <w:style w:type="paragraph" w:customStyle="1" w:styleId="StyleHeading212pt">
    <w:name w:val="Style Heading2 + 12 pt"/>
    <w:basedOn w:val="Heading20"/>
    <w:link w:val="StyleHeading212ptChar"/>
    <w:qFormat/>
    <w:rsid w:val="00822F53"/>
    <w:rPr>
      <w:bCs/>
    </w:rPr>
  </w:style>
  <w:style w:type="character" w:customStyle="1" w:styleId="StyleHeading212ptChar">
    <w:name w:val="Style Heading2 + 12 pt Char"/>
    <w:link w:val="StyleHeading212pt"/>
    <w:rsid w:val="00822F53"/>
    <w:rPr>
      <w:rFonts w:eastAsia="Times New Roman"/>
      <w:b/>
      <w:bCs/>
      <w:caps/>
    </w:rPr>
  </w:style>
  <w:style w:type="paragraph" w:customStyle="1" w:styleId="Heading212pt">
    <w:name w:val="Heading2 + 12 pt"/>
    <w:basedOn w:val="StyleHeading212pt"/>
    <w:link w:val="Heading212ptChar"/>
    <w:qFormat/>
    <w:rsid w:val="00822F53"/>
  </w:style>
  <w:style w:type="character" w:customStyle="1" w:styleId="Heading212ptChar">
    <w:name w:val="Heading2 + 12 pt Char"/>
    <w:link w:val="Heading212pt"/>
    <w:rsid w:val="00822F53"/>
    <w:rPr>
      <w:rFonts w:eastAsia="Times New Roman"/>
      <w:b/>
      <w:bCs/>
      <w:caps/>
    </w:rPr>
  </w:style>
  <w:style w:type="character" w:customStyle="1" w:styleId="StyleBoldText12pt10ptNotBoldKernat16pt">
    <w:name w:val="Style Bold Text 12 pt + 10 pt Not Bold Kern at 16 pt"/>
    <w:rsid w:val="00822F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22F53"/>
  </w:style>
  <w:style w:type="paragraph" w:customStyle="1" w:styleId="highlightcardtext">
    <w:name w:val="highlight card text"/>
    <w:basedOn w:val="evidencetext"/>
    <w:uiPriority w:val="99"/>
    <w:qFormat/>
    <w:rsid w:val="00822F5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22F53"/>
    <w:pPr>
      <w:ind w:left="1440" w:right="2016"/>
    </w:pPr>
    <w:rPr>
      <w:rFonts w:eastAsia="Calibri"/>
      <w:sz w:val="18"/>
      <w:u w:val="single"/>
      <w:lang w:val="en-US" w:eastAsia="en-US"/>
    </w:rPr>
  </w:style>
  <w:style w:type="paragraph" w:customStyle="1" w:styleId="underlinecard1">
    <w:name w:val="underline card"/>
    <w:basedOn w:val="Normal"/>
    <w:uiPriority w:val="99"/>
    <w:qFormat/>
    <w:rsid w:val="00822F53"/>
    <w:pPr>
      <w:ind w:left="1728" w:right="1728"/>
    </w:pPr>
    <w:rPr>
      <w:rFonts w:eastAsia="Calibri"/>
      <w:sz w:val="18"/>
      <w:u w:val="single"/>
    </w:rPr>
  </w:style>
  <w:style w:type="paragraph" w:customStyle="1" w:styleId="CardsChar2">
    <w:name w:val="Cards Char2"/>
    <w:basedOn w:val="Normal"/>
    <w:uiPriority w:val="99"/>
    <w:qFormat/>
    <w:rsid w:val="00822F53"/>
    <w:pPr>
      <w:autoSpaceDE w:val="0"/>
      <w:autoSpaceDN w:val="0"/>
      <w:adjustRightInd w:val="0"/>
      <w:ind w:left="432" w:right="432"/>
      <w:jc w:val="both"/>
    </w:pPr>
    <w:rPr>
      <w:rFonts w:eastAsia="Calibri"/>
      <w:szCs w:val="20"/>
    </w:rPr>
  </w:style>
  <w:style w:type="character" w:customStyle="1" w:styleId="UnderlinedCards">
    <w:name w:val="Underlined Cards"/>
    <w:rsid w:val="00822F53"/>
    <w:rPr>
      <w:sz w:val="24"/>
      <w:szCs w:val="24"/>
      <w:u w:val="thick"/>
      <w:lang w:val="en-US" w:eastAsia="en-US" w:bidi="ar-SA"/>
    </w:rPr>
  </w:style>
  <w:style w:type="character" w:customStyle="1" w:styleId="highlightcardtextChar">
    <w:name w:val="highlight card text Char"/>
    <w:rsid w:val="00822F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2F53"/>
    <w:pPr>
      <w:ind w:left="1728" w:right="1728"/>
    </w:pPr>
    <w:rPr>
      <w:rFonts w:eastAsia="Times New Roman"/>
      <w:sz w:val="18"/>
    </w:rPr>
  </w:style>
  <w:style w:type="character" w:customStyle="1" w:styleId="CardTextCharCharCharCharChar">
    <w:name w:val="Card Text Char Char Char Char Char"/>
    <w:link w:val="CardTextCharCharCharChar"/>
    <w:rsid w:val="00822F53"/>
    <w:rPr>
      <w:rFonts w:eastAsia="Times New Roman"/>
      <w:sz w:val="18"/>
    </w:rPr>
  </w:style>
  <w:style w:type="character" w:customStyle="1" w:styleId="TagsChar4">
    <w:name w:val="Tags Char4"/>
    <w:rsid w:val="00822F53"/>
    <w:rPr>
      <w:b/>
      <w:lang w:val="en-US" w:eastAsia="en-US" w:bidi="ar-SA"/>
    </w:rPr>
  </w:style>
  <w:style w:type="character" w:customStyle="1" w:styleId="tightinline1">
    <w:name w:val="tightinline1"/>
    <w:rsid w:val="00822F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22F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22F53"/>
  </w:style>
  <w:style w:type="character" w:customStyle="1" w:styleId="blsp-spelling-error">
    <w:name w:val="blsp-spelling-error"/>
    <w:rsid w:val="00822F53"/>
  </w:style>
  <w:style w:type="character" w:customStyle="1" w:styleId="sup">
    <w:name w:val="sup"/>
    <w:rsid w:val="00822F53"/>
  </w:style>
  <w:style w:type="character" w:customStyle="1" w:styleId="pgnum">
    <w:name w:val="pgnum"/>
    <w:rsid w:val="00822F53"/>
  </w:style>
  <w:style w:type="character" w:customStyle="1" w:styleId="SmallFontCharChar">
    <w:name w:val="Small Font Char Char"/>
    <w:rsid w:val="00822F53"/>
    <w:rPr>
      <w:rFonts w:ascii="Arial" w:hAnsi="Arial"/>
      <w:sz w:val="12"/>
      <w:szCs w:val="24"/>
      <w:lang w:val="en-US" w:eastAsia="en-US" w:bidi="ar-SA"/>
    </w:rPr>
  </w:style>
  <w:style w:type="paragraph" w:customStyle="1" w:styleId="textmargin">
    <w:name w:val="textmargin"/>
    <w:basedOn w:val="Normal"/>
    <w:uiPriority w:val="99"/>
    <w:qFormat/>
    <w:rsid w:val="00822F5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22F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22F53"/>
    <w:rPr>
      <w:rFonts w:ascii="Arial Narrow" w:eastAsia="Calibri" w:hAnsi="Arial Narrow"/>
      <w:color w:val="000000"/>
    </w:rPr>
  </w:style>
  <w:style w:type="paragraph" w:customStyle="1" w:styleId="bc2">
    <w:name w:val="bc_2"/>
    <w:basedOn w:val="Normal"/>
    <w:uiPriority w:val="99"/>
    <w:qFormat/>
    <w:rsid w:val="00822F53"/>
    <w:pPr>
      <w:spacing w:before="100" w:beforeAutospacing="1" w:after="100" w:afterAutospacing="1"/>
    </w:pPr>
    <w:rPr>
      <w:rFonts w:eastAsia="Calibri"/>
      <w:color w:val="000000"/>
    </w:rPr>
  </w:style>
  <w:style w:type="character" w:customStyle="1" w:styleId="bc21">
    <w:name w:val="bc_21"/>
    <w:rsid w:val="00822F53"/>
  </w:style>
  <w:style w:type="paragraph" w:customStyle="1" w:styleId="quote20">
    <w:name w:val="quote2"/>
    <w:basedOn w:val="Normal"/>
    <w:uiPriority w:val="99"/>
    <w:qFormat/>
    <w:rsid w:val="00822F53"/>
    <w:rPr>
      <w:rFonts w:ascii="Verdana" w:eastAsia="Calibri" w:hAnsi="Verdana"/>
      <w:szCs w:val="20"/>
    </w:rPr>
  </w:style>
  <w:style w:type="character" w:customStyle="1" w:styleId="copystyle">
    <w:name w:val="copystyle"/>
    <w:rsid w:val="00822F53"/>
  </w:style>
  <w:style w:type="character" w:customStyle="1" w:styleId="boldciteCharChar1">
    <w:name w:val="bold cite Char Char1"/>
    <w:rsid w:val="00822F53"/>
    <w:rPr>
      <w:rFonts w:ascii="Arial" w:hAnsi="Arial" w:cs="Arial"/>
      <w:b/>
      <w:bCs/>
      <w:kern w:val="32"/>
      <w:sz w:val="24"/>
      <w:szCs w:val="24"/>
      <w:lang w:val="en-US" w:eastAsia="en-US" w:bidi="ar-SA"/>
    </w:rPr>
  </w:style>
  <w:style w:type="character" w:customStyle="1" w:styleId="ReadUnderline">
    <w:name w:val="Read Underline"/>
    <w:rsid w:val="00822F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2F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22F53"/>
    <w:rPr>
      <w:rFonts w:ascii="Century Gothic" w:eastAsia="Times New Roman" w:hAnsi="Century Gothic" w:cs="Arial"/>
      <w:caps/>
      <w:spacing w:val="-20"/>
      <w:kern w:val="32"/>
      <w:sz w:val="36"/>
      <w:szCs w:val="32"/>
    </w:rPr>
  </w:style>
  <w:style w:type="paragraph" w:customStyle="1" w:styleId="F4">
    <w:name w:val="F4"/>
    <w:basedOn w:val="Normal"/>
    <w:link w:val="F4Char"/>
    <w:qFormat/>
    <w:rsid w:val="00822F53"/>
    <w:pPr>
      <w:ind w:left="288" w:right="288"/>
    </w:pPr>
    <w:rPr>
      <w:rFonts w:ascii="Arial Narrow" w:eastAsia="Times New Roman" w:hAnsi="Arial Narrow"/>
      <w:szCs w:val="20"/>
      <w:u w:val="single"/>
    </w:rPr>
  </w:style>
  <w:style w:type="character" w:customStyle="1" w:styleId="F4Char">
    <w:name w:val="F4 Char"/>
    <w:link w:val="F4"/>
    <w:rsid w:val="00822F53"/>
    <w:rPr>
      <w:rFonts w:ascii="Arial Narrow" w:eastAsia="Times New Roman" w:hAnsi="Arial Narrow"/>
      <w:szCs w:val="20"/>
      <w:u w:val="single"/>
    </w:rPr>
  </w:style>
  <w:style w:type="paragraph" w:customStyle="1" w:styleId="StyleCARD">
    <w:name w:val="Style CARD +"/>
    <w:basedOn w:val="Normal"/>
    <w:link w:val="StyleCARDChar"/>
    <w:qFormat/>
    <w:rsid w:val="00822F53"/>
    <w:pPr>
      <w:ind w:left="300" w:right="288"/>
    </w:pPr>
    <w:rPr>
      <w:rFonts w:ascii="Arial Narrow" w:eastAsia="Times New Roman" w:hAnsi="Arial Narrow"/>
      <w:szCs w:val="20"/>
    </w:rPr>
  </w:style>
  <w:style w:type="character" w:customStyle="1" w:styleId="StyleCARDChar">
    <w:name w:val="Style CARD + Char"/>
    <w:link w:val="StyleCARD"/>
    <w:rsid w:val="00822F53"/>
    <w:rPr>
      <w:rFonts w:ascii="Arial Narrow" w:eastAsia="Times New Roman" w:hAnsi="Arial Narrow"/>
      <w:szCs w:val="20"/>
    </w:rPr>
  </w:style>
  <w:style w:type="character" w:customStyle="1" w:styleId="noiconheadline">
    <w:name w:val="noicon_headline"/>
    <w:rsid w:val="00822F53"/>
  </w:style>
  <w:style w:type="paragraph" w:styleId="MacroText">
    <w:name w:val="macro"/>
    <w:link w:val="MacroTextChar"/>
    <w:rsid w:val="00822F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22F53"/>
    <w:rPr>
      <w:rFonts w:ascii="Courier New" w:eastAsia="Times New Roman" w:hAnsi="Courier New" w:cs="Courier New"/>
      <w:sz w:val="20"/>
      <w:szCs w:val="20"/>
    </w:rPr>
  </w:style>
  <w:style w:type="character" w:customStyle="1" w:styleId="pp1">
    <w:name w:val="pp1"/>
    <w:rsid w:val="00822F53"/>
    <w:rPr>
      <w:rFonts w:ascii="Times New Roman" w:hAnsi="Times New Roman" w:cs="Times New Roman" w:hint="default"/>
      <w:i w:val="0"/>
      <w:iCs w:val="0"/>
      <w:smallCaps w:val="0"/>
      <w:sz w:val="30"/>
      <w:szCs w:val="30"/>
    </w:rPr>
  </w:style>
  <w:style w:type="character" w:customStyle="1" w:styleId="prbodytext1">
    <w:name w:val="pr_bodytext1"/>
    <w:rsid w:val="00822F53"/>
    <w:rPr>
      <w:rFonts w:ascii="Arial" w:hAnsi="Arial" w:cs="Arial" w:hint="default"/>
      <w:sz w:val="20"/>
      <w:szCs w:val="20"/>
    </w:rPr>
  </w:style>
  <w:style w:type="character" w:customStyle="1" w:styleId="articlehead">
    <w:name w:val="articlehead"/>
    <w:rsid w:val="00822F53"/>
  </w:style>
  <w:style w:type="character" w:customStyle="1" w:styleId="blue3">
    <w:name w:val="blue3"/>
    <w:rsid w:val="00822F53"/>
  </w:style>
  <w:style w:type="paragraph" w:customStyle="1" w:styleId="issuedetails">
    <w:name w:val="issue_details"/>
    <w:basedOn w:val="Normal"/>
    <w:uiPriority w:val="99"/>
    <w:qFormat/>
    <w:rsid w:val="00822F53"/>
    <w:pPr>
      <w:spacing w:before="100" w:beforeAutospacing="1" w:after="100" w:afterAutospacing="1"/>
    </w:pPr>
    <w:rPr>
      <w:rFonts w:eastAsia="Times New Roman"/>
    </w:rPr>
  </w:style>
  <w:style w:type="character" w:customStyle="1" w:styleId="over-title">
    <w:name w:val="over-title"/>
    <w:rsid w:val="00822F53"/>
  </w:style>
  <w:style w:type="character" w:customStyle="1" w:styleId="contentheader">
    <w:name w:val="contentheader"/>
    <w:rsid w:val="00822F53"/>
  </w:style>
  <w:style w:type="character" w:customStyle="1" w:styleId="Stylecites10ptNotBoldChar">
    <w:name w:val="Style cites + 10 pt Not Bold Char"/>
    <w:rsid w:val="00822F53"/>
    <w:rPr>
      <w:rFonts w:eastAsia="SimSun"/>
      <w:szCs w:val="24"/>
      <w:lang w:val="en-US" w:eastAsia="zh-CN" w:bidi="ar-SA"/>
    </w:rPr>
  </w:style>
  <w:style w:type="character" w:customStyle="1" w:styleId="tagscharchar0">
    <w:name w:val="tagscharchar"/>
    <w:rsid w:val="00822F53"/>
  </w:style>
  <w:style w:type="character" w:customStyle="1" w:styleId="FontStyle16">
    <w:name w:val="Font Style16"/>
    <w:uiPriority w:val="99"/>
    <w:rsid w:val="00822F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22F53"/>
    <w:pPr>
      <w:spacing w:before="100" w:beforeAutospacing="1" w:after="100" w:afterAutospacing="1"/>
    </w:pPr>
    <w:rPr>
      <w:rFonts w:eastAsia="Times New Roman"/>
    </w:rPr>
  </w:style>
  <w:style w:type="paragraph" w:customStyle="1" w:styleId="tussenkop">
    <w:name w:val="tussenkop"/>
    <w:basedOn w:val="Normal"/>
    <w:uiPriority w:val="99"/>
    <w:qFormat/>
    <w:rsid w:val="00822F53"/>
    <w:pPr>
      <w:spacing w:before="100" w:beforeAutospacing="1" w:after="100" w:afterAutospacing="1"/>
    </w:pPr>
    <w:rPr>
      <w:rFonts w:eastAsia="Times New Roman"/>
    </w:rPr>
  </w:style>
  <w:style w:type="character" w:customStyle="1" w:styleId="docnumbertitle">
    <w:name w:val="doc_number_title"/>
    <w:basedOn w:val="DefaultParagraphFont"/>
    <w:rsid w:val="00822F53"/>
  </w:style>
  <w:style w:type="character" w:customStyle="1" w:styleId="Heading6Char1">
    <w:name w:val="Heading 6 Char1"/>
    <w:aliases w:val="Title (no index) Char1,cites2 Char1"/>
    <w:basedOn w:val="DefaultParagraphFont"/>
    <w:uiPriority w:val="9"/>
    <w:semiHidden/>
    <w:rsid w:val="00822F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22F53"/>
    <w:rPr>
      <w:rFonts w:ascii="Consolas" w:hAnsi="Consolas" w:cs="Consolas"/>
      <w:sz w:val="20"/>
      <w:szCs w:val="20"/>
    </w:rPr>
  </w:style>
  <w:style w:type="paragraph" w:customStyle="1" w:styleId="StyleHeading3BlockLatinBodyCalibri">
    <w:name w:val="Style Heading 3Block + (Latin) +Body (Calibri)"/>
    <w:basedOn w:val="Heading3"/>
    <w:qFormat/>
    <w:rsid w:val="00822F53"/>
    <w:rPr>
      <w:caps/>
    </w:rPr>
  </w:style>
  <w:style w:type="character" w:customStyle="1" w:styleId="StyleStyleBoldUnderlineIntenseEmphasisUnderlineStyleapple-s1">
    <w:name w:val="Style Style Bold UnderlineIntense EmphasisUnderlineStyleapple-s...1"/>
    <w:basedOn w:val="DefaultParagraphFont"/>
    <w:rsid w:val="00822F53"/>
    <w:rPr>
      <w:rFonts w:ascii="Garamond" w:hAnsi="Garamond"/>
      <w:b w:val="0"/>
      <w:bCs w:val="0"/>
      <w:sz w:val="24"/>
      <w:u w:val="single"/>
    </w:rPr>
  </w:style>
  <w:style w:type="paragraph" w:customStyle="1" w:styleId="10ptfont">
    <w:name w:val="10pt font"/>
    <w:basedOn w:val="Normal"/>
    <w:link w:val="10ptfontChar"/>
    <w:autoRedefine/>
    <w:qFormat/>
    <w:rsid w:val="00822F53"/>
    <w:rPr>
      <w:rFonts w:eastAsia="Times New Roman"/>
      <w:sz w:val="20"/>
    </w:rPr>
  </w:style>
  <w:style w:type="character" w:customStyle="1" w:styleId="10ptfontChar">
    <w:name w:val="10pt font Char"/>
    <w:link w:val="10ptfont"/>
    <w:rsid w:val="00822F53"/>
    <w:rPr>
      <w:rFonts w:eastAsia="Times New Roman"/>
      <w:sz w:val="20"/>
    </w:rPr>
  </w:style>
  <w:style w:type="character" w:customStyle="1" w:styleId="StyleIntenseReferenceGaramond">
    <w:name w:val="Style Intense Reference + Garamond"/>
    <w:rsid w:val="00822F53"/>
    <w:rPr>
      <w:rFonts w:ascii="Garamond" w:hAnsi="Garamond"/>
      <w:bCs/>
      <w:color w:val="auto"/>
      <w:spacing w:val="5"/>
      <w:sz w:val="20"/>
      <w:u w:val="single"/>
    </w:rPr>
  </w:style>
  <w:style w:type="character" w:customStyle="1" w:styleId="StyleIntenseReferenceGaramondBold">
    <w:name w:val="Style Intense Reference + Garamond Bold"/>
    <w:rsid w:val="00822F53"/>
    <w:rPr>
      <w:rFonts w:ascii="Garamond" w:hAnsi="Garamond"/>
      <w:b/>
      <w:bCs/>
      <w:color w:val="auto"/>
      <w:spacing w:val="5"/>
      <w:sz w:val="20"/>
      <w:u w:val="single"/>
    </w:rPr>
  </w:style>
  <w:style w:type="character" w:customStyle="1" w:styleId="newstime">
    <w:name w:val="newstime"/>
    <w:basedOn w:val="DefaultParagraphFont"/>
    <w:rsid w:val="00822F53"/>
  </w:style>
  <w:style w:type="character" w:customStyle="1" w:styleId="IntenseReference1">
    <w:name w:val="Intense Reference1"/>
    <w:qFormat/>
    <w:rsid w:val="00822F53"/>
    <w:rPr>
      <w:rFonts w:ascii="Arial" w:hAnsi="Arial"/>
      <w:bCs/>
      <w:color w:val="auto"/>
      <w:spacing w:val="5"/>
      <w:sz w:val="20"/>
      <w:u w:val="thick"/>
    </w:rPr>
  </w:style>
  <w:style w:type="character" w:customStyle="1" w:styleId="ilad1">
    <w:name w:val="il_ad1"/>
    <w:rsid w:val="00822F53"/>
    <w:rPr>
      <w:vanish/>
      <w:webHidden w:val="0"/>
      <w:color w:val="000000"/>
      <w:u w:val="single"/>
      <w:specVanish/>
    </w:rPr>
  </w:style>
  <w:style w:type="paragraph" w:customStyle="1" w:styleId="analytics0">
    <w:name w:val="analytics"/>
    <w:basedOn w:val="Heading4"/>
    <w:link w:val="analyticsChar0"/>
    <w:uiPriority w:val="4"/>
    <w:qFormat/>
    <w:rsid w:val="00822F53"/>
  </w:style>
  <w:style w:type="character" w:customStyle="1" w:styleId="oneclick-link">
    <w:name w:val="oneclick-link"/>
    <w:basedOn w:val="DefaultParagraphFont"/>
    <w:rsid w:val="00822F53"/>
  </w:style>
  <w:style w:type="character" w:customStyle="1" w:styleId="StyleStyleUnderlineUnderlineStyleBoldUnderlineIntenseEmphas1">
    <w:name w:val="Style Style UnderlineUnderlineStyle Bold UnderlineIntense Emphas...1"/>
    <w:basedOn w:val="DefaultParagraphFont"/>
    <w:rsid w:val="00822F53"/>
    <w:rPr>
      <w:b w:val="0"/>
      <w:sz w:val="24"/>
      <w:u w:val="single"/>
      <w:bdr w:val="none" w:sz="0" w:space="0" w:color="auto"/>
    </w:rPr>
  </w:style>
  <w:style w:type="character" w:customStyle="1" w:styleId="Bodytext116">
    <w:name w:val="Body text (11)"/>
    <w:rsid w:val="00822F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2F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2F53"/>
  </w:style>
  <w:style w:type="character" w:customStyle="1" w:styleId="Style5Char">
    <w:name w:val="Style5 Char"/>
    <w:link w:val="Style5"/>
    <w:uiPriority w:val="4"/>
    <w:rsid w:val="00822F53"/>
    <w:rPr>
      <w:rFonts w:eastAsia="Times New Roman"/>
      <w:b/>
      <w:bCs/>
      <w:u w:val="single"/>
    </w:rPr>
  </w:style>
  <w:style w:type="paragraph" w:customStyle="1" w:styleId="Style100">
    <w:name w:val="Style10"/>
    <w:basedOn w:val="Normal"/>
    <w:link w:val="Style10Char"/>
    <w:qFormat/>
    <w:rsid w:val="00822F53"/>
    <w:pPr>
      <w:ind w:right="432"/>
    </w:pPr>
    <w:rPr>
      <w:rFonts w:ascii="Times New Roman" w:eastAsia="Times New Roman" w:hAnsi="Times New Roman" w:cs="Times New Roman"/>
      <w:b/>
      <w:sz w:val="24"/>
    </w:rPr>
  </w:style>
  <w:style w:type="character" w:customStyle="1" w:styleId="Style10Char">
    <w:name w:val="Style10 Char"/>
    <w:link w:val="Style100"/>
    <w:rsid w:val="00822F5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22F53"/>
    <w:rPr>
      <w:b w:val="0"/>
      <w:bCs w:val="0"/>
      <w:sz w:val="22"/>
      <w:u w:val="single"/>
      <w:bdr w:val="none" w:sz="0" w:space="0" w:color="auto"/>
    </w:rPr>
  </w:style>
  <w:style w:type="paragraph" w:customStyle="1" w:styleId="UnderlinedEv">
    <w:name w:val="Underlined Ev"/>
    <w:basedOn w:val="Normal"/>
    <w:next w:val="Normal"/>
    <w:link w:val="UnderlinedEvChar"/>
    <w:qFormat/>
    <w:rsid w:val="00822F53"/>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822F53"/>
    <w:rPr>
      <w:u w:val="single"/>
      <w:bdr w:val="none" w:sz="0" w:space="0" w:color="auto"/>
    </w:rPr>
  </w:style>
  <w:style w:type="character" w:customStyle="1" w:styleId="cit-title">
    <w:name w:val="cit-title"/>
    <w:basedOn w:val="DefaultParagraphFont"/>
    <w:rsid w:val="00822F53"/>
  </w:style>
  <w:style w:type="paragraph" w:customStyle="1" w:styleId="txttitle">
    <w:name w:val="txttitle"/>
    <w:basedOn w:val="Normal"/>
    <w:qFormat/>
    <w:rsid w:val="00822F53"/>
    <w:pPr>
      <w:spacing w:before="100" w:beforeAutospacing="1" w:after="100" w:afterAutospacing="1"/>
    </w:pPr>
    <w:rPr>
      <w:rFonts w:ascii="Times New Roman" w:hAnsi="Times New Roman"/>
      <w:sz w:val="24"/>
    </w:rPr>
  </w:style>
  <w:style w:type="character" w:customStyle="1" w:styleId="z3988">
    <w:name w:val="z3988"/>
    <w:basedOn w:val="DefaultParagraphFont"/>
    <w:rsid w:val="00822F53"/>
  </w:style>
  <w:style w:type="character" w:customStyle="1" w:styleId="nowrap">
    <w:name w:val="nowrap"/>
    <w:basedOn w:val="DefaultParagraphFont"/>
    <w:rsid w:val="00822F53"/>
  </w:style>
  <w:style w:type="paragraph" w:customStyle="1" w:styleId="SmallCards">
    <w:name w:val="Small Cards"/>
    <w:basedOn w:val="Normal"/>
    <w:autoRedefine/>
    <w:qFormat/>
    <w:rsid w:val="00822F53"/>
    <w:rPr>
      <w:rFonts w:ascii="Times New Roman" w:eastAsia="Times New Roman" w:hAnsi="Times New Roman" w:cs="Times New Roman"/>
      <w:szCs w:val="20"/>
    </w:rPr>
  </w:style>
  <w:style w:type="character" w:customStyle="1" w:styleId="freeaccess">
    <w:name w:val="freeaccess"/>
    <w:basedOn w:val="DefaultParagraphFont"/>
    <w:rsid w:val="00822F53"/>
  </w:style>
  <w:style w:type="character" w:customStyle="1" w:styleId="CharacterStyle14">
    <w:name w:val="Character Style 14"/>
    <w:rsid w:val="00822F53"/>
    <w:rPr>
      <w:sz w:val="30"/>
      <w:szCs w:val="30"/>
    </w:rPr>
  </w:style>
  <w:style w:type="character" w:customStyle="1" w:styleId="CharacterStyle13">
    <w:name w:val="Character Style 13"/>
    <w:rsid w:val="00822F53"/>
    <w:rPr>
      <w:i/>
      <w:iCs/>
      <w:sz w:val="17"/>
      <w:szCs w:val="17"/>
    </w:rPr>
  </w:style>
  <w:style w:type="character" w:customStyle="1" w:styleId="CardsNotUnderlined">
    <w:name w:val="Cards Not Underlined"/>
    <w:rsid w:val="00822F53"/>
    <w:rPr>
      <w:rFonts w:ascii="Times New Roman" w:hAnsi="Times New Roman"/>
      <w:sz w:val="16"/>
    </w:rPr>
  </w:style>
  <w:style w:type="character" w:customStyle="1" w:styleId="imgcreditcaption">
    <w:name w:val="imgcreditcaption"/>
    <w:rsid w:val="00822F53"/>
  </w:style>
  <w:style w:type="character" w:customStyle="1" w:styleId="hps">
    <w:name w:val="hps"/>
    <w:rsid w:val="00822F53"/>
  </w:style>
  <w:style w:type="paragraph" w:customStyle="1" w:styleId="TashmaHeader2">
    <w:name w:val="Tashma_Header2"/>
    <w:basedOn w:val="Heading2"/>
    <w:uiPriority w:val="99"/>
    <w:qFormat/>
    <w:rsid w:val="00822F53"/>
    <w:pPr>
      <w:spacing w:after="160"/>
    </w:pPr>
    <w:rPr>
      <w:rFonts w:eastAsia="SimSun" w:cstheme="minorBidi"/>
    </w:rPr>
  </w:style>
  <w:style w:type="paragraph" w:customStyle="1" w:styleId="TashmaHeading1">
    <w:name w:val="Tashma_Heading1"/>
    <w:basedOn w:val="Heading1"/>
    <w:uiPriority w:val="99"/>
    <w:qFormat/>
    <w:rsid w:val="00822F53"/>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22F53"/>
  </w:style>
  <w:style w:type="paragraph" w:customStyle="1" w:styleId="CitationCharCharCharCharCharCharChar">
    <w:name w:val="Citation Char Char Char Char Char Char Char"/>
    <w:basedOn w:val="Normal"/>
    <w:link w:val="CitationCharCharCharCharCharCharCharChar"/>
    <w:qFormat/>
    <w:rsid w:val="00822F53"/>
    <w:pPr>
      <w:ind w:left="1440" w:right="1440"/>
    </w:pPr>
  </w:style>
  <w:style w:type="paragraph" w:customStyle="1" w:styleId="pagpag1">
    <w:name w:val="pagpag1"/>
    <w:basedOn w:val="Normal"/>
    <w:uiPriority w:val="99"/>
    <w:qFormat/>
    <w:rsid w:val="00822F53"/>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822F53"/>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822F53"/>
    <w:pPr>
      <w:spacing w:after="120"/>
    </w:pPr>
    <w:rPr>
      <w:bCs/>
      <w:color w:val="000000"/>
    </w:rPr>
  </w:style>
  <w:style w:type="paragraph" w:customStyle="1" w:styleId="BodyText210">
    <w:name w:val="Body Text 21"/>
    <w:basedOn w:val="Normal"/>
    <w:next w:val="BodyText2"/>
    <w:unhideWhenUsed/>
    <w:qFormat/>
    <w:rsid w:val="00822F53"/>
    <w:pPr>
      <w:spacing w:after="120" w:line="480" w:lineRule="auto"/>
    </w:pPr>
    <w:rPr>
      <w:sz w:val="12"/>
    </w:rPr>
  </w:style>
  <w:style w:type="paragraph" w:customStyle="1" w:styleId="BodyTextIndent1">
    <w:name w:val="Body Text Indent1"/>
    <w:basedOn w:val="Normal"/>
    <w:next w:val="BodyTextIndent"/>
    <w:unhideWhenUsed/>
    <w:qFormat/>
    <w:rsid w:val="00822F53"/>
    <w:pPr>
      <w:spacing w:after="120"/>
      <w:ind w:left="360"/>
    </w:pPr>
  </w:style>
  <w:style w:type="paragraph" w:customStyle="1" w:styleId="BodyTextIndent31">
    <w:name w:val="Body Text Indent 31"/>
    <w:basedOn w:val="Normal"/>
    <w:next w:val="BodyTextIndent3"/>
    <w:semiHidden/>
    <w:unhideWhenUsed/>
    <w:qFormat/>
    <w:rsid w:val="00822F53"/>
    <w:pPr>
      <w:spacing w:after="120"/>
      <w:ind w:left="360"/>
    </w:pPr>
    <w:rPr>
      <w:sz w:val="14"/>
    </w:rPr>
  </w:style>
  <w:style w:type="paragraph" w:customStyle="1" w:styleId="BodyTextIndent21">
    <w:name w:val="Body Text Indent 21"/>
    <w:basedOn w:val="Normal"/>
    <w:next w:val="BodyTextIndent2"/>
    <w:unhideWhenUsed/>
    <w:qFormat/>
    <w:rsid w:val="00822F53"/>
    <w:pPr>
      <w:spacing w:after="120" w:line="480" w:lineRule="auto"/>
      <w:ind w:left="360"/>
    </w:pPr>
  </w:style>
  <w:style w:type="character" w:customStyle="1" w:styleId="Caption11">
    <w:name w:val="Caption11"/>
    <w:rsid w:val="00822F53"/>
  </w:style>
  <w:style w:type="paragraph" w:customStyle="1" w:styleId="z-BottomofForm1">
    <w:name w:val="z-Bottom of Form1"/>
    <w:basedOn w:val="Normal"/>
    <w:next w:val="Normal"/>
    <w:hidden/>
    <w:unhideWhenUsed/>
    <w:qFormat/>
    <w:rsid w:val="00822F53"/>
    <w:pPr>
      <w:pBdr>
        <w:top w:val="single" w:sz="6" w:space="1" w:color="auto"/>
      </w:pBdr>
      <w:jc w:val="center"/>
    </w:pPr>
    <w:rPr>
      <w:rFonts w:eastAsia="Times New Roman"/>
      <w:vanish/>
      <w:szCs w:val="16"/>
    </w:rPr>
  </w:style>
  <w:style w:type="paragraph" w:customStyle="1" w:styleId="arcticletext">
    <w:name w:val="arcticle_text"/>
    <w:basedOn w:val="Normal"/>
    <w:qFormat/>
    <w:rsid w:val="00822F5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822F5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822F53"/>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822F53"/>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822F53"/>
    <w:rPr>
      <w:sz w:val="24"/>
      <w:szCs w:val="24"/>
      <w:u w:val="thick"/>
    </w:rPr>
  </w:style>
  <w:style w:type="character" w:customStyle="1" w:styleId="BodyTextIndentChar2">
    <w:name w:val="Body Text Indent Char2"/>
    <w:basedOn w:val="DefaultParagraphFont"/>
    <w:uiPriority w:val="99"/>
    <w:semiHidden/>
    <w:rsid w:val="00822F53"/>
    <w:rPr>
      <w:rFonts w:ascii="Georgia" w:hAnsi="Georgia"/>
      <w:sz w:val="22"/>
      <w:szCs w:val="22"/>
    </w:rPr>
  </w:style>
  <w:style w:type="character" w:customStyle="1" w:styleId="BodyText2Char2">
    <w:name w:val="Body Text 2 Char2"/>
    <w:basedOn w:val="DefaultParagraphFont"/>
    <w:uiPriority w:val="99"/>
    <w:semiHidden/>
    <w:rsid w:val="00822F53"/>
    <w:rPr>
      <w:rFonts w:ascii="Georgia" w:hAnsi="Georgia"/>
      <w:sz w:val="22"/>
      <w:szCs w:val="22"/>
    </w:rPr>
  </w:style>
  <w:style w:type="character" w:customStyle="1" w:styleId="BodyText3Char2">
    <w:name w:val="Body Text 3 Char2"/>
    <w:basedOn w:val="DefaultParagraphFont"/>
    <w:uiPriority w:val="99"/>
    <w:semiHidden/>
    <w:rsid w:val="00822F53"/>
    <w:rPr>
      <w:rFonts w:ascii="Georgia" w:hAnsi="Georgia"/>
      <w:sz w:val="16"/>
      <w:szCs w:val="16"/>
    </w:rPr>
  </w:style>
  <w:style w:type="character" w:customStyle="1" w:styleId="BodyTextIndent2Char2">
    <w:name w:val="Body Text Indent 2 Char2"/>
    <w:basedOn w:val="DefaultParagraphFont"/>
    <w:uiPriority w:val="99"/>
    <w:semiHidden/>
    <w:rsid w:val="00822F53"/>
    <w:rPr>
      <w:rFonts w:ascii="Georgia" w:hAnsi="Georgia"/>
      <w:sz w:val="22"/>
      <w:szCs w:val="22"/>
    </w:rPr>
  </w:style>
  <w:style w:type="character" w:customStyle="1" w:styleId="BodyTextIndent3Char2">
    <w:name w:val="Body Text Indent 3 Char2"/>
    <w:basedOn w:val="DefaultParagraphFont"/>
    <w:uiPriority w:val="99"/>
    <w:semiHidden/>
    <w:rsid w:val="00822F53"/>
    <w:rPr>
      <w:rFonts w:ascii="Georgia" w:hAnsi="Georgia"/>
      <w:sz w:val="16"/>
      <w:szCs w:val="16"/>
    </w:rPr>
  </w:style>
  <w:style w:type="character" w:customStyle="1" w:styleId="z-BottomofFormChar2">
    <w:name w:val="z-Bottom of Form Char2"/>
    <w:basedOn w:val="DefaultParagraphFont"/>
    <w:uiPriority w:val="99"/>
    <w:semiHidden/>
    <w:rsid w:val="00822F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22F53"/>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822F53"/>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822F53"/>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822F53"/>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822F53"/>
  </w:style>
  <w:style w:type="character" w:customStyle="1" w:styleId="m5686307894942199640gmail-styleunderline">
    <w:name w:val="m_5686307894942199640gmail-styleunderline"/>
    <w:basedOn w:val="DefaultParagraphFont"/>
    <w:rsid w:val="00822F53"/>
  </w:style>
  <w:style w:type="paragraph" w:customStyle="1" w:styleId="Hyperlink2">
    <w:name w:val="Hyperlink2"/>
    <w:basedOn w:val="Normal"/>
    <w:qFormat/>
    <w:rsid w:val="00822F53"/>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822F53"/>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822F53"/>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2F53"/>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822F53"/>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2F53"/>
    <w:rPr>
      <w:rFonts w:ascii="Times New Roman" w:eastAsia="SimSun" w:hAnsi="Times New Roman" w:cs="Times New Roman"/>
      <w:sz w:val="24"/>
      <w:szCs w:val="24"/>
      <w:lang w:eastAsia="zh-CN"/>
    </w:rPr>
  </w:style>
  <w:style w:type="character" w:customStyle="1" w:styleId="Char1Char1">
    <w:name w:val="Char1 Char1"/>
    <w:rsid w:val="00822F53"/>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822F53"/>
    <w:rPr>
      <w:color w:val="605E5C"/>
      <w:shd w:val="clear" w:color="auto" w:fill="E1DFDD"/>
    </w:rPr>
  </w:style>
  <w:style w:type="character" w:customStyle="1" w:styleId="UnresolvedMention4">
    <w:name w:val="Unresolved Mention4"/>
    <w:basedOn w:val="DefaultParagraphFont"/>
    <w:uiPriority w:val="99"/>
    <w:unhideWhenUsed/>
    <w:rsid w:val="00822F53"/>
    <w:rPr>
      <w:color w:val="605E5C"/>
      <w:shd w:val="clear" w:color="auto" w:fill="E1DFDD"/>
    </w:rPr>
  </w:style>
  <w:style w:type="character" w:customStyle="1" w:styleId="UnresolvedMention5">
    <w:name w:val="Unresolved Mention5"/>
    <w:basedOn w:val="DefaultParagraphFont"/>
    <w:uiPriority w:val="99"/>
    <w:unhideWhenUsed/>
    <w:rsid w:val="00822F53"/>
    <w:rPr>
      <w:color w:val="605E5C"/>
      <w:shd w:val="clear" w:color="auto" w:fill="E1DFDD"/>
    </w:rPr>
  </w:style>
  <w:style w:type="character" w:customStyle="1" w:styleId="m8134770803914199681gmail-styleunderline">
    <w:name w:val="m_8134770803914199681gmail-styleunderline"/>
    <w:basedOn w:val="DefaultParagraphFont"/>
    <w:rsid w:val="00822F53"/>
  </w:style>
  <w:style w:type="character" w:customStyle="1" w:styleId="UnresolvedMention6">
    <w:name w:val="Unresolved Mention6"/>
    <w:basedOn w:val="DefaultParagraphFont"/>
    <w:uiPriority w:val="99"/>
    <w:unhideWhenUsed/>
    <w:rsid w:val="00822F53"/>
    <w:rPr>
      <w:color w:val="605E5C"/>
      <w:shd w:val="clear" w:color="auto" w:fill="E1DFDD"/>
    </w:rPr>
  </w:style>
  <w:style w:type="paragraph" w:customStyle="1" w:styleId="slate-paragraph">
    <w:name w:val="slate-paragraph"/>
    <w:basedOn w:val="Normal"/>
    <w:qFormat/>
    <w:rsid w:val="00822F53"/>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822F53"/>
    <w:rPr>
      <w:color w:val="1F4E79" w:themeColor="accent5" w:themeShade="80"/>
    </w:rPr>
  </w:style>
  <w:style w:type="character" w:customStyle="1" w:styleId="analyticrealChar">
    <w:name w:val="analytic real Char"/>
    <w:basedOn w:val="DefaultParagraphFont"/>
    <w:link w:val="analyticreal"/>
    <w:uiPriority w:val="4"/>
    <w:rsid w:val="00822F53"/>
    <w:rPr>
      <w:rFonts w:eastAsiaTheme="majorEastAsia" w:cstheme="majorBidi"/>
      <w:b/>
      <w:iCs/>
      <w:color w:val="1F4E79" w:themeColor="accent5" w:themeShade="80"/>
      <w:sz w:val="26"/>
    </w:rPr>
  </w:style>
  <w:style w:type="paragraph" w:customStyle="1" w:styleId="Tagnotes">
    <w:name w:val="Tag notes"/>
    <w:link w:val="TagnotesChar"/>
    <w:uiPriority w:val="4"/>
    <w:qFormat/>
    <w:rsid w:val="00822F53"/>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822F53"/>
    <w:rPr>
      <w:rFonts w:eastAsiaTheme="majorEastAsia" w:cstheme="majorBidi"/>
      <w:b/>
      <w:color w:val="44546A" w:themeColor="text2"/>
      <w:sz w:val="24"/>
    </w:rPr>
  </w:style>
  <w:style w:type="paragraph" w:customStyle="1" w:styleId="cardnotes">
    <w:name w:val="card notes"/>
    <w:uiPriority w:val="4"/>
    <w:qFormat/>
    <w:rsid w:val="00822F53"/>
    <w:rPr>
      <w:rFonts w:eastAsiaTheme="majorEastAsia" w:cstheme="majorBidi"/>
      <w:b/>
      <w:iCs/>
      <w:color w:val="538135" w:themeColor="accent6" w:themeShade="BF"/>
      <w:szCs w:val="22"/>
    </w:rPr>
  </w:style>
  <w:style w:type="paragraph" w:customStyle="1" w:styleId="Cardnotes0">
    <w:name w:val="Card notes"/>
    <w:uiPriority w:val="4"/>
    <w:qFormat/>
    <w:rsid w:val="00822F53"/>
    <w:rPr>
      <w:b/>
      <w:color w:val="538135" w:themeColor="accent6" w:themeShade="BF"/>
      <w:szCs w:val="22"/>
    </w:rPr>
  </w:style>
  <w:style w:type="character" w:customStyle="1" w:styleId="m3108068631175614020gmail-style13ptbold">
    <w:name w:val="m_3108068631175614020gmail-style13ptbold"/>
    <w:basedOn w:val="DefaultParagraphFont"/>
    <w:rsid w:val="00822F53"/>
  </w:style>
  <w:style w:type="character" w:customStyle="1" w:styleId="m3108068631175614020gmail-titlechar">
    <w:name w:val="m_3108068631175614020gmail-titlechar"/>
    <w:basedOn w:val="DefaultParagraphFont"/>
    <w:rsid w:val="00822F53"/>
  </w:style>
  <w:style w:type="paragraph" w:customStyle="1" w:styleId="8PointFont">
    <w:name w:val="8 Point Font"/>
    <w:next w:val="Normal"/>
    <w:link w:val="8PointFontChar"/>
    <w:qFormat/>
    <w:rsid w:val="00822F53"/>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822F53"/>
    <w:rPr>
      <w:rFonts w:ascii="Times New Roman" w:hAnsi="Times New Roman" w:cstheme="minorBidi"/>
      <w:sz w:val="16"/>
      <w:szCs w:val="22"/>
    </w:rPr>
  </w:style>
  <w:style w:type="paragraph" w:customStyle="1" w:styleId="DateTime0">
    <w:name w:val="DateTime"/>
    <w:basedOn w:val="Normal"/>
    <w:link w:val="DateTimeChar"/>
    <w:autoRedefine/>
    <w:uiPriority w:val="4"/>
    <w:qFormat/>
    <w:rsid w:val="00822F53"/>
    <w:rPr>
      <w:rFonts w:ascii="Avenir LT Std 45 Book" w:hAnsi="Avenir LT Std 45 Book"/>
    </w:rPr>
  </w:style>
  <w:style w:type="character" w:customStyle="1" w:styleId="DateTimeChar">
    <w:name w:val="DateTime Char"/>
    <w:basedOn w:val="DefaultParagraphFont"/>
    <w:link w:val="DateTime0"/>
    <w:uiPriority w:val="4"/>
    <w:rsid w:val="00822F53"/>
    <w:rPr>
      <w:rFonts w:ascii="Avenir LT Std 45 Book" w:hAnsi="Avenir LT Std 45 Book"/>
    </w:rPr>
  </w:style>
  <w:style w:type="paragraph" w:customStyle="1" w:styleId="Lecture">
    <w:name w:val="Lecture"/>
    <w:next w:val="BodyText"/>
    <w:link w:val="LectureChar"/>
    <w:autoRedefine/>
    <w:uiPriority w:val="4"/>
    <w:qFormat/>
    <w:rsid w:val="00822F53"/>
    <w:pPr>
      <w:spacing w:after="0"/>
      <w:outlineLvl w:val="5"/>
    </w:pPr>
    <w:rPr>
      <w:rFonts w:ascii="Arial" w:hAnsi="Arial" w:cs="Arial"/>
      <w:spacing w:val="-10"/>
      <w:sz w:val="24"/>
      <w:szCs w:val="22"/>
    </w:rPr>
  </w:style>
  <w:style w:type="character" w:customStyle="1" w:styleId="LectureChar">
    <w:name w:val="Lecture Char"/>
    <w:basedOn w:val="DateTimeChar"/>
    <w:link w:val="Lecture"/>
    <w:uiPriority w:val="4"/>
    <w:rsid w:val="00822F53"/>
    <w:rPr>
      <w:rFonts w:ascii="Arial" w:hAnsi="Arial" w:cs="Arial"/>
      <w:spacing w:val="-10"/>
      <w:sz w:val="24"/>
      <w:szCs w:val="22"/>
    </w:rPr>
  </w:style>
  <w:style w:type="paragraph" w:customStyle="1" w:styleId="CitationCharChar">
    <w:name w:val="Citation Char Char"/>
    <w:basedOn w:val="Normal"/>
    <w:uiPriority w:val="6"/>
    <w:qFormat/>
    <w:rsid w:val="00822F53"/>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822F53"/>
    <w:rPr>
      <w:color w:val="2B579A"/>
      <w:shd w:val="clear" w:color="auto" w:fill="E6E6E6"/>
    </w:rPr>
  </w:style>
  <w:style w:type="character" w:customStyle="1" w:styleId="m-895152127622952443gmail-style13ptbold">
    <w:name w:val="m_-895152127622952443gmail-style13ptbold"/>
    <w:basedOn w:val="DefaultParagraphFont"/>
    <w:rsid w:val="00822F53"/>
  </w:style>
  <w:style w:type="character" w:customStyle="1" w:styleId="m4133802843404377303gmail-style13ptbold">
    <w:name w:val="m_4133802843404377303gmail-style13ptbold"/>
    <w:basedOn w:val="DefaultParagraphFont"/>
    <w:rsid w:val="00822F53"/>
  </w:style>
  <w:style w:type="character" w:customStyle="1" w:styleId="m4133802843404377303gmail-styleunderline">
    <w:name w:val="m_4133802843404377303gmail-styleunderline"/>
    <w:basedOn w:val="DefaultParagraphFont"/>
    <w:rsid w:val="00822F53"/>
  </w:style>
  <w:style w:type="character" w:customStyle="1" w:styleId="m1864609289044096952gmail-style13ptbold">
    <w:name w:val="m_1864609289044096952gmail-style13ptbold"/>
    <w:basedOn w:val="DefaultParagraphFont"/>
    <w:rsid w:val="00822F53"/>
  </w:style>
  <w:style w:type="character" w:customStyle="1" w:styleId="m-2434640214339110092gmail-style13ptbold">
    <w:name w:val="m_-2434640214339110092gmail-style13ptbold"/>
    <w:basedOn w:val="DefaultParagraphFont"/>
    <w:rsid w:val="00822F53"/>
  </w:style>
  <w:style w:type="character" w:customStyle="1" w:styleId="m-2434640214339110092gmail-styleunderline">
    <w:name w:val="m_-2434640214339110092gmail-styleunderline"/>
    <w:basedOn w:val="DefaultParagraphFont"/>
    <w:rsid w:val="00822F53"/>
  </w:style>
  <w:style w:type="character" w:customStyle="1" w:styleId="articlepage-articlebody-firstletter">
    <w:name w:val="articlepage-articlebody-firstletter"/>
    <w:basedOn w:val="DefaultParagraphFont"/>
    <w:rsid w:val="00822F53"/>
  </w:style>
  <w:style w:type="character" w:customStyle="1" w:styleId="UnresolvedMention32">
    <w:name w:val="Unresolved Mention32"/>
    <w:basedOn w:val="DefaultParagraphFont"/>
    <w:uiPriority w:val="99"/>
    <w:semiHidden/>
    <w:unhideWhenUsed/>
    <w:rsid w:val="00822F53"/>
    <w:rPr>
      <w:color w:val="605E5C"/>
      <w:shd w:val="clear" w:color="auto" w:fill="E1DFDD"/>
    </w:rPr>
  </w:style>
  <w:style w:type="character" w:customStyle="1" w:styleId="m-2745674872889869693gmail-style13ptbold">
    <w:name w:val="m_-2745674872889869693gmail-style13ptbold"/>
    <w:basedOn w:val="DefaultParagraphFont"/>
    <w:rsid w:val="00822F53"/>
  </w:style>
  <w:style w:type="character" w:customStyle="1" w:styleId="m-2745674872889869693gmail-styleunderline">
    <w:name w:val="m_-2745674872889869693gmail-styleunderline"/>
    <w:basedOn w:val="DefaultParagraphFont"/>
    <w:rsid w:val="00822F53"/>
  </w:style>
  <w:style w:type="character" w:customStyle="1" w:styleId="UnresolvedMention31">
    <w:name w:val="Unresolved Mention31"/>
    <w:basedOn w:val="DefaultParagraphFont"/>
    <w:uiPriority w:val="99"/>
    <w:semiHidden/>
    <w:unhideWhenUsed/>
    <w:rsid w:val="00822F53"/>
    <w:rPr>
      <w:color w:val="808080"/>
      <w:shd w:val="clear" w:color="auto" w:fill="E6E6E6"/>
    </w:rPr>
  </w:style>
  <w:style w:type="character" w:customStyle="1" w:styleId="m-8082899869479211226gmail-styleunderline">
    <w:name w:val="m_-8082899869479211226gmail-styleunderline"/>
    <w:basedOn w:val="DefaultParagraphFont"/>
    <w:rsid w:val="00822F53"/>
  </w:style>
  <w:style w:type="paragraph" w:customStyle="1" w:styleId="NoteLevel23">
    <w:name w:val="Note Level 23"/>
    <w:basedOn w:val="Normal"/>
    <w:next w:val="Normal"/>
    <w:uiPriority w:val="99"/>
    <w:qFormat/>
    <w:rsid w:val="00822F53"/>
    <w:pPr>
      <w:keepNext/>
      <w:ind w:left="288" w:right="288"/>
    </w:pPr>
    <w:rPr>
      <w:rFonts w:eastAsia="MS Gothic"/>
      <w:szCs w:val="20"/>
    </w:rPr>
  </w:style>
  <w:style w:type="paragraph" w:customStyle="1" w:styleId="NoteLevel24">
    <w:name w:val="Note Level 24"/>
    <w:basedOn w:val="Normal"/>
    <w:next w:val="Normal"/>
    <w:uiPriority w:val="99"/>
    <w:qFormat/>
    <w:rsid w:val="00822F53"/>
    <w:pPr>
      <w:keepNext/>
      <w:ind w:left="288" w:right="288"/>
    </w:pPr>
    <w:rPr>
      <w:rFonts w:eastAsia="MS Gothic"/>
      <w:szCs w:val="20"/>
    </w:rPr>
  </w:style>
  <w:style w:type="paragraph" w:customStyle="1" w:styleId="NoteLevel25">
    <w:name w:val="Note Level 25"/>
    <w:basedOn w:val="Normal"/>
    <w:next w:val="Normal"/>
    <w:uiPriority w:val="99"/>
    <w:qFormat/>
    <w:rsid w:val="00822F53"/>
    <w:pPr>
      <w:keepNext/>
      <w:ind w:left="288" w:right="288"/>
    </w:pPr>
    <w:rPr>
      <w:rFonts w:eastAsia="MS Gothic"/>
      <w:szCs w:val="20"/>
    </w:rPr>
  </w:style>
  <w:style w:type="character" w:customStyle="1" w:styleId="hubidentifier">
    <w:name w:val="hub_identifier"/>
    <w:basedOn w:val="DefaultParagraphFont"/>
    <w:rsid w:val="00822F53"/>
  </w:style>
  <w:style w:type="paragraph" w:customStyle="1" w:styleId="standardeinzug">
    <w:name w:val="standardeinzug"/>
    <w:basedOn w:val="Normal"/>
    <w:qFormat/>
    <w:rsid w:val="00822F53"/>
    <w:pPr>
      <w:spacing w:before="100" w:beforeAutospacing="1" w:after="100" w:afterAutospacing="1"/>
    </w:pPr>
    <w:rPr>
      <w:rFonts w:eastAsia="Times New Roman"/>
    </w:rPr>
  </w:style>
  <w:style w:type="paragraph" w:customStyle="1" w:styleId="aufzhlungnormal">
    <w:name w:val="aufzhlungnormal"/>
    <w:basedOn w:val="Normal"/>
    <w:qFormat/>
    <w:rsid w:val="00822F53"/>
    <w:pPr>
      <w:spacing w:before="100" w:beforeAutospacing="1" w:after="100" w:afterAutospacing="1"/>
    </w:pPr>
    <w:rPr>
      <w:rFonts w:eastAsia="Times New Roman"/>
    </w:rPr>
  </w:style>
  <w:style w:type="character" w:customStyle="1" w:styleId="auszeichnungkursiv">
    <w:name w:val="auszeichnungkursiv"/>
    <w:basedOn w:val="DefaultParagraphFont"/>
    <w:rsid w:val="00822F53"/>
  </w:style>
  <w:style w:type="paragraph" w:customStyle="1" w:styleId="entrefilet">
    <w:name w:val="entrefilet"/>
    <w:basedOn w:val="Normal"/>
    <w:qFormat/>
    <w:rsid w:val="00822F53"/>
    <w:pPr>
      <w:spacing w:before="100" w:beforeAutospacing="1" w:after="100" w:afterAutospacing="1"/>
    </w:pPr>
    <w:rPr>
      <w:rFonts w:eastAsia="Times New Roman"/>
    </w:rPr>
  </w:style>
  <w:style w:type="paragraph" w:customStyle="1" w:styleId="kapitelreferenzkopf">
    <w:name w:val="kapitelreferenzkopf"/>
    <w:basedOn w:val="Normal"/>
    <w:qFormat/>
    <w:rsid w:val="00822F53"/>
    <w:pPr>
      <w:spacing w:before="100" w:beforeAutospacing="1" w:after="100" w:afterAutospacing="1"/>
    </w:pPr>
    <w:rPr>
      <w:rFonts w:eastAsia="Times New Roman"/>
    </w:rPr>
  </w:style>
  <w:style w:type="paragraph" w:customStyle="1" w:styleId="tabberschrift">
    <w:name w:val="tabberschrift"/>
    <w:basedOn w:val="Normal"/>
    <w:qFormat/>
    <w:rsid w:val="00822F5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22F53"/>
  </w:style>
  <w:style w:type="character" w:customStyle="1" w:styleId="m-268162420547309261gmail-stylestylebold12pt">
    <w:name w:val="m_-268162420547309261gmail-stylestylebold12pt"/>
    <w:basedOn w:val="DefaultParagraphFont"/>
    <w:rsid w:val="00822F53"/>
  </w:style>
  <w:style w:type="character" w:customStyle="1" w:styleId="m-268162420547309261gmail-styleboldunderline">
    <w:name w:val="m_-268162420547309261gmail-styleboldunderline"/>
    <w:basedOn w:val="DefaultParagraphFont"/>
    <w:rsid w:val="00822F53"/>
  </w:style>
  <w:style w:type="character" w:customStyle="1" w:styleId="m-5621139387307470627gmail-style13ptbold">
    <w:name w:val="m_-5621139387307470627gmail-style13ptbold"/>
    <w:basedOn w:val="DefaultParagraphFont"/>
    <w:rsid w:val="00822F53"/>
  </w:style>
  <w:style w:type="character" w:customStyle="1" w:styleId="m-5621139387307470627gmail-styleunderline">
    <w:name w:val="m_-5621139387307470627gmail-styleunderline"/>
    <w:basedOn w:val="DefaultParagraphFont"/>
    <w:rsid w:val="00822F53"/>
  </w:style>
  <w:style w:type="character" w:customStyle="1" w:styleId="m-4930835733434609408gmail-style13ptbold">
    <w:name w:val="m_-4930835733434609408gmail-style13ptbold"/>
    <w:basedOn w:val="DefaultParagraphFont"/>
    <w:rsid w:val="00822F53"/>
  </w:style>
  <w:style w:type="character" w:customStyle="1" w:styleId="m-4930835733434609408gmail-styleunderline">
    <w:name w:val="m_-4930835733434609408gmail-styleunderline"/>
    <w:basedOn w:val="DefaultParagraphFont"/>
    <w:rsid w:val="00822F53"/>
  </w:style>
  <w:style w:type="character" w:customStyle="1" w:styleId="m-2456650549122369157gmail-style13ptbold">
    <w:name w:val="m_-2456650549122369157gmail-style13ptbold"/>
    <w:basedOn w:val="DefaultParagraphFont"/>
    <w:rsid w:val="00822F53"/>
  </w:style>
  <w:style w:type="character" w:customStyle="1" w:styleId="m-2456650549122369157gmail-styleunderline">
    <w:name w:val="m_-2456650549122369157gmail-styleunderline"/>
    <w:basedOn w:val="DefaultParagraphFont"/>
    <w:rsid w:val="00822F53"/>
  </w:style>
  <w:style w:type="character" w:customStyle="1" w:styleId="m-3350902899047358468gmail-styleunderline">
    <w:name w:val="m_-3350902899047358468gmail-styleunderline"/>
    <w:basedOn w:val="DefaultParagraphFont"/>
    <w:rsid w:val="00822F53"/>
  </w:style>
  <w:style w:type="paragraph" w:customStyle="1" w:styleId="Style5pt">
    <w:name w:val="Style 5 pt"/>
    <w:basedOn w:val="Normal"/>
    <w:link w:val="Style5ptChar"/>
    <w:qFormat/>
    <w:rsid w:val="00822F5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22F53"/>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822F53"/>
  </w:style>
  <w:style w:type="paragraph" w:customStyle="1" w:styleId="m462447500549623171gmail-msonormal">
    <w:name w:val="m_462447500549623171gmail-msonormal"/>
    <w:basedOn w:val="Normal"/>
    <w:uiPriority w:val="99"/>
    <w:qFormat/>
    <w:rsid w:val="00822F5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22F53"/>
  </w:style>
  <w:style w:type="paragraph" w:customStyle="1" w:styleId="dek">
    <w:name w:val="dek"/>
    <w:basedOn w:val="Normal"/>
    <w:qFormat/>
    <w:rsid w:val="00822F53"/>
    <w:pPr>
      <w:spacing w:before="100" w:beforeAutospacing="1" w:after="100" w:afterAutospacing="1"/>
    </w:pPr>
    <w:rPr>
      <w:rFonts w:eastAsia="Times New Roman"/>
    </w:rPr>
  </w:style>
  <w:style w:type="character" w:customStyle="1" w:styleId="arttitle">
    <w:name w:val="art_title"/>
    <w:basedOn w:val="DefaultParagraphFont"/>
    <w:rsid w:val="00822F53"/>
  </w:style>
  <w:style w:type="character" w:customStyle="1" w:styleId="serialtitle">
    <w:name w:val="serial_title"/>
    <w:basedOn w:val="DefaultParagraphFont"/>
    <w:rsid w:val="00822F53"/>
  </w:style>
  <w:style w:type="character" w:customStyle="1" w:styleId="volumeissue">
    <w:name w:val="volume_issue"/>
    <w:basedOn w:val="DefaultParagraphFont"/>
    <w:rsid w:val="00822F53"/>
  </w:style>
  <w:style w:type="character" w:customStyle="1" w:styleId="pagerange">
    <w:name w:val="page_range"/>
    <w:basedOn w:val="DefaultParagraphFont"/>
    <w:rsid w:val="00822F53"/>
  </w:style>
  <w:style w:type="character" w:customStyle="1" w:styleId="doilink">
    <w:name w:val="doi_link"/>
    <w:basedOn w:val="DefaultParagraphFont"/>
    <w:rsid w:val="00822F53"/>
  </w:style>
  <w:style w:type="character" w:customStyle="1" w:styleId="headingnumber">
    <w:name w:val="headingnumber"/>
    <w:basedOn w:val="DefaultParagraphFont"/>
    <w:rsid w:val="00822F53"/>
  </w:style>
  <w:style w:type="character" w:customStyle="1" w:styleId="internalref">
    <w:name w:val="internalref"/>
    <w:basedOn w:val="DefaultParagraphFont"/>
    <w:rsid w:val="00822F53"/>
  </w:style>
  <w:style w:type="paragraph" w:customStyle="1" w:styleId="Analyitc">
    <w:name w:val="Analyitc"/>
    <w:basedOn w:val="Normal"/>
    <w:uiPriority w:val="4"/>
    <w:qFormat/>
    <w:rsid w:val="00822F5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22F53"/>
  </w:style>
  <w:style w:type="character" w:customStyle="1" w:styleId="m-134349766280542120gmail-msohyperlink">
    <w:name w:val="m_-134349766280542120gmail-msohyperlink"/>
    <w:basedOn w:val="DefaultParagraphFont"/>
    <w:rsid w:val="00822F53"/>
  </w:style>
  <w:style w:type="character" w:customStyle="1" w:styleId="m-134349766280542120gmail-styleunderline">
    <w:name w:val="m_-134349766280542120gmail-styleunderline"/>
    <w:basedOn w:val="DefaultParagraphFont"/>
    <w:rsid w:val="00822F53"/>
  </w:style>
  <w:style w:type="character" w:customStyle="1" w:styleId="m-134349766280542120gmail-cite">
    <w:name w:val="m_-134349766280542120gmail-cite"/>
    <w:basedOn w:val="DefaultParagraphFont"/>
    <w:rsid w:val="00822F53"/>
  </w:style>
  <w:style w:type="character" w:customStyle="1" w:styleId="m-134349766280542120gmail-underline">
    <w:name w:val="m_-134349766280542120gmail-underline"/>
    <w:basedOn w:val="DefaultParagraphFont"/>
    <w:rsid w:val="00822F53"/>
  </w:style>
  <w:style w:type="character" w:customStyle="1" w:styleId="m-134349766280542120gmail-underline0">
    <w:name w:val="m_-134349766280542120gmail-underline0"/>
    <w:basedOn w:val="DefaultParagraphFont"/>
    <w:rsid w:val="00822F53"/>
  </w:style>
  <w:style w:type="paragraph" w:customStyle="1" w:styleId="element">
    <w:name w:val="element"/>
    <w:basedOn w:val="Normal"/>
    <w:qFormat/>
    <w:rsid w:val="00822F53"/>
    <w:pPr>
      <w:spacing w:before="100" w:beforeAutospacing="1" w:after="100" w:afterAutospacing="1"/>
    </w:pPr>
    <w:rPr>
      <w:rFonts w:eastAsia="Times New Roman"/>
      <w:lang w:eastAsia="zh-CN"/>
    </w:rPr>
  </w:style>
  <w:style w:type="paragraph" w:customStyle="1" w:styleId="p3">
    <w:name w:val="p3"/>
    <w:basedOn w:val="Normal"/>
    <w:qFormat/>
    <w:rsid w:val="00822F53"/>
    <w:pPr>
      <w:spacing w:before="100" w:beforeAutospacing="1" w:after="100" w:afterAutospacing="1"/>
    </w:pPr>
    <w:rPr>
      <w:rFonts w:eastAsia="Times New Roman"/>
      <w:lang w:eastAsia="zh-CN"/>
    </w:rPr>
  </w:style>
  <w:style w:type="paragraph" w:customStyle="1" w:styleId="p5">
    <w:name w:val="p5"/>
    <w:basedOn w:val="Normal"/>
    <w:qFormat/>
    <w:rsid w:val="00822F53"/>
    <w:pPr>
      <w:spacing w:before="100" w:beforeAutospacing="1" w:after="100" w:afterAutospacing="1"/>
    </w:pPr>
    <w:rPr>
      <w:rFonts w:eastAsia="Times New Roman"/>
      <w:lang w:eastAsia="zh-CN"/>
    </w:rPr>
  </w:style>
  <w:style w:type="paragraph" w:customStyle="1" w:styleId="p7">
    <w:name w:val="p7"/>
    <w:basedOn w:val="Normal"/>
    <w:qFormat/>
    <w:rsid w:val="00822F53"/>
    <w:pPr>
      <w:spacing w:before="100" w:beforeAutospacing="1" w:after="100" w:afterAutospacing="1"/>
    </w:pPr>
    <w:rPr>
      <w:rFonts w:eastAsia="Times New Roman"/>
      <w:lang w:eastAsia="zh-CN"/>
    </w:rPr>
  </w:style>
  <w:style w:type="paragraph" w:customStyle="1" w:styleId="p9">
    <w:name w:val="p9"/>
    <w:basedOn w:val="Normal"/>
    <w:qFormat/>
    <w:rsid w:val="00822F53"/>
    <w:pPr>
      <w:spacing w:before="100" w:beforeAutospacing="1" w:after="100" w:afterAutospacing="1"/>
    </w:pPr>
    <w:rPr>
      <w:rFonts w:eastAsia="Times New Roman"/>
      <w:lang w:eastAsia="zh-CN"/>
    </w:rPr>
  </w:style>
  <w:style w:type="paragraph" w:customStyle="1" w:styleId="p11">
    <w:name w:val="p11"/>
    <w:basedOn w:val="Normal"/>
    <w:qFormat/>
    <w:rsid w:val="00822F53"/>
    <w:pPr>
      <w:spacing w:before="100" w:beforeAutospacing="1" w:after="100" w:afterAutospacing="1"/>
    </w:pPr>
    <w:rPr>
      <w:rFonts w:eastAsia="Times New Roman"/>
      <w:lang w:eastAsia="zh-CN"/>
    </w:rPr>
  </w:style>
  <w:style w:type="paragraph" w:customStyle="1" w:styleId="p2">
    <w:name w:val="p2"/>
    <w:basedOn w:val="Normal"/>
    <w:qFormat/>
    <w:rsid w:val="00822F53"/>
    <w:pPr>
      <w:spacing w:before="100" w:beforeAutospacing="1" w:after="100" w:afterAutospacing="1"/>
    </w:pPr>
    <w:rPr>
      <w:rFonts w:eastAsia="Times New Roman"/>
      <w:lang w:eastAsia="zh-CN"/>
    </w:rPr>
  </w:style>
  <w:style w:type="paragraph" w:customStyle="1" w:styleId="p4">
    <w:name w:val="p4"/>
    <w:basedOn w:val="Normal"/>
    <w:qFormat/>
    <w:rsid w:val="00822F53"/>
    <w:pPr>
      <w:spacing w:before="100" w:beforeAutospacing="1" w:after="100" w:afterAutospacing="1"/>
    </w:pPr>
    <w:rPr>
      <w:rFonts w:eastAsia="Times New Roman"/>
      <w:lang w:eastAsia="zh-CN"/>
    </w:rPr>
  </w:style>
  <w:style w:type="paragraph" w:customStyle="1" w:styleId="p6">
    <w:name w:val="p6"/>
    <w:basedOn w:val="Normal"/>
    <w:qFormat/>
    <w:rsid w:val="00822F53"/>
    <w:pPr>
      <w:spacing w:before="100" w:beforeAutospacing="1" w:after="100" w:afterAutospacing="1"/>
    </w:pPr>
    <w:rPr>
      <w:rFonts w:eastAsia="Times New Roman"/>
      <w:lang w:eastAsia="zh-CN"/>
    </w:rPr>
  </w:style>
  <w:style w:type="paragraph" w:customStyle="1" w:styleId="p8">
    <w:name w:val="p8"/>
    <w:basedOn w:val="Normal"/>
    <w:qFormat/>
    <w:rsid w:val="00822F53"/>
    <w:pPr>
      <w:spacing w:before="100" w:beforeAutospacing="1" w:after="100" w:afterAutospacing="1"/>
    </w:pPr>
    <w:rPr>
      <w:rFonts w:eastAsia="Times New Roman"/>
      <w:lang w:eastAsia="zh-CN"/>
    </w:rPr>
  </w:style>
  <w:style w:type="paragraph" w:customStyle="1" w:styleId="p10">
    <w:name w:val="p10"/>
    <w:basedOn w:val="Normal"/>
    <w:qFormat/>
    <w:rsid w:val="00822F53"/>
    <w:pPr>
      <w:spacing w:before="100" w:beforeAutospacing="1" w:after="100" w:afterAutospacing="1"/>
    </w:pPr>
    <w:rPr>
      <w:rFonts w:eastAsia="Times New Roman"/>
      <w:lang w:eastAsia="zh-CN"/>
    </w:rPr>
  </w:style>
  <w:style w:type="paragraph" w:customStyle="1" w:styleId="p12">
    <w:name w:val="p12"/>
    <w:basedOn w:val="Normal"/>
    <w:qFormat/>
    <w:rsid w:val="00822F53"/>
    <w:pPr>
      <w:spacing w:before="100" w:beforeAutospacing="1" w:after="100" w:afterAutospacing="1"/>
    </w:pPr>
    <w:rPr>
      <w:rFonts w:eastAsia="Times New Roman"/>
      <w:lang w:eastAsia="zh-CN"/>
    </w:rPr>
  </w:style>
  <w:style w:type="paragraph" w:customStyle="1" w:styleId="p14">
    <w:name w:val="p14"/>
    <w:basedOn w:val="Normal"/>
    <w:qFormat/>
    <w:rsid w:val="00822F53"/>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22F53"/>
  </w:style>
  <w:style w:type="character" w:customStyle="1" w:styleId="wsj-article-credit">
    <w:name w:val="wsj-article-credit"/>
    <w:basedOn w:val="DefaultParagraphFont"/>
    <w:rsid w:val="00822F53"/>
  </w:style>
  <w:style w:type="character" w:customStyle="1" w:styleId="wsj-article-credit-tag">
    <w:name w:val="wsj-article-credit-tag"/>
    <w:basedOn w:val="DefaultParagraphFont"/>
    <w:rsid w:val="00822F53"/>
  </w:style>
  <w:style w:type="paragraph" w:customStyle="1" w:styleId="initial">
    <w:name w:val="initial"/>
    <w:basedOn w:val="Normal"/>
    <w:qFormat/>
    <w:rsid w:val="00822F5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22F53"/>
    <w:pPr>
      <w:spacing w:before="100" w:beforeAutospacing="1" w:after="100" w:afterAutospacing="1"/>
    </w:pPr>
    <w:rPr>
      <w:rFonts w:eastAsia="Times New Roman"/>
      <w:lang w:eastAsia="zh-CN"/>
    </w:rPr>
  </w:style>
  <w:style w:type="character" w:customStyle="1" w:styleId="CardUnderlinedCharChar0">
    <w:name w:val="Card Underlined Char Char"/>
    <w:rsid w:val="00822F53"/>
    <w:rPr>
      <w:rFonts w:ascii="Arial Narrow" w:hAnsi="Arial Narrow"/>
      <w:sz w:val="22"/>
      <w:szCs w:val="24"/>
      <w:u w:val="single"/>
      <w:lang w:val="en-US" w:eastAsia="en-US" w:bidi="ar-SA"/>
    </w:rPr>
  </w:style>
  <w:style w:type="paragraph" w:customStyle="1" w:styleId="detailsub">
    <w:name w:val="detail__sub"/>
    <w:basedOn w:val="Normal"/>
    <w:qFormat/>
    <w:rsid w:val="00822F53"/>
    <w:pPr>
      <w:spacing w:before="100" w:beforeAutospacing="1" w:after="100" w:afterAutospacing="1"/>
    </w:pPr>
    <w:rPr>
      <w:rFonts w:eastAsia="Times New Roman"/>
      <w:lang w:eastAsia="zh-CN"/>
    </w:rPr>
  </w:style>
  <w:style w:type="paragraph" w:customStyle="1" w:styleId="flfc">
    <w:name w:val="flfc"/>
    <w:basedOn w:val="Normal"/>
    <w:qFormat/>
    <w:rsid w:val="00822F5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22F53"/>
  </w:style>
  <w:style w:type="character" w:customStyle="1" w:styleId="m-299895914748161361gmail-styleunderline">
    <w:name w:val="m_-299895914748161361gmail-styleunderline"/>
    <w:basedOn w:val="DefaultParagraphFont"/>
    <w:rsid w:val="00822F53"/>
  </w:style>
  <w:style w:type="paragraph" w:customStyle="1" w:styleId="counter-paragraph">
    <w:name w:val="counter-paragraph"/>
    <w:basedOn w:val="Normal"/>
    <w:qFormat/>
    <w:rsid w:val="00822F5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22F5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22F53"/>
  </w:style>
  <w:style w:type="paragraph" w:customStyle="1" w:styleId="m-266642551691440061gmail-cards">
    <w:name w:val="m_-266642551691440061gmail-cards"/>
    <w:basedOn w:val="Normal"/>
    <w:qFormat/>
    <w:rsid w:val="00822F5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22F53"/>
  </w:style>
  <w:style w:type="paragraph" w:customStyle="1" w:styleId="listingexcerpt">
    <w:name w:val="listing__excerpt"/>
    <w:basedOn w:val="Normal"/>
    <w:qFormat/>
    <w:rsid w:val="00822F5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22F53"/>
  </w:style>
  <w:style w:type="paragraph" w:customStyle="1" w:styleId="specialbutton">
    <w:name w:val="special__button"/>
    <w:basedOn w:val="Normal"/>
    <w:qFormat/>
    <w:rsid w:val="00822F53"/>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22F53"/>
  </w:style>
  <w:style w:type="character" w:customStyle="1" w:styleId="m7113523068278247331gmail-underline">
    <w:name w:val="m_7113523068278247331gmail-underline"/>
    <w:basedOn w:val="DefaultParagraphFont"/>
    <w:rsid w:val="00822F53"/>
  </w:style>
  <w:style w:type="character" w:customStyle="1" w:styleId="m7113523068278247331gmail-styleunderline">
    <w:name w:val="m_7113523068278247331gmail-styleunderline"/>
    <w:basedOn w:val="DefaultParagraphFont"/>
    <w:rsid w:val="00822F53"/>
  </w:style>
  <w:style w:type="paragraph" w:customStyle="1" w:styleId="Caption40">
    <w:name w:val="Caption4"/>
    <w:basedOn w:val="Normal"/>
    <w:uiPriority w:val="99"/>
    <w:qFormat/>
    <w:rsid w:val="00822F53"/>
    <w:pPr>
      <w:spacing w:before="100" w:beforeAutospacing="1" w:after="100" w:afterAutospacing="1"/>
    </w:pPr>
    <w:rPr>
      <w:rFonts w:eastAsia="Times New Roman"/>
    </w:rPr>
  </w:style>
  <w:style w:type="character" w:customStyle="1" w:styleId="enhanced-reference">
    <w:name w:val="enhanced-reference"/>
    <w:basedOn w:val="DefaultParagraphFont"/>
    <w:rsid w:val="00822F53"/>
  </w:style>
  <w:style w:type="character" w:customStyle="1" w:styleId="ff1">
    <w:name w:val="ff1"/>
    <w:basedOn w:val="DefaultParagraphFont"/>
    <w:rsid w:val="00822F53"/>
  </w:style>
  <w:style w:type="character" w:customStyle="1" w:styleId="ff2">
    <w:name w:val="ff2"/>
    <w:basedOn w:val="DefaultParagraphFont"/>
    <w:rsid w:val="00822F53"/>
  </w:style>
  <w:style w:type="character" w:customStyle="1" w:styleId="display">
    <w:name w:val="display"/>
    <w:basedOn w:val="DefaultParagraphFont"/>
    <w:rsid w:val="00822F53"/>
  </w:style>
  <w:style w:type="character" w:customStyle="1" w:styleId="m2030095631327626865gmail-style13ptbold">
    <w:name w:val="m_2030095631327626865gmail-style13ptbold"/>
    <w:basedOn w:val="DefaultParagraphFont"/>
    <w:rsid w:val="00822F53"/>
  </w:style>
  <w:style w:type="character" w:customStyle="1" w:styleId="m2030095631327626865gmail-styleunderline">
    <w:name w:val="m_2030095631327626865gmail-styleunderline"/>
    <w:basedOn w:val="DefaultParagraphFont"/>
    <w:rsid w:val="00822F53"/>
  </w:style>
  <w:style w:type="paragraph" w:customStyle="1" w:styleId="m4240400669014671728gmail-msonormal">
    <w:name w:val="m_4240400669014671728gmail-msonormal"/>
    <w:basedOn w:val="Normal"/>
    <w:qFormat/>
    <w:rsid w:val="00822F5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22F53"/>
  </w:style>
  <w:style w:type="paragraph" w:customStyle="1" w:styleId="font--body">
    <w:name w:val="font--body"/>
    <w:basedOn w:val="Normal"/>
    <w:qFormat/>
    <w:rsid w:val="00822F53"/>
    <w:pPr>
      <w:spacing w:before="100" w:beforeAutospacing="1" w:after="100" w:afterAutospacing="1"/>
    </w:pPr>
    <w:rPr>
      <w:rFonts w:eastAsia="Times New Roman"/>
    </w:rPr>
  </w:style>
  <w:style w:type="character" w:customStyle="1" w:styleId="tweetinfo-heartstat">
    <w:name w:val="tweetinfo-heartstat"/>
    <w:basedOn w:val="DefaultParagraphFont"/>
    <w:rsid w:val="00822F53"/>
  </w:style>
  <w:style w:type="character" w:customStyle="1" w:styleId="playbutton-flyout">
    <w:name w:val="playbutton-flyout"/>
    <w:basedOn w:val="DefaultParagraphFont"/>
    <w:rsid w:val="00822F53"/>
  </w:style>
  <w:style w:type="character" w:customStyle="1" w:styleId="inlinevideo-videolabel">
    <w:name w:val="inlinevideo-videolabel"/>
    <w:basedOn w:val="DefaultParagraphFont"/>
    <w:rsid w:val="00822F53"/>
  </w:style>
  <w:style w:type="character" w:customStyle="1" w:styleId="inlinevideo-videoduration">
    <w:name w:val="inlinevideo-videoduration"/>
    <w:basedOn w:val="DefaultParagraphFont"/>
    <w:rsid w:val="00822F53"/>
  </w:style>
  <w:style w:type="character" w:customStyle="1" w:styleId="cardChar20">
    <w:name w:val="card Char2"/>
    <w:basedOn w:val="DefaultParagraphFont"/>
    <w:uiPriority w:val="6"/>
    <w:rsid w:val="00822F53"/>
    <w:rPr>
      <w:rFonts w:ascii="Times New Roman" w:hAnsi="Times New Roman" w:cs="Calibri"/>
      <w:szCs w:val="20"/>
    </w:rPr>
  </w:style>
  <w:style w:type="paragraph" w:customStyle="1" w:styleId="Pol">
    <w:name w:val="Pol"/>
    <w:basedOn w:val="Heading2"/>
    <w:uiPriority w:val="99"/>
    <w:qFormat/>
    <w:rsid w:val="00822F53"/>
  </w:style>
  <w:style w:type="character" w:customStyle="1" w:styleId="link">
    <w:name w:val="link"/>
    <w:basedOn w:val="DefaultParagraphFont"/>
    <w:rsid w:val="00822F53"/>
  </w:style>
  <w:style w:type="paragraph" w:customStyle="1" w:styleId="xhead">
    <w:name w:val="xhead"/>
    <w:basedOn w:val="Normal"/>
    <w:uiPriority w:val="99"/>
    <w:qFormat/>
    <w:rsid w:val="00822F5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22F53"/>
    <w:pPr>
      <w:spacing w:before="100" w:beforeAutospacing="1" w:after="100" w:afterAutospacing="1"/>
    </w:pPr>
    <w:rPr>
      <w:rFonts w:ascii="Times" w:hAnsi="Times"/>
      <w:szCs w:val="20"/>
    </w:rPr>
  </w:style>
  <w:style w:type="paragraph" w:customStyle="1" w:styleId="Pa37">
    <w:name w:val="Pa37"/>
    <w:basedOn w:val="Default"/>
    <w:next w:val="Default"/>
    <w:qFormat/>
    <w:rsid w:val="00822F5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22F5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22F5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22F5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822F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2F5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22F53"/>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822F53"/>
    <w:rPr>
      <w:rFonts w:ascii="Lucida Grande" w:eastAsia="Cambria" w:hAnsi="Lucida Grande"/>
    </w:rPr>
  </w:style>
  <w:style w:type="paragraph" w:customStyle="1" w:styleId="Pa16">
    <w:name w:val="Pa16"/>
    <w:basedOn w:val="Default"/>
    <w:next w:val="Default"/>
    <w:uiPriority w:val="99"/>
    <w:qFormat/>
    <w:rsid w:val="00822F5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22F5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22F5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22F53"/>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22F53"/>
  </w:style>
  <w:style w:type="character" w:customStyle="1" w:styleId="meta-sep">
    <w:name w:val="meta-sep"/>
    <w:basedOn w:val="DefaultParagraphFont"/>
    <w:rsid w:val="00822F53"/>
  </w:style>
  <w:style w:type="character" w:customStyle="1" w:styleId="A19">
    <w:name w:val="A19"/>
    <w:uiPriority w:val="99"/>
    <w:rsid w:val="00822F53"/>
    <w:rPr>
      <w:rFonts w:ascii="Georgia" w:hAnsi="Georgia" w:cs="Georgia" w:hint="default"/>
      <w:color w:val="000000"/>
      <w:sz w:val="20"/>
      <w:szCs w:val="20"/>
      <w:u w:val="single"/>
    </w:rPr>
  </w:style>
  <w:style w:type="character" w:customStyle="1" w:styleId="A13">
    <w:name w:val="A13"/>
    <w:rsid w:val="00822F53"/>
    <w:rPr>
      <w:rFonts w:ascii="Georgia" w:hAnsi="Georgia" w:cs="Georgia" w:hint="default"/>
      <w:color w:val="000000"/>
      <w:sz w:val="11"/>
      <w:szCs w:val="11"/>
    </w:rPr>
  </w:style>
  <w:style w:type="character" w:customStyle="1" w:styleId="ontext">
    <w:name w:val="ontext"/>
    <w:basedOn w:val="DefaultParagraphFont"/>
    <w:rsid w:val="00822F53"/>
  </w:style>
  <w:style w:type="character" w:customStyle="1" w:styleId="archive-title">
    <w:name w:val="archive-title"/>
    <w:basedOn w:val="DefaultParagraphFont"/>
    <w:rsid w:val="00822F53"/>
  </w:style>
  <w:style w:type="character" w:customStyle="1" w:styleId="imgleft">
    <w:name w:val="imgleft"/>
    <w:basedOn w:val="DefaultParagraphFont"/>
    <w:rsid w:val="00822F53"/>
  </w:style>
  <w:style w:type="character" w:customStyle="1" w:styleId="imgcenter">
    <w:name w:val="imgcenter"/>
    <w:basedOn w:val="DefaultParagraphFont"/>
    <w:rsid w:val="00822F53"/>
  </w:style>
  <w:style w:type="character" w:customStyle="1" w:styleId="A42">
    <w:name w:val="A4+2"/>
    <w:uiPriority w:val="99"/>
    <w:rsid w:val="00822F53"/>
    <w:rPr>
      <w:rFonts w:ascii="Helvetica LT Std" w:hAnsi="Helvetica LT Std" w:cs="Helvetica LT Std" w:hint="default"/>
      <w:color w:val="000000"/>
      <w:sz w:val="11"/>
      <w:szCs w:val="11"/>
    </w:rPr>
  </w:style>
  <w:style w:type="character" w:customStyle="1" w:styleId="fstitle">
    <w:name w:val="fs_title"/>
    <w:basedOn w:val="DefaultParagraphFont"/>
    <w:rsid w:val="00822F53"/>
  </w:style>
  <w:style w:type="character" w:customStyle="1" w:styleId="dateday">
    <w:name w:val="date_day"/>
    <w:basedOn w:val="DefaultParagraphFont"/>
    <w:rsid w:val="00822F53"/>
  </w:style>
  <w:style w:type="character" w:customStyle="1" w:styleId="datemonth">
    <w:name w:val="date_month"/>
    <w:basedOn w:val="DefaultParagraphFont"/>
    <w:rsid w:val="00822F53"/>
  </w:style>
  <w:style w:type="character" w:customStyle="1" w:styleId="dateyear">
    <w:name w:val="date_year"/>
    <w:basedOn w:val="DefaultParagraphFont"/>
    <w:rsid w:val="00822F53"/>
  </w:style>
  <w:style w:type="character" w:customStyle="1" w:styleId="CharCharCharCharCharCharCharCharCharCharCharCharCharCharCharChar">
    <w:name w:val="Char Char Char Char Char Char Char Char Char Char Char Char Char Char Char Char"/>
    <w:basedOn w:val="DefaultParagraphFont"/>
    <w:rsid w:val="00822F5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2F53"/>
    <w:rPr>
      <w:sz w:val="24"/>
      <w:szCs w:val="24"/>
      <w:lang w:val="en-US" w:eastAsia="en-US" w:bidi="ar-SA"/>
    </w:rPr>
  </w:style>
  <w:style w:type="character" w:customStyle="1" w:styleId="insideitro">
    <w:name w:val="insideitro"/>
    <w:basedOn w:val="DefaultParagraphFont"/>
    <w:rsid w:val="00822F53"/>
  </w:style>
  <w:style w:type="character" w:customStyle="1" w:styleId="wcfont">
    <w:name w:val="wcfont"/>
    <w:basedOn w:val="DefaultParagraphFont"/>
    <w:rsid w:val="00822F53"/>
  </w:style>
  <w:style w:type="character" w:customStyle="1" w:styleId="qftext">
    <w:name w:val="qftext"/>
    <w:basedOn w:val="DefaultParagraphFont"/>
    <w:rsid w:val="00822F53"/>
  </w:style>
  <w:style w:type="character" w:customStyle="1" w:styleId="leftidx">
    <w:name w:val="leftidx"/>
    <w:basedOn w:val="DefaultParagraphFont"/>
    <w:rsid w:val="00822F53"/>
  </w:style>
  <w:style w:type="paragraph" w:customStyle="1" w:styleId="width100">
    <w:name w:val="width100"/>
    <w:basedOn w:val="Normal"/>
    <w:uiPriority w:val="99"/>
    <w:qFormat/>
    <w:rsid w:val="00822F5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22F53"/>
  </w:style>
  <w:style w:type="character" w:customStyle="1" w:styleId="eventsubtitle">
    <w:name w:val="eventsubtitle"/>
    <w:basedOn w:val="DefaultParagraphFont"/>
    <w:rsid w:val="00822F53"/>
  </w:style>
  <w:style w:type="character" w:customStyle="1" w:styleId="eventdate">
    <w:name w:val="eventdate"/>
    <w:basedOn w:val="DefaultParagraphFont"/>
    <w:rsid w:val="00822F53"/>
  </w:style>
  <w:style w:type="character" w:customStyle="1" w:styleId="legend">
    <w:name w:val="legend"/>
    <w:basedOn w:val="DefaultParagraphFont"/>
    <w:rsid w:val="00822F53"/>
  </w:style>
  <w:style w:type="character" w:customStyle="1" w:styleId="Bold12">
    <w:name w:val="Bold12"/>
    <w:aliases w:val="Body text + 10.5 pt16"/>
    <w:uiPriority w:val="1"/>
    <w:qFormat/>
    <w:rsid w:val="00822F53"/>
    <w:rPr>
      <w:rFonts w:ascii="Times New Roman" w:hAnsi="Times New Roman"/>
      <w:b/>
      <w:sz w:val="24"/>
    </w:rPr>
  </w:style>
  <w:style w:type="character" w:customStyle="1" w:styleId="NotBold10Final">
    <w:name w:val="NotBold10Final"/>
    <w:uiPriority w:val="1"/>
    <w:qFormat/>
    <w:rsid w:val="00822F53"/>
    <w:rPr>
      <w:rFonts w:ascii="Times New Roman" w:hAnsi="Times New Roman"/>
      <w:b w:val="0"/>
      <w:i w:val="0"/>
      <w:sz w:val="20"/>
    </w:rPr>
  </w:style>
  <w:style w:type="character" w:customStyle="1" w:styleId="slug-elocation">
    <w:name w:val="slug-elocation"/>
    <w:basedOn w:val="DefaultParagraphFont"/>
    <w:rsid w:val="00822F53"/>
  </w:style>
  <w:style w:type="character" w:customStyle="1" w:styleId="fu-autorenangabe-fu-beschreibung">
    <w:name w:val="fu-autorenangabe-fu-beschreibung"/>
    <w:rsid w:val="00822F53"/>
  </w:style>
  <w:style w:type="paragraph" w:customStyle="1" w:styleId="introshadow">
    <w:name w:val="intro_shadow"/>
    <w:basedOn w:val="Normal"/>
    <w:uiPriority w:val="99"/>
    <w:qFormat/>
    <w:rsid w:val="00822F5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22F53"/>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822F53"/>
  </w:style>
  <w:style w:type="paragraph" w:customStyle="1" w:styleId="publishedon">
    <w:name w:val="published_on"/>
    <w:basedOn w:val="Normal"/>
    <w:uiPriority w:val="99"/>
    <w:qFormat/>
    <w:rsid w:val="00822F53"/>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822F53"/>
  </w:style>
  <w:style w:type="table" w:customStyle="1" w:styleId="TableGrid2">
    <w:name w:val="Table Grid2"/>
    <w:basedOn w:val="TableNormal"/>
    <w:next w:val="TableGrid"/>
    <w:rsid w:val="00822F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22F53"/>
  </w:style>
  <w:style w:type="character" w:customStyle="1" w:styleId="BlockCharCharCharCharChar">
    <w:name w:val="Block Char Char Char Char Char"/>
    <w:aliases w:val="Block Char Char Char Char Char Char Char Char,Block Char Char Char Char Char Char Char1"/>
    <w:basedOn w:val="DefaultParagraphFont"/>
    <w:rsid w:val="00822F5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22F53"/>
    <w:rPr>
      <w:rFonts w:ascii="Avenir LT Std 45 Book" w:hAnsi="Avenir LT Std 45 Book"/>
      <w:b/>
      <w:color w:val="000000"/>
      <w:u w:val="single"/>
    </w:rPr>
  </w:style>
  <w:style w:type="character" w:customStyle="1" w:styleId="CiteEmphasisChar">
    <w:name w:val="Cite/Emphasis Char"/>
    <w:basedOn w:val="DefaultParagraphFont"/>
    <w:link w:val="CiteEmphasis"/>
    <w:rsid w:val="00822F53"/>
    <w:rPr>
      <w:rFonts w:ascii="Avenir LT Std 45 Book" w:hAnsi="Avenir LT Std 45 Book"/>
      <w:b/>
      <w:color w:val="000000"/>
      <w:u w:val="single"/>
    </w:rPr>
  </w:style>
  <w:style w:type="paragraph" w:customStyle="1" w:styleId="Styleunread8pt">
    <w:name w:val="Style unread + 8 pt"/>
    <w:basedOn w:val="Normal"/>
    <w:link w:val="Styleunread8ptChar"/>
    <w:qFormat/>
    <w:rsid w:val="00822F5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22F53"/>
    <w:rPr>
      <w:rFonts w:ascii="Avenir LT Std 45 Book" w:hAnsi="Avenir LT Std 45 Book"/>
      <w:color w:val="000000"/>
      <w:sz w:val="16"/>
    </w:rPr>
  </w:style>
  <w:style w:type="character" w:customStyle="1" w:styleId="main">
    <w:name w:val="main"/>
    <w:basedOn w:val="DefaultParagraphFont"/>
    <w:rsid w:val="00822F53"/>
  </w:style>
  <w:style w:type="character" w:customStyle="1" w:styleId="textunderlineCharChar">
    <w:name w:val="text underline Char Char"/>
    <w:basedOn w:val="DefaultParagraphFont"/>
    <w:rsid w:val="00822F53"/>
    <w:rPr>
      <w:rFonts w:ascii="Garamond" w:hAnsi="Garamond" w:cs="Arial"/>
      <w:color w:val="000000"/>
      <w:sz w:val="24"/>
      <w:u w:val="single"/>
    </w:rPr>
  </w:style>
  <w:style w:type="paragraph" w:customStyle="1" w:styleId="ekprop-p">
    <w:name w:val="ekprop-p"/>
    <w:basedOn w:val="Normal"/>
    <w:uiPriority w:val="99"/>
    <w:qFormat/>
    <w:rsid w:val="00822F5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22F53"/>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822F53"/>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822F53"/>
    <w:rPr>
      <w:rFonts w:ascii="Avenir LT Std 45 Book" w:hAnsi="Avenir LT Std 45 Book"/>
      <w:color w:val="000000"/>
      <w:sz w:val="16"/>
    </w:rPr>
  </w:style>
  <w:style w:type="character" w:customStyle="1" w:styleId="SmalltextCharChar">
    <w:name w:val="Smalltext Char Char"/>
    <w:basedOn w:val="DefaultParagraphFont"/>
    <w:link w:val="SmalltextChar1"/>
    <w:rsid w:val="00822F53"/>
    <w:rPr>
      <w:rFonts w:ascii="Avenir LT Std 45 Book" w:hAnsi="Avenir LT Std 45 Book"/>
      <w:color w:val="000000"/>
      <w:sz w:val="16"/>
    </w:rPr>
  </w:style>
  <w:style w:type="character" w:customStyle="1" w:styleId="FullCiteCharChar">
    <w:name w:val="Full Cite Char Char"/>
    <w:basedOn w:val="DefaultParagraphFont"/>
    <w:rsid w:val="00822F53"/>
    <w:rPr>
      <w:rFonts w:ascii="Georgia" w:hAnsi="Georgia" w:cs="Calibri"/>
      <w:color w:val="000000"/>
      <w:sz w:val="20"/>
      <w:szCs w:val="24"/>
    </w:rPr>
  </w:style>
  <w:style w:type="character" w:customStyle="1" w:styleId="submitted-wrapper">
    <w:name w:val="submitted-wrapper"/>
    <w:basedOn w:val="DefaultParagraphFont"/>
    <w:rsid w:val="00822F53"/>
  </w:style>
  <w:style w:type="paragraph" w:customStyle="1" w:styleId="CardFormatCharCharCharCharCharChar">
    <w:name w:val="Card Format Char Char Char Char Char Char"/>
    <w:basedOn w:val="Normal"/>
    <w:uiPriority w:val="99"/>
    <w:qFormat/>
    <w:rsid w:val="00822F53"/>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822F53"/>
  </w:style>
  <w:style w:type="character" w:customStyle="1" w:styleId="top-publish">
    <w:name w:val="top-publish"/>
    <w:basedOn w:val="DefaultParagraphFont"/>
    <w:rsid w:val="00822F53"/>
  </w:style>
  <w:style w:type="character" w:customStyle="1" w:styleId="byline-italic">
    <w:name w:val="byline-italic"/>
    <w:basedOn w:val="DefaultParagraphFont"/>
    <w:rsid w:val="00822F53"/>
  </w:style>
  <w:style w:type="character" w:customStyle="1" w:styleId="gd">
    <w:name w:val="gd"/>
    <w:basedOn w:val="DefaultParagraphFont"/>
    <w:rsid w:val="00822F53"/>
  </w:style>
  <w:style w:type="character" w:customStyle="1" w:styleId="g3">
    <w:name w:val="g3"/>
    <w:basedOn w:val="DefaultParagraphFont"/>
    <w:rsid w:val="00822F53"/>
  </w:style>
  <w:style w:type="character" w:customStyle="1" w:styleId="hb">
    <w:name w:val="hb"/>
    <w:basedOn w:val="DefaultParagraphFont"/>
    <w:rsid w:val="00822F53"/>
  </w:style>
  <w:style w:type="character" w:customStyle="1" w:styleId="g2">
    <w:name w:val="g2"/>
    <w:basedOn w:val="DefaultParagraphFont"/>
    <w:rsid w:val="00822F53"/>
  </w:style>
  <w:style w:type="character" w:customStyle="1" w:styleId="nameplatehead">
    <w:name w:val="nameplatehead"/>
    <w:basedOn w:val="DefaultParagraphFont"/>
    <w:rsid w:val="00822F53"/>
  </w:style>
  <w:style w:type="character" w:customStyle="1" w:styleId="nameplatelink">
    <w:name w:val="nameplatelink"/>
    <w:basedOn w:val="DefaultParagraphFont"/>
    <w:rsid w:val="00822F53"/>
  </w:style>
  <w:style w:type="paragraph" w:customStyle="1" w:styleId="calibre8">
    <w:name w:val="calibre8"/>
    <w:basedOn w:val="Normal"/>
    <w:uiPriority w:val="99"/>
    <w:qFormat/>
    <w:rsid w:val="00822F53"/>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822F53"/>
  </w:style>
  <w:style w:type="character" w:customStyle="1" w:styleId="5yl5">
    <w:name w:val="_5yl5"/>
    <w:basedOn w:val="DefaultParagraphFont"/>
    <w:rsid w:val="00822F53"/>
  </w:style>
  <w:style w:type="character" w:customStyle="1" w:styleId="balancedheadline">
    <w:name w:val="balancedheadline"/>
    <w:basedOn w:val="DefaultParagraphFont"/>
    <w:rsid w:val="00822F53"/>
  </w:style>
  <w:style w:type="paragraph" w:customStyle="1" w:styleId="css-xhhu0i">
    <w:name w:val="css-xhhu0i"/>
    <w:basedOn w:val="Normal"/>
    <w:qFormat/>
    <w:rsid w:val="00822F53"/>
    <w:pPr>
      <w:spacing w:before="100" w:beforeAutospacing="1" w:after="100" w:afterAutospacing="1"/>
    </w:pPr>
    <w:rPr>
      <w:rFonts w:eastAsia="Times New Roman"/>
    </w:rPr>
  </w:style>
  <w:style w:type="paragraph" w:customStyle="1" w:styleId="fellowname">
    <w:name w:val="fellow__name"/>
    <w:basedOn w:val="Normal"/>
    <w:qFormat/>
    <w:rsid w:val="00822F53"/>
    <w:pPr>
      <w:spacing w:before="100" w:beforeAutospacing="1" w:after="100" w:afterAutospacing="1"/>
    </w:pPr>
    <w:rPr>
      <w:rFonts w:eastAsia="Times New Roman"/>
    </w:rPr>
  </w:style>
  <w:style w:type="paragraph" w:customStyle="1" w:styleId="hword2">
    <w:name w:val="hword2"/>
    <w:basedOn w:val="Normal"/>
    <w:qFormat/>
    <w:rsid w:val="00822F5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22F53"/>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822F53"/>
    <w:rPr>
      <w:color w:val="605E5C"/>
      <w:shd w:val="clear" w:color="auto" w:fill="E1DFDD"/>
    </w:rPr>
  </w:style>
  <w:style w:type="character" w:customStyle="1" w:styleId="UnresolvedMention100">
    <w:name w:val="Unresolved Mention100"/>
    <w:basedOn w:val="DefaultParagraphFont"/>
    <w:uiPriority w:val="99"/>
    <w:semiHidden/>
    <w:unhideWhenUsed/>
    <w:rsid w:val="00822F53"/>
    <w:rPr>
      <w:color w:val="605E5C"/>
      <w:shd w:val="clear" w:color="auto" w:fill="E1DFDD"/>
    </w:rPr>
  </w:style>
  <w:style w:type="character" w:customStyle="1" w:styleId="UnresolvedMention1000">
    <w:name w:val="Unresolved Mention1000"/>
    <w:basedOn w:val="DefaultParagraphFont"/>
    <w:uiPriority w:val="99"/>
    <w:semiHidden/>
    <w:unhideWhenUsed/>
    <w:rsid w:val="00822F53"/>
    <w:rPr>
      <w:color w:val="605E5C"/>
      <w:shd w:val="clear" w:color="auto" w:fill="E1DFDD"/>
    </w:rPr>
  </w:style>
  <w:style w:type="character" w:customStyle="1" w:styleId="UnresolvedMention10000">
    <w:name w:val="Unresolved Mention10000"/>
    <w:basedOn w:val="DefaultParagraphFont"/>
    <w:uiPriority w:val="99"/>
    <w:semiHidden/>
    <w:unhideWhenUsed/>
    <w:rsid w:val="00822F53"/>
    <w:rPr>
      <w:color w:val="605E5C"/>
      <w:shd w:val="clear" w:color="auto" w:fill="E1DFDD"/>
    </w:rPr>
  </w:style>
  <w:style w:type="character" w:customStyle="1" w:styleId="UnresolvedMention100000">
    <w:name w:val="Unresolved Mention100000"/>
    <w:basedOn w:val="DefaultParagraphFont"/>
    <w:uiPriority w:val="99"/>
    <w:semiHidden/>
    <w:unhideWhenUsed/>
    <w:rsid w:val="00822F53"/>
    <w:rPr>
      <w:color w:val="605E5C"/>
      <w:shd w:val="clear" w:color="auto" w:fill="E1DFDD"/>
    </w:rPr>
  </w:style>
  <w:style w:type="character" w:customStyle="1" w:styleId="UnresolvedMention1000000">
    <w:name w:val="Unresolved Mention1000000"/>
    <w:basedOn w:val="DefaultParagraphFont"/>
    <w:uiPriority w:val="99"/>
    <w:semiHidden/>
    <w:unhideWhenUsed/>
    <w:rsid w:val="00822F53"/>
    <w:rPr>
      <w:color w:val="605E5C"/>
      <w:shd w:val="clear" w:color="auto" w:fill="E1DFDD"/>
    </w:rPr>
  </w:style>
  <w:style w:type="character" w:customStyle="1" w:styleId="UnresolvedMention10000000">
    <w:name w:val="Unresolved Mention10000000"/>
    <w:basedOn w:val="DefaultParagraphFont"/>
    <w:uiPriority w:val="99"/>
    <w:semiHidden/>
    <w:unhideWhenUsed/>
    <w:rsid w:val="00822F53"/>
    <w:rPr>
      <w:color w:val="605E5C"/>
      <w:shd w:val="clear" w:color="auto" w:fill="E1DFDD"/>
    </w:rPr>
  </w:style>
  <w:style w:type="character" w:customStyle="1" w:styleId="UnresolvedMention100000000">
    <w:name w:val="Unresolved Mention100000000"/>
    <w:basedOn w:val="DefaultParagraphFont"/>
    <w:uiPriority w:val="99"/>
    <w:semiHidden/>
    <w:unhideWhenUsed/>
    <w:rsid w:val="00822F53"/>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2F5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2F5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2F53"/>
    <w:rPr>
      <w:color w:val="605E5C"/>
      <w:shd w:val="clear" w:color="auto" w:fill="E1DFDD"/>
    </w:rPr>
  </w:style>
  <w:style w:type="character" w:customStyle="1" w:styleId="m-4768620939706884080gmail-style13ptbold">
    <w:name w:val="m_-4768620939706884080gmail-style13ptbold"/>
    <w:basedOn w:val="DefaultParagraphFont"/>
    <w:rsid w:val="00822F53"/>
  </w:style>
  <w:style w:type="character" w:customStyle="1" w:styleId="m-6639950760076288358gmail-style13ptbold">
    <w:name w:val="m_-6639950760076288358gmail-style13ptbold"/>
    <w:basedOn w:val="DefaultParagraphFont"/>
    <w:rsid w:val="00822F53"/>
  </w:style>
  <w:style w:type="character" w:customStyle="1" w:styleId="m-6639950760076288358gmail-msohyperlink">
    <w:name w:val="m_-6639950760076288358gmail-msohyperlink"/>
    <w:basedOn w:val="DefaultParagraphFont"/>
    <w:rsid w:val="00822F53"/>
  </w:style>
  <w:style w:type="character" w:customStyle="1" w:styleId="m-6639950760076288358gmail-m4841727538114946087gmail-styleunderline">
    <w:name w:val="m_-6639950760076288358gmail-m4841727538114946087gmail-styleunderline"/>
    <w:basedOn w:val="DefaultParagraphFont"/>
    <w:rsid w:val="00822F53"/>
  </w:style>
  <w:style w:type="character" w:customStyle="1" w:styleId="m8998500066486699605gmail-style13ptbold">
    <w:name w:val="m_8998500066486699605gmail-style13ptbold"/>
    <w:basedOn w:val="DefaultParagraphFont"/>
    <w:rsid w:val="00822F53"/>
  </w:style>
  <w:style w:type="character" w:customStyle="1" w:styleId="m8998500066486699605gmail-styleunderline">
    <w:name w:val="m_8998500066486699605gmail-styleunderline"/>
    <w:basedOn w:val="DefaultParagraphFont"/>
    <w:rsid w:val="00822F53"/>
  </w:style>
  <w:style w:type="character" w:customStyle="1" w:styleId="m-4007627453485596929gmail-style13ptbold">
    <w:name w:val="m_-4007627453485596929gmail-style13ptbold"/>
    <w:basedOn w:val="DefaultParagraphFont"/>
    <w:rsid w:val="00822F53"/>
  </w:style>
  <w:style w:type="character" w:customStyle="1" w:styleId="QuoteChar2">
    <w:name w:val="Quote Char2"/>
    <w:basedOn w:val="DefaultParagraphFont"/>
    <w:uiPriority w:val="29"/>
    <w:rsid w:val="00822F53"/>
    <w:rPr>
      <w:rFonts w:ascii="Cambria" w:hAnsi="Cambria" w:cs="Calibri"/>
      <w:i/>
      <w:iCs/>
      <w:color w:val="404040" w:themeColor="text1" w:themeTint="BF"/>
    </w:rPr>
  </w:style>
  <w:style w:type="character" w:customStyle="1" w:styleId="letter">
    <w:name w:val="letter"/>
    <w:basedOn w:val="DefaultParagraphFont"/>
    <w:rsid w:val="00822F53"/>
  </w:style>
  <w:style w:type="character" w:customStyle="1" w:styleId="vis">
    <w:name w:val="vis"/>
    <w:basedOn w:val="DefaultParagraphFont"/>
    <w:rsid w:val="00822F53"/>
  </w:style>
  <w:style w:type="paragraph" w:customStyle="1" w:styleId="marginright">
    <w:name w:val="margin_right"/>
    <w:basedOn w:val="Normal"/>
    <w:qFormat/>
    <w:rsid w:val="00822F5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22F5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22F5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22F5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22F5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22F5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22F53"/>
  </w:style>
  <w:style w:type="character" w:customStyle="1" w:styleId="paddingrightxxs1">
    <w:name w:val="padding_right_xxs1"/>
    <w:basedOn w:val="DefaultParagraphFont"/>
    <w:rsid w:val="00822F53"/>
  </w:style>
  <w:style w:type="character" w:customStyle="1" w:styleId="nowrap1">
    <w:name w:val="nowrap1"/>
    <w:basedOn w:val="DefaultParagraphFont"/>
    <w:rsid w:val="00822F53"/>
  </w:style>
  <w:style w:type="paragraph" w:customStyle="1" w:styleId="item">
    <w:name w:val="item"/>
    <w:basedOn w:val="Normal"/>
    <w:qFormat/>
    <w:rsid w:val="00822F5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22F53"/>
    <w:rPr>
      <w:rFonts w:ascii="Lora" w:hAnsi="Lora" w:hint="default"/>
      <w:i/>
      <w:iCs/>
      <w:color w:val="000000"/>
      <w:sz w:val="30"/>
      <w:szCs w:val="30"/>
    </w:rPr>
  </w:style>
  <w:style w:type="character" w:customStyle="1" w:styleId="italic1">
    <w:name w:val="italic1"/>
    <w:basedOn w:val="DefaultParagraphFont"/>
    <w:rsid w:val="00822F53"/>
    <w:rPr>
      <w:i/>
      <w:iCs/>
    </w:rPr>
  </w:style>
  <w:style w:type="character" w:customStyle="1" w:styleId="articleimagecredit2">
    <w:name w:val="article_image_credit2"/>
    <w:basedOn w:val="DefaultParagraphFont"/>
    <w:rsid w:val="00822F53"/>
    <w:rPr>
      <w:rFonts w:ascii="Lora" w:hAnsi="Lora" w:hint="default"/>
      <w:i/>
      <w:iCs/>
      <w:sz w:val="24"/>
      <w:szCs w:val="24"/>
    </w:rPr>
  </w:style>
  <w:style w:type="character" w:customStyle="1" w:styleId="articlesponsored2">
    <w:name w:val="article_sponsored2"/>
    <w:basedOn w:val="DefaultParagraphFont"/>
    <w:rsid w:val="00822F5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22F5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22F53"/>
    <w:pPr>
      <w:spacing w:after="180"/>
    </w:pPr>
    <w:rPr>
      <w:rFonts w:ascii="Lora" w:eastAsia="Times New Roman" w:hAnsi="Lora"/>
      <w:szCs w:val="20"/>
      <w:lang w:eastAsia="zh-CN"/>
    </w:rPr>
  </w:style>
  <w:style w:type="paragraph" w:customStyle="1" w:styleId="marginbottomxl1">
    <w:name w:val="margin_bottom_xl1"/>
    <w:basedOn w:val="Normal"/>
    <w:qFormat/>
    <w:rsid w:val="00822F53"/>
    <w:pPr>
      <w:spacing w:after="540"/>
    </w:pPr>
    <w:rPr>
      <w:rFonts w:ascii="Lora" w:eastAsia="Times New Roman" w:hAnsi="Lora"/>
      <w:szCs w:val="20"/>
      <w:lang w:eastAsia="zh-CN"/>
    </w:rPr>
  </w:style>
  <w:style w:type="character" w:customStyle="1" w:styleId="read-morefooter">
    <w:name w:val="read-more__footer"/>
    <w:basedOn w:val="DefaultParagraphFont"/>
    <w:rsid w:val="00822F53"/>
  </w:style>
  <w:style w:type="paragraph" w:customStyle="1" w:styleId="jsx-671803276">
    <w:name w:val="jsx-671803276"/>
    <w:basedOn w:val="Normal"/>
    <w:qFormat/>
    <w:rsid w:val="00822F5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22F53"/>
  </w:style>
  <w:style w:type="character" w:customStyle="1" w:styleId="uwnk-">
    <w:name w:val="uwnk-"/>
    <w:basedOn w:val="DefaultParagraphFont"/>
    <w:rsid w:val="00822F53"/>
  </w:style>
  <w:style w:type="paragraph" w:customStyle="1" w:styleId="footnotedescription">
    <w:name w:val="footnote description"/>
    <w:next w:val="Normal"/>
    <w:link w:val="footnotedescriptionChar"/>
    <w:hidden/>
    <w:qFormat/>
    <w:rsid w:val="00822F53"/>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822F53"/>
    <w:rPr>
      <w:rFonts w:ascii="Times New Roman" w:eastAsia="Times New Roman" w:hAnsi="Times New Roman" w:cs="Times New Roman"/>
      <w:color w:val="000000"/>
      <w:sz w:val="16"/>
      <w:szCs w:val="22"/>
    </w:rPr>
  </w:style>
  <w:style w:type="character" w:customStyle="1" w:styleId="footnotemark">
    <w:name w:val="footnote mark"/>
    <w:hidden/>
    <w:rsid w:val="00822F5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22F53"/>
  </w:style>
  <w:style w:type="paragraph" w:customStyle="1" w:styleId="StyleHeading4TagBigcardbodysmalltextNormalTagheading2H">
    <w:name w:val="Style Heading 4TagBig cardbodysmall textNormal Tagheading 2H..."/>
    <w:basedOn w:val="Heading4"/>
    <w:qFormat/>
    <w:rsid w:val="00822F53"/>
    <w:rPr>
      <w:iCs w:val="0"/>
    </w:rPr>
  </w:style>
  <w:style w:type="paragraph" w:customStyle="1" w:styleId="menu-item">
    <w:name w:val="menu-item"/>
    <w:basedOn w:val="Normal"/>
    <w:qFormat/>
    <w:rsid w:val="00822F53"/>
    <w:pPr>
      <w:spacing w:before="100" w:beforeAutospacing="1" w:after="100" w:afterAutospacing="1"/>
    </w:pPr>
    <w:rPr>
      <w:rFonts w:eastAsia="Times New Roman"/>
      <w:sz w:val="24"/>
    </w:rPr>
  </w:style>
  <w:style w:type="paragraph" w:customStyle="1" w:styleId="post-meta">
    <w:name w:val="post-meta"/>
    <w:basedOn w:val="Normal"/>
    <w:qFormat/>
    <w:rsid w:val="00822F53"/>
    <w:pPr>
      <w:spacing w:before="100" w:beforeAutospacing="1" w:after="100" w:afterAutospacing="1"/>
    </w:pPr>
    <w:rPr>
      <w:rFonts w:eastAsia="Times New Roman"/>
      <w:sz w:val="24"/>
    </w:rPr>
  </w:style>
  <w:style w:type="character" w:customStyle="1" w:styleId="post-tag">
    <w:name w:val="post-tag"/>
    <w:basedOn w:val="DefaultParagraphFont"/>
    <w:rsid w:val="00822F53"/>
  </w:style>
  <w:style w:type="character" w:customStyle="1" w:styleId="imagecaption">
    <w:name w:val="imagecaption"/>
    <w:basedOn w:val="DefaultParagraphFont"/>
    <w:rsid w:val="00822F53"/>
  </w:style>
  <w:style w:type="paragraph" w:customStyle="1" w:styleId="post-date-wrap">
    <w:name w:val="post-date-wrap"/>
    <w:basedOn w:val="Normal"/>
    <w:qFormat/>
    <w:rsid w:val="00822F53"/>
    <w:pPr>
      <w:spacing w:before="100" w:beforeAutospacing="1" w:after="100" w:afterAutospacing="1"/>
    </w:pPr>
    <w:rPr>
      <w:rFonts w:eastAsia="Times New Roman"/>
      <w:sz w:val="24"/>
    </w:rPr>
  </w:style>
  <w:style w:type="character" w:customStyle="1" w:styleId="year">
    <w:name w:val="year"/>
    <w:basedOn w:val="DefaultParagraphFont"/>
    <w:rsid w:val="00822F53"/>
  </w:style>
  <w:style w:type="paragraph" w:customStyle="1" w:styleId="highlight10">
    <w:name w:val="highlight1"/>
    <w:basedOn w:val="Normal"/>
    <w:qFormat/>
    <w:rsid w:val="00822F53"/>
    <w:pPr>
      <w:spacing w:before="100" w:beforeAutospacing="1" w:after="100" w:afterAutospacing="1"/>
    </w:pPr>
    <w:rPr>
      <w:rFonts w:eastAsia="Times New Roman"/>
      <w:sz w:val="24"/>
    </w:rPr>
  </w:style>
  <w:style w:type="paragraph" w:customStyle="1" w:styleId="author-avatar">
    <w:name w:val="author-avatar"/>
    <w:basedOn w:val="Normal"/>
    <w:qFormat/>
    <w:rsid w:val="00822F53"/>
    <w:pPr>
      <w:spacing w:before="100" w:beforeAutospacing="1" w:after="100" w:afterAutospacing="1"/>
    </w:pPr>
    <w:rPr>
      <w:rFonts w:eastAsia="Times New Roman"/>
      <w:sz w:val="24"/>
    </w:rPr>
  </w:style>
  <w:style w:type="paragraph" w:customStyle="1" w:styleId="author-link">
    <w:name w:val="author-link"/>
    <w:basedOn w:val="Normal"/>
    <w:qFormat/>
    <w:rsid w:val="00822F53"/>
    <w:pPr>
      <w:spacing w:before="100" w:beforeAutospacing="1" w:after="100" w:afterAutospacing="1"/>
    </w:pPr>
    <w:rPr>
      <w:rFonts w:eastAsia="Times New Roman"/>
      <w:sz w:val="24"/>
    </w:rPr>
  </w:style>
  <w:style w:type="character" w:customStyle="1" w:styleId="Caption5">
    <w:name w:val="Caption5"/>
    <w:basedOn w:val="DefaultParagraphFont"/>
    <w:rsid w:val="00822F53"/>
  </w:style>
  <w:style w:type="character" w:customStyle="1" w:styleId="also-readtext--label">
    <w:name w:val="also-read__text--label"/>
    <w:basedOn w:val="DefaultParagraphFont"/>
    <w:rsid w:val="00822F53"/>
  </w:style>
  <w:style w:type="paragraph" w:customStyle="1" w:styleId="header-menu-item">
    <w:name w:val="header-menu-item"/>
    <w:basedOn w:val="Normal"/>
    <w:qFormat/>
    <w:rsid w:val="00822F53"/>
    <w:pPr>
      <w:spacing w:before="100" w:beforeAutospacing="1" w:after="100" w:afterAutospacing="1"/>
    </w:pPr>
    <w:rPr>
      <w:rFonts w:eastAsia="Times New Roman"/>
      <w:sz w:val="24"/>
    </w:rPr>
  </w:style>
  <w:style w:type="character" w:customStyle="1" w:styleId="subscribe--long">
    <w:name w:val="subscribe--long"/>
    <w:basedOn w:val="DefaultParagraphFont"/>
    <w:rsid w:val="00822F53"/>
  </w:style>
  <w:style w:type="character" w:customStyle="1" w:styleId="hed-heading">
    <w:name w:val="hed-heading"/>
    <w:basedOn w:val="DefaultParagraphFont"/>
    <w:rsid w:val="00822F53"/>
  </w:style>
  <w:style w:type="character" w:customStyle="1" w:styleId="pre">
    <w:name w:val="pre"/>
    <w:basedOn w:val="DefaultParagraphFont"/>
    <w:rsid w:val="00822F53"/>
  </w:style>
  <w:style w:type="paragraph" w:customStyle="1" w:styleId="heading-container">
    <w:name w:val="heading-container"/>
    <w:basedOn w:val="Normal"/>
    <w:qFormat/>
    <w:rsid w:val="00822F53"/>
    <w:pPr>
      <w:spacing w:before="100" w:beforeAutospacing="1" w:after="100" w:afterAutospacing="1"/>
    </w:pPr>
    <w:rPr>
      <w:rFonts w:eastAsia="Times New Roman"/>
      <w:sz w:val="24"/>
    </w:rPr>
  </w:style>
  <w:style w:type="paragraph" w:customStyle="1" w:styleId="taboola--heading">
    <w:name w:val="taboola--heading"/>
    <w:basedOn w:val="Normal"/>
    <w:qFormat/>
    <w:rsid w:val="00822F53"/>
    <w:pPr>
      <w:spacing w:before="100" w:beforeAutospacing="1" w:after="100" w:afterAutospacing="1"/>
    </w:pPr>
    <w:rPr>
      <w:rFonts w:eastAsia="Times New Roman"/>
      <w:sz w:val="24"/>
    </w:rPr>
  </w:style>
  <w:style w:type="character" w:customStyle="1" w:styleId="video-label">
    <w:name w:val="video-label"/>
    <w:basedOn w:val="DefaultParagraphFont"/>
    <w:rsid w:val="00822F53"/>
  </w:style>
  <w:style w:type="character" w:customStyle="1" w:styleId="branding">
    <w:name w:val="branding"/>
    <w:basedOn w:val="DefaultParagraphFont"/>
    <w:rsid w:val="00822F53"/>
  </w:style>
  <w:style w:type="paragraph" w:customStyle="1" w:styleId="fp-trending-content">
    <w:name w:val="fp-trending-content"/>
    <w:basedOn w:val="Normal"/>
    <w:uiPriority w:val="99"/>
    <w:qFormat/>
    <w:rsid w:val="00822F53"/>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822F53"/>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822F53"/>
    <w:pPr>
      <w:spacing w:before="100" w:beforeAutospacing="1" w:after="100" w:afterAutospacing="1"/>
    </w:pPr>
    <w:rPr>
      <w:rFonts w:eastAsia="Times New Roman"/>
      <w:sz w:val="24"/>
    </w:rPr>
  </w:style>
  <w:style w:type="character" w:customStyle="1" w:styleId="nav-action">
    <w:name w:val="nav-action"/>
    <w:basedOn w:val="DefaultParagraphFont"/>
    <w:rsid w:val="00822F53"/>
  </w:style>
  <w:style w:type="character" w:customStyle="1" w:styleId="component-bylines-0-2-40">
    <w:name w:val="component-bylines-0-2-40"/>
    <w:basedOn w:val="DefaultParagraphFont"/>
    <w:rsid w:val="00822F53"/>
  </w:style>
  <w:style w:type="paragraph" w:customStyle="1" w:styleId="component-root-0-2-62">
    <w:name w:val="component-root-0-2-62"/>
    <w:basedOn w:val="Normal"/>
    <w:uiPriority w:val="99"/>
    <w:qFormat/>
    <w:rsid w:val="00822F5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22F53"/>
  </w:style>
  <w:style w:type="paragraph" w:customStyle="1" w:styleId="component-item-0-2-80">
    <w:name w:val="component-item-0-2-80"/>
    <w:basedOn w:val="Normal"/>
    <w:uiPriority w:val="99"/>
    <w:qFormat/>
    <w:rsid w:val="00822F53"/>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822F53"/>
    <w:pPr>
      <w:spacing w:before="100" w:beforeAutospacing="1" w:after="100" w:afterAutospacing="1"/>
    </w:pPr>
    <w:rPr>
      <w:rFonts w:eastAsia="Times New Roman"/>
      <w:sz w:val="24"/>
    </w:rPr>
  </w:style>
  <w:style w:type="character" w:customStyle="1" w:styleId="component-span-0-2-88">
    <w:name w:val="component-span-0-2-88"/>
    <w:basedOn w:val="DefaultParagraphFont"/>
    <w:rsid w:val="00822F53"/>
  </w:style>
  <w:style w:type="character" w:customStyle="1" w:styleId="m6540463018285843025gmail-heading4char">
    <w:name w:val="m_6540463018285843025gmail-heading4char"/>
    <w:basedOn w:val="DefaultParagraphFont"/>
    <w:rsid w:val="00822F53"/>
  </w:style>
  <w:style w:type="character" w:customStyle="1" w:styleId="m6540463018285843025gmail-styleunderline">
    <w:name w:val="m_6540463018285843025gmail-styleunderline"/>
    <w:basedOn w:val="DefaultParagraphFont"/>
    <w:rsid w:val="00822F53"/>
  </w:style>
  <w:style w:type="character" w:customStyle="1" w:styleId="dispurl">
    <w:name w:val="dispurl"/>
    <w:basedOn w:val="DefaultParagraphFont"/>
    <w:rsid w:val="00822F53"/>
  </w:style>
  <w:style w:type="character" w:customStyle="1" w:styleId="StyleUnderline11ptChar">
    <w:name w:val="Style Underline + 11 pt Char"/>
    <w:link w:val="StyleUnderline11pt0"/>
    <w:locked/>
    <w:rsid w:val="00822F53"/>
    <w:rPr>
      <w:rFonts w:ascii="Georgia" w:hAnsi="Georgia"/>
      <w:u w:val="single"/>
    </w:rPr>
  </w:style>
  <w:style w:type="paragraph" w:customStyle="1" w:styleId="StyleUnderline11pt0">
    <w:name w:val="Style Underline + 11 pt"/>
    <w:basedOn w:val="Normal"/>
    <w:link w:val="StyleUnderline11ptChar"/>
    <w:qFormat/>
    <w:rsid w:val="00822F53"/>
    <w:rPr>
      <w:rFonts w:ascii="Georgia" w:hAnsi="Georgia"/>
      <w:u w:val="single"/>
    </w:rPr>
  </w:style>
  <w:style w:type="character" w:customStyle="1" w:styleId="StyleBoldUnderline11ptChar">
    <w:name w:val="Style BoldUnderline + 11 pt Char"/>
    <w:link w:val="StyleBoldUnderline11pt"/>
    <w:locked/>
    <w:rsid w:val="00822F53"/>
    <w:rPr>
      <w:rFonts w:ascii="Georgia" w:hAnsi="Georgia"/>
      <w:b/>
      <w:bCs/>
      <w:u w:val="single"/>
    </w:rPr>
  </w:style>
  <w:style w:type="paragraph" w:customStyle="1" w:styleId="StyleBoldUnderline11pt">
    <w:name w:val="Style BoldUnderline + 11 pt"/>
    <w:basedOn w:val="Normal"/>
    <w:link w:val="StyleBoldUnderline11ptChar"/>
    <w:qFormat/>
    <w:rsid w:val="00822F53"/>
    <w:rPr>
      <w:rFonts w:ascii="Georgia" w:hAnsi="Georgia"/>
      <w:b/>
      <w:bCs/>
      <w:u w:val="single"/>
    </w:rPr>
  </w:style>
  <w:style w:type="character" w:customStyle="1" w:styleId="CardChar10">
    <w:name w:val="Card Char1"/>
    <w:rsid w:val="00822F53"/>
    <w:rPr>
      <w:lang w:val="en-US" w:eastAsia="en-US" w:bidi="ar-SA"/>
    </w:rPr>
  </w:style>
  <w:style w:type="paragraph" w:customStyle="1" w:styleId="Second">
    <w:name w:val="Second"/>
    <w:basedOn w:val="Normal"/>
    <w:qFormat/>
    <w:rsid w:val="00822F53"/>
    <w:rPr>
      <w:rFonts w:eastAsia="Calibri"/>
      <w:b/>
      <w:caps/>
      <w:szCs w:val="20"/>
    </w:rPr>
  </w:style>
  <w:style w:type="paragraph" w:customStyle="1" w:styleId="Notes">
    <w:name w:val="Notes"/>
    <w:basedOn w:val="Normal"/>
    <w:link w:val="NotesChar"/>
    <w:autoRedefine/>
    <w:uiPriority w:val="4"/>
    <w:qFormat/>
    <w:rsid w:val="00822F53"/>
    <w:rPr>
      <w:b/>
    </w:rPr>
  </w:style>
  <w:style w:type="character" w:customStyle="1" w:styleId="NotesChar">
    <w:name w:val="Notes Char"/>
    <w:basedOn w:val="DefaultParagraphFont"/>
    <w:link w:val="Notes"/>
    <w:uiPriority w:val="4"/>
    <w:rsid w:val="00822F53"/>
    <w:rPr>
      <w:b/>
    </w:rPr>
  </w:style>
  <w:style w:type="paragraph" w:customStyle="1" w:styleId="Notetaking">
    <w:name w:val="Notetaking"/>
    <w:basedOn w:val="Heading6"/>
    <w:link w:val="NotetakingChar"/>
    <w:autoRedefine/>
    <w:uiPriority w:val="4"/>
    <w:qFormat/>
    <w:rsid w:val="00822F53"/>
    <w:pPr>
      <w:spacing w:line="240" w:lineRule="auto"/>
      <w:outlineLvl w:val="3"/>
    </w:pPr>
    <w:rPr>
      <w:b/>
      <w:sz w:val="26"/>
      <w:lang w:bidi="en-US"/>
    </w:rPr>
  </w:style>
  <w:style w:type="character" w:customStyle="1" w:styleId="NotetakingChar">
    <w:name w:val="Notetaking Char"/>
    <w:basedOn w:val="Heading6Char"/>
    <w:link w:val="Notetaking"/>
    <w:uiPriority w:val="4"/>
    <w:rsid w:val="00822F53"/>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822F53"/>
  </w:style>
  <w:style w:type="character" w:customStyle="1" w:styleId="submitted-by">
    <w:name w:val="submitted-by"/>
    <w:basedOn w:val="DefaultParagraphFont"/>
    <w:rsid w:val="00822F53"/>
  </w:style>
  <w:style w:type="character" w:customStyle="1" w:styleId="social-share-count">
    <w:name w:val="social-share-count"/>
    <w:basedOn w:val="DefaultParagraphFont"/>
    <w:rsid w:val="00822F53"/>
  </w:style>
  <w:style w:type="paragraph" w:customStyle="1" w:styleId="views-row">
    <w:name w:val="views-row"/>
    <w:basedOn w:val="Normal"/>
    <w:uiPriority w:val="99"/>
    <w:qFormat/>
    <w:rsid w:val="00822F53"/>
    <w:pPr>
      <w:spacing w:before="100" w:beforeAutospacing="1" w:after="100" w:afterAutospacing="1"/>
    </w:pPr>
    <w:rPr>
      <w:rFonts w:eastAsia="Times New Roman"/>
      <w:sz w:val="24"/>
    </w:rPr>
  </w:style>
  <w:style w:type="character" w:customStyle="1" w:styleId="al-author-name-more">
    <w:name w:val="al-author-name-more"/>
    <w:basedOn w:val="DefaultParagraphFont"/>
    <w:rsid w:val="00822F53"/>
  </w:style>
  <w:style w:type="paragraph" w:customStyle="1" w:styleId="zn-bodyparagraph">
    <w:name w:val="zn-body__paragraph"/>
    <w:basedOn w:val="Normal"/>
    <w:qFormat/>
    <w:rsid w:val="00822F53"/>
    <w:pPr>
      <w:spacing w:before="100" w:beforeAutospacing="1" w:after="100" w:afterAutospacing="1"/>
    </w:pPr>
    <w:rPr>
      <w:rFonts w:eastAsia="Times New Roman"/>
      <w:sz w:val="24"/>
    </w:rPr>
  </w:style>
  <w:style w:type="paragraph" w:customStyle="1" w:styleId="generic-articlebody">
    <w:name w:val="generic-article__body"/>
    <w:basedOn w:val="Normal"/>
    <w:qFormat/>
    <w:rsid w:val="00822F53"/>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822F53"/>
    <w:pPr>
      <w:spacing w:before="100" w:beforeAutospacing="1" w:after="100" w:afterAutospacing="1"/>
    </w:pPr>
    <w:rPr>
      <w:rFonts w:eastAsia="Times New Roman"/>
      <w:sz w:val="24"/>
    </w:rPr>
  </w:style>
  <w:style w:type="paragraph" w:customStyle="1" w:styleId="jtbio">
    <w:name w:val="jt_bio"/>
    <w:basedOn w:val="Normal"/>
    <w:uiPriority w:val="99"/>
    <w:qFormat/>
    <w:rsid w:val="00822F53"/>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822F5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22F53"/>
  </w:style>
  <w:style w:type="character" w:customStyle="1" w:styleId="job-description">
    <w:name w:val="job-description"/>
    <w:basedOn w:val="DefaultParagraphFont"/>
    <w:rsid w:val="00822F53"/>
  </w:style>
  <w:style w:type="paragraph" w:customStyle="1" w:styleId="td-ad-inline">
    <w:name w:val="td-ad-inline"/>
    <w:basedOn w:val="Normal"/>
    <w:uiPriority w:val="99"/>
    <w:qFormat/>
    <w:rsid w:val="00822F53"/>
    <w:pPr>
      <w:spacing w:before="100" w:beforeAutospacing="1" w:after="100" w:afterAutospacing="1"/>
    </w:pPr>
    <w:rPr>
      <w:rFonts w:eastAsia="Times New Roman"/>
      <w:sz w:val="24"/>
    </w:rPr>
  </w:style>
  <w:style w:type="paragraph" w:customStyle="1" w:styleId="recirc-story">
    <w:name w:val="recirc-story"/>
    <w:basedOn w:val="Normal"/>
    <w:uiPriority w:val="99"/>
    <w:qFormat/>
    <w:rsid w:val="00822F53"/>
    <w:pPr>
      <w:spacing w:before="100" w:beforeAutospacing="1" w:after="100" w:afterAutospacing="1"/>
    </w:pPr>
    <w:rPr>
      <w:rFonts w:eastAsia="Times New Roman"/>
      <w:sz w:val="24"/>
    </w:rPr>
  </w:style>
  <w:style w:type="character" w:customStyle="1" w:styleId="authorinfodata">
    <w:name w:val="authorinfodata"/>
    <w:basedOn w:val="DefaultParagraphFont"/>
    <w:rsid w:val="00822F53"/>
  </w:style>
  <w:style w:type="character" w:customStyle="1" w:styleId="ob-widget-text">
    <w:name w:val="ob-widget-text"/>
    <w:basedOn w:val="DefaultParagraphFont"/>
    <w:rsid w:val="00822F53"/>
  </w:style>
  <w:style w:type="paragraph" w:customStyle="1" w:styleId="ob-dynamic-rec-container">
    <w:name w:val="ob-dynamic-rec-container"/>
    <w:basedOn w:val="Normal"/>
    <w:uiPriority w:val="99"/>
    <w:qFormat/>
    <w:rsid w:val="00822F53"/>
    <w:pPr>
      <w:spacing w:before="100" w:beforeAutospacing="1" w:after="100" w:afterAutospacing="1"/>
    </w:pPr>
    <w:rPr>
      <w:rFonts w:eastAsia="Times New Roman"/>
      <w:sz w:val="24"/>
    </w:rPr>
  </w:style>
  <w:style w:type="paragraph" w:customStyle="1" w:styleId="zfr3q">
    <w:name w:val="zfr3q"/>
    <w:basedOn w:val="Normal"/>
    <w:uiPriority w:val="99"/>
    <w:qFormat/>
    <w:rsid w:val="00822F53"/>
    <w:pPr>
      <w:spacing w:before="100" w:beforeAutospacing="1" w:after="100" w:afterAutospacing="1"/>
    </w:pPr>
    <w:rPr>
      <w:rFonts w:eastAsia="Times New Roman"/>
      <w:sz w:val="24"/>
    </w:rPr>
  </w:style>
  <w:style w:type="character" w:customStyle="1" w:styleId="field">
    <w:name w:val="field"/>
    <w:basedOn w:val="DefaultParagraphFont"/>
    <w:rsid w:val="00822F53"/>
  </w:style>
  <w:style w:type="paragraph" w:customStyle="1" w:styleId="chapter-para">
    <w:name w:val="chapter-para"/>
    <w:basedOn w:val="Normal"/>
    <w:uiPriority w:val="99"/>
    <w:qFormat/>
    <w:rsid w:val="00822F53"/>
    <w:pPr>
      <w:spacing w:before="100" w:beforeAutospacing="1" w:after="100" w:afterAutospacing="1"/>
    </w:pPr>
    <w:rPr>
      <w:rFonts w:eastAsia="Times New Roman"/>
      <w:sz w:val="24"/>
    </w:rPr>
  </w:style>
  <w:style w:type="character" w:customStyle="1" w:styleId="pull-quote-sidebar">
    <w:name w:val="pull-quote-sidebar"/>
    <w:basedOn w:val="DefaultParagraphFont"/>
    <w:rsid w:val="00822F53"/>
  </w:style>
  <w:style w:type="character" w:customStyle="1" w:styleId="s12">
    <w:name w:val="s12"/>
    <w:basedOn w:val="DefaultParagraphFont"/>
    <w:rsid w:val="00822F53"/>
  </w:style>
  <w:style w:type="character" w:customStyle="1" w:styleId="s11">
    <w:name w:val="s11"/>
    <w:basedOn w:val="DefaultParagraphFont"/>
    <w:rsid w:val="00822F53"/>
  </w:style>
  <w:style w:type="character" w:customStyle="1" w:styleId="lede-text-onlyhighlight">
    <w:name w:val="lede-text-only__highlight"/>
    <w:basedOn w:val="DefaultParagraphFont"/>
    <w:rsid w:val="00822F53"/>
  </w:style>
  <w:style w:type="paragraph" w:customStyle="1" w:styleId="definition-inner-item">
    <w:name w:val="definition-inner-item"/>
    <w:basedOn w:val="Normal"/>
    <w:uiPriority w:val="99"/>
    <w:qFormat/>
    <w:rsid w:val="00822F53"/>
    <w:pPr>
      <w:spacing w:before="100" w:beforeAutospacing="1" w:after="100" w:afterAutospacing="1"/>
    </w:pPr>
  </w:style>
  <w:style w:type="character" w:customStyle="1" w:styleId="intro-colon">
    <w:name w:val="intro-colon"/>
    <w:basedOn w:val="DefaultParagraphFont"/>
    <w:rsid w:val="00822F53"/>
  </w:style>
  <w:style w:type="character" w:customStyle="1" w:styleId="markup--quote">
    <w:name w:val="markup--quote"/>
    <w:basedOn w:val="DefaultParagraphFont"/>
    <w:rsid w:val="00822F53"/>
  </w:style>
  <w:style w:type="character" w:customStyle="1" w:styleId="pubgrid">
    <w:name w:val="pubgrid"/>
    <w:basedOn w:val="DefaultParagraphFont"/>
    <w:rsid w:val="00822F53"/>
  </w:style>
  <w:style w:type="paragraph" w:customStyle="1" w:styleId="author-description">
    <w:name w:val="author-description"/>
    <w:basedOn w:val="Normal"/>
    <w:uiPriority w:val="99"/>
    <w:qFormat/>
    <w:rsid w:val="00822F53"/>
    <w:pPr>
      <w:spacing w:before="100" w:beforeAutospacing="1" w:after="100" w:afterAutospacing="1"/>
    </w:pPr>
    <w:rPr>
      <w:sz w:val="24"/>
    </w:rPr>
  </w:style>
  <w:style w:type="paragraph" w:customStyle="1" w:styleId="author-bio-text">
    <w:name w:val="author-bio-text"/>
    <w:basedOn w:val="Normal"/>
    <w:uiPriority w:val="99"/>
    <w:qFormat/>
    <w:rsid w:val="00822F53"/>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22F53"/>
    <w:rPr>
      <w:rFonts w:ascii="Arial Narrow" w:hAnsi="Arial Narrow" w:cs="Times New Roman"/>
      <w:b/>
      <w:sz w:val="24"/>
      <w:u w:val="thick"/>
    </w:rPr>
  </w:style>
  <w:style w:type="character" w:customStyle="1" w:styleId="fppquote">
    <w:name w:val="fp_pquote"/>
    <w:basedOn w:val="DefaultParagraphFont"/>
    <w:rsid w:val="00822F53"/>
  </w:style>
  <w:style w:type="character" w:customStyle="1" w:styleId="HTMLAddressChar1">
    <w:name w:val="HTML Address Char1"/>
    <w:basedOn w:val="DefaultParagraphFont"/>
    <w:uiPriority w:val="99"/>
    <w:semiHidden/>
    <w:rsid w:val="00822F5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22F53"/>
    <w:rPr>
      <w:color w:val="605E5C"/>
      <w:shd w:val="clear" w:color="auto" w:fill="E1DFDD"/>
    </w:rPr>
  </w:style>
  <w:style w:type="paragraph" w:customStyle="1" w:styleId="font--article-body">
    <w:name w:val="font--article-body"/>
    <w:basedOn w:val="Normal"/>
    <w:rsid w:val="00822F53"/>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822F53"/>
  </w:style>
  <w:style w:type="character" w:customStyle="1" w:styleId="table-captionlabel">
    <w:name w:val="table-caption__label"/>
    <w:basedOn w:val="DefaultParagraphFont"/>
    <w:rsid w:val="00822F53"/>
  </w:style>
  <w:style w:type="character" w:customStyle="1" w:styleId="a-list-item">
    <w:name w:val="a-list-item"/>
    <w:basedOn w:val="DefaultParagraphFont"/>
    <w:rsid w:val="00822F53"/>
  </w:style>
  <w:style w:type="character" w:customStyle="1" w:styleId="italics">
    <w:name w:val="italics"/>
    <w:basedOn w:val="DefaultParagraphFont"/>
    <w:rsid w:val="00822F53"/>
  </w:style>
  <w:style w:type="character" w:customStyle="1" w:styleId="analyticsChar0">
    <w:name w:val="analytics Char"/>
    <w:basedOn w:val="DefaultParagraphFont"/>
    <w:link w:val="analytics0"/>
    <w:uiPriority w:val="4"/>
    <w:rsid w:val="00822F53"/>
    <w:rPr>
      <w:rFonts w:eastAsiaTheme="majorEastAsia" w:cstheme="majorBidi"/>
      <w:b/>
      <w:iCs/>
      <w:sz w:val="26"/>
    </w:rPr>
  </w:style>
  <w:style w:type="character" w:customStyle="1" w:styleId="djhat-arrow">
    <w:name w:val="djhat-arrow"/>
    <w:basedOn w:val="DefaultParagraphFont"/>
    <w:rsid w:val="00822F53"/>
  </w:style>
  <w:style w:type="character" w:customStyle="1" w:styleId="mname">
    <w:name w:val="mname"/>
    <w:basedOn w:val="DefaultParagraphFont"/>
    <w:rsid w:val="00822F53"/>
  </w:style>
  <w:style w:type="character" w:customStyle="1" w:styleId="mvalue">
    <w:name w:val="mvalue"/>
    <w:basedOn w:val="DefaultParagraphFont"/>
    <w:rsid w:val="00822F53"/>
  </w:style>
  <w:style w:type="character" w:customStyle="1" w:styleId="mchange">
    <w:name w:val="mchange"/>
    <w:basedOn w:val="DefaultParagraphFont"/>
    <w:rsid w:val="00822F53"/>
  </w:style>
  <w:style w:type="character" w:customStyle="1" w:styleId="categoryaside">
    <w:name w:val="category__aside"/>
    <w:basedOn w:val="DefaultParagraphFont"/>
    <w:rsid w:val="00822F53"/>
  </w:style>
  <w:style w:type="character" w:customStyle="1" w:styleId="article-breadcrumb-wrapper">
    <w:name w:val="article-breadcrumb-wrapper"/>
    <w:basedOn w:val="DefaultParagraphFont"/>
    <w:rsid w:val="00822F53"/>
  </w:style>
  <w:style w:type="character" w:customStyle="1" w:styleId="commentscounticon">
    <w:name w:val="comments_count_icon"/>
    <w:basedOn w:val="DefaultParagraphFont"/>
    <w:rsid w:val="00822F53"/>
  </w:style>
  <w:style w:type="character" w:customStyle="1" w:styleId="comments-count-word">
    <w:name w:val="comments-count-word"/>
    <w:basedOn w:val="DefaultParagraphFont"/>
    <w:rsid w:val="00822F53"/>
  </w:style>
  <w:style w:type="character" w:customStyle="1" w:styleId="nav-prevnext-lbl">
    <w:name w:val="nav-prevnext-lbl"/>
    <w:basedOn w:val="DefaultParagraphFont"/>
    <w:rsid w:val="00822F53"/>
  </w:style>
  <w:style w:type="character" w:customStyle="1" w:styleId="nav-prevnext-hed">
    <w:name w:val="nav-prevnext-hed"/>
    <w:basedOn w:val="DefaultParagraphFont"/>
    <w:rsid w:val="00822F53"/>
  </w:style>
  <w:style w:type="character" w:customStyle="1" w:styleId="readcomments">
    <w:name w:val="readcomments"/>
    <w:basedOn w:val="DefaultParagraphFont"/>
    <w:rsid w:val="00822F53"/>
  </w:style>
  <w:style w:type="character" w:customStyle="1" w:styleId="selected-edition">
    <w:name w:val="selected-edition"/>
    <w:basedOn w:val="DefaultParagraphFont"/>
    <w:rsid w:val="00822F53"/>
  </w:style>
  <w:style w:type="character" w:customStyle="1" w:styleId="rotate">
    <w:name w:val="rotate"/>
    <w:basedOn w:val="DefaultParagraphFont"/>
    <w:rsid w:val="00822F53"/>
  </w:style>
  <w:style w:type="paragraph" w:customStyle="1" w:styleId="column-name">
    <w:name w:val="column-name"/>
    <w:basedOn w:val="Normal"/>
    <w:qFormat/>
    <w:rsid w:val="00822F5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22F53"/>
  </w:style>
  <w:style w:type="character" w:customStyle="1" w:styleId="m-765514100411602794gmail-style13ptbold">
    <w:name w:val="m_-765514100411602794gmail-style13ptbold"/>
    <w:basedOn w:val="DefaultParagraphFont"/>
    <w:rsid w:val="00822F53"/>
  </w:style>
  <w:style w:type="character" w:customStyle="1" w:styleId="m-765514100411602794gmail-styleunderline">
    <w:name w:val="m_-765514100411602794gmail-styleunderline"/>
    <w:basedOn w:val="DefaultParagraphFont"/>
    <w:rsid w:val="00822F53"/>
  </w:style>
  <w:style w:type="character" w:customStyle="1" w:styleId="FontStyle40">
    <w:name w:val="Font Style40"/>
    <w:basedOn w:val="DefaultParagraphFont"/>
    <w:uiPriority w:val="99"/>
    <w:rsid w:val="00822F53"/>
    <w:rPr>
      <w:rFonts w:ascii="Cambria" w:hAnsi="Cambria" w:cs="Cambria"/>
      <w:i/>
      <w:iCs/>
      <w:sz w:val="22"/>
      <w:szCs w:val="22"/>
    </w:rPr>
  </w:style>
  <w:style w:type="character" w:customStyle="1" w:styleId="FontStyle42">
    <w:name w:val="Font Style42"/>
    <w:basedOn w:val="DefaultParagraphFont"/>
    <w:uiPriority w:val="99"/>
    <w:rsid w:val="00822F53"/>
    <w:rPr>
      <w:rFonts w:ascii="Cambria" w:hAnsi="Cambria" w:cs="Cambria"/>
      <w:sz w:val="22"/>
      <w:szCs w:val="22"/>
    </w:rPr>
  </w:style>
  <w:style w:type="paragraph" w:customStyle="1" w:styleId="Style17">
    <w:name w:val="Style17"/>
    <w:basedOn w:val="Normal"/>
    <w:uiPriority w:val="99"/>
    <w:qFormat/>
    <w:rsid w:val="00822F5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22F5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22F53"/>
    <w:rPr>
      <w:rFonts w:ascii="Times New Roman" w:hAnsi="Times New Roman" w:cs="Times New Roman"/>
      <w:b/>
      <w:bCs/>
      <w:i/>
      <w:iCs/>
      <w:spacing w:val="-10"/>
      <w:sz w:val="18"/>
      <w:szCs w:val="18"/>
    </w:rPr>
  </w:style>
  <w:style w:type="character" w:customStyle="1" w:styleId="FontStyle370">
    <w:name w:val="Font Style370"/>
    <w:uiPriority w:val="99"/>
    <w:rsid w:val="00822F53"/>
    <w:rPr>
      <w:rFonts w:ascii="Cambria" w:hAnsi="Cambria" w:cs="Cambria"/>
      <w:b/>
      <w:bCs/>
      <w:spacing w:val="-10"/>
      <w:sz w:val="18"/>
      <w:szCs w:val="18"/>
    </w:rPr>
  </w:style>
  <w:style w:type="character" w:customStyle="1" w:styleId="FontStyle302">
    <w:name w:val="Font Style302"/>
    <w:uiPriority w:val="99"/>
    <w:rsid w:val="00822F53"/>
    <w:rPr>
      <w:rFonts w:ascii="Times New Roman" w:hAnsi="Times New Roman" w:cs="Times New Roman"/>
      <w:b/>
      <w:bCs/>
      <w:sz w:val="22"/>
      <w:szCs w:val="22"/>
    </w:rPr>
  </w:style>
  <w:style w:type="character" w:customStyle="1" w:styleId="FontStyle347">
    <w:name w:val="Font Style347"/>
    <w:uiPriority w:val="99"/>
    <w:rsid w:val="00822F53"/>
    <w:rPr>
      <w:rFonts w:ascii="Times New Roman" w:hAnsi="Times New Roman" w:cs="Times New Roman"/>
      <w:b/>
      <w:bCs/>
      <w:spacing w:val="-10"/>
      <w:sz w:val="20"/>
      <w:szCs w:val="20"/>
    </w:rPr>
  </w:style>
  <w:style w:type="paragraph" w:customStyle="1" w:styleId="Style27">
    <w:name w:val="Style27"/>
    <w:basedOn w:val="Normal"/>
    <w:uiPriority w:val="99"/>
    <w:qFormat/>
    <w:rsid w:val="00822F5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22F53"/>
    <w:rPr>
      <w:rFonts w:ascii="Times New Roman" w:hAnsi="Times New Roman" w:cs="Times New Roman"/>
      <w:spacing w:val="-10"/>
      <w:sz w:val="18"/>
      <w:szCs w:val="18"/>
    </w:rPr>
  </w:style>
  <w:style w:type="character" w:customStyle="1" w:styleId="FontStyle312">
    <w:name w:val="Font Style312"/>
    <w:uiPriority w:val="99"/>
    <w:rsid w:val="00822F53"/>
    <w:rPr>
      <w:rFonts w:ascii="Times New Roman" w:hAnsi="Times New Roman" w:cs="Times New Roman"/>
      <w:b/>
      <w:bCs/>
      <w:spacing w:val="-10"/>
      <w:sz w:val="16"/>
      <w:szCs w:val="16"/>
    </w:rPr>
  </w:style>
  <w:style w:type="character" w:customStyle="1" w:styleId="FontStyle346">
    <w:name w:val="Font Style346"/>
    <w:uiPriority w:val="99"/>
    <w:rsid w:val="00822F53"/>
    <w:rPr>
      <w:rFonts w:ascii="Times New Roman" w:hAnsi="Times New Roman" w:cs="Times New Roman"/>
      <w:b/>
      <w:bCs/>
      <w:spacing w:val="-10"/>
      <w:sz w:val="18"/>
      <w:szCs w:val="18"/>
    </w:rPr>
  </w:style>
  <w:style w:type="character" w:customStyle="1" w:styleId="FontStyle330">
    <w:name w:val="Font Style330"/>
    <w:uiPriority w:val="99"/>
    <w:rsid w:val="00822F53"/>
    <w:rPr>
      <w:rFonts w:ascii="Times New Roman" w:hAnsi="Times New Roman" w:cs="Times New Roman"/>
      <w:b/>
      <w:bCs/>
      <w:sz w:val="16"/>
      <w:szCs w:val="16"/>
    </w:rPr>
  </w:style>
  <w:style w:type="character" w:customStyle="1" w:styleId="FontStyle372">
    <w:name w:val="Font Style372"/>
    <w:uiPriority w:val="99"/>
    <w:rsid w:val="00822F53"/>
    <w:rPr>
      <w:rFonts w:ascii="Times New Roman" w:hAnsi="Times New Roman" w:cs="Times New Roman"/>
      <w:b/>
      <w:bCs/>
      <w:sz w:val="16"/>
      <w:szCs w:val="16"/>
    </w:rPr>
  </w:style>
  <w:style w:type="paragraph" w:customStyle="1" w:styleId="Style59">
    <w:name w:val="Style59"/>
    <w:basedOn w:val="Normal"/>
    <w:uiPriority w:val="99"/>
    <w:qFormat/>
    <w:rsid w:val="00822F5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22F53"/>
    <w:rPr>
      <w:rFonts w:ascii="Times New Roman" w:hAnsi="Times New Roman" w:cs="Times New Roman"/>
      <w:b/>
      <w:bCs/>
      <w:i/>
      <w:iCs/>
      <w:sz w:val="16"/>
      <w:szCs w:val="16"/>
    </w:rPr>
  </w:style>
  <w:style w:type="paragraph" w:customStyle="1" w:styleId="Style200">
    <w:name w:val="Style20"/>
    <w:basedOn w:val="Normal"/>
    <w:uiPriority w:val="99"/>
    <w:qFormat/>
    <w:rsid w:val="00822F5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22F53"/>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146</Pages>
  <Words>83123</Words>
  <Characters>490427</Characters>
  <Application>Microsoft Office Word</Application>
  <DocSecurity>0</DocSecurity>
  <Lines>35030</Lines>
  <Paragraphs>38236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13</cp:revision>
  <dcterms:created xsi:type="dcterms:W3CDTF">2025-11-02T22:37:00Z</dcterms:created>
  <dcterms:modified xsi:type="dcterms:W3CDTF">2025-11-05T05:12:00Z</dcterms:modified>
</cp:coreProperties>
</file>