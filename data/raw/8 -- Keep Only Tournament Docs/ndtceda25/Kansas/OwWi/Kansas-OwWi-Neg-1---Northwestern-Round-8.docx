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74A83" w14:textId="77777777" w:rsidR="00C173C0" w:rsidRDefault="00C173C0" w:rsidP="00C173C0">
      <w:pPr>
        <w:pStyle w:val="Heading2"/>
        <w:rPr>
          <w:rFonts w:eastAsia="Times New Roman"/>
        </w:rPr>
      </w:pPr>
      <w:r>
        <w:rPr>
          <w:rFonts w:eastAsia="Times New Roman"/>
        </w:rPr>
        <w:t>OFF</w:t>
      </w:r>
    </w:p>
    <w:p w14:paraId="733267EB" w14:textId="77777777" w:rsidR="00C173C0" w:rsidRPr="00B811E2" w:rsidRDefault="00C173C0" w:rsidP="00C173C0">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DA---</w:t>
      </w:r>
      <w:r w:rsidRPr="00B811E2">
        <w:rPr>
          <w:rFonts w:eastAsia="Times New Roman" w:cs="Times New Roman"/>
          <w:b/>
          <w:sz w:val="32"/>
          <w:szCs w:val="24"/>
          <w:u w:val="single"/>
        </w:rPr>
        <w:t>1NC</w:t>
      </w:r>
    </w:p>
    <w:p w14:paraId="6FC98486" w14:textId="77777777" w:rsidR="00C173C0" w:rsidRPr="00B811E2" w:rsidRDefault="00C173C0" w:rsidP="00C173C0">
      <w:pPr>
        <w:keepNext/>
        <w:keepLines/>
        <w:spacing w:before="40" w:after="0"/>
        <w:outlineLvl w:val="3"/>
        <w:rPr>
          <w:rFonts w:eastAsia="Times New Roman" w:cs="Times New Roman"/>
          <w:b/>
          <w:iCs/>
          <w:sz w:val="26"/>
        </w:rPr>
      </w:pPr>
      <w:r w:rsidRPr="00B811E2">
        <w:rPr>
          <w:rFonts w:eastAsia="Times New Roman" w:cs="Times New Roman"/>
          <w:b/>
          <w:iCs/>
          <w:sz w:val="26"/>
          <w:highlight w:val="cyan"/>
        </w:rPr>
        <w:t>Union Drift DA</w:t>
      </w:r>
    </w:p>
    <w:p w14:paraId="20EE0716" w14:textId="77777777" w:rsidR="00C173C0" w:rsidRPr="00B811E2" w:rsidRDefault="00C173C0" w:rsidP="00C173C0">
      <w:pPr>
        <w:keepNext/>
        <w:keepLines/>
        <w:spacing w:before="40" w:after="0"/>
        <w:outlineLvl w:val="3"/>
        <w:rPr>
          <w:rFonts w:eastAsia="Times New Roman" w:cs="Times New Roman"/>
          <w:b/>
          <w:iCs/>
          <w:sz w:val="26"/>
        </w:rPr>
      </w:pPr>
      <w:r w:rsidRPr="00B811E2">
        <w:rPr>
          <w:rFonts w:eastAsia="Times New Roman" w:cs="Times New Roman"/>
          <w:b/>
          <w:iCs/>
          <w:sz w:val="26"/>
        </w:rPr>
        <w:t xml:space="preserve">We’re on the brink of a </w:t>
      </w:r>
      <w:r w:rsidRPr="00B811E2">
        <w:rPr>
          <w:rFonts w:eastAsia="Times New Roman" w:cs="Times New Roman"/>
          <w:b/>
          <w:iCs/>
          <w:sz w:val="26"/>
          <w:u w:val="single"/>
        </w:rPr>
        <w:t>generational</w:t>
      </w:r>
      <w:r w:rsidRPr="00B811E2">
        <w:rPr>
          <w:rFonts w:eastAsia="Times New Roman" w:cs="Times New Roman"/>
          <w:b/>
          <w:iCs/>
          <w:sz w:val="26"/>
        </w:rPr>
        <w:t xml:space="preserve"> progressive takeover. GOP courting </w:t>
      </w:r>
      <w:r w:rsidRPr="00B811E2">
        <w:rPr>
          <w:rFonts w:eastAsia="Times New Roman" w:cs="Times New Roman"/>
          <w:b/>
          <w:iCs/>
          <w:sz w:val="26"/>
          <w:u w:val="single"/>
        </w:rPr>
        <w:t>new demographics</w:t>
      </w:r>
      <w:r w:rsidRPr="00B811E2">
        <w:rPr>
          <w:rFonts w:eastAsia="Times New Roman" w:cs="Times New Roman"/>
          <w:b/>
          <w:iCs/>
          <w:sz w:val="26"/>
        </w:rPr>
        <w:t xml:space="preserve"> keeps the country MAGA.</w:t>
      </w:r>
    </w:p>
    <w:p w14:paraId="66929AF3" w14:textId="77777777" w:rsidR="00C173C0" w:rsidRPr="00B811E2" w:rsidRDefault="00C173C0" w:rsidP="00C173C0">
      <w:pPr>
        <w:rPr>
          <w:rFonts w:eastAsia="Aptos"/>
        </w:rPr>
      </w:pPr>
      <w:r w:rsidRPr="00B811E2">
        <w:rPr>
          <w:rFonts w:eastAsia="Aptos"/>
          <w:b/>
          <w:bCs/>
          <w:sz w:val="26"/>
        </w:rPr>
        <w:t>Alexander 25</w:t>
      </w:r>
      <w:r w:rsidRPr="00B811E2">
        <w:rPr>
          <w:rFonts w:eastAsia="Aptos"/>
        </w:rP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B811E2">
        <w:rPr>
          <w:rFonts w:eastAsia="Aptos"/>
          <w:i/>
          <w:iCs/>
        </w:rPr>
        <w:t>The Hill</w:t>
      </w:r>
      <w:r w:rsidRPr="00B811E2">
        <w:rPr>
          <w:rFonts w:eastAsia="Aptos"/>
        </w:rPr>
        <w:t>, https://thehill.com/opinion/5105555-democrats-poised-to-win-2028-election/)</w:t>
      </w:r>
    </w:p>
    <w:p w14:paraId="214F52D1" w14:textId="77777777" w:rsidR="00C173C0" w:rsidRPr="00B811E2" w:rsidRDefault="00C173C0" w:rsidP="00C173C0">
      <w:pPr>
        <w:rPr>
          <w:rFonts w:eastAsia="Aptos"/>
          <w:sz w:val="14"/>
        </w:rPr>
      </w:pPr>
      <w:r w:rsidRPr="00B811E2">
        <w:rPr>
          <w:rFonts w:eastAsia="Aptos"/>
          <w:u w:val="single"/>
        </w:rPr>
        <w:t xml:space="preserve">The </w:t>
      </w:r>
      <w:r w:rsidRPr="00B811E2">
        <w:rPr>
          <w:rFonts w:eastAsia="Aptos"/>
          <w:highlight w:val="cyan"/>
          <w:u w:val="single"/>
        </w:rPr>
        <w:t>Republican Party</w:t>
      </w:r>
      <w:r w:rsidRPr="00B811E2">
        <w:rPr>
          <w:rFonts w:eastAsia="Aptos"/>
          <w:sz w:val="14"/>
        </w:rPr>
        <w:t xml:space="preserve"> will find itself </w:t>
      </w:r>
      <w:r w:rsidRPr="00B811E2">
        <w:rPr>
          <w:rFonts w:eastAsia="Aptos"/>
          <w:highlight w:val="cyan"/>
          <w:u w:val="single"/>
        </w:rPr>
        <w:t>at a</w:t>
      </w:r>
      <w:r w:rsidRPr="00B811E2">
        <w:rPr>
          <w:rFonts w:eastAsia="Aptos"/>
          <w:sz w:val="14"/>
        </w:rPr>
        <w:t xml:space="preserve"> critical </w:t>
      </w:r>
      <w:r w:rsidRPr="00B811E2">
        <w:rPr>
          <w:rFonts w:eastAsia="Aptos"/>
          <w:b/>
          <w:iCs/>
          <w:highlight w:val="cyan"/>
          <w:u w:val="single"/>
          <w:bdr w:val="single" w:sz="8" w:space="0" w:color="auto"/>
        </w:rPr>
        <w:t>crossroads</w:t>
      </w:r>
      <w:r w:rsidRPr="00B811E2">
        <w:rPr>
          <w:rFonts w:eastAsia="Aptos"/>
          <w:sz w:val="14"/>
        </w:rPr>
        <w:t xml:space="preserve"> as the 2028 election approaches.</w:t>
      </w:r>
    </w:p>
    <w:p w14:paraId="7B28DD09" w14:textId="77777777" w:rsidR="00C173C0" w:rsidRPr="00B811E2" w:rsidRDefault="00C173C0" w:rsidP="00C173C0">
      <w:pPr>
        <w:rPr>
          <w:rFonts w:eastAsia="Aptos"/>
          <w:sz w:val="14"/>
        </w:rPr>
      </w:pPr>
      <w:r w:rsidRPr="00B811E2">
        <w:rPr>
          <w:rFonts w:eastAsia="Aptos"/>
          <w:u w:val="single"/>
        </w:rPr>
        <w:t>Despite the doom and gloom</w:t>
      </w:r>
      <w:r w:rsidRPr="00B811E2">
        <w:rPr>
          <w:rFonts w:eastAsia="Aptos"/>
          <w:sz w:val="14"/>
        </w:rPr>
        <w:t xml:space="preserve"> narrative from </w:t>
      </w:r>
      <w:r w:rsidRPr="00B811E2">
        <w:rPr>
          <w:rFonts w:eastAsia="Aptos"/>
          <w:highlight w:val="cyan"/>
          <w:u w:val="single"/>
        </w:rPr>
        <w:t>Dem</w:t>
      </w:r>
      <w:r w:rsidRPr="00B811E2">
        <w:rPr>
          <w:rFonts w:eastAsia="Aptos"/>
          <w:u w:val="single"/>
        </w:rPr>
        <w:t>ocrat</w:t>
      </w:r>
      <w:r w:rsidRPr="00B811E2">
        <w:rPr>
          <w:rFonts w:eastAsia="Aptos"/>
          <w:highlight w:val="cyan"/>
          <w:u w:val="single"/>
        </w:rPr>
        <w:t>s</w:t>
      </w:r>
      <w:r w:rsidRPr="00B811E2">
        <w:rPr>
          <w:rFonts w:eastAsia="Aptos"/>
          <w:sz w:val="14"/>
        </w:rPr>
        <w:t xml:space="preserve">, they </w:t>
      </w:r>
      <w:r w:rsidRPr="00B811E2">
        <w:rPr>
          <w:rFonts w:eastAsia="Aptos"/>
          <w:u w:val="single"/>
        </w:rPr>
        <w:t xml:space="preserve">are in a </w:t>
      </w:r>
      <w:r w:rsidRPr="00B811E2">
        <w:rPr>
          <w:rFonts w:eastAsia="Aptos"/>
          <w:b/>
          <w:iCs/>
          <w:highlight w:val="cyan"/>
          <w:u w:val="single"/>
          <w:bdr w:val="single" w:sz="8" w:space="0" w:color="auto"/>
        </w:rPr>
        <w:t>far stronger</w:t>
      </w:r>
      <w:r w:rsidRPr="00B811E2">
        <w:rPr>
          <w:rFonts w:eastAsia="Aptos"/>
          <w:b/>
          <w:iCs/>
          <w:u w:val="single"/>
          <w:bdr w:val="single" w:sz="8" w:space="0" w:color="auto"/>
        </w:rPr>
        <w:t xml:space="preserve"> position</w:t>
      </w:r>
      <w:r w:rsidRPr="00B811E2">
        <w:rPr>
          <w:rFonts w:eastAsia="Aptos"/>
          <w:u w:val="single"/>
        </w:rPr>
        <w:t xml:space="preserve"> than</w:t>
      </w:r>
      <w:r w:rsidRPr="00B811E2">
        <w:rPr>
          <w:rFonts w:eastAsia="Aptos"/>
          <w:sz w:val="14"/>
        </w:rPr>
        <w:t xml:space="preserve"> many in </w:t>
      </w:r>
      <w:r w:rsidRPr="00B811E2">
        <w:rPr>
          <w:rFonts w:eastAsia="Aptos"/>
          <w:u w:val="single"/>
        </w:rPr>
        <w:t>the GOP</w:t>
      </w:r>
      <w:r w:rsidRPr="00B811E2">
        <w:rPr>
          <w:rFonts w:eastAsia="Aptos"/>
          <w:sz w:val="14"/>
        </w:rPr>
        <w:t xml:space="preserve"> would care to admit. In fact, we believe </w:t>
      </w:r>
      <w:r w:rsidRPr="00B811E2">
        <w:rPr>
          <w:rFonts w:eastAsia="Aptos"/>
          <w:u w:val="single"/>
        </w:rPr>
        <w:t xml:space="preserve">Democrats are poised as </w:t>
      </w:r>
      <w:r w:rsidRPr="00B811E2">
        <w:rPr>
          <w:rFonts w:eastAsia="Aptos"/>
          <w:highlight w:val="cyan"/>
          <w:u w:val="single"/>
        </w:rPr>
        <w:t>favorites</w:t>
      </w:r>
      <w:r w:rsidRPr="00B811E2">
        <w:rPr>
          <w:rFonts w:eastAsia="Aptos"/>
          <w:u w:val="single"/>
        </w:rPr>
        <w:t xml:space="preserve"> not only </w:t>
      </w:r>
      <w:r w:rsidRPr="00B811E2">
        <w:rPr>
          <w:rFonts w:eastAsia="Aptos"/>
          <w:highlight w:val="cyan"/>
          <w:u w:val="single"/>
        </w:rPr>
        <w:t>for</w:t>
      </w:r>
      <w:r w:rsidRPr="00B811E2">
        <w:rPr>
          <w:rFonts w:eastAsia="Aptos"/>
          <w:u w:val="single"/>
        </w:rPr>
        <w:t xml:space="preserve"> </w:t>
      </w:r>
      <w:r w:rsidRPr="00B811E2">
        <w:rPr>
          <w:rFonts w:eastAsia="Aptos"/>
          <w:b/>
          <w:iCs/>
          <w:highlight w:val="cyan"/>
          <w:u w:val="single"/>
          <w:bdr w:val="single" w:sz="8" w:space="0" w:color="auto"/>
        </w:rPr>
        <w:t>2028</w:t>
      </w:r>
      <w:r w:rsidRPr="00B811E2">
        <w:rPr>
          <w:rFonts w:eastAsia="Aptos"/>
          <w:u w:val="single"/>
        </w:rPr>
        <w:t xml:space="preserve"> but also</w:t>
      </w:r>
      <w:r w:rsidRPr="00B811E2">
        <w:rPr>
          <w:rFonts w:eastAsia="Aptos"/>
          <w:sz w:val="14"/>
        </w:rPr>
        <w:t xml:space="preserve"> for </w:t>
      </w:r>
      <w:r w:rsidRPr="00B811E2">
        <w:rPr>
          <w:rFonts w:eastAsia="Aptos"/>
          <w:b/>
          <w:iCs/>
          <w:highlight w:val="cyan"/>
          <w:u w:val="single"/>
          <w:bdr w:val="single" w:sz="8" w:space="0" w:color="auto"/>
        </w:rPr>
        <w:t>2032</w:t>
      </w:r>
      <w:r w:rsidRPr="00B811E2">
        <w:rPr>
          <w:rFonts w:eastAsia="Aptos"/>
          <w:sz w:val="14"/>
        </w:rPr>
        <w:t>. The reasons for this go beyond rhetoric — they are deeply rooted in history and strategic realities.</w:t>
      </w:r>
    </w:p>
    <w:p w14:paraId="69B49C8D" w14:textId="77777777" w:rsidR="00C173C0" w:rsidRPr="00B811E2" w:rsidRDefault="00C173C0" w:rsidP="00C173C0">
      <w:pPr>
        <w:rPr>
          <w:rFonts w:eastAsia="Aptos"/>
          <w:sz w:val="14"/>
        </w:rPr>
      </w:pPr>
      <w:r w:rsidRPr="00B811E2">
        <w:rPr>
          <w:rFonts w:eastAsia="Aptos"/>
          <w:u w:val="single"/>
        </w:rPr>
        <w:t>The Democrats’ potential dream team could be</w:t>
      </w:r>
      <w:r w:rsidRPr="00B811E2">
        <w:rPr>
          <w:rFonts w:eastAsia="Aptos"/>
          <w:sz w:val="14"/>
        </w:rPr>
        <w:t xml:space="preserve"> Pennsylvania Gov. Josh </w:t>
      </w:r>
      <w:r w:rsidRPr="00B811E2">
        <w:rPr>
          <w:rFonts w:eastAsia="Aptos"/>
          <w:b/>
          <w:iCs/>
          <w:highlight w:val="cyan"/>
          <w:u w:val="single"/>
          <w:bdr w:val="single" w:sz="8" w:space="0" w:color="auto"/>
        </w:rPr>
        <w:t>Shapiro</w:t>
      </w:r>
      <w:r w:rsidRPr="00B811E2">
        <w:rPr>
          <w:rFonts w:eastAsia="Aptos"/>
          <w:sz w:val="14"/>
        </w:rPr>
        <w:t xml:space="preserve"> (D) at the top of the ticket </w:t>
      </w:r>
      <w:r w:rsidRPr="00B811E2">
        <w:rPr>
          <w:rFonts w:eastAsia="Aptos"/>
          <w:highlight w:val="cyan"/>
          <w:u w:val="single"/>
        </w:rPr>
        <w:t>with</w:t>
      </w:r>
      <w:r w:rsidRPr="00B811E2">
        <w:rPr>
          <w:rFonts w:eastAsia="Aptos"/>
          <w:sz w:val="14"/>
        </w:rPr>
        <w:t xml:space="preserve"> Michigan Gov. Gretchen </w:t>
      </w:r>
      <w:r w:rsidRPr="00B811E2">
        <w:rPr>
          <w:rFonts w:eastAsia="Aptos"/>
          <w:b/>
          <w:iCs/>
          <w:highlight w:val="cyan"/>
          <w:u w:val="single"/>
          <w:bdr w:val="single" w:sz="8" w:space="0" w:color="auto"/>
        </w:rPr>
        <w:t>Whitmer</w:t>
      </w:r>
      <w:r w:rsidRPr="00B811E2">
        <w:rPr>
          <w:rFonts w:eastAsia="Aptos"/>
          <w:sz w:val="14"/>
        </w:rPr>
        <w:t xml:space="preserve"> (D) as his running mate. </w:t>
      </w:r>
      <w:r w:rsidRPr="00B811E2">
        <w:rPr>
          <w:rFonts w:eastAsia="Aptos"/>
          <w:u w:val="single"/>
        </w:rPr>
        <w:t>This</w:t>
      </w:r>
      <w:r w:rsidRPr="00B811E2">
        <w:rPr>
          <w:rFonts w:eastAsia="Aptos"/>
          <w:sz w:val="14"/>
        </w:rPr>
        <w:t xml:space="preserve"> pairing </w:t>
      </w:r>
      <w:r w:rsidRPr="00B811E2">
        <w:rPr>
          <w:rFonts w:eastAsia="Aptos"/>
          <w:u w:val="single"/>
        </w:rPr>
        <w:t>isn’t just formidable</w:t>
      </w:r>
      <w:r w:rsidRPr="00B811E2">
        <w:rPr>
          <w:rFonts w:eastAsia="Aptos"/>
          <w:sz w:val="14"/>
        </w:rPr>
        <w:t xml:space="preserve"> — </w:t>
      </w:r>
      <w:r w:rsidRPr="00B811E2">
        <w:rPr>
          <w:rFonts w:eastAsia="Aptos"/>
          <w:u w:val="single"/>
        </w:rPr>
        <w:t xml:space="preserve">it’s </w:t>
      </w:r>
      <w:r w:rsidRPr="00B811E2">
        <w:rPr>
          <w:rFonts w:eastAsia="Aptos"/>
          <w:highlight w:val="cyan"/>
          <w:u w:val="single"/>
        </w:rPr>
        <w:t>a</w:t>
      </w:r>
      <w:r w:rsidRPr="00B811E2">
        <w:rPr>
          <w:rFonts w:eastAsia="Aptos"/>
          <w:u w:val="single"/>
        </w:rPr>
        <w:t xml:space="preserve"> strategic </w:t>
      </w:r>
      <w:r w:rsidRPr="00B811E2">
        <w:rPr>
          <w:rFonts w:eastAsia="Aptos"/>
          <w:b/>
          <w:iCs/>
          <w:highlight w:val="cyan"/>
          <w:u w:val="single"/>
          <w:bdr w:val="single" w:sz="8" w:space="0" w:color="auto"/>
        </w:rPr>
        <w:t>masterpiece</w:t>
      </w:r>
      <w:r w:rsidRPr="00B811E2">
        <w:rPr>
          <w:rFonts w:eastAsia="Aptos"/>
          <w:sz w:val="14"/>
        </w:rPr>
        <w:t xml:space="preserve">. Together, </w:t>
      </w:r>
      <w:r w:rsidRPr="00B811E2">
        <w:rPr>
          <w:rFonts w:eastAsia="Aptos"/>
          <w:u w:val="single"/>
        </w:rPr>
        <w:t xml:space="preserve">Shapiro and Whitmer have the appeal to </w:t>
      </w:r>
      <w:r w:rsidRPr="00B811E2">
        <w:rPr>
          <w:rFonts w:eastAsia="Aptos"/>
          <w:b/>
          <w:iCs/>
          <w:u w:val="single"/>
          <w:bdr w:val="single" w:sz="8" w:space="0" w:color="auto"/>
        </w:rPr>
        <w:t>solidify</w:t>
      </w:r>
      <w:r w:rsidRPr="00B811E2">
        <w:rPr>
          <w:rFonts w:eastAsia="Aptos"/>
          <w:u w:val="single"/>
        </w:rPr>
        <w:t xml:space="preserve"> the so-called </w:t>
      </w:r>
      <w:r w:rsidRPr="00B811E2">
        <w:rPr>
          <w:rFonts w:eastAsia="Aptos"/>
          <w:b/>
          <w:iCs/>
          <w:u w:val="single"/>
          <w:bdr w:val="single" w:sz="8" w:space="0" w:color="auto"/>
        </w:rPr>
        <w:t>blue wall</w:t>
      </w:r>
      <w:r w:rsidRPr="00B811E2">
        <w:rPr>
          <w:rFonts w:eastAsia="Aptos"/>
          <w:sz w:val="14"/>
        </w:rPr>
        <w:t xml:space="preserve"> — the trio of Pennsylvania, Michigan and </w:t>
      </w:r>
      <w:proofErr w:type="gramStart"/>
      <w:r w:rsidRPr="00B811E2">
        <w:rPr>
          <w:rFonts w:eastAsia="Aptos"/>
          <w:sz w:val="14"/>
        </w:rPr>
        <w:t>Wisconsin</w:t>
      </w:r>
      <w:proofErr w:type="gramEnd"/>
      <w:r w:rsidRPr="00B811E2">
        <w:rPr>
          <w:rFonts w:eastAsia="Aptos"/>
          <w:sz w:val="14"/>
        </w:rPr>
        <w:t xml:space="preserve"> that has been pivotal in presidential elections since George H.W. Bush’s victory in 1988.</w:t>
      </w:r>
    </w:p>
    <w:p w14:paraId="50E6B7D8" w14:textId="77777777" w:rsidR="00C173C0" w:rsidRPr="00B811E2" w:rsidRDefault="00C173C0" w:rsidP="00C173C0">
      <w:pPr>
        <w:rPr>
          <w:rFonts w:eastAsia="Aptos"/>
          <w:sz w:val="14"/>
        </w:rPr>
      </w:pPr>
      <w:r w:rsidRPr="00B811E2">
        <w:rPr>
          <w:rFonts w:eastAsia="Aptos"/>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3E27C584" w14:textId="77777777" w:rsidR="00C173C0" w:rsidRPr="00B811E2" w:rsidRDefault="00C173C0" w:rsidP="00C173C0">
      <w:pPr>
        <w:rPr>
          <w:rFonts w:eastAsia="Aptos"/>
          <w:sz w:val="14"/>
        </w:rPr>
      </w:pPr>
      <w:r w:rsidRPr="00B811E2">
        <w:rPr>
          <w:rFonts w:eastAsia="Aptos"/>
          <w:u w:val="single"/>
        </w:rPr>
        <w:t xml:space="preserve">The </w:t>
      </w:r>
      <w:r w:rsidRPr="00B811E2">
        <w:rPr>
          <w:rFonts w:eastAsia="Aptos"/>
          <w:highlight w:val="cyan"/>
          <w:u w:val="single"/>
        </w:rPr>
        <w:t>Republican Party faces</w:t>
      </w:r>
      <w:r w:rsidRPr="00B811E2">
        <w:rPr>
          <w:rFonts w:eastAsia="Aptos"/>
          <w:u w:val="single"/>
        </w:rPr>
        <w:t xml:space="preserve"> two </w:t>
      </w:r>
      <w:r w:rsidRPr="00B811E2">
        <w:rPr>
          <w:rFonts w:eastAsia="Aptos"/>
          <w:b/>
          <w:iCs/>
          <w:highlight w:val="cyan"/>
          <w:u w:val="single"/>
          <w:bdr w:val="single" w:sz="8" w:space="0" w:color="auto"/>
        </w:rPr>
        <w:t>significant</w:t>
      </w:r>
      <w:r w:rsidRPr="00B811E2">
        <w:rPr>
          <w:rFonts w:eastAsia="Aptos"/>
          <w:sz w:val="14"/>
        </w:rPr>
        <w:t xml:space="preserve"> electoral </w:t>
      </w:r>
      <w:r w:rsidRPr="00B811E2">
        <w:rPr>
          <w:rFonts w:eastAsia="Aptos"/>
          <w:highlight w:val="cyan"/>
          <w:u w:val="single"/>
        </w:rPr>
        <w:t>hurdles</w:t>
      </w:r>
      <w:r w:rsidRPr="00B811E2">
        <w:rPr>
          <w:rFonts w:eastAsia="Aptos"/>
          <w:sz w:val="14"/>
        </w:rPr>
        <w:t xml:space="preserve"> in 2028. </w:t>
      </w:r>
      <w:r w:rsidRPr="00B811E2">
        <w:rPr>
          <w:rFonts w:eastAsia="Aptos"/>
          <w:u w:val="single"/>
        </w:rPr>
        <w:t>First</w:t>
      </w:r>
      <w:r w:rsidRPr="00B811E2">
        <w:rPr>
          <w:rFonts w:eastAsia="Aptos"/>
          <w:sz w:val="14"/>
        </w:rPr>
        <w:t xml:space="preserve">, there’s the </w:t>
      </w:r>
      <w:r w:rsidRPr="00B811E2">
        <w:rPr>
          <w:rFonts w:eastAsia="Aptos"/>
          <w:u w:val="single"/>
        </w:rPr>
        <w:t>Nebraska</w:t>
      </w:r>
      <w:r w:rsidRPr="00B811E2">
        <w:rPr>
          <w:rFonts w:eastAsia="Aptos"/>
          <w:sz w:val="14"/>
        </w:rPr>
        <w:t xml:space="preserve"> dilemma. </w:t>
      </w:r>
      <w:r w:rsidRPr="00B811E2">
        <w:rPr>
          <w:rFonts w:eastAsia="Aptos"/>
          <w:u w:val="single"/>
        </w:rPr>
        <w:t>Republicans must secure the extra electoral vote</w:t>
      </w:r>
      <w:r w:rsidRPr="00B811E2">
        <w:rPr>
          <w:rFonts w:eastAsia="Aptos"/>
          <w:sz w:val="14"/>
        </w:rPr>
        <w:t xml:space="preserve"> in Nebraska’s 2nd District. </w:t>
      </w:r>
      <w:r w:rsidRPr="00B811E2">
        <w:rPr>
          <w:rFonts w:eastAsia="Aptos"/>
          <w:u w:val="single"/>
        </w:rPr>
        <w:t>By moving Nebraska to a winner-take-all system, Republicans could lock in all five</w:t>
      </w:r>
      <w:r w:rsidRPr="00B811E2">
        <w:rPr>
          <w:rFonts w:eastAsia="Aptos"/>
          <w:sz w:val="14"/>
        </w:rPr>
        <w:t xml:space="preserve"> electoral </w:t>
      </w:r>
      <w:r w:rsidRPr="00B811E2">
        <w:rPr>
          <w:rFonts w:eastAsia="Aptos"/>
          <w:u w:val="single"/>
        </w:rPr>
        <w:t>votes for the GOP</w:t>
      </w:r>
      <w:r w:rsidRPr="00B811E2">
        <w:rPr>
          <w:rFonts w:eastAsia="Aptos"/>
          <w:sz w:val="14"/>
        </w:rPr>
        <w:t>. Such a shift could be crucial in a close race and might even decide the election in a 269-269 tie.</w:t>
      </w:r>
    </w:p>
    <w:p w14:paraId="16D12FF3" w14:textId="77777777" w:rsidR="00C173C0" w:rsidRPr="00B811E2" w:rsidRDefault="00C173C0" w:rsidP="00C173C0">
      <w:pPr>
        <w:rPr>
          <w:rFonts w:eastAsia="Aptos"/>
          <w:sz w:val="14"/>
        </w:rPr>
      </w:pPr>
      <w:r w:rsidRPr="00B811E2">
        <w:rPr>
          <w:rFonts w:eastAsia="Aptos"/>
          <w:u w:val="single"/>
        </w:rPr>
        <w:t xml:space="preserve">The second challenge is </w:t>
      </w:r>
      <w:r w:rsidRPr="00B811E2">
        <w:rPr>
          <w:rFonts w:eastAsia="Aptos"/>
          <w:highlight w:val="cyan"/>
          <w:u w:val="single"/>
        </w:rPr>
        <w:t>the</w:t>
      </w:r>
      <w:r w:rsidRPr="00B811E2">
        <w:rPr>
          <w:rFonts w:eastAsia="Aptos"/>
          <w:u w:val="single"/>
        </w:rPr>
        <w:t xml:space="preserve"> potential </w:t>
      </w:r>
      <w:r w:rsidRPr="00B811E2">
        <w:rPr>
          <w:rFonts w:eastAsia="Aptos"/>
          <w:highlight w:val="cyan"/>
          <w:u w:val="single"/>
        </w:rPr>
        <w:t xml:space="preserve">MAGA </w:t>
      </w:r>
      <w:r w:rsidRPr="00B811E2">
        <w:rPr>
          <w:rFonts w:eastAsia="Aptos"/>
          <w:b/>
          <w:iCs/>
          <w:highlight w:val="cyan"/>
          <w:u w:val="single"/>
          <w:bdr w:val="single" w:sz="8" w:space="0" w:color="auto"/>
        </w:rPr>
        <w:t>drop-off</w:t>
      </w:r>
      <w:r w:rsidRPr="00B811E2">
        <w:rPr>
          <w:rFonts w:eastAsia="Aptos"/>
          <w:u w:val="single"/>
        </w:rPr>
        <w:t>. MAGA voters are as fervently loyal as Reagan Revolution voters were</w:t>
      </w:r>
      <w:r w:rsidRPr="00B811E2">
        <w:rPr>
          <w:rFonts w:eastAsia="Aptos"/>
          <w:sz w:val="14"/>
        </w:rPr>
        <w:t xml:space="preserve"> in the 1980s. </w:t>
      </w:r>
      <w:r w:rsidRPr="00B811E2">
        <w:rPr>
          <w:rFonts w:eastAsia="Aptos"/>
          <w:u w:val="single"/>
        </w:rPr>
        <w:t xml:space="preserve">But </w:t>
      </w:r>
      <w:r w:rsidRPr="00B811E2">
        <w:rPr>
          <w:rFonts w:eastAsia="Aptos"/>
          <w:highlight w:val="cyan"/>
          <w:u w:val="single"/>
        </w:rPr>
        <w:t>when Reagan wasn’t on the ballot</w:t>
      </w:r>
      <w:r w:rsidRPr="00B811E2">
        <w:rPr>
          <w:rFonts w:eastAsia="Aptos"/>
          <w:sz w:val="14"/>
        </w:rPr>
        <w:t xml:space="preserve"> in 1988, </w:t>
      </w:r>
      <w:r w:rsidRPr="00B811E2">
        <w:rPr>
          <w:rFonts w:eastAsia="Aptos"/>
          <w:u w:val="single"/>
        </w:rPr>
        <w:t xml:space="preserve">the </w:t>
      </w:r>
      <w:r w:rsidRPr="00B811E2">
        <w:rPr>
          <w:rFonts w:eastAsia="Aptos"/>
          <w:highlight w:val="cyan"/>
          <w:u w:val="single"/>
        </w:rPr>
        <w:t xml:space="preserve">GOP </w:t>
      </w:r>
      <w:r w:rsidRPr="00B811E2">
        <w:rPr>
          <w:rFonts w:eastAsia="Aptos"/>
          <w:b/>
          <w:iCs/>
          <w:highlight w:val="cyan"/>
          <w:u w:val="single"/>
          <w:bdr w:val="single" w:sz="8" w:space="0" w:color="auto"/>
        </w:rPr>
        <w:t>suffered</w:t>
      </w:r>
      <w:r w:rsidRPr="00B811E2">
        <w:rPr>
          <w:rFonts w:eastAsia="Aptos"/>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72292C54" w14:textId="77777777" w:rsidR="00C173C0" w:rsidRPr="00B811E2" w:rsidRDefault="00C173C0" w:rsidP="00C173C0">
      <w:pPr>
        <w:rPr>
          <w:rFonts w:eastAsia="Aptos"/>
          <w:sz w:val="14"/>
        </w:rPr>
      </w:pPr>
      <w:r w:rsidRPr="00B811E2">
        <w:rPr>
          <w:rFonts w:eastAsia="Aptos"/>
          <w:sz w:val="14"/>
        </w:rPr>
        <w:t xml:space="preserve">President </w:t>
      </w:r>
      <w:r w:rsidRPr="00B811E2">
        <w:rPr>
          <w:rFonts w:eastAsia="Aptos"/>
          <w:highlight w:val="cyan"/>
          <w:u w:val="single"/>
        </w:rPr>
        <w:t>Trump’s</w:t>
      </w:r>
      <w:r w:rsidRPr="00B811E2">
        <w:rPr>
          <w:rFonts w:eastAsia="Aptos"/>
          <w:u w:val="single"/>
        </w:rPr>
        <w:t xml:space="preserve"> second-term </w:t>
      </w:r>
      <w:r w:rsidRPr="00B811E2">
        <w:rPr>
          <w:rFonts w:eastAsia="Aptos"/>
          <w:highlight w:val="cyan"/>
          <w:u w:val="single"/>
        </w:rPr>
        <w:t>strategy of appointing</w:t>
      </w:r>
      <w:r w:rsidRPr="00B811E2">
        <w:rPr>
          <w:rFonts w:eastAsia="Aptos"/>
          <w:u w:val="single"/>
        </w:rPr>
        <w:t xml:space="preserve"> high-profile </w:t>
      </w:r>
      <w:r w:rsidRPr="00B811E2">
        <w:rPr>
          <w:rFonts w:eastAsia="Aptos"/>
          <w:highlight w:val="cyan"/>
          <w:u w:val="single"/>
        </w:rPr>
        <w:t>members of Congress</w:t>
      </w:r>
      <w:r w:rsidRPr="00B811E2">
        <w:rPr>
          <w:rFonts w:eastAsia="Aptos"/>
          <w:u w:val="single"/>
        </w:rPr>
        <w:t xml:space="preserve"> to his Cabinet adds </w:t>
      </w:r>
      <w:r w:rsidRPr="00B811E2">
        <w:rPr>
          <w:rFonts w:eastAsia="Aptos"/>
          <w:b/>
          <w:iCs/>
          <w:u w:val="single"/>
          <w:bdr w:val="single" w:sz="8" w:space="0" w:color="auto"/>
        </w:rPr>
        <w:t>another</w:t>
      </w:r>
      <w:r w:rsidRPr="00B811E2">
        <w:rPr>
          <w:rFonts w:eastAsia="Aptos"/>
          <w:sz w:val="14"/>
        </w:rPr>
        <w:t xml:space="preserve"> layer of </w:t>
      </w:r>
      <w:r w:rsidRPr="00B811E2">
        <w:rPr>
          <w:rFonts w:eastAsia="Aptos"/>
          <w:b/>
          <w:iCs/>
          <w:u w:val="single"/>
          <w:bdr w:val="single" w:sz="8" w:space="0" w:color="auto"/>
        </w:rPr>
        <w:t>risk</w:t>
      </w:r>
      <w:r w:rsidRPr="00B811E2">
        <w:rPr>
          <w:rFonts w:eastAsia="Aptos"/>
          <w:sz w:val="14"/>
        </w:rPr>
        <w:t xml:space="preserve"> for the Republicans. </w:t>
      </w:r>
      <w:r w:rsidRPr="00B811E2">
        <w:rPr>
          <w:rFonts w:eastAsia="Aptos"/>
          <w:u w:val="single"/>
        </w:rPr>
        <w:t xml:space="preserve">While this strengthens his administration, it </w:t>
      </w:r>
      <w:r w:rsidRPr="00B811E2">
        <w:rPr>
          <w:rFonts w:eastAsia="Aptos"/>
          <w:highlight w:val="cyan"/>
          <w:u w:val="single"/>
        </w:rPr>
        <w:t xml:space="preserve">leaves </w:t>
      </w:r>
      <w:r w:rsidRPr="00B811E2">
        <w:rPr>
          <w:rFonts w:eastAsia="Aptos"/>
          <w:b/>
          <w:iCs/>
          <w:highlight w:val="cyan"/>
          <w:u w:val="single"/>
          <w:bdr w:val="single" w:sz="8" w:space="0" w:color="auto"/>
        </w:rPr>
        <w:t>vulnerable</w:t>
      </w:r>
      <w:r w:rsidRPr="00B811E2">
        <w:rPr>
          <w:rFonts w:eastAsia="Aptos"/>
          <w:highlight w:val="cyan"/>
          <w:u w:val="single"/>
        </w:rPr>
        <w:t xml:space="preserve"> seats</w:t>
      </w:r>
      <w:r w:rsidRPr="00B811E2">
        <w:rPr>
          <w:rFonts w:eastAsia="Aptos"/>
          <w:u w:val="single"/>
        </w:rPr>
        <w:t xml:space="preserve"> in the House</w:t>
      </w:r>
      <w:r w:rsidRPr="00B811E2">
        <w:rPr>
          <w:rFonts w:eastAsia="Aptos"/>
          <w:sz w:val="14"/>
        </w:rPr>
        <w:t xml:space="preserve"> of Representatives. </w:t>
      </w:r>
      <w:r w:rsidRPr="00B811E2">
        <w:rPr>
          <w:rFonts w:eastAsia="Aptos"/>
          <w:highlight w:val="cyan"/>
          <w:u w:val="single"/>
        </w:rPr>
        <w:t>These</w:t>
      </w:r>
      <w:r w:rsidRPr="00B811E2">
        <w:rPr>
          <w:rFonts w:eastAsia="Aptos"/>
          <w:u w:val="single"/>
        </w:rPr>
        <w:t xml:space="preserve"> vacancies</w:t>
      </w:r>
      <w:r w:rsidRPr="00B811E2">
        <w:rPr>
          <w:rFonts w:eastAsia="Aptos"/>
          <w:sz w:val="14"/>
        </w:rPr>
        <w:t xml:space="preserve">, often filled by less-established candidates, </w:t>
      </w:r>
      <w:r w:rsidRPr="00B811E2">
        <w:rPr>
          <w:rFonts w:eastAsia="Aptos"/>
          <w:highlight w:val="cyan"/>
          <w:u w:val="single"/>
        </w:rPr>
        <w:t xml:space="preserve">are </w:t>
      </w:r>
      <w:r w:rsidRPr="00B811E2">
        <w:rPr>
          <w:rFonts w:eastAsia="Aptos"/>
          <w:u w:val="single"/>
        </w:rPr>
        <w:t xml:space="preserve">more </w:t>
      </w:r>
      <w:r w:rsidRPr="00B811E2">
        <w:rPr>
          <w:rFonts w:eastAsia="Aptos"/>
          <w:highlight w:val="cyan"/>
          <w:u w:val="single"/>
        </w:rPr>
        <w:t xml:space="preserve">likely to </w:t>
      </w:r>
      <w:r w:rsidRPr="00B811E2">
        <w:rPr>
          <w:rFonts w:eastAsia="Aptos"/>
          <w:b/>
          <w:iCs/>
          <w:highlight w:val="cyan"/>
          <w:u w:val="single"/>
          <w:bdr w:val="single" w:sz="8" w:space="0" w:color="auto"/>
        </w:rPr>
        <w:t>flip</w:t>
      </w:r>
      <w:r w:rsidRPr="00B811E2">
        <w:rPr>
          <w:rFonts w:eastAsia="Aptos"/>
          <w:u w:val="single"/>
        </w:rPr>
        <w:t xml:space="preserve"> in competitive districts</w:t>
      </w:r>
      <w:r w:rsidRPr="00B811E2">
        <w:rPr>
          <w:rFonts w:eastAsia="Aptos"/>
          <w:sz w:val="14"/>
        </w:rPr>
        <w:t xml:space="preserve">. </w:t>
      </w:r>
      <w:r w:rsidRPr="00B811E2">
        <w:rPr>
          <w:rFonts w:eastAsia="Aptos"/>
          <w:u w:val="single"/>
        </w:rPr>
        <w:t>With the Republican majority</w:t>
      </w:r>
      <w:r w:rsidRPr="00B811E2">
        <w:rPr>
          <w:rFonts w:eastAsia="Aptos"/>
          <w:sz w:val="14"/>
        </w:rPr>
        <w:t xml:space="preserve"> in the House </w:t>
      </w:r>
      <w:r w:rsidRPr="00B811E2">
        <w:rPr>
          <w:rFonts w:eastAsia="Aptos"/>
          <w:u w:val="single"/>
        </w:rPr>
        <w:t xml:space="preserve">already slim, losing these seats could </w:t>
      </w:r>
      <w:r w:rsidRPr="00B811E2">
        <w:rPr>
          <w:rFonts w:eastAsia="Aptos"/>
          <w:highlight w:val="cyan"/>
          <w:u w:val="single"/>
        </w:rPr>
        <w:t xml:space="preserve">pave </w:t>
      </w:r>
      <w:r w:rsidRPr="00B811E2">
        <w:rPr>
          <w:rFonts w:eastAsia="Aptos"/>
          <w:u w:val="single"/>
        </w:rPr>
        <w:t xml:space="preserve">the </w:t>
      </w:r>
      <w:r w:rsidRPr="00B811E2">
        <w:rPr>
          <w:rFonts w:eastAsia="Aptos"/>
          <w:highlight w:val="cyan"/>
          <w:u w:val="single"/>
        </w:rPr>
        <w:t>way for Dem</w:t>
      </w:r>
      <w:r w:rsidRPr="00B811E2">
        <w:rPr>
          <w:rFonts w:eastAsia="Aptos"/>
          <w:u w:val="single"/>
        </w:rPr>
        <w:t>ocrat</w:t>
      </w:r>
      <w:r w:rsidRPr="00B811E2">
        <w:rPr>
          <w:rFonts w:eastAsia="Aptos"/>
          <w:highlight w:val="cyan"/>
          <w:u w:val="single"/>
        </w:rPr>
        <w:t xml:space="preserve">s to </w:t>
      </w:r>
      <w:r w:rsidRPr="00B811E2">
        <w:rPr>
          <w:rFonts w:eastAsia="Aptos"/>
          <w:b/>
          <w:iCs/>
          <w:highlight w:val="cyan"/>
          <w:u w:val="single"/>
          <w:bdr w:val="single" w:sz="8" w:space="0" w:color="auto"/>
        </w:rPr>
        <w:t>reclaim</w:t>
      </w:r>
      <w:r w:rsidRPr="00B811E2">
        <w:rPr>
          <w:rFonts w:eastAsia="Aptos"/>
          <w:sz w:val="14"/>
        </w:rPr>
        <w:t xml:space="preserve"> House </w:t>
      </w:r>
      <w:r w:rsidRPr="00B811E2">
        <w:rPr>
          <w:rFonts w:eastAsia="Aptos"/>
          <w:highlight w:val="cyan"/>
          <w:u w:val="single"/>
        </w:rPr>
        <w:t>control</w:t>
      </w:r>
      <w:r w:rsidRPr="00B811E2">
        <w:rPr>
          <w:rFonts w:eastAsia="Aptos"/>
          <w:u w:val="single"/>
        </w:rPr>
        <w:t xml:space="preserve"> in</w:t>
      </w:r>
      <w:r w:rsidRPr="00B811E2">
        <w:rPr>
          <w:rFonts w:eastAsia="Aptos"/>
          <w:sz w:val="14"/>
        </w:rPr>
        <w:t xml:space="preserve"> the </w:t>
      </w:r>
      <w:r w:rsidRPr="00B811E2">
        <w:rPr>
          <w:rFonts w:eastAsia="Aptos"/>
          <w:u w:val="single"/>
        </w:rPr>
        <w:t>2026</w:t>
      </w:r>
      <w:r w:rsidRPr="00B811E2">
        <w:rPr>
          <w:rFonts w:eastAsia="Aptos"/>
          <w:sz w:val="14"/>
        </w:rPr>
        <w:t xml:space="preserve"> midterms. Historically, midterms favor the party not in control of the White House. If Republicans lose the House, Trump could become a lame duck for the back half of his term.</w:t>
      </w:r>
    </w:p>
    <w:p w14:paraId="3096956B" w14:textId="77777777" w:rsidR="00C173C0" w:rsidRPr="00B811E2" w:rsidRDefault="00C173C0" w:rsidP="00C173C0">
      <w:pPr>
        <w:rPr>
          <w:rFonts w:eastAsia="Aptos"/>
          <w:sz w:val="14"/>
        </w:rPr>
      </w:pPr>
      <w:r w:rsidRPr="00B811E2">
        <w:rPr>
          <w:rFonts w:eastAsia="Aptos"/>
          <w:u w:val="single"/>
        </w:rPr>
        <w:t xml:space="preserve">A </w:t>
      </w:r>
      <w:r w:rsidRPr="00B811E2">
        <w:rPr>
          <w:rFonts w:eastAsia="Aptos"/>
          <w:b/>
          <w:iCs/>
          <w:highlight w:val="cyan"/>
          <w:u w:val="single"/>
          <w:bdr w:val="single" w:sz="8" w:space="0" w:color="auto"/>
        </w:rPr>
        <w:t>Dem</w:t>
      </w:r>
      <w:r w:rsidRPr="00B811E2">
        <w:rPr>
          <w:rFonts w:eastAsia="Aptos"/>
          <w:u w:val="single"/>
        </w:rPr>
        <w:t>ocratic</w:t>
      </w:r>
      <w:r w:rsidRPr="00B811E2">
        <w:rPr>
          <w:rFonts w:eastAsia="Aptos"/>
          <w:sz w:val="14"/>
        </w:rPr>
        <w:t xml:space="preserve">-controlled </w:t>
      </w:r>
      <w:r w:rsidRPr="00B811E2">
        <w:rPr>
          <w:rFonts w:eastAsia="Aptos"/>
          <w:highlight w:val="cyan"/>
          <w:u w:val="single"/>
        </w:rPr>
        <w:t>House would</w:t>
      </w:r>
      <w:r w:rsidRPr="00B811E2">
        <w:rPr>
          <w:rFonts w:eastAsia="Aptos"/>
          <w:u w:val="single"/>
        </w:rPr>
        <w:t xml:space="preserve"> stall his agenda </w:t>
      </w:r>
      <w:r w:rsidRPr="00B811E2">
        <w:rPr>
          <w:rFonts w:eastAsia="Aptos"/>
          <w:highlight w:val="cyan"/>
          <w:u w:val="single"/>
        </w:rPr>
        <w:t xml:space="preserve">and hand Democrats a </w:t>
      </w:r>
      <w:r w:rsidRPr="00B811E2">
        <w:rPr>
          <w:rFonts w:eastAsia="Aptos"/>
          <w:b/>
          <w:iCs/>
          <w:highlight w:val="cyan"/>
          <w:u w:val="single"/>
          <w:bdr w:val="single" w:sz="8" w:space="0" w:color="auto"/>
        </w:rPr>
        <w:t>strategic</w:t>
      </w:r>
      <w:r w:rsidRPr="00B811E2">
        <w:rPr>
          <w:rFonts w:eastAsia="Aptos"/>
          <w:highlight w:val="cyan"/>
          <w:u w:val="single"/>
        </w:rPr>
        <w:t xml:space="preserve"> advantage heading in</w:t>
      </w:r>
      <w:r w:rsidRPr="00B811E2">
        <w:rPr>
          <w:rFonts w:eastAsia="Aptos"/>
          <w:u w:val="single"/>
        </w:rPr>
        <w:t>to 20</w:t>
      </w:r>
      <w:r w:rsidRPr="00B811E2">
        <w:rPr>
          <w:rFonts w:eastAsia="Aptos"/>
          <w:b/>
          <w:iCs/>
          <w:highlight w:val="cyan"/>
          <w:u w:val="single"/>
          <w:bdr w:val="single" w:sz="8" w:space="0" w:color="auto"/>
        </w:rPr>
        <w:t>28</w:t>
      </w:r>
      <w:r w:rsidRPr="00B811E2">
        <w:rPr>
          <w:rFonts w:eastAsia="Aptos"/>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1BEEE9F0" w14:textId="77777777" w:rsidR="00C173C0" w:rsidRPr="00B811E2" w:rsidRDefault="00C173C0" w:rsidP="00C173C0">
      <w:pPr>
        <w:rPr>
          <w:rFonts w:eastAsia="Aptos"/>
          <w:sz w:val="14"/>
        </w:rPr>
      </w:pPr>
      <w:r w:rsidRPr="00B811E2">
        <w:rPr>
          <w:rFonts w:eastAsia="Aptos"/>
          <w:sz w:val="14"/>
        </w:rPr>
        <w:t>Looking</w:t>
      </w:r>
      <w:r w:rsidRPr="00B811E2">
        <w:rPr>
          <w:rFonts w:eastAsia="Aptos"/>
          <w:u w:val="single"/>
        </w:rPr>
        <w:t xml:space="preserve"> to 2028, JD Vance is the current favorite to win the Republican nomination. His candidacy</w:t>
      </w:r>
      <w:r w:rsidRPr="00B811E2">
        <w:rPr>
          <w:rFonts w:eastAsia="Aptos"/>
          <w:sz w:val="14"/>
        </w:rPr>
        <w:t xml:space="preserve">, however, </w:t>
      </w:r>
      <w:r w:rsidRPr="00B811E2">
        <w:rPr>
          <w:rFonts w:eastAsia="Aptos"/>
          <w:u w:val="single"/>
        </w:rPr>
        <w:t>comes with risks</w:t>
      </w:r>
      <w:r w:rsidRPr="00B811E2">
        <w:rPr>
          <w:rFonts w:eastAsia="Aptos"/>
          <w:sz w:val="14"/>
        </w:rPr>
        <w:t xml:space="preserve">. Historically, </w:t>
      </w:r>
      <w:r w:rsidRPr="00B811E2">
        <w:rPr>
          <w:rFonts w:eastAsia="Aptos"/>
          <w:u w:val="single"/>
        </w:rPr>
        <w:t>sitting vice presidents have struggled to win</w:t>
      </w:r>
      <w:r w:rsidRPr="00B811E2">
        <w:rPr>
          <w:rFonts w:eastAsia="Aptos"/>
          <w:sz w:val="14"/>
        </w:rPr>
        <w:t xml:space="preserve"> the presidency. </w:t>
      </w:r>
      <w:r w:rsidRPr="00B811E2">
        <w:rPr>
          <w:rFonts w:eastAsia="Aptos"/>
          <w:u w:val="single"/>
        </w:rPr>
        <w:t xml:space="preserve">Kamala Harris’s defeat in 2024 </w:t>
      </w:r>
      <w:r w:rsidRPr="00B811E2">
        <w:rPr>
          <w:rFonts w:eastAsia="Aptos"/>
          <w:b/>
          <w:iCs/>
          <w:u w:val="single"/>
          <w:bdr w:val="single" w:sz="8" w:space="0" w:color="auto"/>
        </w:rPr>
        <w:t>reinforces</w:t>
      </w:r>
      <w:r w:rsidRPr="00B811E2">
        <w:rPr>
          <w:rFonts w:eastAsia="Aptos"/>
          <w:u w:val="single"/>
        </w:rPr>
        <w:t xml:space="preserve"> this</w:t>
      </w:r>
      <w:r w:rsidRPr="00B811E2">
        <w:rPr>
          <w:rFonts w:eastAsia="Aptos"/>
          <w:sz w:val="14"/>
        </w:rPr>
        <w:t xml:space="preserve"> pattern; only one sitting vice president (the elder Bush) has won the presidency since 1836. </w:t>
      </w:r>
      <w:r w:rsidRPr="00B811E2">
        <w:rPr>
          <w:rFonts w:eastAsia="Aptos"/>
          <w:u w:val="single"/>
        </w:rPr>
        <w:t xml:space="preserve">If Vance inherits this “curse,” his path to victory becomes even </w:t>
      </w:r>
      <w:r w:rsidRPr="00B811E2">
        <w:rPr>
          <w:rFonts w:eastAsia="Aptos"/>
          <w:b/>
          <w:iCs/>
          <w:u w:val="single"/>
          <w:bdr w:val="single" w:sz="8" w:space="0" w:color="auto"/>
        </w:rPr>
        <w:t>steeper</w:t>
      </w:r>
      <w:r w:rsidRPr="00B811E2">
        <w:rPr>
          <w:rFonts w:eastAsia="Aptos"/>
          <w:sz w:val="14"/>
        </w:rPr>
        <w:t>.</w:t>
      </w:r>
    </w:p>
    <w:p w14:paraId="37915B47" w14:textId="77777777" w:rsidR="00C173C0" w:rsidRPr="00B811E2" w:rsidRDefault="00C173C0" w:rsidP="00C173C0">
      <w:pPr>
        <w:rPr>
          <w:rFonts w:eastAsia="Aptos"/>
          <w:sz w:val="14"/>
        </w:rPr>
      </w:pPr>
      <w:r w:rsidRPr="00B811E2">
        <w:rPr>
          <w:rFonts w:eastAsia="Aptos"/>
          <w:sz w:val="14"/>
        </w:rPr>
        <w:t xml:space="preserve">Beyond history, </w:t>
      </w:r>
      <w:r w:rsidRPr="00B811E2">
        <w:rPr>
          <w:rFonts w:eastAsia="Aptos"/>
          <w:highlight w:val="cyan"/>
          <w:u w:val="single"/>
        </w:rPr>
        <w:t>Vance must</w:t>
      </w:r>
      <w:r w:rsidRPr="00B811E2">
        <w:rPr>
          <w:rFonts w:eastAsia="Aptos"/>
          <w:sz w:val="14"/>
        </w:rPr>
        <w:t xml:space="preserve"> also </w:t>
      </w:r>
      <w:r w:rsidRPr="00B811E2">
        <w:rPr>
          <w:rFonts w:eastAsia="Aptos"/>
          <w:highlight w:val="cyan"/>
          <w:u w:val="single"/>
        </w:rPr>
        <w:t>unite a fractured</w:t>
      </w:r>
      <w:r w:rsidRPr="00B811E2">
        <w:rPr>
          <w:rFonts w:eastAsia="Aptos"/>
          <w:u w:val="single"/>
        </w:rPr>
        <w:t xml:space="preserve"> Republican </w:t>
      </w:r>
      <w:r w:rsidRPr="00B811E2">
        <w:rPr>
          <w:rFonts w:eastAsia="Aptos"/>
          <w:highlight w:val="cyan"/>
          <w:u w:val="single"/>
        </w:rPr>
        <w:t>Party</w:t>
      </w:r>
      <w:r w:rsidRPr="00B811E2">
        <w:rPr>
          <w:rFonts w:eastAsia="Aptos"/>
          <w:u w:val="single"/>
        </w:rPr>
        <w:t xml:space="preserve">. He will need to </w:t>
      </w:r>
      <w:r w:rsidRPr="00B811E2">
        <w:rPr>
          <w:rFonts w:eastAsia="Aptos"/>
          <w:highlight w:val="cyan"/>
          <w:u w:val="single"/>
        </w:rPr>
        <w:t>appeal</w:t>
      </w:r>
      <w:r w:rsidRPr="00B811E2">
        <w:rPr>
          <w:rFonts w:eastAsia="Aptos"/>
          <w:u w:val="single"/>
        </w:rPr>
        <w:t xml:space="preserve"> not only </w:t>
      </w:r>
      <w:r w:rsidRPr="00B811E2">
        <w:rPr>
          <w:rFonts w:eastAsia="Aptos"/>
          <w:highlight w:val="cyan"/>
          <w:u w:val="single"/>
        </w:rPr>
        <w:t>to traditional conservatives</w:t>
      </w:r>
      <w:r w:rsidRPr="00B811E2">
        <w:rPr>
          <w:rFonts w:eastAsia="Aptos"/>
          <w:u w:val="single"/>
        </w:rPr>
        <w:t xml:space="preserve"> but</w:t>
      </w:r>
      <w:r w:rsidRPr="00B811E2">
        <w:rPr>
          <w:rFonts w:eastAsia="Aptos"/>
          <w:sz w:val="14"/>
        </w:rPr>
        <w:t xml:space="preserve"> also to </w:t>
      </w:r>
      <w:r w:rsidRPr="00B811E2">
        <w:rPr>
          <w:rFonts w:eastAsia="Aptos"/>
          <w:u w:val="single"/>
        </w:rPr>
        <w:t xml:space="preserve">suburban voters </w:t>
      </w:r>
      <w:r w:rsidRPr="00B811E2">
        <w:rPr>
          <w:rFonts w:eastAsia="Aptos"/>
          <w:highlight w:val="cyan"/>
          <w:u w:val="single"/>
        </w:rPr>
        <w:t>and</w:t>
      </w:r>
      <w:r w:rsidRPr="00B811E2">
        <w:rPr>
          <w:rFonts w:eastAsia="Aptos"/>
          <w:sz w:val="14"/>
        </w:rPr>
        <w:t xml:space="preserve"> the </w:t>
      </w:r>
      <w:r w:rsidRPr="00B811E2">
        <w:rPr>
          <w:rFonts w:eastAsia="Aptos"/>
          <w:highlight w:val="cyan"/>
          <w:u w:val="single"/>
        </w:rPr>
        <w:t>MAGA</w:t>
      </w:r>
      <w:r w:rsidRPr="00B811E2">
        <w:rPr>
          <w:rFonts w:eastAsia="Aptos"/>
          <w:sz w:val="14"/>
        </w:rPr>
        <w:t xml:space="preserve"> base. </w:t>
      </w:r>
      <w:r w:rsidRPr="00B811E2">
        <w:rPr>
          <w:rFonts w:eastAsia="Aptos"/>
          <w:u w:val="single"/>
        </w:rPr>
        <w:t>This</w:t>
      </w:r>
      <w:r w:rsidRPr="00B811E2">
        <w:rPr>
          <w:rFonts w:eastAsia="Aptos"/>
          <w:sz w:val="14"/>
        </w:rPr>
        <w:t xml:space="preserve"> balancing act </w:t>
      </w:r>
      <w:r w:rsidRPr="00B811E2">
        <w:rPr>
          <w:rFonts w:eastAsia="Aptos"/>
          <w:u w:val="single"/>
        </w:rPr>
        <w:t>has proven difficult for post-Trump</w:t>
      </w:r>
      <w:r w:rsidRPr="00B811E2">
        <w:rPr>
          <w:rFonts w:eastAsia="Aptos"/>
          <w:sz w:val="14"/>
        </w:rPr>
        <w:t xml:space="preserve"> Republican </w:t>
      </w:r>
      <w:r w:rsidRPr="00B811E2">
        <w:rPr>
          <w:rFonts w:eastAsia="Aptos"/>
          <w:u w:val="single"/>
        </w:rPr>
        <w:t xml:space="preserve">leaders, and </w:t>
      </w:r>
      <w:r w:rsidRPr="00B811E2">
        <w:rPr>
          <w:rFonts w:eastAsia="Aptos"/>
          <w:highlight w:val="cyan"/>
          <w:u w:val="single"/>
        </w:rPr>
        <w:t>failure to navigate</w:t>
      </w:r>
      <w:r w:rsidRPr="00B811E2">
        <w:rPr>
          <w:rFonts w:eastAsia="Aptos"/>
          <w:u w:val="single"/>
        </w:rPr>
        <w:t xml:space="preserve"> it could </w:t>
      </w:r>
      <w:r w:rsidRPr="00B811E2">
        <w:rPr>
          <w:rFonts w:eastAsia="Aptos"/>
          <w:highlight w:val="cyan"/>
          <w:u w:val="single"/>
        </w:rPr>
        <w:t xml:space="preserve">lead to </w:t>
      </w:r>
      <w:r w:rsidRPr="00B811E2">
        <w:rPr>
          <w:rFonts w:eastAsia="Aptos"/>
          <w:b/>
          <w:iCs/>
          <w:highlight w:val="cyan"/>
          <w:u w:val="single"/>
          <w:bdr w:val="single" w:sz="8" w:space="0" w:color="auto"/>
        </w:rPr>
        <w:t>lackluster</w:t>
      </w:r>
      <w:r w:rsidRPr="00B811E2">
        <w:rPr>
          <w:rFonts w:eastAsia="Aptos"/>
          <w:highlight w:val="cyan"/>
          <w:u w:val="single"/>
        </w:rPr>
        <w:t xml:space="preserve"> turnout</w:t>
      </w:r>
      <w:r w:rsidRPr="00B811E2">
        <w:rPr>
          <w:rFonts w:eastAsia="Aptos"/>
          <w:sz w:val="14"/>
        </w:rPr>
        <w:t>.</w:t>
      </w:r>
    </w:p>
    <w:p w14:paraId="5E678A62" w14:textId="77777777" w:rsidR="00C173C0" w:rsidRPr="00B811E2" w:rsidRDefault="00C173C0" w:rsidP="00C173C0">
      <w:pPr>
        <w:rPr>
          <w:rFonts w:eastAsia="Aptos"/>
          <w:sz w:val="14"/>
        </w:rPr>
      </w:pPr>
      <w:r w:rsidRPr="00B811E2">
        <w:rPr>
          <w:rFonts w:eastAsia="Aptos"/>
          <w:highlight w:val="cyan"/>
          <w:u w:val="single"/>
        </w:rPr>
        <w:t>Dem</w:t>
      </w:r>
      <w:r w:rsidRPr="00B811E2">
        <w:rPr>
          <w:rFonts w:eastAsia="Aptos"/>
          <w:u w:val="single"/>
        </w:rPr>
        <w:t>ocrat</w:t>
      </w:r>
      <w:r w:rsidRPr="00B811E2">
        <w:rPr>
          <w:rFonts w:eastAsia="Aptos"/>
          <w:highlight w:val="cyan"/>
          <w:u w:val="single"/>
        </w:rPr>
        <w:t>s are</w:t>
      </w:r>
      <w:r w:rsidRPr="00B811E2">
        <w:rPr>
          <w:rFonts w:eastAsia="Aptos"/>
          <w:u w:val="single"/>
        </w:rPr>
        <w:t xml:space="preserve"> not only </w:t>
      </w:r>
      <w:r w:rsidRPr="00B811E2">
        <w:rPr>
          <w:rFonts w:eastAsia="Aptos"/>
          <w:highlight w:val="cyan"/>
          <w:u w:val="single"/>
        </w:rPr>
        <w:t>positioned to win</w:t>
      </w:r>
      <w:r w:rsidRPr="00B811E2">
        <w:rPr>
          <w:rFonts w:eastAsia="Aptos"/>
          <w:u w:val="single"/>
        </w:rPr>
        <w:t xml:space="preserve"> in </w:t>
      </w:r>
      <w:r w:rsidRPr="00B811E2">
        <w:rPr>
          <w:rFonts w:eastAsia="Aptos"/>
          <w:b/>
          <w:iCs/>
          <w:highlight w:val="cyan"/>
          <w:u w:val="single"/>
          <w:bdr w:val="single" w:sz="8" w:space="0" w:color="auto"/>
        </w:rPr>
        <w:t>2028</w:t>
      </w:r>
      <w:r w:rsidRPr="00B811E2">
        <w:rPr>
          <w:rFonts w:eastAsia="Aptos"/>
          <w:u w:val="single"/>
        </w:rPr>
        <w:t xml:space="preserve">; they are likely to hold the White House in </w:t>
      </w:r>
      <w:r w:rsidRPr="00B811E2">
        <w:rPr>
          <w:rFonts w:eastAsia="Aptos"/>
          <w:b/>
          <w:iCs/>
          <w:highlight w:val="cyan"/>
          <w:u w:val="single"/>
          <w:bdr w:val="single" w:sz="8" w:space="0" w:color="auto"/>
        </w:rPr>
        <w:t>2032</w:t>
      </w:r>
      <w:r w:rsidRPr="00B811E2">
        <w:rPr>
          <w:rFonts w:eastAsia="Aptos"/>
          <w:sz w:val="14"/>
        </w:rPr>
        <w:t xml:space="preserve"> as well. Historically, </w:t>
      </w:r>
      <w:r w:rsidRPr="00B811E2">
        <w:rPr>
          <w:rFonts w:eastAsia="Aptos"/>
          <w:u w:val="single"/>
        </w:rPr>
        <w:t xml:space="preserve">it’s rare to see </w:t>
      </w:r>
      <w:r w:rsidRPr="00B811E2">
        <w:rPr>
          <w:rFonts w:eastAsia="Aptos"/>
          <w:b/>
          <w:iCs/>
          <w:u w:val="single"/>
          <w:bdr w:val="single" w:sz="8" w:space="0" w:color="auto"/>
        </w:rPr>
        <w:t>four</w:t>
      </w:r>
      <w:r w:rsidRPr="00B811E2">
        <w:rPr>
          <w:rFonts w:eastAsia="Aptos"/>
          <w:u w:val="single"/>
        </w:rPr>
        <w:t xml:space="preserve"> consecutive new presidents</w:t>
      </w:r>
      <w:r w:rsidRPr="00B811E2">
        <w:rPr>
          <w:rFonts w:eastAsia="Aptos"/>
          <w:sz w:val="14"/>
        </w:rPr>
        <w:t xml:space="preserve">. The streak of Trump (2016), Biden (2020), Trump again (2024), and </w:t>
      </w:r>
      <w:r w:rsidRPr="00B811E2">
        <w:rPr>
          <w:rFonts w:eastAsia="Aptos"/>
          <w:highlight w:val="cyan"/>
          <w:u w:val="single"/>
        </w:rPr>
        <w:t>a new president in 2028</w:t>
      </w:r>
      <w:r w:rsidRPr="00B811E2">
        <w:rPr>
          <w:rFonts w:eastAsia="Aptos"/>
          <w:sz w:val="14"/>
        </w:rPr>
        <w:t xml:space="preserve"> already </w:t>
      </w:r>
      <w:r w:rsidRPr="00B811E2">
        <w:rPr>
          <w:rFonts w:eastAsia="Aptos"/>
          <w:u w:val="single"/>
        </w:rPr>
        <w:t xml:space="preserve">puts us in </w:t>
      </w:r>
      <w:r w:rsidRPr="00B811E2">
        <w:rPr>
          <w:rFonts w:eastAsia="Aptos"/>
          <w:b/>
          <w:iCs/>
          <w:highlight w:val="cyan"/>
          <w:u w:val="single"/>
          <w:bdr w:val="single" w:sz="8" w:space="0" w:color="auto"/>
        </w:rPr>
        <w:t>uncharted</w:t>
      </w:r>
      <w:r w:rsidRPr="00B811E2">
        <w:rPr>
          <w:rFonts w:eastAsia="Aptos"/>
          <w:highlight w:val="cyan"/>
          <w:u w:val="single"/>
        </w:rPr>
        <w:t xml:space="preserve"> territory</w:t>
      </w:r>
      <w:r w:rsidRPr="00B811E2">
        <w:rPr>
          <w:rFonts w:eastAsia="Aptos"/>
          <w:u w:val="single"/>
        </w:rPr>
        <w:t>. A Democrat elected in 2028 would</w:t>
      </w:r>
      <w:r w:rsidRPr="00B811E2">
        <w:rPr>
          <w:rFonts w:eastAsia="Aptos"/>
          <w:sz w:val="14"/>
        </w:rPr>
        <w:t xml:space="preserve"> likely </w:t>
      </w:r>
      <w:r w:rsidRPr="00B811E2">
        <w:rPr>
          <w:rFonts w:eastAsia="Aptos"/>
          <w:b/>
          <w:iCs/>
          <w:u w:val="single"/>
          <w:bdr w:val="single" w:sz="8" w:space="0" w:color="auto"/>
        </w:rPr>
        <w:t>secure</w:t>
      </w:r>
      <w:r w:rsidRPr="00B811E2">
        <w:rPr>
          <w:rFonts w:eastAsia="Aptos"/>
          <w:u w:val="single"/>
        </w:rPr>
        <w:t xml:space="preserve"> reelection</w:t>
      </w:r>
      <w:r w:rsidRPr="00B811E2">
        <w:rPr>
          <w:rFonts w:eastAsia="Aptos"/>
          <w:sz w:val="14"/>
        </w:rPr>
        <w:t xml:space="preserve"> in 2032, </w:t>
      </w:r>
      <w:r w:rsidRPr="00B811E2">
        <w:rPr>
          <w:rFonts w:eastAsia="Aptos"/>
          <w:u w:val="single"/>
        </w:rPr>
        <w:t>as continuity</w:t>
      </w:r>
      <w:r w:rsidRPr="00B811E2">
        <w:rPr>
          <w:rFonts w:eastAsia="Aptos"/>
          <w:sz w:val="14"/>
        </w:rPr>
        <w:t xml:space="preserve"> tends to </w:t>
      </w:r>
      <w:r w:rsidRPr="00B811E2">
        <w:rPr>
          <w:rFonts w:eastAsia="Aptos"/>
          <w:u w:val="single"/>
        </w:rPr>
        <w:t>favor incumbents</w:t>
      </w:r>
      <w:r w:rsidRPr="00B811E2">
        <w:rPr>
          <w:rFonts w:eastAsia="Aptos"/>
          <w:sz w:val="14"/>
        </w:rPr>
        <w:t>.</w:t>
      </w:r>
    </w:p>
    <w:p w14:paraId="4534B867" w14:textId="77777777" w:rsidR="00C173C0" w:rsidRPr="00B811E2" w:rsidRDefault="00C173C0" w:rsidP="00C173C0">
      <w:pPr>
        <w:rPr>
          <w:rFonts w:eastAsia="Aptos"/>
          <w:sz w:val="14"/>
        </w:rPr>
      </w:pPr>
      <w:r w:rsidRPr="00B811E2">
        <w:rPr>
          <w:rFonts w:eastAsia="Aptos"/>
          <w:highlight w:val="cyan"/>
          <w:u w:val="single"/>
        </w:rPr>
        <w:t>Demographics</w:t>
      </w:r>
      <w:r w:rsidRPr="00B811E2">
        <w:rPr>
          <w:rFonts w:eastAsia="Aptos"/>
          <w:sz w:val="14"/>
        </w:rPr>
        <w:t xml:space="preserve"> also </w:t>
      </w:r>
      <w:r w:rsidRPr="00B811E2">
        <w:rPr>
          <w:rFonts w:eastAsia="Aptos"/>
          <w:u w:val="single"/>
        </w:rPr>
        <w:t xml:space="preserve">tilt the map in Democrats’ favor. Urbanization, younger voters, and an increasingly diverse electorate are </w:t>
      </w:r>
      <w:r w:rsidRPr="00B811E2">
        <w:rPr>
          <w:rFonts w:eastAsia="Aptos"/>
          <w:b/>
          <w:iCs/>
          <w:highlight w:val="cyan"/>
          <w:u w:val="single"/>
          <w:bdr w:val="single" w:sz="8" w:space="0" w:color="auto"/>
        </w:rPr>
        <w:t>strengthen</w:t>
      </w:r>
      <w:r w:rsidRPr="00B811E2">
        <w:rPr>
          <w:rFonts w:eastAsia="Aptos"/>
          <w:b/>
          <w:iCs/>
          <w:u w:val="single"/>
          <w:bdr w:val="single" w:sz="8" w:space="0" w:color="auto"/>
        </w:rPr>
        <w:t>ing</w:t>
      </w:r>
      <w:r w:rsidRPr="00B811E2">
        <w:rPr>
          <w:rFonts w:eastAsia="Aptos"/>
          <w:u w:val="single"/>
        </w:rPr>
        <w:t xml:space="preserve"> their </w:t>
      </w:r>
      <w:r w:rsidRPr="00B811E2">
        <w:rPr>
          <w:rFonts w:eastAsia="Aptos"/>
          <w:highlight w:val="cyan"/>
          <w:u w:val="single"/>
        </w:rPr>
        <w:t>coalition</w:t>
      </w:r>
      <w:r w:rsidRPr="00B811E2">
        <w:rPr>
          <w:rFonts w:eastAsia="Aptos"/>
          <w:sz w:val="14"/>
        </w:rPr>
        <w:t>. If Republicans fail to expand their appeal to these groups, their path to victory in 2028, and beyond, narrows further.</w:t>
      </w:r>
    </w:p>
    <w:p w14:paraId="1293295A" w14:textId="77777777" w:rsidR="00C173C0" w:rsidRPr="00B811E2" w:rsidRDefault="00C173C0" w:rsidP="00C173C0">
      <w:pPr>
        <w:rPr>
          <w:rFonts w:eastAsia="Aptos"/>
          <w:sz w:val="14"/>
        </w:rPr>
      </w:pPr>
      <w:r w:rsidRPr="00B811E2">
        <w:rPr>
          <w:rFonts w:eastAsia="Aptos"/>
          <w:u w:val="single"/>
        </w:rPr>
        <w:t>For Republicans, winning in 2028 requires a clear, strategic plan</w:t>
      </w:r>
      <w:r w:rsidRPr="00B811E2">
        <w:rPr>
          <w:rFonts w:eastAsia="Aptos"/>
          <w:sz w:val="14"/>
        </w:rPr>
        <w:t xml:space="preserve">. First, </w:t>
      </w:r>
      <w:r w:rsidRPr="00B811E2">
        <w:rPr>
          <w:rFonts w:eastAsia="Aptos"/>
          <w:highlight w:val="cyan"/>
          <w:u w:val="single"/>
        </w:rPr>
        <w:t>the party must address the</w:t>
      </w:r>
      <w:r w:rsidRPr="00B811E2">
        <w:rPr>
          <w:rFonts w:eastAsia="Aptos"/>
          <w:sz w:val="14"/>
        </w:rPr>
        <w:t xml:space="preserve"> potential </w:t>
      </w:r>
      <w:r w:rsidRPr="00B811E2">
        <w:rPr>
          <w:rFonts w:eastAsia="Aptos"/>
          <w:u w:val="single"/>
        </w:rPr>
        <w:t xml:space="preserve">MAGA </w:t>
      </w:r>
      <w:r w:rsidRPr="00B811E2">
        <w:rPr>
          <w:rFonts w:eastAsia="Aptos"/>
          <w:highlight w:val="cyan"/>
          <w:u w:val="single"/>
        </w:rPr>
        <w:t>drop</w:t>
      </w:r>
      <w:r w:rsidRPr="00B811E2">
        <w:rPr>
          <w:rFonts w:eastAsia="Aptos"/>
          <w:u w:val="single"/>
        </w:rPr>
        <w:t>-</w:t>
      </w:r>
      <w:r w:rsidRPr="00B811E2">
        <w:rPr>
          <w:rFonts w:eastAsia="Aptos"/>
          <w:highlight w:val="cyan"/>
          <w:u w:val="single"/>
        </w:rPr>
        <w:t>off</w:t>
      </w:r>
      <w:r w:rsidRPr="00B811E2">
        <w:rPr>
          <w:rFonts w:eastAsia="Aptos"/>
          <w:sz w:val="14"/>
        </w:rPr>
        <w:t xml:space="preserve"> by emphasizing the broader conservative movement </w:t>
      </w:r>
      <w:r w:rsidRPr="00B811E2">
        <w:rPr>
          <w:rFonts w:eastAsia="Aptos"/>
          <w:u w:val="single"/>
        </w:rPr>
        <w:t>rather than relying</w:t>
      </w:r>
      <w:r w:rsidRPr="00B811E2">
        <w:rPr>
          <w:rFonts w:eastAsia="Aptos"/>
          <w:sz w:val="14"/>
        </w:rPr>
        <w:t xml:space="preserve"> solely </w:t>
      </w:r>
      <w:r w:rsidRPr="00B811E2">
        <w:rPr>
          <w:rFonts w:eastAsia="Aptos"/>
          <w:u w:val="single"/>
        </w:rPr>
        <w:t>on Trump’s personality-driven base</w:t>
      </w:r>
      <w:r w:rsidRPr="00B811E2">
        <w:rPr>
          <w:rFonts w:eastAsia="Aptos"/>
          <w:sz w:val="14"/>
        </w:rPr>
        <w:t xml:space="preserve">. Turnout </w:t>
      </w:r>
      <w:r w:rsidRPr="00B811E2">
        <w:rPr>
          <w:rFonts w:eastAsia="Aptos"/>
          <w:b/>
          <w:iCs/>
          <w:highlight w:val="cyan"/>
          <w:u w:val="single"/>
          <w:bdr w:val="single" w:sz="8" w:space="0" w:color="auto"/>
        </w:rPr>
        <w:t>strategies must target new</w:t>
      </w:r>
      <w:r w:rsidRPr="00B811E2">
        <w:rPr>
          <w:rFonts w:eastAsia="Aptos"/>
          <w:sz w:val="14"/>
        </w:rPr>
        <w:t xml:space="preserve"> and disenchanted </w:t>
      </w:r>
      <w:r w:rsidRPr="00B811E2">
        <w:rPr>
          <w:rFonts w:eastAsia="Aptos"/>
          <w:b/>
          <w:iCs/>
          <w:highlight w:val="cyan"/>
          <w:u w:val="single"/>
          <w:bdr w:val="single" w:sz="8" w:space="0" w:color="auto"/>
        </w:rPr>
        <w:t>voters</w:t>
      </w:r>
      <w:r w:rsidRPr="00B811E2">
        <w:rPr>
          <w:rFonts w:eastAsia="Aptos"/>
          <w:sz w:val="14"/>
        </w:rPr>
        <w:t>.</w:t>
      </w:r>
    </w:p>
    <w:p w14:paraId="32A624AF" w14:textId="77777777" w:rsidR="00C173C0" w:rsidRPr="00B811E2" w:rsidRDefault="00C173C0" w:rsidP="00C173C0">
      <w:pPr>
        <w:rPr>
          <w:rFonts w:eastAsia="Aptos"/>
          <w:sz w:val="14"/>
        </w:rPr>
      </w:pPr>
      <w:r w:rsidRPr="00B811E2">
        <w:rPr>
          <w:rFonts w:eastAsia="Aptos"/>
          <w:sz w:val="14"/>
        </w:rPr>
        <w:t>Second, Republicans need to secure states like Nebraska and hold swing states like Arizona, Georgia and North Carolina.</w:t>
      </w:r>
    </w:p>
    <w:p w14:paraId="2ADA0FE3" w14:textId="77777777" w:rsidR="00C173C0" w:rsidRPr="00B811E2" w:rsidRDefault="00C173C0" w:rsidP="00C173C0">
      <w:pPr>
        <w:rPr>
          <w:rFonts w:eastAsia="Aptos"/>
          <w:sz w:val="14"/>
        </w:rPr>
      </w:pPr>
      <w:r w:rsidRPr="00B811E2">
        <w:rPr>
          <w:rFonts w:eastAsia="Aptos"/>
          <w:sz w:val="14"/>
        </w:rPr>
        <w:t>Third, the Republicans must invest heavily in competitive districts to prevent losses in the 2026 midterms. Retaining control of the House is critical to maintaining legislative momentum and ensuring a favorable narrative heading into 2028.</w:t>
      </w:r>
    </w:p>
    <w:p w14:paraId="0AA047CB" w14:textId="77777777" w:rsidR="00C173C0" w:rsidRPr="00B811E2" w:rsidRDefault="00C173C0" w:rsidP="00C173C0">
      <w:pPr>
        <w:rPr>
          <w:rFonts w:eastAsia="Aptos"/>
          <w:sz w:val="14"/>
        </w:rPr>
      </w:pPr>
      <w:r w:rsidRPr="00B811E2">
        <w:rPr>
          <w:rFonts w:eastAsia="Aptos"/>
          <w:sz w:val="14"/>
        </w:rPr>
        <w:t xml:space="preserve">Fourth, </w:t>
      </w:r>
      <w:r w:rsidRPr="00B811E2">
        <w:rPr>
          <w:rFonts w:eastAsia="Aptos"/>
          <w:u w:val="single"/>
        </w:rPr>
        <w:t xml:space="preserve">the </w:t>
      </w:r>
      <w:r w:rsidRPr="00B811E2">
        <w:rPr>
          <w:rFonts w:eastAsia="Aptos"/>
          <w:b/>
          <w:iCs/>
          <w:highlight w:val="cyan"/>
          <w:u w:val="single"/>
          <w:bdr w:val="single" w:sz="8" w:space="0" w:color="auto"/>
        </w:rPr>
        <w:t>Rep</w:t>
      </w:r>
      <w:r w:rsidRPr="00B811E2">
        <w:rPr>
          <w:rFonts w:eastAsia="Aptos"/>
          <w:u w:val="single"/>
        </w:rPr>
        <w:t xml:space="preserve">ublican nominee </w:t>
      </w:r>
      <w:r w:rsidRPr="00B811E2">
        <w:rPr>
          <w:rFonts w:eastAsia="Aptos"/>
          <w:highlight w:val="cyan"/>
          <w:u w:val="single"/>
        </w:rPr>
        <w:t>must articulate a vision that resonates with all factions</w:t>
      </w:r>
      <w:r w:rsidRPr="00B811E2">
        <w:rPr>
          <w:rFonts w:eastAsia="Aptos"/>
          <w:sz w:val="14"/>
        </w:rPr>
        <w:t xml:space="preserve"> of the party while appealing to swing voters. Unity within the party is non-negotiable.</w:t>
      </w:r>
    </w:p>
    <w:p w14:paraId="41EEDF6F" w14:textId="77777777" w:rsidR="00C173C0" w:rsidRPr="00B811E2" w:rsidRDefault="00C173C0" w:rsidP="00C173C0">
      <w:pPr>
        <w:rPr>
          <w:rFonts w:eastAsia="Aptos"/>
          <w:sz w:val="14"/>
        </w:rPr>
      </w:pPr>
      <w:r w:rsidRPr="00B811E2">
        <w:rPr>
          <w:rFonts w:eastAsia="Aptos"/>
          <w:sz w:val="14"/>
        </w:rPr>
        <w:t xml:space="preserve">Fifth, </w:t>
      </w:r>
      <w:r w:rsidRPr="00B811E2">
        <w:rPr>
          <w:rFonts w:eastAsia="Aptos"/>
          <w:u w:val="single"/>
        </w:rPr>
        <w:t xml:space="preserve">Republicans must </w:t>
      </w:r>
      <w:r w:rsidRPr="00B811E2">
        <w:rPr>
          <w:rFonts w:eastAsia="Aptos"/>
          <w:highlight w:val="cyan"/>
          <w:u w:val="single"/>
        </w:rPr>
        <w:t xml:space="preserve">offer solutions to </w:t>
      </w:r>
      <w:r w:rsidRPr="00B811E2">
        <w:rPr>
          <w:rFonts w:eastAsia="Aptos"/>
          <w:b/>
          <w:iCs/>
          <w:highlight w:val="cyan"/>
          <w:u w:val="single"/>
          <w:bdr w:val="single" w:sz="8" w:space="0" w:color="auto"/>
        </w:rPr>
        <w:t>pressing</w:t>
      </w:r>
      <w:r w:rsidRPr="00B811E2">
        <w:rPr>
          <w:rFonts w:eastAsia="Aptos"/>
          <w:highlight w:val="cyan"/>
          <w:u w:val="single"/>
        </w:rPr>
        <w:t xml:space="preserve"> issues</w:t>
      </w:r>
      <w:r w:rsidRPr="00B811E2">
        <w:rPr>
          <w:rFonts w:eastAsia="Aptos"/>
          <w:sz w:val="14"/>
        </w:rPr>
        <w:t xml:space="preserve"> like health care, education and the economy. A compelling policy agenda is key to winning over suburban and independent voters.</w:t>
      </w:r>
    </w:p>
    <w:p w14:paraId="03FE7101" w14:textId="77777777" w:rsidR="00C173C0" w:rsidRPr="00B811E2" w:rsidRDefault="00C173C0" w:rsidP="00C173C0">
      <w:pPr>
        <w:rPr>
          <w:rFonts w:eastAsia="Aptos"/>
          <w:sz w:val="14"/>
        </w:rPr>
      </w:pPr>
      <w:r w:rsidRPr="00B811E2">
        <w:rPr>
          <w:rFonts w:eastAsia="Aptos"/>
          <w:sz w:val="14"/>
        </w:rPr>
        <w:t xml:space="preserve">Finally, Trump’s influence has reshaped Republican politics, but the party must prepare for a future where he is no longer on the ballot. Identifying and elevating leaders who can inherit and </w:t>
      </w:r>
      <w:proofErr w:type="gramStart"/>
      <w:r w:rsidRPr="00B811E2">
        <w:rPr>
          <w:rFonts w:eastAsia="Aptos"/>
          <w:sz w:val="14"/>
        </w:rPr>
        <w:t>adapt</w:t>
      </w:r>
      <w:proofErr w:type="gramEnd"/>
      <w:r w:rsidRPr="00B811E2">
        <w:rPr>
          <w:rFonts w:eastAsia="Aptos"/>
          <w:sz w:val="14"/>
        </w:rPr>
        <w:t xml:space="preserve"> his appeal will be critical.</w:t>
      </w:r>
    </w:p>
    <w:p w14:paraId="5341F85F" w14:textId="77777777" w:rsidR="00C173C0" w:rsidRPr="00B811E2" w:rsidRDefault="00C173C0" w:rsidP="00C173C0">
      <w:pPr>
        <w:rPr>
          <w:rFonts w:eastAsia="Aptos"/>
          <w:sz w:val="14"/>
        </w:rPr>
      </w:pPr>
      <w:r w:rsidRPr="00B811E2">
        <w:rPr>
          <w:rFonts w:eastAsia="Aptos"/>
          <w:highlight w:val="cyan"/>
          <w:u w:val="single"/>
        </w:rPr>
        <w:t>The Republican</w:t>
      </w:r>
      <w:r w:rsidRPr="00B811E2">
        <w:rPr>
          <w:rFonts w:eastAsia="Aptos"/>
          <w:sz w:val="14"/>
        </w:rPr>
        <w:t xml:space="preserve"> Party’s </w:t>
      </w:r>
      <w:r w:rsidRPr="00B811E2">
        <w:rPr>
          <w:rFonts w:eastAsia="Aptos"/>
          <w:highlight w:val="cyan"/>
          <w:u w:val="single"/>
        </w:rPr>
        <w:t>path to victory</w:t>
      </w:r>
      <w:r w:rsidRPr="00B811E2">
        <w:rPr>
          <w:rFonts w:eastAsia="Aptos"/>
          <w:sz w:val="14"/>
        </w:rPr>
        <w:t xml:space="preserve"> in 2028 </w:t>
      </w:r>
      <w:r w:rsidRPr="00B811E2">
        <w:rPr>
          <w:rFonts w:eastAsia="Aptos"/>
          <w:highlight w:val="cyan"/>
          <w:u w:val="single"/>
        </w:rPr>
        <w:t xml:space="preserve">is </w:t>
      </w:r>
      <w:r w:rsidRPr="00B811E2">
        <w:rPr>
          <w:rFonts w:eastAsia="Aptos"/>
          <w:b/>
          <w:iCs/>
          <w:highlight w:val="cyan"/>
          <w:u w:val="single"/>
          <w:bdr w:val="single" w:sz="8" w:space="0" w:color="auto"/>
        </w:rPr>
        <w:t>narrow</w:t>
      </w:r>
      <w:r w:rsidRPr="00B811E2">
        <w:rPr>
          <w:rFonts w:eastAsia="Aptos"/>
          <w:highlight w:val="cyan"/>
          <w:u w:val="single"/>
        </w:rPr>
        <w:t xml:space="preserve"> but achievable</w:t>
      </w:r>
      <w:r w:rsidRPr="00B811E2">
        <w:rPr>
          <w:rFonts w:eastAsia="Aptos"/>
          <w:sz w:val="14"/>
        </w:rPr>
        <w:t>. Ignoring the looming challenges — MAGA voter attrition, the Shapiro-Whitmer threat and vulnerabilities in the House, would be a catastrophic mistake.</w:t>
      </w:r>
    </w:p>
    <w:p w14:paraId="24E23984" w14:textId="77777777" w:rsidR="00C173C0" w:rsidRPr="00B811E2" w:rsidRDefault="00C173C0" w:rsidP="00C173C0">
      <w:pPr>
        <w:rPr>
          <w:rFonts w:eastAsia="Aptos"/>
          <w:sz w:val="14"/>
        </w:rPr>
      </w:pPr>
      <w:r w:rsidRPr="00B811E2">
        <w:rPr>
          <w:rFonts w:eastAsia="Aptos"/>
          <w:u w:val="single"/>
        </w:rPr>
        <w:t xml:space="preserve">The </w:t>
      </w:r>
      <w:r w:rsidRPr="00B811E2">
        <w:rPr>
          <w:rFonts w:eastAsia="Aptos"/>
          <w:highlight w:val="cyan"/>
          <w:u w:val="single"/>
        </w:rPr>
        <w:t>Reagan to Bush drop-off</w:t>
      </w:r>
      <w:r w:rsidRPr="00B811E2">
        <w:rPr>
          <w:rFonts w:eastAsia="Aptos"/>
          <w:u w:val="single"/>
        </w:rPr>
        <w:t xml:space="preserve"> in 1988 offers </w:t>
      </w:r>
      <w:r w:rsidRPr="00B811E2">
        <w:rPr>
          <w:rFonts w:eastAsia="Aptos"/>
          <w:highlight w:val="cyan"/>
          <w:u w:val="single"/>
        </w:rPr>
        <w:t xml:space="preserve">a </w:t>
      </w:r>
      <w:r w:rsidRPr="00B811E2">
        <w:rPr>
          <w:rFonts w:eastAsia="Aptos"/>
          <w:b/>
          <w:iCs/>
          <w:highlight w:val="cyan"/>
          <w:u w:val="single"/>
          <w:bdr w:val="single" w:sz="8" w:space="0" w:color="auto"/>
        </w:rPr>
        <w:t>stark warning</w:t>
      </w:r>
      <w:r w:rsidRPr="00B811E2">
        <w:rPr>
          <w:rFonts w:eastAsia="Aptos"/>
          <w:sz w:val="14"/>
        </w:rPr>
        <w:t xml:space="preserve">: </w:t>
      </w:r>
      <w:r w:rsidRPr="00B811E2">
        <w:rPr>
          <w:rFonts w:eastAsia="Aptos"/>
          <w:u w:val="single"/>
        </w:rPr>
        <w:t xml:space="preserve">a 10.4 percent voter decline that </w:t>
      </w:r>
      <w:r w:rsidRPr="00B811E2">
        <w:rPr>
          <w:rFonts w:eastAsia="Aptos"/>
          <w:highlight w:val="cyan"/>
          <w:u w:val="single"/>
        </w:rPr>
        <w:t xml:space="preserve">cost </w:t>
      </w:r>
      <w:r w:rsidRPr="00B811E2">
        <w:rPr>
          <w:rFonts w:eastAsia="Aptos"/>
          <w:u w:val="single"/>
        </w:rPr>
        <w:t xml:space="preserve">the </w:t>
      </w:r>
      <w:r w:rsidRPr="00B811E2">
        <w:rPr>
          <w:rFonts w:eastAsia="Aptos"/>
          <w:highlight w:val="cyan"/>
          <w:u w:val="single"/>
        </w:rPr>
        <w:t xml:space="preserve">GOP </w:t>
      </w:r>
      <w:r w:rsidRPr="00B811E2">
        <w:rPr>
          <w:rFonts w:eastAsia="Aptos"/>
          <w:b/>
          <w:iCs/>
          <w:highlight w:val="cyan"/>
          <w:u w:val="single"/>
          <w:bdr w:val="single" w:sz="8" w:space="0" w:color="auto"/>
        </w:rPr>
        <w:t>millions of votes</w:t>
      </w:r>
      <w:r w:rsidRPr="00B811E2">
        <w:rPr>
          <w:rFonts w:eastAsia="Aptos"/>
          <w:sz w:val="14"/>
        </w:rPr>
        <w:t xml:space="preserve">. A similar occurrence in 2028 could be disastrous. </w:t>
      </w:r>
      <w:r w:rsidRPr="00B811E2">
        <w:rPr>
          <w:rFonts w:eastAsia="Aptos"/>
          <w:u w:val="single"/>
        </w:rPr>
        <w:t xml:space="preserve">If Republicans fail to adapt, </w:t>
      </w:r>
      <w:r w:rsidRPr="00B811E2">
        <w:rPr>
          <w:rFonts w:eastAsia="Aptos"/>
          <w:b/>
          <w:iCs/>
          <w:highlight w:val="cyan"/>
          <w:u w:val="single"/>
          <w:bdr w:val="single" w:sz="8" w:space="0" w:color="auto"/>
        </w:rPr>
        <w:t>the consequence</w:t>
      </w:r>
      <w:r w:rsidRPr="00B811E2">
        <w:rPr>
          <w:rFonts w:eastAsia="Aptos"/>
          <w:u w:val="single"/>
        </w:rPr>
        <w:t xml:space="preserve">s won’t just be losing the next election but </w:t>
      </w:r>
      <w:r w:rsidRPr="00B811E2">
        <w:rPr>
          <w:rFonts w:eastAsia="Aptos"/>
          <w:highlight w:val="cyan"/>
          <w:u w:val="single"/>
        </w:rPr>
        <w:t xml:space="preserve">ceding a </w:t>
      </w:r>
      <w:r w:rsidRPr="00B811E2">
        <w:rPr>
          <w:rFonts w:eastAsia="Aptos"/>
          <w:b/>
          <w:iCs/>
          <w:sz w:val="40"/>
          <w:szCs w:val="40"/>
          <w:highlight w:val="cyan"/>
          <w:u w:val="single"/>
          <w:bdr w:val="single" w:sz="8" w:space="0" w:color="auto"/>
        </w:rPr>
        <w:t>generation of political dominance</w:t>
      </w:r>
      <w:r w:rsidRPr="00B811E2">
        <w:rPr>
          <w:rFonts w:eastAsia="Aptos"/>
          <w:highlight w:val="cyan"/>
          <w:u w:val="single"/>
        </w:rPr>
        <w:t xml:space="preserve"> to</w:t>
      </w:r>
      <w:r w:rsidRPr="00B811E2">
        <w:rPr>
          <w:rFonts w:eastAsia="Aptos"/>
          <w:sz w:val="14"/>
        </w:rPr>
        <w:t xml:space="preserve"> the </w:t>
      </w:r>
      <w:r w:rsidRPr="00B811E2">
        <w:rPr>
          <w:rFonts w:eastAsia="Aptos"/>
          <w:highlight w:val="cyan"/>
          <w:u w:val="single"/>
        </w:rPr>
        <w:t>Dem</w:t>
      </w:r>
      <w:r w:rsidRPr="00B811E2">
        <w:rPr>
          <w:rFonts w:eastAsia="Aptos"/>
          <w:sz w:val="14"/>
        </w:rPr>
        <w:t>ocrat</w:t>
      </w:r>
      <w:r w:rsidRPr="00B811E2">
        <w:rPr>
          <w:rFonts w:eastAsia="Aptos"/>
          <w:highlight w:val="cyan"/>
          <w:u w:val="single"/>
        </w:rPr>
        <w:t>s</w:t>
      </w:r>
      <w:r w:rsidRPr="00B811E2">
        <w:rPr>
          <w:rFonts w:eastAsia="Aptos"/>
          <w:sz w:val="14"/>
        </w:rPr>
        <w:t>. The stakes could not be higher.</w:t>
      </w:r>
    </w:p>
    <w:p w14:paraId="15C5511A" w14:textId="77777777" w:rsidR="00C173C0" w:rsidRPr="00B811E2" w:rsidRDefault="00C173C0" w:rsidP="00C173C0">
      <w:pPr>
        <w:keepNext/>
        <w:keepLines/>
        <w:spacing w:before="40" w:after="0"/>
        <w:outlineLvl w:val="3"/>
        <w:rPr>
          <w:rFonts w:eastAsia="Times New Roman" w:cs="Times New Roman"/>
          <w:b/>
          <w:iCs/>
          <w:sz w:val="26"/>
        </w:rPr>
      </w:pPr>
      <w:r>
        <w:rPr>
          <w:rFonts w:eastAsia="Times New Roman" w:cs="Times New Roman"/>
          <w:b/>
          <w:iCs/>
          <w:sz w:val="26"/>
        </w:rPr>
        <w:t>Pro-union policies</w:t>
      </w:r>
      <w:r w:rsidRPr="00B811E2">
        <w:rPr>
          <w:rFonts w:eastAsia="Times New Roman" w:cs="Times New Roman"/>
          <w:b/>
          <w:iCs/>
          <w:sz w:val="26"/>
        </w:rPr>
        <w:t xml:space="preserve"> </w:t>
      </w:r>
      <w:r w:rsidRPr="00B811E2">
        <w:rPr>
          <w:rFonts w:eastAsia="Times New Roman" w:cs="Times New Roman"/>
          <w:b/>
          <w:iCs/>
          <w:sz w:val="26"/>
          <w:u w:val="single"/>
        </w:rPr>
        <w:t>court labor</w:t>
      </w:r>
      <w:r w:rsidRPr="00B811E2">
        <w:rPr>
          <w:rFonts w:eastAsia="Times New Roman" w:cs="Times New Roman"/>
          <w:b/>
          <w:iCs/>
          <w:sz w:val="26"/>
        </w:rPr>
        <w:t xml:space="preserve"> into the MAGA base. Actions now are key.</w:t>
      </w:r>
    </w:p>
    <w:p w14:paraId="4DC5053F" w14:textId="77777777" w:rsidR="00C173C0" w:rsidRPr="00B811E2" w:rsidRDefault="00C173C0" w:rsidP="00C173C0">
      <w:pPr>
        <w:rPr>
          <w:rFonts w:eastAsia="Aptos"/>
        </w:rPr>
      </w:pPr>
      <w:r w:rsidRPr="00B811E2">
        <w:rPr>
          <w:rFonts w:eastAsia="Aptos"/>
          <w:b/>
          <w:bCs/>
          <w:sz w:val="26"/>
        </w:rPr>
        <w:t>Greenhouse 25</w:t>
      </w:r>
      <w:r w:rsidRPr="00B811E2">
        <w:rPr>
          <w:rFonts w:eastAsia="Aptos"/>
        </w:rPr>
        <w:t xml:space="preserve">, American labor and workplace journalist and writer (Steven, “America’s Labor Unions Are Souring on Trump: And they’re already planting seeds to help ensure the Democrats win back control of the House of Representatives.,” </w:t>
      </w:r>
      <w:r w:rsidRPr="00B811E2">
        <w:rPr>
          <w:rFonts w:eastAsia="Aptos"/>
          <w:i/>
          <w:iCs/>
        </w:rPr>
        <w:t>Slate</w:t>
      </w:r>
      <w:r w:rsidRPr="00B811E2">
        <w:rPr>
          <w:rFonts w:eastAsia="Aptos"/>
        </w:rPr>
        <w:t>, https://slate.com/news-and-politics/2025/05/unions-donald-trump-2026-election-kilmar-abrego-garcia.html)</w:t>
      </w:r>
    </w:p>
    <w:p w14:paraId="1A672193" w14:textId="77777777" w:rsidR="00C173C0" w:rsidRPr="00B811E2" w:rsidRDefault="00C173C0" w:rsidP="00C173C0">
      <w:pPr>
        <w:rPr>
          <w:rFonts w:eastAsia="Aptos"/>
          <w:sz w:val="16"/>
        </w:rPr>
      </w:pPr>
      <w:r w:rsidRPr="00B811E2">
        <w:rPr>
          <w:rFonts w:eastAsia="Aptos"/>
          <w:sz w:val="16"/>
        </w:rPr>
        <w:t xml:space="preserve">But now, five weeks later, it’s abundantly clear that most </w:t>
      </w:r>
      <w:r w:rsidRPr="00B811E2">
        <w:rPr>
          <w:rFonts w:eastAsia="Aptos"/>
          <w:highlight w:val="cyan"/>
          <w:u w:val="single"/>
        </w:rPr>
        <w:t>unions are angry</w:t>
      </w:r>
      <w:r w:rsidRPr="00B811E2">
        <w:rPr>
          <w:rFonts w:eastAsia="Aptos"/>
          <w:u w:val="single"/>
        </w:rPr>
        <w:t xml:space="preserve"> as hell </w:t>
      </w:r>
      <w:r w:rsidRPr="00B811E2">
        <w:rPr>
          <w:rFonts w:eastAsia="Aptos"/>
          <w:highlight w:val="cyan"/>
          <w:u w:val="single"/>
        </w:rPr>
        <w:t>about Trump</w:t>
      </w:r>
      <w:r w:rsidRPr="00B811E2">
        <w:rPr>
          <w:rFonts w:eastAsia="Aptos"/>
          <w:u w:val="single"/>
        </w:rPr>
        <w:t xml:space="preserve"> 2</w:t>
      </w:r>
      <w:r w:rsidRPr="00B811E2">
        <w:rPr>
          <w:rFonts w:eastAsia="Aptos"/>
          <w:sz w:val="16"/>
        </w:rPr>
        <w:t>.0. “</w:t>
      </w:r>
      <w:r w:rsidRPr="00B811E2">
        <w:rPr>
          <w:rFonts w:eastAsia="Aptos"/>
          <w:u w:val="single"/>
        </w:rPr>
        <w:t xml:space="preserve">We’ve been </w:t>
      </w:r>
      <w:r w:rsidRPr="00B811E2">
        <w:rPr>
          <w:rFonts w:eastAsia="Aptos"/>
          <w:highlight w:val="cyan"/>
          <w:u w:val="single"/>
        </w:rPr>
        <w:t>facing a barrage of attacks</w:t>
      </w:r>
      <w:r w:rsidRPr="00B811E2">
        <w:rPr>
          <w:rFonts w:eastAsia="Aptos"/>
          <w:u w:val="single"/>
        </w:rPr>
        <w:t xml:space="preserve"> from the administration</w:t>
      </w:r>
      <w:r w:rsidRPr="00B811E2">
        <w:rPr>
          <w:rFonts w:eastAsia="Aptos"/>
          <w:sz w:val="16"/>
        </w:rPr>
        <w:t xml:space="preserve">,” said Liz Shuler, president of the AFL-CIO, the nation’s main union federation, in an interview. “They’re slashing jobs. </w:t>
      </w:r>
      <w:r w:rsidRPr="00B811E2">
        <w:rPr>
          <w:rFonts w:eastAsia="Aptos"/>
          <w:u w:val="single"/>
        </w:rPr>
        <w:t xml:space="preserve">They’re </w:t>
      </w:r>
      <w:r w:rsidRPr="00B811E2">
        <w:rPr>
          <w:rFonts w:eastAsia="Aptos"/>
          <w:highlight w:val="cyan"/>
          <w:u w:val="single"/>
        </w:rPr>
        <w:t>ripping up</w:t>
      </w:r>
      <w:r w:rsidRPr="00B811E2">
        <w:rPr>
          <w:rFonts w:eastAsia="Aptos"/>
          <w:u w:val="single"/>
        </w:rPr>
        <w:t xml:space="preserve"> union </w:t>
      </w:r>
      <w:r w:rsidRPr="00B811E2">
        <w:rPr>
          <w:rFonts w:eastAsia="Aptos"/>
          <w:highlight w:val="cyan"/>
          <w:u w:val="single"/>
        </w:rPr>
        <w:t>contracts</w:t>
      </w:r>
      <w:r w:rsidRPr="00B811E2">
        <w:rPr>
          <w:rFonts w:eastAsia="Aptos"/>
          <w:sz w:val="16"/>
        </w:rPr>
        <w:t xml:space="preserve">. They’re cutting services. </w:t>
      </w:r>
      <w:proofErr w:type="gramStart"/>
      <w:r w:rsidRPr="00B811E2">
        <w:rPr>
          <w:rFonts w:eastAsia="Aptos"/>
          <w:sz w:val="16"/>
        </w:rPr>
        <w:t>Trump’s</w:t>
      </w:r>
      <w:proofErr w:type="gramEnd"/>
      <w:r w:rsidRPr="00B811E2">
        <w:rPr>
          <w:rFonts w:eastAsia="Aptos"/>
          <w:sz w:val="16"/>
        </w:rPr>
        <w:t xml:space="preserve"> </w:t>
      </w:r>
      <w:proofErr w:type="gramStart"/>
      <w:r w:rsidRPr="00B811E2">
        <w:rPr>
          <w:rFonts w:eastAsia="Aptos"/>
          <w:sz w:val="16"/>
        </w:rPr>
        <w:t>delivered on</w:t>
      </w:r>
      <w:proofErr w:type="gramEnd"/>
      <w:r w:rsidRPr="00B811E2">
        <w:rPr>
          <w:rFonts w:eastAsia="Aptos"/>
          <w:sz w:val="16"/>
        </w:rPr>
        <w:t xml:space="preserve"> nothing that he promised. We would say his scorecard is a </w:t>
      </w:r>
      <w:proofErr w:type="gramStart"/>
      <w:r w:rsidRPr="00B811E2">
        <w:rPr>
          <w:rFonts w:eastAsia="Aptos"/>
          <w:sz w:val="16"/>
        </w:rPr>
        <w:t>fail</w:t>
      </w:r>
      <w:proofErr w:type="gramEnd"/>
      <w:r w:rsidRPr="00B811E2">
        <w:rPr>
          <w:rFonts w:eastAsia="Aptos"/>
          <w:sz w:val="16"/>
        </w:rPr>
        <w:t>.”</w:t>
      </w:r>
    </w:p>
    <w:p w14:paraId="017FB629" w14:textId="77777777" w:rsidR="00C173C0" w:rsidRPr="00B811E2" w:rsidRDefault="00C173C0" w:rsidP="00C173C0">
      <w:pPr>
        <w:rPr>
          <w:rFonts w:eastAsia="Aptos"/>
          <w:sz w:val="16"/>
        </w:rPr>
      </w:pPr>
      <w:r w:rsidRPr="00B811E2">
        <w:rPr>
          <w:rFonts w:eastAsia="Aptos"/>
          <w:highlight w:val="cyan"/>
          <w:u w:val="single"/>
        </w:rPr>
        <w:t>Trump’s anti-union</w:t>
      </w:r>
      <w:r w:rsidRPr="00B811E2">
        <w:rPr>
          <w:rFonts w:eastAsia="Aptos"/>
          <w:u w:val="single"/>
        </w:rPr>
        <w:t xml:space="preserve"> moves have come</w:t>
      </w:r>
      <w:r w:rsidRPr="00B811E2">
        <w:rPr>
          <w:rFonts w:eastAsia="Aptos"/>
          <w:sz w:val="16"/>
        </w:rPr>
        <w:t xml:space="preserve"> </w:t>
      </w:r>
      <w:r w:rsidRPr="00B811E2">
        <w:rPr>
          <w:rFonts w:eastAsia="Aptos"/>
          <w:b/>
          <w:iCs/>
          <w:highlight w:val="cyan"/>
          <w:u w:val="single"/>
          <w:bdr w:val="single" w:sz="8" w:space="0" w:color="auto"/>
        </w:rPr>
        <w:t>fast</w:t>
      </w:r>
      <w:r w:rsidRPr="00B811E2">
        <w:rPr>
          <w:rFonts w:eastAsia="Aptos"/>
          <w:sz w:val="16"/>
        </w:rPr>
        <w:t xml:space="preserve">er </w:t>
      </w:r>
      <w:r w:rsidRPr="00B811E2">
        <w:rPr>
          <w:rFonts w:eastAsia="Aptos"/>
          <w:highlight w:val="cyan"/>
          <w:u w:val="single"/>
        </w:rPr>
        <w:t>and</w:t>
      </w:r>
      <w:r w:rsidRPr="00B811E2">
        <w:rPr>
          <w:rFonts w:eastAsia="Aptos"/>
          <w:sz w:val="16"/>
        </w:rPr>
        <w:t xml:space="preserve"> been </w:t>
      </w:r>
      <w:proofErr w:type="gramStart"/>
      <w:r w:rsidRPr="00B811E2">
        <w:rPr>
          <w:rFonts w:eastAsia="Aptos"/>
          <w:b/>
          <w:iCs/>
          <w:highlight w:val="cyan"/>
          <w:u w:val="single"/>
          <w:bdr w:val="single" w:sz="8" w:space="0" w:color="auto"/>
        </w:rPr>
        <w:t>vast</w:t>
      </w:r>
      <w:r w:rsidRPr="00B811E2">
        <w:rPr>
          <w:rFonts w:eastAsia="Aptos"/>
          <w:sz w:val="16"/>
        </w:rPr>
        <w:t>er</w:t>
      </w:r>
      <w:proofErr w:type="gramEnd"/>
      <w:r w:rsidRPr="00B811E2">
        <w:rPr>
          <w:rFonts w:eastAsia="Aptos"/>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B811E2">
        <w:rPr>
          <w:rFonts w:eastAsia="Aptos"/>
          <w:highlight w:val="cyan"/>
          <w:u w:val="single"/>
        </w:rPr>
        <w:t>leaving</w:t>
      </w:r>
      <w:r w:rsidRPr="00B811E2">
        <w:rPr>
          <w:rFonts w:eastAsia="Aptos"/>
          <w:u w:val="single"/>
        </w:rPr>
        <w:t xml:space="preserve"> the </w:t>
      </w:r>
      <w:r w:rsidRPr="00B811E2">
        <w:rPr>
          <w:rFonts w:eastAsia="Aptos"/>
          <w:highlight w:val="cyan"/>
          <w:u w:val="single"/>
        </w:rPr>
        <w:t>board without a quorum</w:t>
      </w:r>
      <w:r w:rsidRPr="00B811E2">
        <w:rPr>
          <w:rFonts w:eastAsia="Aptos"/>
          <w:sz w:val="16"/>
        </w:rPr>
        <w:t xml:space="preserve"> to function. </w:t>
      </w:r>
      <w:r w:rsidRPr="00B811E2">
        <w:rPr>
          <w:rFonts w:eastAsia="Aptos"/>
          <w:u w:val="single"/>
        </w:rPr>
        <w:t xml:space="preserve">He issued an executive order to </w:t>
      </w:r>
      <w:r w:rsidRPr="00B811E2">
        <w:rPr>
          <w:rFonts w:eastAsia="Aptos"/>
          <w:highlight w:val="cyan"/>
          <w:u w:val="single"/>
        </w:rPr>
        <w:t>destroy</w:t>
      </w:r>
      <w:r w:rsidRPr="00B811E2">
        <w:rPr>
          <w:rFonts w:eastAsia="Aptos"/>
          <w:u w:val="single"/>
        </w:rPr>
        <w:t xml:space="preserve"> </w:t>
      </w:r>
      <w:r w:rsidRPr="00B811E2">
        <w:rPr>
          <w:rFonts w:eastAsia="Aptos"/>
          <w:highlight w:val="cyan"/>
          <w:u w:val="single"/>
        </w:rPr>
        <w:t>c</w:t>
      </w:r>
      <w:r w:rsidRPr="00B811E2">
        <w:rPr>
          <w:rFonts w:eastAsia="Aptos"/>
          <w:u w:val="single"/>
        </w:rPr>
        <w:t xml:space="preserve">ollective </w:t>
      </w:r>
      <w:r w:rsidRPr="00B811E2">
        <w:rPr>
          <w:rFonts w:eastAsia="Aptos"/>
          <w:highlight w:val="cyan"/>
          <w:u w:val="single"/>
        </w:rPr>
        <w:t>b</w:t>
      </w:r>
      <w:r w:rsidRPr="00B811E2">
        <w:rPr>
          <w:rFonts w:eastAsia="Aptos"/>
          <w:u w:val="single"/>
        </w:rPr>
        <w:t xml:space="preserve">argaining </w:t>
      </w:r>
      <w:r w:rsidRPr="00B811E2">
        <w:rPr>
          <w:rFonts w:eastAsia="Aptos"/>
          <w:highlight w:val="cyan"/>
          <w:u w:val="single"/>
        </w:rPr>
        <w:t>r</w:t>
      </w:r>
      <w:r w:rsidRPr="00B811E2">
        <w:rPr>
          <w:rFonts w:eastAsia="Aptos"/>
          <w:u w:val="single"/>
        </w:rPr>
        <w:t>ight</w:t>
      </w:r>
      <w:r w:rsidRPr="00B811E2">
        <w:rPr>
          <w:rFonts w:eastAsia="Aptos"/>
          <w:highlight w:val="cyan"/>
          <w:u w:val="single"/>
        </w:rPr>
        <w:t>s</w:t>
      </w:r>
      <w:r w:rsidRPr="00B811E2">
        <w:rPr>
          <w:rFonts w:eastAsia="Aptos"/>
          <w:u w:val="single"/>
        </w:rPr>
        <w:t xml:space="preserve"> </w:t>
      </w:r>
      <w:r w:rsidRPr="00B811E2">
        <w:rPr>
          <w:rFonts w:eastAsia="Aptos"/>
          <w:highlight w:val="cyan"/>
          <w:u w:val="single"/>
        </w:rPr>
        <w:t>for</w:t>
      </w:r>
      <w:r w:rsidRPr="00B811E2">
        <w:rPr>
          <w:rFonts w:eastAsia="Aptos"/>
          <w:sz w:val="16"/>
        </w:rPr>
        <w:t xml:space="preserve"> 1 million </w:t>
      </w:r>
      <w:r w:rsidRPr="00B811E2">
        <w:rPr>
          <w:rFonts w:eastAsia="Aptos"/>
          <w:highlight w:val="cyan"/>
          <w:u w:val="single"/>
        </w:rPr>
        <w:t>federal employees</w:t>
      </w:r>
      <w:r w:rsidRPr="00B811E2">
        <w:rPr>
          <w:rFonts w:eastAsia="Aptos"/>
          <w:sz w:val="16"/>
        </w:rPr>
        <w:t>. “</w:t>
      </w:r>
      <w:r w:rsidRPr="00B811E2">
        <w:rPr>
          <w:rFonts w:eastAsia="Aptos"/>
          <w:u w:val="single"/>
        </w:rPr>
        <w:t>That’s the biggest assault against labor in our history</w:t>
      </w:r>
      <w:r w:rsidRPr="00B811E2">
        <w:rPr>
          <w:rFonts w:eastAsia="Aptos"/>
          <w:sz w:val="16"/>
        </w:rPr>
        <w:t>,” Shuler said.</w:t>
      </w:r>
    </w:p>
    <w:p w14:paraId="1B7BE763" w14:textId="77777777" w:rsidR="00C173C0" w:rsidRPr="00B811E2" w:rsidRDefault="00C173C0" w:rsidP="00C173C0">
      <w:pPr>
        <w:rPr>
          <w:rFonts w:eastAsia="Aptos"/>
          <w:sz w:val="16"/>
        </w:rPr>
      </w:pPr>
      <w:r w:rsidRPr="00B811E2">
        <w:rPr>
          <w:rFonts w:eastAsia="Aptos"/>
          <w:u w:val="single"/>
        </w:rPr>
        <w:t xml:space="preserve">America’s </w:t>
      </w:r>
      <w:r w:rsidRPr="00B811E2">
        <w:rPr>
          <w:rFonts w:eastAsia="Aptos"/>
          <w:highlight w:val="cyan"/>
          <w:u w:val="single"/>
        </w:rPr>
        <w:t>labor unions</w:t>
      </w:r>
      <w:r w:rsidRPr="00B811E2">
        <w:rPr>
          <w:rFonts w:eastAsia="Aptos"/>
          <w:sz w:val="16"/>
        </w:rPr>
        <w:t>—which represent 16 million workers—have responded to Trump’s blitz in several ways. First, they</w:t>
      </w:r>
      <w:r w:rsidRPr="00B811E2">
        <w:rPr>
          <w:rFonts w:eastAsia="Aptos"/>
          <w:b/>
          <w:iCs/>
          <w:u w:val="single"/>
          <w:bdr w:val="single" w:sz="8" w:space="0" w:color="auto"/>
        </w:rPr>
        <w:t>’ve</w:t>
      </w:r>
      <w:r w:rsidRPr="00B811E2">
        <w:rPr>
          <w:rFonts w:eastAsia="Aptos"/>
          <w:sz w:val="16"/>
        </w:rPr>
        <w:t xml:space="preserve"> </w:t>
      </w:r>
      <w:r w:rsidRPr="00B811E2">
        <w:rPr>
          <w:rFonts w:eastAsia="Aptos"/>
          <w:u w:val="single"/>
        </w:rPr>
        <w:t>mounted a huge defensive effort</w:t>
      </w:r>
      <w:r w:rsidRPr="00B811E2">
        <w:rPr>
          <w:rFonts w:eastAsia="Aptos"/>
          <w:sz w:val="16"/>
        </w:rPr>
        <w:t>, largely through lawsuits, to save the jobs of fired federal employees and to preserve federal workers’ bargaining rights. (A federal judge ruled that Trump violated the law in terminating the bargaining rights of federal workers.)</w:t>
      </w:r>
    </w:p>
    <w:p w14:paraId="7B68860C" w14:textId="77777777" w:rsidR="00C173C0" w:rsidRPr="00B811E2" w:rsidRDefault="00C173C0" w:rsidP="00C173C0">
      <w:pPr>
        <w:rPr>
          <w:rFonts w:eastAsia="Aptos"/>
          <w:sz w:val="16"/>
        </w:rPr>
      </w:pPr>
      <w:r w:rsidRPr="00B811E2">
        <w:rPr>
          <w:rFonts w:eastAsia="Aptos"/>
          <w:sz w:val="16"/>
        </w:rPr>
        <w:t xml:space="preserve">Second, many </w:t>
      </w:r>
      <w:r w:rsidRPr="00B811E2">
        <w:rPr>
          <w:rFonts w:eastAsia="Aptos"/>
          <w:u w:val="single"/>
        </w:rPr>
        <w:t xml:space="preserve">unions and their members </w:t>
      </w:r>
      <w:r w:rsidRPr="00B811E2">
        <w:rPr>
          <w:rFonts w:eastAsia="Aptos"/>
          <w:highlight w:val="cyan"/>
          <w:u w:val="single"/>
        </w:rPr>
        <w:t xml:space="preserve">have </w:t>
      </w:r>
      <w:r w:rsidRPr="00B811E2">
        <w:rPr>
          <w:rFonts w:eastAsia="Aptos"/>
          <w:b/>
          <w:iCs/>
          <w:highlight w:val="cyan"/>
          <w:u w:val="single"/>
          <w:bdr w:val="single" w:sz="8" w:space="0" w:color="auto"/>
        </w:rPr>
        <w:t>joined the resistance</w:t>
      </w:r>
      <w:r w:rsidRPr="00B811E2">
        <w:rPr>
          <w:rFonts w:eastAsia="Aptos"/>
          <w:sz w:val="16"/>
        </w:rPr>
        <w:t xml:space="preserve">—they’ve marched in many communities’ “Hands Off” rallies, and they have staged many of their own protests. Third, </w:t>
      </w:r>
      <w:r w:rsidRPr="00B811E2">
        <w:rPr>
          <w:rFonts w:eastAsia="Aptos"/>
          <w:u w:val="single"/>
        </w:rPr>
        <w:t xml:space="preserve">unions have </w:t>
      </w:r>
      <w:r w:rsidRPr="00B811E2">
        <w:rPr>
          <w:rFonts w:eastAsia="Aptos"/>
          <w:highlight w:val="cyan"/>
          <w:u w:val="single"/>
        </w:rPr>
        <w:t>held</w:t>
      </w:r>
      <w:r w:rsidRPr="00B811E2">
        <w:rPr>
          <w:rFonts w:eastAsia="Aptos"/>
          <w:u w:val="single"/>
        </w:rPr>
        <w:t xml:space="preserve"> town hall </w:t>
      </w:r>
      <w:r w:rsidRPr="00B811E2">
        <w:rPr>
          <w:rFonts w:eastAsia="Aptos"/>
          <w:highlight w:val="cyan"/>
          <w:u w:val="single"/>
        </w:rPr>
        <w:t>meetings in purple districts</w:t>
      </w:r>
      <w:r w:rsidRPr="00B811E2">
        <w:rPr>
          <w:rFonts w:eastAsia="Aptos"/>
          <w:u w:val="single"/>
        </w:rPr>
        <w:t xml:space="preserve"> where </w:t>
      </w:r>
      <w:r w:rsidRPr="00B811E2">
        <w:rPr>
          <w:rFonts w:eastAsia="Aptos"/>
          <w:b/>
          <w:iCs/>
          <w:highlight w:val="cyan"/>
          <w:u w:val="single"/>
          <w:bdr w:val="single" w:sz="8" w:space="0" w:color="auto"/>
        </w:rPr>
        <w:t>Republican</w:t>
      </w:r>
      <w:r w:rsidRPr="00B811E2">
        <w:rPr>
          <w:rFonts w:eastAsia="Aptos"/>
          <w:u w:val="single"/>
        </w:rPr>
        <w:t xml:space="preserve"> member</w:t>
      </w:r>
      <w:r w:rsidRPr="00B811E2">
        <w:rPr>
          <w:rFonts w:eastAsia="Aptos"/>
          <w:b/>
          <w:iCs/>
          <w:highlight w:val="cyan"/>
          <w:u w:val="single"/>
          <w:bdr w:val="single" w:sz="8" w:space="0" w:color="auto"/>
        </w:rPr>
        <w:t>s</w:t>
      </w:r>
      <w:r w:rsidRPr="00B811E2">
        <w:rPr>
          <w:rFonts w:eastAsia="Aptos"/>
          <w:u w:val="single"/>
        </w:rPr>
        <w:t xml:space="preserve"> of Congress refused to do so because they </w:t>
      </w:r>
      <w:r w:rsidRPr="00B811E2">
        <w:rPr>
          <w:rFonts w:eastAsia="Aptos"/>
          <w:b/>
          <w:iCs/>
          <w:highlight w:val="cyan"/>
          <w:u w:val="single"/>
          <w:bdr w:val="single" w:sz="8" w:space="0" w:color="auto"/>
        </w:rPr>
        <w:t>fear</w:t>
      </w:r>
      <w:r w:rsidRPr="00B811E2">
        <w:rPr>
          <w:rFonts w:eastAsia="Aptos"/>
          <w:u w:val="single"/>
        </w:rPr>
        <w:t xml:space="preserve">ed </w:t>
      </w:r>
      <w:r w:rsidRPr="00B811E2">
        <w:rPr>
          <w:rFonts w:eastAsia="Aptos"/>
          <w:highlight w:val="cyan"/>
          <w:u w:val="single"/>
        </w:rPr>
        <w:t>the public’s wrath</w:t>
      </w:r>
      <w:r w:rsidRPr="00B811E2">
        <w:rPr>
          <w:rFonts w:eastAsia="Aptos"/>
          <w:sz w:val="16"/>
        </w:rPr>
        <w:t>.</w:t>
      </w:r>
    </w:p>
    <w:p w14:paraId="73EB71D4" w14:textId="77777777" w:rsidR="00C173C0" w:rsidRPr="00B811E2" w:rsidRDefault="00C173C0" w:rsidP="00C173C0">
      <w:pPr>
        <w:rPr>
          <w:rFonts w:eastAsia="Aptos"/>
          <w:sz w:val="16"/>
        </w:rPr>
      </w:pPr>
      <w:r w:rsidRPr="00B811E2">
        <w:rPr>
          <w:rFonts w:eastAsia="Aptos"/>
          <w:sz w:val="16"/>
        </w:rPr>
        <w:t xml:space="preserve">Shuler said a new AFL-CIO poll found that </w:t>
      </w:r>
      <w:r w:rsidRPr="00B811E2">
        <w:rPr>
          <w:rFonts w:eastAsia="Aptos"/>
          <w:u w:val="single"/>
        </w:rPr>
        <w:t xml:space="preserve">a majority of </w:t>
      </w:r>
      <w:r w:rsidRPr="00B811E2">
        <w:rPr>
          <w:rFonts w:eastAsia="Aptos"/>
          <w:b/>
          <w:iCs/>
          <w:highlight w:val="cyan"/>
          <w:u w:val="single"/>
          <w:bdr w:val="single" w:sz="8" w:space="0" w:color="auto"/>
        </w:rPr>
        <w:t>union</w:t>
      </w:r>
      <w:r w:rsidRPr="00B811E2">
        <w:rPr>
          <w:rFonts w:eastAsia="Aptos"/>
          <w:u w:val="single"/>
        </w:rPr>
        <w:t xml:space="preserve"> member</w:t>
      </w:r>
      <w:r w:rsidRPr="00B811E2">
        <w:rPr>
          <w:rFonts w:eastAsia="Aptos"/>
          <w:b/>
          <w:iCs/>
          <w:highlight w:val="cyan"/>
          <w:u w:val="single"/>
          <w:bdr w:val="single" w:sz="8" w:space="0" w:color="auto"/>
        </w:rPr>
        <w:t>s</w:t>
      </w:r>
      <w:r w:rsidRPr="00B811E2">
        <w:rPr>
          <w:rFonts w:eastAsia="Aptos"/>
          <w:sz w:val="16"/>
        </w:rPr>
        <w:t xml:space="preserve"> say the country is moving in the wrong direction, with many </w:t>
      </w:r>
      <w:r w:rsidRPr="00B811E2">
        <w:rPr>
          <w:rFonts w:eastAsia="Aptos"/>
          <w:b/>
          <w:iCs/>
          <w:highlight w:val="cyan"/>
          <w:u w:val="single"/>
          <w:bdr w:val="single" w:sz="8" w:space="0" w:color="auto"/>
        </w:rPr>
        <w:t>complain</w:t>
      </w:r>
      <w:r w:rsidRPr="00B811E2">
        <w:rPr>
          <w:rFonts w:eastAsia="Aptos"/>
          <w:sz w:val="16"/>
        </w:rPr>
        <w:t xml:space="preserve">ing </w:t>
      </w:r>
      <w:r w:rsidRPr="00B811E2">
        <w:rPr>
          <w:rFonts w:eastAsia="Aptos"/>
          <w:u w:val="single"/>
        </w:rPr>
        <w:t xml:space="preserve">that </w:t>
      </w:r>
      <w:r w:rsidRPr="00B811E2">
        <w:rPr>
          <w:rFonts w:eastAsia="Aptos"/>
          <w:highlight w:val="cyan"/>
          <w:u w:val="single"/>
        </w:rPr>
        <w:t>Trump has done nothing</w:t>
      </w:r>
      <w:r w:rsidRPr="00B811E2">
        <w:rPr>
          <w:rFonts w:eastAsia="Aptos"/>
          <w:u w:val="single"/>
        </w:rPr>
        <w:t xml:space="preserve"> </w:t>
      </w:r>
      <w:r w:rsidRPr="00B811E2">
        <w:rPr>
          <w:rFonts w:eastAsia="Aptos"/>
          <w:sz w:val="16"/>
        </w:rPr>
        <w:t>to reduce inflation. “</w:t>
      </w:r>
      <w:r w:rsidRPr="00B811E2">
        <w:rPr>
          <w:rFonts w:eastAsia="Aptos"/>
          <w:u w:val="single"/>
        </w:rPr>
        <w:t xml:space="preserve">We’re seeing </w:t>
      </w:r>
      <w:r w:rsidRPr="00B811E2">
        <w:rPr>
          <w:rFonts w:eastAsia="Aptos"/>
          <w:highlight w:val="cyan"/>
          <w:u w:val="single"/>
        </w:rPr>
        <w:t>the most unified</w:t>
      </w:r>
      <w:r w:rsidRPr="00B811E2">
        <w:rPr>
          <w:rFonts w:eastAsia="Aptos"/>
          <w:u w:val="single"/>
        </w:rPr>
        <w:t xml:space="preserve"> labor movement we’ve seen </w:t>
      </w:r>
      <w:r w:rsidRPr="00B811E2">
        <w:rPr>
          <w:rFonts w:eastAsia="Aptos"/>
          <w:highlight w:val="cyan"/>
          <w:u w:val="single"/>
        </w:rPr>
        <w:t>in a long time</w:t>
      </w:r>
      <w:r w:rsidRPr="00B811E2">
        <w:rPr>
          <w:rFonts w:eastAsia="Aptos"/>
          <w:sz w:val="16"/>
        </w:rPr>
        <w:t>,” Shuler said. “</w:t>
      </w:r>
      <w:r w:rsidRPr="00B811E2">
        <w:rPr>
          <w:rFonts w:eastAsia="Aptos"/>
          <w:b/>
          <w:iCs/>
          <w:sz w:val="40"/>
          <w:szCs w:val="40"/>
          <w:u w:val="single"/>
          <w:bdr w:val="single" w:sz="8" w:space="0" w:color="auto"/>
        </w:rPr>
        <w:t xml:space="preserve">The </w:t>
      </w:r>
      <w:r w:rsidRPr="00B811E2">
        <w:rPr>
          <w:rFonts w:eastAsia="Aptos"/>
          <w:b/>
          <w:iCs/>
          <w:sz w:val="40"/>
          <w:szCs w:val="40"/>
          <w:highlight w:val="cyan"/>
          <w:u w:val="single"/>
          <w:bdr w:val="single" w:sz="8" w:space="0" w:color="auto"/>
        </w:rPr>
        <w:t>best organizer is a bad boss</w:t>
      </w:r>
      <w:r w:rsidRPr="00B811E2">
        <w:rPr>
          <w:rFonts w:eastAsia="Aptos"/>
          <w:sz w:val="16"/>
        </w:rPr>
        <w:t>.”</w:t>
      </w:r>
    </w:p>
    <w:p w14:paraId="2A7AD72A" w14:textId="77777777" w:rsidR="00C173C0" w:rsidRPr="00B811E2" w:rsidRDefault="00C173C0" w:rsidP="00C173C0">
      <w:pPr>
        <w:rPr>
          <w:rFonts w:eastAsia="Aptos"/>
          <w:sz w:val="16"/>
        </w:rPr>
      </w:pPr>
      <w:r w:rsidRPr="00B811E2">
        <w:rPr>
          <w:rFonts w:eastAsia="Aptos"/>
          <w:u w:val="single"/>
        </w:rPr>
        <w:t xml:space="preserve">Unions </w:t>
      </w:r>
      <w:r w:rsidRPr="00B811E2">
        <w:rPr>
          <w:rFonts w:eastAsia="Aptos"/>
          <w:highlight w:val="cyan"/>
          <w:u w:val="single"/>
        </w:rPr>
        <w:t>weren’t unified during</w:t>
      </w:r>
      <w:r w:rsidRPr="00B811E2">
        <w:rPr>
          <w:rFonts w:eastAsia="Aptos"/>
          <w:u w:val="single"/>
        </w:rPr>
        <w:t xml:space="preserve"> the </w:t>
      </w:r>
      <w:r w:rsidRPr="00B811E2">
        <w:rPr>
          <w:rFonts w:eastAsia="Aptos"/>
          <w:highlight w:val="cyan"/>
          <w:u w:val="single"/>
        </w:rPr>
        <w:t>2024</w:t>
      </w:r>
      <w:r w:rsidRPr="00B811E2">
        <w:rPr>
          <w:rFonts w:eastAsia="Aptos"/>
          <w:u w:val="single"/>
        </w:rPr>
        <w:t xml:space="preserve"> campaign</w:t>
      </w:r>
      <w:r w:rsidRPr="00B811E2">
        <w:rPr>
          <w:rFonts w:eastAsia="Aptos"/>
          <w:sz w:val="16"/>
        </w:rPr>
        <w:t xml:space="preserve">—indeed voters in union households backed Harris over Trump by just 8 percentage points—53 percent to 45 percent, according to exit polls. While most unions endorsed Harris, two </w:t>
      </w:r>
      <w:r w:rsidRPr="00B811E2">
        <w:rPr>
          <w:rFonts w:eastAsia="Aptos"/>
          <w:u w:val="single"/>
        </w:rPr>
        <w:t xml:space="preserve">powerful </w:t>
      </w:r>
      <w:proofErr w:type="gramStart"/>
      <w:r w:rsidRPr="00B811E2">
        <w:rPr>
          <w:rFonts w:eastAsia="Aptos"/>
          <w:u w:val="single"/>
        </w:rPr>
        <w:t>unions</w:t>
      </w:r>
      <w:r w:rsidRPr="00B811E2">
        <w:rPr>
          <w:rFonts w:eastAsia="Aptos"/>
          <w:sz w:val="16"/>
        </w:rPr>
        <w:t>—</w:t>
      </w:r>
      <w:proofErr w:type="gramEnd"/>
      <w:r w:rsidRPr="00B811E2">
        <w:rPr>
          <w:rFonts w:eastAsia="Aptos"/>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459D378E" w14:textId="77777777" w:rsidR="00C173C0" w:rsidRPr="00B811E2" w:rsidRDefault="00C173C0" w:rsidP="00C173C0">
      <w:pPr>
        <w:rPr>
          <w:rFonts w:eastAsia="Aptos"/>
          <w:sz w:val="16"/>
        </w:rPr>
      </w:pPr>
      <w:r w:rsidRPr="00B811E2">
        <w:rPr>
          <w:rFonts w:eastAsia="Aptos"/>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w:t>
      </w:r>
      <w:proofErr w:type="gramStart"/>
      <w:r w:rsidRPr="00B811E2">
        <w:rPr>
          <w:rFonts w:eastAsia="Aptos"/>
          <w:sz w:val="16"/>
        </w:rPr>
        <w:t>’  union</w:t>
      </w:r>
      <w:proofErr w:type="gramEnd"/>
      <w:r w:rsidRPr="00B811E2">
        <w:rPr>
          <w:rFonts w:eastAsia="Aptos"/>
          <w:sz w:val="16"/>
        </w:rPr>
        <w:t>. “We demand” that he “be returned to us and his family now,” McGarvey said. “Bring him home.”</w:t>
      </w:r>
    </w:p>
    <w:p w14:paraId="3B691F7F" w14:textId="77777777" w:rsidR="00C173C0" w:rsidRPr="00B811E2" w:rsidRDefault="00C173C0" w:rsidP="00C173C0">
      <w:pPr>
        <w:rPr>
          <w:rFonts w:eastAsia="Aptos"/>
          <w:sz w:val="16"/>
        </w:rPr>
      </w:pPr>
      <w:r w:rsidRPr="00B811E2">
        <w:rPr>
          <w:rFonts w:eastAsia="Aptos"/>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B811E2">
        <w:rPr>
          <w:rFonts w:eastAsia="Aptos"/>
          <w:sz w:val="16"/>
        </w:rPr>
        <w:t>a large number of</w:t>
      </w:r>
      <w:proofErr w:type="gramEnd"/>
      <w:r w:rsidRPr="00B811E2">
        <w:rPr>
          <w:rFonts w:eastAsia="Aptos"/>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4AEA2DF7" w14:textId="77777777" w:rsidR="00C173C0" w:rsidRPr="00B811E2" w:rsidRDefault="00C173C0" w:rsidP="00C173C0">
      <w:pPr>
        <w:rPr>
          <w:rFonts w:eastAsia="Aptos"/>
          <w:sz w:val="16"/>
        </w:rPr>
      </w:pPr>
      <w:r w:rsidRPr="00B811E2">
        <w:rPr>
          <w:rFonts w:eastAsia="Aptos"/>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14F24CFA" w14:textId="77777777" w:rsidR="00C173C0" w:rsidRPr="00B811E2" w:rsidRDefault="00C173C0" w:rsidP="00C173C0">
      <w:pPr>
        <w:rPr>
          <w:rFonts w:eastAsia="Aptos"/>
          <w:sz w:val="16"/>
        </w:rPr>
      </w:pPr>
      <w:r w:rsidRPr="00B811E2">
        <w:rPr>
          <w:rFonts w:eastAsia="Aptos"/>
          <w:sz w:val="16"/>
        </w:rPr>
        <w:t xml:space="preserve">He </w:t>
      </w:r>
      <w:r w:rsidRPr="00B811E2">
        <w:rPr>
          <w:rFonts w:eastAsia="Aptos"/>
          <w:b/>
          <w:iCs/>
          <w:u w:val="single"/>
          <w:bdr w:val="single" w:sz="8" w:space="0" w:color="auto"/>
        </w:rPr>
        <w:t>slammed Trump</w:t>
      </w:r>
      <w:r w:rsidRPr="00B811E2">
        <w:rPr>
          <w:rFonts w:eastAsia="Aptos"/>
          <w:sz w:val="16"/>
        </w:rPr>
        <w:t xml:space="preserve"> </w:t>
      </w:r>
      <w:r w:rsidRPr="00B811E2">
        <w:rPr>
          <w:rFonts w:eastAsia="Aptos"/>
          <w:u w:val="single"/>
        </w:rPr>
        <w:t>for seeking to destroy federal workers’ bargaining rights</w:t>
      </w:r>
      <w:r w:rsidRPr="00B811E2">
        <w:rPr>
          <w:rFonts w:eastAsia="Aptos"/>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2E7FCA0B" w14:textId="77777777" w:rsidR="00C173C0" w:rsidRPr="00B811E2" w:rsidRDefault="00C173C0" w:rsidP="00C173C0">
      <w:pPr>
        <w:rPr>
          <w:rFonts w:eastAsia="Aptos"/>
          <w:sz w:val="16"/>
        </w:rPr>
      </w:pPr>
      <w:r w:rsidRPr="00B811E2">
        <w:rPr>
          <w:rFonts w:eastAsia="Aptos"/>
          <w:sz w:val="16"/>
        </w:rPr>
        <w:t xml:space="preserve">“There is a reason we campaigned aggressively against this vision of America in the last election, and </w:t>
      </w:r>
      <w:r w:rsidRPr="00B811E2">
        <w:rPr>
          <w:rFonts w:eastAsia="Aptos"/>
          <w:b/>
          <w:iCs/>
          <w:u w:val="single"/>
          <w:bdr w:val="single" w:sz="8" w:space="0" w:color="auto"/>
        </w:rPr>
        <w:t>we will</w:t>
      </w:r>
      <w:r w:rsidRPr="00B811E2">
        <w:rPr>
          <w:rFonts w:eastAsia="Aptos"/>
          <w:sz w:val="16"/>
        </w:rPr>
        <w:t xml:space="preserve"> continue to speak out against it and </w:t>
      </w:r>
      <w:r w:rsidRPr="00B811E2">
        <w:rPr>
          <w:rFonts w:eastAsia="Aptos"/>
          <w:b/>
          <w:iCs/>
          <w:u w:val="single"/>
          <w:bdr w:val="single" w:sz="8" w:space="0" w:color="auto"/>
        </w:rPr>
        <w:t>mobilize against it</w:t>
      </w:r>
      <w:r w:rsidRPr="00B811E2">
        <w:rPr>
          <w:rFonts w:eastAsia="Aptos"/>
          <w:sz w:val="16"/>
        </w:rPr>
        <w:t>,” Fain said.</w:t>
      </w:r>
    </w:p>
    <w:p w14:paraId="7776DCD0" w14:textId="77777777" w:rsidR="00C173C0" w:rsidRPr="00B811E2" w:rsidRDefault="00C173C0" w:rsidP="00C173C0">
      <w:pPr>
        <w:rPr>
          <w:rFonts w:eastAsia="Aptos"/>
          <w:sz w:val="16"/>
        </w:rPr>
      </w:pPr>
      <w:r w:rsidRPr="00B811E2">
        <w:rPr>
          <w:rFonts w:eastAsia="Aptos"/>
          <w:highlight w:val="cyan"/>
          <w:u w:val="single"/>
        </w:rPr>
        <w:t>Although</w:t>
      </w:r>
      <w:r w:rsidRPr="00B811E2">
        <w:rPr>
          <w:rFonts w:eastAsia="Aptos"/>
          <w:u w:val="single"/>
        </w:rPr>
        <w:t xml:space="preserve"> the </w:t>
      </w:r>
      <w:r w:rsidRPr="00B811E2">
        <w:rPr>
          <w:rFonts w:eastAsia="Aptos"/>
          <w:highlight w:val="cyan"/>
          <w:u w:val="single"/>
        </w:rPr>
        <w:t>2026</w:t>
      </w:r>
      <w:r w:rsidRPr="00B811E2">
        <w:rPr>
          <w:rFonts w:eastAsia="Aptos"/>
          <w:u w:val="single"/>
        </w:rPr>
        <w:t xml:space="preserve"> elections are</w:t>
      </w:r>
      <w:r w:rsidRPr="00B811E2">
        <w:rPr>
          <w:rFonts w:eastAsia="Aptos"/>
          <w:sz w:val="16"/>
        </w:rPr>
        <w:t xml:space="preserve"> 18 </w:t>
      </w:r>
      <w:r w:rsidRPr="00B811E2">
        <w:rPr>
          <w:rFonts w:eastAsia="Aptos"/>
          <w:highlight w:val="cyan"/>
          <w:u w:val="single"/>
        </w:rPr>
        <w:t>months away, the union movement is</w:t>
      </w:r>
      <w:r w:rsidRPr="00B811E2">
        <w:rPr>
          <w:rFonts w:eastAsia="Aptos"/>
          <w:sz w:val="16"/>
        </w:rPr>
        <w:t xml:space="preserve"> already </w:t>
      </w:r>
      <w:r w:rsidRPr="00B811E2">
        <w:rPr>
          <w:rFonts w:eastAsia="Aptos"/>
          <w:b/>
          <w:iCs/>
          <w:highlight w:val="cyan"/>
          <w:u w:val="single"/>
          <w:bdr w:val="single" w:sz="8" w:space="0" w:color="auto"/>
        </w:rPr>
        <w:t>planting seeds</w:t>
      </w:r>
      <w:r w:rsidRPr="00B811E2">
        <w:rPr>
          <w:rFonts w:eastAsia="Aptos"/>
          <w:u w:val="single"/>
        </w:rPr>
        <w:t xml:space="preserve"> </w:t>
      </w:r>
      <w:r w:rsidRPr="00B811E2">
        <w:rPr>
          <w:rFonts w:eastAsia="Aptos"/>
          <w:highlight w:val="cyan"/>
          <w:u w:val="single"/>
        </w:rPr>
        <w:t>to</w:t>
      </w:r>
      <w:r w:rsidRPr="00B811E2">
        <w:rPr>
          <w:rFonts w:eastAsia="Aptos"/>
          <w:u w:val="single"/>
        </w:rPr>
        <w:t xml:space="preserve"> help </w:t>
      </w:r>
      <w:r w:rsidRPr="00B811E2">
        <w:rPr>
          <w:rFonts w:eastAsia="Aptos"/>
          <w:highlight w:val="cyan"/>
          <w:u w:val="single"/>
        </w:rPr>
        <w:t>ensure</w:t>
      </w:r>
      <w:r w:rsidRPr="00B811E2">
        <w:rPr>
          <w:rFonts w:eastAsia="Aptos"/>
          <w:u w:val="single"/>
        </w:rPr>
        <w:t xml:space="preserve"> the </w:t>
      </w:r>
      <w:r w:rsidRPr="00B811E2">
        <w:rPr>
          <w:rFonts w:eastAsia="Aptos"/>
          <w:b/>
          <w:iCs/>
          <w:highlight w:val="cyan"/>
          <w:u w:val="single"/>
          <w:bdr w:val="single" w:sz="8" w:space="0" w:color="auto"/>
        </w:rPr>
        <w:t>Dem</w:t>
      </w:r>
      <w:r w:rsidRPr="00B811E2">
        <w:rPr>
          <w:rFonts w:eastAsia="Aptos"/>
          <w:u w:val="single"/>
        </w:rPr>
        <w:t>ocrat</w:t>
      </w:r>
      <w:r w:rsidRPr="00B811E2">
        <w:rPr>
          <w:rFonts w:eastAsia="Aptos"/>
          <w:b/>
          <w:iCs/>
          <w:highlight w:val="cyan"/>
          <w:u w:val="single"/>
          <w:bdr w:val="single" w:sz="8" w:space="0" w:color="auto"/>
        </w:rPr>
        <w:t>s</w:t>
      </w:r>
      <w:r w:rsidRPr="00B811E2">
        <w:rPr>
          <w:rFonts w:eastAsia="Aptos"/>
          <w:u w:val="single"/>
        </w:rPr>
        <w:t xml:space="preserve"> </w:t>
      </w:r>
      <w:r w:rsidRPr="00B811E2">
        <w:rPr>
          <w:rFonts w:eastAsia="Aptos"/>
          <w:highlight w:val="cyan"/>
          <w:u w:val="single"/>
        </w:rPr>
        <w:t>win</w:t>
      </w:r>
      <w:r w:rsidRPr="00B811E2">
        <w:rPr>
          <w:rFonts w:eastAsia="Aptos"/>
          <w:u w:val="single"/>
        </w:rPr>
        <w:t xml:space="preserve"> back control</w:t>
      </w:r>
      <w:r w:rsidRPr="00B811E2">
        <w:rPr>
          <w:rFonts w:eastAsia="Aptos"/>
          <w:sz w:val="16"/>
        </w:rPr>
        <w:t xml:space="preserve"> of the House of Representatives. Labor leaders hope that </w:t>
      </w:r>
      <w:r w:rsidRPr="00B811E2">
        <w:rPr>
          <w:rFonts w:eastAsia="Aptos"/>
          <w:b/>
          <w:iCs/>
          <w:highlight w:val="cyan"/>
          <w:u w:val="single"/>
          <w:bdr w:val="single" w:sz="8" w:space="0" w:color="auto"/>
        </w:rPr>
        <w:t>union</w:t>
      </w:r>
      <w:r w:rsidRPr="00B811E2">
        <w:rPr>
          <w:rFonts w:eastAsia="Aptos"/>
          <w:u w:val="single"/>
        </w:rPr>
        <w:t xml:space="preserve"> member</w:t>
      </w:r>
      <w:r w:rsidRPr="00B811E2">
        <w:rPr>
          <w:rFonts w:eastAsia="Aptos"/>
          <w:b/>
          <w:iCs/>
          <w:highlight w:val="cyan"/>
          <w:u w:val="single"/>
          <w:bdr w:val="single" w:sz="8" w:space="0" w:color="auto"/>
        </w:rPr>
        <w:t>s</w:t>
      </w:r>
      <w:r w:rsidRPr="00B811E2">
        <w:rPr>
          <w:rFonts w:eastAsia="Aptos"/>
          <w:sz w:val="16"/>
        </w:rPr>
        <w:t xml:space="preserve"> who have marched in protests this spring </w:t>
      </w:r>
      <w:r w:rsidRPr="00B811E2">
        <w:rPr>
          <w:rFonts w:eastAsia="Aptos"/>
          <w:u w:val="single"/>
        </w:rPr>
        <w:t>will</w:t>
      </w:r>
      <w:r w:rsidRPr="00B811E2">
        <w:rPr>
          <w:rFonts w:eastAsia="Aptos"/>
          <w:sz w:val="16"/>
        </w:rPr>
        <w:t xml:space="preserve"> be willing to </w:t>
      </w:r>
      <w:r w:rsidRPr="00B811E2">
        <w:rPr>
          <w:rFonts w:eastAsia="Aptos"/>
          <w:u w:val="single"/>
        </w:rPr>
        <w:t xml:space="preserve">talk </w:t>
      </w:r>
      <w:r w:rsidRPr="00B811E2">
        <w:rPr>
          <w:rFonts w:eastAsia="Aptos"/>
          <w:highlight w:val="cyan"/>
          <w:u w:val="single"/>
        </w:rPr>
        <w:t>to fellow workers and knock on doors</w:t>
      </w:r>
      <w:r w:rsidRPr="00B811E2">
        <w:rPr>
          <w:rFonts w:eastAsia="Aptos"/>
          <w:u w:val="single"/>
        </w:rPr>
        <w:t xml:space="preserve"> next year</w:t>
      </w:r>
      <w:r w:rsidRPr="00B811E2">
        <w:rPr>
          <w:rFonts w:eastAsia="Aptos"/>
          <w:sz w:val="16"/>
        </w:rPr>
        <w:t xml:space="preserve"> </w:t>
      </w:r>
      <w:r w:rsidRPr="00B811E2">
        <w:rPr>
          <w:rFonts w:eastAsia="Aptos"/>
          <w:highlight w:val="cyan"/>
          <w:u w:val="single"/>
        </w:rPr>
        <w:t>when the</w:t>
      </w:r>
      <w:r w:rsidRPr="00B811E2">
        <w:rPr>
          <w:rFonts w:eastAsia="Aptos"/>
          <w:u w:val="single"/>
        </w:rPr>
        <w:t xml:space="preserve"> 2026 </w:t>
      </w:r>
      <w:r w:rsidRPr="00B811E2">
        <w:rPr>
          <w:rFonts w:eastAsia="Aptos"/>
          <w:highlight w:val="cyan"/>
          <w:u w:val="single"/>
        </w:rPr>
        <w:t>campaign heats up</w:t>
      </w:r>
      <w:r w:rsidRPr="00B811E2">
        <w:rPr>
          <w:rFonts w:eastAsia="Aptos"/>
          <w:sz w:val="16"/>
        </w:rPr>
        <w:t>. “</w:t>
      </w:r>
      <w:r w:rsidRPr="00B811E2">
        <w:rPr>
          <w:rFonts w:eastAsia="Aptos"/>
          <w:highlight w:val="cyan"/>
          <w:u w:val="single"/>
        </w:rPr>
        <w:t>This is</w:t>
      </w:r>
      <w:r w:rsidRPr="00B811E2">
        <w:rPr>
          <w:rFonts w:eastAsia="Aptos"/>
          <w:u w:val="single"/>
        </w:rPr>
        <w:t xml:space="preserve"> about </w:t>
      </w:r>
      <w:r w:rsidRPr="00B811E2">
        <w:rPr>
          <w:rFonts w:eastAsia="Aptos"/>
          <w:highlight w:val="cyan"/>
          <w:u w:val="single"/>
        </w:rPr>
        <w:t>ladders of engagement</w:t>
      </w:r>
      <w:r w:rsidRPr="00B811E2">
        <w:rPr>
          <w:rFonts w:eastAsia="Aptos"/>
          <w:sz w:val="16"/>
        </w:rPr>
        <w:t xml:space="preserve">,” Shuler said. “Most of the </w:t>
      </w:r>
      <w:r w:rsidRPr="00B811E2">
        <w:rPr>
          <w:rFonts w:eastAsia="Aptos"/>
          <w:highlight w:val="cyan"/>
          <w:u w:val="single"/>
        </w:rPr>
        <w:t>actions</w:t>
      </w:r>
      <w:r w:rsidRPr="00B811E2">
        <w:rPr>
          <w:rFonts w:eastAsia="Aptos"/>
          <w:u w:val="single"/>
        </w:rPr>
        <w:t xml:space="preserve"> on the ground </w:t>
      </w:r>
      <w:r w:rsidRPr="00B811E2">
        <w:rPr>
          <w:rFonts w:eastAsia="Aptos"/>
          <w:highlight w:val="cyan"/>
          <w:u w:val="single"/>
        </w:rPr>
        <w:t xml:space="preserve">are </w:t>
      </w:r>
      <w:r w:rsidRPr="00B811E2">
        <w:rPr>
          <w:rFonts w:eastAsia="Aptos"/>
          <w:b/>
          <w:iCs/>
          <w:highlight w:val="cyan"/>
          <w:u w:val="single"/>
          <w:bdr w:val="single" w:sz="8" w:space="0" w:color="auto"/>
        </w:rPr>
        <w:t xml:space="preserve">pathways </w:t>
      </w:r>
      <w:r w:rsidRPr="00B811E2">
        <w:rPr>
          <w:rFonts w:eastAsia="Aptos"/>
          <w:b/>
          <w:iCs/>
          <w:u w:val="single"/>
          <w:bdr w:val="single" w:sz="8" w:space="0" w:color="auto"/>
        </w:rPr>
        <w:t xml:space="preserve">and drumbeats </w:t>
      </w:r>
      <w:r w:rsidRPr="00B811E2">
        <w:rPr>
          <w:rFonts w:eastAsia="Aptos"/>
          <w:b/>
          <w:iCs/>
          <w:highlight w:val="cyan"/>
          <w:u w:val="single"/>
          <w:bdr w:val="single" w:sz="8" w:space="0" w:color="auto"/>
        </w:rPr>
        <w:t>that will keep escalating</w:t>
      </w:r>
      <w:r w:rsidRPr="00B811E2">
        <w:rPr>
          <w:rFonts w:eastAsia="Aptos"/>
          <w:sz w:val="16"/>
        </w:rPr>
        <w:t xml:space="preserve">. </w:t>
      </w:r>
      <w:r w:rsidRPr="00B811E2">
        <w:rPr>
          <w:rFonts w:eastAsia="Aptos"/>
          <w:b/>
          <w:iCs/>
          <w:highlight w:val="cyan"/>
          <w:u w:val="single"/>
          <w:bdr w:val="single" w:sz="8" w:space="0" w:color="auto"/>
        </w:rPr>
        <w:t>People</w:t>
      </w:r>
      <w:r w:rsidRPr="00B811E2">
        <w:rPr>
          <w:rFonts w:eastAsia="Aptos"/>
          <w:sz w:val="16"/>
        </w:rPr>
        <w:t xml:space="preserve"> are frustrated, and they </w:t>
      </w:r>
      <w:r w:rsidRPr="00B811E2">
        <w:rPr>
          <w:rFonts w:eastAsia="Aptos"/>
          <w:b/>
          <w:iCs/>
          <w:sz w:val="30"/>
          <w:szCs w:val="30"/>
          <w:highlight w:val="cyan"/>
          <w:u w:val="single"/>
          <w:bdr w:val="single" w:sz="8" w:space="0" w:color="auto"/>
        </w:rPr>
        <w:t xml:space="preserve">want </w:t>
      </w:r>
      <w:r w:rsidRPr="00B811E2">
        <w:rPr>
          <w:rFonts w:eastAsia="Aptos"/>
          <w:b/>
          <w:iCs/>
          <w:sz w:val="30"/>
          <w:szCs w:val="30"/>
          <w:u w:val="single"/>
          <w:bdr w:val="single" w:sz="8" w:space="0" w:color="auto"/>
        </w:rPr>
        <w:t xml:space="preserve">to channel that into </w:t>
      </w:r>
      <w:r w:rsidRPr="00B811E2">
        <w:rPr>
          <w:rFonts w:eastAsia="Aptos"/>
          <w:b/>
          <w:iCs/>
          <w:sz w:val="30"/>
          <w:szCs w:val="30"/>
          <w:highlight w:val="cyan"/>
          <w:u w:val="single"/>
          <w:bdr w:val="single" w:sz="8" w:space="0" w:color="auto"/>
        </w:rPr>
        <w:t>action</w:t>
      </w:r>
      <w:r w:rsidRPr="00B811E2">
        <w:rPr>
          <w:rFonts w:eastAsia="Aptos"/>
          <w:sz w:val="16"/>
        </w:rPr>
        <w:t>.”</w:t>
      </w:r>
    </w:p>
    <w:p w14:paraId="26020915" w14:textId="77777777" w:rsidR="00C173C0" w:rsidRPr="00B811E2" w:rsidRDefault="00C173C0" w:rsidP="00C173C0">
      <w:pPr>
        <w:rPr>
          <w:rFonts w:eastAsia="Aptos"/>
          <w:sz w:val="16"/>
        </w:rPr>
      </w:pPr>
      <w:r w:rsidRPr="00B811E2">
        <w:rPr>
          <w:rFonts w:eastAsia="Aptos"/>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3723254C" w14:textId="77777777" w:rsidR="00C173C0" w:rsidRPr="00B811E2" w:rsidRDefault="00C173C0" w:rsidP="00C173C0">
      <w:pPr>
        <w:rPr>
          <w:rFonts w:eastAsia="Aptos"/>
          <w:sz w:val="16"/>
        </w:rPr>
      </w:pPr>
      <w:r w:rsidRPr="00B811E2">
        <w:rPr>
          <w:rFonts w:eastAsia="Aptos"/>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B811E2">
        <w:rPr>
          <w:rFonts w:eastAsia="Aptos"/>
          <w:sz w:val="16"/>
        </w:rPr>
        <w:t>that current raises</w:t>
      </w:r>
      <w:proofErr w:type="gramEnd"/>
      <w:r w:rsidRPr="00B811E2">
        <w:rPr>
          <w:rFonts w:eastAsia="Aptos"/>
          <w:sz w:val="16"/>
        </w:rPr>
        <w:t xml:space="preserve"> serious questions.”</w:t>
      </w:r>
    </w:p>
    <w:p w14:paraId="5A5AB710" w14:textId="77777777" w:rsidR="00C173C0" w:rsidRPr="00B811E2" w:rsidRDefault="00C173C0" w:rsidP="00C173C0">
      <w:pPr>
        <w:rPr>
          <w:rFonts w:eastAsia="Aptos"/>
          <w:sz w:val="16"/>
        </w:rPr>
      </w:pPr>
      <w:r w:rsidRPr="00B811E2">
        <w:rPr>
          <w:rFonts w:eastAsia="Aptos"/>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B811E2">
        <w:rPr>
          <w:rFonts w:eastAsia="Aptos"/>
          <w:highlight w:val="cyan"/>
          <w:u w:val="single"/>
        </w:rPr>
        <w:t>Trump is</w:t>
      </w:r>
      <w:r w:rsidRPr="00B811E2">
        <w:rPr>
          <w:rFonts w:eastAsia="Aptos"/>
          <w:sz w:val="16"/>
        </w:rPr>
        <w:t xml:space="preserve"> forever </w:t>
      </w:r>
      <w:r w:rsidRPr="00B811E2">
        <w:rPr>
          <w:rFonts w:eastAsia="Aptos"/>
          <w:highlight w:val="cyan"/>
          <w:u w:val="single"/>
        </w:rPr>
        <w:t>seeking</w:t>
      </w:r>
      <w:r w:rsidRPr="00B811E2">
        <w:rPr>
          <w:rFonts w:eastAsia="Aptos"/>
          <w:u w:val="single"/>
        </w:rPr>
        <w:t xml:space="preserve"> to</w:t>
      </w:r>
      <w:r w:rsidRPr="00B811E2">
        <w:rPr>
          <w:rFonts w:eastAsia="Aptos"/>
          <w:sz w:val="16"/>
        </w:rPr>
        <w:t xml:space="preserve"> </w:t>
      </w:r>
      <w:r w:rsidRPr="00B811E2">
        <w:rPr>
          <w:rFonts w:eastAsia="Aptos"/>
          <w:u w:val="single"/>
        </w:rPr>
        <w:t xml:space="preserve">use his </w:t>
      </w:r>
      <w:r w:rsidRPr="00B811E2">
        <w:rPr>
          <w:rFonts w:eastAsia="Aptos"/>
          <w:highlight w:val="cyan"/>
          <w:u w:val="single"/>
        </w:rPr>
        <w:t xml:space="preserve">populist magic to </w:t>
      </w:r>
      <w:r w:rsidRPr="00B811E2">
        <w:rPr>
          <w:rFonts w:eastAsia="Aptos"/>
          <w:b/>
          <w:iCs/>
          <w:sz w:val="40"/>
          <w:szCs w:val="40"/>
          <w:highlight w:val="cyan"/>
          <w:u w:val="single"/>
          <w:bdr w:val="single" w:sz="8" w:space="0" w:color="auto"/>
        </w:rPr>
        <w:t>woo blue-collar workers</w:t>
      </w:r>
      <w:r w:rsidRPr="00B811E2">
        <w:rPr>
          <w:rFonts w:eastAsia="Aptos"/>
          <w:sz w:val="16"/>
        </w:rPr>
        <w:t>.</w:t>
      </w:r>
    </w:p>
    <w:p w14:paraId="652DD493" w14:textId="77777777" w:rsidR="00C173C0" w:rsidRPr="00B811E2" w:rsidRDefault="00C173C0" w:rsidP="00C173C0">
      <w:pPr>
        <w:rPr>
          <w:rFonts w:eastAsia="Aptos"/>
          <w:sz w:val="16"/>
        </w:rPr>
      </w:pPr>
      <w:r w:rsidRPr="00B811E2">
        <w:rPr>
          <w:rFonts w:eastAsia="Aptos"/>
          <w:sz w:val="16"/>
        </w:rPr>
        <w:t>But Michael Podhorzer, a former AFL-CIO political director, sees a silver lining. “</w:t>
      </w:r>
      <w:r w:rsidRPr="00B811E2">
        <w:rPr>
          <w:rFonts w:eastAsia="Aptos"/>
          <w:u w:val="single"/>
        </w:rPr>
        <w:t xml:space="preserve">I </w:t>
      </w:r>
      <w:r w:rsidRPr="00B811E2">
        <w:rPr>
          <w:rFonts w:eastAsia="Aptos"/>
          <w:highlight w:val="cyan"/>
          <w:u w:val="single"/>
        </w:rPr>
        <w:t>don’t see anything</w:t>
      </w:r>
      <w:r w:rsidRPr="00B811E2">
        <w:rPr>
          <w:rFonts w:eastAsia="Aptos"/>
          <w:u w:val="single"/>
        </w:rPr>
        <w:t xml:space="preserve"> out there right </w:t>
      </w:r>
      <w:r w:rsidRPr="00B811E2">
        <w:rPr>
          <w:rFonts w:eastAsia="Aptos"/>
          <w:highlight w:val="cyan"/>
          <w:u w:val="single"/>
        </w:rPr>
        <w:t>now that will divide unions</w:t>
      </w:r>
      <w:r w:rsidRPr="00B811E2">
        <w:rPr>
          <w:rFonts w:eastAsia="Aptos"/>
          <w:sz w:val="16"/>
        </w:rPr>
        <w:t xml:space="preserve">,” he said. “It’s an eternal truth about politics that when you’re running against the party in power, it really takes a lot to divide you. The </w:t>
      </w:r>
      <w:r w:rsidRPr="00B811E2">
        <w:rPr>
          <w:rFonts w:eastAsia="Aptos"/>
          <w:u w:val="single"/>
        </w:rPr>
        <w:t>major elements of the labor coalition have come</w:t>
      </w:r>
      <w:r w:rsidRPr="00B811E2">
        <w:rPr>
          <w:rFonts w:eastAsia="Aptos"/>
          <w:sz w:val="16"/>
        </w:rPr>
        <w:t xml:space="preserve"> </w:t>
      </w:r>
      <w:r w:rsidRPr="00B811E2">
        <w:rPr>
          <w:rFonts w:eastAsia="Aptos"/>
          <w:u w:val="single"/>
        </w:rPr>
        <w:t>together</w:t>
      </w:r>
      <w:r w:rsidRPr="00B811E2">
        <w:rPr>
          <w:rFonts w:eastAsia="Aptos"/>
          <w:sz w:val="16"/>
        </w:rPr>
        <w:t xml:space="preserve">, and </w:t>
      </w:r>
      <w:r w:rsidRPr="00B811E2">
        <w:rPr>
          <w:rFonts w:eastAsia="Aptos"/>
          <w:b/>
          <w:iCs/>
          <w:highlight w:val="cyan"/>
          <w:u w:val="single"/>
          <w:bdr w:val="single" w:sz="8" w:space="0" w:color="auto"/>
        </w:rPr>
        <w:t>Trump has</w:t>
      </w:r>
      <w:r w:rsidRPr="00B811E2">
        <w:rPr>
          <w:rFonts w:eastAsia="Aptos"/>
          <w:b/>
          <w:iCs/>
          <w:u w:val="single"/>
          <w:bdr w:val="single" w:sz="8" w:space="0" w:color="auto"/>
        </w:rPr>
        <w:t xml:space="preserve"> certainly </w:t>
      </w:r>
      <w:r w:rsidRPr="00B811E2">
        <w:rPr>
          <w:rFonts w:eastAsia="Aptos"/>
          <w:b/>
          <w:iCs/>
          <w:highlight w:val="cyan"/>
          <w:u w:val="single"/>
          <w:bdr w:val="single" w:sz="8" w:space="0" w:color="auto"/>
        </w:rPr>
        <w:t>reinforced that</w:t>
      </w:r>
      <w:r w:rsidRPr="00B811E2">
        <w:rPr>
          <w:rFonts w:eastAsia="Aptos"/>
          <w:sz w:val="16"/>
        </w:rPr>
        <w:t>.”</w:t>
      </w:r>
    </w:p>
    <w:p w14:paraId="2A40FD98" w14:textId="77777777" w:rsidR="00C173C0" w:rsidRPr="00B811E2" w:rsidRDefault="00C173C0" w:rsidP="00C173C0">
      <w:pPr>
        <w:rPr>
          <w:rFonts w:eastAsia="Aptos"/>
          <w:sz w:val="16"/>
        </w:rPr>
      </w:pPr>
      <w:r w:rsidRPr="00B811E2">
        <w:rPr>
          <w:rFonts w:eastAsia="Aptos"/>
          <w:sz w:val="16"/>
        </w:rPr>
        <w:t xml:space="preserve">In other words, </w:t>
      </w:r>
      <w:r w:rsidRPr="00B811E2">
        <w:rPr>
          <w:rFonts w:eastAsia="Aptos"/>
          <w:u w:val="single"/>
        </w:rPr>
        <w:t xml:space="preserve">a </w:t>
      </w:r>
      <w:r w:rsidRPr="00B811E2">
        <w:rPr>
          <w:rFonts w:eastAsia="Aptos"/>
          <w:b/>
          <w:iCs/>
          <w:u w:val="single"/>
          <w:bdr w:val="single" w:sz="8" w:space="0" w:color="auto"/>
        </w:rPr>
        <w:t xml:space="preserve">united </w:t>
      </w:r>
      <w:r w:rsidRPr="00B811E2">
        <w:rPr>
          <w:rFonts w:eastAsia="Aptos"/>
          <w:b/>
          <w:iCs/>
          <w:highlight w:val="cyan"/>
          <w:u w:val="single"/>
          <w:bdr w:val="single" w:sz="8" w:space="0" w:color="auto"/>
        </w:rPr>
        <w:t>labor</w:t>
      </w:r>
      <w:r w:rsidRPr="00B811E2">
        <w:rPr>
          <w:rFonts w:eastAsia="Aptos"/>
          <w:b/>
          <w:iCs/>
          <w:u w:val="single"/>
          <w:bdr w:val="single" w:sz="8" w:space="0" w:color="auto"/>
        </w:rPr>
        <w:t xml:space="preserve"> movement</w:t>
      </w:r>
      <w:r w:rsidRPr="00B811E2">
        <w:rPr>
          <w:rFonts w:eastAsia="Aptos"/>
          <w:u w:val="single"/>
        </w:rPr>
        <w:t xml:space="preserve"> </w:t>
      </w:r>
      <w:r w:rsidRPr="00B811E2">
        <w:rPr>
          <w:rFonts w:eastAsia="Aptos"/>
          <w:highlight w:val="cyan"/>
          <w:u w:val="single"/>
        </w:rPr>
        <w:t xml:space="preserve">will play a </w:t>
      </w:r>
      <w:r w:rsidRPr="00B811E2">
        <w:rPr>
          <w:rFonts w:eastAsia="Aptos"/>
          <w:b/>
          <w:iCs/>
          <w:highlight w:val="cyan"/>
          <w:u w:val="single"/>
          <w:bdr w:val="single" w:sz="8" w:space="0" w:color="auto"/>
        </w:rPr>
        <w:t>big role</w:t>
      </w:r>
      <w:r w:rsidRPr="00B811E2">
        <w:rPr>
          <w:rFonts w:eastAsia="Aptos"/>
          <w:highlight w:val="cyan"/>
          <w:u w:val="single"/>
        </w:rPr>
        <w:t xml:space="preserve"> in helping</w:t>
      </w:r>
      <w:r w:rsidRPr="00B811E2">
        <w:rPr>
          <w:rFonts w:eastAsia="Aptos"/>
          <w:u w:val="single"/>
        </w:rPr>
        <w:t xml:space="preserve"> the </w:t>
      </w:r>
      <w:r w:rsidRPr="00B811E2">
        <w:rPr>
          <w:rFonts w:eastAsia="Aptos"/>
          <w:b/>
          <w:iCs/>
          <w:highlight w:val="cyan"/>
          <w:u w:val="single"/>
          <w:bdr w:val="single" w:sz="8" w:space="0" w:color="auto"/>
        </w:rPr>
        <w:t>Dem</w:t>
      </w:r>
      <w:r w:rsidRPr="00B811E2">
        <w:rPr>
          <w:rFonts w:eastAsia="Aptos"/>
          <w:u w:val="single"/>
        </w:rPr>
        <w:t>ocrat</w:t>
      </w:r>
      <w:r w:rsidRPr="00B811E2">
        <w:rPr>
          <w:rFonts w:eastAsia="Aptos"/>
          <w:b/>
          <w:iCs/>
          <w:highlight w:val="cyan"/>
          <w:u w:val="single"/>
          <w:bdr w:val="single" w:sz="8" w:space="0" w:color="auto"/>
        </w:rPr>
        <w:t>s</w:t>
      </w:r>
      <w:r w:rsidRPr="00B811E2">
        <w:rPr>
          <w:rFonts w:eastAsia="Aptos"/>
          <w:u w:val="single"/>
        </w:rPr>
        <w:t xml:space="preserve"> </w:t>
      </w:r>
      <w:r w:rsidRPr="00B811E2">
        <w:rPr>
          <w:rFonts w:eastAsia="Aptos"/>
          <w:highlight w:val="cyan"/>
          <w:u w:val="single"/>
        </w:rPr>
        <w:t>take</w:t>
      </w:r>
      <w:r w:rsidRPr="00B811E2">
        <w:rPr>
          <w:rFonts w:eastAsia="Aptos"/>
          <w:u w:val="single"/>
        </w:rPr>
        <w:t xml:space="preserve"> back </w:t>
      </w:r>
      <w:r w:rsidRPr="00B811E2">
        <w:rPr>
          <w:rFonts w:eastAsia="Aptos"/>
          <w:highlight w:val="cyan"/>
          <w:u w:val="single"/>
        </w:rPr>
        <w:t>the House in</w:t>
      </w:r>
      <w:r w:rsidRPr="00B811E2">
        <w:rPr>
          <w:rFonts w:eastAsia="Aptos"/>
          <w:u w:val="single"/>
        </w:rPr>
        <w:t xml:space="preserve"> 20</w:t>
      </w:r>
      <w:r w:rsidRPr="00B811E2">
        <w:rPr>
          <w:rFonts w:eastAsia="Aptos"/>
          <w:b/>
          <w:iCs/>
          <w:highlight w:val="cyan"/>
          <w:u w:val="single"/>
          <w:bdr w:val="single" w:sz="8" w:space="0" w:color="auto"/>
        </w:rPr>
        <w:t>26</w:t>
      </w:r>
      <w:r w:rsidRPr="00B811E2">
        <w:rPr>
          <w:rFonts w:eastAsia="Aptos"/>
          <w:sz w:val="16"/>
        </w:rPr>
        <w:t>.</w:t>
      </w:r>
    </w:p>
    <w:p w14:paraId="1A4D832B" w14:textId="77777777" w:rsidR="00C173C0" w:rsidRPr="00B811E2" w:rsidRDefault="00C173C0" w:rsidP="00C173C0">
      <w:pPr>
        <w:keepNext/>
        <w:keepLines/>
        <w:spacing w:before="40" w:after="0"/>
        <w:outlineLvl w:val="3"/>
        <w:rPr>
          <w:rFonts w:eastAsia="Times New Roman" w:cs="Times New Roman"/>
          <w:b/>
          <w:iCs/>
          <w:sz w:val="26"/>
        </w:rPr>
      </w:pPr>
      <w:r w:rsidRPr="00B811E2">
        <w:rPr>
          <w:rFonts w:eastAsia="Times New Roman" w:cs="Times New Roman"/>
          <w:b/>
          <w:iCs/>
          <w:sz w:val="26"/>
        </w:rPr>
        <w:t xml:space="preserve">The impact is calamity. </w:t>
      </w:r>
      <w:r w:rsidRPr="00B811E2">
        <w:rPr>
          <w:rFonts w:eastAsia="Times New Roman" w:cs="Times New Roman"/>
          <w:b/>
          <w:iCs/>
          <w:sz w:val="26"/>
          <w:u w:val="single"/>
        </w:rPr>
        <w:t>Institutional competence</w:t>
      </w:r>
      <w:r w:rsidRPr="00B811E2">
        <w:rPr>
          <w:rFonts w:eastAsia="Times New Roman" w:cs="Times New Roman"/>
          <w:b/>
          <w:iCs/>
          <w:sz w:val="26"/>
        </w:rPr>
        <w:t xml:space="preserve">, </w:t>
      </w:r>
      <w:r w:rsidRPr="00B811E2">
        <w:rPr>
          <w:rFonts w:eastAsia="Times New Roman" w:cs="Times New Roman"/>
          <w:b/>
          <w:iCs/>
          <w:sz w:val="26"/>
          <w:u w:val="single"/>
        </w:rPr>
        <w:t>reproductive rights</w:t>
      </w:r>
      <w:r w:rsidRPr="00B811E2">
        <w:rPr>
          <w:rFonts w:eastAsia="Times New Roman" w:cs="Times New Roman"/>
          <w:b/>
          <w:iCs/>
          <w:sz w:val="26"/>
        </w:rPr>
        <w:t xml:space="preserve">, </w:t>
      </w:r>
      <w:r w:rsidRPr="00B811E2">
        <w:rPr>
          <w:rFonts w:eastAsia="Times New Roman" w:cs="Times New Roman"/>
          <w:b/>
          <w:iCs/>
          <w:sz w:val="26"/>
          <w:u w:val="single"/>
        </w:rPr>
        <w:t>climate</w:t>
      </w:r>
      <w:r w:rsidRPr="00B811E2">
        <w:rPr>
          <w:rFonts w:eastAsia="Times New Roman" w:cs="Times New Roman"/>
          <w:b/>
          <w:iCs/>
          <w:sz w:val="26"/>
        </w:rPr>
        <w:t xml:space="preserve">, </w:t>
      </w:r>
      <w:r w:rsidRPr="00B811E2">
        <w:rPr>
          <w:rFonts w:eastAsia="Times New Roman" w:cs="Times New Roman"/>
          <w:b/>
          <w:iCs/>
          <w:sz w:val="26"/>
          <w:u w:val="single"/>
        </w:rPr>
        <w:t>inequality</w:t>
      </w:r>
      <w:r w:rsidRPr="00B811E2">
        <w:rPr>
          <w:rFonts w:eastAsia="Times New Roman" w:cs="Times New Roman"/>
          <w:b/>
          <w:iCs/>
          <w:sz w:val="26"/>
        </w:rPr>
        <w:t xml:space="preserve">, </w:t>
      </w:r>
      <w:r w:rsidRPr="00B811E2">
        <w:rPr>
          <w:rFonts w:eastAsia="Times New Roman" w:cs="Times New Roman"/>
          <w:b/>
          <w:iCs/>
          <w:sz w:val="26"/>
          <w:u w:val="single"/>
        </w:rPr>
        <w:t>infrastructure</w:t>
      </w:r>
      <w:r w:rsidRPr="00B811E2">
        <w:rPr>
          <w:rFonts w:eastAsia="Times New Roman" w:cs="Times New Roman"/>
          <w:b/>
          <w:iCs/>
          <w:sz w:val="26"/>
        </w:rPr>
        <w:t xml:space="preserve">, and </w:t>
      </w:r>
      <w:r w:rsidRPr="00B811E2">
        <w:rPr>
          <w:rFonts w:eastAsia="Times New Roman" w:cs="Times New Roman"/>
          <w:b/>
          <w:iCs/>
          <w:sz w:val="26"/>
          <w:u w:val="single"/>
        </w:rPr>
        <w:t>democratic resilience.</w:t>
      </w:r>
    </w:p>
    <w:p w14:paraId="2AADBF05" w14:textId="77777777" w:rsidR="00C173C0" w:rsidRPr="00B811E2" w:rsidRDefault="00C173C0" w:rsidP="00C173C0">
      <w:pPr>
        <w:rPr>
          <w:rFonts w:eastAsia="Aptos"/>
        </w:rPr>
      </w:pPr>
      <w:r w:rsidRPr="00B811E2">
        <w:rPr>
          <w:rFonts w:eastAsia="Aptos"/>
          <w:b/>
          <w:bCs/>
          <w:sz w:val="26"/>
        </w:rPr>
        <w:t>Driskell 25</w:t>
      </w:r>
      <w:r w:rsidRPr="00B811E2">
        <w:rPr>
          <w:rFonts w:eastAsia="Aptos"/>
        </w:rP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B811E2">
        <w:rPr>
          <w:rFonts w:eastAsia="Aptos"/>
          <w:i/>
          <w:iCs/>
        </w:rPr>
        <w:t>The Christian Recorder</w:t>
      </w:r>
      <w:r w:rsidRPr="00B811E2">
        <w:rPr>
          <w:rFonts w:eastAsia="Aptos"/>
        </w:rPr>
        <w:t>, https://www.thechristianrecorder.com/articles/if-democrats-dont-take-back-the-house-in-2026-america-should-be-alarmed/)</w:t>
      </w:r>
    </w:p>
    <w:p w14:paraId="6685F7B5" w14:textId="77777777" w:rsidR="00C173C0" w:rsidRPr="00B811E2" w:rsidRDefault="00C173C0" w:rsidP="00C173C0">
      <w:pPr>
        <w:rPr>
          <w:rFonts w:eastAsia="Aptos"/>
          <w:sz w:val="16"/>
        </w:rPr>
      </w:pPr>
      <w:r w:rsidRPr="00B811E2">
        <w:rPr>
          <w:rFonts w:eastAsia="Aptos"/>
          <w:sz w:val="16"/>
        </w:rPr>
        <w:t xml:space="preserve">As we approach the 2026 midterm elections and the start of the 119th Congress, Americans must confront a sobering reality: </w:t>
      </w:r>
      <w:r w:rsidRPr="00B811E2">
        <w:rPr>
          <w:rFonts w:eastAsia="Aptos"/>
          <w:highlight w:val="cyan"/>
          <w:u w:val="single"/>
        </w:rPr>
        <w:t>if Dem</w:t>
      </w:r>
      <w:r w:rsidRPr="00B811E2">
        <w:rPr>
          <w:rFonts w:eastAsia="Aptos"/>
          <w:u w:val="single"/>
        </w:rPr>
        <w:t>ocrat</w:t>
      </w:r>
      <w:r w:rsidRPr="00B811E2">
        <w:rPr>
          <w:rFonts w:eastAsia="Aptos"/>
          <w:highlight w:val="cyan"/>
          <w:u w:val="single"/>
        </w:rPr>
        <w:t>s</w:t>
      </w:r>
      <w:r w:rsidRPr="00B811E2">
        <w:rPr>
          <w:rFonts w:eastAsia="Aptos"/>
          <w:u w:val="single"/>
        </w:rPr>
        <w:t xml:space="preserve"> </w:t>
      </w:r>
      <w:r w:rsidRPr="00B811E2">
        <w:rPr>
          <w:rFonts w:eastAsia="Aptos"/>
          <w:highlight w:val="cyan"/>
          <w:u w:val="single"/>
        </w:rPr>
        <w:t>fail to regain control of the House</w:t>
      </w:r>
      <w:r w:rsidRPr="00B811E2">
        <w:rPr>
          <w:rFonts w:eastAsia="Aptos"/>
          <w:sz w:val="16"/>
        </w:rPr>
        <w:t xml:space="preserve"> of Representatives, </w:t>
      </w:r>
      <w:r w:rsidRPr="00B811E2">
        <w:rPr>
          <w:rFonts w:eastAsia="Aptos"/>
          <w:u w:val="single"/>
        </w:rPr>
        <w:t xml:space="preserve">our </w:t>
      </w:r>
      <w:r w:rsidRPr="00B811E2">
        <w:rPr>
          <w:rFonts w:eastAsia="Aptos"/>
          <w:highlight w:val="cyan"/>
          <w:u w:val="single"/>
        </w:rPr>
        <w:t>democracy</w:t>
      </w:r>
      <w:r w:rsidRPr="00B811E2">
        <w:rPr>
          <w:rFonts w:eastAsia="Aptos"/>
          <w:u w:val="single"/>
        </w:rPr>
        <w:t xml:space="preserve"> may </w:t>
      </w:r>
      <w:r w:rsidRPr="00B811E2">
        <w:rPr>
          <w:rFonts w:eastAsia="Aptos"/>
          <w:highlight w:val="cyan"/>
          <w:u w:val="single"/>
        </w:rPr>
        <w:t>face</w:t>
      </w:r>
      <w:r w:rsidRPr="00B811E2">
        <w:rPr>
          <w:rFonts w:eastAsia="Aptos"/>
          <w:u w:val="single"/>
        </w:rPr>
        <w:t xml:space="preserve"> further </w:t>
      </w:r>
      <w:r w:rsidRPr="00B811E2">
        <w:rPr>
          <w:rFonts w:eastAsia="Aptos"/>
          <w:highlight w:val="cyan"/>
          <w:u w:val="single"/>
        </w:rPr>
        <w:t>erosion</w:t>
      </w:r>
      <w:r w:rsidRPr="00B811E2">
        <w:rPr>
          <w:rFonts w:eastAsia="Aptos"/>
          <w:u w:val="single"/>
        </w:rPr>
        <w:t xml:space="preserve"> at the hands of extremism, gridlock, and a deepening assault on institutional norms</w:t>
      </w:r>
      <w:r w:rsidRPr="00B811E2">
        <w:rPr>
          <w:rFonts w:eastAsia="Aptos"/>
          <w:sz w:val="16"/>
        </w:rPr>
        <w:t xml:space="preserve">. </w:t>
      </w:r>
      <w:r w:rsidRPr="00B811E2">
        <w:rPr>
          <w:rFonts w:eastAsia="Aptos"/>
          <w:b/>
          <w:iCs/>
          <w:u w:val="single"/>
          <w:bdr w:val="single" w:sz="8" w:space="0" w:color="auto"/>
        </w:rPr>
        <w:t>The stakes could not be higher</w:t>
      </w:r>
      <w:r w:rsidRPr="00B811E2">
        <w:rPr>
          <w:rFonts w:eastAsia="Aptos"/>
          <w:sz w:val="16"/>
        </w:rPr>
        <w:t>.</w:t>
      </w:r>
    </w:p>
    <w:p w14:paraId="3C7CD33D" w14:textId="77777777" w:rsidR="00C173C0" w:rsidRPr="00B811E2" w:rsidRDefault="00C173C0" w:rsidP="00C173C0">
      <w:pPr>
        <w:rPr>
          <w:rFonts w:eastAsia="Aptos"/>
          <w:sz w:val="16"/>
        </w:rPr>
      </w:pPr>
      <w:r w:rsidRPr="00B811E2">
        <w:rPr>
          <w:rFonts w:eastAsia="Aptos"/>
          <w:u w:val="single"/>
        </w:rPr>
        <w:t>Since reclaiming the House in 2022, Republicans have increasingly used their majority not to govern but to obstruct</w:t>
      </w:r>
      <w:r w:rsidRPr="00B811E2">
        <w:rPr>
          <w:rFonts w:eastAsia="Aptos"/>
          <w:sz w:val="16"/>
        </w:rPr>
        <w:t xml:space="preserve">. Committee rooms have become </w:t>
      </w:r>
      <w:proofErr w:type="gramStart"/>
      <w:r w:rsidRPr="00B811E2">
        <w:rPr>
          <w:rFonts w:eastAsia="Aptos"/>
          <w:sz w:val="16"/>
        </w:rPr>
        <w:t>arenas</w:t>
      </w:r>
      <w:proofErr w:type="gramEnd"/>
      <w:r w:rsidRPr="00B811E2">
        <w:rPr>
          <w:rFonts w:eastAsia="Aptos"/>
          <w:sz w:val="16"/>
        </w:rPr>
        <w:t xml:space="preserve"> for political theater. </w:t>
      </w:r>
      <w:r w:rsidRPr="00B811E2">
        <w:rPr>
          <w:rFonts w:eastAsia="Aptos"/>
          <w:u w:val="single"/>
        </w:rPr>
        <w:t>Subpoenas are issued not in the pursuit of oversight but in the name of vengeance</w:t>
      </w:r>
      <w:r w:rsidRPr="00B811E2">
        <w:rPr>
          <w:rFonts w:eastAsia="Aptos"/>
          <w:sz w:val="16"/>
        </w:rPr>
        <w:t xml:space="preserve">. </w:t>
      </w:r>
      <w:r w:rsidRPr="00B811E2">
        <w:rPr>
          <w:rFonts w:eastAsia="Aptos"/>
          <w:u w:val="single"/>
        </w:rPr>
        <w:t>Critical legislation</w:t>
      </w:r>
      <w:r w:rsidRPr="00B811E2">
        <w:rPr>
          <w:rFonts w:eastAsia="Aptos"/>
          <w:sz w:val="16"/>
        </w:rPr>
        <w:t>—</w:t>
      </w:r>
      <w:r w:rsidRPr="00B811E2">
        <w:rPr>
          <w:rFonts w:eastAsia="Aptos"/>
          <w:b/>
          <w:iCs/>
          <w:highlight w:val="cyan"/>
          <w:u w:val="single"/>
          <w:bdr w:val="single" w:sz="8" w:space="0" w:color="auto"/>
        </w:rPr>
        <w:t>from reproductive rights</w:t>
      </w:r>
      <w:r w:rsidRPr="00B811E2">
        <w:rPr>
          <w:rFonts w:eastAsia="Aptos"/>
          <w:sz w:val="16"/>
        </w:rPr>
        <w:t xml:space="preserve"> and </w:t>
      </w:r>
      <w:r w:rsidRPr="00B811E2">
        <w:rPr>
          <w:rFonts w:eastAsia="Aptos"/>
          <w:b/>
          <w:iCs/>
          <w:highlight w:val="cyan"/>
          <w:u w:val="single"/>
          <w:bdr w:val="single" w:sz="8" w:space="0" w:color="auto"/>
        </w:rPr>
        <w:t>voting</w:t>
      </w:r>
      <w:r w:rsidRPr="00B811E2">
        <w:rPr>
          <w:rFonts w:eastAsia="Aptos"/>
          <w:sz w:val="16"/>
        </w:rPr>
        <w:t xml:space="preserve"> access to </w:t>
      </w:r>
      <w:r w:rsidRPr="00B811E2">
        <w:rPr>
          <w:rFonts w:eastAsia="Aptos"/>
          <w:b/>
          <w:iCs/>
          <w:highlight w:val="cyan"/>
          <w:u w:val="single"/>
          <w:bdr w:val="single" w:sz="8" w:space="0" w:color="auto"/>
        </w:rPr>
        <w:t>climate action</w:t>
      </w:r>
      <w:r w:rsidRPr="00B811E2">
        <w:rPr>
          <w:rFonts w:eastAsia="Aptos"/>
          <w:sz w:val="16"/>
        </w:rPr>
        <w:t xml:space="preserve"> and gun reform—</w:t>
      </w:r>
      <w:r w:rsidRPr="00B811E2">
        <w:rPr>
          <w:rFonts w:eastAsia="Aptos"/>
          <w:u w:val="single"/>
        </w:rPr>
        <w:t>has been held hostage</w:t>
      </w:r>
      <w:r w:rsidRPr="00B811E2">
        <w:rPr>
          <w:rFonts w:eastAsia="Aptos"/>
          <w:sz w:val="16"/>
        </w:rPr>
        <w:t xml:space="preserve"> by a far-right faction whose allegiance is not to the Constitution, but to conspiracy and power.</w:t>
      </w:r>
    </w:p>
    <w:p w14:paraId="1BC0A800" w14:textId="77777777" w:rsidR="00C173C0" w:rsidRPr="00B811E2" w:rsidRDefault="00C173C0" w:rsidP="00C173C0">
      <w:pPr>
        <w:rPr>
          <w:rFonts w:eastAsia="Aptos"/>
          <w:sz w:val="16"/>
        </w:rPr>
      </w:pPr>
      <w:r w:rsidRPr="00B811E2">
        <w:rPr>
          <w:rFonts w:eastAsia="Aptos"/>
          <w:u w:val="single"/>
        </w:rPr>
        <w:t>If this continues into the 119th Congress, the consequences will be dire</w:t>
      </w:r>
      <w:r w:rsidRPr="00B811E2">
        <w:rPr>
          <w:rFonts w:eastAsia="Aptos"/>
          <w:sz w:val="16"/>
        </w:rPr>
        <w:t>.</w:t>
      </w:r>
    </w:p>
    <w:p w14:paraId="48F9BD80" w14:textId="77777777" w:rsidR="00C173C0" w:rsidRPr="00B811E2" w:rsidRDefault="00C173C0" w:rsidP="00C173C0">
      <w:pPr>
        <w:rPr>
          <w:rFonts w:eastAsia="Aptos"/>
          <w:sz w:val="16"/>
        </w:rPr>
      </w:pPr>
      <w:r w:rsidRPr="00B811E2">
        <w:rPr>
          <w:rFonts w:eastAsia="Aptos"/>
          <w:sz w:val="16"/>
        </w:rPr>
        <w:t xml:space="preserve">First, </w:t>
      </w:r>
      <w:r w:rsidRPr="00B811E2">
        <w:rPr>
          <w:rFonts w:eastAsia="Aptos"/>
          <w:u w:val="single"/>
        </w:rPr>
        <w:t xml:space="preserve">a </w:t>
      </w:r>
      <w:r w:rsidRPr="00B811E2">
        <w:rPr>
          <w:rFonts w:eastAsia="Aptos"/>
          <w:highlight w:val="cyan"/>
          <w:u w:val="single"/>
        </w:rPr>
        <w:t>Republican-controlled House</w:t>
      </w:r>
      <w:r w:rsidRPr="00B811E2">
        <w:rPr>
          <w:rFonts w:eastAsia="Aptos"/>
          <w:u w:val="single"/>
        </w:rPr>
        <w:t xml:space="preserve"> in 2026 </w:t>
      </w:r>
      <w:r w:rsidRPr="00B811E2">
        <w:rPr>
          <w:rFonts w:eastAsia="Aptos"/>
          <w:highlight w:val="cyan"/>
          <w:u w:val="single"/>
        </w:rPr>
        <w:t>would</w:t>
      </w:r>
      <w:r w:rsidRPr="00B811E2">
        <w:rPr>
          <w:rFonts w:eastAsia="Aptos"/>
          <w:u w:val="single"/>
        </w:rPr>
        <w:t xml:space="preserve"> likely intensify efforts to </w:t>
      </w:r>
      <w:r w:rsidRPr="00B811E2">
        <w:rPr>
          <w:rFonts w:eastAsia="Aptos"/>
          <w:b/>
          <w:iCs/>
          <w:highlight w:val="cyan"/>
          <w:u w:val="single"/>
          <w:bdr w:val="single" w:sz="8" w:space="0" w:color="auto"/>
        </w:rPr>
        <w:t>delegitimize</w:t>
      </w:r>
      <w:r w:rsidRPr="00B811E2">
        <w:rPr>
          <w:rFonts w:eastAsia="Aptos"/>
          <w:b/>
          <w:iCs/>
          <w:u w:val="single"/>
          <w:bdr w:val="single" w:sz="8" w:space="0" w:color="auto"/>
        </w:rPr>
        <w:t xml:space="preserve"> federal </w:t>
      </w:r>
      <w:r w:rsidRPr="00B811E2">
        <w:rPr>
          <w:rFonts w:eastAsia="Aptos"/>
          <w:b/>
          <w:iCs/>
          <w:highlight w:val="cyan"/>
          <w:u w:val="single"/>
          <w:bdr w:val="single" w:sz="8" w:space="0" w:color="auto"/>
        </w:rPr>
        <w:t>agencies</w:t>
      </w:r>
      <w:r w:rsidRPr="00B811E2">
        <w:rPr>
          <w:rFonts w:eastAsia="Aptos"/>
          <w:u w:val="single"/>
        </w:rPr>
        <w:t xml:space="preserve">, undermine the rule of law, and </w:t>
      </w:r>
      <w:r w:rsidRPr="00B811E2">
        <w:rPr>
          <w:rFonts w:eastAsia="Aptos"/>
          <w:highlight w:val="cyan"/>
          <w:u w:val="single"/>
        </w:rPr>
        <w:t>weaponize</w:t>
      </w:r>
      <w:r w:rsidRPr="00B811E2">
        <w:rPr>
          <w:rFonts w:eastAsia="Aptos"/>
          <w:sz w:val="16"/>
        </w:rPr>
        <w:t xml:space="preserve"> congressional </w:t>
      </w:r>
      <w:r w:rsidRPr="00B811E2">
        <w:rPr>
          <w:rFonts w:eastAsia="Aptos"/>
          <w:highlight w:val="cyan"/>
          <w:u w:val="single"/>
        </w:rPr>
        <w:t>investigations</w:t>
      </w:r>
      <w:r w:rsidRPr="00B811E2">
        <w:rPr>
          <w:rFonts w:eastAsia="Aptos"/>
          <w:u w:val="single"/>
        </w:rPr>
        <w:t xml:space="preserve"> to damage political opponents</w:t>
      </w:r>
      <w:r w:rsidRPr="00B811E2">
        <w:rPr>
          <w:rFonts w:eastAsia="Aptos"/>
          <w:sz w:val="16"/>
        </w:rPr>
        <w:t xml:space="preserve">. In recent sessions, we’ve already witnessed sham impeachments, </w:t>
      </w:r>
      <w:r w:rsidRPr="00B811E2">
        <w:rPr>
          <w:rFonts w:eastAsia="Aptos"/>
          <w:u w:val="single"/>
        </w:rPr>
        <w:t xml:space="preserve">threats to </w:t>
      </w:r>
      <w:r w:rsidRPr="00B811E2">
        <w:rPr>
          <w:rFonts w:eastAsia="Aptos"/>
          <w:highlight w:val="cyan"/>
          <w:u w:val="single"/>
        </w:rPr>
        <w:t>defund</w:t>
      </w:r>
      <w:r w:rsidRPr="00B811E2">
        <w:rPr>
          <w:rFonts w:eastAsia="Aptos"/>
          <w:sz w:val="16"/>
        </w:rPr>
        <w:t xml:space="preserve"> the Federal Bureau of Investigation (</w:t>
      </w:r>
      <w:r w:rsidRPr="00B811E2">
        <w:rPr>
          <w:rFonts w:eastAsia="Aptos"/>
          <w:b/>
          <w:iCs/>
          <w:highlight w:val="cyan"/>
          <w:u w:val="single"/>
          <w:bdr w:val="single" w:sz="8" w:space="0" w:color="auto"/>
        </w:rPr>
        <w:t>FBI</w:t>
      </w:r>
      <w:r w:rsidRPr="00B811E2">
        <w:rPr>
          <w:rFonts w:eastAsia="Aptos"/>
          <w:sz w:val="16"/>
        </w:rPr>
        <w:t>) and Department of Justice (</w:t>
      </w:r>
      <w:r w:rsidRPr="00B811E2">
        <w:rPr>
          <w:rFonts w:eastAsia="Aptos"/>
          <w:b/>
          <w:iCs/>
          <w:highlight w:val="cyan"/>
          <w:u w:val="single"/>
          <w:bdr w:val="single" w:sz="8" w:space="0" w:color="auto"/>
        </w:rPr>
        <w:t>DOJ</w:t>
      </w:r>
      <w:proofErr w:type="gramStart"/>
      <w:r w:rsidRPr="00B811E2">
        <w:rPr>
          <w:rFonts w:eastAsia="Aptos"/>
          <w:sz w:val="16"/>
        </w:rPr>
        <w:t>), and</w:t>
      </w:r>
      <w:proofErr w:type="gramEnd"/>
      <w:r w:rsidRPr="00B811E2">
        <w:rPr>
          <w:rFonts w:eastAsia="Aptos"/>
          <w:sz w:val="16"/>
        </w:rPr>
        <w:t xml:space="preserve"> </w:t>
      </w:r>
      <w:r w:rsidRPr="00B811E2">
        <w:rPr>
          <w:rFonts w:eastAsia="Aptos"/>
          <w:b/>
          <w:iCs/>
          <w:u w:val="single"/>
          <w:bdr w:val="single" w:sz="8" w:space="0" w:color="auto"/>
        </w:rPr>
        <w:t xml:space="preserve">coordinated </w:t>
      </w:r>
      <w:r w:rsidRPr="00B811E2">
        <w:rPr>
          <w:rFonts w:eastAsia="Aptos"/>
          <w:b/>
          <w:iCs/>
          <w:highlight w:val="cyan"/>
          <w:u w:val="single"/>
          <w:bdr w:val="single" w:sz="8" w:space="0" w:color="auto"/>
        </w:rPr>
        <w:t>attack</w:t>
      </w:r>
      <w:r w:rsidRPr="00B811E2">
        <w:rPr>
          <w:rFonts w:eastAsia="Aptos"/>
          <w:b/>
          <w:iCs/>
          <w:u w:val="single"/>
          <w:bdr w:val="single" w:sz="8" w:space="0" w:color="auto"/>
        </w:rPr>
        <w:t xml:space="preserve">s on public </w:t>
      </w:r>
      <w:r w:rsidRPr="00B811E2">
        <w:rPr>
          <w:rFonts w:eastAsia="Aptos"/>
          <w:b/>
          <w:iCs/>
          <w:highlight w:val="cyan"/>
          <w:u w:val="single"/>
          <w:bdr w:val="single" w:sz="8" w:space="0" w:color="auto"/>
        </w:rPr>
        <w:t>health institutions</w:t>
      </w:r>
      <w:r w:rsidRPr="00B811E2">
        <w:rPr>
          <w:rFonts w:eastAsia="Aptos"/>
          <w:sz w:val="16"/>
        </w:rPr>
        <w:t xml:space="preserve">. </w:t>
      </w:r>
      <w:r w:rsidRPr="00B811E2">
        <w:rPr>
          <w:rFonts w:eastAsia="Aptos"/>
          <w:u w:val="single"/>
        </w:rPr>
        <w:t>Expect</w:t>
      </w:r>
      <w:r w:rsidRPr="00B811E2">
        <w:rPr>
          <w:rFonts w:eastAsia="Aptos"/>
          <w:sz w:val="16"/>
        </w:rPr>
        <w:t xml:space="preserve"> more of the same—if not </w:t>
      </w:r>
      <w:r w:rsidRPr="00B811E2">
        <w:rPr>
          <w:rFonts w:eastAsia="Aptos"/>
          <w:b/>
          <w:iCs/>
          <w:u w:val="single"/>
          <w:bdr w:val="single" w:sz="8" w:space="0" w:color="auto"/>
        </w:rPr>
        <w:t>worse</w:t>
      </w:r>
      <w:r w:rsidRPr="00B811E2">
        <w:rPr>
          <w:rFonts w:eastAsia="Aptos"/>
          <w:sz w:val="16"/>
        </w:rPr>
        <w:t>—</w:t>
      </w:r>
      <w:r w:rsidRPr="00B811E2">
        <w:rPr>
          <w:rFonts w:eastAsia="Aptos"/>
          <w:u w:val="single"/>
        </w:rPr>
        <w:t>if another majority emboldens Speaker Johnson and President Trump</w:t>
      </w:r>
      <w:r w:rsidRPr="00B811E2">
        <w:rPr>
          <w:rFonts w:eastAsia="Aptos"/>
          <w:sz w:val="16"/>
        </w:rPr>
        <w:t>.</w:t>
      </w:r>
    </w:p>
    <w:p w14:paraId="2FE7A580" w14:textId="77777777" w:rsidR="00C173C0" w:rsidRPr="00B811E2" w:rsidRDefault="00C173C0" w:rsidP="00C173C0">
      <w:pPr>
        <w:rPr>
          <w:rFonts w:eastAsia="Aptos"/>
          <w:sz w:val="16"/>
        </w:rPr>
      </w:pPr>
      <w:r w:rsidRPr="00B811E2">
        <w:rPr>
          <w:rFonts w:eastAsia="Aptos"/>
          <w:u w:val="single"/>
        </w:rPr>
        <w:t>Second, the ability to pass essential legislation will grind to a halt</w:t>
      </w:r>
      <w:r w:rsidRPr="00B811E2">
        <w:rPr>
          <w:rFonts w:eastAsia="Aptos"/>
          <w:sz w:val="16"/>
        </w:rPr>
        <w:t xml:space="preserve">. The country faces urgent challenges: </w:t>
      </w:r>
      <w:r w:rsidRPr="00B811E2">
        <w:rPr>
          <w:rFonts w:eastAsia="Aptos"/>
          <w:b/>
          <w:iCs/>
          <w:u w:val="single"/>
          <w:bdr w:val="single" w:sz="8" w:space="0" w:color="auto"/>
        </w:rPr>
        <w:t xml:space="preserve">a </w:t>
      </w:r>
      <w:r w:rsidRPr="00B811E2">
        <w:rPr>
          <w:rFonts w:eastAsia="Aptos"/>
          <w:b/>
          <w:iCs/>
          <w:highlight w:val="cyan"/>
          <w:u w:val="single"/>
          <w:bdr w:val="single" w:sz="8" w:space="0" w:color="auto"/>
        </w:rPr>
        <w:t>warming planet</w:t>
      </w:r>
      <w:r w:rsidRPr="00B811E2">
        <w:rPr>
          <w:rFonts w:eastAsia="Aptos"/>
          <w:sz w:val="16"/>
        </w:rPr>
        <w:t xml:space="preserve">, deepening </w:t>
      </w:r>
      <w:r w:rsidRPr="00B811E2">
        <w:rPr>
          <w:rFonts w:eastAsia="Aptos"/>
          <w:b/>
          <w:iCs/>
          <w:highlight w:val="cyan"/>
          <w:u w:val="single"/>
          <w:bdr w:val="single" w:sz="8" w:space="0" w:color="auto"/>
        </w:rPr>
        <w:t>inequality</w:t>
      </w:r>
      <w:r w:rsidRPr="00B811E2">
        <w:rPr>
          <w:rFonts w:eastAsia="Aptos"/>
          <w:sz w:val="16"/>
        </w:rPr>
        <w:t xml:space="preserve">, an </w:t>
      </w:r>
      <w:r w:rsidRPr="00B811E2">
        <w:rPr>
          <w:rFonts w:eastAsia="Aptos"/>
          <w:b/>
          <w:iCs/>
          <w:u w:val="single"/>
          <w:bdr w:val="single" w:sz="8" w:space="0" w:color="auto"/>
        </w:rPr>
        <w:t xml:space="preserve">aging </w:t>
      </w:r>
      <w:r w:rsidRPr="00B811E2">
        <w:rPr>
          <w:rFonts w:eastAsia="Aptos"/>
          <w:b/>
          <w:iCs/>
          <w:highlight w:val="cyan"/>
          <w:u w:val="single"/>
          <w:bdr w:val="single" w:sz="8" w:space="0" w:color="auto"/>
        </w:rPr>
        <w:t>infrastructure</w:t>
      </w:r>
      <w:r w:rsidRPr="00B811E2">
        <w:rPr>
          <w:rFonts w:eastAsia="Aptos"/>
          <w:sz w:val="16"/>
        </w:rPr>
        <w:t xml:space="preserve">, and a </w:t>
      </w:r>
      <w:r w:rsidRPr="00B811E2">
        <w:rPr>
          <w:rFonts w:eastAsia="Aptos"/>
          <w:b/>
          <w:iCs/>
          <w:u w:val="single"/>
          <w:bdr w:val="single" w:sz="8" w:space="0" w:color="auto"/>
        </w:rPr>
        <w:t xml:space="preserve">fragile </w:t>
      </w:r>
      <w:r w:rsidRPr="00B811E2">
        <w:rPr>
          <w:rFonts w:eastAsia="Aptos"/>
          <w:b/>
          <w:iCs/>
          <w:highlight w:val="cyan"/>
          <w:u w:val="single"/>
          <w:bdr w:val="single" w:sz="8" w:space="0" w:color="auto"/>
        </w:rPr>
        <w:t>healthcare</w:t>
      </w:r>
      <w:r w:rsidRPr="00B811E2">
        <w:rPr>
          <w:rFonts w:eastAsia="Aptos"/>
          <w:sz w:val="16"/>
        </w:rPr>
        <w:t xml:space="preserve"> system. But </w:t>
      </w:r>
      <w:r w:rsidRPr="00B811E2">
        <w:rPr>
          <w:rFonts w:eastAsia="Aptos"/>
          <w:u w:val="single"/>
        </w:rPr>
        <w:t xml:space="preserve">if Democrats do not regain control of the House, we can </w:t>
      </w:r>
      <w:r w:rsidRPr="00B811E2">
        <w:rPr>
          <w:rFonts w:eastAsia="Aptos"/>
          <w:highlight w:val="cyan"/>
          <w:u w:val="single"/>
        </w:rPr>
        <w:t>expect</w:t>
      </w:r>
      <w:r w:rsidRPr="00B811E2">
        <w:rPr>
          <w:rFonts w:eastAsia="Aptos"/>
          <w:u w:val="single"/>
        </w:rPr>
        <w:t xml:space="preserve"> more manufactured shutdowns, debt ceiling brinkmanship, and </w:t>
      </w:r>
      <w:r w:rsidRPr="00B811E2">
        <w:rPr>
          <w:rFonts w:eastAsia="Aptos"/>
          <w:highlight w:val="cyan"/>
          <w:u w:val="single"/>
        </w:rPr>
        <w:t>resistance to common-sense</w:t>
      </w:r>
      <w:r w:rsidRPr="00B811E2">
        <w:rPr>
          <w:rFonts w:eastAsia="Aptos"/>
          <w:u w:val="single"/>
        </w:rPr>
        <w:t xml:space="preserve"> </w:t>
      </w:r>
      <w:r w:rsidRPr="00B811E2">
        <w:rPr>
          <w:rFonts w:eastAsia="Aptos"/>
          <w:highlight w:val="cyan"/>
          <w:u w:val="single"/>
        </w:rPr>
        <w:t>solutions</w:t>
      </w:r>
      <w:r w:rsidRPr="00B811E2">
        <w:rPr>
          <w:rFonts w:eastAsia="Aptos"/>
          <w:sz w:val="16"/>
        </w:rPr>
        <w:t>.</w:t>
      </w:r>
    </w:p>
    <w:p w14:paraId="64C4FCB5" w14:textId="77777777" w:rsidR="00C173C0" w:rsidRPr="00B811E2" w:rsidRDefault="00C173C0" w:rsidP="00C173C0">
      <w:pPr>
        <w:rPr>
          <w:rFonts w:eastAsia="Aptos"/>
          <w:sz w:val="16"/>
        </w:rPr>
      </w:pPr>
      <w:r w:rsidRPr="00B811E2">
        <w:rPr>
          <w:rFonts w:eastAsia="Aptos"/>
          <w:sz w:val="16"/>
        </w:rPr>
        <w:t>Third—and perhaps most ominously—</w:t>
      </w:r>
      <w:r w:rsidRPr="00B811E2">
        <w:rPr>
          <w:rFonts w:eastAsia="Aptos"/>
          <w:highlight w:val="cyan"/>
          <w:u w:val="single"/>
        </w:rPr>
        <w:t>a Republican House will</w:t>
      </w:r>
      <w:r w:rsidRPr="00B811E2">
        <w:rPr>
          <w:rFonts w:eastAsia="Aptos"/>
          <w:sz w:val="16"/>
        </w:rPr>
        <w:t xml:space="preserve"> continue its </w:t>
      </w:r>
      <w:r w:rsidRPr="00B811E2">
        <w:rPr>
          <w:rFonts w:eastAsia="Aptos"/>
          <w:b/>
          <w:iCs/>
          <w:highlight w:val="cyan"/>
          <w:u w:val="single"/>
          <w:bdr w:val="single" w:sz="8" w:space="0" w:color="auto"/>
        </w:rPr>
        <w:t>march toward authoritarianism</w:t>
      </w:r>
      <w:r w:rsidRPr="00B811E2">
        <w:rPr>
          <w:rFonts w:eastAsia="Aptos"/>
          <w:sz w:val="16"/>
        </w:rPr>
        <w:t xml:space="preserve">. </w:t>
      </w:r>
      <w:r w:rsidRPr="00B811E2">
        <w:rPr>
          <w:rFonts w:eastAsia="Aptos"/>
          <w:b/>
          <w:iCs/>
          <w:u w:val="single"/>
          <w:bdr w:val="single" w:sz="8" w:space="0" w:color="auto"/>
        </w:rPr>
        <w:t>The 2026 midterms are</w:t>
      </w:r>
      <w:r w:rsidRPr="00B811E2">
        <w:rPr>
          <w:rFonts w:eastAsia="Aptos"/>
          <w:sz w:val="16"/>
        </w:rPr>
        <w:t xml:space="preserve"> not just about partisan advantage; they are </w:t>
      </w:r>
      <w:r w:rsidRPr="00B811E2">
        <w:rPr>
          <w:rFonts w:eastAsia="Aptos"/>
          <w:b/>
          <w:iCs/>
          <w:u w:val="single"/>
          <w:bdr w:val="single" w:sz="8" w:space="0" w:color="auto"/>
        </w:rPr>
        <w:t>about</w:t>
      </w:r>
      <w:r w:rsidRPr="00B811E2">
        <w:rPr>
          <w:rFonts w:eastAsia="Aptos"/>
          <w:sz w:val="16"/>
        </w:rPr>
        <w:t xml:space="preserve"> preserving </w:t>
      </w:r>
      <w:r w:rsidRPr="00B811E2">
        <w:rPr>
          <w:rFonts w:eastAsia="Aptos"/>
          <w:b/>
          <w:iCs/>
          <w:u w:val="single"/>
          <w:bdr w:val="single" w:sz="8" w:space="0" w:color="auto"/>
        </w:rPr>
        <w:t>democratic norms</w:t>
      </w:r>
      <w:r w:rsidRPr="00B811E2">
        <w:rPr>
          <w:rFonts w:eastAsia="Aptos"/>
          <w:sz w:val="16"/>
        </w:rPr>
        <w:t xml:space="preserve"> </w:t>
      </w:r>
      <w:r w:rsidRPr="00B811E2">
        <w:rPr>
          <w:rFonts w:eastAsia="Aptos"/>
          <w:u w:val="single"/>
        </w:rPr>
        <w:t xml:space="preserve">and rejecting a movement that has openly questioned the validity of elections, embraced political violence, and trafficked in white Christian nationalism. A </w:t>
      </w:r>
      <w:r w:rsidRPr="00B811E2">
        <w:rPr>
          <w:rFonts w:eastAsia="Aptos"/>
          <w:highlight w:val="cyan"/>
          <w:u w:val="single"/>
        </w:rPr>
        <w:t>Dem</w:t>
      </w:r>
      <w:r w:rsidRPr="00B811E2">
        <w:rPr>
          <w:rFonts w:eastAsia="Aptos"/>
          <w:u w:val="single"/>
        </w:rPr>
        <w:t xml:space="preserve">ocratic </w:t>
      </w:r>
      <w:r w:rsidRPr="00B811E2">
        <w:rPr>
          <w:rFonts w:eastAsia="Aptos"/>
          <w:highlight w:val="cyan"/>
          <w:u w:val="single"/>
        </w:rPr>
        <w:t>House</w:t>
      </w:r>
      <w:r w:rsidRPr="00B811E2">
        <w:rPr>
          <w:rFonts w:eastAsia="Aptos"/>
          <w:u w:val="single"/>
        </w:rPr>
        <w:t xml:space="preserve"> is the </w:t>
      </w:r>
      <w:r w:rsidRPr="00B811E2">
        <w:rPr>
          <w:rFonts w:eastAsia="Aptos"/>
          <w:highlight w:val="cyan"/>
          <w:u w:val="single"/>
        </w:rPr>
        <w:t>firewall</w:t>
      </w:r>
      <w:r w:rsidRPr="00B811E2">
        <w:rPr>
          <w:rFonts w:eastAsia="Aptos"/>
          <w:u w:val="single"/>
        </w:rPr>
        <w:t xml:space="preserve"> we </w:t>
      </w:r>
      <w:r w:rsidRPr="00B811E2">
        <w:rPr>
          <w:rFonts w:eastAsia="Aptos"/>
          <w:highlight w:val="cyan"/>
          <w:u w:val="single"/>
        </w:rPr>
        <w:t xml:space="preserve">need to </w:t>
      </w:r>
      <w:r w:rsidRPr="00B811E2">
        <w:rPr>
          <w:rFonts w:eastAsia="Aptos"/>
          <w:b/>
          <w:iCs/>
          <w:highlight w:val="cyan"/>
          <w:u w:val="single"/>
          <w:bdr w:val="single" w:sz="8" w:space="0" w:color="auto"/>
        </w:rPr>
        <w:t>protect voting</w:t>
      </w:r>
      <w:r w:rsidRPr="00B811E2">
        <w:rPr>
          <w:rFonts w:eastAsia="Aptos"/>
          <w:b/>
          <w:iCs/>
          <w:u w:val="single"/>
          <w:bdr w:val="single" w:sz="8" w:space="0" w:color="auto"/>
        </w:rPr>
        <w:t xml:space="preserve"> rights,</w:t>
      </w:r>
      <w:r w:rsidRPr="00B811E2">
        <w:rPr>
          <w:rFonts w:eastAsia="Aptos"/>
          <w:u w:val="single"/>
        </w:rPr>
        <w:t xml:space="preserve"> defend </w:t>
      </w:r>
      <w:r w:rsidRPr="00B811E2">
        <w:rPr>
          <w:rFonts w:eastAsia="Aptos"/>
          <w:b/>
          <w:iCs/>
          <w:u w:val="single"/>
          <w:bdr w:val="single" w:sz="8" w:space="0" w:color="auto"/>
        </w:rPr>
        <w:t>judicial independence</w:t>
      </w:r>
      <w:r w:rsidRPr="00B811E2">
        <w:rPr>
          <w:rFonts w:eastAsia="Aptos"/>
          <w:u w:val="single"/>
        </w:rPr>
        <w:t xml:space="preserve">, </w:t>
      </w:r>
      <w:r w:rsidRPr="00B811E2">
        <w:rPr>
          <w:rFonts w:eastAsia="Aptos"/>
          <w:highlight w:val="cyan"/>
          <w:u w:val="single"/>
        </w:rPr>
        <w:t>and</w:t>
      </w:r>
      <w:r w:rsidRPr="00B811E2">
        <w:rPr>
          <w:rFonts w:eastAsia="Aptos"/>
          <w:u w:val="single"/>
        </w:rPr>
        <w:t xml:space="preserve"> </w:t>
      </w:r>
      <w:r w:rsidRPr="00B811E2">
        <w:rPr>
          <w:rFonts w:eastAsia="Aptos"/>
          <w:highlight w:val="cyan"/>
          <w:u w:val="single"/>
        </w:rPr>
        <w:t>ensure</w:t>
      </w:r>
      <w:r w:rsidRPr="00B811E2">
        <w:rPr>
          <w:rFonts w:eastAsia="Aptos"/>
          <w:u w:val="single"/>
        </w:rPr>
        <w:t xml:space="preserve"> a </w:t>
      </w:r>
      <w:r w:rsidRPr="00B811E2">
        <w:rPr>
          <w:rFonts w:eastAsia="Aptos"/>
          <w:b/>
          <w:iCs/>
          <w:highlight w:val="cyan"/>
          <w:u w:val="single"/>
          <w:bdr w:val="single" w:sz="8" w:space="0" w:color="auto"/>
        </w:rPr>
        <w:t>peaceful power transfer in 2028</w:t>
      </w:r>
      <w:r w:rsidRPr="00B811E2">
        <w:rPr>
          <w:rFonts w:eastAsia="Aptos"/>
          <w:sz w:val="16"/>
        </w:rPr>
        <w:t>.</w:t>
      </w:r>
    </w:p>
    <w:p w14:paraId="741FAA74" w14:textId="77777777" w:rsidR="00C173C0" w:rsidRPr="00B811E2" w:rsidRDefault="00C173C0" w:rsidP="00C173C0">
      <w:pPr>
        <w:rPr>
          <w:rFonts w:eastAsia="Aptos"/>
          <w:sz w:val="16"/>
        </w:rPr>
      </w:pPr>
      <w:r w:rsidRPr="00B811E2">
        <w:rPr>
          <w:rFonts w:eastAsia="Aptos"/>
          <w:sz w:val="16"/>
        </w:rPr>
        <w:t xml:space="preserve">This is not about blind allegiance to any political party—I am not a Democrat. Rather, </w:t>
      </w:r>
      <w:r w:rsidRPr="00B811E2">
        <w:rPr>
          <w:rFonts w:eastAsia="Aptos"/>
          <w:u w:val="single"/>
        </w:rPr>
        <w:t>it is about supporting</w:t>
      </w:r>
      <w:r w:rsidRPr="00B811E2">
        <w:rPr>
          <w:rFonts w:eastAsia="Aptos"/>
          <w:sz w:val="16"/>
        </w:rPr>
        <w:t xml:space="preserve"> those prepared to govern with integrity, speak the truth, and uphold the ideals of a </w:t>
      </w:r>
      <w:r w:rsidRPr="00B811E2">
        <w:rPr>
          <w:rFonts w:eastAsia="Aptos"/>
          <w:u w:val="single"/>
        </w:rPr>
        <w:t>pluralistic democracy</w:t>
      </w:r>
      <w:r w:rsidRPr="00B811E2">
        <w:rPr>
          <w:rFonts w:eastAsia="Aptos"/>
          <w:sz w:val="16"/>
        </w:rPr>
        <w:t>.</w:t>
      </w:r>
    </w:p>
    <w:p w14:paraId="7DDB2A42" w14:textId="77777777" w:rsidR="00C173C0" w:rsidRPr="00B811E2" w:rsidRDefault="00C173C0" w:rsidP="00C173C0">
      <w:pPr>
        <w:rPr>
          <w:rFonts w:eastAsia="Aptos"/>
          <w:sz w:val="16"/>
        </w:rPr>
      </w:pPr>
      <w:r w:rsidRPr="00B811E2">
        <w:rPr>
          <w:rFonts w:eastAsia="Aptos"/>
          <w:highlight w:val="cyan"/>
          <w:u w:val="single"/>
        </w:rPr>
        <w:t>If Democrats fail to reclaim the House</w:t>
      </w:r>
      <w:r w:rsidRPr="00B811E2">
        <w:rPr>
          <w:rFonts w:eastAsia="Aptos"/>
          <w:u w:val="single"/>
        </w:rPr>
        <w:t xml:space="preserve"> in 2026, the consequences could be profound</w:t>
      </w:r>
      <w:r w:rsidRPr="00B811E2">
        <w:rPr>
          <w:rFonts w:eastAsia="Aptos"/>
          <w:sz w:val="16"/>
        </w:rPr>
        <w:t xml:space="preserve">. Vital reforms will stall, and </w:t>
      </w:r>
      <w:r w:rsidRPr="00B811E2">
        <w:rPr>
          <w:rFonts w:eastAsia="Aptos"/>
          <w:highlight w:val="cyan"/>
          <w:u w:val="single"/>
        </w:rPr>
        <w:t>the</w:t>
      </w:r>
      <w:r w:rsidRPr="00B811E2">
        <w:rPr>
          <w:rFonts w:eastAsia="Aptos"/>
          <w:u w:val="single"/>
        </w:rPr>
        <w:t xml:space="preserve"> </w:t>
      </w:r>
      <w:r w:rsidRPr="00B811E2">
        <w:rPr>
          <w:rFonts w:eastAsia="Aptos"/>
          <w:highlight w:val="cyan"/>
          <w:u w:val="single"/>
        </w:rPr>
        <w:t>legislative branch may</w:t>
      </w:r>
      <w:r w:rsidRPr="00B811E2">
        <w:rPr>
          <w:rFonts w:eastAsia="Aptos"/>
          <w:u w:val="single"/>
        </w:rPr>
        <w:t xml:space="preserve"> continue to </w:t>
      </w:r>
      <w:r w:rsidRPr="00B811E2">
        <w:rPr>
          <w:rFonts w:eastAsia="Aptos"/>
          <w:highlight w:val="cyan"/>
          <w:u w:val="single"/>
        </w:rPr>
        <w:t>descend into dysfunction</w:t>
      </w:r>
      <w:r w:rsidRPr="00B811E2">
        <w:rPr>
          <w:rFonts w:eastAsia="Aptos"/>
          <w:sz w:val="16"/>
        </w:rPr>
        <w:t xml:space="preserve">. </w:t>
      </w:r>
      <w:r w:rsidRPr="00B811E2">
        <w:rPr>
          <w:rFonts w:eastAsia="Aptos"/>
          <w:highlight w:val="cyan"/>
          <w:u w:val="single"/>
        </w:rPr>
        <w:t>Those who thrive on chaos</w:t>
      </w:r>
      <w:r w:rsidRPr="00B811E2">
        <w:rPr>
          <w:rFonts w:eastAsia="Aptos"/>
          <w:sz w:val="16"/>
        </w:rPr>
        <w:t xml:space="preserve"> and exploit it for political gain </w:t>
      </w:r>
      <w:r w:rsidRPr="00B811E2">
        <w:rPr>
          <w:rFonts w:eastAsia="Aptos"/>
          <w:highlight w:val="cyan"/>
          <w:u w:val="single"/>
        </w:rPr>
        <w:t>will</w:t>
      </w:r>
      <w:r w:rsidRPr="00B811E2">
        <w:rPr>
          <w:rFonts w:eastAsia="Aptos"/>
          <w:sz w:val="16"/>
        </w:rPr>
        <w:t xml:space="preserve"> further </w:t>
      </w:r>
      <w:r w:rsidRPr="00B811E2">
        <w:rPr>
          <w:rFonts w:eastAsia="Aptos"/>
          <w:highlight w:val="cyan"/>
          <w:u w:val="single"/>
        </w:rPr>
        <w:t>erode the credibility and effectiveness of</w:t>
      </w:r>
      <w:r w:rsidRPr="00B811E2">
        <w:rPr>
          <w:rFonts w:eastAsia="Aptos"/>
          <w:u w:val="single"/>
        </w:rPr>
        <w:t xml:space="preserve"> our </w:t>
      </w:r>
      <w:r w:rsidRPr="00B811E2">
        <w:rPr>
          <w:rFonts w:eastAsia="Aptos"/>
          <w:highlight w:val="cyan"/>
          <w:u w:val="single"/>
        </w:rPr>
        <w:t>government</w:t>
      </w:r>
      <w:r w:rsidRPr="00B811E2">
        <w:rPr>
          <w:rFonts w:eastAsia="Aptos"/>
          <w:sz w:val="16"/>
        </w:rPr>
        <w:t>.</w:t>
      </w:r>
    </w:p>
    <w:p w14:paraId="5BF12B93" w14:textId="77777777" w:rsidR="00C173C0" w:rsidRPr="00B811E2" w:rsidRDefault="00C173C0" w:rsidP="00C173C0">
      <w:pPr>
        <w:rPr>
          <w:rFonts w:eastAsia="Aptos"/>
          <w:u w:val="single"/>
        </w:rPr>
      </w:pPr>
      <w:r w:rsidRPr="00B811E2">
        <w:rPr>
          <w:rFonts w:eastAsia="Aptos"/>
          <w:sz w:val="16"/>
        </w:rPr>
        <w:t xml:space="preserve">Let us be clear-eyed: the future of the Republic does not hinge on one election alone. But </w:t>
      </w:r>
      <w:r w:rsidRPr="00B811E2">
        <w:rPr>
          <w:rFonts w:eastAsia="Aptos"/>
          <w:u w:val="single"/>
        </w:rPr>
        <w:t>the 20</w:t>
      </w:r>
      <w:r w:rsidRPr="00B811E2">
        <w:rPr>
          <w:rFonts w:eastAsia="Aptos"/>
          <w:b/>
          <w:iCs/>
          <w:highlight w:val="cyan"/>
          <w:u w:val="single"/>
          <w:bdr w:val="single" w:sz="8" w:space="0" w:color="auto"/>
        </w:rPr>
        <w:t>26</w:t>
      </w:r>
      <w:r w:rsidRPr="00B811E2">
        <w:rPr>
          <w:rFonts w:eastAsia="Aptos"/>
          <w:u w:val="single"/>
        </w:rPr>
        <w:t xml:space="preserve"> midterms </w:t>
      </w:r>
      <w:r w:rsidRPr="00B811E2">
        <w:rPr>
          <w:rFonts w:eastAsia="Aptos"/>
          <w:highlight w:val="cyan"/>
          <w:u w:val="single"/>
        </w:rPr>
        <w:t>may determine whether we</w:t>
      </w:r>
      <w:r w:rsidRPr="00B811E2">
        <w:rPr>
          <w:rFonts w:eastAsia="Aptos"/>
          <w:u w:val="single"/>
        </w:rPr>
        <w:t xml:space="preserve"> </w:t>
      </w:r>
      <w:r w:rsidRPr="00B811E2">
        <w:rPr>
          <w:rFonts w:eastAsia="Aptos"/>
          <w:highlight w:val="cyan"/>
          <w:u w:val="single"/>
        </w:rPr>
        <w:t>choose</w:t>
      </w:r>
      <w:r w:rsidRPr="00B811E2">
        <w:rPr>
          <w:rFonts w:eastAsia="Aptos"/>
          <w:u w:val="single"/>
        </w:rPr>
        <w:t xml:space="preserve"> </w:t>
      </w:r>
      <w:r w:rsidRPr="00B811E2">
        <w:rPr>
          <w:rFonts w:eastAsia="Aptos"/>
          <w:b/>
          <w:iCs/>
          <w:highlight w:val="cyan"/>
          <w:u w:val="single"/>
          <w:bdr w:val="single" w:sz="8" w:space="0" w:color="auto"/>
        </w:rPr>
        <w:t>governance or grievance</w:t>
      </w:r>
      <w:r w:rsidRPr="00B811E2">
        <w:rPr>
          <w:rFonts w:eastAsia="Aptos"/>
          <w:u w:val="single"/>
        </w:rPr>
        <w:t xml:space="preserve">, </w:t>
      </w:r>
      <w:r w:rsidRPr="00B811E2">
        <w:rPr>
          <w:rFonts w:eastAsia="Aptos"/>
          <w:b/>
          <w:iCs/>
          <w:highlight w:val="cyan"/>
          <w:u w:val="single"/>
          <w:bdr w:val="single" w:sz="8" w:space="0" w:color="auto"/>
        </w:rPr>
        <w:t>democracy or demagoguery</w:t>
      </w:r>
      <w:r w:rsidRPr="00B811E2">
        <w:rPr>
          <w:rFonts w:eastAsia="Aptos"/>
          <w:u w:val="single"/>
        </w:rPr>
        <w:t>.</w:t>
      </w:r>
    </w:p>
    <w:p w14:paraId="4E217B25" w14:textId="77777777" w:rsidR="00C173C0" w:rsidRPr="00B811E2" w:rsidRDefault="00C173C0" w:rsidP="00C173C0">
      <w:pPr>
        <w:rPr>
          <w:rFonts w:eastAsia="Aptos"/>
          <w:sz w:val="16"/>
        </w:rPr>
      </w:pPr>
      <w:r w:rsidRPr="00B811E2">
        <w:rPr>
          <w:rFonts w:eastAsia="Aptos"/>
          <w:u w:val="single"/>
        </w:rPr>
        <w:t>The House must be reclaimed</w:t>
      </w:r>
      <w:r w:rsidRPr="00B811E2">
        <w:rPr>
          <w:rFonts w:eastAsia="Aptos"/>
          <w:sz w:val="16"/>
        </w:rPr>
        <w:t xml:space="preserve">—not simply for partisan advantage, </w:t>
      </w:r>
      <w:r w:rsidRPr="00B811E2">
        <w:rPr>
          <w:rFonts w:eastAsia="Aptos"/>
          <w:u w:val="single"/>
        </w:rPr>
        <w:t>but for preserving the American republic itself</w:t>
      </w:r>
      <w:r w:rsidRPr="00B811E2">
        <w:rPr>
          <w:rFonts w:eastAsia="Aptos"/>
          <w:sz w:val="16"/>
        </w:rPr>
        <w:t xml:space="preserve">. </w:t>
      </w:r>
    </w:p>
    <w:p w14:paraId="757E24FD" w14:textId="77777777" w:rsidR="00C173C0" w:rsidRPr="00B811E2" w:rsidRDefault="00C173C0" w:rsidP="00C173C0">
      <w:pPr>
        <w:keepNext/>
        <w:keepLines/>
        <w:spacing w:before="40" w:after="0"/>
        <w:outlineLvl w:val="3"/>
        <w:rPr>
          <w:rFonts w:eastAsia="Times New Roman" w:cs="Times New Roman"/>
          <w:b/>
          <w:iCs/>
          <w:sz w:val="26"/>
        </w:rPr>
      </w:pPr>
      <w:r w:rsidRPr="00B811E2">
        <w:rPr>
          <w:rFonts w:eastAsia="Times New Roman" w:cs="Times New Roman"/>
          <w:b/>
          <w:iCs/>
          <w:sz w:val="26"/>
        </w:rPr>
        <w:t>Kleptocratic institutional governance leads to extinction</w:t>
      </w:r>
    </w:p>
    <w:p w14:paraId="035DE2FE" w14:textId="77777777" w:rsidR="00C173C0" w:rsidRPr="00B811E2" w:rsidRDefault="00C173C0" w:rsidP="00C173C0">
      <w:pPr>
        <w:rPr>
          <w:rFonts w:eastAsia="Aptos"/>
        </w:rPr>
      </w:pPr>
      <w:r w:rsidRPr="00B811E2">
        <w:rPr>
          <w:rFonts w:eastAsia="Aptos"/>
          <w:b/>
          <w:bCs/>
          <w:sz w:val="26"/>
        </w:rPr>
        <w:t>Barrett 22</w:t>
      </w:r>
      <w:r w:rsidRPr="00B811E2">
        <w:rPr>
          <w:rFonts w:eastAsia="Aptos"/>
        </w:rPr>
        <w:t xml:space="preserve">, *PhD Philosophy, Assistant Professor of Philosophy and Political </w:t>
      </w:r>
      <w:proofErr w:type="gramStart"/>
      <w:r w:rsidRPr="00B811E2">
        <w:rPr>
          <w:rFonts w:eastAsia="Aptos"/>
        </w:rPr>
        <w:t>Science @</w:t>
      </w:r>
      <w:proofErr w:type="gramEnd"/>
      <w:r w:rsidRPr="00B811E2">
        <w:rPr>
          <w:rFonts w:eastAsia="Aptos"/>
        </w:rPr>
        <w:t xml:space="preserve">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43D9DF19" w14:textId="77777777" w:rsidR="00C173C0" w:rsidRPr="00B811E2" w:rsidRDefault="00C173C0" w:rsidP="00C173C0">
      <w:pPr>
        <w:rPr>
          <w:rFonts w:eastAsia="Aptos"/>
          <w:sz w:val="16"/>
        </w:rPr>
      </w:pPr>
      <w:r w:rsidRPr="00B811E2">
        <w:rPr>
          <w:rFonts w:eastAsia="Aptos"/>
          <w:sz w:val="16"/>
        </w:rPr>
        <w:t>1 Introduction</w:t>
      </w:r>
    </w:p>
    <w:p w14:paraId="18509E19" w14:textId="77777777" w:rsidR="00C173C0" w:rsidRPr="00B811E2" w:rsidRDefault="00C173C0" w:rsidP="00C173C0">
      <w:pPr>
        <w:rPr>
          <w:rFonts w:eastAsia="Aptos"/>
          <w:u w:val="single"/>
        </w:rPr>
      </w:pPr>
      <w:r w:rsidRPr="00B811E2">
        <w:rPr>
          <w:rFonts w:eastAsia="Aptos"/>
          <w:sz w:val="16"/>
        </w:rPr>
        <w:t xml:space="preserve">What we do now can affect future generations. And most people agree that, morally, we ought to consider their interests. But how far into the future do our obligations reach? </w:t>
      </w:r>
      <w:r w:rsidRPr="00B811E2">
        <w:rPr>
          <w:rFonts w:eastAsia="Aptos"/>
          <w:b/>
          <w:iCs/>
          <w:u w:val="single"/>
          <w:bdr w:val="single" w:sz="8" w:space="0" w:color="auto"/>
        </w:rPr>
        <w:t>Political debates</w:t>
      </w:r>
      <w:r w:rsidRPr="00B811E2">
        <w:rPr>
          <w:rFonts w:eastAsia="Aptos"/>
          <w:sz w:val="16"/>
        </w:rPr>
        <w:t xml:space="preserve"> typically </w:t>
      </w:r>
      <w:r w:rsidRPr="00B811E2">
        <w:rPr>
          <w:rFonts w:eastAsia="Aptos"/>
          <w:u w:val="single"/>
        </w:rPr>
        <w:t xml:space="preserve">focus on the </w:t>
      </w:r>
      <w:r w:rsidRPr="00B811E2">
        <w:rPr>
          <w:rFonts w:eastAsia="Aptos"/>
          <w:b/>
          <w:iCs/>
          <w:u w:val="single"/>
          <w:bdr w:val="single" w:sz="8" w:space="0" w:color="auto"/>
        </w:rPr>
        <w:t>near</w:t>
      </w:r>
      <w:r w:rsidRPr="00B811E2">
        <w:rPr>
          <w:rFonts w:eastAsia="Aptos"/>
          <w:sz w:val="16"/>
        </w:rPr>
        <w:t>- to medium-</w:t>
      </w:r>
      <w:r w:rsidRPr="00B811E2">
        <w:rPr>
          <w:rFonts w:eastAsia="Aptos"/>
          <w:b/>
          <w:iCs/>
          <w:u w:val="single"/>
          <w:bdr w:val="single" w:sz="8" w:space="0" w:color="auto"/>
        </w:rPr>
        <w:t>term</w:t>
      </w:r>
      <w:r w:rsidRPr="00B811E2">
        <w:rPr>
          <w:rFonts w:eastAsia="Aptos"/>
          <w:sz w:val="16"/>
        </w:rPr>
        <w:t xml:space="preserve"> future. For example, climate policy often focuses on the next century. But while most CO2 emitted today will leave our atmosphere within 200 years, the remaining 20-35% can remain for thousands of years longer (Emanuel 2016, 15). </w:t>
      </w:r>
      <w:r w:rsidRPr="00B811E2">
        <w:rPr>
          <w:rFonts w:eastAsia="Aptos"/>
          <w:u w:val="single"/>
        </w:rPr>
        <w:t>Shouldn’t we care about such longer-term effects, too?</w:t>
      </w:r>
    </w:p>
    <w:p w14:paraId="67CDDAA7" w14:textId="77777777" w:rsidR="00C173C0" w:rsidRPr="00B811E2" w:rsidRDefault="00C173C0" w:rsidP="00C173C0">
      <w:pPr>
        <w:rPr>
          <w:rFonts w:eastAsia="Aptos"/>
          <w:sz w:val="16"/>
        </w:rPr>
      </w:pPr>
      <w:r w:rsidRPr="00B811E2">
        <w:rPr>
          <w:rFonts w:eastAsia="Aptos"/>
          <w:sz w:val="16"/>
        </w:rPr>
        <w:t xml:space="preserve">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w:t>
      </w:r>
      <w:proofErr w:type="gramStart"/>
      <w:r w:rsidRPr="00B811E2">
        <w:rPr>
          <w:rFonts w:eastAsia="Aptos"/>
          <w:sz w:val="16"/>
        </w:rPr>
        <w:t>longtermism</w:t>
      </w:r>
      <w:proofErr w:type="gramEnd"/>
      <w:r w:rsidRPr="00B811E2">
        <w:rPr>
          <w:rFonts w:eastAsia="Aptos"/>
          <w:sz w:val="16"/>
        </w:rPr>
        <w:t xml:space="preserve"> rests on three premises.</w:t>
      </w:r>
    </w:p>
    <w:p w14:paraId="5F4A3400" w14:textId="77777777" w:rsidR="00C173C0" w:rsidRPr="00B811E2" w:rsidRDefault="00C173C0" w:rsidP="00C173C0">
      <w:pPr>
        <w:rPr>
          <w:rFonts w:eastAsia="Aptos"/>
          <w:sz w:val="16"/>
        </w:rPr>
      </w:pPr>
      <w:r w:rsidRPr="00B811E2">
        <w:rPr>
          <w:rFonts w:eastAsia="Aptos"/>
          <w:sz w:val="16"/>
        </w:rPr>
        <w:t xml:space="preserve">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w:t>
      </w:r>
      <w:proofErr w:type="gramStart"/>
      <w:r w:rsidRPr="00B811E2">
        <w:rPr>
          <w:rFonts w:eastAsia="Aptos"/>
          <w:sz w:val="16"/>
        </w:rPr>
        <w:t>matter</w:t>
      </w:r>
      <w:proofErr w:type="gramEnd"/>
      <w:r w:rsidRPr="00B811E2">
        <w:rPr>
          <w:rFonts w:eastAsia="Aptos"/>
          <w:sz w:val="16"/>
        </w:rPr>
        <w:t xml:space="preserve"> their race, gender, class, or where they are in the world. Arguably, the same holds no matter when they are—whether they exist now, in a hundred years, or even in a million years.</w:t>
      </w:r>
    </w:p>
    <w:p w14:paraId="3CB9BD17" w14:textId="77777777" w:rsidR="00C173C0" w:rsidRPr="00B811E2" w:rsidRDefault="00C173C0" w:rsidP="00C173C0">
      <w:pPr>
        <w:rPr>
          <w:rFonts w:eastAsia="Aptos"/>
          <w:sz w:val="16"/>
        </w:rPr>
      </w:pPr>
      <w:r w:rsidRPr="00B811E2">
        <w:rPr>
          <w:rFonts w:eastAsia="Aptos"/>
          <w:sz w:val="16"/>
        </w:rPr>
        <w:t xml:space="preserve">Second, </w:t>
      </w:r>
      <w:r w:rsidRPr="00B811E2">
        <w:rPr>
          <w:rFonts w:eastAsia="Aptos"/>
          <w:u w:val="single"/>
        </w:rPr>
        <w:t xml:space="preserve">there might be </w:t>
      </w:r>
      <w:r w:rsidRPr="00B811E2">
        <w:rPr>
          <w:rFonts w:eastAsia="Aptos"/>
          <w:b/>
          <w:iCs/>
          <w:u w:val="single"/>
          <w:bdr w:val="single" w:sz="8" w:space="0" w:color="auto"/>
        </w:rPr>
        <w:t>lots</w:t>
      </w:r>
      <w:r w:rsidRPr="00B811E2">
        <w:rPr>
          <w:rFonts w:eastAsia="Aptos"/>
          <w:u w:val="single"/>
        </w:rPr>
        <w:t xml:space="preserve"> of far-future people</w:t>
      </w:r>
      <w:r w:rsidRPr="00B811E2">
        <w:rPr>
          <w:rFonts w:eastAsia="Aptos"/>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w:t>
      </w:r>
      <w:proofErr w:type="gramStart"/>
      <w:r w:rsidRPr="00B811E2">
        <w:rPr>
          <w:rFonts w:eastAsia="Aptos"/>
          <w:sz w:val="16"/>
        </w:rPr>
        <w:t>magnify:</w:t>
      </w:r>
      <w:proofErr w:type="gramEnd"/>
      <w:r w:rsidRPr="00B811E2">
        <w:rPr>
          <w:rFonts w:eastAsia="Aptos"/>
          <w:sz w:val="16"/>
        </w:rPr>
        <w:t xml:space="preserve"> </w:t>
      </w:r>
      <w:r w:rsidRPr="00B811E2">
        <w:rPr>
          <w:rFonts w:eastAsia="Aptos"/>
          <w:u w:val="single"/>
        </w:rPr>
        <w:t>estimates</w:t>
      </w:r>
      <w:r w:rsidRPr="00B811E2">
        <w:rPr>
          <w:rFonts w:eastAsia="Aptos"/>
          <w:sz w:val="16"/>
        </w:rPr>
        <w:t xml:space="preserve"> here </w:t>
      </w:r>
      <w:r w:rsidRPr="00B811E2">
        <w:rPr>
          <w:rFonts w:eastAsia="Aptos"/>
          <w:u w:val="single"/>
        </w:rPr>
        <w:t>range from 10</w:t>
      </w:r>
      <w:r w:rsidRPr="00B811E2">
        <w:rPr>
          <w:rFonts w:eastAsia="Aptos"/>
          <w:u w:val="single"/>
          <w:vertAlign w:val="superscript"/>
        </w:rPr>
        <w:t>18</w:t>
      </w:r>
      <w:r w:rsidRPr="00B811E2">
        <w:rPr>
          <w:rFonts w:eastAsia="Aptos"/>
          <w:u w:val="single"/>
        </w:rPr>
        <w:t xml:space="preserve"> to 10</w:t>
      </w:r>
      <w:r w:rsidRPr="00B811E2">
        <w:rPr>
          <w:rFonts w:eastAsia="Aptos"/>
          <w:u w:val="single"/>
          <w:vertAlign w:val="superscript"/>
        </w:rPr>
        <w:t>45</w:t>
      </w:r>
      <w:r w:rsidRPr="00B811E2">
        <w:rPr>
          <w:rFonts w:eastAsia="Aptos"/>
          <w:sz w:val="16"/>
        </w:rPr>
        <w:t xml:space="preserve"> (Greaves and MacAskill 2021, 7–9). Exact numbers are neither possible nor necessary. What matters is that, in expectation, future people vastly outnumber people alive today. The value at stake in the long-term future is massive.</w:t>
      </w:r>
    </w:p>
    <w:p w14:paraId="3C97F412" w14:textId="77777777" w:rsidR="00C173C0" w:rsidRPr="00B811E2" w:rsidRDefault="00C173C0" w:rsidP="00C173C0">
      <w:pPr>
        <w:rPr>
          <w:rFonts w:eastAsia="Aptos"/>
          <w:sz w:val="16"/>
        </w:rPr>
      </w:pPr>
      <w:r w:rsidRPr="00B811E2">
        <w:rPr>
          <w:rFonts w:eastAsia="Aptos"/>
          <w:sz w:val="16"/>
        </w:rPr>
        <w:t xml:space="preserve">Third, longtermists argue that we can predictably affect the value of the long-term future. Most obviously, </w:t>
      </w:r>
      <w:r w:rsidRPr="00B811E2">
        <w:rPr>
          <w:rFonts w:eastAsia="Aptos"/>
          <w:highlight w:val="cyan"/>
          <w:u w:val="single"/>
        </w:rPr>
        <w:t xml:space="preserve">we can </w:t>
      </w:r>
      <w:r w:rsidRPr="00B811E2">
        <w:rPr>
          <w:rFonts w:eastAsia="Aptos"/>
          <w:b/>
          <w:iCs/>
          <w:highlight w:val="cyan"/>
          <w:u w:val="single"/>
          <w:bdr w:val="single" w:sz="8" w:space="0" w:color="auto"/>
        </w:rPr>
        <w:t>mitigate</w:t>
      </w:r>
      <w:r w:rsidRPr="00B811E2">
        <w:rPr>
          <w:rFonts w:eastAsia="Aptos"/>
          <w:sz w:val="16"/>
        </w:rPr>
        <w:t xml:space="preserve"> “</w:t>
      </w:r>
      <w:r w:rsidRPr="00B811E2">
        <w:rPr>
          <w:rFonts w:eastAsia="Aptos"/>
          <w:b/>
          <w:iCs/>
          <w:highlight w:val="cyan"/>
          <w:u w:val="single"/>
          <w:bdr w:val="single" w:sz="8" w:space="0" w:color="auto"/>
        </w:rPr>
        <w:t>existential risks</w:t>
      </w:r>
      <w:r w:rsidRPr="00B811E2">
        <w:rPr>
          <w:rFonts w:eastAsia="Aptos"/>
          <w:sz w:val="16"/>
        </w:rPr>
        <w:t xml:space="preserve">” that threaten to severely curtail our long-term potential by causing our extinction or irrecoverable civilization collapse. These might be, for example, risks due to </w:t>
      </w:r>
      <w:r w:rsidRPr="00B811E2">
        <w:rPr>
          <w:rFonts w:eastAsia="Aptos"/>
          <w:b/>
          <w:iCs/>
          <w:highlight w:val="cyan"/>
          <w:u w:val="single"/>
          <w:bdr w:val="single" w:sz="8" w:space="0" w:color="auto"/>
        </w:rPr>
        <w:t>nuclear war</w:t>
      </w:r>
      <w:r w:rsidRPr="00B811E2">
        <w:rPr>
          <w:rFonts w:eastAsia="Aptos"/>
          <w:highlight w:val="cyan"/>
          <w:u w:val="single"/>
        </w:rPr>
        <w:t xml:space="preserve">, </w:t>
      </w:r>
      <w:r w:rsidRPr="00B811E2">
        <w:rPr>
          <w:rFonts w:eastAsia="Aptos"/>
          <w:b/>
          <w:iCs/>
          <w:highlight w:val="cyan"/>
          <w:u w:val="single"/>
          <w:bdr w:val="single" w:sz="8" w:space="0" w:color="auto"/>
        </w:rPr>
        <w:t>pandemics</w:t>
      </w:r>
      <w:r w:rsidRPr="00B811E2">
        <w:rPr>
          <w:rFonts w:eastAsia="Aptos"/>
          <w:highlight w:val="cyan"/>
          <w:u w:val="single"/>
        </w:rPr>
        <w:t>,</w:t>
      </w:r>
      <w:r w:rsidRPr="00B811E2">
        <w:rPr>
          <w:rFonts w:eastAsia="Aptos"/>
          <w:u w:val="single"/>
        </w:rPr>
        <w:t xml:space="preserve"> </w:t>
      </w:r>
      <w:r w:rsidRPr="00B811E2">
        <w:rPr>
          <w:rFonts w:eastAsia="Aptos"/>
          <w:b/>
          <w:iCs/>
          <w:highlight w:val="cyan"/>
          <w:u w:val="single"/>
          <w:bdr w:val="single" w:sz="8" w:space="0" w:color="auto"/>
        </w:rPr>
        <w:t>climate</w:t>
      </w:r>
      <w:r w:rsidRPr="00B811E2">
        <w:rPr>
          <w:rFonts w:eastAsia="Aptos"/>
          <w:sz w:val="16"/>
        </w:rPr>
        <w:t xml:space="preserve"> change, </w:t>
      </w:r>
      <w:r w:rsidRPr="00B811E2">
        <w:rPr>
          <w:rFonts w:eastAsia="Aptos"/>
          <w:u w:val="single"/>
        </w:rPr>
        <w:t xml:space="preserve">or </w:t>
      </w:r>
      <w:r w:rsidRPr="00B811E2">
        <w:rPr>
          <w:rFonts w:eastAsia="Aptos"/>
          <w:b/>
          <w:iCs/>
          <w:highlight w:val="cyan"/>
          <w:u w:val="single"/>
          <w:bdr w:val="single" w:sz="8" w:space="0" w:color="auto"/>
        </w:rPr>
        <w:t>a</w:t>
      </w:r>
      <w:r w:rsidRPr="00B811E2">
        <w:rPr>
          <w:rFonts w:eastAsia="Aptos"/>
          <w:sz w:val="16"/>
        </w:rPr>
        <w:t xml:space="preserve">rtificial </w:t>
      </w:r>
      <w:r w:rsidRPr="00B811E2">
        <w:rPr>
          <w:rFonts w:eastAsia="Aptos"/>
          <w:b/>
          <w:iCs/>
          <w:highlight w:val="cyan"/>
          <w:u w:val="single"/>
          <w:bdr w:val="single" w:sz="8" w:space="0" w:color="auto"/>
        </w:rPr>
        <w:t>i</w:t>
      </w:r>
      <w:r w:rsidRPr="00B811E2">
        <w:rPr>
          <w:rFonts w:eastAsia="Aptos"/>
          <w:sz w:val="16"/>
        </w:rPr>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B811E2">
        <w:rPr>
          <w:rFonts w:eastAsia="Aptos"/>
          <w:u w:val="single"/>
        </w:rPr>
        <w:t xml:space="preserve">it would be </w:t>
      </w:r>
      <w:r w:rsidRPr="00B811E2">
        <w:rPr>
          <w:rFonts w:eastAsia="Aptos"/>
          <w:b/>
          <w:iCs/>
          <w:u w:val="single"/>
          <w:bdr w:val="single" w:sz="8" w:space="0" w:color="auto"/>
        </w:rPr>
        <w:t>surprising</w:t>
      </w:r>
      <w:r w:rsidRPr="00B811E2">
        <w:rPr>
          <w:rFonts w:eastAsia="Aptos"/>
          <w:u w:val="single"/>
        </w:rPr>
        <w:t xml:space="preserve"> if we were already doing </w:t>
      </w:r>
      <w:proofErr w:type="gramStart"/>
      <w:r w:rsidRPr="00B811E2">
        <w:rPr>
          <w:rFonts w:eastAsia="Aptos"/>
          <w:u w:val="single"/>
        </w:rPr>
        <w:t>everything</w:t>
      </w:r>
      <w:proofErr w:type="gramEnd"/>
      <w:r w:rsidRPr="00B811E2">
        <w:rPr>
          <w:rFonts w:eastAsia="Aptos"/>
          <w:u w:val="single"/>
        </w:rPr>
        <w:t xml:space="preserve"> we can to </w:t>
      </w:r>
      <w:r w:rsidRPr="00B811E2">
        <w:rPr>
          <w:rFonts w:eastAsia="Aptos"/>
          <w:b/>
          <w:iCs/>
          <w:u w:val="single"/>
          <w:bdr w:val="single" w:sz="8" w:space="0" w:color="auto"/>
        </w:rPr>
        <w:t>benefit future gen</w:t>
      </w:r>
      <w:r w:rsidRPr="00B811E2">
        <w:rPr>
          <w:rFonts w:eastAsia="Aptos"/>
          <w:sz w:val="16"/>
        </w:rPr>
        <w:t>eration</w:t>
      </w:r>
      <w:r w:rsidRPr="00B811E2">
        <w:rPr>
          <w:rFonts w:eastAsia="Aptos"/>
          <w:b/>
          <w:iCs/>
          <w:u w:val="single"/>
          <w:bdr w:val="single" w:sz="8" w:space="0" w:color="auto"/>
        </w:rPr>
        <w:t>s</w:t>
      </w:r>
      <w:r w:rsidRPr="00B811E2">
        <w:rPr>
          <w:rFonts w:eastAsia="Aptos"/>
          <w:sz w:val="16"/>
        </w:rPr>
        <w:t>. Unlike most other groups, future people cannot advocate for their own interests, for example, through participating in politics or markets.</w:t>
      </w:r>
    </w:p>
    <w:p w14:paraId="2C7B32C7" w14:textId="77777777" w:rsidR="00C173C0" w:rsidRPr="00B811E2" w:rsidRDefault="00C173C0" w:rsidP="00C173C0">
      <w:pPr>
        <w:rPr>
          <w:rFonts w:eastAsia="Aptos"/>
          <w:sz w:val="12"/>
          <w:szCs w:val="18"/>
        </w:rPr>
      </w:pPr>
      <w:r w:rsidRPr="00B811E2">
        <w:rPr>
          <w:rFonts w:eastAsia="Aptos"/>
          <w:sz w:val="12"/>
          <w:szCs w:val="18"/>
        </w:rPr>
        <w:t>This leads to the following thesis:</w:t>
      </w:r>
    </w:p>
    <w:p w14:paraId="0D57C6C6" w14:textId="77777777" w:rsidR="00C173C0" w:rsidRPr="00B811E2" w:rsidRDefault="00C173C0" w:rsidP="00C173C0">
      <w:pPr>
        <w:rPr>
          <w:rFonts w:eastAsia="Aptos"/>
          <w:sz w:val="12"/>
          <w:szCs w:val="18"/>
        </w:rPr>
      </w:pPr>
      <w:r w:rsidRPr="00B811E2">
        <w:rPr>
          <w:rFonts w:eastAsia="Aptos"/>
          <w:sz w:val="12"/>
          <w:szCs w:val="18"/>
        </w:rPr>
        <w:t>Longtermism: Positively affecting the value of the long-term future is among the key moral priorities (weak longtermism) or the key moral priority (strong longtermism) of our time (see MacAskill 2022, 4).</w:t>
      </w:r>
    </w:p>
    <w:p w14:paraId="7B716288" w14:textId="77777777" w:rsidR="00C173C0" w:rsidRPr="00B811E2" w:rsidRDefault="00C173C0" w:rsidP="00C173C0">
      <w:pPr>
        <w:rPr>
          <w:rFonts w:eastAsia="Aptos"/>
          <w:sz w:val="12"/>
          <w:szCs w:val="18"/>
        </w:rPr>
      </w:pPr>
      <w:r w:rsidRPr="00B811E2">
        <w:rPr>
          <w:rFonts w:eastAsia="Aptos"/>
          <w:sz w:val="12"/>
          <w:szCs w:val="18"/>
        </w:rPr>
        <w:t xml:space="preserve">Most discussions of </w:t>
      </w:r>
      <w:proofErr w:type="gramStart"/>
      <w:r w:rsidRPr="00B811E2">
        <w:rPr>
          <w:rFonts w:eastAsia="Aptos"/>
          <w:sz w:val="12"/>
          <w:szCs w:val="18"/>
        </w:rPr>
        <w:t>longtermism</w:t>
      </w:r>
      <w:proofErr w:type="gramEnd"/>
      <w:r w:rsidRPr="00B811E2">
        <w:rPr>
          <w:rFonts w:eastAsia="Aptos"/>
          <w:sz w:val="12"/>
          <w:szCs w:val="18"/>
        </w:rPr>
        <w:t xml:space="preserve"> focus on </w:t>
      </w:r>
      <w:proofErr w:type="gramStart"/>
      <w:r w:rsidRPr="00B811E2">
        <w:rPr>
          <w:rFonts w:eastAsia="Aptos"/>
          <w:sz w:val="12"/>
          <w:szCs w:val="18"/>
        </w:rPr>
        <w:t>individuals—</w:t>
      </w:r>
      <w:proofErr w:type="gramEnd"/>
      <w:r w:rsidRPr="00B811E2">
        <w:rPr>
          <w:rFonts w:eastAsia="Aptos"/>
          <w:sz w:val="12"/>
          <w:szCs w:val="18"/>
        </w:rPr>
        <w:t xml:space="preserve">for example, on where philanthropists should donate (Greaves and MacAskill 2021). However, institutions also affect the long-term future. </w:t>
      </w:r>
      <w:proofErr w:type="gramStart"/>
      <w:r w:rsidRPr="00B811E2">
        <w:rPr>
          <w:rFonts w:eastAsia="Aptos"/>
          <w:sz w:val="12"/>
          <w:szCs w:val="18"/>
        </w:rPr>
        <w:t>Longtermism</w:t>
      </w:r>
      <w:proofErr w:type="gramEnd"/>
      <w:r w:rsidRPr="00B811E2">
        <w:rPr>
          <w:rFonts w:eastAsia="Aptos"/>
          <w:sz w:val="12"/>
          <w:szCs w:val="18"/>
        </w:rPr>
        <w:t xml:space="preserve"> may thus be an important topic for political philosophy: positively affecting the value of the long-term future may be a (or the) key political priority of our time.</w:t>
      </w:r>
    </w:p>
    <w:p w14:paraId="47DDFBFC" w14:textId="77777777" w:rsidR="00C173C0" w:rsidRPr="00B811E2" w:rsidRDefault="00C173C0" w:rsidP="00C173C0">
      <w:pPr>
        <w:rPr>
          <w:rFonts w:eastAsia="Aptos"/>
          <w:sz w:val="12"/>
          <w:szCs w:val="18"/>
        </w:rPr>
      </w:pPr>
      <w:r w:rsidRPr="00B811E2">
        <w:rPr>
          <w:rFonts w:eastAsia="Aptos"/>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2A18C0B3" w14:textId="77777777" w:rsidR="00C173C0" w:rsidRPr="00B811E2" w:rsidRDefault="00C173C0" w:rsidP="00C173C0">
      <w:pPr>
        <w:rPr>
          <w:rFonts w:eastAsia="Aptos"/>
          <w:sz w:val="12"/>
          <w:szCs w:val="18"/>
        </w:rPr>
      </w:pPr>
      <w:r w:rsidRPr="00B811E2">
        <w:rPr>
          <w:rFonts w:eastAsia="Aptos"/>
          <w:sz w:val="12"/>
          <w:szCs w:val="18"/>
        </w:rPr>
        <w:t xml:space="preserve">In this chapter, we outline some central questions in longtermist political philosophy. Our aim is to set out longtermist political philosophy as a research field and to motivate readers to pursue questions and arguments we </w:t>
      </w:r>
      <w:proofErr w:type="gramStart"/>
      <w:r w:rsidRPr="00B811E2">
        <w:rPr>
          <w:rFonts w:eastAsia="Aptos"/>
          <w:sz w:val="12"/>
          <w:szCs w:val="18"/>
        </w:rPr>
        <w:t>here</w:t>
      </w:r>
      <w:proofErr w:type="gramEnd"/>
      <w:r w:rsidRPr="00B811E2">
        <w:rPr>
          <w:rFonts w:eastAsia="Aptos"/>
          <w:sz w:val="12"/>
          <w:szCs w:val="18"/>
        </w:rPr>
        <w:t xml:space="preserve"> only broach. We believe more work in this area is both theoretically and practically important. </w:t>
      </w:r>
      <w:proofErr w:type="gramStart"/>
      <w:r w:rsidRPr="00B811E2">
        <w:rPr>
          <w:rFonts w:eastAsia="Aptos"/>
          <w:sz w:val="12"/>
          <w:szCs w:val="18"/>
        </w:rPr>
        <w:t>Longtermism</w:t>
      </w:r>
      <w:proofErr w:type="gramEnd"/>
      <w:r w:rsidRPr="00B811E2">
        <w:rPr>
          <w:rFonts w:eastAsia="Aptos"/>
          <w:sz w:val="12"/>
          <w:szCs w:val="18"/>
        </w:rPr>
        <w:t xml:space="preserve"> has spawned a thriving research field but also a flurry of philanthropic activity moving hundreds of millions of dollars each year. It is important to understand what institutional implications </w:t>
      </w:r>
      <w:proofErr w:type="gramStart"/>
      <w:r w:rsidRPr="00B811E2">
        <w:rPr>
          <w:rFonts w:eastAsia="Aptos"/>
          <w:sz w:val="12"/>
          <w:szCs w:val="18"/>
        </w:rPr>
        <w:t>longtermism</w:t>
      </w:r>
      <w:proofErr w:type="gramEnd"/>
      <w:r w:rsidRPr="00B811E2">
        <w:rPr>
          <w:rFonts w:eastAsia="Aptos"/>
          <w:sz w:val="12"/>
          <w:szCs w:val="18"/>
        </w:rPr>
        <w:t xml:space="preserve"> might have, as well as how political values might constrain, challenge, or support </w:t>
      </w:r>
      <w:proofErr w:type="gramStart"/>
      <w:r w:rsidRPr="00B811E2">
        <w:rPr>
          <w:rFonts w:eastAsia="Aptos"/>
          <w:sz w:val="12"/>
          <w:szCs w:val="18"/>
        </w:rPr>
        <w:t>longtermism</w:t>
      </w:r>
      <w:proofErr w:type="gramEnd"/>
      <w:r w:rsidRPr="00B811E2">
        <w:rPr>
          <w:rFonts w:eastAsia="Aptos"/>
          <w:sz w:val="12"/>
          <w:szCs w:val="18"/>
        </w:rPr>
        <w:t>.</w:t>
      </w:r>
    </w:p>
    <w:p w14:paraId="12A557D1" w14:textId="77777777" w:rsidR="00C173C0" w:rsidRPr="00B811E2" w:rsidRDefault="00C173C0" w:rsidP="00C173C0">
      <w:pPr>
        <w:rPr>
          <w:rFonts w:eastAsia="Aptos"/>
          <w:sz w:val="12"/>
          <w:szCs w:val="18"/>
        </w:rPr>
      </w:pPr>
      <w:r w:rsidRPr="00B811E2">
        <w:rPr>
          <w:rFonts w:eastAsia="Aptos"/>
          <w:sz w:val="12"/>
          <w:szCs w:val="18"/>
        </w:rPr>
        <w:t xml:space="preserve">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w:t>
      </w:r>
      <w:proofErr w:type="gramStart"/>
      <w:r w:rsidRPr="00B811E2">
        <w:rPr>
          <w:rFonts w:eastAsia="Aptos"/>
          <w:sz w:val="12"/>
          <w:szCs w:val="18"/>
        </w:rPr>
        <w:t>longtermism</w:t>
      </w:r>
      <w:proofErr w:type="gramEnd"/>
      <w:r w:rsidRPr="00B811E2">
        <w:rPr>
          <w:rFonts w:eastAsia="Aptos"/>
          <w:sz w:val="12"/>
          <w:szCs w:val="18"/>
        </w:rPr>
        <w:t xml:space="preserve"> and some values that loom large in mainstream political philosophy. Section 5 provides a grab bag of other questions we lack space to explore here.</w:t>
      </w:r>
    </w:p>
    <w:p w14:paraId="6C2696A9" w14:textId="77777777" w:rsidR="00C173C0" w:rsidRPr="00B811E2" w:rsidRDefault="00C173C0" w:rsidP="00C173C0">
      <w:pPr>
        <w:rPr>
          <w:rFonts w:eastAsia="Aptos"/>
          <w:sz w:val="12"/>
          <w:szCs w:val="18"/>
        </w:rPr>
      </w:pPr>
      <w:r w:rsidRPr="00B811E2">
        <w:rPr>
          <w:rFonts w:eastAsia="Aptos"/>
          <w:sz w:val="12"/>
          <w:szCs w:val="18"/>
        </w:rPr>
        <w:t>2 The Case for Institutional Longtermism</w:t>
      </w:r>
    </w:p>
    <w:p w14:paraId="1F6EB1E8" w14:textId="77777777" w:rsidR="00C173C0" w:rsidRPr="00B811E2" w:rsidRDefault="00C173C0" w:rsidP="00C173C0">
      <w:pPr>
        <w:rPr>
          <w:rFonts w:eastAsia="Aptos"/>
          <w:sz w:val="12"/>
          <w:szCs w:val="18"/>
        </w:rPr>
      </w:pPr>
      <w:r w:rsidRPr="00B811E2">
        <w:rPr>
          <w:rFonts w:eastAsia="Aptos"/>
          <w:sz w:val="12"/>
          <w:szCs w:val="18"/>
        </w:rPr>
        <w:t xml:space="preserve">We begin by distinguishing </w:t>
      </w:r>
      <w:proofErr w:type="gramStart"/>
      <w:r w:rsidRPr="00B811E2">
        <w:rPr>
          <w:rFonts w:eastAsia="Aptos"/>
          <w:sz w:val="12"/>
          <w:szCs w:val="18"/>
        </w:rPr>
        <w:t>individual</w:t>
      </w:r>
      <w:proofErr w:type="gramEnd"/>
      <w:r w:rsidRPr="00B811E2">
        <w:rPr>
          <w:rFonts w:eastAsia="Aptos"/>
          <w:sz w:val="12"/>
          <w:szCs w:val="18"/>
        </w:rPr>
        <w:t xml:space="preserve"> from institutional </w:t>
      </w:r>
      <w:proofErr w:type="gramStart"/>
      <w:r w:rsidRPr="00B811E2">
        <w:rPr>
          <w:rFonts w:eastAsia="Aptos"/>
          <w:sz w:val="12"/>
          <w:szCs w:val="18"/>
        </w:rPr>
        <w:t>longtermism</w:t>
      </w:r>
      <w:proofErr w:type="gramEnd"/>
      <w:r w:rsidRPr="00B811E2">
        <w:rPr>
          <w:rFonts w:eastAsia="Aptos"/>
          <w:sz w:val="12"/>
          <w:szCs w:val="18"/>
        </w:rPr>
        <w:t>:</w:t>
      </w:r>
    </w:p>
    <w:p w14:paraId="74ABC2F5" w14:textId="77777777" w:rsidR="00C173C0" w:rsidRPr="00B811E2" w:rsidRDefault="00C173C0" w:rsidP="00C173C0">
      <w:pPr>
        <w:rPr>
          <w:rFonts w:eastAsia="Aptos"/>
          <w:sz w:val="12"/>
          <w:szCs w:val="18"/>
        </w:rPr>
      </w:pPr>
      <w:r w:rsidRPr="00B811E2">
        <w:rPr>
          <w:rFonts w:eastAsia="Aptos"/>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7C631B40" w14:textId="77777777" w:rsidR="00C173C0" w:rsidRPr="00B811E2" w:rsidRDefault="00C173C0" w:rsidP="00C173C0">
      <w:pPr>
        <w:rPr>
          <w:rFonts w:eastAsia="Aptos"/>
          <w:sz w:val="12"/>
          <w:szCs w:val="18"/>
        </w:rPr>
      </w:pPr>
      <w:r w:rsidRPr="00B811E2">
        <w:rPr>
          <w:rFonts w:eastAsia="Aptos"/>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011955F9" w14:textId="77777777" w:rsidR="00C173C0" w:rsidRPr="00B811E2" w:rsidRDefault="00C173C0" w:rsidP="00C173C0">
      <w:pPr>
        <w:rPr>
          <w:rFonts w:eastAsia="Aptos"/>
          <w:sz w:val="12"/>
          <w:szCs w:val="18"/>
        </w:rPr>
      </w:pPr>
      <w:r w:rsidRPr="00B811E2">
        <w:rPr>
          <w:rFonts w:eastAsia="Aptos"/>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4403DE57" w14:textId="77777777" w:rsidR="00C173C0" w:rsidRPr="00B811E2" w:rsidRDefault="00C173C0" w:rsidP="00C173C0">
      <w:pPr>
        <w:rPr>
          <w:rFonts w:eastAsia="Aptos"/>
          <w:sz w:val="12"/>
          <w:szCs w:val="18"/>
        </w:rPr>
      </w:pPr>
      <w:r w:rsidRPr="00B811E2">
        <w:rPr>
          <w:rFonts w:eastAsia="Aptos"/>
          <w:sz w:val="12"/>
          <w:szCs w:val="18"/>
        </w:rPr>
        <w:t xml:space="preserve">The standard argument for </w:t>
      </w:r>
      <w:proofErr w:type="gramStart"/>
      <w:r w:rsidRPr="00B811E2">
        <w:rPr>
          <w:rFonts w:eastAsia="Aptos"/>
          <w:sz w:val="12"/>
          <w:szCs w:val="18"/>
        </w:rPr>
        <w:t>longtermism</w:t>
      </w:r>
      <w:proofErr w:type="gramEnd"/>
      <w:r w:rsidRPr="00B811E2">
        <w:rPr>
          <w:rFonts w:eastAsia="Aptos"/>
          <w:sz w:val="12"/>
          <w:szCs w:val="18"/>
        </w:rPr>
        <w:t xml:space="preserve"> is beneficence-based. The basic idea is that, given the vast number of far-future people that may exist, and assuming they have (roughly) comparable moral standing to present people, one’s </w:t>
      </w:r>
      <w:proofErr w:type="gramStart"/>
      <w:r w:rsidRPr="00B811E2">
        <w:rPr>
          <w:rFonts w:eastAsia="Aptos"/>
          <w:sz w:val="12"/>
          <w:szCs w:val="18"/>
        </w:rPr>
        <w:t>effects, in expectation</w:t>
      </w:r>
      <w:proofErr w:type="gramEnd"/>
      <w:r w:rsidRPr="00B811E2">
        <w:rPr>
          <w:rFonts w:eastAsia="Aptos"/>
          <w:sz w:val="12"/>
          <w:szCs w:val="18"/>
        </w:rPr>
        <w:t xml:space="preserve">,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B811E2">
        <w:rPr>
          <w:rFonts w:eastAsia="Aptos"/>
          <w:sz w:val="12"/>
          <w:szCs w:val="18"/>
        </w:rPr>
        <w:t>most good</w:t>
      </w:r>
      <w:proofErr w:type="gramEnd"/>
      <w:r w:rsidRPr="00B811E2">
        <w:rPr>
          <w:rFonts w:eastAsia="Aptos"/>
          <w:sz w:val="12"/>
          <w:szCs w:val="18"/>
        </w:rPr>
        <w:t xml:space="preserve">. However, the standard case for </w:t>
      </w:r>
      <w:proofErr w:type="gramStart"/>
      <w:r w:rsidRPr="00B811E2">
        <w:rPr>
          <w:rFonts w:eastAsia="Aptos"/>
          <w:sz w:val="12"/>
          <w:szCs w:val="18"/>
        </w:rPr>
        <w:t>longtermism</w:t>
      </w:r>
      <w:proofErr w:type="gramEnd"/>
      <w:r w:rsidRPr="00B811E2">
        <w:rPr>
          <w:rFonts w:eastAsia="Aptos"/>
          <w:sz w:val="12"/>
          <w:szCs w:val="18"/>
        </w:rPr>
        <w:t xml:space="preserve"> only requires the weaker premise that we have a weighty pro tanto duty of beneficence to promote impartial value. This case can be made for </w:t>
      </w:r>
      <w:proofErr w:type="gramStart"/>
      <w:r w:rsidRPr="00B811E2">
        <w:rPr>
          <w:rFonts w:eastAsia="Aptos"/>
          <w:sz w:val="12"/>
          <w:szCs w:val="18"/>
        </w:rPr>
        <w:t>individual</w:t>
      </w:r>
      <w:proofErr w:type="gramEnd"/>
      <w:r w:rsidRPr="00B811E2">
        <w:rPr>
          <w:rFonts w:eastAsia="Aptos"/>
          <w:sz w:val="12"/>
          <w:szCs w:val="18"/>
        </w:rPr>
        <w:t xml:space="preserve"> but also for institutional </w:t>
      </w:r>
      <w:proofErr w:type="gramStart"/>
      <w:r w:rsidRPr="00B811E2">
        <w:rPr>
          <w:rFonts w:eastAsia="Aptos"/>
          <w:sz w:val="12"/>
          <w:szCs w:val="18"/>
        </w:rPr>
        <w:t>longtermism</w:t>
      </w:r>
      <w:proofErr w:type="gramEnd"/>
      <w:r w:rsidRPr="00B811E2">
        <w:rPr>
          <w:rFonts w:eastAsia="Aptos"/>
          <w:sz w:val="12"/>
          <w:szCs w:val="18"/>
        </w:rPr>
        <w:t>. The latter requires that we endorse social beneficence (or ‘instrumentalism’): how much impartial good institutions do is (at least) one central consideration when choosing between them (Barrett 2022; Schmidt 2022a).</w:t>
      </w:r>
    </w:p>
    <w:p w14:paraId="637581E0" w14:textId="77777777" w:rsidR="00C173C0" w:rsidRPr="00B811E2" w:rsidRDefault="00C173C0" w:rsidP="00C173C0">
      <w:pPr>
        <w:rPr>
          <w:rFonts w:eastAsia="Aptos"/>
          <w:sz w:val="12"/>
          <w:szCs w:val="18"/>
        </w:rPr>
      </w:pPr>
      <w:r w:rsidRPr="00B811E2">
        <w:rPr>
          <w:rFonts w:eastAsia="Aptos"/>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2E04649D" w14:textId="77777777" w:rsidR="00C173C0" w:rsidRPr="00B811E2" w:rsidRDefault="00C173C0" w:rsidP="00C173C0">
      <w:pPr>
        <w:rPr>
          <w:rFonts w:eastAsia="Aptos"/>
          <w:u w:val="single"/>
        </w:rPr>
      </w:pPr>
      <w:r w:rsidRPr="00B811E2">
        <w:rPr>
          <w:rFonts w:eastAsia="Aptos"/>
          <w:sz w:val="16"/>
        </w:rPr>
        <w:t xml:space="preserve">2.1 </w:t>
      </w:r>
      <w:r w:rsidRPr="00B811E2">
        <w:rPr>
          <w:rFonts w:eastAsia="Aptos"/>
          <w:highlight w:val="cyan"/>
          <w:u w:val="single"/>
        </w:rPr>
        <w:t>Institutions Affect the Long Run</w:t>
      </w:r>
    </w:p>
    <w:p w14:paraId="7994A6A2" w14:textId="77777777" w:rsidR="00C173C0" w:rsidRPr="00B811E2" w:rsidRDefault="00C173C0" w:rsidP="00C173C0">
      <w:pPr>
        <w:rPr>
          <w:rFonts w:eastAsia="Aptos"/>
          <w:sz w:val="16"/>
        </w:rPr>
      </w:pPr>
      <w:r w:rsidRPr="00B811E2">
        <w:rPr>
          <w:rFonts w:eastAsia="Aptos"/>
          <w:u w:val="single"/>
        </w:rPr>
        <w:t>The</w:t>
      </w:r>
      <w:r w:rsidRPr="00B811E2">
        <w:rPr>
          <w:rFonts w:eastAsia="Aptos"/>
          <w:sz w:val="16"/>
        </w:rPr>
        <w:t xml:space="preserve"> first </w:t>
      </w:r>
      <w:r w:rsidRPr="00B811E2">
        <w:rPr>
          <w:rFonts w:eastAsia="Aptos"/>
          <w:u w:val="single"/>
        </w:rPr>
        <w:t>reason is the sheer scale of the power and influence of institutions</w:t>
      </w:r>
      <w:r w:rsidRPr="00B811E2">
        <w:rPr>
          <w:rFonts w:eastAsia="Aptos"/>
          <w:sz w:val="16"/>
        </w:rPr>
        <w:t xml:space="preserve">. Consider states. </w:t>
      </w:r>
      <w:r w:rsidRPr="00B811E2">
        <w:rPr>
          <w:rFonts w:eastAsia="Aptos"/>
          <w:highlight w:val="cyan"/>
          <w:u w:val="single"/>
        </w:rPr>
        <w:t>The</w:t>
      </w:r>
      <w:r w:rsidRPr="00B811E2">
        <w:rPr>
          <w:rFonts w:eastAsia="Aptos"/>
          <w:sz w:val="16"/>
        </w:rPr>
        <w:t xml:space="preserve"> 2022 </w:t>
      </w:r>
      <w:r w:rsidRPr="00B811E2">
        <w:rPr>
          <w:rFonts w:eastAsia="Aptos"/>
          <w:b/>
          <w:iCs/>
          <w:highlight w:val="cyan"/>
          <w:u w:val="single"/>
          <w:bdr w:val="single" w:sz="8" w:space="0" w:color="auto"/>
        </w:rPr>
        <w:t>U</w:t>
      </w:r>
      <w:r w:rsidRPr="00B811E2">
        <w:rPr>
          <w:rFonts w:eastAsia="Aptos"/>
          <w:sz w:val="16"/>
        </w:rPr>
        <w:t xml:space="preserve">nited </w:t>
      </w:r>
      <w:r w:rsidRPr="00B811E2">
        <w:rPr>
          <w:rFonts w:eastAsia="Aptos"/>
          <w:b/>
          <w:iCs/>
          <w:highlight w:val="cyan"/>
          <w:u w:val="single"/>
          <w:bdr w:val="single" w:sz="8" w:space="0" w:color="auto"/>
        </w:rPr>
        <w:t>S</w:t>
      </w:r>
      <w:r w:rsidRPr="00B811E2">
        <w:rPr>
          <w:rFonts w:eastAsia="Aptos"/>
          <w:sz w:val="16"/>
        </w:rPr>
        <w:t xml:space="preserve">tates </w:t>
      </w:r>
      <w:r w:rsidRPr="00B811E2">
        <w:rPr>
          <w:rFonts w:eastAsia="Aptos"/>
          <w:b/>
          <w:iCs/>
          <w:highlight w:val="cyan"/>
          <w:u w:val="single"/>
          <w:bdr w:val="single" w:sz="8" w:space="0" w:color="auto"/>
        </w:rPr>
        <w:t>f</w:t>
      </w:r>
      <w:r w:rsidRPr="00B811E2">
        <w:rPr>
          <w:rFonts w:eastAsia="Aptos"/>
          <w:b/>
          <w:iCs/>
          <w:u w:val="single"/>
          <w:bdr w:val="single" w:sz="8" w:space="0" w:color="auto"/>
        </w:rPr>
        <w:t>ederal budget</w:t>
      </w:r>
      <w:r w:rsidRPr="00B811E2">
        <w:rPr>
          <w:rFonts w:eastAsia="Aptos"/>
          <w:u w:val="single"/>
        </w:rPr>
        <w:t xml:space="preserve"> had</w:t>
      </w:r>
      <w:r w:rsidRPr="00B811E2">
        <w:rPr>
          <w:rFonts w:eastAsia="Aptos"/>
          <w:sz w:val="16"/>
        </w:rPr>
        <w:t xml:space="preserve"> roughly $</w:t>
      </w:r>
      <w:r w:rsidRPr="00B811E2">
        <w:rPr>
          <w:rFonts w:eastAsia="Aptos"/>
          <w:b/>
          <w:iCs/>
          <w:u w:val="single"/>
          <w:bdr w:val="single" w:sz="8" w:space="0" w:color="auto"/>
        </w:rPr>
        <w:t>6 trillion</w:t>
      </w:r>
      <w:r w:rsidRPr="00B811E2">
        <w:rPr>
          <w:rFonts w:eastAsia="Aptos"/>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811E2">
        <w:rPr>
          <w:rFonts w:eastAsia="Aptos"/>
          <w:u w:val="single"/>
        </w:rPr>
        <w:t xml:space="preserve">government budgets underestimate the power of states, which also exert influence through </w:t>
      </w:r>
      <w:r w:rsidRPr="00B811E2">
        <w:rPr>
          <w:rFonts w:eastAsia="Aptos"/>
          <w:b/>
          <w:iCs/>
          <w:u w:val="single"/>
          <w:bdr w:val="single" w:sz="8" w:space="0" w:color="auto"/>
        </w:rPr>
        <w:t>legislation</w:t>
      </w:r>
      <w:r w:rsidRPr="00B811E2">
        <w:rPr>
          <w:rFonts w:eastAsia="Aptos"/>
          <w:sz w:val="16"/>
        </w:rPr>
        <w:t>. And the monopoly on legitimate violence alone makes the government an actor like no other.</w:t>
      </w:r>
    </w:p>
    <w:p w14:paraId="56C99F9E" w14:textId="77777777" w:rsidR="00C173C0" w:rsidRPr="00B811E2" w:rsidRDefault="00C173C0" w:rsidP="00C173C0">
      <w:pPr>
        <w:rPr>
          <w:rFonts w:eastAsia="Aptos"/>
          <w:sz w:val="16"/>
        </w:rPr>
      </w:pPr>
      <w:r w:rsidRPr="00B811E2">
        <w:rPr>
          <w:rFonts w:eastAsia="Aptos"/>
          <w:sz w:val="16"/>
        </w:rPr>
        <w:t xml:space="preserve">Second, </w:t>
      </w:r>
      <w:r w:rsidRPr="00B811E2">
        <w:rPr>
          <w:rFonts w:eastAsia="Aptos"/>
          <w:highlight w:val="cyan"/>
          <w:u w:val="single"/>
        </w:rPr>
        <w:t xml:space="preserve">institutions’ impacts are </w:t>
      </w:r>
      <w:r w:rsidRPr="00B811E2">
        <w:rPr>
          <w:rFonts w:eastAsia="Aptos"/>
          <w:b/>
          <w:iCs/>
          <w:highlight w:val="cyan"/>
          <w:u w:val="single"/>
          <w:bdr w:val="single" w:sz="8" w:space="0" w:color="auto"/>
        </w:rPr>
        <w:t>broad</w:t>
      </w:r>
      <w:r w:rsidRPr="00B811E2">
        <w:rPr>
          <w:rFonts w:eastAsia="Aptos"/>
          <w:sz w:val="16"/>
        </w:rPr>
        <w:t xml:space="preserve">. </w:t>
      </w:r>
      <w:r w:rsidRPr="00B811E2">
        <w:rPr>
          <w:rFonts w:eastAsia="Aptos"/>
          <w:highlight w:val="cyan"/>
          <w:u w:val="single"/>
        </w:rPr>
        <w:t xml:space="preserve">Good </w:t>
      </w:r>
      <w:r w:rsidRPr="00B811E2">
        <w:rPr>
          <w:rFonts w:eastAsia="Aptos"/>
          <w:b/>
          <w:iCs/>
          <w:highlight w:val="cyan"/>
          <w:u w:val="single"/>
          <w:bdr w:val="single" w:sz="8" w:space="0" w:color="auto"/>
        </w:rPr>
        <w:t>institutions</w:t>
      </w:r>
      <w:r w:rsidRPr="00B811E2">
        <w:rPr>
          <w:rFonts w:eastAsia="Aptos"/>
          <w:highlight w:val="cyan"/>
          <w:u w:val="single"/>
        </w:rPr>
        <w:t xml:space="preserve"> are</w:t>
      </w:r>
      <w:r w:rsidRPr="00B811E2">
        <w:rPr>
          <w:rFonts w:eastAsia="Aptos"/>
          <w:sz w:val="16"/>
        </w:rPr>
        <w:t xml:space="preserve"> arguably </w:t>
      </w:r>
      <w:r w:rsidRPr="00B811E2">
        <w:rPr>
          <w:rFonts w:eastAsia="Aptos"/>
          <w:b/>
          <w:iCs/>
          <w:highlight w:val="cyan"/>
          <w:u w:val="single"/>
          <w:bdr w:val="single" w:sz="8" w:space="0" w:color="auto"/>
        </w:rPr>
        <w:t>all-purpose goods</w:t>
      </w:r>
      <w:r w:rsidRPr="00B811E2">
        <w:rPr>
          <w:rFonts w:eastAsia="Aptos"/>
          <w:sz w:val="16"/>
        </w:rPr>
        <w:t xml:space="preserve"> that are </w:t>
      </w:r>
      <w:r w:rsidRPr="00B811E2">
        <w:rPr>
          <w:rFonts w:eastAsia="Aptos"/>
          <w:highlight w:val="cyan"/>
          <w:u w:val="single"/>
        </w:rPr>
        <w:t xml:space="preserve">valuable when dealing with most large-scale </w:t>
      </w:r>
      <w:r w:rsidRPr="00B811E2">
        <w:rPr>
          <w:rFonts w:eastAsia="Aptos"/>
          <w:b/>
          <w:iCs/>
          <w:highlight w:val="cyan"/>
          <w:u w:val="single"/>
          <w:bdr w:val="single" w:sz="8" w:space="0" w:color="auto"/>
        </w:rPr>
        <w:t>societal challenges</w:t>
      </w:r>
      <w:r w:rsidRPr="00B811E2">
        <w:rPr>
          <w:rFonts w:eastAsia="Aptos"/>
          <w:sz w:val="16"/>
        </w:rPr>
        <w:t xml:space="preserve"> – such as </w:t>
      </w:r>
      <w:r w:rsidRPr="00B811E2">
        <w:rPr>
          <w:rFonts w:eastAsia="Aptos"/>
          <w:b/>
          <w:iCs/>
          <w:highlight w:val="cyan"/>
          <w:u w:val="single"/>
          <w:bdr w:val="single" w:sz="8" w:space="0" w:color="auto"/>
        </w:rPr>
        <w:t>pandemics</w:t>
      </w:r>
      <w:r w:rsidRPr="00B811E2">
        <w:rPr>
          <w:rFonts w:eastAsia="Aptos"/>
          <w:sz w:val="16"/>
        </w:rPr>
        <w:t xml:space="preserve">, international </w:t>
      </w:r>
      <w:r w:rsidRPr="00B811E2">
        <w:rPr>
          <w:rFonts w:eastAsia="Aptos"/>
          <w:b/>
          <w:iCs/>
          <w:highlight w:val="cyan"/>
          <w:u w:val="single"/>
          <w:bdr w:val="single" w:sz="8" w:space="0" w:color="auto"/>
        </w:rPr>
        <w:t>crises</w:t>
      </w:r>
      <w:r w:rsidRPr="00B811E2">
        <w:rPr>
          <w:rFonts w:eastAsia="Aptos"/>
          <w:sz w:val="16"/>
        </w:rPr>
        <w:t xml:space="preserve">, or </w:t>
      </w:r>
      <w:r w:rsidRPr="00B811E2">
        <w:rPr>
          <w:rFonts w:eastAsia="Aptos"/>
          <w:b/>
          <w:iCs/>
          <w:highlight w:val="cyan"/>
          <w:u w:val="single"/>
          <w:bdr w:val="single" w:sz="8" w:space="0" w:color="auto"/>
        </w:rPr>
        <w:t>climate</w:t>
      </w:r>
      <w:r w:rsidRPr="00B811E2">
        <w:rPr>
          <w:rFonts w:eastAsia="Aptos"/>
          <w:sz w:val="16"/>
        </w:rPr>
        <w:t xml:space="preserve"> change. </w:t>
      </w:r>
      <w:r w:rsidRPr="00B811E2">
        <w:rPr>
          <w:rFonts w:eastAsia="Aptos"/>
          <w:highlight w:val="cyan"/>
          <w:u w:val="single"/>
        </w:rPr>
        <w:t>What makes institutions ‘good’ depends on</w:t>
      </w:r>
      <w:r w:rsidRPr="00B811E2">
        <w:rPr>
          <w:rFonts w:eastAsia="Aptos"/>
          <w:u w:val="single"/>
        </w:rPr>
        <w:t xml:space="preserve"> various factors, including collective </w:t>
      </w:r>
      <w:r w:rsidRPr="00B811E2">
        <w:rPr>
          <w:rFonts w:eastAsia="Aptos"/>
          <w:b/>
          <w:iCs/>
          <w:highlight w:val="cyan"/>
          <w:u w:val="single"/>
          <w:bdr w:val="single" w:sz="8" w:space="0" w:color="auto"/>
        </w:rPr>
        <w:t>epistemic qualities</w:t>
      </w:r>
      <w:r w:rsidRPr="00B811E2">
        <w:rPr>
          <w:rFonts w:eastAsia="Aptos"/>
          <w:highlight w:val="cyan"/>
          <w:u w:val="single"/>
        </w:rPr>
        <w:t xml:space="preserve"> and</w:t>
      </w:r>
      <w:r w:rsidRPr="00B811E2">
        <w:rPr>
          <w:rFonts w:eastAsia="Aptos"/>
          <w:u w:val="single"/>
        </w:rPr>
        <w:t xml:space="preserve"> decision-making </w:t>
      </w:r>
      <w:r w:rsidRPr="00B811E2">
        <w:rPr>
          <w:rFonts w:eastAsia="Aptos"/>
          <w:highlight w:val="cyan"/>
          <w:u w:val="single"/>
        </w:rPr>
        <w:t>procedures</w:t>
      </w:r>
      <w:r w:rsidRPr="00B811E2">
        <w:rPr>
          <w:rFonts w:eastAsia="Aptos"/>
          <w:sz w:val="16"/>
        </w:rPr>
        <w:t xml:space="preserve">, suitable conditions for collective action and public good provision, </w:t>
      </w:r>
      <w:r w:rsidRPr="00B811E2">
        <w:rPr>
          <w:rFonts w:eastAsia="Aptos"/>
          <w:b/>
          <w:iCs/>
          <w:highlight w:val="cyan"/>
          <w:u w:val="single"/>
          <w:bdr w:val="single" w:sz="8" w:space="0" w:color="auto"/>
        </w:rPr>
        <w:t>low corruption</w:t>
      </w:r>
      <w:r w:rsidRPr="00B811E2">
        <w:rPr>
          <w:rFonts w:eastAsia="Aptos"/>
          <w:sz w:val="16"/>
        </w:rPr>
        <w:t xml:space="preserve">, and so on. Conversely, bad institutions can be ‘all-purpose bads’. For example, </w:t>
      </w:r>
      <w:r w:rsidRPr="00B811E2">
        <w:rPr>
          <w:rFonts w:eastAsia="Aptos"/>
          <w:highlight w:val="cyan"/>
          <w:u w:val="single"/>
        </w:rPr>
        <w:t xml:space="preserve">a </w:t>
      </w:r>
      <w:r w:rsidRPr="00B811E2">
        <w:rPr>
          <w:rFonts w:eastAsia="Aptos"/>
          <w:b/>
          <w:iCs/>
          <w:highlight w:val="cyan"/>
          <w:u w:val="single"/>
          <w:bdr w:val="single" w:sz="8" w:space="0" w:color="auto"/>
        </w:rPr>
        <w:t>kleptocratic system</w:t>
      </w:r>
      <w:r w:rsidRPr="00B811E2">
        <w:rPr>
          <w:rFonts w:eastAsia="Aptos"/>
          <w:highlight w:val="cyan"/>
          <w:u w:val="single"/>
        </w:rPr>
        <w:t xml:space="preserve"> that extracts resources to benefit a</w:t>
      </w:r>
      <w:r w:rsidRPr="00B811E2">
        <w:rPr>
          <w:rFonts w:eastAsia="Aptos"/>
          <w:sz w:val="16"/>
        </w:rPr>
        <w:t xml:space="preserve"> </w:t>
      </w:r>
      <w:r w:rsidRPr="00B811E2">
        <w:rPr>
          <w:rFonts w:eastAsia="Aptos"/>
          <w:b/>
          <w:iCs/>
          <w:highlight w:val="cyan"/>
          <w:u w:val="single"/>
          <w:bdr w:val="single" w:sz="8" w:space="0" w:color="auto"/>
        </w:rPr>
        <w:t>small</w:t>
      </w:r>
      <w:r w:rsidRPr="00B811E2">
        <w:rPr>
          <w:rFonts w:eastAsia="Aptos"/>
          <w:sz w:val="16"/>
        </w:rPr>
        <w:t xml:space="preserve"> corrupt </w:t>
      </w:r>
      <w:r w:rsidRPr="00B811E2">
        <w:rPr>
          <w:rFonts w:eastAsia="Aptos"/>
          <w:b/>
          <w:iCs/>
          <w:highlight w:val="cyan"/>
          <w:u w:val="single"/>
          <w:bdr w:val="single" w:sz="8" w:space="0" w:color="auto"/>
        </w:rPr>
        <w:t>elite</w:t>
      </w:r>
      <w:r w:rsidRPr="00B811E2">
        <w:rPr>
          <w:rFonts w:eastAsia="Aptos"/>
          <w:sz w:val="16"/>
        </w:rPr>
        <w:t xml:space="preserve"> may not only be bad for its contemporaries, but </w:t>
      </w:r>
      <w:r w:rsidRPr="00B811E2">
        <w:rPr>
          <w:rFonts w:eastAsia="Aptos"/>
          <w:highlight w:val="cyan"/>
          <w:u w:val="single"/>
        </w:rPr>
        <w:t>may</w:t>
      </w:r>
      <w:r w:rsidRPr="00B811E2">
        <w:rPr>
          <w:rFonts w:eastAsia="Aptos"/>
          <w:sz w:val="16"/>
        </w:rPr>
        <w:t xml:space="preserve">, in expectation, </w:t>
      </w:r>
      <w:r w:rsidRPr="00B811E2">
        <w:rPr>
          <w:rFonts w:eastAsia="Aptos"/>
          <w:b/>
          <w:iCs/>
          <w:highlight w:val="cyan"/>
          <w:u w:val="single"/>
          <w:bdr w:val="single" w:sz="8" w:space="0" w:color="auto"/>
        </w:rPr>
        <w:t>deal poorly with major risks</w:t>
      </w:r>
      <w:r w:rsidRPr="00B811E2">
        <w:rPr>
          <w:rFonts w:eastAsia="Aptos"/>
          <w:sz w:val="16"/>
        </w:rPr>
        <w:t xml:space="preserve"> that come its way.</w:t>
      </w:r>
    </w:p>
    <w:p w14:paraId="0FFD5987" w14:textId="77777777" w:rsidR="00C173C0" w:rsidRPr="00B811E2" w:rsidRDefault="00C173C0" w:rsidP="00C173C0">
      <w:pPr>
        <w:rPr>
          <w:rFonts w:eastAsia="Aptos"/>
          <w:sz w:val="16"/>
        </w:rPr>
      </w:pPr>
      <w:r w:rsidRPr="00B811E2">
        <w:rPr>
          <w:rFonts w:eastAsia="Aptos"/>
          <w:sz w:val="16"/>
        </w:rPr>
        <w:t xml:space="preserve">Third, </w:t>
      </w:r>
      <w:r w:rsidRPr="00B811E2">
        <w:rPr>
          <w:rFonts w:eastAsia="Aptos"/>
          <w:highlight w:val="cyan"/>
          <w:u w:val="single"/>
        </w:rPr>
        <w:t xml:space="preserve">institutions have </w:t>
      </w:r>
      <w:r w:rsidRPr="00B811E2">
        <w:rPr>
          <w:rFonts w:eastAsia="Aptos"/>
          <w:b/>
          <w:iCs/>
          <w:highlight w:val="cyan"/>
          <w:u w:val="single"/>
          <w:bdr w:val="single" w:sz="8" w:space="0" w:color="auto"/>
        </w:rPr>
        <w:t>long-term impacts</w:t>
      </w:r>
      <w:r w:rsidRPr="00B811E2">
        <w:rPr>
          <w:rFonts w:eastAsia="Aptos"/>
          <w:sz w:val="16"/>
        </w:rPr>
        <w:t xml:space="preserve">. </w:t>
      </w:r>
      <w:r w:rsidRPr="00B811E2">
        <w:rPr>
          <w:rFonts w:eastAsia="Aptos"/>
          <w:u w:val="single"/>
        </w:rPr>
        <w:t>Some institutions are deliberately designed to be long</w:t>
      </w:r>
      <w:r w:rsidRPr="00B811E2">
        <w:rPr>
          <w:rFonts w:eastAsia="Aptos"/>
          <w:sz w:val="16"/>
        </w:rPr>
        <w:t xml:space="preserve">-lasting,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w:t>
      </w:r>
      <w:proofErr w:type="gramStart"/>
      <w:r w:rsidRPr="00B811E2">
        <w:rPr>
          <w:rFonts w:eastAsia="Aptos"/>
          <w:sz w:val="16"/>
        </w:rPr>
        <w:t>institutions</w:t>
      </w:r>
      <w:proofErr w:type="gramEnd"/>
      <w:r w:rsidRPr="00B811E2">
        <w:rPr>
          <w:rFonts w:eastAsia="Aptos"/>
          <w:sz w:val="16"/>
        </w:rPr>
        <w:t xml:space="preserve"> colonizers installed. At the far end of the spectrum, work in ‘persistence studies’ uses explanatory variables hundreds or </w:t>
      </w:r>
      <w:proofErr w:type="gramStart"/>
      <w:r w:rsidRPr="00B811E2">
        <w:rPr>
          <w:rFonts w:eastAsia="Aptos"/>
          <w:sz w:val="16"/>
        </w:rPr>
        <w:t>thousands</w:t>
      </w:r>
      <w:proofErr w:type="gramEnd"/>
      <w:r w:rsidRPr="00B811E2">
        <w:rPr>
          <w:rFonts w:eastAsia="Aptos"/>
          <w:sz w:val="16"/>
        </w:rPr>
        <w:t xml:space="preserve"> years old to explain social and economic outcomes today (See Abad and Maurer 2021; Giuliano and Nunn 2020, and especially Sevilla 2022 for critical reviews of such work).</w:t>
      </w:r>
    </w:p>
    <w:p w14:paraId="05603D74" w14:textId="77777777" w:rsidR="00C173C0" w:rsidRPr="00B811E2" w:rsidRDefault="00C173C0" w:rsidP="00C173C0">
      <w:pPr>
        <w:rPr>
          <w:rFonts w:eastAsia="Aptos"/>
          <w:sz w:val="16"/>
        </w:rPr>
      </w:pPr>
      <w:r w:rsidRPr="00B811E2">
        <w:rPr>
          <w:rFonts w:eastAsia="Aptos"/>
          <w:b/>
          <w:iCs/>
          <w:u w:val="single"/>
          <w:bdr w:val="single" w:sz="8" w:space="0" w:color="auto"/>
        </w:rPr>
        <w:t>Path-dependence</w:t>
      </w:r>
      <w:r w:rsidRPr="00B811E2">
        <w:rPr>
          <w:rFonts w:eastAsia="Aptos"/>
          <w:u w:val="single"/>
        </w:rPr>
        <w:t xml:space="preserve"> means that institutions affect not only later outcomes and decisions, but also what institutions we come to have</w:t>
      </w:r>
      <w:r w:rsidRPr="00B811E2">
        <w:rPr>
          <w:rFonts w:eastAsia="Aptos"/>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58224176" w14:textId="77777777" w:rsidR="00C173C0" w:rsidRPr="004972A1" w:rsidRDefault="00C173C0" w:rsidP="00C173C0">
      <w:pPr>
        <w:rPr>
          <w:rFonts w:eastAsia="Aptos"/>
          <w:sz w:val="16"/>
        </w:rPr>
      </w:pPr>
      <w:r w:rsidRPr="00B811E2">
        <w:rPr>
          <w:rFonts w:eastAsia="Aptos"/>
          <w:sz w:val="16"/>
        </w:rPr>
        <w:t xml:space="preserve">A fourth </w:t>
      </w:r>
      <w:proofErr w:type="gramStart"/>
      <w:r w:rsidRPr="00B811E2">
        <w:rPr>
          <w:rFonts w:eastAsia="Aptos"/>
          <w:sz w:val="16"/>
        </w:rPr>
        <w:t>considerations</w:t>
      </w:r>
      <w:proofErr w:type="gramEnd"/>
      <w:r w:rsidRPr="00B811E2">
        <w:rPr>
          <w:rFonts w:eastAsia="Aptos"/>
          <w:sz w:val="16"/>
        </w:rPr>
        <w:t xml:space="preserve">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w:t>
      </w:r>
      <w:proofErr w:type="gramStart"/>
      <w:r w:rsidRPr="00B811E2">
        <w:rPr>
          <w:rFonts w:eastAsia="Aptos"/>
          <w:sz w:val="16"/>
        </w:rPr>
        <w:t>an Artificial</w:t>
      </w:r>
      <w:proofErr w:type="gramEnd"/>
      <w:r w:rsidRPr="00B811E2">
        <w:rPr>
          <w:rFonts w:eastAsia="Aptos"/>
          <w:sz w:val="16"/>
        </w:rPr>
        <w:t xml:space="preserve"> General Intelligence might become all (or very) powerful, such that the goals or values it receives at inception might get locked in long term (MacAskill 2022b, chap. 4). If that happens, it is crucial we have good institutions and values when this lock-in occurs.</w:t>
      </w:r>
    </w:p>
    <w:p w14:paraId="35364028" w14:textId="77777777" w:rsidR="00C173C0" w:rsidRPr="00B811E2" w:rsidRDefault="00C173C0" w:rsidP="00C173C0">
      <w:pPr>
        <w:keepNext/>
        <w:keepLines/>
        <w:pageBreakBefore/>
        <w:spacing w:before="40" w:after="0"/>
        <w:jc w:val="center"/>
        <w:outlineLvl w:val="2"/>
        <w:rPr>
          <w:rFonts w:eastAsiaTheme="majorEastAsia" w:cstheme="majorBidi"/>
          <w:b/>
          <w:sz w:val="32"/>
          <w:szCs w:val="24"/>
          <w:u w:val="single"/>
        </w:rPr>
      </w:pPr>
      <w:r w:rsidRPr="00B811E2">
        <w:rPr>
          <w:rFonts w:eastAsiaTheme="majorEastAsia" w:cstheme="majorBidi"/>
          <w:b/>
          <w:sz w:val="32"/>
          <w:szCs w:val="24"/>
          <w:u w:val="single"/>
        </w:rPr>
        <w:t>CP---1NC</w:t>
      </w:r>
    </w:p>
    <w:p w14:paraId="7D4814C5" w14:textId="77777777" w:rsidR="00C173C0" w:rsidRPr="00B811E2" w:rsidRDefault="00C173C0" w:rsidP="00C173C0">
      <w:pPr>
        <w:keepNext/>
        <w:keepLines/>
        <w:spacing w:before="40" w:after="0"/>
        <w:outlineLvl w:val="3"/>
        <w:rPr>
          <w:rFonts w:eastAsia="Times New Roman" w:cs="Times New Roman"/>
          <w:b/>
          <w:iCs/>
          <w:sz w:val="26"/>
        </w:rPr>
      </w:pPr>
      <w:r w:rsidRPr="00B811E2">
        <w:rPr>
          <w:rFonts w:eastAsia="Times New Roman" w:cs="Times New Roman"/>
          <w:b/>
          <w:iCs/>
          <w:sz w:val="26"/>
        </w:rPr>
        <w:t xml:space="preserve">The United States Federal Government should eliminate </w:t>
      </w:r>
      <w:r w:rsidRPr="00B811E2">
        <w:rPr>
          <w:rFonts w:eastAsia="Times New Roman" w:cs="Times New Roman"/>
          <w:b/>
          <w:iCs/>
          <w:sz w:val="26"/>
          <w:highlight w:val="cyan"/>
        </w:rPr>
        <w:t>its existing</w:t>
      </w:r>
      <w:r w:rsidRPr="00B811E2">
        <w:rPr>
          <w:rFonts w:eastAsia="Times New Roman" w:cs="Times New Roman"/>
          <w:b/>
          <w:iCs/>
          <w:sz w:val="26"/>
        </w:rPr>
        <w:t xml:space="preserve"> collective bargaining rights for </w:t>
      </w:r>
      <w:r w:rsidRPr="00B811E2">
        <w:rPr>
          <w:rFonts w:eastAsia="Times New Roman" w:cs="Times New Roman"/>
          <w:b/>
          <w:iCs/>
          <w:sz w:val="26"/>
          <w:highlight w:val="cyan"/>
        </w:rPr>
        <w:t>private</w:t>
      </w:r>
      <w:r w:rsidRPr="00B811E2">
        <w:rPr>
          <w:rFonts w:eastAsia="Times New Roman" w:cs="Times New Roman"/>
          <w:b/>
          <w:iCs/>
          <w:sz w:val="26"/>
        </w:rPr>
        <w:t xml:space="preserve"> workers in the United States.</w:t>
      </w:r>
    </w:p>
    <w:p w14:paraId="5151CC64" w14:textId="77777777" w:rsidR="00C173C0" w:rsidRPr="00B811E2" w:rsidRDefault="00C173C0" w:rsidP="00C173C0"/>
    <w:p w14:paraId="4A1AF7DD" w14:textId="77777777" w:rsidR="00C173C0" w:rsidRPr="00B811E2" w:rsidRDefault="00C173C0" w:rsidP="00C173C0">
      <w:pPr>
        <w:keepNext/>
        <w:keepLines/>
        <w:spacing w:before="40" w:after="0"/>
        <w:outlineLvl w:val="3"/>
        <w:rPr>
          <w:rFonts w:eastAsia="Times New Roman" w:cs="Times New Roman"/>
          <w:b/>
          <w:iCs/>
          <w:sz w:val="26"/>
        </w:rPr>
      </w:pPr>
      <w:r w:rsidRPr="00B811E2">
        <w:rPr>
          <w:rFonts w:eastAsia="Times New Roman" w:cs="Times New Roman"/>
          <w:b/>
          <w:iCs/>
          <w:sz w:val="26"/>
        </w:rPr>
        <w:t>It’s mutually exclusive based on “</w:t>
      </w:r>
      <w:r w:rsidRPr="00B811E2">
        <w:rPr>
          <w:rFonts w:eastAsia="Times New Roman" w:cs="Times New Roman"/>
          <w:b/>
          <w:iCs/>
          <w:sz w:val="26"/>
          <w:u w:val="single"/>
        </w:rPr>
        <w:t>strengthen.</w:t>
      </w:r>
      <w:r w:rsidRPr="00B811E2">
        <w:rPr>
          <w:rFonts w:eastAsia="Times New Roman" w:cs="Times New Roman"/>
          <w:b/>
          <w:iCs/>
          <w:sz w:val="26"/>
        </w:rPr>
        <w:t>”</w:t>
      </w:r>
    </w:p>
    <w:p w14:paraId="07A3A378" w14:textId="77777777" w:rsidR="00C173C0" w:rsidRPr="00B811E2" w:rsidRDefault="00C173C0" w:rsidP="00C173C0">
      <w:pPr>
        <w:rPr>
          <w:rFonts w:eastAsia="Calibri"/>
        </w:rPr>
      </w:pPr>
      <w:r w:rsidRPr="00B811E2">
        <w:rPr>
          <w:rFonts w:eastAsia="Calibri"/>
          <w:b/>
          <w:bCs/>
          <w:sz w:val="26"/>
        </w:rPr>
        <w:t>Pryor 14</w:t>
      </w:r>
      <w:r w:rsidRPr="00B811E2">
        <w:rPr>
          <w:rFonts w:eastAsia="Calibri"/>
        </w:rPr>
        <w:t xml:space="preserve">, JD (Appellant Brief filed in: NEESE v. LYON 05-13-01597-CV COURT OF APPEALS OF TEXAS, FIFTH DISTRICT January 15, 2014, Lexis) </w:t>
      </w:r>
    </w:p>
    <w:p w14:paraId="2BC2DF54" w14:textId="77777777" w:rsidR="00C173C0" w:rsidRPr="00B811E2" w:rsidRDefault="00C173C0" w:rsidP="00C173C0">
      <w:pPr>
        <w:rPr>
          <w:rFonts w:eastAsia="Calibri"/>
          <w:sz w:val="16"/>
        </w:rPr>
      </w:pPr>
      <w:r w:rsidRPr="00B811E2">
        <w:rPr>
          <w:rFonts w:eastAsia="Calibri"/>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B811E2">
        <w:rPr>
          <w:rFonts w:eastAsia="Calibri"/>
          <w:u w:val="single"/>
        </w:rPr>
        <w:t>the</w:t>
      </w:r>
      <w:r w:rsidRPr="00B811E2">
        <w:rPr>
          <w:rFonts w:eastAsia="Calibri"/>
          <w:sz w:val="16"/>
        </w:rPr>
        <w:t xml:space="preserve"> Original Statute allowed a client to void a contract obtained through barratry and explaining that </w:t>
      </w:r>
      <w:r w:rsidRPr="00B811E2">
        <w:rPr>
          <w:rFonts w:eastAsia="Calibri"/>
          <w:highlight w:val="cyan"/>
          <w:u w:val="single"/>
        </w:rPr>
        <w:t>the</w:t>
      </w:r>
      <w:r w:rsidRPr="00B811E2">
        <w:rPr>
          <w:rFonts w:eastAsia="Calibri"/>
          <w:sz w:val="16"/>
        </w:rPr>
        <w:t xml:space="preserve"> 2011 </w:t>
      </w:r>
      <w:r w:rsidRPr="00B811E2">
        <w:rPr>
          <w:rFonts w:eastAsia="Calibri"/>
          <w:highlight w:val="cyan"/>
          <w:u w:val="single"/>
        </w:rPr>
        <w:t>Amendment</w:t>
      </w:r>
      <w:r w:rsidRPr="00B811E2">
        <w:rPr>
          <w:rFonts w:eastAsia="Calibri"/>
          <w:sz w:val="16"/>
        </w:rPr>
        <w:t xml:space="preserve"> only </w:t>
      </w:r>
      <w:r w:rsidRPr="00B811E2">
        <w:rPr>
          <w:rFonts w:eastAsia="Calibri"/>
          <w:highlight w:val="cyan"/>
          <w:u w:val="single"/>
        </w:rPr>
        <w:t>served to</w:t>
      </w:r>
      <w:r w:rsidRPr="00B811E2">
        <w:rPr>
          <w:rFonts w:eastAsia="Calibri"/>
          <w:sz w:val="16"/>
        </w:rPr>
        <w:t xml:space="preserve"> "</w:t>
      </w:r>
      <w:r w:rsidRPr="00B811E2">
        <w:rPr>
          <w:rFonts w:eastAsia="Calibri"/>
          <w:b/>
          <w:iCs/>
          <w:highlight w:val="cyan"/>
          <w:u w:val="single"/>
          <w:bdr w:val="single" w:sz="8" w:space="0" w:color="auto"/>
        </w:rPr>
        <w:t>strengthen</w:t>
      </w:r>
      <w:r w:rsidRPr="00B811E2">
        <w:rPr>
          <w:rFonts w:eastAsia="Calibri"/>
          <w:sz w:val="16"/>
        </w:rPr>
        <w:t xml:space="preserve"> civil remedies for clients and to create a new civil remedy for nonclients" subjected to illegal solicitation.  [*41</w:t>
      </w:r>
      <w:proofErr w:type="gramStart"/>
      <w:r w:rsidRPr="00B811E2">
        <w:rPr>
          <w:rFonts w:eastAsia="Calibri"/>
          <w:sz w:val="16"/>
        </w:rPr>
        <w:t>]  See</w:t>
      </w:r>
      <w:proofErr w:type="gramEnd"/>
      <w:r w:rsidRPr="00B811E2">
        <w:rPr>
          <w:rFonts w:eastAsia="Calibri"/>
          <w:sz w:val="16"/>
        </w:rPr>
        <w:t xml:space="preserve"> Charles F. Herring, Jr., 2013 Texas Legal Malpractice &amp; Lawyer Discipline § 3.20.5 (12th ed. 2013). 91 </w:t>
      </w:r>
      <w:r w:rsidRPr="00B811E2">
        <w:rPr>
          <w:rFonts w:eastAsia="Calibri"/>
          <w:highlight w:val="cyan"/>
          <w:u w:val="single"/>
        </w:rPr>
        <w:t>The word "</w:t>
      </w:r>
      <w:r w:rsidRPr="00B811E2">
        <w:rPr>
          <w:rFonts w:eastAsia="Calibri"/>
          <w:b/>
          <w:iCs/>
          <w:highlight w:val="cyan"/>
          <w:u w:val="single"/>
          <w:bdr w:val="single" w:sz="8" w:space="0" w:color="auto"/>
        </w:rPr>
        <w:t>strengthen</w:t>
      </w:r>
      <w:r w:rsidRPr="00B811E2">
        <w:rPr>
          <w:rFonts w:eastAsia="Calibri"/>
          <w:highlight w:val="cyan"/>
          <w:u w:val="single"/>
        </w:rPr>
        <w:t>" confirms that remedies</w:t>
      </w:r>
      <w:r w:rsidRPr="00B811E2">
        <w:rPr>
          <w:rFonts w:eastAsia="Calibri"/>
          <w:sz w:val="16"/>
          <w:highlight w:val="cyan"/>
        </w:rPr>
        <w:t xml:space="preserve"> </w:t>
      </w:r>
      <w:r w:rsidRPr="00B811E2">
        <w:rPr>
          <w:rFonts w:eastAsia="Calibri"/>
          <w:b/>
          <w:iCs/>
          <w:sz w:val="40"/>
          <w:szCs w:val="40"/>
          <w:highlight w:val="cyan"/>
          <w:u w:val="single"/>
          <w:bdr w:val="single" w:sz="8" w:space="0" w:color="auto"/>
        </w:rPr>
        <w:t>already existed</w:t>
      </w:r>
      <w:r w:rsidRPr="00B811E2">
        <w:rPr>
          <w:rFonts w:eastAsia="Calibri"/>
          <w:sz w:val="16"/>
          <w:highlight w:val="cyan"/>
        </w:rPr>
        <w:t xml:space="preserve"> </w:t>
      </w:r>
      <w:r w:rsidRPr="00B811E2">
        <w:rPr>
          <w:rFonts w:eastAsia="Calibri"/>
          <w:highlight w:val="cyan"/>
          <w:u w:val="single"/>
        </w:rPr>
        <w:t>for clients</w:t>
      </w:r>
      <w:r w:rsidRPr="00B811E2">
        <w:rPr>
          <w:rFonts w:eastAsia="Calibri"/>
          <w:sz w:val="16"/>
        </w:rPr>
        <w:t xml:space="preserve">, especially </w:t>
      </w:r>
      <w:r w:rsidRPr="00B811E2">
        <w:rPr>
          <w:rFonts w:eastAsia="Calibri"/>
          <w:highlight w:val="cyan"/>
          <w:u w:val="single"/>
        </w:rPr>
        <w:t>in contrast to</w:t>
      </w:r>
      <w:r w:rsidRPr="00B811E2">
        <w:rPr>
          <w:rFonts w:eastAsia="Calibri"/>
          <w:u w:val="single"/>
        </w:rPr>
        <w:t xml:space="preserve"> the "</w:t>
      </w:r>
      <w:r w:rsidRPr="00B811E2">
        <w:rPr>
          <w:rFonts w:eastAsia="Calibri"/>
          <w:b/>
          <w:iCs/>
          <w:highlight w:val="cyan"/>
          <w:u w:val="single"/>
          <w:bdr w:val="single" w:sz="8" w:space="0" w:color="auto"/>
        </w:rPr>
        <w:t>new</w:t>
      </w:r>
      <w:r w:rsidRPr="00B811E2">
        <w:rPr>
          <w:rFonts w:eastAsia="Calibri"/>
          <w:u w:val="single"/>
        </w:rPr>
        <w:t xml:space="preserve"> civil </w:t>
      </w:r>
      <w:r w:rsidRPr="00B811E2">
        <w:rPr>
          <w:rFonts w:eastAsia="Calibri"/>
          <w:highlight w:val="cyan"/>
          <w:u w:val="single"/>
        </w:rPr>
        <w:t>remedy</w:t>
      </w:r>
      <w:r w:rsidRPr="00B811E2">
        <w:rPr>
          <w:rFonts w:eastAsia="Calibri"/>
          <w:u w:val="single"/>
        </w:rPr>
        <w:t>"</w:t>
      </w:r>
      <w:r w:rsidRPr="00B811E2">
        <w:rPr>
          <w:rFonts w:eastAsia="Calibri"/>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6DFE5DD9" w14:textId="77777777" w:rsidR="00C173C0" w:rsidRPr="00B811E2" w:rsidRDefault="00C173C0" w:rsidP="00C173C0">
      <w:pPr>
        <w:keepNext/>
        <w:keepLines/>
        <w:spacing w:before="40" w:after="0"/>
        <w:outlineLvl w:val="3"/>
        <w:rPr>
          <w:rFonts w:eastAsia="Times New Roman" w:cs="Times New Roman"/>
          <w:b/>
          <w:iCs/>
          <w:sz w:val="26"/>
        </w:rPr>
      </w:pPr>
      <w:r w:rsidRPr="00B811E2">
        <w:rPr>
          <w:rFonts w:eastAsia="Times New Roman" w:cs="Times New Roman"/>
          <w:b/>
          <w:iCs/>
          <w:sz w:val="26"/>
        </w:rPr>
        <w:t xml:space="preserve">The counterplan </w:t>
      </w:r>
      <w:r w:rsidRPr="00B811E2">
        <w:rPr>
          <w:rFonts w:eastAsia="Times New Roman" w:cs="Times New Roman"/>
          <w:b/>
          <w:iCs/>
          <w:sz w:val="26"/>
          <w:u w:val="single"/>
        </w:rPr>
        <w:t>sparks a labor movement</w:t>
      </w:r>
      <w:r w:rsidRPr="00B811E2">
        <w:rPr>
          <w:rFonts w:eastAsia="Times New Roman" w:cs="Times New Roman"/>
          <w:b/>
          <w:iCs/>
          <w:sz w:val="26"/>
        </w:rPr>
        <w:t xml:space="preserve">. Labor innovation </w:t>
      </w:r>
      <w:r w:rsidRPr="00B811E2">
        <w:rPr>
          <w:rFonts w:eastAsia="Times New Roman" w:cs="Times New Roman"/>
          <w:b/>
          <w:iCs/>
          <w:sz w:val="26"/>
          <w:u w:val="single"/>
        </w:rPr>
        <w:t>and</w:t>
      </w:r>
      <w:r w:rsidRPr="00B811E2">
        <w:rPr>
          <w:rFonts w:eastAsia="Times New Roman" w:cs="Times New Roman"/>
          <w:b/>
          <w:iCs/>
          <w:sz w:val="26"/>
        </w:rPr>
        <w:t xml:space="preserve"> state fill-in solve the case better. </w:t>
      </w:r>
    </w:p>
    <w:p w14:paraId="526340D9" w14:textId="77777777" w:rsidR="00C173C0" w:rsidRPr="00B811E2" w:rsidRDefault="00C173C0" w:rsidP="00C173C0">
      <w:pPr>
        <w:rPr>
          <w:rFonts w:eastAsia="Calibri"/>
        </w:rPr>
      </w:pPr>
      <w:r w:rsidRPr="00B811E2">
        <w:rPr>
          <w:rFonts w:eastAsia="Calibri"/>
          <w:b/>
          <w:bCs/>
          <w:sz w:val="26"/>
        </w:rPr>
        <w:t>Velazquez 25</w:t>
      </w:r>
      <w:r w:rsidRPr="00B811E2">
        <w:rPr>
          <w:rFonts w:eastAsia="Calibri"/>
        </w:rPr>
        <w:t>, Professor of Law @ Indiana (Alvin, “The Death of Labor Law and the Rebirth of the Labor Movement,” Indiana Legal Studies Research Paper Number 543)</w:t>
      </w:r>
    </w:p>
    <w:p w14:paraId="44BB97C7" w14:textId="77777777" w:rsidR="00C173C0" w:rsidRPr="00B811E2" w:rsidRDefault="00C173C0" w:rsidP="00C173C0">
      <w:pPr>
        <w:rPr>
          <w:rFonts w:eastAsia="Calibri"/>
          <w:sz w:val="16"/>
        </w:rPr>
      </w:pPr>
      <w:r w:rsidRPr="00B811E2">
        <w:rPr>
          <w:rFonts w:eastAsia="Calibri"/>
          <w:sz w:val="16"/>
        </w:rPr>
        <w:t xml:space="preserve">The </w:t>
      </w:r>
      <w:r w:rsidRPr="00B811E2">
        <w:rPr>
          <w:rFonts w:eastAsia="Calibri"/>
          <w:highlight w:val="cyan"/>
          <w:u w:val="single"/>
        </w:rPr>
        <w:t>elimination of</w:t>
      </w:r>
      <w:r w:rsidRPr="00B811E2">
        <w:rPr>
          <w:rFonts w:eastAsia="Calibri"/>
          <w:u w:val="single"/>
        </w:rPr>
        <w:t xml:space="preserve"> the </w:t>
      </w:r>
      <w:r w:rsidRPr="00B811E2">
        <w:rPr>
          <w:rFonts w:eastAsia="Calibri"/>
          <w:highlight w:val="cyan"/>
          <w:u w:val="single"/>
        </w:rPr>
        <w:t>NLRA</w:t>
      </w:r>
      <w:r w:rsidRPr="00B811E2">
        <w:rPr>
          <w:rFonts w:eastAsia="Calibri"/>
          <w:sz w:val="16"/>
        </w:rPr>
        <w:t xml:space="preserve"> as outlined above </w:t>
      </w:r>
      <w:r w:rsidRPr="00B811E2">
        <w:rPr>
          <w:rFonts w:eastAsia="Calibri"/>
          <w:u w:val="single"/>
        </w:rPr>
        <w:t>will leave labor</w:t>
      </w:r>
      <w:r w:rsidRPr="00B811E2">
        <w:rPr>
          <w:rFonts w:eastAsia="Calibri"/>
          <w:sz w:val="16"/>
        </w:rPr>
        <w:t xml:space="preserve"> in a pre-Act situation that will resemble “the law of the jungle” and what Justice Oliver Wendell Holmes observed as the “power of combination”, but </w:t>
      </w:r>
      <w:r w:rsidRPr="00B811E2">
        <w:rPr>
          <w:rFonts w:eastAsia="Calibri"/>
          <w:u w:val="single"/>
        </w:rPr>
        <w:t>with some new tools that labor did not fully utilize in the 1930s</w:t>
      </w:r>
      <w:r w:rsidRPr="00B811E2">
        <w:rPr>
          <w:rFonts w:eastAsia="Calibri"/>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6BBA8A0D" w14:textId="77777777" w:rsidR="00C173C0" w:rsidRPr="00B811E2" w:rsidRDefault="00C173C0" w:rsidP="00C173C0">
      <w:pPr>
        <w:rPr>
          <w:rFonts w:eastAsia="Calibri"/>
          <w:sz w:val="16"/>
        </w:rPr>
      </w:pPr>
      <w:r w:rsidRPr="00B811E2">
        <w:rPr>
          <w:rFonts w:eastAsia="Calibri"/>
          <w:sz w:val="16"/>
        </w:rPr>
        <w:t xml:space="preserve">140 This Article seeks to build on their contribution. Law can again cause the repeat of that cycle. Specifically, the Court </w:t>
      </w:r>
      <w:r w:rsidRPr="00B811E2">
        <w:rPr>
          <w:rFonts w:eastAsia="Calibri"/>
          <w:u w:val="single"/>
        </w:rPr>
        <w:t xml:space="preserve">striking down the Act </w:t>
      </w:r>
      <w:r w:rsidRPr="00B811E2">
        <w:rPr>
          <w:rFonts w:eastAsia="Calibri"/>
          <w:b/>
          <w:iCs/>
          <w:highlight w:val="cyan"/>
          <w:u w:val="single"/>
          <w:bdr w:val="single" w:sz="8" w:space="0" w:color="auto"/>
        </w:rPr>
        <w:t>entirely</w:t>
      </w:r>
      <w:r w:rsidRPr="00B811E2">
        <w:rPr>
          <w:rFonts w:eastAsia="Calibri"/>
          <w:sz w:val="16"/>
        </w:rPr>
        <w:t xml:space="preserve"> and lifting preemption </w:t>
      </w:r>
      <w:r w:rsidRPr="00B811E2">
        <w:rPr>
          <w:rFonts w:eastAsia="Calibri"/>
          <w:highlight w:val="cyan"/>
          <w:u w:val="single"/>
        </w:rPr>
        <w:t>can create stronger</w:t>
      </w:r>
      <w:r w:rsidRPr="00B811E2">
        <w:rPr>
          <w:rFonts w:eastAsia="Calibri"/>
          <w:u w:val="single"/>
        </w:rPr>
        <w:t xml:space="preserve"> conditions for </w:t>
      </w:r>
      <w:r w:rsidRPr="00B811E2">
        <w:rPr>
          <w:rFonts w:eastAsia="Calibri"/>
          <w:highlight w:val="cyan"/>
          <w:u w:val="single"/>
        </w:rPr>
        <w:t>organizing</w:t>
      </w:r>
      <w:r w:rsidRPr="00B811E2">
        <w:rPr>
          <w:rFonts w:eastAsia="Calibri"/>
          <w:u w:val="single"/>
        </w:rPr>
        <w:t xml:space="preserve"> workers </w:t>
      </w:r>
      <w:r w:rsidRPr="00B811E2">
        <w:rPr>
          <w:rFonts w:eastAsia="Calibri"/>
          <w:b/>
          <w:iCs/>
          <w:highlight w:val="cyan"/>
          <w:u w:val="single"/>
          <w:bdr w:val="single" w:sz="8" w:space="0" w:color="auto"/>
        </w:rPr>
        <w:t>immediately</w:t>
      </w:r>
      <w:r w:rsidRPr="00B811E2">
        <w:rPr>
          <w:rFonts w:eastAsia="Calibri"/>
          <w:highlight w:val="cyan"/>
          <w:u w:val="single"/>
        </w:rPr>
        <w:t xml:space="preserve"> under</w:t>
      </w:r>
      <w:r w:rsidRPr="00B811E2">
        <w:rPr>
          <w:rFonts w:eastAsia="Calibri"/>
          <w:u w:val="single"/>
        </w:rPr>
        <w:t xml:space="preserve"> </w:t>
      </w:r>
      <w:r w:rsidRPr="00B811E2">
        <w:rPr>
          <w:rFonts w:eastAsia="Calibri"/>
          <w:b/>
          <w:iCs/>
          <w:u w:val="single"/>
          <w:bdr w:val="single" w:sz="8" w:space="0" w:color="auto"/>
        </w:rPr>
        <w:t xml:space="preserve">long </w:t>
      </w:r>
      <w:r w:rsidRPr="00B811E2">
        <w:rPr>
          <w:rFonts w:eastAsia="Calibri"/>
          <w:b/>
          <w:iCs/>
          <w:highlight w:val="cyan"/>
          <w:u w:val="single"/>
          <w:bdr w:val="single" w:sz="8" w:space="0" w:color="auto"/>
        </w:rPr>
        <w:t>dormant</w:t>
      </w:r>
      <w:r w:rsidRPr="00B811E2">
        <w:rPr>
          <w:rFonts w:eastAsia="Calibri"/>
          <w:b/>
          <w:iCs/>
          <w:u w:val="single"/>
          <w:bdr w:val="single" w:sz="8" w:space="0" w:color="auto"/>
        </w:rPr>
        <w:t xml:space="preserve"> labor </w:t>
      </w:r>
      <w:r w:rsidRPr="00B811E2">
        <w:rPr>
          <w:rFonts w:eastAsia="Calibri"/>
          <w:b/>
          <w:iCs/>
          <w:highlight w:val="cyan"/>
          <w:u w:val="single"/>
          <w:bdr w:val="single" w:sz="8" w:space="0" w:color="auto"/>
        </w:rPr>
        <w:t>laws</w:t>
      </w:r>
      <w:r w:rsidRPr="00B811E2">
        <w:rPr>
          <w:rFonts w:eastAsia="Calibri"/>
          <w:highlight w:val="cyan"/>
          <w:u w:val="single"/>
        </w:rPr>
        <w:t xml:space="preserve"> that</w:t>
      </w:r>
      <w:r w:rsidRPr="00B811E2">
        <w:rPr>
          <w:rFonts w:eastAsia="Calibri"/>
          <w:u w:val="single"/>
        </w:rPr>
        <w:t xml:space="preserve"> U.S. </w:t>
      </w:r>
      <w:r w:rsidRPr="00B811E2">
        <w:rPr>
          <w:rFonts w:eastAsia="Calibri"/>
          <w:highlight w:val="cyan"/>
          <w:u w:val="single"/>
        </w:rPr>
        <w:t>territories</w:t>
      </w:r>
      <w:r w:rsidRPr="00B811E2">
        <w:rPr>
          <w:rFonts w:eastAsia="Calibri"/>
          <w:u w:val="single"/>
        </w:rPr>
        <w:t xml:space="preserve"> as well as </w:t>
      </w:r>
      <w:r w:rsidRPr="00B811E2">
        <w:rPr>
          <w:rFonts w:eastAsia="Calibri"/>
          <w:highlight w:val="cyan"/>
          <w:u w:val="single"/>
        </w:rPr>
        <w:t>blue and red states have</w:t>
      </w:r>
      <w:r w:rsidRPr="00B811E2">
        <w:rPr>
          <w:rFonts w:eastAsia="Calibri"/>
          <w:u w:val="single"/>
        </w:rPr>
        <w:t xml:space="preserve"> on their books</w:t>
      </w:r>
      <w:r w:rsidRPr="00B811E2">
        <w:rPr>
          <w:rFonts w:eastAsia="Calibri"/>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B811E2">
        <w:rPr>
          <w:rFonts w:eastAsia="Calibri"/>
          <w:highlight w:val="cyan"/>
          <w:u w:val="single"/>
        </w:rPr>
        <w:t>In</w:t>
      </w:r>
      <w:r w:rsidRPr="00B811E2">
        <w:rPr>
          <w:rFonts w:eastAsia="Calibri"/>
          <w:u w:val="single"/>
        </w:rPr>
        <w:t xml:space="preserve"> the </w:t>
      </w:r>
      <w:r w:rsidRPr="00B811E2">
        <w:rPr>
          <w:rFonts w:eastAsia="Calibri"/>
          <w:highlight w:val="cyan"/>
          <w:u w:val="single"/>
        </w:rPr>
        <w:t>absence of</w:t>
      </w:r>
      <w:r w:rsidRPr="00B811E2">
        <w:rPr>
          <w:rFonts w:eastAsia="Calibri"/>
          <w:u w:val="single"/>
        </w:rPr>
        <w:t xml:space="preserve"> NLRA </w:t>
      </w:r>
      <w:r w:rsidRPr="00B811E2">
        <w:rPr>
          <w:rFonts w:eastAsia="Calibri"/>
          <w:highlight w:val="cyan"/>
          <w:u w:val="single"/>
        </w:rPr>
        <w:t>preemption, residents</w:t>
      </w:r>
      <w:r w:rsidRPr="00B811E2">
        <w:rPr>
          <w:rFonts w:eastAsia="Calibri"/>
          <w:u w:val="single"/>
        </w:rPr>
        <w:t xml:space="preserve"> of Puerto Rico would </w:t>
      </w:r>
      <w:r w:rsidRPr="00B811E2">
        <w:rPr>
          <w:rFonts w:eastAsia="Calibri"/>
          <w:highlight w:val="cyan"/>
          <w:u w:val="single"/>
        </w:rPr>
        <w:t>enjoy a</w:t>
      </w:r>
      <w:r w:rsidRPr="00B811E2">
        <w:rPr>
          <w:rFonts w:eastAsia="Calibri"/>
          <w:u w:val="single"/>
        </w:rPr>
        <w:t xml:space="preserve"> </w:t>
      </w:r>
      <w:r w:rsidRPr="00B811E2">
        <w:rPr>
          <w:rFonts w:eastAsia="Calibri"/>
          <w:b/>
          <w:iCs/>
          <w:u w:val="single"/>
          <w:bdr w:val="single" w:sz="8" w:space="0" w:color="auto"/>
        </w:rPr>
        <w:t xml:space="preserve">constitutional </w:t>
      </w:r>
      <w:r w:rsidRPr="00B811E2">
        <w:rPr>
          <w:rFonts w:eastAsia="Calibri"/>
          <w:b/>
          <w:iCs/>
          <w:highlight w:val="cyan"/>
          <w:u w:val="single"/>
          <w:bdr w:val="single" w:sz="8" w:space="0" w:color="auto"/>
        </w:rPr>
        <w:t>right</w:t>
      </w:r>
      <w:r w:rsidRPr="00B811E2">
        <w:rPr>
          <w:rFonts w:eastAsia="Calibri"/>
          <w:highlight w:val="cyan"/>
          <w:u w:val="single"/>
        </w:rPr>
        <w:t xml:space="preserve"> to</w:t>
      </w:r>
      <w:r w:rsidRPr="00B811E2">
        <w:rPr>
          <w:rFonts w:eastAsia="Calibri"/>
          <w:u w:val="single"/>
        </w:rPr>
        <w:t xml:space="preserve"> collectively </w:t>
      </w:r>
      <w:r w:rsidRPr="00B811E2">
        <w:rPr>
          <w:rFonts w:eastAsia="Calibri"/>
          <w:highlight w:val="cyan"/>
          <w:u w:val="single"/>
        </w:rPr>
        <w:t>bargain</w:t>
      </w:r>
      <w:r w:rsidRPr="00B811E2">
        <w:rPr>
          <w:rFonts w:eastAsia="Calibri"/>
          <w:u w:val="single"/>
        </w:rPr>
        <w:t xml:space="preserve">. It is not alone. </w:t>
      </w:r>
      <w:r w:rsidRPr="00B811E2">
        <w:rPr>
          <w:rFonts w:eastAsia="Calibri"/>
          <w:b/>
          <w:iCs/>
          <w:highlight w:val="cyan"/>
          <w:u w:val="single"/>
          <w:bdr w:val="single" w:sz="8" w:space="0" w:color="auto"/>
        </w:rPr>
        <w:t>Union dense states</w:t>
      </w:r>
      <w:r w:rsidRPr="00B811E2">
        <w:rPr>
          <w:rFonts w:eastAsia="Calibri"/>
          <w:u w:val="single"/>
        </w:rPr>
        <w:t xml:space="preserve"> such as Illinois </w:t>
      </w:r>
      <w:r w:rsidRPr="00B811E2">
        <w:rPr>
          <w:rFonts w:eastAsia="Calibri"/>
          <w:highlight w:val="cyan"/>
          <w:u w:val="single"/>
        </w:rPr>
        <w:t>have such laws</w:t>
      </w:r>
      <w:r w:rsidRPr="00B811E2">
        <w:rPr>
          <w:rFonts w:eastAsia="Calibri"/>
          <w:u w:val="single"/>
        </w:rPr>
        <w:t xml:space="preserve"> on the books, </w:t>
      </w:r>
      <w:r w:rsidRPr="00B811E2">
        <w:rPr>
          <w:rFonts w:eastAsia="Calibri"/>
          <w:highlight w:val="cyan"/>
          <w:u w:val="single"/>
        </w:rPr>
        <w:t>and low-union</w:t>
      </w:r>
      <w:r w:rsidRPr="00B811E2">
        <w:rPr>
          <w:rFonts w:eastAsia="Calibri"/>
          <w:u w:val="single"/>
        </w:rPr>
        <w:t xml:space="preserve"> density and </w:t>
      </w:r>
      <w:r w:rsidRPr="00B811E2">
        <w:rPr>
          <w:rFonts w:eastAsia="Calibri"/>
          <w:b/>
          <w:iCs/>
          <w:u w:val="single"/>
          <w:bdr w:val="single" w:sz="8" w:space="0" w:color="auto"/>
        </w:rPr>
        <w:t xml:space="preserve">politically </w:t>
      </w:r>
      <w:r w:rsidRPr="00B811E2">
        <w:rPr>
          <w:rFonts w:eastAsia="Calibri"/>
          <w:b/>
          <w:iCs/>
          <w:highlight w:val="cyan"/>
          <w:u w:val="single"/>
          <w:bdr w:val="single" w:sz="8" w:space="0" w:color="auto"/>
        </w:rPr>
        <w:t>conservative states</w:t>
      </w:r>
      <w:r w:rsidRPr="00B811E2">
        <w:rPr>
          <w:rFonts w:eastAsia="Calibri"/>
          <w:u w:val="single"/>
        </w:rPr>
        <w:t xml:space="preserve"> including Missouri and Florida </w:t>
      </w:r>
      <w:r w:rsidRPr="00B811E2">
        <w:rPr>
          <w:rFonts w:eastAsia="Calibri"/>
          <w:highlight w:val="cyan"/>
          <w:u w:val="single"/>
        </w:rPr>
        <w:t>would as well</w:t>
      </w:r>
      <w:r w:rsidRPr="00B811E2">
        <w:rPr>
          <w:rFonts w:eastAsia="Calibri"/>
          <w:sz w:val="16"/>
        </w:rPr>
        <w:t>.143</w:t>
      </w:r>
    </w:p>
    <w:p w14:paraId="6E4F0FFA" w14:textId="77777777" w:rsidR="00C173C0" w:rsidRPr="00B811E2" w:rsidRDefault="00C173C0" w:rsidP="00C173C0">
      <w:pPr>
        <w:rPr>
          <w:rFonts w:eastAsia="Calibri"/>
          <w:sz w:val="16"/>
        </w:rPr>
      </w:pPr>
      <w:r w:rsidRPr="00B811E2">
        <w:rPr>
          <w:rFonts w:eastAsia="Calibri"/>
          <w:u w:val="single"/>
        </w:rPr>
        <w:t xml:space="preserve">The potential for union growth would be </w:t>
      </w:r>
      <w:r w:rsidRPr="00B811E2">
        <w:rPr>
          <w:rFonts w:eastAsia="Calibri"/>
          <w:b/>
          <w:iCs/>
          <w:u w:val="single"/>
          <w:bdr w:val="single" w:sz="8" w:space="0" w:color="auto"/>
        </w:rPr>
        <w:t>significant</w:t>
      </w:r>
      <w:r w:rsidRPr="00B811E2">
        <w:rPr>
          <w:rFonts w:eastAsia="Calibri"/>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11E2">
        <w:rPr>
          <w:rFonts w:eastAsia="Calibri"/>
          <w:u w:val="single"/>
        </w:rPr>
        <w:t>the “preconditions for mobilization are common across multiple approaches to social movements</w:t>
      </w:r>
      <w:r w:rsidRPr="00B811E2">
        <w:rPr>
          <w:rFonts w:eastAsia="Calibri"/>
          <w:sz w:val="16"/>
        </w:rPr>
        <w:t>.”</w:t>
      </w:r>
      <w:proofErr w:type="gramStart"/>
      <w:r w:rsidRPr="00B811E2">
        <w:rPr>
          <w:rFonts w:eastAsia="Calibri"/>
          <w:sz w:val="16"/>
        </w:rPr>
        <w:t xml:space="preserve">145 In reality, </w:t>
      </w:r>
      <w:r w:rsidRPr="00B811E2">
        <w:rPr>
          <w:rFonts w:eastAsia="Calibri"/>
          <w:u w:val="single"/>
        </w:rPr>
        <w:t>unions</w:t>
      </w:r>
      <w:proofErr w:type="gramEnd"/>
      <w:r w:rsidRPr="00B811E2">
        <w:rPr>
          <w:rFonts w:eastAsia="Calibri"/>
          <w:u w:val="single"/>
        </w:rPr>
        <w:t xml:space="preserve"> will have to</w:t>
      </w:r>
      <w:r w:rsidRPr="00B811E2">
        <w:rPr>
          <w:rFonts w:eastAsia="Calibri"/>
          <w:sz w:val="16"/>
        </w:rPr>
        <w:t xml:space="preserve"> not only use what Michael Oswalt defines as “</w:t>
      </w:r>
      <w:r w:rsidRPr="00B811E2">
        <w:rPr>
          <w:rFonts w:eastAsia="Calibri"/>
          <w:b/>
          <w:iCs/>
          <w:u w:val="single"/>
          <w:bdr w:val="single" w:sz="8" w:space="0" w:color="auto"/>
        </w:rPr>
        <w:t>improv</w:t>
      </w:r>
      <w:r w:rsidRPr="00B811E2">
        <w:rPr>
          <w:rFonts w:eastAsia="Calibri"/>
        </w:rPr>
        <w:t>is</w:t>
      </w:r>
      <w:r w:rsidRPr="00B811E2">
        <w:rPr>
          <w:rFonts w:eastAsia="Calibri"/>
          <w:sz w:val="16"/>
        </w:rPr>
        <w:t>ational techniques” to compel their employers to come to the table and bargain, but advocate for improvisational laws.</w:t>
      </w:r>
    </w:p>
    <w:p w14:paraId="6A24E261" w14:textId="77777777" w:rsidR="00C173C0" w:rsidRPr="00B811E2" w:rsidRDefault="00C173C0" w:rsidP="00C173C0">
      <w:pPr>
        <w:rPr>
          <w:rFonts w:eastAsia="Calibri"/>
          <w:sz w:val="16"/>
        </w:rPr>
      </w:pPr>
      <w:r w:rsidRPr="00B811E2">
        <w:rPr>
          <w:rFonts w:eastAsia="Calibri"/>
          <w:sz w:val="16"/>
        </w:rPr>
        <w:t xml:space="preserve">146 Before getting into the role of social movements in a post-NLRA environment though, this Article will explore two tools that become available </w:t>
      </w:r>
      <w:proofErr w:type="gramStart"/>
      <w:r w:rsidRPr="00B811E2">
        <w:rPr>
          <w:rFonts w:eastAsia="Calibri"/>
          <w:sz w:val="16"/>
        </w:rPr>
        <w:t>as a result of</w:t>
      </w:r>
      <w:proofErr w:type="gramEnd"/>
      <w:r w:rsidRPr="00B811E2">
        <w:rPr>
          <w:rFonts w:eastAsia="Calibri"/>
          <w:sz w:val="16"/>
        </w:rPr>
        <w:t xml:space="preserve"> the Court setting aside the Act: (1) states crafting creative labor protections for workers and (2) the protections of the Norris-LaGuardia Act.</w:t>
      </w:r>
    </w:p>
    <w:p w14:paraId="240D871F" w14:textId="77777777" w:rsidR="00C173C0" w:rsidRPr="00B811E2" w:rsidRDefault="00C173C0" w:rsidP="00C173C0">
      <w:pPr>
        <w:rPr>
          <w:rFonts w:eastAsia="Calibri"/>
          <w:sz w:val="16"/>
        </w:rPr>
      </w:pPr>
      <w:r w:rsidRPr="00B811E2">
        <w:rPr>
          <w:rFonts w:eastAsia="Calibri"/>
          <w:sz w:val="16"/>
        </w:rPr>
        <w:t>A. The Possibilities for State Collective Bargaining Reform</w:t>
      </w:r>
    </w:p>
    <w:p w14:paraId="3605689C" w14:textId="77777777" w:rsidR="00C173C0" w:rsidRPr="00B811E2" w:rsidRDefault="00C173C0" w:rsidP="00C173C0">
      <w:pPr>
        <w:rPr>
          <w:rFonts w:eastAsia="Calibri"/>
          <w:sz w:val="16"/>
        </w:rPr>
      </w:pPr>
      <w:r w:rsidRPr="00B811E2">
        <w:rPr>
          <w:rFonts w:eastAsia="Calibri"/>
          <w:highlight w:val="cyan"/>
          <w:u w:val="single"/>
        </w:rPr>
        <w:t>If the Court</w:t>
      </w:r>
      <w:r w:rsidRPr="00B811E2">
        <w:rPr>
          <w:rFonts w:eastAsia="Calibri"/>
          <w:u w:val="single"/>
        </w:rPr>
        <w:t xml:space="preserve"> were to </w:t>
      </w:r>
      <w:r w:rsidRPr="00B811E2">
        <w:rPr>
          <w:rFonts w:eastAsia="Calibri"/>
          <w:highlight w:val="cyan"/>
          <w:u w:val="single"/>
        </w:rPr>
        <w:t>strike down</w:t>
      </w:r>
      <w:r w:rsidRPr="00B811E2">
        <w:rPr>
          <w:rFonts w:eastAsia="Calibri"/>
          <w:u w:val="single"/>
        </w:rPr>
        <w:t xml:space="preserve"> the </w:t>
      </w:r>
      <w:r w:rsidRPr="00B811E2">
        <w:rPr>
          <w:rFonts w:eastAsia="Calibri"/>
          <w:highlight w:val="cyan"/>
          <w:u w:val="single"/>
        </w:rPr>
        <w:t>NLRA,</w:t>
      </w:r>
      <w:r w:rsidRPr="00B811E2">
        <w:rPr>
          <w:rFonts w:eastAsia="Calibri"/>
          <w:u w:val="single"/>
        </w:rPr>
        <w:t xml:space="preserve"> then organized </w:t>
      </w:r>
      <w:r w:rsidRPr="00B811E2">
        <w:rPr>
          <w:rFonts w:eastAsia="Calibri"/>
          <w:highlight w:val="cyan"/>
          <w:u w:val="single"/>
        </w:rPr>
        <w:t>labor and</w:t>
      </w:r>
      <w:r w:rsidRPr="00B811E2">
        <w:rPr>
          <w:rFonts w:eastAsia="Calibri"/>
          <w:u w:val="single"/>
        </w:rPr>
        <w:t xml:space="preserve"> its </w:t>
      </w:r>
      <w:r w:rsidRPr="00B811E2">
        <w:rPr>
          <w:rFonts w:eastAsia="Calibri"/>
          <w:highlight w:val="cyan"/>
          <w:u w:val="single"/>
        </w:rPr>
        <w:t>allies could leverage</w:t>
      </w:r>
      <w:r w:rsidRPr="00B811E2">
        <w:rPr>
          <w:rFonts w:eastAsia="Calibri"/>
          <w:u w:val="single"/>
        </w:rPr>
        <w:t xml:space="preserve"> </w:t>
      </w:r>
      <w:r w:rsidRPr="00B811E2">
        <w:rPr>
          <w:rFonts w:eastAsia="Calibri"/>
          <w:b/>
          <w:iCs/>
          <w:u w:val="single"/>
          <w:bdr w:val="single" w:sz="8" w:space="0" w:color="auto"/>
        </w:rPr>
        <w:t xml:space="preserve">already </w:t>
      </w:r>
      <w:r w:rsidRPr="00B811E2">
        <w:rPr>
          <w:rFonts w:eastAsia="Calibri"/>
          <w:b/>
          <w:iCs/>
          <w:highlight w:val="cyan"/>
          <w:u w:val="single"/>
          <w:bdr w:val="single" w:sz="8" w:space="0" w:color="auto"/>
        </w:rPr>
        <w:t>existing protections</w:t>
      </w:r>
      <w:r w:rsidRPr="00B811E2">
        <w:rPr>
          <w:rFonts w:eastAsia="Calibri"/>
          <w:u w:val="single"/>
        </w:rPr>
        <w:t xml:space="preserve"> on the books at the state level</w:t>
      </w:r>
      <w:r w:rsidRPr="00B811E2">
        <w:rPr>
          <w:rFonts w:eastAsia="Calibri"/>
          <w:sz w:val="16"/>
        </w:rPr>
        <w:t xml:space="preserve"> </w:t>
      </w:r>
      <w:r w:rsidRPr="00B811E2">
        <w:rPr>
          <w:rFonts w:eastAsia="Calibri"/>
          <w:b/>
          <w:iCs/>
          <w:sz w:val="30"/>
          <w:szCs w:val="30"/>
          <w:highlight w:val="cyan"/>
          <w:u w:val="single"/>
          <w:bdr w:val="single" w:sz="8" w:space="0" w:color="auto"/>
        </w:rPr>
        <w:t>and</w:t>
      </w:r>
      <w:r w:rsidRPr="00B811E2">
        <w:rPr>
          <w:rFonts w:eastAsia="Calibri"/>
          <w:sz w:val="16"/>
          <w:highlight w:val="cyan"/>
        </w:rPr>
        <w:t xml:space="preserve"> </w:t>
      </w:r>
      <w:r w:rsidRPr="00B811E2">
        <w:rPr>
          <w:rFonts w:eastAsia="Calibri"/>
          <w:highlight w:val="cyan"/>
          <w:u w:val="single"/>
        </w:rPr>
        <w:t>push for</w:t>
      </w:r>
      <w:r w:rsidRPr="00B811E2">
        <w:rPr>
          <w:rFonts w:eastAsia="Calibri"/>
          <w:u w:val="single"/>
        </w:rPr>
        <w:t xml:space="preserve"> </w:t>
      </w:r>
      <w:r w:rsidRPr="00B811E2">
        <w:rPr>
          <w:rFonts w:eastAsia="Calibri"/>
          <w:b/>
          <w:iCs/>
          <w:u w:val="single"/>
          <w:bdr w:val="single" w:sz="8" w:space="0" w:color="auto"/>
        </w:rPr>
        <w:t xml:space="preserve">further </w:t>
      </w:r>
      <w:r w:rsidRPr="00B811E2">
        <w:rPr>
          <w:rFonts w:eastAsia="Calibri"/>
          <w:b/>
          <w:iCs/>
          <w:highlight w:val="cyan"/>
          <w:u w:val="single"/>
          <w:bdr w:val="single" w:sz="8" w:space="0" w:color="auto"/>
        </w:rPr>
        <w:t>innovation</w:t>
      </w:r>
      <w:r w:rsidRPr="00B811E2">
        <w:rPr>
          <w:rFonts w:eastAsia="Calibri"/>
          <w:highlight w:val="cyan"/>
          <w:u w:val="single"/>
        </w:rPr>
        <w:t xml:space="preserve"> without worry</w:t>
      </w:r>
      <w:r w:rsidRPr="00B811E2">
        <w:rPr>
          <w:rFonts w:eastAsia="Calibri"/>
          <w:u w:val="single"/>
        </w:rPr>
        <w:t>ing that courts would</w:t>
      </w:r>
      <w:r w:rsidRPr="00B811E2">
        <w:rPr>
          <w:rFonts w:eastAsia="Calibri"/>
          <w:sz w:val="16"/>
        </w:rPr>
        <w:t xml:space="preserve"> </w:t>
      </w:r>
      <w:r w:rsidRPr="00B811E2">
        <w:rPr>
          <w:rFonts w:eastAsia="Calibri"/>
          <w:u w:val="single"/>
        </w:rPr>
        <w:t>preempt</w:t>
      </w:r>
      <w:r w:rsidRPr="00B811E2">
        <w:rPr>
          <w:rFonts w:eastAsia="Calibri"/>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w:t>
      </w:r>
      <w:proofErr w:type="gramStart"/>
      <w:r w:rsidRPr="00B811E2">
        <w:rPr>
          <w:rFonts w:eastAsia="Calibri"/>
          <w:sz w:val="16"/>
        </w:rPr>
        <w:t>the books</w:t>
      </w:r>
      <w:proofErr w:type="gramEnd"/>
      <w:r w:rsidRPr="00B811E2">
        <w:rPr>
          <w:rFonts w:eastAsia="Calibri"/>
          <w:sz w:val="16"/>
        </w:rPr>
        <w:t xml:space="preserve">.147 These laws set a baseline. </w:t>
      </w:r>
      <w:r w:rsidRPr="00B811E2">
        <w:rPr>
          <w:rFonts w:eastAsia="Calibri"/>
          <w:highlight w:val="cyan"/>
          <w:u w:val="single"/>
        </w:rPr>
        <w:t>There would be room for states to</w:t>
      </w:r>
      <w:r w:rsidRPr="00B811E2">
        <w:rPr>
          <w:rFonts w:eastAsia="Calibri"/>
          <w:u w:val="single"/>
        </w:rPr>
        <w:t xml:space="preserve"> further </w:t>
      </w:r>
      <w:r w:rsidRPr="00B811E2">
        <w:rPr>
          <w:rFonts w:eastAsia="Calibri"/>
          <w:highlight w:val="cyan"/>
          <w:u w:val="single"/>
        </w:rPr>
        <w:t>experiment</w:t>
      </w:r>
      <w:r w:rsidRPr="00B811E2">
        <w:rPr>
          <w:rFonts w:eastAsia="Calibri"/>
          <w:u w:val="single"/>
        </w:rPr>
        <w:t xml:space="preserve"> in the absence of preemption, </w:t>
      </w:r>
      <w:r w:rsidRPr="00B811E2">
        <w:rPr>
          <w:rFonts w:eastAsia="Calibri"/>
          <w:highlight w:val="cyan"/>
          <w:u w:val="single"/>
        </w:rPr>
        <w:t xml:space="preserve">including </w:t>
      </w:r>
      <w:r w:rsidRPr="00B811E2">
        <w:rPr>
          <w:rFonts w:eastAsia="Calibri"/>
          <w:b/>
          <w:iCs/>
          <w:highlight w:val="cyan"/>
          <w:u w:val="single"/>
          <w:bdr w:val="single" w:sz="8" w:space="0" w:color="auto"/>
        </w:rPr>
        <w:t>bargaining at a sectoral level</w:t>
      </w:r>
      <w:r w:rsidRPr="00B811E2">
        <w:rPr>
          <w:rFonts w:eastAsia="Calibri"/>
          <w:u w:val="single"/>
        </w:rPr>
        <w:t xml:space="preserve"> rather than at the company level</w:t>
      </w:r>
      <w:r w:rsidRPr="00B811E2">
        <w:rPr>
          <w:rFonts w:eastAsia="Calibri"/>
          <w:sz w:val="16"/>
        </w:rPr>
        <w:t xml:space="preserve"> as NLRA provides.148</w:t>
      </w:r>
    </w:p>
    <w:p w14:paraId="088AF2EE" w14:textId="77777777" w:rsidR="00C173C0" w:rsidRPr="00B811E2" w:rsidRDefault="00C173C0" w:rsidP="00C173C0">
      <w:pPr>
        <w:rPr>
          <w:rFonts w:eastAsia="Calibri"/>
          <w:sz w:val="16"/>
        </w:rPr>
      </w:pPr>
      <w:r w:rsidRPr="00B811E2">
        <w:rPr>
          <w:rFonts w:eastAsia="Calibri"/>
          <w:highlight w:val="cyan"/>
          <w:u w:val="single"/>
        </w:rPr>
        <w:t>Of course, state</w:t>
      </w:r>
      <w:r w:rsidRPr="00B811E2">
        <w:rPr>
          <w:rFonts w:eastAsia="Calibri"/>
          <w:u w:val="single"/>
        </w:rPr>
        <w:t xml:space="preserve"> level bargaining </w:t>
      </w:r>
      <w:r w:rsidRPr="00B811E2">
        <w:rPr>
          <w:rFonts w:eastAsia="Calibri"/>
          <w:highlight w:val="cyan"/>
          <w:u w:val="single"/>
        </w:rPr>
        <w:t>reform</w:t>
      </w:r>
      <w:r w:rsidRPr="00B811E2">
        <w:rPr>
          <w:rFonts w:eastAsia="Calibri"/>
          <w:sz w:val="16"/>
          <w:highlight w:val="cyan"/>
        </w:rPr>
        <w:t xml:space="preserve"> </w:t>
      </w:r>
      <w:r w:rsidRPr="00B811E2">
        <w:rPr>
          <w:rFonts w:eastAsia="Calibri"/>
          <w:b/>
          <w:iCs/>
          <w:sz w:val="30"/>
          <w:szCs w:val="30"/>
          <w:highlight w:val="cyan"/>
          <w:u w:val="single"/>
          <w:bdr w:val="single" w:sz="8" w:space="0" w:color="auto"/>
        </w:rPr>
        <w:t>relies on collapsing the entire Act</w:t>
      </w:r>
      <w:r w:rsidRPr="00B811E2">
        <w:rPr>
          <w:rFonts w:eastAsia="Calibri"/>
          <w:sz w:val="16"/>
        </w:rPr>
        <w:t xml:space="preserve"> via the non-delegation or unitary executive doctrines </w:t>
      </w:r>
      <w:proofErr w:type="gramStart"/>
      <w:r w:rsidRPr="00B811E2">
        <w:rPr>
          <w:rFonts w:eastAsia="Calibri"/>
          <w:sz w:val="16"/>
        </w:rPr>
        <w:t>in order to</w:t>
      </w:r>
      <w:proofErr w:type="gramEnd"/>
      <w:r w:rsidRPr="00B811E2">
        <w:rPr>
          <w:rFonts w:eastAsia="Calibri"/>
          <w:sz w:val="16"/>
        </w:rPr>
        <w:t xml:space="preserve"> get rid of NLRA preemption. Befort notes that “[t]he federal </w:t>
      </w:r>
      <w:r w:rsidRPr="00B811E2">
        <w:rPr>
          <w:rFonts w:eastAsia="Calibri"/>
          <w:u w:val="single"/>
        </w:rPr>
        <w:t>preemption</w:t>
      </w:r>
      <w:r w:rsidRPr="00B811E2">
        <w:rPr>
          <w:rFonts w:eastAsia="Calibri"/>
          <w:sz w:val="16"/>
        </w:rPr>
        <w:t xml:space="preserve"> landscape </w:t>
      </w:r>
      <w:r w:rsidRPr="00B811E2">
        <w:rPr>
          <w:rFonts w:eastAsia="Calibri"/>
          <w:u w:val="single"/>
        </w:rPr>
        <w:t>consists of a complex web of rules and precedent</w:t>
      </w:r>
      <w:r w:rsidRPr="00B811E2">
        <w:rPr>
          <w:rFonts w:eastAsia="Calibri"/>
          <w:sz w:val="16"/>
        </w:rPr>
        <w:t xml:space="preserve">, and courts often appear to decide cases </w:t>
      </w:r>
      <w:proofErr w:type="gramStart"/>
      <w:r w:rsidRPr="00B811E2">
        <w:rPr>
          <w:rFonts w:eastAsia="Calibri"/>
          <w:sz w:val="16"/>
        </w:rPr>
        <w:t>on the basis of</w:t>
      </w:r>
      <w:proofErr w:type="gramEnd"/>
      <w:r w:rsidRPr="00B811E2">
        <w:rPr>
          <w:rFonts w:eastAsia="Calibri"/>
          <w:sz w:val="16"/>
        </w:rPr>
        <w:t xml:space="preserve"> highly technical distinctions. In short, </w:t>
      </w:r>
      <w:r w:rsidRPr="00B811E2">
        <w:rPr>
          <w:rFonts w:eastAsia="Calibri"/>
          <w:highlight w:val="cyan"/>
          <w:u w:val="single"/>
        </w:rPr>
        <w:t>many perceive</w:t>
      </w:r>
      <w:r w:rsidRPr="00B811E2">
        <w:rPr>
          <w:rFonts w:eastAsia="Calibri"/>
          <w:u w:val="single"/>
        </w:rPr>
        <w:t xml:space="preserve"> the topic of </w:t>
      </w:r>
      <w:r w:rsidRPr="00B811E2">
        <w:rPr>
          <w:rFonts w:eastAsia="Calibri"/>
          <w:highlight w:val="cyan"/>
          <w:u w:val="single"/>
        </w:rPr>
        <w:t>federal preemption as</w:t>
      </w:r>
      <w:r w:rsidRPr="00B811E2">
        <w:rPr>
          <w:rFonts w:eastAsia="Calibri"/>
          <w:u w:val="single"/>
        </w:rPr>
        <w:t xml:space="preserve"> a great mystery </w:t>
      </w:r>
      <w:r w:rsidRPr="00B811E2">
        <w:rPr>
          <w:rFonts w:eastAsia="Calibri"/>
          <w:highlight w:val="cyan"/>
          <w:u w:val="single"/>
        </w:rPr>
        <w:t xml:space="preserve">to be avoided </w:t>
      </w:r>
      <w:proofErr w:type="gramStart"/>
      <w:r w:rsidRPr="00B811E2">
        <w:rPr>
          <w:rFonts w:eastAsia="Calibri"/>
          <w:b/>
          <w:iCs/>
          <w:highlight w:val="cyan"/>
          <w:u w:val="single"/>
          <w:bdr w:val="single" w:sz="8" w:space="0" w:color="auto"/>
        </w:rPr>
        <w:t>if</w:t>
      </w:r>
      <w:r w:rsidRPr="00B811E2">
        <w:rPr>
          <w:rFonts w:eastAsia="Calibri"/>
          <w:b/>
          <w:iCs/>
          <w:u w:val="single"/>
          <w:bdr w:val="single" w:sz="8" w:space="0" w:color="auto"/>
        </w:rPr>
        <w:t xml:space="preserve"> at all </w:t>
      </w:r>
      <w:r w:rsidRPr="00B811E2">
        <w:rPr>
          <w:rFonts w:eastAsia="Calibri"/>
          <w:b/>
          <w:iCs/>
          <w:highlight w:val="cyan"/>
          <w:u w:val="single"/>
          <w:bdr w:val="single" w:sz="8" w:space="0" w:color="auto"/>
        </w:rPr>
        <w:t>possible</w:t>
      </w:r>
      <w:proofErr w:type="gramEnd"/>
      <w:r w:rsidRPr="00B811E2">
        <w:rPr>
          <w:rFonts w:eastAsia="Calibri"/>
          <w:sz w:val="16"/>
        </w:rPr>
        <w:t xml:space="preserve">.”149 If the Court interprets the severability clause as discussed in Part I, then </w:t>
      </w:r>
      <w:r w:rsidRPr="00B811E2">
        <w:rPr>
          <w:rFonts w:eastAsia="Calibri"/>
          <w:u w:val="single"/>
        </w:rPr>
        <w:t>organized labor</w:t>
      </w:r>
      <w:r w:rsidRPr="00B811E2">
        <w:rPr>
          <w:rFonts w:eastAsia="Calibri"/>
          <w:sz w:val="16"/>
        </w:rPr>
        <w:t xml:space="preserve"> and its lawyers </w:t>
      </w:r>
      <w:r w:rsidRPr="00B811E2">
        <w:rPr>
          <w:rFonts w:eastAsia="Calibri"/>
          <w:u w:val="single"/>
        </w:rPr>
        <w:t xml:space="preserve">can </w:t>
      </w:r>
      <w:r w:rsidRPr="00B811E2">
        <w:rPr>
          <w:rFonts w:eastAsia="Calibri"/>
          <w:b/>
          <w:iCs/>
          <w:u w:val="single"/>
          <w:bdr w:val="single" w:sz="8" w:space="0" w:color="auto"/>
        </w:rPr>
        <w:t>avoid the quagmire that is federal preemption</w:t>
      </w:r>
      <w:r w:rsidRPr="00B811E2">
        <w:rPr>
          <w:rFonts w:eastAsia="Calibri"/>
          <w:sz w:val="16"/>
        </w:rPr>
        <w:t xml:space="preserve">. </w:t>
      </w:r>
    </w:p>
    <w:p w14:paraId="55964829" w14:textId="77777777" w:rsidR="00C173C0" w:rsidRPr="00B811E2" w:rsidRDefault="00C173C0" w:rsidP="00C173C0">
      <w:pPr>
        <w:keepNext/>
        <w:keepLines/>
        <w:spacing w:before="40" w:after="0"/>
        <w:outlineLvl w:val="3"/>
        <w:rPr>
          <w:rFonts w:eastAsia="Times New Roman" w:cs="Times New Roman"/>
          <w:b/>
          <w:iCs/>
          <w:sz w:val="26"/>
        </w:rPr>
      </w:pPr>
      <w:r w:rsidRPr="00B811E2">
        <w:rPr>
          <w:rFonts w:eastAsia="Times New Roman" w:cs="Times New Roman"/>
          <w:b/>
          <w:iCs/>
          <w:sz w:val="26"/>
        </w:rPr>
        <w:t xml:space="preserve">Labor federalism is key to pro-democratic </w:t>
      </w:r>
      <w:r w:rsidRPr="00B811E2">
        <w:rPr>
          <w:rFonts w:eastAsia="Times New Roman" w:cs="Times New Roman"/>
          <w:b/>
          <w:iCs/>
          <w:sz w:val="26"/>
          <w:u w:val="single"/>
        </w:rPr>
        <w:t>public law innovation</w:t>
      </w:r>
      <w:r w:rsidRPr="00B811E2">
        <w:rPr>
          <w:rFonts w:eastAsia="Times New Roman" w:cs="Times New Roman"/>
          <w:b/>
          <w:iCs/>
          <w:sz w:val="26"/>
        </w:rPr>
        <w:t xml:space="preserve"> “beyond the workplace”. That: prevents rollback of the </w:t>
      </w:r>
      <w:r w:rsidRPr="00B811E2">
        <w:rPr>
          <w:rFonts w:eastAsia="Times New Roman" w:cs="Times New Roman"/>
          <w:b/>
          <w:iCs/>
          <w:sz w:val="26"/>
          <w:u w:val="single"/>
        </w:rPr>
        <w:t>administrative state</w:t>
      </w:r>
      <w:r w:rsidRPr="00B811E2">
        <w:rPr>
          <w:rFonts w:eastAsia="Times New Roman" w:cs="Times New Roman"/>
          <w:b/>
          <w:iCs/>
          <w:sz w:val="26"/>
        </w:rPr>
        <w:t xml:space="preserve">, checks extreme </w:t>
      </w:r>
      <w:r w:rsidRPr="00B811E2">
        <w:rPr>
          <w:rFonts w:eastAsia="Times New Roman" w:cs="Times New Roman"/>
          <w:b/>
          <w:iCs/>
          <w:sz w:val="26"/>
          <w:u w:val="single"/>
        </w:rPr>
        <w:t>corporate excess</w:t>
      </w:r>
      <w:r w:rsidRPr="00B811E2">
        <w:rPr>
          <w:rFonts w:eastAsia="Times New Roman" w:cs="Times New Roman"/>
          <w:b/>
          <w:iCs/>
          <w:sz w:val="26"/>
        </w:rPr>
        <w:t xml:space="preserve"> and counters </w:t>
      </w:r>
      <w:r w:rsidRPr="00B811E2">
        <w:rPr>
          <w:rFonts w:eastAsia="Times New Roman" w:cs="Times New Roman"/>
          <w:b/>
          <w:iCs/>
          <w:sz w:val="26"/>
          <w:u w:val="single"/>
        </w:rPr>
        <w:t>judicial supremacy</w:t>
      </w:r>
      <w:r w:rsidRPr="00B811E2">
        <w:rPr>
          <w:rFonts w:eastAsia="Times New Roman" w:cs="Times New Roman"/>
          <w:b/>
          <w:iCs/>
          <w:sz w:val="26"/>
        </w:rPr>
        <w:t xml:space="preserve">. </w:t>
      </w:r>
    </w:p>
    <w:p w14:paraId="015B337A" w14:textId="77777777" w:rsidR="00C173C0" w:rsidRPr="00B811E2" w:rsidRDefault="00C173C0" w:rsidP="00C173C0">
      <w:pPr>
        <w:rPr>
          <w:rFonts w:eastAsia="Calibri"/>
        </w:rPr>
      </w:pPr>
      <w:r w:rsidRPr="00B811E2">
        <w:rPr>
          <w:rFonts w:eastAsia="Calibri"/>
          <w:b/>
          <w:bCs/>
          <w:sz w:val="26"/>
        </w:rPr>
        <w:t>Andrias 24</w:t>
      </w:r>
      <w:r w:rsidRPr="00B811E2">
        <w:rPr>
          <w:rFonts w:eastAsia="Calibri"/>
        </w:rPr>
        <w:t>, Professor of Law, Columbia Law School (Kate, “CONSTITUTIONAL AND ADMINISTRATIVE INNOVATION THROUGH STATE LABOR LAW,” Wisconsin Law Review, Lexis)</w:t>
      </w:r>
    </w:p>
    <w:p w14:paraId="22D275FC" w14:textId="77777777" w:rsidR="00C173C0" w:rsidRPr="00B811E2" w:rsidRDefault="00C173C0" w:rsidP="00C173C0">
      <w:pPr>
        <w:rPr>
          <w:rFonts w:eastAsia="Calibri"/>
          <w:sz w:val="16"/>
        </w:rPr>
      </w:pPr>
      <w:r w:rsidRPr="00B811E2">
        <w:rPr>
          <w:rFonts w:eastAsia="Calibri"/>
          <w:sz w:val="16"/>
        </w:rPr>
        <w:t xml:space="preserve">Along with administrative innovation, the new </w:t>
      </w:r>
      <w:r w:rsidRPr="00B811E2">
        <w:rPr>
          <w:rFonts w:eastAsia="Calibri"/>
          <w:b/>
          <w:iCs/>
          <w:highlight w:val="cyan"/>
          <w:u w:val="single"/>
          <w:bdr w:val="single" w:sz="8" w:space="0" w:color="auto"/>
        </w:rPr>
        <w:t>labor federalism</w:t>
      </w:r>
      <w:r w:rsidRPr="00B811E2">
        <w:rPr>
          <w:rFonts w:eastAsia="Calibri"/>
          <w:sz w:val="16"/>
        </w:rPr>
        <w:t xml:space="preserve"> described above </w:t>
      </w:r>
      <w:r w:rsidRPr="00B811E2">
        <w:rPr>
          <w:rFonts w:eastAsia="Calibri"/>
          <w:highlight w:val="cyan"/>
          <w:u w:val="single"/>
        </w:rPr>
        <w:t>entails</w:t>
      </w:r>
      <w:r w:rsidRPr="00B811E2">
        <w:rPr>
          <w:rFonts w:eastAsia="Calibri"/>
          <w:sz w:val="16"/>
        </w:rPr>
        <w:t xml:space="preserve"> significant </w:t>
      </w:r>
      <w:r w:rsidRPr="00B811E2">
        <w:rPr>
          <w:rFonts w:eastAsia="Calibri"/>
          <w:u w:val="single"/>
        </w:rPr>
        <w:t xml:space="preserve">constitutional </w:t>
      </w:r>
      <w:r w:rsidRPr="00B811E2">
        <w:rPr>
          <w:rFonts w:eastAsia="Calibri"/>
          <w:highlight w:val="cyan"/>
          <w:u w:val="single"/>
        </w:rPr>
        <w:t>innovation</w:t>
      </w:r>
      <w:r w:rsidRPr="00B811E2">
        <w:rPr>
          <w:rFonts w:eastAsia="Calibri"/>
          <w:sz w:val="16"/>
        </w:rPr>
        <w:t xml:space="preserve">, again </w:t>
      </w:r>
      <w:r w:rsidRPr="00B811E2">
        <w:rPr>
          <w:rFonts w:eastAsia="Calibri"/>
          <w:u w:val="single"/>
        </w:rPr>
        <w:t xml:space="preserve">with relevance </w:t>
      </w:r>
      <w:r w:rsidRPr="00B811E2">
        <w:rPr>
          <w:rFonts w:eastAsia="Calibri"/>
          <w:b/>
          <w:iCs/>
          <w:highlight w:val="cyan"/>
          <w:u w:val="single"/>
          <w:bdr w:val="single" w:sz="8" w:space="0" w:color="auto"/>
        </w:rPr>
        <w:t>beyond the</w:t>
      </w:r>
      <w:r w:rsidRPr="00B811E2">
        <w:rPr>
          <w:rFonts w:eastAsia="Calibri"/>
          <w:b/>
          <w:iCs/>
          <w:u w:val="single"/>
          <w:bdr w:val="single" w:sz="8" w:space="0" w:color="auto"/>
        </w:rPr>
        <w:t xml:space="preserve"> </w:t>
      </w:r>
      <w:r w:rsidRPr="00B811E2">
        <w:rPr>
          <w:rFonts w:eastAsia="Calibri"/>
          <w:b/>
          <w:iCs/>
          <w:highlight w:val="cyan"/>
          <w:u w:val="single"/>
          <w:bdr w:val="single" w:sz="8" w:space="0" w:color="auto"/>
        </w:rPr>
        <w:t>workplace</w:t>
      </w:r>
      <w:r w:rsidRPr="00B811E2">
        <w:rPr>
          <w:rFonts w:eastAsia="Calibri"/>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B811E2">
        <w:rPr>
          <w:rFonts w:eastAsia="Calibri"/>
          <w:highlight w:val="cyan"/>
          <w:u w:val="single"/>
        </w:rPr>
        <w:t>These efforts</w:t>
      </w:r>
      <w:r w:rsidRPr="00B811E2">
        <w:rPr>
          <w:rFonts w:eastAsia="Calibri"/>
          <w:u w:val="single"/>
        </w:rPr>
        <w:t xml:space="preserve"> </w:t>
      </w:r>
      <w:r w:rsidRPr="00B811E2">
        <w:rPr>
          <w:rFonts w:eastAsia="Calibri"/>
          <w:sz w:val="16"/>
        </w:rPr>
        <w:t xml:space="preserve">build on a long tradition of </w:t>
      </w:r>
      <w:r w:rsidRPr="00B811E2">
        <w:rPr>
          <w:rFonts w:eastAsia="Calibri"/>
          <w:u w:val="single"/>
        </w:rPr>
        <w:t>labor constitutionalism</w:t>
      </w:r>
      <w:r w:rsidRPr="00B811E2">
        <w:rPr>
          <w:rFonts w:eastAsia="Calibri"/>
          <w:sz w:val="16"/>
        </w:rPr>
        <w:t xml:space="preserve"> at the state level through which labor has sought to </w:t>
      </w:r>
      <w:r w:rsidRPr="00B811E2">
        <w:rPr>
          <w:rFonts w:eastAsia="Calibri"/>
          <w:highlight w:val="cyan"/>
          <w:u w:val="single"/>
        </w:rPr>
        <w:t>guard against</w:t>
      </w:r>
      <w:r w:rsidRPr="00B811E2">
        <w:rPr>
          <w:rFonts w:eastAsia="Calibri"/>
          <w:sz w:val="16"/>
          <w:highlight w:val="cyan"/>
        </w:rPr>
        <w:t xml:space="preserve"> </w:t>
      </w:r>
      <w:r w:rsidRPr="00B811E2">
        <w:rPr>
          <w:b/>
          <w:iCs/>
          <w:highlight w:val="cyan"/>
          <w:u w:val="single"/>
          <w:bdr w:val="single" w:sz="8" w:space="0" w:color="auto"/>
        </w:rPr>
        <w:t>corporate capture</w:t>
      </w:r>
      <w:r w:rsidRPr="00B811E2">
        <w:rPr>
          <w:rFonts w:eastAsia="Calibri"/>
          <w:highlight w:val="cyan"/>
          <w:u w:val="single"/>
        </w:rPr>
        <w:t xml:space="preserve"> </w:t>
      </w:r>
      <w:r w:rsidRPr="00B811E2">
        <w:rPr>
          <w:rFonts w:eastAsia="Calibri"/>
          <w:u w:val="single"/>
        </w:rPr>
        <w:t xml:space="preserve">of legislatures, </w:t>
      </w:r>
      <w:r w:rsidRPr="00B811E2">
        <w:rPr>
          <w:rFonts w:eastAsia="Calibri"/>
          <w:highlight w:val="cyan"/>
          <w:u w:val="single"/>
        </w:rPr>
        <w:t>limit hostile decisions from courts, and enshrine</w:t>
      </w:r>
      <w:r w:rsidRPr="00B811E2">
        <w:rPr>
          <w:rFonts w:eastAsia="Calibri"/>
          <w:sz w:val="16"/>
        </w:rPr>
        <w:t xml:space="preserve"> as fundamental not only traditional individual rights, but also </w:t>
      </w:r>
      <w:r w:rsidRPr="00B811E2">
        <w:rPr>
          <w:rFonts w:eastAsia="Calibri"/>
          <w:u w:val="single"/>
        </w:rPr>
        <w:t xml:space="preserve">collective and </w:t>
      </w:r>
      <w:r w:rsidRPr="00B811E2">
        <w:rPr>
          <w:rFonts w:eastAsia="Calibri"/>
          <w:highlight w:val="cyan"/>
          <w:u w:val="single"/>
        </w:rPr>
        <w:t>positive rights</w:t>
      </w:r>
      <w:r w:rsidRPr="00B811E2">
        <w:rPr>
          <w:rFonts w:eastAsia="Calibri"/>
          <w:sz w:val="16"/>
        </w:rPr>
        <w:t xml:space="preserve">.189 Taken together, </w:t>
      </w:r>
      <w:r w:rsidRPr="00B811E2">
        <w:rPr>
          <w:rFonts w:eastAsia="Calibri"/>
          <w:highlight w:val="cyan"/>
          <w:u w:val="single"/>
        </w:rPr>
        <w:t xml:space="preserve">labor’s state </w:t>
      </w:r>
      <w:r w:rsidRPr="00B811E2">
        <w:rPr>
          <w:rFonts w:eastAsia="Calibri"/>
          <w:u w:val="single"/>
        </w:rPr>
        <w:t xml:space="preserve">constitutional </w:t>
      </w:r>
      <w:r w:rsidRPr="00B811E2">
        <w:rPr>
          <w:rFonts w:eastAsia="Calibri"/>
          <w:highlight w:val="cyan"/>
          <w:u w:val="single"/>
        </w:rPr>
        <w:t>efforts suggest</w:t>
      </w:r>
      <w:r w:rsidRPr="00B811E2">
        <w:rPr>
          <w:rFonts w:eastAsia="Calibri"/>
          <w:sz w:val="16"/>
        </w:rPr>
        <w:t xml:space="preserve"> some possibilities for </w:t>
      </w:r>
      <w:r w:rsidRPr="00B811E2">
        <w:rPr>
          <w:rFonts w:eastAsia="Calibri"/>
          <w:u w:val="single"/>
        </w:rPr>
        <w:t xml:space="preserve">a more </w:t>
      </w:r>
      <w:r w:rsidRPr="00B811E2">
        <w:rPr>
          <w:rFonts w:eastAsia="Calibri"/>
          <w:b/>
          <w:iCs/>
          <w:highlight w:val="cyan"/>
          <w:u w:val="single"/>
          <w:bdr w:val="single" w:sz="8" w:space="0" w:color="auto"/>
        </w:rPr>
        <w:t>democratic</w:t>
      </w:r>
      <w:r w:rsidRPr="00B811E2">
        <w:rPr>
          <w:rFonts w:eastAsia="Calibri"/>
          <w:u w:val="single"/>
        </w:rPr>
        <w:t xml:space="preserve"> approach to </w:t>
      </w:r>
      <w:r w:rsidRPr="00B811E2">
        <w:rPr>
          <w:rFonts w:eastAsia="Calibri"/>
          <w:b/>
          <w:iCs/>
          <w:highlight w:val="cyan"/>
          <w:u w:val="single"/>
          <w:bdr w:val="single" w:sz="8" w:space="0" w:color="auto"/>
        </w:rPr>
        <w:t>constitutionalism</w:t>
      </w:r>
      <w:r w:rsidRPr="00B811E2">
        <w:rPr>
          <w:rFonts w:eastAsia="Calibri"/>
          <w:sz w:val="16"/>
        </w:rPr>
        <w:t>.</w:t>
      </w:r>
    </w:p>
    <w:p w14:paraId="7F0513E5" w14:textId="77777777" w:rsidR="00C173C0" w:rsidRPr="00B811E2" w:rsidRDefault="00C173C0" w:rsidP="00C173C0">
      <w:pPr>
        <w:rPr>
          <w:rFonts w:eastAsia="Calibri"/>
          <w:sz w:val="16"/>
        </w:rPr>
      </w:pPr>
      <w:r w:rsidRPr="00B811E2">
        <w:rPr>
          <w:rFonts w:eastAsia="Calibri"/>
          <w:sz w:val="16"/>
        </w:rPr>
        <w:t>A. State Constitutional Protection of Labor Rights</w:t>
      </w:r>
    </w:p>
    <w:p w14:paraId="00D92B3F" w14:textId="77777777" w:rsidR="00C173C0" w:rsidRPr="00B811E2" w:rsidRDefault="00C173C0" w:rsidP="00C173C0">
      <w:pPr>
        <w:rPr>
          <w:rFonts w:eastAsia="Calibri"/>
          <w:sz w:val="16"/>
        </w:rPr>
      </w:pPr>
      <w:r w:rsidRPr="00B811E2">
        <w:rPr>
          <w:rFonts w:eastAsia="Calibri"/>
          <w:sz w:val="16"/>
        </w:rPr>
        <w:t>1. History of Constitutional Labor Rights</w:t>
      </w:r>
    </w:p>
    <w:p w14:paraId="265CD319" w14:textId="77777777" w:rsidR="00C173C0" w:rsidRPr="00B811E2" w:rsidRDefault="00C173C0" w:rsidP="00C173C0">
      <w:pPr>
        <w:rPr>
          <w:rFonts w:eastAsia="Calibri"/>
          <w:sz w:val="16"/>
        </w:rPr>
      </w:pPr>
      <w:r w:rsidRPr="00B811E2">
        <w:rPr>
          <w:rFonts w:eastAsia="Calibri"/>
          <w:sz w:val="16"/>
        </w:rPr>
        <w:t xml:space="preserve">Labor’s success at constitutional lawmaking at the state level marks a sharp contrast from the federal level. </w:t>
      </w:r>
      <w:proofErr w:type="gramStart"/>
      <w:r w:rsidRPr="00B811E2">
        <w:rPr>
          <w:rFonts w:eastAsia="Calibri"/>
          <w:sz w:val="16"/>
        </w:rPr>
        <w:t>With the exception of</w:t>
      </w:r>
      <w:proofErr w:type="gramEnd"/>
      <w:r w:rsidRPr="00B811E2">
        <w:rPr>
          <w:rFonts w:eastAsia="Calibri"/>
          <w:sz w:val="16"/>
        </w:rPr>
        <w:t xml:space="preserve">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521B3D4D" w14:textId="77777777" w:rsidR="00C173C0" w:rsidRPr="00B811E2" w:rsidRDefault="00C173C0" w:rsidP="00C173C0">
      <w:pPr>
        <w:rPr>
          <w:rFonts w:eastAsia="Calibri"/>
          <w:sz w:val="16"/>
        </w:rPr>
      </w:pPr>
      <w:r w:rsidRPr="00B811E2">
        <w:rPr>
          <w:rFonts w:eastAsia="Calibri"/>
          <w:sz w:val="16"/>
        </w:rPr>
        <w:t>Numerous scholars have critiqued this doctrine</w:t>
      </w:r>
      <w:proofErr w:type="gramStart"/>
      <w:r w:rsidRPr="00B811E2">
        <w:rPr>
          <w:rFonts w:eastAsia="Calibri"/>
          <w:sz w:val="16"/>
        </w:rPr>
        <w:t>,191</w:t>
      </w:r>
      <w:proofErr w:type="gramEnd"/>
      <w:r w:rsidRPr="00B811E2">
        <w:rPr>
          <w:rFonts w:eastAsia="Calibri"/>
          <w:sz w:val="16"/>
        </w:rPr>
        <w:t xml:space="preserve"> and in the midtwentieth century it looked like the Court might go in a different direction</w:t>
      </w:r>
      <w:proofErr w:type="gramStart"/>
      <w:r w:rsidRPr="00B811E2">
        <w:rPr>
          <w:rFonts w:eastAsia="Calibri"/>
          <w:sz w:val="16"/>
        </w:rPr>
        <w:t>.192</w:t>
      </w:r>
      <w:proofErr w:type="gramEnd"/>
      <w:r w:rsidRPr="00B811E2">
        <w:rPr>
          <w:rFonts w:eastAsia="Calibri"/>
          <w:sz w:val="16"/>
        </w:rPr>
        <w:t xml:space="preserve">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7A0B826E" w14:textId="77777777" w:rsidR="00C173C0" w:rsidRPr="00B811E2" w:rsidRDefault="00C173C0" w:rsidP="00C173C0">
      <w:pPr>
        <w:rPr>
          <w:rFonts w:eastAsia="Calibri"/>
          <w:sz w:val="16"/>
        </w:rPr>
      </w:pPr>
      <w:r w:rsidRPr="00B811E2">
        <w:rPr>
          <w:rFonts w:eastAsia="Calibri"/>
          <w:u w:val="single"/>
        </w:rPr>
        <w:t>State constitutions</w:t>
      </w:r>
      <w:r w:rsidRPr="00B811E2">
        <w:rPr>
          <w:rFonts w:eastAsia="Calibri"/>
          <w:sz w:val="16"/>
        </w:rPr>
        <w:t xml:space="preserve">, however, </w:t>
      </w:r>
      <w:r w:rsidRPr="00B811E2">
        <w:rPr>
          <w:rFonts w:eastAsia="Calibri"/>
          <w:u w:val="single"/>
        </w:rPr>
        <w:t>are both more protective of worker rights, including collective worker rights, and easier to amend than the Federal Constitution</w:t>
      </w:r>
      <w:r w:rsidRPr="00B811E2">
        <w:rPr>
          <w:rFonts w:eastAsia="Calibri"/>
          <w:sz w:val="16"/>
        </w:rPr>
        <w:t xml:space="preserve">. This is not surprising given that, from the outset, </w:t>
      </w:r>
      <w:r w:rsidRPr="00B811E2">
        <w:rPr>
          <w:rFonts w:eastAsia="Calibri"/>
          <w:u w:val="single"/>
        </w:rPr>
        <w:t>state constitutions were designed as a device for democratic majorities to control</w:t>
      </w:r>
      <w:r w:rsidRPr="00B811E2">
        <w:rPr>
          <w:rFonts w:eastAsia="Calibri"/>
          <w:sz w:val="16"/>
        </w:rPr>
        <w:t xml:space="preserve"> </w:t>
      </w:r>
      <w:r w:rsidRPr="00B811E2">
        <w:rPr>
          <w:rFonts w:eastAsia="Calibri"/>
          <w:u w:val="single"/>
        </w:rPr>
        <w:t>both elected government officials and the judiciary</w:t>
      </w:r>
      <w:r w:rsidRPr="00B811E2">
        <w:rPr>
          <w:rFonts w:eastAsia="Calibri"/>
          <w:sz w:val="16"/>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B811E2">
        <w:rPr>
          <w:rFonts w:eastAsia="Calibri"/>
          <w:highlight w:val="cyan"/>
          <w:u w:val="single"/>
        </w:rPr>
        <w:t>labor amendments to state</w:t>
      </w:r>
      <w:r w:rsidRPr="00B811E2">
        <w:rPr>
          <w:rFonts w:eastAsia="Calibri"/>
          <w:u w:val="single"/>
        </w:rPr>
        <w:t xml:space="preserve"> </w:t>
      </w:r>
      <w:r w:rsidRPr="00B811E2">
        <w:rPr>
          <w:rFonts w:eastAsia="Calibri"/>
          <w:highlight w:val="cyan"/>
          <w:u w:val="single"/>
        </w:rPr>
        <w:t>constitutions</w:t>
      </w:r>
      <w:r w:rsidRPr="00B811E2">
        <w:rPr>
          <w:rFonts w:eastAsia="Calibri"/>
          <w:u w:val="single"/>
        </w:rPr>
        <w:t xml:space="preserve"> were</w:t>
      </w:r>
      <w:r w:rsidRPr="00B811E2">
        <w:rPr>
          <w:rFonts w:eastAsia="Calibri"/>
          <w:sz w:val="16"/>
        </w:rPr>
        <w:t xml:space="preserve"> also </w:t>
      </w:r>
      <w:r w:rsidRPr="00B811E2">
        <w:rPr>
          <w:rFonts w:eastAsia="Calibri"/>
          <w:b/>
          <w:iCs/>
          <w:u w:val="single"/>
          <w:bdr w:val="single" w:sz="8" w:space="0" w:color="auto"/>
        </w:rPr>
        <w:t xml:space="preserve">important for </w:t>
      </w:r>
      <w:r w:rsidRPr="00B811E2">
        <w:rPr>
          <w:rFonts w:eastAsia="Calibri"/>
          <w:b/>
          <w:iCs/>
          <w:highlight w:val="cyan"/>
          <w:u w:val="single"/>
          <w:bdr w:val="single" w:sz="8" w:space="0" w:color="auto"/>
        </w:rPr>
        <w:t>movement build</w:t>
      </w:r>
      <w:r w:rsidRPr="00B811E2">
        <w:rPr>
          <w:rFonts w:eastAsia="Calibri"/>
          <w:b/>
          <w:iCs/>
          <w:u w:val="single"/>
          <w:bdr w:val="single" w:sz="8" w:space="0" w:color="auto"/>
        </w:rPr>
        <w:t>ing</w:t>
      </w:r>
      <w:r w:rsidRPr="00B811E2">
        <w:rPr>
          <w:rFonts w:eastAsia="Calibri"/>
          <w:sz w:val="16"/>
        </w:rPr>
        <w:t>, helping to raise citizen expectations.201</w:t>
      </w:r>
    </w:p>
    <w:p w14:paraId="2697BB2F" w14:textId="77777777" w:rsidR="00C173C0" w:rsidRPr="00B811E2" w:rsidRDefault="00C173C0" w:rsidP="00C173C0">
      <w:pPr>
        <w:rPr>
          <w:rFonts w:eastAsia="Calibri"/>
          <w:sz w:val="16"/>
        </w:rPr>
      </w:pPr>
      <w:r w:rsidRPr="00B811E2">
        <w:rPr>
          <w:rFonts w:eastAsia="Calibri"/>
          <w:sz w:val="16"/>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w:t>
      </w:r>
      <w:proofErr w:type="gramStart"/>
      <w:r w:rsidRPr="00B811E2">
        <w:rPr>
          <w:rFonts w:eastAsia="Calibri"/>
          <w:sz w:val="16"/>
        </w:rPr>
        <w:t>.203</w:t>
      </w:r>
      <w:proofErr w:type="gramEnd"/>
      <w:r w:rsidRPr="00B811E2">
        <w:rPr>
          <w:rFonts w:eastAsia="Calibri"/>
          <w:sz w:val="16"/>
        </w:rPr>
        <w:t xml:space="preserve"> But several states also enacted protections for collective labor rights, with some guaranteeing the right to organize and bargain collectively</w:t>
      </w:r>
      <w:proofErr w:type="gramStart"/>
      <w:r w:rsidRPr="00B811E2">
        <w:rPr>
          <w:rFonts w:eastAsia="Calibri"/>
          <w:sz w:val="16"/>
        </w:rPr>
        <w:t>,204</w:t>
      </w:r>
      <w:proofErr w:type="gramEnd"/>
      <w:r w:rsidRPr="00B811E2">
        <w:rPr>
          <w:rFonts w:eastAsia="Calibri"/>
          <w:sz w:val="16"/>
        </w:rPr>
        <w:t xml:space="preserve">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25F4D26B" w14:textId="77777777" w:rsidR="00C173C0" w:rsidRPr="00B811E2" w:rsidRDefault="00C173C0" w:rsidP="00C173C0">
      <w:pPr>
        <w:rPr>
          <w:rFonts w:eastAsia="Calibri"/>
          <w:sz w:val="16"/>
        </w:rPr>
      </w:pPr>
      <w:r w:rsidRPr="00B811E2">
        <w:rPr>
          <w:rFonts w:eastAsia="Calibri"/>
          <w:sz w:val="16"/>
        </w:rPr>
        <w:t xml:space="preserve">2. Amending State Constitutions </w:t>
      </w:r>
      <w:proofErr w:type="gramStart"/>
      <w:r w:rsidRPr="00B811E2">
        <w:rPr>
          <w:rFonts w:eastAsia="Calibri"/>
          <w:sz w:val="16"/>
        </w:rPr>
        <w:t>To</w:t>
      </w:r>
      <w:proofErr w:type="gramEnd"/>
      <w:r w:rsidRPr="00B811E2">
        <w:rPr>
          <w:rFonts w:eastAsia="Calibri"/>
          <w:sz w:val="16"/>
        </w:rPr>
        <w:t xml:space="preserve"> Protect Labor</w:t>
      </w:r>
    </w:p>
    <w:p w14:paraId="3C390C44" w14:textId="77777777" w:rsidR="00C173C0" w:rsidRPr="00B811E2" w:rsidRDefault="00C173C0" w:rsidP="00C173C0">
      <w:pPr>
        <w:rPr>
          <w:rFonts w:eastAsia="Calibri"/>
          <w:sz w:val="16"/>
        </w:rPr>
      </w:pPr>
      <w:r w:rsidRPr="00B811E2">
        <w:rPr>
          <w:rFonts w:eastAsia="Calibri"/>
          <w:sz w:val="16"/>
        </w:rPr>
        <w:t xml:space="preserve">Over the last few years, </w:t>
      </w:r>
      <w:r w:rsidRPr="00B811E2">
        <w:rPr>
          <w:rFonts w:eastAsia="Calibri"/>
          <w:u w:val="single"/>
        </w:rPr>
        <w:t>the labor movement has returned to</w:t>
      </w:r>
      <w:r w:rsidRPr="00B811E2">
        <w:rPr>
          <w:rFonts w:eastAsia="Calibri"/>
          <w:sz w:val="16"/>
        </w:rPr>
        <w:t xml:space="preserve"> active </w:t>
      </w:r>
      <w:r w:rsidRPr="00B811E2">
        <w:rPr>
          <w:rFonts w:eastAsia="Calibri"/>
          <w:u w:val="single"/>
        </w:rPr>
        <w:t>use of state constitutions</w:t>
      </w:r>
      <w:r w:rsidRPr="00B811E2">
        <w:rPr>
          <w:rFonts w:eastAsia="Calibri"/>
          <w:sz w:val="16"/>
        </w:rPr>
        <w:t xml:space="preserve">, including by seeking amendments </w:t>
      </w:r>
      <w:r w:rsidRPr="00B811E2">
        <w:rPr>
          <w:rFonts w:eastAsia="Calibri"/>
          <w:u w:val="single"/>
        </w:rPr>
        <w:t>enshrining the</w:t>
      </w:r>
      <w:r w:rsidRPr="00B811E2">
        <w:rPr>
          <w:rFonts w:eastAsia="Calibri"/>
          <w:sz w:val="16"/>
        </w:rPr>
        <w:t xml:space="preserve"> </w:t>
      </w:r>
      <w:r w:rsidRPr="00B811E2">
        <w:rPr>
          <w:rFonts w:eastAsia="Calibri"/>
          <w:u w:val="single"/>
        </w:rPr>
        <w:t>right to unionize</w:t>
      </w:r>
      <w:r w:rsidRPr="00B811E2">
        <w:rPr>
          <w:rFonts w:eastAsia="Calibri"/>
          <w:sz w:val="16"/>
        </w:rPr>
        <w:t xml:space="preserve">—and for largely the same reasons as the early twentieth century reformers.207 Most prominently, in Illinois, the labor movement mobilized to add a “Workers’ Rights Amendment” to the state constitution in 2022. 208 It declares that “[e]mployees shall have the fundamental right to organize and to bargain collectively through representatives of their own choosing” </w:t>
      </w:r>
      <w:proofErr w:type="gramStart"/>
      <w:r w:rsidRPr="00B811E2">
        <w:rPr>
          <w:rFonts w:eastAsia="Calibri"/>
          <w:sz w:val="16"/>
        </w:rPr>
        <w:t>and also</w:t>
      </w:r>
      <w:proofErr w:type="gramEnd"/>
      <w:r w:rsidRPr="00B811E2">
        <w:rPr>
          <w:rFonts w:eastAsia="Calibri"/>
          <w:sz w:val="16"/>
        </w:rPr>
        <w:t xml:space="preserve"> prohibits legislators from restricting union rights, including by enacting right-to-work laws. 209 Because of the preemption doctrine, the provision will not change the process by which private sector workers organize and bargain, but it hasexpressive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73986BC9" w14:textId="77777777" w:rsidR="00C173C0" w:rsidRPr="00B811E2" w:rsidRDefault="00C173C0" w:rsidP="00C173C0">
      <w:pPr>
        <w:rPr>
          <w:rFonts w:eastAsia="Calibri"/>
          <w:sz w:val="16"/>
        </w:rPr>
      </w:pPr>
      <w:r w:rsidRPr="00B811E2">
        <w:rPr>
          <w:rFonts w:eastAsia="Calibri"/>
          <w:sz w:val="16"/>
        </w:rPr>
        <w:t xml:space="preserve">Numerous </w:t>
      </w:r>
      <w:r w:rsidRPr="00B811E2">
        <w:rPr>
          <w:rFonts w:eastAsia="Calibri"/>
          <w:u w:val="single"/>
        </w:rPr>
        <w:t>other states are considering similar provisions</w:t>
      </w:r>
      <w:r w:rsidRPr="00B811E2">
        <w:rPr>
          <w:rFonts w:eastAsia="Calibri"/>
          <w:sz w:val="16"/>
        </w:rPr>
        <w:t>. California’s Legislature is considering Amendment 7, which would constitutionally guarantee collective bargaining rights and prohibit rightto-work.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Vermont’s Senate unanimously passed a similar provision in April; it next goes to the House.215</w:t>
      </w:r>
    </w:p>
    <w:p w14:paraId="396BEB1E" w14:textId="77777777" w:rsidR="00C173C0" w:rsidRPr="00B811E2" w:rsidRDefault="00C173C0" w:rsidP="00C173C0">
      <w:pPr>
        <w:rPr>
          <w:rFonts w:eastAsia="Calibri"/>
          <w:sz w:val="16"/>
        </w:rPr>
      </w:pPr>
      <w:r w:rsidRPr="00B811E2">
        <w:rPr>
          <w:rFonts w:eastAsia="Calibri"/>
          <w:sz w:val="16"/>
        </w:rPr>
        <w:t>3. Litigating Constitutional Rights</w:t>
      </w:r>
    </w:p>
    <w:p w14:paraId="7C27A35B" w14:textId="77777777" w:rsidR="00C173C0" w:rsidRPr="00B811E2" w:rsidRDefault="00C173C0" w:rsidP="00C173C0">
      <w:pPr>
        <w:rPr>
          <w:rFonts w:eastAsia="Calibri"/>
          <w:sz w:val="16"/>
        </w:rPr>
      </w:pPr>
      <w:r w:rsidRPr="00B811E2">
        <w:rPr>
          <w:rFonts w:eastAsia="Calibri"/>
          <w:highlight w:val="cyan"/>
          <w:u w:val="single"/>
        </w:rPr>
        <w:t>In</w:t>
      </w:r>
      <w:r w:rsidRPr="00B811E2">
        <w:rPr>
          <w:rFonts w:eastAsia="Calibri"/>
          <w:u w:val="single"/>
        </w:rPr>
        <w:t xml:space="preserve"> addition to </w:t>
      </w:r>
      <w:r w:rsidRPr="00B811E2">
        <w:rPr>
          <w:rFonts w:eastAsia="Calibri"/>
          <w:highlight w:val="cyan"/>
          <w:u w:val="single"/>
        </w:rPr>
        <w:t>amending state constitutions</w:t>
      </w:r>
      <w:r w:rsidRPr="00B811E2">
        <w:rPr>
          <w:rFonts w:eastAsia="Calibri"/>
          <w:u w:val="single"/>
        </w:rPr>
        <w:t xml:space="preserve">, unions and </w:t>
      </w:r>
      <w:r w:rsidRPr="00B811E2">
        <w:rPr>
          <w:rFonts w:eastAsia="Calibri"/>
          <w:highlight w:val="cyan"/>
          <w:u w:val="single"/>
        </w:rPr>
        <w:t>worker advocates</w:t>
      </w:r>
      <w:r w:rsidRPr="00B811E2">
        <w:rPr>
          <w:rFonts w:eastAsia="Calibri"/>
          <w:u w:val="single"/>
        </w:rPr>
        <w:t xml:space="preserve"> have been </w:t>
      </w:r>
      <w:r w:rsidRPr="00B811E2">
        <w:rPr>
          <w:rFonts w:eastAsia="Calibri"/>
          <w:b/>
          <w:iCs/>
          <w:highlight w:val="cyan"/>
          <w:u w:val="single"/>
          <w:bdr w:val="single" w:sz="8" w:space="0" w:color="auto"/>
        </w:rPr>
        <w:t>breath</w:t>
      </w:r>
      <w:r w:rsidRPr="00B811E2">
        <w:rPr>
          <w:rFonts w:eastAsia="Calibri"/>
          <w:u w:val="single"/>
        </w:rPr>
        <w:t xml:space="preserve">ing new </w:t>
      </w:r>
      <w:r w:rsidRPr="00B811E2">
        <w:rPr>
          <w:rFonts w:eastAsia="Calibri"/>
          <w:highlight w:val="cyan"/>
          <w:u w:val="single"/>
        </w:rPr>
        <w:t>life into</w:t>
      </w:r>
      <w:r w:rsidRPr="00B811E2">
        <w:rPr>
          <w:rFonts w:eastAsia="Calibri"/>
          <w:u w:val="single"/>
        </w:rPr>
        <w:t xml:space="preserve"> longstanding </w:t>
      </w:r>
      <w:r w:rsidRPr="00B811E2">
        <w:rPr>
          <w:rFonts w:eastAsia="Calibri"/>
          <w:highlight w:val="cyan"/>
          <w:u w:val="single"/>
        </w:rPr>
        <w:t>constitutional</w:t>
      </w:r>
      <w:r w:rsidRPr="00B811E2">
        <w:rPr>
          <w:rFonts w:eastAsia="Calibri"/>
          <w:sz w:val="16"/>
        </w:rPr>
        <w:t xml:space="preserve"> </w:t>
      </w:r>
      <w:r w:rsidRPr="00B811E2">
        <w:rPr>
          <w:rFonts w:eastAsia="Calibri"/>
          <w:highlight w:val="cyan"/>
          <w:u w:val="single"/>
        </w:rPr>
        <w:t>provisions</w:t>
      </w:r>
      <w:r w:rsidRPr="00B811E2">
        <w:rPr>
          <w:rFonts w:eastAsia="Calibri"/>
          <w:sz w:val="16"/>
        </w:rPr>
        <w:t>. One strategy has been to use such provisions to extend union rights to workers excluded from the NLRA. 216 In New York, for example, worker advocacy groups brought a constitutional challenge to a Jim Crow–era exclusion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17B2C283" w14:textId="77777777" w:rsidR="00C173C0" w:rsidRPr="00B811E2" w:rsidRDefault="00C173C0" w:rsidP="00C173C0">
      <w:pPr>
        <w:rPr>
          <w:rFonts w:eastAsia="Calibri"/>
          <w:sz w:val="16"/>
        </w:rPr>
      </w:pPr>
      <w:r w:rsidRPr="00B811E2">
        <w:rPr>
          <w:rFonts w:eastAsia="Calibri"/>
          <w:sz w:val="16"/>
        </w:rPr>
        <w:t xml:space="preserve">218 They argued that, by excluding </w:t>
      </w:r>
      <w:proofErr w:type="gramStart"/>
      <w:r w:rsidRPr="00B811E2">
        <w:rPr>
          <w:rFonts w:eastAsia="Calibri"/>
          <w:sz w:val="16"/>
        </w:rPr>
        <w:t>farmworkers</w:t>
      </w:r>
      <w:proofErr w:type="gramEnd"/>
      <w:r w:rsidRPr="00B811E2">
        <w:rPr>
          <w:rFonts w:eastAsia="Calibri"/>
          <w:sz w:val="16"/>
        </w:rPr>
        <w:t xml:space="preserve">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3FDCD728" w14:textId="77777777" w:rsidR="00C173C0" w:rsidRPr="00B811E2" w:rsidRDefault="00C173C0" w:rsidP="00C173C0">
      <w:pPr>
        <w:rPr>
          <w:rFonts w:eastAsia="Calibri"/>
          <w:sz w:val="16"/>
        </w:rPr>
      </w:pPr>
      <w:r w:rsidRPr="00B811E2">
        <w:rPr>
          <w:rFonts w:eastAsia="Calibri"/>
          <w:sz w:val="16"/>
        </w:rPr>
        <w:t xml:space="preserve">In </w:t>
      </w:r>
      <w:proofErr w:type="gramStart"/>
      <w:r w:rsidRPr="00B811E2">
        <w:rPr>
          <w:rFonts w:eastAsia="Calibri"/>
          <w:sz w:val="16"/>
        </w:rPr>
        <w:t>a number of</w:t>
      </w:r>
      <w:proofErr w:type="gramEnd"/>
      <w:r w:rsidRPr="00B811E2">
        <w:rPr>
          <w:rFonts w:eastAsia="Calibri"/>
          <w:sz w:val="16"/>
        </w:rPr>
        <w:t xml:space="preserve"> states, </w:t>
      </w:r>
      <w:r w:rsidRPr="00B811E2">
        <w:rPr>
          <w:rFonts w:eastAsia="Calibri"/>
          <w:u w:val="single"/>
        </w:rPr>
        <w:t xml:space="preserve">public sector workers are turning to state constitutions </w:t>
      </w:r>
      <w:proofErr w:type="gramStart"/>
      <w:r w:rsidRPr="00B811E2">
        <w:rPr>
          <w:rFonts w:eastAsia="Calibri"/>
          <w:u w:val="single"/>
        </w:rPr>
        <w:t>in an attempt to</w:t>
      </w:r>
      <w:proofErr w:type="gramEnd"/>
      <w:r w:rsidRPr="00B811E2">
        <w:rPr>
          <w:rFonts w:eastAsia="Calibri"/>
          <w:u w:val="single"/>
        </w:rPr>
        <w:t xml:space="preserve"> protect their right to bargain and strike</w:t>
      </w:r>
      <w:r w:rsidRPr="00B811E2">
        <w:rPr>
          <w:rFonts w:eastAsia="Calibri"/>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163702E2" w14:textId="77777777" w:rsidR="00C173C0" w:rsidRPr="00B811E2" w:rsidRDefault="00C173C0" w:rsidP="00C173C0">
      <w:pPr>
        <w:rPr>
          <w:rFonts w:eastAsia="Calibri"/>
          <w:sz w:val="16"/>
        </w:rPr>
      </w:pPr>
      <w:r w:rsidRPr="00B811E2">
        <w:rPr>
          <w:rFonts w:eastAsia="Calibri"/>
          <w:sz w:val="16"/>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57765A69" w14:textId="77777777" w:rsidR="00C173C0" w:rsidRPr="00B811E2" w:rsidRDefault="00C173C0" w:rsidP="00C173C0">
      <w:pPr>
        <w:rPr>
          <w:rFonts w:eastAsia="Calibri"/>
          <w:sz w:val="16"/>
        </w:rPr>
      </w:pPr>
      <w:r w:rsidRPr="00B811E2">
        <w:rPr>
          <w:rFonts w:eastAsia="Calibri"/>
          <w:sz w:val="16"/>
        </w:rPr>
        <w:t>B. A Model for Democratic Constitutionalism</w:t>
      </w:r>
    </w:p>
    <w:p w14:paraId="727764D4" w14:textId="77777777" w:rsidR="00C173C0" w:rsidRPr="00B811E2" w:rsidRDefault="00C173C0" w:rsidP="00C173C0">
      <w:pPr>
        <w:rPr>
          <w:rFonts w:eastAsia="Calibri"/>
          <w:sz w:val="16"/>
        </w:rPr>
      </w:pPr>
      <w:r w:rsidRPr="00B811E2">
        <w:rPr>
          <w:rFonts w:eastAsia="Calibri"/>
          <w:sz w:val="16"/>
        </w:rPr>
        <w:t xml:space="preserve">The recent experience of </w:t>
      </w:r>
      <w:r w:rsidRPr="00B811E2">
        <w:rPr>
          <w:rFonts w:eastAsia="Calibri"/>
          <w:b/>
          <w:iCs/>
          <w:highlight w:val="cyan"/>
          <w:u w:val="single"/>
          <w:bdr w:val="single" w:sz="8" w:space="0" w:color="auto"/>
        </w:rPr>
        <w:t>labor</w:t>
      </w:r>
      <w:r w:rsidRPr="00B811E2">
        <w:rPr>
          <w:rFonts w:eastAsia="Calibri"/>
          <w:sz w:val="16"/>
        </w:rPr>
        <w:t xml:space="preserve"> unions with </w:t>
      </w:r>
      <w:r w:rsidRPr="00B811E2">
        <w:rPr>
          <w:rFonts w:eastAsia="Calibri"/>
          <w:b/>
          <w:iCs/>
          <w:highlight w:val="cyan"/>
          <w:u w:val="single"/>
          <w:bdr w:val="single" w:sz="8" w:space="0" w:color="auto"/>
        </w:rPr>
        <w:t>state</w:t>
      </w:r>
      <w:r w:rsidRPr="00B811E2">
        <w:rPr>
          <w:rFonts w:eastAsia="Calibri"/>
          <w:sz w:val="16"/>
        </w:rPr>
        <w:t xml:space="preserve"> constitutional </w:t>
      </w:r>
      <w:r w:rsidRPr="00B811E2">
        <w:rPr>
          <w:rFonts w:eastAsia="Calibri"/>
          <w:b/>
          <w:iCs/>
          <w:highlight w:val="cyan"/>
          <w:u w:val="single"/>
          <w:bdr w:val="single" w:sz="8" w:space="0" w:color="auto"/>
        </w:rPr>
        <w:t>law</w:t>
      </w:r>
      <w:r w:rsidRPr="00B811E2">
        <w:rPr>
          <w:rFonts w:eastAsia="Calibri"/>
          <w:sz w:val="16"/>
        </w:rPr>
        <w:t xml:space="preserve">, like the experience with worker standards boards and administrative governance, </w:t>
      </w:r>
      <w:r w:rsidRPr="00B811E2">
        <w:rPr>
          <w:rFonts w:eastAsia="Calibri"/>
          <w:highlight w:val="cyan"/>
          <w:u w:val="single"/>
        </w:rPr>
        <w:t xml:space="preserve">offers a </w:t>
      </w:r>
      <w:r w:rsidRPr="00B811E2">
        <w:rPr>
          <w:rFonts w:eastAsia="Calibri"/>
          <w:b/>
          <w:iCs/>
          <w:highlight w:val="cyan"/>
          <w:u w:val="single"/>
          <w:bdr w:val="single" w:sz="8" w:space="0" w:color="auto"/>
        </w:rPr>
        <w:t>model</w:t>
      </w:r>
      <w:r w:rsidRPr="00B811E2">
        <w:rPr>
          <w:rFonts w:eastAsia="Calibri"/>
          <w:highlight w:val="cyan"/>
          <w:u w:val="single"/>
        </w:rPr>
        <w:t xml:space="preserve"> </w:t>
      </w:r>
      <w:r w:rsidRPr="00B811E2">
        <w:rPr>
          <w:rFonts w:eastAsia="Calibri"/>
          <w:u w:val="single"/>
        </w:rPr>
        <w:t xml:space="preserve">that has relevance </w:t>
      </w:r>
      <w:r w:rsidRPr="00B811E2">
        <w:rPr>
          <w:rFonts w:eastAsia="Calibri"/>
          <w:b/>
          <w:iCs/>
          <w:sz w:val="30"/>
          <w:szCs w:val="30"/>
          <w:highlight w:val="cyan"/>
          <w:u w:val="single"/>
          <w:bdr w:val="single" w:sz="8" w:space="0" w:color="auto"/>
        </w:rPr>
        <w:t>beyond the workplace</w:t>
      </w:r>
      <w:r w:rsidRPr="00B811E2">
        <w:rPr>
          <w:rFonts w:eastAsia="Calibri"/>
          <w:sz w:val="16"/>
        </w:rPr>
        <w:t>.</w:t>
      </w:r>
    </w:p>
    <w:p w14:paraId="69640E6D" w14:textId="77777777" w:rsidR="00C173C0" w:rsidRPr="00B811E2" w:rsidRDefault="00C173C0" w:rsidP="00C173C0">
      <w:pPr>
        <w:rPr>
          <w:rFonts w:eastAsia="Calibri"/>
          <w:sz w:val="16"/>
        </w:rPr>
      </w:pPr>
      <w:r w:rsidRPr="00B811E2">
        <w:rPr>
          <w:rFonts w:eastAsia="Calibri"/>
          <w:sz w:val="16"/>
        </w:rPr>
        <w:t xml:space="preserve">First and foremost, </w:t>
      </w:r>
      <w:r w:rsidRPr="00B811E2">
        <w:rPr>
          <w:rFonts w:eastAsia="Calibri"/>
          <w:b/>
          <w:iCs/>
          <w:highlight w:val="cyan"/>
          <w:u w:val="single"/>
          <w:bdr w:val="single" w:sz="8" w:space="0" w:color="auto"/>
        </w:rPr>
        <w:t>labor</w:t>
      </w:r>
      <w:r w:rsidRPr="00B811E2">
        <w:rPr>
          <w:rFonts w:eastAsia="Calibri"/>
          <w:u w:val="single"/>
        </w:rPr>
        <w:t xml:space="preserve">’s experience </w:t>
      </w:r>
      <w:r w:rsidRPr="00B811E2">
        <w:rPr>
          <w:rFonts w:eastAsia="Calibri"/>
          <w:highlight w:val="cyan"/>
          <w:u w:val="single"/>
        </w:rPr>
        <w:t>highlights the promise of focusing energy on state constitutional law</w:t>
      </w:r>
      <w:r w:rsidRPr="00B811E2">
        <w:rPr>
          <w:rFonts w:eastAsia="Calibri"/>
          <w:sz w:val="16"/>
        </w:rPr>
        <w:t xml:space="preserve">; states provide important fora for contestation of rights. Even </w:t>
      </w:r>
      <w:r w:rsidRPr="00B811E2">
        <w:rPr>
          <w:rFonts w:eastAsia="Calibri"/>
          <w:u w:val="single"/>
        </w:rPr>
        <w:t>though</w:t>
      </w:r>
      <w:r w:rsidRPr="00B811E2">
        <w:rPr>
          <w:rFonts w:eastAsia="Calibri"/>
          <w:sz w:val="16"/>
        </w:rPr>
        <w:t xml:space="preserve"> sharply </w:t>
      </w:r>
      <w:r w:rsidRPr="00B811E2">
        <w:rPr>
          <w:rFonts w:eastAsia="Calibri"/>
          <w:u w:val="single"/>
        </w:rPr>
        <w:t>constrained by federal preemption</w:t>
      </w:r>
      <w:r w:rsidRPr="00B811E2">
        <w:rPr>
          <w:rFonts w:eastAsia="Calibri"/>
          <w:sz w:val="16"/>
        </w:rPr>
        <w:t xml:space="preserve">, </w:t>
      </w:r>
      <w:r w:rsidRPr="00B811E2">
        <w:rPr>
          <w:rFonts w:eastAsia="Calibri"/>
          <w:u w:val="single"/>
        </w:rPr>
        <w:t>labor’s state</w:t>
      </w:r>
      <w:r w:rsidRPr="00B811E2">
        <w:rPr>
          <w:rFonts w:eastAsia="Calibri"/>
          <w:sz w:val="16"/>
        </w:rPr>
        <w:t xml:space="preserve"> constitutional </w:t>
      </w:r>
      <w:r w:rsidRPr="00B811E2">
        <w:rPr>
          <w:rFonts w:eastAsia="Calibri"/>
          <w:u w:val="single"/>
        </w:rPr>
        <w:t>efforts</w:t>
      </w:r>
      <w:r w:rsidRPr="00B811E2">
        <w:rPr>
          <w:rFonts w:eastAsia="Calibri"/>
          <w:sz w:val="16"/>
        </w:rPr>
        <w:t xml:space="preserve"> in courts and via the amendment process </w:t>
      </w:r>
      <w:r w:rsidRPr="00B811E2">
        <w:rPr>
          <w:rFonts w:eastAsia="Calibri"/>
          <w:u w:val="single"/>
        </w:rPr>
        <w:t>have yielded</w:t>
      </w:r>
      <w:r w:rsidRPr="00B811E2">
        <w:rPr>
          <w:rFonts w:eastAsia="Calibri"/>
          <w:sz w:val="16"/>
        </w:rPr>
        <w:t xml:space="preserve"> both concrete and expressive </w:t>
      </w:r>
      <w:r w:rsidRPr="00B811E2">
        <w:rPr>
          <w:rFonts w:eastAsia="Calibri"/>
          <w:u w:val="single"/>
        </w:rPr>
        <w:t>benefits</w:t>
      </w:r>
      <w:r w:rsidRPr="00B811E2">
        <w:rPr>
          <w:rFonts w:eastAsia="Calibri"/>
          <w:sz w:val="16"/>
        </w:rPr>
        <w:t xml:space="preserve">. That is, labor has won court victories using existing state constitutional provisions for some of the most politically powerless groups, like </w:t>
      </w:r>
      <w:proofErr w:type="gramStart"/>
      <w:r w:rsidRPr="00B811E2">
        <w:rPr>
          <w:rFonts w:eastAsia="Calibri"/>
          <w:sz w:val="16"/>
        </w:rPr>
        <w:t>farmworkers</w:t>
      </w:r>
      <w:proofErr w:type="gramEnd"/>
      <w:r w:rsidRPr="00B811E2">
        <w:rPr>
          <w:rFonts w:eastAsia="Calibri"/>
          <w:sz w:val="16"/>
        </w:rPr>
        <w:t xml:space="preserve">; such victories are inconceivable at the federal level and </w:t>
      </w:r>
      <w:proofErr w:type="gramStart"/>
      <w:r w:rsidRPr="00B811E2">
        <w:rPr>
          <w:rFonts w:eastAsia="Calibri"/>
          <w:sz w:val="16"/>
        </w:rPr>
        <w:t>had</w:t>
      </w:r>
      <w:proofErr w:type="gramEnd"/>
      <w:r w:rsidRPr="00B811E2">
        <w:rPr>
          <w:rFonts w:eastAsia="Calibri"/>
          <w:sz w:val="16"/>
        </w:rPr>
        <w:t xml:space="preserve">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3E8A5DB7" w14:textId="77777777" w:rsidR="00C173C0" w:rsidRPr="00B811E2" w:rsidRDefault="00C173C0" w:rsidP="00C173C0">
      <w:pPr>
        <w:rPr>
          <w:rFonts w:eastAsia="Calibri"/>
          <w:sz w:val="16"/>
        </w:rPr>
      </w:pPr>
      <w:r w:rsidRPr="00B811E2">
        <w:rPr>
          <w:rFonts w:eastAsia="Calibri"/>
          <w:sz w:val="16"/>
        </w:rPr>
        <w:t xml:space="preserve">Second, </w:t>
      </w:r>
      <w:r w:rsidRPr="00B811E2">
        <w:rPr>
          <w:rFonts w:eastAsia="Calibri"/>
          <w:highlight w:val="cyan"/>
          <w:u w:val="single"/>
        </w:rPr>
        <w:t>labor’s successes in the states</w:t>
      </w:r>
      <w:r w:rsidRPr="00B811E2">
        <w:rPr>
          <w:rFonts w:eastAsia="Calibri"/>
          <w:sz w:val="16"/>
        </w:rPr>
        <w:t xml:space="preserve"> go beyond the effective use of an alternate forum, </w:t>
      </w:r>
      <w:r w:rsidRPr="00B811E2">
        <w:rPr>
          <w:rFonts w:eastAsia="Calibri"/>
          <w:b/>
          <w:iCs/>
          <w:u w:val="single"/>
          <w:bdr w:val="single" w:sz="8" w:space="0" w:color="auto"/>
        </w:rPr>
        <w:t>offer</w:t>
      </w:r>
      <w:r w:rsidRPr="00B811E2">
        <w:rPr>
          <w:rFonts w:eastAsia="Calibri"/>
          <w:sz w:val="16"/>
        </w:rPr>
        <w:t xml:space="preserve">ing </w:t>
      </w:r>
      <w:r w:rsidRPr="00B811E2">
        <w:rPr>
          <w:rFonts w:eastAsia="Calibri"/>
          <w:u w:val="single"/>
        </w:rPr>
        <w:t>a fundamentally different approach to</w:t>
      </w:r>
      <w:r w:rsidRPr="00B811E2">
        <w:rPr>
          <w:rFonts w:eastAsia="Calibri"/>
          <w:sz w:val="16"/>
        </w:rPr>
        <w:t xml:space="preserve"> </w:t>
      </w:r>
      <w:r w:rsidRPr="00B811E2">
        <w:rPr>
          <w:rFonts w:eastAsia="Calibri"/>
          <w:u w:val="single"/>
        </w:rPr>
        <w:t>constitutional rights</w:t>
      </w:r>
      <w:r w:rsidRPr="00B811E2">
        <w:rPr>
          <w:rFonts w:eastAsia="Calibri"/>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B811E2">
        <w:rPr>
          <w:rFonts w:eastAsia="Calibri"/>
          <w:u w:val="single"/>
        </w:rPr>
        <w:t xml:space="preserve">labor’s recent efforts </w:t>
      </w:r>
      <w:r w:rsidRPr="00B811E2">
        <w:rPr>
          <w:rFonts w:eastAsia="Calibri"/>
          <w:highlight w:val="cyan"/>
          <w:u w:val="single"/>
        </w:rPr>
        <w:t>underscore</w:t>
      </w:r>
      <w:r w:rsidRPr="00B811E2">
        <w:rPr>
          <w:rFonts w:eastAsia="Calibri"/>
          <w:u w:val="single"/>
        </w:rPr>
        <w:t xml:space="preserve"> that constitutional </w:t>
      </w:r>
      <w:r w:rsidRPr="00B811E2">
        <w:rPr>
          <w:rFonts w:eastAsia="Calibri"/>
          <w:highlight w:val="cyan"/>
          <w:u w:val="single"/>
        </w:rPr>
        <w:t>rights</w:t>
      </w:r>
      <w:r w:rsidRPr="00B811E2">
        <w:rPr>
          <w:rFonts w:eastAsia="Calibri"/>
          <w:sz w:val="16"/>
        </w:rPr>
        <w:t xml:space="preserve"> in the United States </w:t>
      </w:r>
      <w:r w:rsidRPr="00B811E2">
        <w:rPr>
          <w:rFonts w:eastAsia="Calibri"/>
          <w:highlight w:val="cyan"/>
          <w:u w:val="single"/>
        </w:rPr>
        <w:t>can be</w:t>
      </w:r>
      <w:r w:rsidRPr="00B811E2">
        <w:rPr>
          <w:rFonts w:eastAsia="Calibri"/>
          <w:u w:val="single"/>
        </w:rPr>
        <w:t xml:space="preserve"> conceived as </w:t>
      </w:r>
      <w:r w:rsidRPr="00B811E2">
        <w:rPr>
          <w:rFonts w:eastAsia="Calibri"/>
          <w:b/>
          <w:iCs/>
          <w:highlight w:val="cyan"/>
          <w:u w:val="single"/>
          <w:bdr w:val="single" w:sz="8" w:space="0" w:color="auto"/>
        </w:rPr>
        <w:t>collective</w:t>
      </w:r>
      <w:r w:rsidRPr="00B811E2">
        <w:rPr>
          <w:rFonts w:eastAsia="Calibri"/>
          <w:u w:val="single"/>
        </w:rPr>
        <w:t xml:space="preserve"> in nature</w:t>
      </w:r>
      <w:r w:rsidRPr="00B811E2">
        <w:rPr>
          <w:rFonts w:eastAsia="Calibri"/>
          <w:sz w:val="16"/>
        </w:rPr>
        <w:t xml:space="preserve">, protecting the rights of citizens as a group and empowering them collectively. </w:t>
      </w:r>
      <w:r w:rsidRPr="00B811E2">
        <w:rPr>
          <w:rFonts w:eastAsia="Calibri"/>
          <w:b/>
          <w:iCs/>
          <w:u w:val="single"/>
          <w:bdr w:val="single" w:sz="8" w:space="0" w:color="auto"/>
        </w:rPr>
        <w:t xml:space="preserve">They can also be </w:t>
      </w:r>
      <w:r w:rsidRPr="00B811E2">
        <w:rPr>
          <w:rFonts w:eastAsia="Calibri"/>
          <w:b/>
          <w:iCs/>
          <w:highlight w:val="cyan"/>
          <w:u w:val="single"/>
          <w:bdr w:val="single" w:sz="8" w:space="0" w:color="auto"/>
        </w:rPr>
        <w:t>positive</w:t>
      </w:r>
      <w:r w:rsidRPr="00B811E2">
        <w:rPr>
          <w:rFonts w:eastAsia="Calibri"/>
          <w:sz w:val="16"/>
        </w:rPr>
        <w:t xml:space="preserve"> rights, </w:t>
      </w:r>
      <w:r w:rsidRPr="00B811E2">
        <w:rPr>
          <w:rFonts w:eastAsia="Calibri"/>
          <w:highlight w:val="cyan"/>
          <w:u w:val="single"/>
        </w:rPr>
        <w:t>providing social benefits</w:t>
      </w:r>
      <w:r w:rsidRPr="00B811E2">
        <w:rPr>
          <w:rFonts w:eastAsia="Calibri"/>
          <w:u w:val="single"/>
        </w:rPr>
        <w:t xml:space="preserve"> and </w:t>
      </w:r>
      <w:r w:rsidRPr="00B811E2">
        <w:rPr>
          <w:rFonts w:eastAsia="Calibri"/>
          <w:highlight w:val="cyan"/>
          <w:u w:val="single"/>
        </w:rPr>
        <w:t>protecting individuals from</w:t>
      </w:r>
      <w:r w:rsidRPr="00B811E2">
        <w:rPr>
          <w:rFonts w:eastAsia="Calibri"/>
          <w:u w:val="single"/>
        </w:rPr>
        <w:t xml:space="preserve"> the </w:t>
      </w:r>
      <w:r w:rsidRPr="00B811E2">
        <w:rPr>
          <w:rFonts w:eastAsia="Calibri"/>
          <w:b/>
          <w:iCs/>
          <w:highlight w:val="cyan"/>
          <w:u w:val="single"/>
          <w:bdr w:val="single" w:sz="8" w:space="0" w:color="auto"/>
        </w:rPr>
        <w:t>excesses of private power, as well as state power</w:t>
      </w:r>
      <w:r w:rsidRPr="00B811E2">
        <w:rPr>
          <w:rFonts w:eastAsia="Calibri"/>
          <w:sz w:val="16"/>
        </w:rPr>
        <w:t>.230</w:t>
      </w:r>
    </w:p>
    <w:p w14:paraId="5D3A0175" w14:textId="77777777" w:rsidR="00C173C0" w:rsidRPr="00B811E2" w:rsidRDefault="00C173C0" w:rsidP="00C173C0">
      <w:pPr>
        <w:rPr>
          <w:rFonts w:eastAsia="Calibri"/>
          <w:sz w:val="16"/>
        </w:rPr>
      </w:pPr>
      <w:r w:rsidRPr="00B811E2">
        <w:rPr>
          <w:rFonts w:eastAsia="Calibri"/>
          <w:sz w:val="16"/>
        </w:rPr>
        <w:t xml:space="preserve">Third, </w:t>
      </w:r>
      <w:r w:rsidRPr="00B811E2">
        <w:rPr>
          <w:rFonts w:eastAsia="Calibri"/>
          <w:u w:val="single"/>
        </w:rPr>
        <w:t>labor’s successes demonstrate the possibilities of using amendments as a strategy for movement building</w:t>
      </w:r>
      <w:r w:rsidRPr="00B811E2">
        <w:rPr>
          <w:rFonts w:eastAsia="Calibri"/>
          <w:sz w:val="16"/>
        </w:rPr>
        <w:t xml:space="preserve">. That is, </w:t>
      </w:r>
      <w:r w:rsidRPr="00B811E2">
        <w:rPr>
          <w:rFonts w:eastAsia="Calibri"/>
          <w:highlight w:val="cyan"/>
          <w:u w:val="single"/>
        </w:rPr>
        <w:t>labor</w:t>
      </w:r>
      <w:r w:rsidRPr="00B811E2">
        <w:rPr>
          <w:rFonts w:eastAsia="Calibri"/>
          <w:sz w:val="16"/>
        </w:rPr>
        <w:t xml:space="preserve"> has used the amendment process </w:t>
      </w:r>
      <w:proofErr w:type="gramStart"/>
      <w:r w:rsidRPr="00B811E2">
        <w:rPr>
          <w:rFonts w:eastAsia="Calibri"/>
          <w:sz w:val="16"/>
        </w:rPr>
        <w:t>as a way to</w:t>
      </w:r>
      <w:proofErr w:type="gramEnd"/>
      <w:r w:rsidRPr="00B811E2">
        <w:rPr>
          <w:rFonts w:eastAsia="Calibri"/>
          <w:sz w:val="16"/>
        </w:rPr>
        <w:t xml:space="preserve"> build support for its goals and to strengthen its organization—</w:t>
      </w:r>
      <w:r w:rsidRPr="00B811E2">
        <w:rPr>
          <w:rFonts w:eastAsia="Calibri"/>
          <w:highlight w:val="cyan"/>
          <w:u w:val="single"/>
        </w:rPr>
        <w:t>constitutionalism</w:t>
      </w:r>
      <w:r w:rsidRPr="00B811E2">
        <w:rPr>
          <w:rFonts w:eastAsia="Calibri"/>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B811E2">
        <w:rPr>
          <w:rFonts w:eastAsia="Calibri"/>
          <w:highlight w:val="cyan"/>
          <w:u w:val="single"/>
        </w:rPr>
        <w:t>offers an alt</w:t>
      </w:r>
      <w:r w:rsidRPr="00B811E2">
        <w:rPr>
          <w:rFonts w:eastAsia="Calibri"/>
          <w:u w:val="single"/>
        </w:rPr>
        <w:t xml:space="preserve">ernative </w:t>
      </w:r>
      <w:r w:rsidRPr="00B811E2">
        <w:rPr>
          <w:rFonts w:eastAsia="Calibri"/>
          <w:highlight w:val="cyan"/>
          <w:u w:val="single"/>
        </w:rPr>
        <w:t>to</w:t>
      </w:r>
      <w:r w:rsidRPr="00B811E2">
        <w:rPr>
          <w:rFonts w:eastAsia="Calibri"/>
          <w:sz w:val="16"/>
        </w:rPr>
        <w:t xml:space="preserve"> the current U.S. </w:t>
      </w:r>
      <w:r w:rsidRPr="00B811E2">
        <w:rPr>
          <w:rFonts w:eastAsia="Calibri"/>
          <w:b/>
          <w:iCs/>
          <w:highlight w:val="cyan"/>
          <w:u w:val="single"/>
          <w:bdr w:val="single" w:sz="8" w:space="0" w:color="auto"/>
        </w:rPr>
        <w:t>Supreme</w:t>
      </w:r>
      <w:r w:rsidRPr="00B811E2">
        <w:rPr>
          <w:rFonts w:eastAsia="Calibri"/>
          <w:b/>
          <w:iCs/>
          <w:u w:val="single"/>
          <w:bdr w:val="single" w:sz="8" w:space="0" w:color="auto"/>
        </w:rPr>
        <w:t xml:space="preserve"> </w:t>
      </w:r>
      <w:r w:rsidRPr="00B811E2">
        <w:rPr>
          <w:rFonts w:eastAsia="Calibri"/>
          <w:b/>
          <w:iCs/>
          <w:highlight w:val="cyan"/>
          <w:u w:val="single"/>
          <w:bdr w:val="single" w:sz="8" w:space="0" w:color="auto"/>
        </w:rPr>
        <w:t>Court</w:t>
      </w:r>
      <w:r w:rsidRPr="00B811E2">
        <w:rPr>
          <w:rFonts w:eastAsia="Calibri"/>
          <w:sz w:val="16"/>
        </w:rPr>
        <w:t xml:space="preserve">’s commitment to extreme </w:t>
      </w:r>
      <w:r w:rsidRPr="00B811E2">
        <w:rPr>
          <w:rFonts w:eastAsia="Calibri"/>
          <w:b/>
          <w:iCs/>
          <w:highlight w:val="cyan"/>
          <w:u w:val="single"/>
          <w:bdr w:val="single" w:sz="8" w:space="0" w:color="auto"/>
        </w:rPr>
        <w:t>judicial supremacy</w:t>
      </w:r>
      <w:r w:rsidRPr="00B811E2">
        <w:rPr>
          <w:rFonts w:eastAsia="Calibri"/>
          <w:sz w:val="16"/>
        </w:rPr>
        <w:t>; it also draws into question the wholesale rejection by some progressives of constitutionalism and courts.231</w:t>
      </w:r>
    </w:p>
    <w:p w14:paraId="1556C664" w14:textId="77777777" w:rsidR="00C173C0" w:rsidRPr="00B811E2" w:rsidRDefault="00C173C0" w:rsidP="00C173C0">
      <w:pPr>
        <w:rPr>
          <w:rFonts w:eastAsia="Calibri"/>
          <w:sz w:val="16"/>
        </w:rPr>
      </w:pPr>
      <w:r w:rsidRPr="00B811E2">
        <w:rPr>
          <w:rFonts w:eastAsia="Calibri"/>
          <w:sz w:val="16"/>
        </w:rPr>
        <w:t>CONCLUSION: ASSESSING STATE INTERVENTIONS AND THEIR FUTURE</w:t>
      </w:r>
    </w:p>
    <w:p w14:paraId="3D05987C" w14:textId="77777777" w:rsidR="00C173C0" w:rsidRPr="00B811E2" w:rsidRDefault="00C173C0" w:rsidP="00C173C0">
      <w:pPr>
        <w:rPr>
          <w:rFonts w:eastAsia="Calibri"/>
          <w:sz w:val="16"/>
        </w:rPr>
      </w:pPr>
      <w:r w:rsidRPr="00B811E2">
        <w:rPr>
          <w:rFonts w:eastAsia="Calibri"/>
          <w:sz w:val="16"/>
        </w:rPr>
        <w:t xml:space="preserve">Although </w:t>
      </w:r>
      <w:r w:rsidRPr="00B811E2">
        <w:rPr>
          <w:rFonts w:eastAsia="Calibri"/>
          <w:u w:val="single"/>
        </w:rPr>
        <w:t xml:space="preserve">state </w:t>
      </w:r>
      <w:r w:rsidRPr="00B811E2">
        <w:rPr>
          <w:rFonts w:eastAsia="Calibri"/>
          <w:highlight w:val="cyan"/>
          <w:u w:val="single"/>
        </w:rPr>
        <w:t>innovation</w:t>
      </w:r>
      <w:r w:rsidRPr="00B811E2">
        <w:rPr>
          <w:rFonts w:eastAsia="Calibri"/>
          <w:u w:val="single"/>
        </w:rPr>
        <w:t xml:space="preserve"> in labor policy </w:t>
      </w:r>
      <w:r w:rsidRPr="00B811E2">
        <w:rPr>
          <w:rFonts w:eastAsia="Calibri"/>
          <w:highlight w:val="cyan"/>
          <w:u w:val="single"/>
        </w:rPr>
        <w:t>is</w:t>
      </w:r>
      <w:r w:rsidRPr="00B811E2">
        <w:rPr>
          <w:rFonts w:eastAsia="Calibri"/>
          <w:u w:val="single"/>
        </w:rPr>
        <w:t xml:space="preserve"> significantly </w:t>
      </w:r>
      <w:r w:rsidRPr="00B811E2">
        <w:rPr>
          <w:b/>
          <w:iCs/>
          <w:highlight w:val="cyan"/>
          <w:u w:val="single"/>
          <w:bdr w:val="single" w:sz="8" w:space="0" w:color="auto"/>
        </w:rPr>
        <w:t>circumscribed</w:t>
      </w:r>
      <w:r w:rsidRPr="00B811E2">
        <w:rPr>
          <w:rFonts w:eastAsia="Calibri"/>
          <w:highlight w:val="cyan"/>
          <w:u w:val="single"/>
        </w:rPr>
        <w:t xml:space="preserve"> by </w:t>
      </w:r>
      <w:r w:rsidRPr="00B811E2">
        <w:rPr>
          <w:b/>
          <w:iCs/>
          <w:highlight w:val="cyan"/>
          <w:u w:val="single"/>
          <w:bdr w:val="single" w:sz="8" w:space="0" w:color="auto"/>
        </w:rPr>
        <w:t>preemption</w:t>
      </w:r>
      <w:r w:rsidRPr="00B811E2">
        <w:rPr>
          <w:rFonts w:eastAsia="Calibri"/>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w:t>
      </w:r>
      <w:proofErr w:type="gramStart"/>
      <w:r w:rsidRPr="00B811E2">
        <w:rPr>
          <w:rFonts w:eastAsia="Calibri"/>
          <w:sz w:val="16"/>
        </w:rPr>
        <w:t>farmworkers</w:t>
      </w:r>
      <w:proofErr w:type="gramEnd"/>
      <w:r w:rsidRPr="00B811E2">
        <w:rPr>
          <w:rFonts w:eastAsia="Calibri"/>
          <w:sz w:val="16"/>
        </w:rPr>
        <w:t xml:space="preserve">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B811E2">
        <w:rPr>
          <w:rFonts w:eastAsia="Calibri"/>
          <w:u w:val="single"/>
        </w:rPr>
        <w:t>state innovations are</w:t>
      </w:r>
      <w:r w:rsidRPr="00B811E2">
        <w:rPr>
          <w:rFonts w:eastAsia="Calibri"/>
          <w:sz w:val="16"/>
        </w:rPr>
        <w:t xml:space="preserve"> </w:t>
      </w:r>
      <w:proofErr w:type="gramStart"/>
      <w:r w:rsidRPr="00B811E2">
        <w:rPr>
          <w:rFonts w:eastAsia="Calibri"/>
          <w:sz w:val="16"/>
        </w:rPr>
        <w:t>all the more</w:t>
      </w:r>
      <w:proofErr w:type="gramEnd"/>
      <w:r w:rsidRPr="00B811E2">
        <w:rPr>
          <w:rFonts w:eastAsia="Calibri"/>
          <w:sz w:val="16"/>
        </w:rPr>
        <w:t xml:space="preserve"> </w:t>
      </w:r>
      <w:r w:rsidRPr="00B811E2">
        <w:rPr>
          <w:rFonts w:eastAsia="Calibri"/>
          <w:b/>
          <w:iCs/>
          <w:u w:val="single"/>
          <w:bdr w:val="single" w:sz="8" w:space="0" w:color="auto"/>
        </w:rPr>
        <w:t>important</w:t>
      </w:r>
      <w:r w:rsidRPr="00B811E2">
        <w:rPr>
          <w:rFonts w:eastAsia="Calibri"/>
          <w:sz w:val="16"/>
        </w:rPr>
        <w:t xml:space="preserve"> </w:t>
      </w:r>
      <w:r w:rsidRPr="00B811E2">
        <w:rPr>
          <w:rFonts w:eastAsia="Calibri"/>
          <w:u w:val="single"/>
        </w:rPr>
        <w:t>given</w:t>
      </w:r>
      <w:r w:rsidRPr="00B811E2">
        <w:rPr>
          <w:rFonts w:eastAsia="Calibri"/>
          <w:sz w:val="16"/>
        </w:rPr>
        <w:t xml:space="preserve"> recent </w:t>
      </w:r>
      <w:r w:rsidRPr="00B811E2">
        <w:rPr>
          <w:rFonts w:eastAsia="Calibri"/>
          <w:u w:val="single"/>
        </w:rPr>
        <w:t>developments at the federal level</w:t>
      </w:r>
      <w:r w:rsidRPr="00B811E2">
        <w:rPr>
          <w:rFonts w:eastAsia="Calibri"/>
          <w:sz w:val="16"/>
        </w:rPr>
        <w:t xml:space="preserve">. </w:t>
      </w:r>
      <w:r w:rsidRPr="00B811E2">
        <w:rPr>
          <w:rFonts w:eastAsia="Calibri"/>
          <w:u w:val="single"/>
        </w:rPr>
        <w:t>With</w:t>
      </w:r>
      <w:r w:rsidRPr="00B811E2">
        <w:rPr>
          <w:rFonts w:eastAsia="Calibri"/>
          <w:sz w:val="16"/>
        </w:rPr>
        <w:t xml:space="preserve"> Donald </w:t>
      </w:r>
      <w:r w:rsidRPr="00B811E2">
        <w:rPr>
          <w:rFonts w:eastAsia="Calibri"/>
          <w:u w:val="single"/>
        </w:rPr>
        <w:t>Trump</w:t>
      </w:r>
      <w:r w:rsidRPr="00B811E2">
        <w:rPr>
          <w:rFonts w:eastAsia="Calibri"/>
          <w:sz w:val="16"/>
        </w:rPr>
        <w:t xml:space="preserve"> having won the 2024 presidential election, </w:t>
      </w:r>
      <w:r w:rsidRPr="00B811E2">
        <w:rPr>
          <w:rFonts w:eastAsia="Calibri"/>
          <w:u w:val="single"/>
        </w:rPr>
        <w:t>federal labor policy is likely to become markedly more anti-union and anti-worker in the coming years</w:t>
      </w:r>
      <w:r w:rsidRPr="00B811E2">
        <w:rPr>
          <w:rFonts w:eastAsia="Calibri"/>
          <w:sz w:val="16"/>
        </w:rPr>
        <w:t xml:space="preserve">.234 But even apart from the change in the executive branch, in the last few years, </w:t>
      </w:r>
      <w:r w:rsidRPr="00B811E2">
        <w:rPr>
          <w:rFonts w:eastAsia="Calibri"/>
          <w:highlight w:val="cyan"/>
          <w:u w:val="single"/>
        </w:rPr>
        <w:t xml:space="preserve">the </w:t>
      </w:r>
      <w:r w:rsidRPr="00B811E2">
        <w:rPr>
          <w:rFonts w:eastAsia="Calibri"/>
          <w:u w:val="single"/>
        </w:rPr>
        <w:t xml:space="preserve">Supreme </w:t>
      </w:r>
      <w:r w:rsidRPr="00B811E2">
        <w:rPr>
          <w:rFonts w:eastAsia="Calibri"/>
          <w:highlight w:val="cyan"/>
          <w:u w:val="single"/>
        </w:rPr>
        <w:t xml:space="preserve">Court has hamstrung federal </w:t>
      </w:r>
      <w:r w:rsidRPr="00B811E2">
        <w:rPr>
          <w:rFonts w:eastAsia="Calibri"/>
          <w:u w:val="single"/>
        </w:rPr>
        <w:t xml:space="preserve">administrative </w:t>
      </w:r>
      <w:r w:rsidRPr="00B811E2">
        <w:rPr>
          <w:rFonts w:eastAsia="Calibri"/>
          <w:highlight w:val="cyan"/>
          <w:u w:val="single"/>
        </w:rPr>
        <w:t>agencies’</w:t>
      </w:r>
      <w:r w:rsidRPr="00B811E2">
        <w:rPr>
          <w:rFonts w:eastAsia="Calibri"/>
          <w:u w:val="single"/>
        </w:rPr>
        <w:t xml:space="preserve"> ability to govern</w:t>
      </w:r>
      <w:r w:rsidRPr="00B811E2">
        <w:rPr>
          <w:rFonts w:eastAsia="Calibri"/>
          <w:sz w:val="16"/>
        </w:rPr>
        <w:t>, while at the same time employing the Constitution as a weapon against workers.</w:t>
      </w:r>
    </w:p>
    <w:p w14:paraId="1AB7A2B1" w14:textId="77777777" w:rsidR="00C173C0" w:rsidRPr="00B811E2" w:rsidRDefault="00C173C0" w:rsidP="00C173C0">
      <w:pPr>
        <w:rPr>
          <w:rFonts w:eastAsia="Calibri"/>
          <w:sz w:val="16"/>
        </w:rPr>
      </w:pPr>
      <w:proofErr w:type="gramStart"/>
      <w:r w:rsidRPr="00B811E2">
        <w:rPr>
          <w:rFonts w:eastAsia="Calibri"/>
          <w:sz w:val="16"/>
        </w:rPr>
        <w:t>With regard to</w:t>
      </w:r>
      <w:proofErr w:type="gramEnd"/>
      <w:r w:rsidRPr="00B811E2">
        <w:rPr>
          <w:rFonts w:eastAsia="Calibri"/>
          <w:sz w:val="16"/>
        </w:rPr>
        <w:t xml:space="preserve"> administration, </w:t>
      </w:r>
      <w:r w:rsidRPr="00B811E2">
        <w:rPr>
          <w:rFonts w:eastAsia="Calibri"/>
          <w:highlight w:val="cyan"/>
          <w:u w:val="single"/>
        </w:rPr>
        <w:t>the Court has usurped</w:t>
      </w:r>
      <w:r w:rsidRPr="00B811E2">
        <w:rPr>
          <w:rFonts w:eastAsia="Calibri"/>
          <w:sz w:val="16"/>
        </w:rPr>
        <w:t xml:space="preserve"> increasing amounts of </w:t>
      </w:r>
      <w:r w:rsidRPr="00B811E2">
        <w:rPr>
          <w:rFonts w:eastAsia="Calibri"/>
          <w:highlight w:val="cyan"/>
          <w:u w:val="single"/>
        </w:rPr>
        <w:t>power from</w:t>
      </w:r>
      <w:r w:rsidRPr="00B811E2">
        <w:rPr>
          <w:rFonts w:eastAsia="Calibri"/>
          <w:u w:val="single"/>
        </w:rPr>
        <w:t xml:space="preserve"> both </w:t>
      </w:r>
      <w:r w:rsidRPr="00B811E2">
        <w:rPr>
          <w:rFonts w:eastAsia="Calibri"/>
          <w:highlight w:val="cyan"/>
          <w:u w:val="single"/>
        </w:rPr>
        <w:t>agencies and Congress</w:t>
      </w:r>
      <w:r w:rsidRPr="00B811E2">
        <w:rPr>
          <w:rFonts w:eastAsia="Calibri"/>
          <w:sz w:val="16"/>
        </w:rPr>
        <w:t xml:space="preserve">. Most recently, </w:t>
      </w:r>
      <w:r w:rsidRPr="00B811E2">
        <w:rPr>
          <w:rFonts w:eastAsia="Calibri"/>
          <w:u w:val="single"/>
        </w:rPr>
        <w:t>in</w:t>
      </w:r>
      <w:r w:rsidRPr="00B811E2">
        <w:rPr>
          <w:rFonts w:eastAsia="Calibri"/>
          <w:sz w:val="16"/>
        </w:rPr>
        <w:t xml:space="preserve"> its 2024 decision in </w:t>
      </w:r>
      <w:r w:rsidRPr="00B811E2">
        <w:rPr>
          <w:rFonts w:eastAsia="Calibri"/>
          <w:b/>
          <w:iCs/>
          <w:highlight w:val="cyan"/>
          <w:u w:val="single"/>
          <w:bdr w:val="single" w:sz="8" w:space="0" w:color="auto"/>
        </w:rPr>
        <w:t>Loper</w:t>
      </w:r>
      <w:r w:rsidRPr="00B811E2">
        <w:rPr>
          <w:rFonts w:eastAsia="Calibri"/>
          <w:sz w:val="16"/>
        </w:rPr>
        <w:t xml:space="preserve"> Bright v. Raimondo, 235 </w:t>
      </w:r>
      <w:r w:rsidRPr="00B811E2">
        <w:rPr>
          <w:rFonts w:eastAsia="Calibri"/>
          <w:u w:val="single"/>
        </w:rPr>
        <w:t>the Court overruled</w:t>
      </w:r>
      <w:r w:rsidRPr="00B811E2">
        <w:rPr>
          <w:rFonts w:eastAsia="Calibri"/>
          <w:sz w:val="16"/>
        </w:rPr>
        <w:t xml:space="preserve"> the decades-old </w:t>
      </w:r>
      <w:r w:rsidRPr="00B811E2">
        <w:rPr>
          <w:rFonts w:eastAsia="Calibri"/>
          <w:u w:val="single"/>
        </w:rPr>
        <w:t>Chevron</w:t>
      </w:r>
      <w:r w:rsidRPr="00B811E2">
        <w:rPr>
          <w:rFonts w:eastAsia="Calibri"/>
          <w:sz w:val="16"/>
        </w:rPr>
        <w:t xml:space="preserve"> doctrine that instructed judges to accept an agency’s reasonable interpretation of ambiguous statutory language, declaring “agencies have no special competence in resolving statutory ambiguities. Courts do.”236 Also in 2024, </w:t>
      </w:r>
      <w:r w:rsidRPr="00B811E2">
        <w:rPr>
          <w:rFonts w:eastAsia="Calibri"/>
          <w:u w:val="single"/>
        </w:rPr>
        <w:t xml:space="preserve">in </w:t>
      </w:r>
      <w:r w:rsidRPr="00B811E2">
        <w:rPr>
          <w:rFonts w:eastAsia="Calibri"/>
          <w:b/>
          <w:iCs/>
          <w:highlight w:val="cyan"/>
          <w:u w:val="single"/>
          <w:bdr w:val="single" w:sz="8" w:space="0" w:color="auto"/>
        </w:rPr>
        <w:t>Ohio v. EPA</w:t>
      </w:r>
      <w:r w:rsidRPr="00B811E2">
        <w:rPr>
          <w:rFonts w:eastAsia="Calibri"/>
          <w:sz w:val="16"/>
        </w:rPr>
        <w:t xml:space="preserve">, 237 </w:t>
      </w:r>
      <w:r w:rsidRPr="00B811E2">
        <w:rPr>
          <w:rFonts w:eastAsia="Calibri"/>
          <w:u w:val="single"/>
        </w:rPr>
        <w:t>the Court imposed stringent judicial scrutiny on administrative processes</w:t>
      </w:r>
      <w:r w:rsidRPr="00B811E2">
        <w:rPr>
          <w:rFonts w:eastAsia="Calibri"/>
          <w:sz w:val="16"/>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11E92B62" w14:textId="77777777" w:rsidR="00C173C0" w:rsidRPr="00B811E2" w:rsidRDefault="00C173C0" w:rsidP="00C173C0">
      <w:pPr>
        <w:rPr>
          <w:rFonts w:eastAsia="Calibri"/>
          <w:sz w:val="16"/>
        </w:rPr>
      </w:pPr>
      <w:r w:rsidRPr="00B811E2">
        <w:rPr>
          <w:rFonts w:eastAsia="Calibri"/>
          <w:sz w:val="16"/>
        </w:rPr>
        <w:t xml:space="preserve">240 </w:t>
      </w:r>
      <w:r w:rsidRPr="00B811E2">
        <w:rPr>
          <w:rFonts w:eastAsia="Calibri"/>
          <w:u w:val="single"/>
        </w:rPr>
        <w:t>These cases build on</w:t>
      </w:r>
      <w:r w:rsidRPr="00B811E2">
        <w:rPr>
          <w:rFonts w:eastAsia="Calibri"/>
          <w:sz w:val="16"/>
        </w:rPr>
        <w:t xml:space="preserve"> a series of other </w:t>
      </w:r>
      <w:r w:rsidRPr="00B811E2">
        <w:rPr>
          <w:rFonts w:eastAsia="Calibri"/>
          <w:u w:val="single"/>
        </w:rPr>
        <w:t>recent</w:t>
      </w:r>
      <w:r w:rsidRPr="00B811E2">
        <w:rPr>
          <w:rFonts w:eastAsia="Calibri"/>
          <w:sz w:val="16"/>
        </w:rPr>
        <w:t xml:space="preserve"> Supreme Court </w:t>
      </w:r>
      <w:r w:rsidRPr="00B811E2">
        <w:rPr>
          <w:rFonts w:eastAsia="Calibri"/>
          <w:u w:val="single"/>
        </w:rPr>
        <w:t>cases that have limited agencies’ capacity to govern</w:t>
      </w:r>
      <w:r w:rsidRPr="00B811E2">
        <w:rPr>
          <w:rFonts w:eastAsia="Calibri"/>
          <w:sz w:val="16"/>
        </w:rPr>
        <w:t xml:space="preserve">, restricted Congress’s ability to make reasoned judgments about how to structure </w:t>
      </w:r>
      <w:proofErr w:type="gramStart"/>
      <w:r w:rsidRPr="00B811E2">
        <w:rPr>
          <w:rFonts w:eastAsia="Calibri"/>
          <w:sz w:val="16"/>
        </w:rPr>
        <w:t>agencies, and</w:t>
      </w:r>
      <w:proofErr w:type="gramEnd"/>
      <w:r w:rsidRPr="00B811E2">
        <w:rPr>
          <w:rFonts w:eastAsia="Calibri"/>
          <w:sz w:val="16"/>
        </w:rPr>
        <w:t xml:space="preserve">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3932023A" w14:textId="77777777" w:rsidR="00C173C0" w:rsidRPr="00B811E2" w:rsidRDefault="00C173C0" w:rsidP="00C173C0">
      <w:pPr>
        <w:rPr>
          <w:rFonts w:eastAsia="Calibri"/>
          <w:sz w:val="16"/>
        </w:rPr>
      </w:pPr>
      <w:r w:rsidRPr="00B811E2">
        <w:rPr>
          <w:rFonts w:eastAsia="Calibri"/>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4E8C4AAE" w14:textId="77777777" w:rsidR="00C173C0" w:rsidRPr="00B811E2" w:rsidRDefault="00C173C0" w:rsidP="00C173C0">
      <w:pPr>
        <w:rPr>
          <w:rFonts w:eastAsia="Calibri"/>
          <w:sz w:val="16"/>
        </w:rPr>
      </w:pPr>
      <w:r w:rsidRPr="00B811E2">
        <w:rPr>
          <w:rFonts w:eastAsia="Calibri"/>
          <w:highlight w:val="cyan"/>
          <w:u w:val="single"/>
        </w:rPr>
        <w:t>These developments</w:t>
      </w:r>
      <w:r w:rsidRPr="00B811E2">
        <w:rPr>
          <w:rFonts w:eastAsia="Calibri"/>
          <w:u w:val="single"/>
        </w:rPr>
        <w:t xml:space="preserve"> at the federal level </w:t>
      </w:r>
      <w:r w:rsidRPr="00B811E2">
        <w:rPr>
          <w:rFonts w:eastAsia="Calibri"/>
          <w:highlight w:val="cyan"/>
          <w:u w:val="single"/>
        </w:rPr>
        <w:t xml:space="preserve">make </w:t>
      </w:r>
      <w:r w:rsidRPr="00B811E2">
        <w:rPr>
          <w:rFonts w:eastAsia="Calibri"/>
          <w:b/>
          <w:iCs/>
          <w:highlight w:val="cyan"/>
          <w:u w:val="single"/>
          <w:bdr w:val="single" w:sz="8" w:space="0" w:color="auto"/>
        </w:rPr>
        <w:t>innovation at the state level</w:t>
      </w:r>
      <w:r w:rsidRPr="00B811E2">
        <w:rPr>
          <w:rFonts w:eastAsia="Calibri"/>
          <w:u w:val="single"/>
        </w:rPr>
        <w:t xml:space="preserve"> </w:t>
      </w:r>
      <w:r w:rsidRPr="00B811E2">
        <w:rPr>
          <w:rFonts w:eastAsia="Calibri"/>
          <w:sz w:val="16"/>
        </w:rPr>
        <w:t xml:space="preserve">even more </w:t>
      </w:r>
      <w:r w:rsidRPr="00B811E2">
        <w:rPr>
          <w:rFonts w:eastAsia="Calibri"/>
          <w:b/>
          <w:iCs/>
          <w:highlight w:val="cyan"/>
          <w:u w:val="single"/>
          <w:bdr w:val="single" w:sz="8" w:space="0" w:color="auto"/>
        </w:rPr>
        <w:t>important</w:t>
      </w:r>
      <w:r w:rsidRPr="00B811E2">
        <w:rPr>
          <w:rFonts w:eastAsia="Calibri"/>
          <w:sz w:val="16"/>
        </w:rPr>
        <w:t xml:space="preserve">. To be sure, </w:t>
      </w:r>
      <w:proofErr w:type="gramStart"/>
      <w:r w:rsidRPr="00B811E2">
        <w:rPr>
          <w:rFonts w:eastAsia="Calibri"/>
          <w:sz w:val="16"/>
        </w:rPr>
        <w:t>all of</w:t>
      </w:r>
      <w:proofErr w:type="gramEnd"/>
      <w:r w:rsidRPr="00B811E2">
        <w:rPr>
          <w:rFonts w:eastAsia="Calibri"/>
          <w:sz w:val="16"/>
        </w:rPr>
        <w:t xml:space="preserve"> the labor-led state-level efforts are coming under sharp legal challenge from the same groups that pressed for federal retrenchment. That is, </w:t>
      </w:r>
      <w:r w:rsidRPr="00B811E2">
        <w:rPr>
          <w:rFonts w:eastAsia="Calibri"/>
          <w:highlight w:val="cyan"/>
          <w:u w:val="single"/>
        </w:rPr>
        <w:t>conservative and corporate interests are mobilizing</w:t>
      </w:r>
      <w:r w:rsidRPr="00B811E2">
        <w:rPr>
          <w:rFonts w:eastAsia="Calibri"/>
          <w:sz w:val="16"/>
        </w:rPr>
        <w:t xml:space="preserve"> many of the same constitutional attacks on the administrative governance at the state level that they have achieved at the federal level, while also engaging in specifically anti-worker mobilization, as discussed above. </w:t>
      </w:r>
      <w:r w:rsidRPr="00B811E2">
        <w:rPr>
          <w:rFonts w:eastAsia="Calibri"/>
          <w:b/>
          <w:iCs/>
          <w:u w:val="single"/>
          <w:bdr w:val="single" w:sz="8" w:space="0" w:color="auto"/>
        </w:rPr>
        <w:t>Nonetheless</w:t>
      </w:r>
      <w:r w:rsidRPr="00B811E2">
        <w:rPr>
          <w:rFonts w:eastAsia="Calibri"/>
          <w:sz w:val="16"/>
        </w:rPr>
        <w:t xml:space="preserve">, the political economy analysis offered at the outset of this Essay suggests that </w:t>
      </w:r>
      <w:r w:rsidRPr="00B811E2">
        <w:rPr>
          <w:rFonts w:eastAsia="Calibri"/>
          <w:b/>
          <w:iCs/>
          <w:highlight w:val="cyan"/>
          <w:u w:val="single"/>
          <w:bdr w:val="single" w:sz="8" w:space="0" w:color="auto"/>
        </w:rPr>
        <w:t>states will</w:t>
      </w:r>
      <w:r w:rsidRPr="00B811E2">
        <w:rPr>
          <w:rFonts w:eastAsia="Calibri"/>
          <w:b/>
          <w:iCs/>
          <w:u w:val="single"/>
          <w:bdr w:val="single" w:sz="8" w:space="0" w:color="auto"/>
        </w:rPr>
        <w:t xml:space="preserve"> continue to </w:t>
      </w:r>
      <w:r w:rsidRPr="00B811E2">
        <w:rPr>
          <w:rFonts w:eastAsia="Calibri"/>
          <w:b/>
          <w:iCs/>
          <w:highlight w:val="cyan"/>
          <w:u w:val="single"/>
          <w:bdr w:val="single" w:sz="8" w:space="0" w:color="auto"/>
        </w:rPr>
        <w:t xml:space="preserve">be a </w:t>
      </w:r>
      <w:r w:rsidRPr="00B811E2">
        <w:rPr>
          <w:rFonts w:eastAsia="Calibri"/>
          <w:b/>
          <w:iCs/>
          <w:sz w:val="32"/>
          <w:szCs w:val="32"/>
          <w:highlight w:val="cyan"/>
          <w:u w:val="single"/>
          <w:bdr w:val="single" w:sz="8" w:space="0" w:color="auto"/>
        </w:rPr>
        <w:t>more fruitful venue</w:t>
      </w:r>
      <w:r w:rsidRPr="00B811E2">
        <w:rPr>
          <w:rFonts w:eastAsia="Calibri"/>
          <w:b/>
          <w:iCs/>
          <w:highlight w:val="cyan"/>
          <w:u w:val="single"/>
          <w:bdr w:val="single" w:sz="8" w:space="0" w:color="auto"/>
        </w:rPr>
        <w:t xml:space="preserve"> for pro-labor and pro-democratic public law innovation</w:t>
      </w:r>
      <w:r w:rsidRPr="00B811E2">
        <w:rPr>
          <w:rFonts w:eastAsia="Calibri"/>
          <w:sz w:val="16"/>
        </w:rPr>
        <w:t>, at least in the near term.</w:t>
      </w:r>
    </w:p>
    <w:p w14:paraId="7719C65B" w14:textId="77777777" w:rsidR="00C173C0" w:rsidRPr="00B811E2" w:rsidRDefault="00C173C0" w:rsidP="00C173C0">
      <w:pPr>
        <w:keepNext/>
        <w:keepLines/>
        <w:spacing w:before="40" w:after="0"/>
        <w:outlineLvl w:val="3"/>
        <w:rPr>
          <w:rFonts w:eastAsia="Times New Roman" w:cs="Times New Roman"/>
          <w:b/>
          <w:iCs/>
          <w:sz w:val="26"/>
        </w:rPr>
      </w:pPr>
      <w:r w:rsidRPr="00B811E2">
        <w:rPr>
          <w:rFonts w:eastAsia="Times New Roman" w:cs="Times New Roman"/>
          <w:b/>
          <w:iCs/>
          <w:sz w:val="26"/>
        </w:rPr>
        <w:t xml:space="preserve">Administrative </w:t>
      </w:r>
      <w:proofErr w:type="gramStart"/>
      <w:r w:rsidRPr="00B811E2">
        <w:rPr>
          <w:rFonts w:eastAsia="Times New Roman" w:cs="Times New Roman"/>
          <w:b/>
          <w:iCs/>
          <w:sz w:val="26"/>
        </w:rPr>
        <w:t>vacuum</w:t>
      </w:r>
      <w:proofErr w:type="gramEnd"/>
      <w:r w:rsidRPr="00B811E2">
        <w:rPr>
          <w:rFonts w:eastAsia="Times New Roman" w:cs="Times New Roman"/>
          <w:b/>
          <w:iCs/>
          <w:sz w:val="26"/>
        </w:rPr>
        <w:t xml:space="preserve"> leads to </w:t>
      </w:r>
      <w:r w:rsidRPr="00B811E2">
        <w:rPr>
          <w:rFonts w:eastAsia="Times New Roman" w:cs="Times New Roman"/>
          <w:b/>
          <w:iCs/>
          <w:sz w:val="26"/>
          <w:u w:val="single"/>
        </w:rPr>
        <w:t>existential risks</w:t>
      </w:r>
    </w:p>
    <w:p w14:paraId="32DB8666" w14:textId="77777777" w:rsidR="00C173C0" w:rsidRPr="00B811E2" w:rsidRDefault="00C173C0" w:rsidP="00C173C0">
      <w:pPr>
        <w:rPr>
          <w:rFonts w:eastAsia="Calibri"/>
          <w:i/>
          <w:iCs/>
        </w:rPr>
      </w:pPr>
      <w:r w:rsidRPr="00B811E2">
        <w:rPr>
          <w:rFonts w:eastAsia="Calibri"/>
          <w:b/>
          <w:bCs/>
          <w:sz w:val="26"/>
        </w:rPr>
        <w:t>Weiss 21</w:t>
      </w:r>
      <w:r w:rsidRPr="00B811E2">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B811E2">
        <w:rPr>
          <w:rFonts w:eastAsia="Calibri"/>
          <w:i/>
          <w:iCs/>
        </w:rPr>
        <w:t>The Survival Nexus: Science, Technology, and World Affairs</w:t>
      </w:r>
      <w:r w:rsidRPr="00B811E2">
        <w:rPr>
          <w:rFonts w:eastAsia="Calibri"/>
        </w:rPr>
        <w:t>. Online ISBN: 9780197571941)</w:t>
      </w:r>
    </w:p>
    <w:p w14:paraId="2ABFBBEA" w14:textId="77777777" w:rsidR="00C173C0" w:rsidRPr="00B811E2" w:rsidRDefault="00C173C0" w:rsidP="00C173C0">
      <w:pPr>
        <w:rPr>
          <w:rFonts w:eastAsia="Calibri"/>
          <w:sz w:val="16"/>
        </w:rPr>
      </w:pPr>
      <w:r w:rsidRPr="00B811E2">
        <w:rPr>
          <w:rFonts w:eastAsia="Calibri"/>
          <w:highlight w:val="cyan"/>
          <w:u w:val="single"/>
        </w:rPr>
        <w:t>We are</w:t>
      </w:r>
      <w:r w:rsidRPr="00B811E2">
        <w:rPr>
          <w:rFonts w:eastAsia="Calibri"/>
          <w:sz w:val="16"/>
        </w:rPr>
        <w:t xml:space="preserve"> needlessly </w:t>
      </w:r>
      <w:r w:rsidRPr="00B811E2">
        <w:rPr>
          <w:rFonts w:eastAsia="Calibri"/>
          <w:highlight w:val="cyan"/>
          <w:u w:val="single"/>
        </w:rPr>
        <w:t>allowing tech</w:t>
      </w:r>
      <w:r w:rsidRPr="00B811E2">
        <w:rPr>
          <w:rFonts w:eastAsia="Calibri"/>
          <w:sz w:val="16"/>
        </w:rPr>
        <w:t xml:space="preserve">nology </w:t>
      </w:r>
      <w:r w:rsidRPr="00B811E2">
        <w:rPr>
          <w:rFonts w:eastAsia="Calibri"/>
          <w:highlight w:val="cyan"/>
          <w:u w:val="single"/>
        </w:rPr>
        <w:t xml:space="preserve">to take the world to the </w:t>
      </w:r>
      <w:r w:rsidRPr="00B811E2">
        <w:rPr>
          <w:rFonts w:eastAsia="Calibri"/>
          <w:b/>
          <w:iCs/>
          <w:highlight w:val="cyan"/>
          <w:u w:val="single"/>
          <w:bdr w:val="single" w:sz="8" w:space="0" w:color="auto"/>
        </w:rPr>
        <w:t>brink of disasters</w:t>
      </w:r>
      <w:r w:rsidRPr="00B811E2">
        <w:rPr>
          <w:rFonts w:eastAsia="Calibri"/>
          <w:highlight w:val="cyan"/>
          <w:u w:val="single"/>
        </w:rPr>
        <w:t xml:space="preserve"> from</w:t>
      </w:r>
      <w:r w:rsidRPr="00B811E2">
        <w:rPr>
          <w:rFonts w:eastAsia="Calibri"/>
          <w:u w:val="single"/>
        </w:rPr>
        <w:t xml:space="preserve"> accidental </w:t>
      </w:r>
      <w:r w:rsidRPr="00B811E2">
        <w:rPr>
          <w:rFonts w:eastAsia="Calibri"/>
          <w:b/>
          <w:iCs/>
          <w:highlight w:val="cyan"/>
          <w:u w:val="single"/>
          <w:bdr w:val="single" w:sz="8" w:space="0" w:color="auto"/>
        </w:rPr>
        <w:t>climate</w:t>
      </w:r>
      <w:r w:rsidRPr="00B811E2">
        <w:rPr>
          <w:rFonts w:eastAsia="Calibri"/>
          <w:u w:val="single"/>
        </w:rPr>
        <w:t xml:space="preserve"> disruption, </w:t>
      </w:r>
      <w:r w:rsidRPr="00B811E2">
        <w:rPr>
          <w:rFonts w:eastAsia="Calibri"/>
          <w:b/>
          <w:iCs/>
          <w:highlight w:val="cyan"/>
          <w:u w:val="single"/>
          <w:bdr w:val="single" w:sz="8" w:space="0" w:color="auto"/>
        </w:rPr>
        <w:t>nuclear war</w:t>
      </w:r>
      <w:r w:rsidRPr="00B811E2">
        <w:rPr>
          <w:rFonts w:eastAsia="Calibri"/>
          <w:u w:val="single"/>
        </w:rPr>
        <w:t xml:space="preserve">, and </w:t>
      </w:r>
      <w:r w:rsidRPr="00B811E2">
        <w:rPr>
          <w:rFonts w:eastAsia="Calibri"/>
          <w:b/>
          <w:iCs/>
          <w:highlight w:val="cyan"/>
          <w:u w:val="single"/>
          <w:bdr w:val="single" w:sz="8" w:space="0" w:color="auto"/>
        </w:rPr>
        <w:t>pandemics</w:t>
      </w:r>
      <w:r w:rsidRPr="00B811E2">
        <w:rPr>
          <w:rFonts w:eastAsia="Calibri"/>
          <w:sz w:val="16"/>
        </w:rPr>
        <w:t>—</w:t>
      </w:r>
      <w:proofErr w:type="gramStart"/>
      <w:r w:rsidRPr="00B811E2">
        <w:rPr>
          <w:rFonts w:eastAsia="Calibri"/>
          <w:sz w:val="16"/>
        </w:rPr>
        <w:t>at the same time that</w:t>
      </w:r>
      <w:proofErr w:type="gramEnd"/>
      <w:r w:rsidRPr="00B811E2">
        <w:rPr>
          <w:rFonts w:eastAsia="Calibri"/>
          <w:sz w:val="16"/>
        </w:rPr>
        <w:t xml:space="preserve"> </w:t>
      </w:r>
      <w:r w:rsidRPr="00B811E2">
        <w:rPr>
          <w:rFonts w:eastAsia="Calibri"/>
          <w:u w:val="single"/>
        </w:rPr>
        <w:t xml:space="preserve">we are </w:t>
      </w:r>
      <w:r w:rsidRPr="00B811E2">
        <w:rPr>
          <w:rFonts w:eastAsia="Calibri"/>
          <w:highlight w:val="cyan"/>
          <w:u w:val="single"/>
        </w:rPr>
        <w:t>allowing</w:t>
      </w:r>
      <w:r w:rsidRPr="00B811E2">
        <w:rPr>
          <w:rFonts w:eastAsia="Calibri"/>
          <w:u w:val="single"/>
        </w:rPr>
        <w:t xml:space="preserve"> </w:t>
      </w:r>
      <w:r w:rsidRPr="00B811E2">
        <w:rPr>
          <w:rFonts w:eastAsia="Calibri"/>
          <w:highlight w:val="cyan"/>
          <w:u w:val="single"/>
        </w:rPr>
        <w:t>the means for</w:t>
      </w:r>
      <w:r w:rsidRPr="00B811E2">
        <w:rPr>
          <w:rFonts w:eastAsia="Calibri"/>
          <w:sz w:val="16"/>
          <w:highlight w:val="cyan"/>
        </w:rPr>
        <w:t xml:space="preserve"> </w:t>
      </w:r>
      <w:r w:rsidRPr="00B811E2">
        <w:rPr>
          <w:rFonts w:eastAsia="Calibri"/>
          <w:highlight w:val="cyan"/>
          <w:u w:val="single"/>
        </w:rPr>
        <w:t>controlling</w:t>
      </w:r>
      <w:r w:rsidRPr="00B811E2">
        <w:rPr>
          <w:rFonts w:eastAsia="Calibri"/>
          <w:sz w:val="16"/>
        </w:rPr>
        <w:t xml:space="preserve"> these </w:t>
      </w:r>
      <w:r w:rsidRPr="00B811E2">
        <w:rPr>
          <w:rFonts w:eastAsia="Calibri"/>
          <w:highlight w:val="cyan"/>
          <w:u w:val="single"/>
        </w:rPr>
        <w:t>tech</w:t>
      </w:r>
      <w:r w:rsidRPr="00B811E2">
        <w:rPr>
          <w:rFonts w:eastAsia="Calibri"/>
          <w:sz w:val="16"/>
        </w:rPr>
        <w:t xml:space="preserve">nologies </w:t>
      </w:r>
      <w:r w:rsidRPr="00B811E2">
        <w:rPr>
          <w:rFonts w:eastAsia="Calibri"/>
          <w:highlight w:val="cyan"/>
          <w:u w:val="single"/>
        </w:rPr>
        <w:t xml:space="preserve">to </w:t>
      </w:r>
      <w:r w:rsidRPr="00B811E2">
        <w:rPr>
          <w:rFonts w:eastAsia="Calibri"/>
          <w:b/>
          <w:iCs/>
          <w:highlight w:val="cyan"/>
          <w:u w:val="single"/>
          <w:bdr w:val="single" w:sz="8" w:space="0" w:color="auto"/>
        </w:rPr>
        <w:t>erode</w:t>
      </w:r>
      <w:r w:rsidRPr="00B811E2">
        <w:rPr>
          <w:rFonts w:eastAsia="Calibri"/>
          <w:sz w:val="16"/>
        </w:rPr>
        <w:t xml:space="preserve">. In effect, </w:t>
      </w:r>
      <w:r w:rsidRPr="00B811E2">
        <w:rPr>
          <w:rFonts w:eastAsia="Calibri"/>
          <w:u w:val="single"/>
        </w:rPr>
        <w:t xml:space="preserve">we are edging </w:t>
      </w:r>
      <w:proofErr w:type="gramStart"/>
      <w:r w:rsidRPr="00B811E2">
        <w:rPr>
          <w:rFonts w:eastAsia="Calibri"/>
          <w:u w:val="single"/>
        </w:rPr>
        <w:t>closer and closer</w:t>
      </w:r>
      <w:proofErr w:type="gramEnd"/>
      <w:r w:rsidRPr="00B811E2">
        <w:rPr>
          <w:rFonts w:eastAsia="Calibri"/>
          <w:u w:val="single"/>
        </w:rPr>
        <w:t xml:space="preserve"> to cliffs from which we have removed the guardrails</w:t>
      </w:r>
      <w:r w:rsidRPr="00B811E2">
        <w:rPr>
          <w:rFonts w:eastAsia="Calibri"/>
          <w:sz w:val="16"/>
        </w:rPr>
        <w:t>. Fortunately, people are beginning to develop—or at least to think about—protections against some of these dangers.</w:t>
      </w:r>
    </w:p>
    <w:p w14:paraId="1898D714" w14:textId="77777777" w:rsidR="00C173C0" w:rsidRPr="00B811E2" w:rsidRDefault="00C173C0" w:rsidP="00C173C0">
      <w:pPr>
        <w:rPr>
          <w:rFonts w:eastAsia="Calibri"/>
          <w:sz w:val="16"/>
        </w:rPr>
      </w:pPr>
      <w:r w:rsidRPr="00B811E2">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B811E2">
        <w:rPr>
          <w:rFonts w:eastAsia="Calibri"/>
          <w:u w:val="single"/>
        </w:rPr>
        <w:t>a systematic</w:t>
      </w:r>
      <w:r w:rsidRPr="00B811E2">
        <w:rPr>
          <w:rFonts w:eastAsia="Calibri"/>
          <w:sz w:val="16"/>
        </w:rPr>
        <w:t xml:space="preserve">, worldwide </w:t>
      </w:r>
      <w:r w:rsidRPr="00B811E2">
        <w:rPr>
          <w:rFonts w:eastAsia="Calibri"/>
          <w:u w:val="single"/>
        </w:rPr>
        <w:t xml:space="preserve">campaign of </w:t>
      </w:r>
      <w:r w:rsidRPr="00B811E2">
        <w:rPr>
          <w:rFonts w:eastAsia="Calibri"/>
          <w:highlight w:val="cyan"/>
          <w:u w:val="single"/>
        </w:rPr>
        <w:t>misinformation</w:t>
      </w:r>
      <w:r w:rsidRPr="00B811E2">
        <w:rPr>
          <w:rFonts w:eastAsia="Calibri"/>
          <w:sz w:val="16"/>
        </w:rPr>
        <w:t xml:space="preserve"> and disinformation, spread via social and mass media, </w:t>
      </w:r>
      <w:r w:rsidRPr="00B811E2">
        <w:rPr>
          <w:rFonts w:eastAsia="Calibri"/>
          <w:u w:val="single"/>
        </w:rPr>
        <w:t>has</w:t>
      </w:r>
      <w:r w:rsidRPr="00B811E2">
        <w:rPr>
          <w:rFonts w:eastAsia="Calibri"/>
          <w:sz w:val="16"/>
        </w:rPr>
        <w:t xml:space="preserve"> deliberately </w:t>
      </w:r>
      <w:proofErr w:type="gramStart"/>
      <w:r w:rsidRPr="00B811E2">
        <w:rPr>
          <w:rFonts w:eastAsia="Calibri"/>
          <w:highlight w:val="cyan"/>
          <w:u w:val="single"/>
        </w:rPr>
        <w:t>sown</w:t>
      </w:r>
      <w:proofErr w:type="gramEnd"/>
      <w:r w:rsidRPr="00B811E2">
        <w:rPr>
          <w:rFonts w:eastAsia="Calibri"/>
          <w:highlight w:val="cyan"/>
          <w:u w:val="single"/>
        </w:rPr>
        <w:t xml:space="preserve"> distrust</w:t>
      </w:r>
      <w:r w:rsidRPr="00B811E2">
        <w:rPr>
          <w:rFonts w:eastAsia="Calibri"/>
          <w:u w:val="single"/>
        </w:rPr>
        <w:t xml:space="preserve"> in</w:t>
      </w:r>
      <w:r w:rsidRPr="00B811E2">
        <w:rPr>
          <w:rFonts w:eastAsia="Calibri"/>
          <w:sz w:val="16"/>
        </w:rPr>
        <w:t xml:space="preserve"> the democratic process, in government, in international </w:t>
      </w:r>
      <w:r w:rsidRPr="00B811E2">
        <w:rPr>
          <w:rFonts w:eastAsia="Calibri"/>
          <w:u w:val="single"/>
        </w:rPr>
        <w:t>institutions</w:t>
      </w:r>
      <w:r w:rsidRPr="00B811E2">
        <w:rPr>
          <w:rFonts w:eastAsia="Calibri"/>
          <w:sz w:val="16"/>
        </w:rPr>
        <w:t xml:space="preserve">, in science, in </w:t>
      </w:r>
      <w:r w:rsidRPr="00B811E2">
        <w:rPr>
          <w:rFonts w:eastAsia="Calibri"/>
          <w:u w:val="single"/>
        </w:rPr>
        <w:t>expertise</w:t>
      </w:r>
      <w:r w:rsidRPr="00B811E2">
        <w:rPr>
          <w:rFonts w:eastAsia="Calibri"/>
          <w:sz w:val="16"/>
        </w:rPr>
        <w:t xml:space="preserve"> of all kinds, </w:t>
      </w:r>
      <w:r w:rsidRPr="00B811E2">
        <w:rPr>
          <w:rFonts w:eastAsia="Calibri"/>
          <w:u w:val="single"/>
        </w:rPr>
        <w:t>and</w:t>
      </w:r>
      <w:r w:rsidRPr="00B811E2">
        <w:rPr>
          <w:rFonts w:eastAsia="Calibri"/>
          <w:sz w:val="16"/>
        </w:rPr>
        <w:t xml:space="preserve"> in the very idea that there is such a thing as </w:t>
      </w:r>
      <w:r w:rsidRPr="00B811E2">
        <w:rPr>
          <w:rFonts w:eastAsia="Calibri"/>
          <w:u w:val="single"/>
        </w:rPr>
        <w:t>truth</w:t>
      </w:r>
      <w:r w:rsidRPr="00B811E2">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B811E2">
        <w:rPr>
          <w:rFonts w:eastAsia="Calibri"/>
          <w:u w:val="single"/>
        </w:rPr>
        <w:t>this has made it difficult</w:t>
      </w:r>
      <w:r w:rsidRPr="00B811E2">
        <w:rPr>
          <w:rFonts w:eastAsia="Calibri"/>
          <w:sz w:val="16"/>
        </w:rPr>
        <w:t xml:space="preserve"> for people </w:t>
      </w:r>
      <w:r w:rsidRPr="00B811E2">
        <w:rPr>
          <w:rFonts w:eastAsia="Calibri"/>
          <w:u w:val="single"/>
        </w:rPr>
        <w:t>to understand the complex and dangerous new threats to the environment</w:t>
      </w:r>
      <w:r w:rsidRPr="00B811E2">
        <w:rPr>
          <w:rFonts w:eastAsia="Calibri"/>
          <w:sz w:val="16"/>
        </w:rPr>
        <w:t>, to their health, to their security, and to democratic government.</w:t>
      </w:r>
    </w:p>
    <w:p w14:paraId="3A7FD04A" w14:textId="77777777" w:rsidR="00C173C0" w:rsidRPr="00B811E2" w:rsidRDefault="00C173C0" w:rsidP="00C173C0">
      <w:pPr>
        <w:rPr>
          <w:rFonts w:eastAsia="Calibri"/>
          <w:sz w:val="16"/>
        </w:rPr>
      </w:pPr>
      <w:r w:rsidRPr="00B811E2">
        <w:rPr>
          <w:rFonts w:eastAsia="Calibri"/>
          <w:sz w:val="16"/>
        </w:rPr>
        <w:t>Stimulating and Guiding Technological Change</w:t>
      </w:r>
    </w:p>
    <w:p w14:paraId="54667F4C" w14:textId="77777777" w:rsidR="00C173C0" w:rsidRPr="00B811E2" w:rsidRDefault="00C173C0" w:rsidP="00C173C0">
      <w:pPr>
        <w:rPr>
          <w:rFonts w:eastAsia="Calibri"/>
          <w:sz w:val="16"/>
        </w:rPr>
      </w:pPr>
      <w:r w:rsidRPr="00B811E2">
        <w:rPr>
          <w:rFonts w:eastAsia="Calibri"/>
          <w:u w:val="single"/>
        </w:rPr>
        <w:t xml:space="preserve">Science and </w:t>
      </w:r>
      <w:r w:rsidRPr="00B811E2">
        <w:rPr>
          <w:rFonts w:eastAsia="Calibri"/>
          <w:highlight w:val="cyan"/>
          <w:u w:val="single"/>
        </w:rPr>
        <w:t>tech</w:t>
      </w:r>
      <w:r w:rsidRPr="00B811E2">
        <w:rPr>
          <w:rFonts w:eastAsia="Calibri"/>
          <w:sz w:val="16"/>
        </w:rPr>
        <w:t xml:space="preserve">nology </w:t>
      </w:r>
      <w:r w:rsidRPr="00B811E2">
        <w:rPr>
          <w:rFonts w:eastAsia="Calibri"/>
          <w:u w:val="single"/>
        </w:rPr>
        <w:t>have much to contribute to the resolution of all these issues</w:t>
      </w:r>
      <w:r w:rsidRPr="00B811E2">
        <w:rPr>
          <w:rFonts w:eastAsia="Calibri"/>
          <w:sz w:val="16"/>
        </w:rPr>
        <w:t xml:space="preserve">. </w:t>
      </w:r>
      <w:r w:rsidRPr="00B811E2">
        <w:rPr>
          <w:rFonts w:eastAsia="Calibri"/>
          <w:u w:val="single"/>
        </w:rPr>
        <w:t>We need better scientific understanding</w:t>
      </w:r>
      <w:r w:rsidRPr="00B811E2">
        <w:rPr>
          <w:rFonts w:eastAsia="Calibri"/>
          <w:sz w:val="16"/>
        </w:rPr>
        <w:t xml:space="preserve"> of the climate, of the ways in which diseases spread, and of the likely impact of gene drivers and geoengineering. We need technological innovations </w:t>
      </w:r>
      <w:r w:rsidRPr="00B811E2">
        <w:rPr>
          <w:rFonts w:eastAsia="Calibri"/>
          <w:u w:val="single"/>
        </w:rPr>
        <w:t>to</w:t>
      </w:r>
      <w:r w:rsidRPr="00B811E2">
        <w:rPr>
          <w:rFonts w:eastAsia="Calibri"/>
          <w:sz w:val="16"/>
        </w:rPr>
        <w:t xml:space="preserve"> prevent or </w:t>
      </w:r>
      <w:r w:rsidRPr="00B811E2">
        <w:rPr>
          <w:rFonts w:eastAsia="Calibri"/>
          <w:highlight w:val="cyan"/>
          <w:u w:val="single"/>
        </w:rPr>
        <w:t>cure</w:t>
      </w:r>
      <w:r w:rsidRPr="00B811E2">
        <w:rPr>
          <w:rFonts w:eastAsia="Calibri"/>
          <w:sz w:val="16"/>
        </w:rPr>
        <w:t xml:space="preserve"> noncommunicable </w:t>
      </w:r>
      <w:r w:rsidRPr="00B811E2">
        <w:rPr>
          <w:rFonts w:eastAsia="Calibri"/>
          <w:highlight w:val="cyan"/>
          <w:u w:val="single"/>
        </w:rPr>
        <w:t>diseases</w:t>
      </w:r>
      <w:r w:rsidRPr="00B811E2">
        <w:rPr>
          <w:rFonts w:eastAsia="Calibri"/>
          <w:sz w:val="16"/>
          <w:highlight w:val="cyan"/>
        </w:rPr>
        <w:t xml:space="preserve">, </w:t>
      </w:r>
      <w:r w:rsidRPr="00B811E2">
        <w:rPr>
          <w:rFonts w:eastAsia="Calibri"/>
          <w:highlight w:val="cyan"/>
          <w:u w:val="single"/>
        </w:rPr>
        <w:t>alleviate malnutrition</w:t>
      </w:r>
      <w:r w:rsidRPr="00B811E2">
        <w:rPr>
          <w:rFonts w:eastAsia="Calibri"/>
          <w:sz w:val="16"/>
        </w:rPr>
        <w:t xml:space="preserve">, </w:t>
      </w:r>
      <w:r w:rsidRPr="00B811E2">
        <w:rPr>
          <w:rFonts w:eastAsia="Calibri"/>
          <w:highlight w:val="cyan"/>
          <w:u w:val="single"/>
        </w:rPr>
        <w:t>conserve resources</w:t>
      </w:r>
      <w:r w:rsidRPr="00B811E2">
        <w:rPr>
          <w:rFonts w:eastAsia="Calibri"/>
          <w:sz w:val="16"/>
          <w:highlight w:val="cyan"/>
        </w:rPr>
        <w:t xml:space="preserve">, </w:t>
      </w:r>
      <w:r w:rsidRPr="00B811E2">
        <w:rPr>
          <w:rFonts w:eastAsia="Calibri"/>
          <w:highlight w:val="cyan"/>
          <w:u w:val="single"/>
        </w:rPr>
        <w:t>defend against cyber</w:t>
      </w:r>
      <w:r w:rsidRPr="00B811E2">
        <w:rPr>
          <w:rFonts w:eastAsia="Calibri"/>
          <w:u w:val="single"/>
        </w:rPr>
        <w:t>attack</w:t>
      </w:r>
      <w:r w:rsidRPr="00B811E2">
        <w:rPr>
          <w:rFonts w:eastAsia="Calibri"/>
          <w:sz w:val="16"/>
        </w:rPr>
        <w:t xml:space="preserve">, </w:t>
      </w:r>
      <w:r w:rsidRPr="00B811E2">
        <w:rPr>
          <w:rFonts w:eastAsia="Calibri"/>
          <w:u w:val="single"/>
        </w:rPr>
        <w:t>and restructure our economies</w:t>
      </w:r>
      <w:r w:rsidRPr="00B811E2">
        <w:rPr>
          <w:rFonts w:eastAsia="Calibri"/>
          <w:sz w:val="16"/>
        </w:rPr>
        <w:t xml:space="preserve"> along more sustainable and equitable lines.</w:t>
      </w:r>
    </w:p>
    <w:p w14:paraId="7B2E6D55" w14:textId="77777777" w:rsidR="00C173C0" w:rsidRPr="00B811E2" w:rsidRDefault="00C173C0" w:rsidP="00C173C0">
      <w:pPr>
        <w:rPr>
          <w:rFonts w:eastAsia="Calibri"/>
          <w:sz w:val="16"/>
        </w:rPr>
      </w:pPr>
      <w:r w:rsidRPr="00B811E2">
        <w:rPr>
          <w:rFonts w:eastAsia="Calibri"/>
          <w:highlight w:val="cyan"/>
          <w:u w:val="single"/>
        </w:rPr>
        <w:t>But</w:t>
      </w:r>
      <w:r w:rsidRPr="00B811E2">
        <w:rPr>
          <w:rFonts w:eastAsia="Calibri"/>
          <w:sz w:val="16"/>
        </w:rPr>
        <w:t xml:space="preserve"> we cannot depend on science and technology to address these issues on their own. </w:t>
      </w:r>
      <w:r w:rsidRPr="00B811E2">
        <w:rPr>
          <w:rFonts w:eastAsia="Calibri"/>
          <w:highlight w:val="cyan"/>
          <w:u w:val="single"/>
        </w:rPr>
        <w:t>We</w:t>
      </w:r>
      <w:r w:rsidRPr="00B811E2">
        <w:rPr>
          <w:rFonts w:eastAsia="Calibri"/>
          <w:u w:val="single"/>
        </w:rPr>
        <w:t xml:space="preserve"> also </w:t>
      </w:r>
      <w:r w:rsidRPr="00B811E2">
        <w:rPr>
          <w:rFonts w:eastAsia="Calibri"/>
          <w:highlight w:val="cyan"/>
          <w:u w:val="single"/>
        </w:rPr>
        <w:t>need</w:t>
      </w:r>
      <w:r w:rsidRPr="00B811E2">
        <w:rPr>
          <w:rFonts w:eastAsia="Calibri"/>
          <w:sz w:val="16"/>
        </w:rPr>
        <w:t xml:space="preserve"> </w:t>
      </w:r>
      <w:r w:rsidRPr="00B811E2">
        <w:rPr>
          <w:rFonts w:eastAsia="Calibri"/>
          <w:highlight w:val="cyan"/>
          <w:u w:val="single"/>
        </w:rPr>
        <w:t>policies</w:t>
      </w:r>
      <w:r w:rsidRPr="00B811E2">
        <w:rPr>
          <w:rFonts w:eastAsia="Calibri"/>
          <w:u w:val="single"/>
        </w:rPr>
        <w:t xml:space="preserve"> and institutions </w:t>
      </w:r>
      <w:r w:rsidRPr="00B811E2">
        <w:rPr>
          <w:rFonts w:eastAsia="Calibri"/>
          <w:highlight w:val="cyan"/>
          <w:u w:val="single"/>
        </w:rPr>
        <w:t>that</w:t>
      </w:r>
      <w:r w:rsidRPr="00B811E2">
        <w:rPr>
          <w:rFonts w:eastAsia="Calibri"/>
          <w:sz w:val="16"/>
        </w:rPr>
        <w:t xml:space="preserve"> not only support research and encourage technological innovation but also </w:t>
      </w:r>
      <w:r w:rsidRPr="00B811E2">
        <w:rPr>
          <w:rFonts w:eastAsia="Calibri"/>
          <w:highlight w:val="cyan"/>
          <w:u w:val="single"/>
        </w:rPr>
        <w:t>guide</w:t>
      </w:r>
      <w:r w:rsidRPr="00B811E2">
        <w:rPr>
          <w:rFonts w:eastAsia="Calibri"/>
          <w:sz w:val="16"/>
        </w:rPr>
        <w:t xml:space="preserve"> scientific research and </w:t>
      </w:r>
      <w:r w:rsidRPr="00B811E2">
        <w:rPr>
          <w:rFonts w:eastAsia="Calibri"/>
          <w:highlight w:val="cyan"/>
          <w:u w:val="single"/>
        </w:rPr>
        <w:t>tech</w:t>
      </w:r>
      <w:r w:rsidRPr="00B811E2">
        <w:rPr>
          <w:rFonts w:eastAsia="Calibri"/>
          <w:sz w:val="16"/>
        </w:rPr>
        <w:t xml:space="preserve">nological change </w:t>
      </w:r>
      <w:r w:rsidRPr="00B811E2">
        <w:rPr>
          <w:rFonts w:eastAsia="Calibri"/>
          <w:u w:val="single"/>
        </w:rPr>
        <w:t>in responsible directions</w:t>
      </w:r>
      <w:r w:rsidRPr="00B811E2">
        <w:rPr>
          <w:rFonts w:eastAsia="Calibri"/>
          <w:sz w:val="16"/>
        </w:rPr>
        <w:t xml:space="preserve">. </w:t>
      </w:r>
      <w:r w:rsidRPr="00B811E2">
        <w:rPr>
          <w:rFonts w:eastAsia="Calibri"/>
          <w:highlight w:val="cyan"/>
          <w:u w:val="single"/>
        </w:rPr>
        <w:t>This will require</w:t>
      </w:r>
      <w:r w:rsidRPr="00B811E2">
        <w:rPr>
          <w:rFonts w:eastAsia="Calibri"/>
          <w:sz w:val="16"/>
        </w:rPr>
        <w:t xml:space="preserve"> both “topdown” measures by national governments and “</w:t>
      </w:r>
      <w:r w:rsidRPr="00B811E2">
        <w:rPr>
          <w:rFonts w:eastAsia="Calibri"/>
          <w:b/>
          <w:iCs/>
          <w:highlight w:val="cyan"/>
          <w:u w:val="single"/>
          <w:bdr w:val="single" w:sz="8" w:space="0" w:color="auto"/>
        </w:rPr>
        <w:t>bottom-up</w:t>
      </w:r>
      <w:r w:rsidRPr="00B811E2">
        <w:rPr>
          <w:rFonts w:eastAsia="Calibri"/>
          <w:b/>
          <w:iCs/>
          <w:u w:val="single"/>
          <w:bdr w:val="single" w:sz="8" w:space="0" w:color="auto"/>
        </w:rPr>
        <w:t xml:space="preserve">” </w:t>
      </w:r>
      <w:r w:rsidRPr="00B811E2">
        <w:rPr>
          <w:rFonts w:eastAsia="Calibri"/>
          <w:b/>
          <w:iCs/>
          <w:highlight w:val="cyan"/>
          <w:u w:val="single"/>
          <w:bdr w:val="single" w:sz="8" w:space="0" w:color="auto"/>
        </w:rPr>
        <w:t>pressures</w:t>
      </w:r>
      <w:r w:rsidRPr="00B811E2">
        <w:rPr>
          <w:rFonts w:eastAsia="Calibri"/>
          <w:sz w:val="16"/>
        </w:rPr>
        <w:t xml:space="preserve"> from public opinion, from nongovernmental organizations (NGOs) and </w:t>
      </w:r>
      <w:r w:rsidRPr="00B811E2">
        <w:rPr>
          <w:rFonts w:eastAsia="Calibri"/>
          <w:b/>
          <w:iCs/>
          <w:highlight w:val="cyan"/>
          <w:u w:val="single"/>
          <w:bdr w:val="single" w:sz="8" w:space="0" w:color="auto"/>
        </w:rPr>
        <w:t>from state</w:t>
      </w:r>
      <w:r w:rsidRPr="00B811E2">
        <w:rPr>
          <w:rFonts w:eastAsia="Calibri"/>
          <w:u w:val="single"/>
        </w:rPr>
        <w:t xml:space="preserve"> </w:t>
      </w:r>
      <w:r w:rsidRPr="00B811E2">
        <w:rPr>
          <w:rFonts w:eastAsia="Calibri"/>
          <w:sz w:val="16"/>
        </w:rPr>
        <w:t xml:space="preserve">and local </w:t>
      </w:r>
      <w:r w:rsidRPr="00B811E2">
        <w:rPr>
          <w:rFonts w:eastAsia="Calibri"/>
          <w:b/>
          <w:iCs/>
          <w:highlight w:val="cyan"/>
          <w:u w:val="single"/>
          <w:bdr w:val="single" w:sz="8" w:space="0" w:color="auto"/>
        </w:rPr>
        <w:t>governments</w:t>
      </w:r>
      <w:r w:rsidRPr="00B811E2">
        <w:rPr>
          <w:rFonts w:eastAsia="Calibri"/>
          <w:sz w:val="16"/>
        </w:rPr>
        <w:t xml:space="preserve"> </w:t>
      </w:r>
      <w:r w:rsidRPr="00B811E2">
        <w:rPr>
          <w:rFonts w:eastAsia="Calibri"/>
          <w:highlight w:val="cyan"/>
          <w:u w:val="single"/>
        </w:rPr>
        <w:t>that are</w:t>
      </w:r>
      <w:r w:rsidRPr="00B811E2">
        <w:rPr>
          <w:rFonts w:eastAsia="Calibri"/>
          <w:sz w:val="16"/>
        </w:rPr>
        <w:t xml:space="preserve"> often </w:t>
      </w:r>
      <w:r w:rsidRPr="00B811E2">
        <w:rPr>
          <w:rFonts w:eastAsia="Calibri"/>
          <w:b/>
          <w:iCs/>
          <w:highlight w:val="cyan"/>
          <w:u w:val="single"/>
          <w:bdr w:val="single" w:sz="8" w:space="0" w:color="auto"/>
        </w:rPr>
        <w:t>more</w:t>
      </w:r>
      <w:r w:rsidRPr="00B811E2">
        <w:rPr>
          <w:rFonts w:eastAsia="Calibri"/>
          <w:b/>
          <w:iCs/>
          <w:u w:val="single"/>
          <w:bdr w:val="single" w:sz="8" w:space="0" w:color="auto"/>
        </w:rPr>
        <w:t xml:space="preserve"> directly </w:t>
      </w:r>
      <w:r w:rsidRPr="00B811E2">
        <w:rPr>
          <w:rFonts w:eastAsia="Calibri"/>
          <w:b/>
          <w:iCs/>
          <w:highlight w:val="cyan"/>
          <w:u w:val="single"/>
          <w:bdr w:val="single" w:sz="8" w:space="0" w:color="auto"/>
        </w:rPr>
        <w:t>responsive to public pressure</w:t>
      </w:r>
      <w:r w:rsidRPr="00B811E2">
        <w:rPr>
          <w:rFonts w:eastAsia="Calibri"/>
          <w:b/>
          <w:iCs/>
          <w:u w:val="single"/>
          <w:bdr w:val="single" w:sz="8" w:space="0" w:color="auto"/>
        </w:rPr>
        <w:t>.</w:t>
      </w:r>
      <w:r w:rsidRPr="00B811E2">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B811E2">
        <w:rPr>
          <w:rFonts w:eastAsia="Calibri"/>
          <w:u w:val="single"/>
        </w:rPr>
        <w:t xml:space="preserve">it will require sustained effort to resist </w:t>
      </w:r>
      <w:r w:rsidRPr="00B811E2">
        <w:rPr>
          <w:rFonts w:eastAsia="Calibri"/>
          <w:sz w:val="16"/>
        </w:rPr>
        <w:t xml:space="preserve">commercial, political, and military </w:t>
      </w:r>
      <w:r w:rsidRPr="00B811E2">
        <w:rPr>
          <w:rFonts w:eastAsia="Calibri"/>
          <w:u w:val="single"/>
        </w:rPr>
        <w:t>pressures to ignore broader social and environmental problems</w:t>
      </w:r>
      <w:r w:rsidRPr="00B811E2">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w:t>
      </w:r>
      <w:proofErr w:type="gramStart"/>
      <w:r w:rsidRPr="00B811E2">
        <w:rPr>
          <w:rFonts w:eastAsia="Calibri"/>
          <w:sz w:val="16"/>
        </w:rPr>
        <w:t>a number of</w:t>
      </w:r>
      <w:proofErr w:type="gramEnd"/>
      <w:r w:rsidRPr="00B811E2">
        <w:rPr>
          <w:rFonts w:eastAsia="Calibri"/>
          <w:sz w:val="16"/>
        </w:rPr>
        <w:t xml:space="preserve"> countries show how even the best scientific advice can be undercut by the words and actions of shortsighted, self-interested political leaders.</w:t>
      </w:r>
    </w:p>
    <w:p w14:paraId="3F255735" w14:textId="77777777" w:rsidR="00C173C0" w:rsidRPr="00B811E2" w:rsidRDefault="00C173C0" w:rsidP="00C173C0">
      <w:pPr>
        <w:rPr>
          <w:rFonts w:eastAsia="Calibri"/>
          <w:sz w:val="16"/>
        </w:rPr>
      </w:pPr>
      <w:r w:rsidRPr="00B811E2">
        <w:rPr>
          <w:rFonts w:eastAsia="Calibri"/>
          <w:highlight w:val="cyan"/>
          <w:u w:val="single"/>
        </w:rPr>
        <w:t>We need</w:t>
      </w:r>
      <w:r w:rsidRPr="00B811E2">
        <w:rPr>
          <w:rFonts w:eastAsia="Calibri"/>
          <w:u w:val="single"/>
        </w:rPr>
        <w:t xml:space="preserve"> to devise </w:t>
      </w:r>
      <w:r w:rsidRPr="00B811E2">
        <w:rPr>
          <w:rFonts w:eastAsia="Calibri"/>
          <w:highlight w:val="cyan"/>
          <w:u w:val="single"/>
        </w:rPr>
        <w:t xml:space="preserve">limits on </w:t>
      </w:r>
      <w:r w:rsidRPr="00B811E2">
        <w:rPr>
          <w:rFonts w:eastAsia="Calibri"/>
          <w:u w:val="single"/>
        </w:rPr>
        <w:t>tech</w:t>
      </w:r>
      <w:r w:rsidRPr="00B811E2">
        <w:rPr>
          <w:rFonts w:eastAsia="Calibri"/>
          <w:sz w:val="16"/>
        </w:rPr>
        <w:t xml:space="preserve">nological </w:t>
      </w:r>
      <w:r w:rsidRPr="00B811E2">
        <w:rPr>
          <w:rFonts w:eastAsia="Calibri"/>
          <w:u w:val="single"/>
        </w:rPr>
        <w:t xml:space="preserve">innovations like </w:t>
      </w:r>
      <w:r w:rsidRPr="00B811E2">
        <w:rPr>
          <w:b/>
          <w:iCs/>
          <w:highlight w:val="cyan"/>
          <w:u w:val="single"/>
          <w:bdr w:val="single" w:sz="8" w:space="0" w:color="auto"/>
        </w:rPr>
        <w:t>a</w:t>
      </w:r>
      <w:r w:rsidRPr="00B811E2">
        <w:rPr>
          <w:rFonts w:eastAsia="Calibri"/>
          <w:u w:val="single"/>
        </w:rPr>
        <w:t>utonomous</w:t>
      </w:r>
      <w:r w:rsidRPr="00B811E2">
        <w:rPr>
          <w:rFonts w:eastAsia="Calibri"/>
          <w:highlight w:val="cyan"/>
          <w:u w:val="single"/>
        </w:rPr>
        <w:t xml:space="preserve"> </w:t>
      </w:r>
      <w:r w:rsidRPr="00B811E2">
        <w:rPr>
          <w:b/>
          <w:iCs/>
          <w:highlight w:val="cyan"/>
          <w:u w:val="single"/>
          <w:bdr w:val="single" w:sz="8" w:space="0" w:color="auto"/>
        </w:rPr>
        <w:t>w</w:t>
      </w:r>
      <w:r w:rsidRPr="00B811E2">
        <w:rPr>
          <w:rFonts w:eastAsia="Calibri"/>
          <w:u w:val="single"/>
        </w:rPr>
        <w:t>eapon</w:t>
      </w:r>
      <w:r w:rsidRPr="00B811E2">
        <w:rPr>
          <w:rFonts w:eastAsia="Calibri"/>
          <w:highlight w:val="cyan"/>
          <w:u w:val="single"/>
        </w:rPr>
        <w:t>s and hypersonic</w:t>
      </w:r>
      <w:r w:rsidRPr="00B811E2">
        <w:rPr>
          <w:rFonts w:eastAsia="Calibri"/>
          <w:u w:val="single"/>
        </w:rPr>
        <w:t xml:space="preserve"> missile</w:t>
      </w:r>
      <w:r w:rsidRPr="00B811E2">
        <w:rPr>
          <w:rFonts w:eastAsia="Calibri"/>
          <w:highlight w:val="cyan"/>
          <w:u w:val="single"/>
        </w:rPr>
        <w:t xml:space="preserve">s that can lead to </w:t>
      </w:r>
      <w:r w:rsidRPr="00B811E2">
        <w:rPr>
          <w:rFonts w:eastAsia="Calibri"/>
          <w:b/>
          <w:iCs/>
          <w:highlight w:val="cyan"/>
          <w:u w:val="single"/>
          <w:bdr w:val="single" w:sz="8" w:space="0" w:color="auto"/>
        </w:rPr>
        <w:t>unintended nuclear war</w:t>
      </w:r>
      <w:r w:rsidRPr="00B811E2">
        <w:rPr>
          <w:rFonts w:eastAsia="Calibri"/>
          <w:sz w:val="16"/>
        </w:rPr>
        <w:t xml:space="preserve">. We need to restructure our economy and redesign our cities to end, or at least to limit the use of fossil fuels and to increase the efficiency of our use of energy and materials. </w:t>
      </w:r>
      <w:r w:rsidRPr="00B811E2">
        <w:rPr>
          <w:rFonts w:eastAsia="Calibri"/>
          <w:highlight w:val="cyan"/>
          <w:u w:val="single"/>
        </w:rPr>
        <w:t>We need controls on</w:t>
      </w:r>
      <w:r w:rsidRPr="00B811E2">
        <w:rPr>
          <w:rFonts w:eastAsia="Calibri"/>
          <w:u w:val="single"/>
        </w:rPr>
        <w:t xml:space="preserve"> tech</w:t>
      </w:r>
      <w:r w:rsidRPr="00B811E2">
        <w:rPr>
          <w:rFonts w:eastAsia="Calibri"/>
          <w:sz w:val="16"/>
        </w:rPr>
        <w:t xml:space="preserve">nologies </w:t>
      </w:r>
      <w:r w:rsidRPr="00B811E2">
        <w:rPr>
          <w:rFonts w:eastAsia="Calibri"/>
          <w:u w:val="single"/>
        </w:rPr>
        <w:t>like</w:t>
      </w:r>
      <w:r w:rsidRPr="00B811E2">
        <w:rPr>
          <w:rFonts w:eastAsia="Calibri"/>
          <w:sz w:val="16"/>
        </w:rPr>
        <w:t xml:space="preserve"> </w:t>
      </w:r>
      <w:r w:rsidRPr="00B811E2">
        <w:rPr>
          <w:b/>
          <w:iCs/>
          <w:highlight w:val="cyan"/>
          <w:u w:val="single"/>
          <w:bdr w:val="single" w:sz="8" w:space="0" w:color="auto"/>
        </w:rPr>
        <w:t>a</w:t>
      </w:r>
      <w:r w:rsidRPr="00B811E2">
        <w:rPr>
          <w:rFonts w:eastAsia="Calibri"/>
          <w:sz w:val="16"/>
        </w:rPr>
        <w:t xml:space="preserve">rtificial </w:t>
      </w:r>
      <w:r w:rsidRPr="00B811E2">
        <w:rPr>
          <w:b/>
          <w:iCs/>
          <w:highlight w:val="cyan"/>
          <w:u w:val="single"/>
          <w:bdr w:val="single" w:sz="8" w:space="0" w:color="auto"/>
        </w:rPr>
        <w:t>i</w:t>
      </w:r>
      <w:r w:rsidRPr="00B811E2">
        <w:rPr>
          <w:rFonts w:eastAsia="Calibri"/>
          <w:sz w:val="16"/>
        </w:rPr>
        <w:t xml:space="preserve">ntelligence, </w:t>
      </w:r>
      <w:proofErr w:type="gramStart"/>
      <w:r w:rsidRPr="00B811E2">
        <w:rPr>
          <w:rFonts w:eastAsia="Calibri"/>
          <w:highlight w:val="cyan"/>
          <w:u w:val="single"/>
        </w:rPr>
        <w:t>gene drivers</w:t>
      </w:r>
      <w:proofErr w:type="gramEnd"/>
      <w:r w:rsidRPr="00B811E2">
        <w:rPr>
          <w:rFonts w:eastAsia="Calibri"/>
          <w:highlight w:val="cyan"/>
          <w:u w:val="single"/>
        </w:rPr>
        <w:t>, and geoengineering</w:t>
      </w:r>
      <w:r w:rsidRPr="00B811E2">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168F5383" w14:textId="77777777" w:rsidR="00C173C0" w:rsidRPr="00B811E2" w:rsidRDefault="00C173C0" w:rsidP="00C173C0">
      <w:pPr>
        <w:rPr>
          <w:rFonts w:eastAsia="Calibri"/>
          <w:sz w:val="16"/>
        </w:rPr>
      </w:pPr>
      <w:r w:rsidRPr="00B811E2">
        <w:rPr>
          <w:rFonts w:eastAsia="Calibri"/>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13839877" w14:textId="77777777" w:rsidR="00C173C0" w:rsidRPr="00B811E2" w:rsidRDefault="00C173C0" w:rsidP="00C173C0">
      <w:pPr>
        <w:rPr>
          <w:rFonts w:eastAsia="Calibri"/>
          <w:sz w:val="16"/>
        </w:rPr>
      </w:pPr>
      <w:r w:rsidRPr="00B811E2">
        <w:rPr>
          <w:rFonts w:eastAsia="Calibri"/>
          <w:sz w:val="16"/>
        </w:rPr>
        <w:t xml:space="preserve">Some of these issues, like </w:t>
      </w:r>
      <w:r w:rsidRPr="00B811E2">
        <w:rPr>
          <w:rFonts w:eastAsia="Calibri"/>
          <w:highlight w:val="cyan"/>
          <w:u w:val="single"/>
        </w:rPr>
        <w:t xml:space="preserve">climate change, </w:t>
      </w:r>
      <w:r w:rsidRPr="00B811E2">
        <w:rPr>
          <w:rFonts w:eastAsia="Calibri"/>
          <w:b/>
          <w:iCs/>
          <w:highlight w:val="cyan"/>
          <w:u w:val="single"/>
          <w:bdr w:val="single" w:sz="8" w:space="0" w:color="auto"/>
        </w:rPr>
        <w:t>nuc</w:t>
      </w:r>
      <w:r w:rsidRPr="00B811E2">
        <w:rPr>
          <w:rFonts w:eastAsia="Calibri"/>
          <w:u w:val="single"/>
        </w:rPr>
        <w:t>lear weapon</w:t>
      </w:r>
      <w:r w:rsidRPr="00B811E2">
        <w:rPr>
          <w:rFonts w:eastAsia="Calibri"/>
          <w:b/>
          <w:iCs/>
          <w:highlight w:val="cyan"/>
          <w:u w:val="single"/>
          <w:bdr w:val="single" w:sz="8" w:space="0" w:color="auto"/>
        </w:rPr>
        <w:t>s</w:t>
      </w:r>
      <w:r w:rsidRPr="00B811E2">
        <w:rPr>
          <w:rFonts w:eastAsia="Calibri"/>
          <w:u w:val="single"/>
        </w:rPr>
        <w:t>, and</w:t>
      </w:r>
      <w:r w:rsidRPr="00B811E2">
        <w:rPr>
          <w:rFonts w:eastAsia="Calibri"/>
          <w:sz w:val="16"/>
        </w:rPr>
        <w:t xml:space="preserve"> global </w:t>
      </w:r>
      <w:r w:rsidRPr="00B811E2">
        <w:rPr>
          <w:rFonts w:eastAsia="Calibri"/>
          <w:highlight w:val="cyan"/>
          <w:u w:val="single"/>
        </w:rPr>
        <w:t>health</w:t>
      </w:r>
      <w:r w:rsidRPr="00B811E2">
        <w:rPr>
          <w:rFonts w:eastAsia="Calibri"/>
          <w:sz w:val="16"/>
        </w:rPr>
        <w:t xml:space="preserve">, </w:t>
      </w:r>
      <w:r w:rsidRPr="00B811E2">
        <w:rPr>
          <w:rFonts w:eastAsia="Calibri"/>
          <w:u w:val="single"/>
        </w:rPr>
        <w:t xml:space="preserve">are </w:t>
      </w:r>
      <w:r w:rsidRPr="00B811E2">
        <w:rPr>
          <w:rFonts w:eastAsia="Calibri"/>
          <w:highlight w:val="cyan"/>
          <w:u w:val="single"/>
        </w:rPr>
        <w:t>governed by</w:t>
      </w:r>
      <w:r w:rsidRPr="00B811E2">
        <w:rPr>
          <w:rFonts w:eastAsia="Calibri"/>
          <w:sz w:val="16"/>
        </w:rPr>
        <w:t xml:space="preserve"> long-standing regimes, </w:t>
      </w:r>
      <w:r w:rsidRPr="00B811E2">
        <w:rPr>
          <w:rFonts w:eastAsia="Calibri"/>
          <w:u w:val="single"/>
        </w:rPr>
        <w:t xml:space="preserve">norms, and </w:t>
      </w:r>
      <w:r w:rsidRPr="00B811E2">
        <w:rPr>
          <w:rFonts w:eastAsia="Calibri"/>
          <w:highlight w:val="cyan"/>
          <w:u w:val="single"/>
        </w:rPr>
        <w:t>institutions that</w:t>
      </w:r>
      <w:r w:rsidRPr="00B811E2">
        <w:rPr>
          <w:rFonts w:eastAsia="Calibri"/>
          <w:sz w:val="16"/>
        </w:rPr>
        <w:t xml:space="preserve"> now </w:t>
      </w:r>
      <w:r w:rsidRPr="00B811E2">
        <w:rPr>
          <w:rFonts w:eastAsia="Calibri"/>
          <w:highlight w:val="cyan"/>
          <w:u w:val="single"/>
        </w:rPr>
        <w:t>need</w:t>
      </w:r>
      <w:r w:rsidRPr="00B811E2">
        <w:rPr>
          <w:rFonts w:eastAsia="Calibri"/>
          <w:sz w:val="16"/>
        </w:rPr>
        <w:t xml:space="preserve"> </w:t>
      </w:r>
      <w:r w:rsidRPr="00B811E2">
        <w:rPr>
          <w:rFonts w:eastAsia="Calibri"/>
          <w:b/>
          <w:iCs/>
          <w:highlight w:val="cyan"/>
          <w:u w:val="single"/>
          <w:bdr w:val="single" w:sz="8" w:space="0" w:color="auto"/>
        </w:rPr>
        <w:t>strengthening</w:t>
      </w:r>
      <w:r w:rsidRPr="00B811E2">
        <w:rPr>
          <w:rFonts w:eastAsia="Calibri"/>
          <w:b/>
          <w:iCs/>
          <w:u w:val="single"/>
          <w:bdr w:val="single" w:sz="8" w:space="0" w:color="auto"/>
        </w:rPr>
        <w:t xml:space="preserve"> and refurbishing</w:t>
      </w:r>
      <w:r w:rsidRPr="00B811E2">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w:t>
      </w:r>
      <w:proofErr w:type="gramStart"/>
      <w:r w:rsidRPr="00B811E2">
        <w:rPr>
          <w:rFonts w:eastAsia="Calibri"/>
          <w:sz w:val="16"/>
        </w:rPr>
        <w:t>lowincome</w:t>
      </w:r>
      <w:proofErr w:type="gramEnd"/>
      <w:r w:rsidRPr="00B811E2">
        <w:rPr>
          <w:rFonts w:eastAsia="Calibri"/>
          <w:sz w:val="16"/>
        </w:rPr>
        <w:t xml:space="preserve"> countries still need basic health infrastructure, both to provide health services to their population and to identify and control epidemic </w:t>
      </w:r>
      <w:proofErr w:type="gramStart"/>
      <w:r w:rsidRPr="00B811E2">
        <w:rPr>
          <w:rFonts w:eastAsia="Calibri"/>
          <w:sz w:val="16"/>
        </w:rPr>
        <w:t>disease</w:t>
      </w:r>
      <w:proofErr w:type="gramEnd"/>
      <w:r w:rsidRPr="00B811E2">
        <w:rPr>
          <w:rFonts w:eastAsia="Calibri"/>
          <w:sz w:val="16"/>
        </w:rPr>
        <w:t xml:space="preserve"> that could spread beyond their borders.</w:t>
      </w:r>
    </w:p>
    <w:p w14:paraId="3A7CD8D5" w14:textId="77777777" w:rsidR="00C173C0" w:rsidRPr="00B811E2" w:rsidRDefault="00C173C0" w:rsidP="00C173C0">
      <w:pPr>
        <w:rPr>
          <w:rFonts w:eastAsia="Calibri"/>
          <w:sz w:val="16"/>
        </w:rPr>
      </w:pPr>
      <w:r w:rsidRPr="00B811E2">
        <w:rPr>
          <w:rFonts w:eastAsia="Calibri"/>
          <w:highlight w:val="cyan"/>
          <w:u w:val="single"/>
        </w:rPr>
        <w:t>Cyber</w:t>
      </w:r>
      <w:r w:rsidRPr="00B811E2">
        <w:rPr>
          <w:rFonts w:eastAsia="Calibri"/>
          <w:u w:val="single"/>
        </w:rPr>
        <w:t>weapons</w:t>
      </w:r>
      <w:r w:rsidRPr="00B811E2">
        <w:rPr>
          <w:rFonts w:eastAsia="Calibri"/>
          <w:sz w:val="16"/>
        </w:rPr>
        <w:t xml:space="preserve">, too, </w:t>
      </w:r>
      <w:r w:rsidRPr="00B811E2">
        <w:rPr>
          <w:rFonts w:eastAsia="Calibri"/>
          <w:u w:val="single"/>
        </w:rPr>
        <w:t xml:space="preserve">can quickly get out of control and </w:t>
      </w:r>
      <w:r w:rsidRPr="00B811E2">
        <w:rPr>
          <w:rFonts w:eastAsia="Calibri"/>
          <w:highlight w:val="cyan"/>
          <w:u w:val="single"/>
        </w:rPr>
        <w:t>wreak</w:t>
      </w:r>
      <w:r w:rsidRPr="00B811E2">
        <w:rPr>
          <w:rFonts w:eastAsia="Calibri"/>
          <w:u w:val="single"/>
        </w:rPr>
        <w:t xml:space="preserve"> enormous </w:t>
      </w:r>
      <w:r w:rsidRPr="00B811E2">
        <w:rPr>
          <w:rFonts w:eastAsia="Calibri"/>
          <w:highlight w:val="cyan"/>
          <w:u w:val="single"/>
        </w:rPr>
        <w:t xml:space="preserve">damage on </w:t>
      </w:r>
      <w:r w:rsidRPr="00B811E2">
        <w:rPr>
          <w:rFonts w:eastAsia="Calibri"/>
          <w:u w:val="single"/>
        </w:rPr>
        <w:t>critical infrastructur</w:t>
      </w:r>
      <w:r w:rsidRPr="00B811E2">
        <w:rPr>
          <w:rFonts w:eastAsia="Calibri"/>
          <w:sz w:val="16"/>
        </w:rPr>
        <w:t xml:space="preserve">e, </w:t>
      </w:r>
      <w:r w:rsidRPr="00B811E2">
        <w:rPr>
          <w:rFonts w:eastAsia="Calibri"/>
          <w:u w:val="single"/>
        </w:rPr>
        <w:t>including</w:t>
      </w:r>
      <w:r w:rsidRPr="00B811E2">
        <w:rPr>
          <w:rFonts w:eastAsia="Calibri"/>
          <w:sz w:val="16"/>
        </w:rPr>
        <w:t xml:space="preserve"> the systems of </w:t>
      </w:r>
      <w:r w:rsidRPr="00B811E2">
        <w:rPr>
          <w:rFonts w:eastAsia="Calibri"/>
          <w:highlight w:val="cyan"/>
          <w:u w:val="single"/>
        </w:rPr>
        <w:t>c</w:t>
      </w:r>
      <w:r w:rsidRPr="00B811E2">
        <w:rPr>
          <w:rFonts w:eastAsia="Calibri"/>
          <w:u w:val="single"/>
        </w:rPr>
        <w:t>ommand-a</w:t>
      </w:r>
      <w:r w:rsidRPr="00B811E2">
        <w:rPr>
          <w:rFonts w:eastAsia="Calibri"/>
          <w:highlight w:val="cyan"/>
          <w:u w:val="single"/>
        </w:rPr>
        <w:t>n</w:t>
      </w:r>
      <w:r w:rsidRPr="00B811E2">
        <w:rPr>
          <w:rFonts w:eastAsia="Calibri"/>
          <w:u w:val="single"/>
        </w:rPr>
        <w:t>d-</w:t>
      </w:r>
      <w:r w:rsidRPr="00B811E2">
        <w:rPr>
          <w:rFonts w:eastAsia="Calibri"/>
          <w:highlight w:val="cyan"/>
          <w:u w:val="single"/>
        </w:rPr>
        <w:t>c</w:t>
      </w:r>
      <w:r w:rsidRPr="00B811E2">
        <w:rPr>
          <w:rFonts w:eastAsia="Calibri"/>
          <w:u w:val="single"/>
        </w:rPr>
        <w:t>ontrol</w:t>
      </w:r>
      <w:r w:rsidRPr="00B811E2">
        <w:rPr>
          <w:rFonts w:eastAsia="Calibri"/>
          <w:sz w:val="16"/>
        </w:rPr>
        <w:t xml:space="preserve"> </w:t>
      </w:r>
      <w:r w:rsidRPr="00B811E2">
        <w:rPr>
          <w:rFonts w:eastAsia="Calibri"/>
          <w:u w:val="single"/>
        </w:rPr>
        <w:t xml:space="preserve">on </w:t>
      </w:r>
      <w:r w:rsidRPr="00B811E2">
        <w:rPr>
          <w:rFonts w:eastAsia="Calibri"/>
          <w:highlight w:val="cyan"/>
          <w:u w:val="single"/>
        </w:rPr>
        <w:t>which</w:t>
      </w:r>
      <w:r w:rsidRPr="00B811E2">
        <w:rPr>
          <w:rFonts w:eastAsia="Calibri"/>
          <w:u w:val="single"/>
        </w:rPr>
        <w:t xml:space="preserve"> we</w:t>
      </w:r>
      <w:r w:rsidRPr="00B811E2">
        <w:rPr>
          <w:rFonts w:eastAsia="Calibri"/>
          <w:sz w:val="16"/>
        </w:rPr>
        <w:t xml:space="preserve"> would </w:t>
      </w:r>
      <w:r w:rsidRPr="00B811E2">
        <w:rPr>
          <w:rFonts w:eastAsia="Calibri"/>
          <w:u w:val="single"/>
        </w:rPr>
        <w:t xml:space="preserve">depend to </w:t>
      </w:r>
      <w:r w:rsidRPr="00B811E2">
        <w:rPr>
          <w:rFonts w:eastAsia="Calibri"/>
          <w:highlight w:val="cyan"/>
          <w:u w:val="single"/>
        </w:rPr>
        <w:t>prevent</w:t>
      </w:r>
      <w:r w:rsidRPr="00B811E2">
        <w:rPr>
          <w:rFonts w:eastAsia="Calibri"/>
          <w:u w:val="single"/>
        </w:rPr>
        <w:t xml:space="preserve"> </w:t>
      </w:r>
      <w:r w:rsidRPr="00B811E2">
        <w:rPr>
          <w:rFonts w:eastAsia="Calibri"/>
          <w:highlight w:val="cyan"/>
          <w:u w:val="single"/>
        </w:rPr>
        <w:t>accidental escalation</w:t>
      </w:r>
      <w:r w:rsidRPr="00B811E2">
        <w:rPr>
          <w:rFonts w:eastAsia="Calibri"/>
          <w:sz w:val="16"/>
        </w:rPr>
        <w:t xml:space="preserve"> of a localized conflict </w:t>
      </w:r>
      <w:r w:rsidRPr="00B811E2">
        <w:rPr>
          <w:rFonts w:eastAsia="Calibri"/>
          <w:u w:val="single"/>
        </w:rPr>
        <w:t>to full-scale war</w:t>
      </w:r>
      <w:r w:rsidRPr="00B811E2">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629747C8" w14:textId="77777777" w:rsidR="00C173C0" w:rsidRPr="00B811E2" w:rsidRDefault="00C173C0" w:rsidP="00C173C0">
      <w:pPr>
        <w:rPr>
          <w:rFonts w:eastAsia="Calibri"/>
          <w:sz w:val="16"/>
        </w:rPr>
      </w:pPr>
      <w:r w:rsidRPr="00B811E2">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60A9ACC7" w14:textId="77777777" w:rsidR="00C173C0" w:rsidRPr="00B811E2" w:rsidRDefault="00C173C0" w:rsidP="00C173C0">
      <w:pPr>
        <w:rPr>
          <w:rFonts w:eastAsia="Calibri"/>
          <w:sz w:val="16"/>
        </w:rPr>
      </w:pPr>
      <w:r w:rsidRPr="00B811E2">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6856486D" w14:textId="77777777" w:rsidR="00C173C0" w:rsidRPr="00B811E2" w:rsidRDefault="00C173C0" w:rsidP="00C173C0">
      <w:pPr>
        <w:rPr>
          <w:rFonts w:eastAsia="Calibri"/>
          <w:sz w:val="16"/>
        </w:rPr>
      </w:pPr>
      <w:r w:rsidRPr="00B811E2">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51255A49" w14:textId="77777777" w:rsidR="00C173C0" w:rsidRPr="00B811E2" w:rsidRDefault="00C173C0" w:rsidP="00C173C0">
      <w:pPr>
        <w:rPr>
          <w:rFonts w:eastAsia="Calibri"/>
          <w:sz w:val="16"/>
        </w:rPr>
      </w:pPr>
      <w:r w:rsidRPr="00B811E2">
        <w:rPr>
          <w:rFonts w:eastAsia="Calibri"/>
          <w:u w:val="single"/>
        </w:rPr>
        <w:t xml:space="preserve">Dealing with </w:t>
      </w:r>
      <w:r w:rsidRPr="00B811E2">
        <w:rPr>
          <w:rFonts w:eastAsia="Calibri"/>
          <w:highlight w:val="cyan"/>
          <w:u w:val="single"/>
        </w:rPr>
        <w:t>these issues</w:t>
      </w:r>
      <w:r w:rsidRPr="00B811E2">
        <w:rPr>
          <w:rFonts w:eastAsia="Calibri"/>
          <w:u w:val="single"/>
        </w:rPr>
        <w:t xml:space="preserve"> will </w:t>
      </w:r>
      <w:r w:rsidRPr="00B811E2">
        <w:rPr>
          <w:rFonts w:eastAsia="Calibri"/>
          <w:highlight w:val="cyan"/>
          <w:u w:val="single"/>
        </w:rPr>
        <w:t>require</w:t>
      </w:r>
      <w:r w:rsidRPr="00B811E2">
        <w:rPr>
          <w:rFonts w:eastAsia="Calibri"/>
          <w:u w:val="single"/>
        </w:rPr>
        <w:t xml:space="preserve"> </w:t>
      </w:r>
      <w:r w:rsidRPr="00B811E2">
        <w:rPr>
          <w:rFonts w:eastAsia="Calibri"/>
          <w:sz w:val="16"/>
        </w:rPr>
        <w:t xml:space="preserve">respect for </w:t>
      </w:r>
      <w:r w:rsidRPr="00B811E2">
        <w:rPr>
          <w:rFonts w:eastAsia="Calibri"/>
          <w:highlight w:val="cyan"/>
          <w:u w:val="single"/>
        </w:rPr>
        <w:t>expertise</w:t>
      </w:r>
      <w:r w:rsidRPr="00B811E2">
        <w:rPr>
          <w:rFonts w:eastAsia="Calibri"/>
          <w:sz w:val="16"/>
        </w:rPr>
        <w:t xml:space="preserve"> in the fields to which we have often referred: science, technology, politics, economics, business, law, and culture. </w:t>
      </w:r>
      <w:r w:rsidRPr="00B811E2">
        <w:rPr>
          <w:rFonts w:eastAsia="Calibri"/>
          <w:u w:val="single"/>
        </w:rPr>
        <w:t>We will need to incorporate scientific advice into decisionmaking processes</w:t>
      </w:r>
      <w:r w:rsidRPr="00B811E2">
        <w:rPr>
          <w:rFonts w:eastAsia="Calibri"/>
          <w:sz w:val="16"/>
        </w:rPr>
        <w:t xml:space="preserve">, </w:t>
      </w:r>
      <w:r w:rsidRPr="00B811E2">
        <w:rPr>
          <w:rFonts w:eastAsia="Calibri"/>
          <w:u w:val="single"/>
        </w:rPr>
        <w:t>and</w:t>
      </w:r>
      <w:r w:rsidRPr="00B811E2">
        <w:rPr>
          <w:rFonts w:eastAsia="Calibri"/>
          <w:sz w:val="16"/>
        </w:rPr>
        <w:t xml:space="preserve"> to acknowledge and </w:t>
      </w:r>
      <w:r w:rsidRPr="00B811E2">
        <w:rPr>
          <w:rFonts w:eastAsia="Calibri"/>
          <w:b/>
          <w:iCs/>
          <w:u w:val="single"/>
          <w:bdr w:val="single" w:sz="8" w:space="0" w:color="auto"/>
        </w:rPr>
        <w:t>manage the risks</w:t>
      </w:r>
      <w:r w:rsidRPr="00B811E2">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w:t>
      </w:r>
      <w:proofErr w:type="gramStart"/>
      <w:r w:rsidRPr="00B811E2">
        <w:rPr>
          <w:rFonts w:eastAsia="Calibri"/>
          <w:sz w:val="16"/>
        </w:rPr>
        <w:t>incorporated</w:t>
      </w:r>
      <w:proofErr w:type="gramEnd"/>
      <w:r w:rsidRPr="00B811E2">
        <w:rPr>
          <w:rFonts w:eastAsia="Calibri"/>
          <w:sz w:val="16"/>
        </w:rPr>
        <w:t xml:space="preserve"> into formal agreements on these matters as a matter of usual practice.</w:t>
      </w:r>
    </w:p>
    <w:p w14:paraId="21057072" w14:textId="77777777" w:rsidR="00C173C0" w:rsidRPr="00B811E2" w:rsidRDefault="00C173C0" w:rsidP="00C173C0">
      <w:pPr>
        <w:rPr>
          <w:rFonts w:eastAsia="Calibri"/>
          <w:sz w:val="16"/>
        </w:rPr>
      </w:pPr>
      <w:r w:rsidRPr="00B811E2">
        <w:rPr>
          <w:rFonts w:eastAsia="Calibri"/>
          <w:u w:val="single"/>
        </w:rPr>
        <w:t>Dealing with complex</w:t>
      </w:r>
      <w:r w:rsidRPr="00B811E2">
        <w:rPr>
          <w:rFonts w:eastAsia="Calibri"/>
          <w:sz w:val="16"/>
        </w:rPr>
        <w:t xml:space="preserve"> global, </w:t>
      </w:r>
      <w:r w:rsidRPr="00B811E2">
        <w:rPr>
          <w:rFonts w:eastAsia="Calibri"/>
          <w:u w:val="single"/>
        </w:rPr>
        <w:t>tech</w:t>
      </w:r>
      <w:r w:rsidRPr="00B811E2">
        <w:rPr>
          <w:rFonts w:eastAsia="Calibri"/>
          <w:sz w:val="16"/>
        </w:rPr>
        <w:t xml:space="preserve">nology-intensive </w:t>
      </w:r>
      <w:r w:rsidRPr="00B811E2">
        <w:rPr>
          <w:rFonts w:eastAsia="Calibri"/>
          <w:u w:val="single"/>
        </w:rPr>
        <w:t>issues</w:t>
      </w:r>
      <w:r w:rsidRPr="00B811E2">
        <w:rPr>
          <w:rFonts w:eastAsia="Calibri"/>
          <w:sz w:val="16"/>
        </w:rPr>
        <w:t xml:space="preserve"> like these </w:t>
      </w:r>
      <w:r w:rsidRPr="00B811E2">
        <w:rPr>
          <w:rFonts w:eastAsia="Calibri"/>
          <w:u w:val="single"/>
        </w:rPr>
        <w:t>is a tall order</w:t>
      </w:r>
      <w:r w:rsidRPr="00B811E2">
        <w:rPr>
          <w:rFonts w:eastAsia="Calibri"/>
          <w:sz w:val="16"/>
        </w:rPr>
        <w:t xml:space="preserve">, especially when they require democratic countries to find common interest with countries with whose </w:t>
      </w:r>
      <w:proofErr w:type="gramStart"/>
      <w:r w:rsidRPr="00B811E2">
        <w:rPr>
          <w:rFonts w:eastAsia="Calibri"/>
          <w:sz w:val="16"/>
        </w:rPr>
        <w:t>governments they</w:t>
      </w:r>
      <w:proofErr w:type="gramEnd"/>
      <w:r w:rsidRPr="00B811E2">
        <w:rPr>
          <w:rFonts w:eastAsia="Calibri"/>
          <w:sz w:val="16"/>
        </w:rPr>
        <w:t xml:space="preserve">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68B79BA8" w14:textId="77777777" w:rsidR="00C173C0" w:rsidRPr="00B811E2" w:rsidRDefault="00C173C0" w:rsidP="00C173C0">
      <w:pPr>
        <w:rPr>
          <w:rFonts w:eastAsia="Calibri"/>
          <w:sz w:val="16"/>
        </w:rPr>
      </w:pPr>
      <w:r w:rsidRPr="00B811E2">
        <w:rPr>
          <w:rFonts w:eastAsia="Calibri"/>
          <w:sz w:val="16"/>
        </w:rPr>
        <w:t xml:space="preserve">There have been major innovations since the days of the Cold War that will help with these new challenges. Civil society is a source </w:t>
      </w:r>
      <w:proofErr w:type="gramStart"/>
      <w:r w:rsidRPr="00B811E2">
        <w:rPr>
          <w:rFonts w:eastAsia="Calibri"/>
          <w:sz w:val="16"/>
        </w:rPr>
        <w:t>for</w:t>
      </w:r>
      <w:proofErr w:type="gramEnd"/>
      <w:r w:rsidRPr="00B811E2">
        <w:rPr>
          <w:rFonts w:eastAsia="Calibri"/>
          <w:sz w:val="16"/>
        </w:rPr>
        <w:t xml:space="preserve"> new ideas and new institutional arrangements. The Intergovernmental Panel on Climate Change (IPCC) and epistemic communities provide scientific advice and education on climate to international negotiators and to the public. </w:t>
      </w:r>
      <w:r w:rsidRPr="00B811E2">
        <w:rPr>
          <w:rFonts w:eastAsia="Calibri"/>
          <w:u w:val="single"/>
        </w:rPr>
        <w:t>Multi-stakeholder meetings develop “</w:t>
      </w:r>
      <w:r w:rsidRPr="00B811E2">
        <w:rPr>
          <w:rFonts w:eastAsia="Calibri"/>
          <w:b/>
          <w:iCs/>
          <w:highlight w:val="cyan"/>
          <w:u w:val="single"/>
          <w:bdr w:val="single" w:sz="8" w:space="0" w:color="auto"/>
        </w:rPr>
        <w:t>bottom-up</w:t>
      </w:r>
      <w:r w:rsidRPr="00B811E2">
        <w:rPr>
          <w:rFonts w:eastAsia="Calibri"/>
          <w:u w:val="single"/>
        </w:rPr>
        <w:t xml:space="preserve">” </w:t>
      </w:r>
      <w:r w:rsidRPr="00B811E2">
        <w:rPr>
          <w:rFonts w:eastAsia="Calibri"/>
          <w:sz w:val="16"/>
        </w:rPr>
        <w:t xml:space="preserve">codes of conduct, norms, and </w:t>
      </w:r>
      <w:r w:rsidRPr="00B811E2">
        <w:rPr>
          <w:rFonts w:eastAsia="Calibri"/>
          <w:highlight w:val="cyan"/>
          <w:u w:val="single"/>
        </w:rPr>
        <w:t>standards</w:t>
      </w:r>
      <w:r w:rsidRPr="00B811E2">
        <w:rPr>
          <w:rFonts w:eastAsia="Calibri"/>
          <w:sz w:val="16"/>
        </w:rPr>
        <w:t xml:space="preserve"> that sometimes make their way into more formal government and international declarations and eventually into national legislation and international agreements. </w:t>
      </w:r>
      <w:r w:rsidRPr="00B811E2">
        <w:rPr>
          <w:rFonts w:eastAsia="Calibri"/>
          <w:b/>
          <w:iCs/>
          <w:highlight w:val="cyan"/>
          <w:u w:val="single"/>
          <w:bdr w:val="single" w:sz="8" w:space="0" w:color="auto"/>
        </w:rPr>
        <w:t>State</w:t>
      </w:r>
      <w:r w:rsidRPr="00B811E2">
        <w:rPr>
          <w:rFonts w:eastAsia="Calibri"/>
          <w:sz w:val="16"/>
        </w:rPr>
        <w:t xml:space="preserve"> and city </w:t>
      </w:r>
      <w:r w:rsidRPr="00B811E2">
        <w:rPr>
          <w:rFonts w:eastAsia="Calibri"/>
          <w:b/>
          <w:iCs/>
          <w:highlight w:val="cyan"/>
          <w:u w:val="single"/>
          <w:bdr w:val="single" w:sz="8" w:space="0" w:color="auto"/>
        </w:rPr>
        <w:t>governments</w:t>
      </w:r>
      <w:r w:rsidRPr="00B811E2">
        <w:rPr>
          <w:rFonts w:eastAsia="Calibri"/>
          <w:sz w:val="16"/>
        </w:rPr>
        <w:t xml:space="preserve"> </w:t>
      </w:r>
      <w:r w:rsidRPr="00B811E2">
        <w:rPr>
          <w:rFonts w:eastAsia="Calibri"/>
          <w:u w:val="single"/>
        </w:rPr>
        <w:t xml:space="preserve">combine forces across borders to </w:t>
      </w:r>
      <w:r w:rsidRPr="00B811E2">
        <w:rPr>
          <w:rFonts w:eastAsia="Calibri"/>
          <w:highlight w:val="cyan"/>
          <w:u w:val="single"/>
        </w:rPr>
        <w:t>deal with issues when their national governments shrink from action</w:t>
      </w:r>
      <w:r w:rsidRPr="00B811E2">
        <w:rPr>
          <w:rFonts w:eastAsia="Calibri"/>
          <w:u w:val="single"/>
        </w:rPr>
        <w:t>.</w:t>
      </w:r>
      <w:r w:rsidRPr="00B811E2">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66DB587E" w14:textId="77777777" w:rsidR="00C173C0" w:rsidRPr="00B811E2" w:rsidRDefault="00C173C0" w:rsidP="00C173C0">
      <w:pPr>
        <w:keepNext/>
        <w:keepLines/>
        <w:spacing w:before="40" w:after="0"/>
        <w:outlineLvl w:val="3"/>
        <w:rPr>
          <w:rFonts w:eastAsia="Calibri" w:cstheme="majorBidi"/>
          <w:b/>
          <w:iCs/>
          <w:sz w:val="26"/>
        </w:rPr>
      </w:pPr>
      <w:r w:rsidRPr="00B811E2">
        <w:rPr>
          <w:rFonts w:eastAsia="Calibri" w:cstheme="majorBidi"/>
          <w:b/>
          <w:iCs/>
          <w:sz w:val="26"/>
        </w:rPr>
        <w:t>The counterplan avoids politics.</w:t>
      </w:r>
    </w:p>
    <w:p w14:paraId="07DEB929" w14:textId="77777777" w:rsidR="00C173C0" w:rsidRPr="00B811E2" w:rsidRDefault="00C173C0" w:rsidP="00C173C0">
      <w:pPr>
        <w:rPr>
          <w:rFonts w:eastAsia="Calibri"/>
        </w:rPr>
      </w:pPr>
      <w:r w:rsidRPr="00B811E2">
        <w:rPr>
          <w:rFonts w:eastAsia="Times New Roman" w:cs="Times New Roman"/>
          <w:b/>
          <w:iCs/>
          <w:sz w:val="26"/>
        </w:rPr>
        <w:t>Velazquez 25</w:t>
      </w:r>
      <w:r w:rsidRPr="00B811E2">
        <w:rPr>
          <w:rFonts w:eastAsia="Calibri"/>
        </w:rPr>
        <w:t>, Associate Professor of Law at Indiana Maurer School of Law. (Alvin, 5-4-2025, “The Case for Letting Labor Law Collapse”, Power at Work, https://poweratwork.us/the-case-for-letting-labor-law-collapse, accessed on 5-30-2025)</w:t>
      </w:r>
    </w:p>
    <w:p w14:paraId="06721624" w14:textId="77777777" w:rsidR="00C173C0" w:rsidRPr="00B811E2" w:rsidRDefault="00C173C0" w:rsidP="00C173C0">
      <w:pPr>
        <w:rPr>
          <w:rFonts w:eastAsia="Calibri"/>
          <w:sz w:val="16"/>
        </w:rPr>
      </w:pPr>
      <w:r w:rsidRPr="00B811E2">
        <w:rPr>
          <w:rFonts w:eastAsia="Calibri"/>
          <w:sz w:val="16"/>
        </w:rPr>
        <w:t>Conclusion</w:t>
      </w:r>
    </w:p>
    <w:p w14:paraId="61C8180D" w14:textId="77777777" w:rsidR="00C173C0" w:rsidRPr="00B811E2" w:rsidRDefault="00C173C0" w:rsidP="00C173C0">
      <w:pPr>
        <w:rPr>
          <w:rFonts w:eastAsia="Calibri"/>
          <w:u w:val="single"/>
        </w:rPr>
      </w:pPr>
      <w:r w:rsidRPr="00B811E2">
        <w:rPr>
          <w:rFonts w:eastAsia="Calibri"/>
          <w:sz w:val="16"/>
        </w:rPr>
        <w:t xml:space="preserve">My argument is an </w:t>
      </w:r>
      <w:r w:rsidRPr="00B811E2">
        <w:rPr>
          <w:rFonts w:eastAsia="Aptos"/>
          <w:b/>
          <w:iCs/>
          <w:u w:val="single"/>
          <w:bdr w:val="single" w:sz="8" w:space="0" w:color="auto"/>
        </w:rPr>
        <w:t>accelerationist</w:t>
      </w:r>
      <w:r w:rsidRPr="00B811E2">
        <w:rPr>
          <w:rFonts w:eastAsia="Calibri"/>
          <w:sz w:val="16"/>
        </w:rPr>
        <w:t xml:space="preserve"> one. I am pointing out that </w:t>
      </w:r>
      <w:r w:rsidRPr="00B811E2">
        <w:rPr>
          <w:rFonts w:eastAsia="Calibri"/>
          <w:u w:val="single"/>
        </w:rPr>
        <w:t>there is a silver lining in the Supreme Court’s hostility to the New Deal state</w:t>
      </w:r>
      <w:r w:rsidRPr="00B811E2">
        <w:rPr>
          <w:rFonts w:eastAsia="Calibri"/>
          <w:sz w:val="16"/>
        </w:rPr>
        <w:t xml:space="preserve">. The silver lining is that </w:t>
      </w:r>
      <w:r w:rsidRPr="00B811E2">
        <w:rPr>
          <w:rFonts w:eastAsia="Calibri"/>
          <w:highlight w:val="cyan"/>
          <w:u w:val="single"/>
        </w:rPr>
        <w:t>the Court</w:t>
      </w:r>
      <w:r w:rsidRPr="00B811E2">
        <w:rPr>
          <w:rFonts w:eastAsia="Calibri"/>
          <w:u w:val="single"/>
        </w:rPr>
        <w:t xml:space="preserve">, through application of the severability clause, </w:t>
      </w:r>
      <w:r w:rsidRPr="00B811E2">
        <w:rPr>
          <w:rFonts w:eastAsia="Calibri"/>
          <w:highlight w:val="cyan"/>
          <w:u w:val="single"/>
        </w:rPr>
        <w:t>could eliminate the NLRA with the stroke of a pen</w:t>
      </w:r>
      <w:r w:rsidRPr="00B811E2">
        <w:rPr>
          <w:rFonts w:eastAsia="Calibri"/>
          <w:sz w:val="16"/>
        </w:rPr>
        <w:t xml:space="preserve">. </w:t>
      </w:r>
      <w:r w:rsidRPr="00B811E2">
        <w:rPr>
          <w:rFonts w:eastAsia="Calibri"/>
          <w:highlight w:val="cyan"/>
          <w:u w:val="single"/>
        </w:rPr>
        <w:t xml:space="preserve">Doing so would </w:t>
      </w:r>
      <w:r w:rsidRPr="00B811E2">
        <w:rPr>
          <w:rFonts w:eastAsia="Aptos"/>
          <w:b/>
          <w:iCs/>
          <w:highlight w:val="cyan"/>
          <w:u w:val="single"/>
          <w:bdr w:val="single" w:sz="8" w:space="0" w:color="auto"/>
        </w:rPr>
        <w:t>lift preemption</w:t>
      </w:r>
      <w:r w:rsidRPr="00B811E2">
        <w:rPr>
          <w:rFonts w:eastAsia="Calibri"/>
          <w:highlight w:val="cyan"/>
          <w:u w:val="single"/>
        </w:rPr>
        <w:t xml:space="preserve"> and allow states to regulate</w:t>
      </w:r>
      <w:r w:rsidRPr="00B811E2">
        <w:rPr>
          <w:rFonts w:eastAsia="Calibri"/>
          <w:u w:val="single"/>
        </w:rPr>
        <w:t xml:space="preserve"> collective bargaining </w:t>
      </w:r>
      <w:r w:rsidRPr="00B811E2">
        <w:rPr>
          <w:rFonts w:eastAsia="Calibri"/>
          <w:highlight w:val="cyan"/>
          <w:u w:val="single"/>
        </w:rPr>
        <w:t>free from federal interference</w:t>
      </w:r>
      <w:r w:rsidRPr="00B811E2">
        <w:rPr>
          <w:rFonts w:eastAsia="Calibri"/>
          <w:sz w:val="16"/>
        </w:rPr>
        <w:t xml:space="preserve">. </w:t>
      </w:r>
      <w:r w:rsidRPr="00B811E2">
        <w:rPr>
          <w:rFonts w:eastAsia="Calibri"/>
          <w:u w:val="single"/>
        </w:rPr>
        <w:t>It would</w:t>
      </w:r>
      <w:r w:rsidRPr="00B811E2">
        <w:rPr>
          <w:rFonts w:eastAsia="Calibri"/>
          <w:sz w:val="16"/>
        </w:rPr>
        <w:t xml:space="preserve"> also </w:t>
      </w:r>
      <w:r w:rsidRPr="00B811E2">
        <w:rPr>
          <w:rFonts w:eastAsia="Calibri"/>
          <w:u w:val="single"/>
        </w:rPr>
        <w:t>give organizers the easier task of trying to change state law rather than national law</w:t>
      </w:r>
      <w:r w:rsidRPr="00B811E2">
        <w:rPr>
          <w:rFonts w:eastAsia="Calibri"/>
          <w:sz w:val="16"/>
        </w:rPr>
        <w:t xml:space="preserve">. This argument comes with one other benefit. </w:t>
      </w:r>
      <w:r w:rsidRPr="00B811E2">
        <w:rPr>
          <w:rFonts w:eastAsia="Calibri"/>
          <w:u w:val="single"/>
        </w:rPr>
        <w:t xml:space="preserve">The </w:t>
      </w:r>
      <w:r w:rsidRPr="00B811E2">
        <w:rPr>
          <w:rFonts w:eastAsia="Aptos"/>
          <w:b/>
          <w:iCs/>
          <w:highlight w:val="cyan"/>
          <w:u w:val="single"/>
          <w:bdr w:val="single" w:sz="8" w:space="0" w:color="auto"/>
        </w:rPr>
        <w:t>devolution of powers</w:t>
      </w:r>
      <w:r w:rsidRPr="00B811E2">
        <w:rPr>
          <w:rFonts w:eastAsia="Calibri"/>
          <w:u w:val="single"/>
        </w:rPr>
        <w:t xml:space="preserve"> to the states</w:t>
      </w:r>
      <w:r w:rsidRPr="00B811E2">
        <w:rPr>
          <w:rFonts w:eastAsia="Calibri"/>
          <w:sz w:val="16"/>
        </w:rPr>
        <w:t xml:space="preserve"> should </w:t>
      </w:r>
      <w:r w:rsidRPr="00B811E2">
        <w:rPr>
          <w:rFonts w:eastAsia="Aptos"/>
          <w:b/>
          <w:iCs/>
          <w:highlight w:val="cyan"/>
          <w:u w:val="single"/>
          <w:bdr w:val="single" w:sz="8" w:space="0" w:color="auto"/>
        </w:rPr>
        <w:t>appeal to principled conservatives</w:t>
      </w:r>
      <w:r w:rsidRPr="00B811E2">
        <w:rPr>
          <w:rFonts w:eastAsia="Calibri"/>
          <w:u w:val="single"/>
        </w:rPr>
        <w:t xml:space="preserve"> </w:t>
      </w:r>
      <w:r w:rsidRPr="00B811E2">
        <w:rPr>
          <w:rFonts w:eastAsia="Calibri"/>
          <w:highlight w:val="cyan"/>
          <w:u w:val="single"/>
        </w:rPr>
        <w:t>who believe</w:t>
      </w:r>
      <w:r w:rsidRPr="00B811E2">
        <w:rPr>
          <w:rFonts w:eastAsia="Calibri"/>
          <w:sz w:val="16"/>
        </w:rPr>
        <w:t xml:space="preserve"> that </w:t>
      </w:r>
      <w:r w:rsidRPr="00B811E2">
        <w:rPr>
          <w:rFonts w:eastAsia="Calibri"/>
          <w:highlight w:val="cyan"/>
          <w:u w:val="single"/>
        </w:rPr>
        <w:t>states are in a better position to regulate economic affairs</w:t>
      </w:r>
      <w:r w:rsidRPr="00B811E2">
        <w:rPr>
          <w:rFonts w:eastAsia="Calibri"/>
          <w:u w:val="single"/>
        </w:rPr>
        <w:t xml:space="preserve"> than Congress.    </w:t>
      </w:r>
    </w:p>
    <w:p w14:paraId="544F94AC" w14:textId="77777777" w:rsidR="00C173C0" w:rsidRPr="00B811E2" w:rsidRDefault="00C173C0" w:rsidP="00C173C0">
      <w:pPr>
        <w:rPr>
          <w:rFonts w:eastAsia="Calibri"/>
          <w:sz w:val="16"/>
        </w:rPr>
      </w:pPr>
      <w:r w:rsidRPr="00B811E2">
        <w:rPr>
          <w:rFonts w:eastAsia="Calibri"/>
          <w:sz w:val="16"/>
        </w:rPr>
        <w:t xml:space="preserve">This argument comes with risk. </w:t>
      </w:r>
      <w:r w:rsidRPr="00B811E2">
        <w:rPr>
          <w:rFonts w:eastAsia="Calibri"/>
          <w:u w:val="single"/>
        </w:rPr>
        <w:t xml:space="preserve">It would not be easy to let go of nearly ninety years of bargaining practice under a federal statute, but </w:t>
      </w:r>
      <w:r w:rsidRPr="00B811E2">
        <w:rPr>
          <w:rFonts w:eastAsia="Calibri"/>
          <w:b/>
          <w:iCs/>
          <w:u w:val="single"/>
          <w:bdr w:val="single" w:sz="8" w:space="0" w:color="auto"/>
        </w:rPr>
        <w:t>it may be worth it</w:t>
      </w:r>
      <w:r w:rsidRPr="00B811E2">
        <w:rPr>
          <w:rFonts w:eastAsia="Calibri"/>
          <w:sz w:val="16"/>
        </w:rPr>
        <w:t xml:space="preserve">. The faith tradition from which I come teaches that </w:t>
      </w:r>
      <w:r w:rsidRPr="00B811E2">
        <w:rPr>
          <w:rFonts w:eastAsia="Calibri"/>
          <w:b/>
          <w:iCs/>
          <w:highlight w:val="cyan"/>
          <w:u w:val="single"/>
          <w:bdr w:val="single" w:sz="8" w:space="0" w:color="auto"/>
        </w:rPr>
        <w:t>to die is to gain</w:t>
      </w:r>
      <w:r w:rsidRPr="00B811E2">
        <w:rPr>
          <w:rFonts w:eastAsia="Calibri"/>
          <w:sz w:val="16"/>
        </w:rPr>
        <w:t xml:space="preserve">. It celebrates this as a central tenet at Easter time. My paper provides a roadmap </w:t>
      </w:r>
      <w:r w:rsidRPr="00B811E2">
        <w:rPr>
          <w:rFonts w:eastAsia="Calibri"/>
          <w:u w:val="single"/>
        </w:rPr>
        <w:t>for the NLRA to die quickly and swiftly at the pen of a Supreme Court justice who is hostile to labor unions</w:t>
      </w:r>
      <w:r w:rsidRPr="00B811E2">
        <w:rPr>
          <w:rFonts w:eastAsia="Calibri"/>
          <w:sz w:val="16"/>
        </w:rPr>
        <w:t xml:space="preserve">, such as Justice Alito. The question that the labor movement needs to weigh is whether to die is to gain a resurrected worker movement. </w:t>
      </w:r>
    </w:p>
    <w:p w14:paraId="0C075E2F" w14:textId="77777777" w:rsidR="00C173C0" w:rsidRDefault="00C173C0" w:rsidP="00C173C0">
      <w:pPr>
        <w:pStyle w:val="Heading3"/>
      </w:pPr>
      <w:r>
        <w:t>T---1NC</w:t>
      </w:r>
    </w:p>
    <w:p w14:paraId="11B4E06F" w14:textId="77777777" w:rsidR="00C173C0" w:rsidRPr="00E57A76" w:rsidRDefault="00C173C0" w:rsidP="00C173C0">
      <w:pPr>
        <w:keepNext/>
        <w:keepLines/>
        <w:spacing w:before="40" w:after="0"/>
        <w:outlineLvl w:val="3"/>
        <w:rPr>
          <w:rFonts w:eastAsia="Times New Roman" w:cs="Times New Roman"/>
          <w:b/>
          <w:iCs/>
          <w:sz w:val="26"/>
        </w:rPr>
      </w:pPr>
      <w:r w:rsidRPr="00E57A76">
        <w:rPr>
          <w:rFonts w:eastAsia="Times New Roman" w:cs="Times New Roman"/>
          <w:b/>
          <w:iCs/>
          <w:sz w:val="26"/>
          <w:u w:val="single"/>
        </w:rPr>
        <w:t>Strengthening</w:t>
      </w:r>
      <w:r w:rsidRPr="00E57A76">
        <w:rPr>
          <w:rFonts w:eastAsia="Times New Roman" w:cs="Times New Roman"/>
          <w:b/>
          <w:iCs/>
          <w:sz w:val="26"/>
        </w:rPr>
        <w:t xml:space="preserve"> a right is distinct from expanding </w:t>
      </w:r>
      <w:r w:rsidRPr="00E57A76">
        <w:rPr>
          <w:rFonts w:eastAsia="Times New Roman" w:cs="Times New Roman"/>
          <w:b/>
          <w:iCs/>
          <w:sz w:val="26"/>
          <w:u w:val="single"/>
        </w:rPr>
        <w:t>the scope</w:t>
      </w:r>
      <w:r w:rsidRPr="00E57A76">
        <w:rPr>
          <w:rFonts w:eastAsia="Times New Roman" w:cs="Times New Roman"/>
          <w:b/>
          <w:iCs/>
          <w:sz w:val="26"/>
        </w:rPr>
        <w:t xml:space="preserve"> of a right. </w:t>
      </w:r>
    </w:p>
    <w:p w14:paraId="6312AE01" w14:textId="77777777" w:rsidR="00C173C0" w:rsidRPr="00E57A76" w:rsidRDefault="00C173C0" w:rsidP="00C173C0">
      <w:pPr>
        <w:rPr>
          <w:rFonts w:eastAsia="Calibri"/>
        </w:rPr>
      </w:pPr>
      <w:r w:rsidRPr="00E57A76">
        <w:rPr>
          <w:rFonts w:eastAsia="Calibri"/>
          <w:b/>
          <w:bCs/>
          <w:sz w:val="26"/>
        </w:rPr>
        <w:t>Schauer 82</w:t>
      </w:r>
      <w:r w:rsidRPr="00E57A76">
        <w:rPr>
          <w:rFonts w:eastAsia="Calibri"/>
        </w:rPr>
        <w:t xml:space="preserve">, Cutler Professor of Law at William and Mary College of Law, JD from Harvard University, MBA from Dartmouth College (Frederick Schauer, 1982, </w:t>
      </w:r>
      <w:r w:rsidRPr="00E57A76">
        <w:rPr>
          <w:rFonts w:eastAsia="Calibri"/>
          <w:i/>
          <w:iCs/>
        </w:rPr>
        <w:t>Free Speech: A Philosophical Enquiry</w:t>
      </w:r>
      <w:r w:rsidRPr="00E57A76">
        <w:rPr>
          <w:rFonts w:eastAsia="Calibri"/>
        </w:rPr>
        <w:t>, Cambridge University Press, pp. 134-5, University of Kansas Libraries, Watson) *Italics in original.</w:t>
      </w:r>
    </w:p>
    <w:p w14:paraId="5EAA5898" w14:textId="77777777" w:rsidR="00C173C0" w:rsidRPr="00E57A76" w:rsidRDefault="00C173C0" w:rsidP="00C173C0">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E57A76">
        <w:rPr>
          <w:rFonts w:eastAsia="Calibri"/>
          <w:highlight w:val="cyan"/>
          <w:u w:val="single"/>
        </w:rPr>
        <w:t xml:space="preserve">it is </w:t>
      </w:r>
      <w:r w:rsidRPr="00E57A76">
        <w:rPr>
          <w:rFonts w:eastAsia="Calibri"/>
          <w:b/>
          <w:iCs/>
          <w:highlight w:val="cyan"/>
          <w:u w:val="single"/>
          <w:bdr w:val="single" w:sz="8" w:space="0" w:color="auto"/>
        </w:rPr>
        <w:t>important</w:t>
      </w:r>
      <w:r w:rsidRPr="00E57A76">
        <w:rPr>
          <w:rFonts w:eastAsia="Calibri"/>
          <w:highlight w:val="cyan"/>
          <w:u w:val="single"/>
        </w:rPr>
        <w:t xml:space="preserve"> to recognize</w:t>
      </w:r>
      <w:r w:rsidRPr="00E57A76">
        <w:rPr>
          <w:rFonts w:eastAsia="Calibri"/>
          <w:sz w:val="16"/>
        </w:rPr>
        <w:t xml:space="preserve"> not only </w:t>
      </w:r>
      <w:r w:rsidRPr="00E57A76">
        <w:rPr>
          <w:rFonts w:eastAsia="Calibri"/>
          <w:highlight w:val="cyan"/>
          <w:u w:val="single"/>
        </w:rPr>
        <w:t xml:space="preserve">the </w:t>
      </w:r>
      <w:r w:rsidRPr="00E57A76">
        <w:rPr>
          <w:rFonts w:eastAsia="Calibri"/>
          <w:b/>
          <w:iCs/>
          <w:highlight w:val="cyan"/>
          <w:u w:val="single"/>
          <w:bdr w:val="single" w:sz="8" w:space="0" w:color="auto"/>
        </w:rPr>
        <w:t>distinction</w:t>
      </w:r>
      <w:r w:rsidRPr="00E57A76">
        <w:rPr>
          <w:rFonts w:eastAsia="Calibri"/>
          <w:sz w:val="16"/>
        </w:rPr>
        <w:t xml:space="preserve"> but also the relationship </w:t>
      </w:r>
      <w:r w:rsidRPr="00E57A76">
        <w:rPr>
          <w:rFonts w:eastAsia="Calibri"/>
          <w:highlight w:val="cyan"/>
          <w:u w:val="single"/>
        </w:rPr>
        <w:t xml:space="preserve">between the </w:t>
      </w:r>
      <w:r w:rsidRPr="00E57A76">
        <w:rPr>
          <w:rFonts w:eastAsia="Calibri"/>
          <w:b/>
          <w:iCs/>
          <w:highlight w:val="cyan"/>
          <w:u w:val="single"/>
          <w:bdr w:val="single" w:sz="8" w:space="0" w:color="auto"/>
        </w:rPr>
        <w:t>strength</w:t>
      </w:r>
      <w:r w:rsidRPr="00E57A76">
        <w:rPr>
          <w:rFonts w:eastAsia="Calibri"/>
          <w:u w:val="single"/>
        </w:rPr>
        <w:t xml:space="preserve"> of a right </w:t>
      </w:r>
      <w:r w:rsidRPr="00E57A76">
        <w:rPr>
          <w:rFonts w:eastAsia="Calibri"/>
          <w:highlight w:val="cyan"/>
          <w:u w:val="single"/>
        </w:rPr>
        <w:t xml:space="preserve">and the </w:t>
      </w:r>
      <w:r w:rsidRPr="00E57A76">
        <w:rPr>
          <w:rFonts w:eastAsia="Calibri"/>
          <w:b/>
          <w:iCs/>
          <w:highlight w:val="cyan"/>
          <w:u w:val="single"/>
          <w:bdr w:val="single" w:sz="8" w:space="0" w:color="auto"/>
        </w:rPr>
        <w:t>scope</w:t>
      </w:r>
      <w:r w:rsidRPr="00E57A76">
        <w:rPr>
          <w:rFonts w:eastAsia="Calibri"/>
          <w:highlight w:val="cyan"/>
          <w:u w:val="single"/>
        </w:rPr>
        <w:t xml:space="preserve"> of a right. This</w:t>
      </w:r>
      <w:r w:rsidRPr="00E57A76">
        <w:rPr>
          <w:rFonts w:eastAsia="Calibri"/>
          <w:u w:val="single"/>
        </w:rPr>
        <w:t xml:space="preserve"> terminology </w:t>
      </w:r>
      <w:r w:rsidRPr="00E57A76">
        <w:rPr>
          <w:rFonts w:eastAsia="Calibri"/>
          <w:highlight w:val="cyan"/>
          <w:u w:val="single"/>
        </w:rPr>
        <w:t>is</w:t>
      </w:r>
      <w:r w:rsidRPr="00E57A76">
        <w:rPr>
          <w:rFonts w:eastAsia="Calibri"/>
          <w:sz w:val="16"/>
        </w:rPr>
        <w:t xml:space="preserve"> but </w:t>
      </w:r>
      <w:r w:rsidRPr="00E57A76">
        <w:rPr>
          <w:rFonts w:eastAsia="Calibri"/>
          <w:b/>
          <w:iCs/>
          <w:highlight w:val="cyan"/>
          <w:u w:val="single"/>
          <w:bdr w:val="single" w:sz="8" w:space="0" w:color="auto"/>
        </w:rPr>
        <w:t>another way</w:t>
      </w:r>
      <w:r w:rsidRPr="00E57A76">
        <w:rPr>
          <w:rFonts w:eastAsia="Calibri"/>
          <w:highlight w:val="cyan"/>
          <w:u w:val="single"/>
        </w:rPr>
        <w:t xml:space="preserve"> of expressing</w:t>
      </w:r>
      <w:r w:rsidRPr="00E57A76">
        <w:rPr>
          <w:rFonts w:eastAsia="Calibri"/>
          <w:u w:val="single"/>
        </w:rPr>
        <w:t xml:space="preserve"> the </w:t>
      </w:r>
      <w:r w:rsidRPr="00E57A76">
        <w:rPr>
          <w:rFonts w:eastAsia="Calibri"/>
          <w:highlight w:val="cyan"/>
          <w:u w:val="single"/>
        </w:rPr>
        <w:t xml:space="preserve">distinction between </w:t>
      </w:r>
      <w:r w:rsidRPr="00E57A76">
        <w:rPr>
          <w:rFonts w:eastAsia="Calibri"/>
          <w:b/>
          <w:iCs/>
          <w:highlight w:val="cyan"/>
          <w:u w:val="single"/>
          <w:bdr w:val="single" w:sz="8" w:space="0" w:color="auto"/>
        </w:rPr>
        <w:t>coverage</w:t>
      </w:r>
      <w:r w:rsidRPr="00E57A76">
        <w:rPr>
          <w:rFonts w:eastAsia="Calibri"/>
          <w:highlight w:val="cyan"/>
          <w:u w:val="single"/>
        </w:rPr>
        <w:t xml:space="preserve"> and </w:t>
      </w:r>
      <w:r w:rsidRPr="00E57A76">
        <w:rPr>
          <w:rFonts w:eastAsia="Calibri"/>
          <w:b/>
          <w:iCs/>
          <w:highlight w:val="cyan"/>
          <w:u w:val="single"/>
          <w:bdr w:val="single" w:sz="8" w:space="0" w:color="auto"/>
        </w:rPr>
        <w:t>protection</w:t>
      </w:r>
      <w:r w:rsidRPr="00E57A76">
        <w:rPr>
          <w:rFonts w:eastAsia="Calibri"/>
          <w:sz w:val="16"/>
        </w:rPr>
        <w:t xml:space="preserve"> that I discussed earlier, but </w:t>
      </w:r>
      <w:r w:rsidRPr="00E57A76">
        <w:rPr>
          <w:rFonts w:eastAsia="Calibri"/>
          <w:u w:val="single"/>
        </w:rPr>
        <w:t xml:space="preserve">the terms </w:t>
      </w:r>
      <w:r w:rsidRPr="00E57A76">
        <w:rPr>
          <w:rFonts w:eastAsia="Calibri"/>
          <w:b/>
          <w:iCs/>
          <w:u w:val="single"/>
          <w:bdr w:val="single" w:sz="8" w:space="0" w:color="auto"/>
        </w:rPr>
        <w:t>‘strength’</w:t>
      </w:r>
      <w:r w:rsidRPr="00E57A76">
        <w:rPr>
          <w:rFonts w:eastAsia="Calibri"/>
          <w:u w:val="single"/>
        </w:rPr>
        <w:t xml:space="preserve"> and </w:t>
      </w:r>
      <w:r w:rsidRPr="00E57A76">
        <w:rPr>
          <w:rFonts w:eastAsia="Calibri"/>
          <w:b/>
          <w:iCs/>
          <w:u w:val="single"/>
          <w:bdr w:val="single" w:sz="8" w:space="0" w:color="auto"/>
        </w:rPr>
        <w:t>‘scope’</w:t>
      </w:r>
      <w:r w:rsidRPr="00E57A76">
        <w:rPr>
          <w:rFonts w:eastAsia="Calibri"/>
          <w:u w:val="single"/>
        </w:rPr>
        <w:t xml:space="preserve"> 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E57A76">
        <w:rPr>
          <w:rFonts w:eastAsia="Calibri"/>
          <w:b/>
          <w:iCs/>
          <w:highlight w:val="cyan"/>
          <w:u w:val="single"/>
          <w:bdr w:val="single" w:sz="8" w:space="0" w:color="auto"/>
        </w:rPr>
        <w:t>scope</w:t>
      </w:r>
      <w:r w:rsidRPr="00E57A76">
        <w:rPr>
          <w:rFonts w:eastAsia="Calibri"/>
          <w:u w:val="single"/>
        </w:rPr>
        <w:t xml:space="preserve"> of a right </w:t>
      </w:r>
      <w:r w:rsidRPr="00E57A76">
        <w:rPr>
          <w:rFonts w:eastAsia="Calibri"/>
          <w:highlight w:val="cyan"/>
          <w:u w:val="single"/>
        </w:rPr>
        <w:t>is</w:t>
      </w:r>
      <w:r w:rsidRPr="00E57A76">
        <w:rPr>
          <w:rFonts w:eastAsia="Calibri"/>
          <w:u w:val="single"/>
        </w:rPr>
        <w:t xml:space="preserve"> </w:t>
      </w:r>
      <w:r w:rsidRPr="00E57A76">
        <w:rPr>
          <w:rFonts w:eastAsia="Calibri"/>
          <w:b/>
          <w:iCs/>
          <w:u w:val="single"/>
          <w:bdr w:val="single" w:sz="8" w:space="0" w:color="auto"/>
        </w:rPr>
        <w:t xml:space="preserve">its </w:t>
      </w:r>
      <w:r w:rsidRPr="00E57A76">
        <w:rPr>
          <w:rFonts w:eastAsia="Calibri"/>
          <w:b/>
          <w:iCs/>
          <w:highlight w:val="cyan"/>
          <w:u w:val="single"/>
          <w:bdr w:val="single" w:sz="8" w:space="0" w:color="auto"/>
        </w:rPr>
        <w:t>range</w:t>
      </w:r>
      <w:r w:rsidRPr="00E57A76">
        <w:rPr>
          <w:rFonts w:eastAsia="Calibri"/>
          <w:highlight w:val="cyan"/>
          <w:u w:val="single"/>
        </w:rPr>
        <w:t>, the activities 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E57A76">
        <w:rPr>
          <w:rFonts w:eastAsia="Calibri"/>
          <w:b/>
          <w:iCs/>
          <w:highlight w:val="cyan"/>
          <w:u w:val="single"/>
          <w:bdr w:val="single" w:sz="8" w:space="0" w:color="auto"/>
        </w:rPr>
        <w:t>strength</w:t>
      </w:r>
      <w:r w:rsidRPr="00E57A76">
        <w:rPr>
          <w:rFonts w:eastAsia="Calibri"/>
          <w:u w:val="single"/>
        </w:rPr>
        <w:t xml:space="preserve"> of a right </w:t>
      </w:r>
      <w:r w:rsidRPr="00E57A76">
        <w:rPr>
          <w:rFonts w:eastAsia="Calibri"/>
          <w:highlight w:val="cyan"/>
          <w:u w:val="single"/>
        </w:rPr>
        <w:t>is</w:t>
      </w:r>
      <w:r w:rsidRPr="00E57A76">
        <w:rPr>
          <w:rFonts w:eastAsia="Calibri"/>
          <w:u w:val="single"/>
        </w:rPr>
        <w:t xml:space="preserve"> its </w:t>
      </w:r>
      <w:r w:rsidRPr="00E57A76">
        <w:rPr>
          <w:rFonts w:eastAsia="Calibri"/>
          <w:highlight w:val="cyan"/>
          <w:u w:val="single"/>
        </w:rPr>
        <w:t xml:space="preserve">ability to overcome </w:t>
      </w:r>
      <w:r w:rsidRPr="00E57A76">
        <w:rPr>
          <w:rFonts w:eastAsia="Calibri"/>
          <w:b/>
          <w:iCs/>
          <w:highlight w:val="cyan"/>
          <w:u w:val="single"/>
          <w:bdr w:val="single" w:sz="8" w:space="0" w:color="auto"/>
        </w:rPr>
        <w:t>opposing interests</w:t>
      </w:r>
      <w:r w:rsidRPr="00E57A76">
        <w:rPr>
          <w:rFonts w:eastAsia="Calibri"/>
          <w:u w:val="single"/>
        </w:rPr>
        <w:t xml:space="preserve"> (or values, or other rights) </w:t>
      </w:r>
      <w:r w:rsidRPr="00E57A76">
        <w:rPr>
          <w:rFonts w:eastAsia="Calibri"/>
          <w:b/>
          <w:i/>
          <w:iCs/>
          <w:highlight w:val="cyan"/>
          <w:u w:val="single"/>
          <w:bdr w:val="single" w:sz="8" w:space="0" w:color="auto"/>
        </w:rPr>
        <w:t>within</w:t>
      </w:r>
      <w:r w:rsidRPr="00E57A76">
        <w:rPr>
          <w:rFonts w:eastAsia="Calibri"/>
          <w:b/>
          <w:iCs/>
          <w:highlight w:val="cyan"/>
          <w:u w:val="single"/>
          <w:bdr w:val="single" w:sz="8" w:space="0" w:color="auto"/>
        </w:rPr>
        <w:t xml:space="preserve"> its scope</w:t>
      </w:r>
      <w:r w:rsidRPr="00E57A76">
        <w:rPr>
          <w:rFonts w:eastAsia="Calibri"/>
          <w:u w:val="single"/>
        </w:rPr>
        <w:t xml:space="preserve">. This distinction is </w:t>
      </w:r>
      <w:r w:rsidRPr="00E57A76">
        <w:rPr>
          <w:rFonts w:eastAsia="Calibri"/>
          <w:b/>
          <w:iCs/>
          <w:u w:val="single"/>
          <w:bdr w:val="single" w:sz="8" w:space="0" w:color="auto"/>
        </w:rPr>
        <w:t>nothing new</w:t>
      </w:r>
      <w:r w:rsidRPr="00E57A76">
        <w:rPr>
          <w:rFonts w:eastAsia="Calibri"/>
          <w:u w:val="single"/>
        </w:rPr>
        <w:t xml:space="preserve">, although it is </w:t>
      </w:r>
      <w:r w:rsidRPr="00E57A76">
        <w:rPr>
          <w:rFonts w:eastAsia="Calibri"/>
          <w:b/>
          <w:iCs/>
          <w:u w:val="single"/>
          <w:bdr w:val="single" w:sz="8" w:space="0" w:color="auto"/>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48159F34" w14:textId="77777777" w:rsidR="00C173C0" w:rsidRDefault="00C173C0" w:rsidP="00C173C0">
      <w:pPr>
        <w:pStyle w:val="Heading4"/>
      </w:pPr>
      <w:r>
        <w:t>Violation: The plan grants the right to secondary strike to workers who don’t already have it.</w:t>
      </w:r>
    </w:p>
    <w:p w14:paraId="00895B85" w14:textId="77777777" w:rsidR="00C173C0" w:rsidRDefault="00C173C0" w:rsidP="00C173C0"/>
    <w:p w14:paraId="3088B7B0" w14:textId="77777777" w:rsidR="00C173C0" w:rsidRDefault="00C173C0" w:rsidP="00C173C0">
      <w:pPr>
        <w:pStyle w:val="Heading4"/>
      </w:pPr>
      <w:r>
        <w:t>Vote neg.</w:t>
      </w:r>
    </w:p>
    <w:p w14:paraId="07FBA186" w14:textId="77777777" w:rsidR="00C173C0" w:rsidRDefault="00C173C0" w:rsidP="00C173C0">
      <w:pPr>
        <w:pStyle w:val="Heading4"/>
      </w:pPr>
      <w:r w:rsidRPr="00E57A76">
        <w:t>1. Limits</w:t>
      </w:r>
      <w:r>
        <w:t xml:space="preserve">. They explode the topic to cover an </w:t>
      </w:r>
      <w:r w:rsidRPr="00E57A76">
        <w:rPr>
          <w:u w:val="single"/>
        </w:rPr>
        <w:t>extensive list</w:t>
      </w:r>
      <w:r>
        <w:t xml:space="preserve"> of currently excluded workers multiplied by every </w:t>
      </w:r>
      <w:r w:rsidRPr="00E57A76">
        <w:rPr>
          <w:u w:val="single"/>
        </w:rPr>
        <w:t>potential mechanism</w:t>
      </w:r>
      <w:r>
        <w:t>. That makes neg prep untenable.</w:t>
      </w:r>
    </w:p>
    <w:p w14:paraId="5B7054B4" w14:textId="77777777" w:rsidR="00C173C0" w:rsidRPr="00974FB9" w:rsidRDefault="00C173C0" w:rsidP="00C173C0">
      <w:pPr>
        <w:pStyle w:val="Heading4"/>
      </w:pPr>
      <w:r>
        <w:t xml:space="preserve">2. Ground. The best lit centers on existing CBRs. </w:t>
      </w:r>
      <w:r w:rsidRPr="00974FB9">
        <w:t>Neg lit is reactionary t</w:t>
      </w:r>
      <w:r>
        <w:t xml:space="preserve">o the </w:t>
      </w:r>
      <w:proofErr w:type="gramStart"/>
      <w:r>
        <w:t>aff</w:t>
      </w:r>
      <w:proofErr w:type="gramEnd"/>
      <w:r>
        <w:t xml:space="preserve"> so they’ll always have a </w:t>
      </w:r>
      <w:r w:rsidRPr="00974FB9">
        <w:rPr>
          <w:u w:val="single"/>
        </w:rPr>
        <w:t>volume</w:t>
      </w:r>
      <w:r>
        <w:t xml:space="preserve"> advantage.</w:t>
      </w:r>
    </w:p>
    <w:p w14:paraId="7F6E565D" w14:textId="77777777" w:rsidR="00C173C0" w:rsidRPr="00D33E14" w:rsidRDefault="00C173C0" w:rsidP="00C173C0">
      <w:pPr>
        <w:rPr>
          <w:rFonts w:eastAsia="Calibri"/>
          <w:sz w:val="16"/>
        </w:rPr>
      </w:pPr>
    </w:p>
    <w:p w14:paraId="7A80C042" w14:textId="77777777" w:rsidR="00C173C0" w:rsidRPr="004972A1" w:rsidRDefault="00C173C0" w:rsidP="00C173C0">
      <w:pPr>
        <w:pStyle w:val="Heading2"/>
      </w:pPr>
      <w:r>
        <w:t>Democracy</w:t>
      </w:r>
    </w:p>
    <w:p w14:paraId="385CA30E" w14:textId="77777777" w:rsidR="00C173C0" w:rsidRPr="00373494" w:rsidRDefault="00C173C0" w:rsidP="00C173C0">
      <w:pPr>
        <w:pStyle w:val="Heading3"/>
      </w:pPr>
      <w:r>
        <w:t>No NLRB---1NC</w:t>
      </w:r>
    </w:p>
    <w:p w14:paraId="54E82C52" w14:textId="77777777" w:rsidR="00C173C0" w:rsidRPr="00F40DEF" w:rsidRDefault="00C173C0" w:rsidP="00C173C0">
      <w:pPr>
        <w:pStyle w:val="Heading4"/>
      </w:pPr>
      <w:r w:rsidRPr="00F40DEF">
        <w:t xml:space="preserve">Trump gutted the NLRB. That makes </w:t>
      </w:r>
      <w:r>
        <w:t>agreements</w:t>
      </w:r>
      <w:r w:rsidRPr="00F40DEF">
        <w:t xml:space="preserve"> unenforceable.</w:t>
      </w:r>
    </w:p>
    <w:p w14:paraId="69F936A1" w14:textId="77777777" w:rsidR="00C173C0" w:rsidRPr="00910DCF" w:rsidRDefault="00C173C0" w:rsidP="00C173C0">
      <w:pPr>
        <w:rPr>
          <w:rFonts w:eastAsia="Aptos"/>
        </w:rPr>
      </w:pPr>
      <w:r w:rsidRPr="00910DCF">
        <w:rPr>
          <w:rFonts w:eastAsia="Aptos"/>
          <w:b/>
          <w:bCs/>
          <w:sz w:val="26"/>
        </w:rPr>
        <w:t>Steffens 25</w:t>
      </w:r>
      <w:r w:rsidRPr="00910DCF">
        <w:rPr>
          <w:rFonts w:eastAsia="Aptos"/>
        </w:rPr>
        <w:t>, Worker Power Director. (Sara, 2-7-2025, “What is the crisis at the National Labor Relations Board (NLRB)?” Congressional Progressive Caucus Center, https://www.progressivecaucuscenter.org/crisis-at-nlrb)</w:t>
      </w:r>
    </w:p>
    <w:p w14:paraId="18B1AD76" w14:textId="77777777" w:rsidR="00C173C0" w:rsidRPr="00910DCF" w:rsidRDefault="00C173C0" w:rsidP="00C173C0">
      <w:pPr>
        <w:rPr>
          <w:rFonts w:eastAsia="Aptos"/>
          <w:sz w:val="16"/>
        </w:rPr>
      </w:pPr>
      <w:r w:rsidRPr="00910DCF">
        <w:rPr>
          <w:rFonts w:eastAsia="Aptos"/>
          <w:sz w:val="16"/>
        </w:rPr>
        <w:t xml:space="preserve">In the second week of his administration, President </w:t>
      </w:r>
      <w:r w:rsidRPr="00AF22C3">
        <w:rPr>
          <w:rFonts w:eastAsia="Aptos"/>
          <w:highlight w:val="cyan"/>
          <w:u w:val="single"/>
        </w:rPr>
        <w:t xml:space="preserve">Trump sparked a </w:t>
      </w:r>
      <w:r w:rsidRPr="00AF22C3">
        <w:rPr>
          <w:rFonts w:eastAsia="Aptos"/>
          <w:b/>
          <w:iCs/>
          <w:highlight w:val="cyan"/>
          <w:u w:val="single"/>
          <w:bdr w:val="single" w:sz="8" w:space="0" w:color="auto"/>
        </w:rPr>
        <w:t>crisis</w:t>
      </w:r>
      <w:r w:rsidRPr="00910DCF">
        <w:rPr>
          <w:rFonts w:eastAsia="Aptos"/>
          <w:sz w:val="16"/>
        </w:rPr>
        <w:t xml:space="preserve"> for workers across America </w:t>
      </w:r>
      <w:r w:rsidRPr="00AF22C3">
        <w:rPr>
          <w:rFonts w:eastAsia="Aptos"/>
          <w:highlight w:val="cyan"/>
          <w:u w:val="single"/>
        </w:rPr>
        <w:t>by firing</w:t>
      </w:r>
      <w:r w:rsidRPr="00910DCF">
        <w:rPr>
          <w:rFonts w:eastAsia="Aptos"/>
          <w:sz w:val="16"/>
        </w:rPr>
        <w:t xml:space="preserve"> National Labor Relations </w:t>
      </w:r>
      <w:r w:rsidRPr="00910DCF">
        <w:rPr>
          <w:rFonts w:eastAsia="Aptos"/>
          <w:u w:val="single"/>
        </w:rPr>
        <w:t xml:space="preserve">Board member Gwynne </w:t>
      </w:r>
      <w:r w:rsidRPr="00AF22C3">
        <w:rPr>
          <w:rFonts w:eastAsia="Aptos"/>
          <w:b/>
          <w:iCs/>
          <w:highlight w:val="cyan"/>
          <w:u w:val="single"/>
          <w:bdr w:val="single" w:sz="8" w:space="0" w:color="auto"/>
        </w:rPr>
        <w:t>Wilcox</w:t>
      </w:r>
      <w:r w:rsidRPr="00910DCF">
        <w:rPr>
          <w:rFonts w:eastAsia="Aptos"/>
          <w:sz w:val="16"/>
        </w:rPr>
        <w:t xml:space="preserve">, </w:t>
      </w:r>
      <w:r w:rsidRPr="00AF22C3">
        <w:rPr>
          <w:rFonts w:eastAsia="Aptos"/>
          <w:highlight w:val="cyan"/>
          <w:u w:val="single"/>
        </w:rPr>
        <w:t>along with</w:t>
      </w:r>
      <w:r w:rsidRPr="00910DCF">
        <w:rPr>
          <w:rFonts w:eastAsia="Aptos"/>
          <w:sz w:val="16"/>
        </w:rPr>
        <w:t xml:space="preserve"> NLRB </w:t>
      </w:r>
      <w:r w:rsidRPr="00910DCF">
        <w:rPr>
          <w:rFonts w:eastAsia="Aptos"/>
          <w:u w:val="single"/>
        </w:rPr>
        <w:t>General Counsel Jennifer</w:t>
      </w:r>
      <w:r w:rsidRPr="00910DCF">
        <w:rPr>
          <w:rFonts w:eastAsia="Aptos"/>
          <w:sz w:val="16"/>
        </w:rPr>
        <w:t xml:space="preserve"> </w:t>
      </w:r>
      <w:r w:rsidRPr="00AF22C3">
        <w:rPr>
          <w:rFonts w:eastAsia="Aptos"/>
          <w:b/>
          <w:iCs/>
          <w:highlight w:val="cyan"/>
          <w:u w:val="single"/>
          <w:bdr w:val="single" w:sz="8" w:space="0" w:color="auto"/>
        </w:rPr>
        <w:t>Abruzzo</w:t>
      </w:r>
      <w:r w:rsidRPr="00910DCF">
        <w:rPr>
          <w:rFonts w:eastAsia="Aptos"/>
          <w:sz w:val="16"/>
        </w:rPr>
        <w:t xml:space="preserve">. </w:t>
      </w:r>
    </w:p>
    <w:p w14:paraId="73583BB7" w14:textId="77777777" w:rsidR="00C173C0" w:rsidRPr="00910DCF" w:rsidRDefault="00C173C0" w:rsidP="00C173C0">
      <w:pPr>
        <w:rPr>
          <w:rFonts w:eastAsia="Aptos"/>
          <w:sz w:val="16"/>
        </w:rPr>
      </w:pPr>
      <w:r w:rsidRPr="00910DCF">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1AF7CFFF" w14:textId="77777777" w:rsidR="00C173C0" w:rsidRPr="00910DCF" w:rsidRDefault="00C173C0" w:rsidP="00C173C0">
      <w:pPr>
        <w:rPr>
          <w:rFonts w:eastAsia="Aptos"/>
          <w:sz w:val="16"/>
        </w:rPr>
      </w:pPr>
      <w:r w:rsidRPr="00910DCF">
        <w:rPr>
          <w:rFonts w:eastAsia="Aptos"/>
          <w:sz w:val="16"/>
        </w:rPr>
        <w:t xml:space="preserve">But Trump’s controversial firing of Wilcox came as a surprise, as it is both unlawful and contradicts longstanding precedent. Wilcox was the first Black woman to serve on the board. </w:t>
      </w:r>
      <w:r w:rsidRPr="00910DCF">
        <w:rPr>
          <w:rFonts w:eastAsia="Aptos"/>
          <w:u w:val="single"/>
        </w:rPr>
        <w:t xml:space="preserve">Her removal left the </w:t>
      </w:r>
      <w:r w:rsidRPr="00910DCF">
        <w:rPr>
          <w:rFonts w:eastAsia="Aptos"/>
          <w:b/>
          <w:iCs/>
          <w:u w:val="single"/>
          <w:bdr w:val="single" w:sz="8" w:space="0" w:color="auto"/>
        </w:rPr>
        <w:t>board</w:t>
      </w:r>
      <w:r w:rsidRPr="00910DCF">
        <w:rPr>
          <w:rFonts w:eastAsia="Aptos"/>
          <w:u w:val="single"/>
        </w:rPr>
        <w:t xml:space="preserve"> with </w:t>
      </w:r>
      <w:r w:rsidRPr="00910DCF">
        <w:rPr>
          <w:rFonts w:eastAsia="Aptos"/>
          <w:b/>
          <w:iCs/>
          <w:u w:val="single"/>
          <w:bdr w:val="single" w:sz="8" w:space="0" w:color="auto"/>
        </w:rPr>
        <w:t>only two members</w:t>
      </w:r>
      <w:r w:rsidRPr="00910DCF">
        <w:rPr>
          <w:rFonts w:eastAsia="Aptos"/>
          <w:u w:val="single"/>
        </w:rPr>
        <w:t xml:space="preserve">, </w:t>
      </w:r>
      <w:r w:rsidRPr="00910DCF">
        <w:rPr>
          <w:rFonts w:eastAsia="Aptos"/>
          <w:b/>
          <w:iCs/>
          <w:u w:val="single"/>
          <w:bdr w:val="single" w:sz="8" w:space="0" w:color="auto"/>
        </w:rPr>
        <w:t>lacking</w:t>
      </w:r>
      <w:r w:rsidRPr="00910DCF">
        <w:rPr>
          <w:rFonts w:eastAsia="Aptos"/>
          <w:u w:val="single"/>
        </w:rPr>
        <w:t xml:space="preserve"> a </w:t>
      </w:r>
      <w:r w:rsidRPr="00910DCF">
        <w:rPr>
          <w:rFonts w:eastAsia="Aptos"/>
          <w:b/>
          <w:iCs/>
          <w:u w:val="single"/>
          <w:bdr w:val="single" w:sz="8" w:space="0" w:color="auto"/>
        </w:rPr>
        <w:t>quorum</w:t>
      </w:r>
      <w:r w:rsidRPr="00910DCF">
        <w:rPr>
          <w:rFonts w:eastAsia="Aptos"/>
          <w:u w:val="single"/>
        </w:rPr>
        <w:t xml:space="preserve"> </w:t>
      </w:r>
      <w:proofErr w:type="gramStart"/>
      <w:r w:rsidRPr="00910DCF">
        <w:rPr>
          <w:rFonts w:eastAsia="Aptos"/>
          <w:u w:val="single"/>
        </w:rPr>
        <w:t>to make</w:t>
      </w:r>
      <w:proofErr w:type="gramEnd"/>
      <w:r w:rsidRPr="00910DCF">
        <w:rPr>
          <w:rFonts w:eastAsia="Aptos"/>
          <w:u w:val="single"/>
        </w:rPr>
        <w:t xml:space="preserve"> decisions and </w:t>
      </w:r>
      <w:proofErr w:type="gramStart"/>
      <w:r w:rsidRPr="00910DCF">
        <w:rPr>
          <w:rFonts w:eastAsia="Aptos"/>
          <w:b/>
          <w:iCs/>
          <w:u w:val="single"/>
          <w:bdr w:val="single" w:sz="8" w:space="0" w:color="auto"/>
        </w:rPr>
        <w:t>exercise</w:t>
      </w:r>
      <w:proofErr w:type="gramEnd"/>
      <w:r w:rsidRPr="00910DCF">
        <w:rPr>
          <w:rFonts w:eastAsia="Aptos"/>
          <w:b/>
          <w:iCs/>
          <w:u w:val="single"/>
          <w:bdr w:val="single" w:sz="8" w:space="0" w:color="auto"/>
        </w:rPr>
        <w:t xml:space="preserve"> its authority</w:t>
      </w:r>
      <w:r w:rsidRPr="00910DCF">
        <w:rPr>
          <w:rFonts w:eastAsia="Aptos"/>
          <w:sz w:val="16"/>
        </w:rPr>
        <w:t>.</w:t>
      </w:r>
    </w:p>
    <w:p w14:paraId="2FF32E7F" w14:textId="77777777" w:rsidR="00C173C0" w:rsidRPr="00910DCF" w:rsidRDefault="00C173C0" w:rsidP="00C173C0">
      <w:pPr>
        <w:rPr>
          <w:rFonts w:eastAsia="Aptos"/>
          <w:sz w:val="16"/>
        </w:rPr>
      </w:pPr>
      <w:r w:rsidRPr="00910DCF">
        <w:rPr>
          <w:rFonts w:eastAsia="Aptos"/>
          <w:sz w:val="16"/>
        </w:rPr>
        <w:t>Under the 2010 Supreme Court decision New Process Steel L.P. v. National Labor Relations Board, the NLRB must have at least three members to issue decisions.</w:t>
      </w:r>
    </w:p>
    <w:p w14:paraId="1F4B9535" w14:textId="77777777" w:rsidR="00C173C0" w:rsidRPr="00910DCF" w:rsidRDefault="00C173C0" w:rsidP="00C173C0">
      <w:pPr>
        <w:rPr>
          <w:rFonts w:eastAsia="Aptos"/>
          <w:sz w:val="16"/>
        </w:rPr>
      </w:pPr>
      <w:r w:rsidRPr="00910DCF">
        <w:rPr>
          <w:rFonts w:eastAsia="Aptos"/>
          <w:sz w:val="16"/>
        </w:rPr>
        <w:t xml:space="preserve">And two NLRB seats were already vacant: in December 2024, the Senate voted 50-49 against holding a vote to confirm </w:t>
      </w:r>
      <w:proofErr w:type="gramStart"/>
      <w:r w:rsidRPr="00910DCF">
        <w:rPr>
          <w:rFonts w:eastAsia="Aptos"/>
          <w:sz w:val="16"/>
        </w:rPr>
        <w:t>a  third</w:t>
      </w:r>
      <w:proofErr w:type="gramEnd"/>
      <w:r w:rsidRPr="00910DCF">
        <w:rPr>
          <w:rFonts w:eastAsia="Aptos"/>
          <w:sz w:val="16"/>
        </w:rPr>
        <w:t xml:space="preserve"> term for then-board chair Lauren McFerran, whose term expired on Dec. 16, 2024. Following the failed vote, Senate Democrats then withdrew a motion to consider Joshua Ditelberg for a Republican seat on the board.</w:t>
      </w:r>
    </w:p>
    <w:p w14:paraId="31A7C847" w14:textId="77777777" w:rsidR="00C173C0" w:rsidRPr="00910DCF" w:rsidRDefault="00C173C0" w:rsidP="00C173C0">
      <w:pPr>
        <w:rPr>
          <w:rFonts w:eastAsia="Aptos"/>
          <w:sz w:val="16"/>
        </w:rPr>
      </w:pPr>
      <w:r w:rsidRPr="00910DCF">
        <w:rPr>
          <w:rFonts w:eastAsia="Aptos"/>
          <w:sz w:val="16"/>
        </w:rPr>
        <w:t xml:space="preserve">The two remaining NLRB members are chair Marvin E. Kaplan, a Republican whose term expires August 2025, and David M, Prouty, a Democrat whose term expires August 2026. </w:t>
      </w:r>
    </w:p>
    <w:p w14:paraId="0CBB2436" w14:textId="77777777" w:rsidR="00C173C0" w:rsidRPr="00910DCF" w:rsidRDefault="00C173C0" w:rsidP="00C173C0">
      <w:pPr>
        <w:rPr>
          <w:rFonts w:eastAsia="Aptos"/>
          <w:sz w:val="16"/>
        </w:rPr>
      </w:pPr>
      <w:r w:rsidRPr="00910DCF">
        <w:rPr>
          <w:rFonts w:eastAsia="Aptos"/>
          <w:sz w:val="16"/>
        </w:rPr>
        <w:t xml:space="preserve">A week after firing Wilcox and Abruzzo, Trump fired Acting General Counsel Jessica Rutter, and appointed William Cowen as acting general counsel. </w:t>
      </w:r>
    </w:p>
    <w:p w14:paraId="0268EBFC" w14:textId="77777777" w:rsidR="00C173C0" w:rsidRPr="00910DCF" w:rsidRDefault="00C173C0" w:rsidP="00C173C0">
      <w:pPr>
        <w:rPr>
          <w:rFonts w:eastAsia="Aptos"/>
          <w:sz w:val="16"/>
        </w:rPr>
      </w:pPr>
      <w:r w:rsidRPr="00910DCF">
        <w:rPr>
          <w:rFonts w:eastAsia="Aptos"/>
          <w:sz w:val="16"/>
        </w:rPr>
        <w:t xml:space="preserve">Why does </w:t>
      </w:r>
      <w:r w:rsidRPr="00910DCF">
        <w:rPr>
          <w:rFonts w:eastAsia="Aptos"/>
          <w:u w:val="single"/>
        </w:rPr>
        <w:t xml:space="preserve">the </w:t>
      </w:r>
      <w:r w:rsidRPr="00910DCF">
        <w:rPr>
          <w:rFonts w:eastAsia="Aptos"/>
          <w:b/>
          <w:iCs/>
          <w:u w:val="single"/>
          <w:bdr w:val="single" w:sz="8" w:space="0" w:color="auto"/>
        </w:rPr>
        <w:t>NLRB</w:t>
      </w:r>
      <w:r w:rsidRPr="00910DCF">
        <w:rPr>
          <w:rFonts w:eastAsia="Aptos"/>
          <w:sz w:val="16"/>
        </w:rPr>
        <w:t xml:space="preserve"> matter?</w:t>
      </w:r>
    </w:p>
    <w:p w14:paraId="0E31D726" w14:textId="77777777" w:rsidR="00C173C0" w:rsidRPr="00910DCF" w:rsidRDefault="00C173C0" w:rsidP="00C173C0">
      <w:pPr>
        <w:rPr>
          <w:rFonts w:eastAsia="Aptos"/>
          <w:sz w:val="16"/>
        </w:rPr>
      </w:pPr>
      <w:r w:rsidRPr="00910DCF">
        <w:rPr>
          <w:rFonts w:eastAsia="Aptos"/>
          <w:sz w:val="16"/>
        </w:rPr>
        <w:t xml:space="preserve">The National Labor Relations Board </w:t>
      </w:r>
      <w:r w:rsidRPr="00910DCF">
        <w:rPr>
          <w:rFonts w:eastAsia="Aptos"/>
          <w:u w:val="single"/>
        </w:rPr>
        <w:t xml:space="preserve">is the </w:t>
      </w:r>
      <w:r w:rsidRPr="00910DCF">
        <w:rPr>
          <w:rFonts w:eastAsia="Aptos"/>
          <w:b/>
          <w:iCs/>
          <w:u w:val="single"/>
          <w:bdr w:val="single" w:sz="8" w:space="0" w:color="auto"/>
        </w:rPr>
        <w:t>only place</w:t>
      </w:r>
      <w:r w:rsidRPr="00910DCF">
        <w:rPr>
          <w:rFonts w:eastAsia="Aptos"/>
          <w:u w:val="single"/>
        </w:rPr>
        <w:t xml:space="preserve"> that millions of private-sector workers can turn to uphold their rights under labor law</w:t>
      </w:r>
      <w:r w:rsidRPr="00910DCF">
        <w:rPr>
          <w:rFonts w:eastAsia="Aptos"/>
          <w:sz w:val="16"/>
        </w:rPr>
        <w:t xml:space="preserve">, including the right to organize for better hours, wages and working conditions. </w:t>
      </w:r>
      <w:r w:rsidRPr="00910DCF">
        <w:rPr>
          <w:rFonts w:eastAsia="Aptos"/>
          <w:u w:val="single"/>
        </w:rPr>
        <w:t>The board protects</w:t>
      </w:r>
      <w:r w:rsidRPr="00910DCF">
        <w:rPr>
          <w:rFonts w:eastAsia="Aptos"/>
          <w:sz w:val="16"/>
        </w:rPr>
        <w:t xml:space="preserve"> not only union workers – it protects </w:t>
      </w:r>
      <w:r w:rsidRPr="00910DCF">
        <w:rPr>
          <w:rFonts w:eastAsia="Aptos"/>
          <w:u w:val="single"/>
        </w:rPr>
        <w:t>ALL workers</w:t>
      </w:r>
      <w:r w:rsidRPr="00910DCF">
        <w:rPr>
          <w:rFonts w:eastAsia="Aptos"/>
          <w:sz w:val="16"/>
        </w:rPr>
        <w:t xml:space="preserve"> who act together. </w:t>
      </w:r>
    </w:p>
    <w:p w14:paraId="291793EA" w14:textId="77777777" w:rsidR="00C173C0" w:rsidRPr="00910DCF" w:rsidRDefault="00C173C0" w:rsidP="00C173C0">
      <w:pPr>
        <w:rPr>
          <w:rFonts w:eastAsia="Aptos"/>
          <w:sz w:val="16"/>
        </w:rPr>
      </w:pPr>
      <w:r w:rsidRPr="00910DCF">
        <w:rPr>
          <w:rFonts w:eastAsia="Aptos"/>
          <w:u w:val="single"/>
        </w:rPr>
        <w:t>There is no private right of action for workers whose rights under the National Labor Relations Act are violated</w:t>
      </w:r>
      <w:r w:rsidRPr="00910DCF">
        <w:rPr>
          <w:rFonts w:eastAsia="Aptos"/>
          <w:sz w:val="16"/>
        </w:rPr>
        <w:t xml:space="preserve"> – employees can’t directly sue their boss if, for instance, </w:t>
      </w:r>
      <w:r w:rsidRPr="00910DCF">
        <w:rPr>
          <w:rFonts w:eastAsia="Aptos"/>
          <w:u w:val="single"/>
        </w:rPr>
        <w:t>they are unlawfully fired for discussing their salary or trying to organize a union.</w:t>
      </w:r>
      <w:r w:rsidRPr="00910DCF">
        <w:rPr>
          <w:rFonts w:eastAsia="Aptos"/>
          <w:sz w:val="16"/>
        </w:rPr>
        <w:t xml:space="preserve"> Instead, workers must file an Unfair Labor Practice charge, or ULP, for investigation by a regional NLRB office.</w:t>
      </w:r>
    </w:p>
    <w:p w14:paraId="089250F4" w14:textId="77777777" w:rsidR="00C173C0" w:rsidRPr="00910DCF" w:rsidRDefault="00C173C0" w:rsidP="00C173C0">
      <w:pPr>
        <w:rPr>
          <w:rFonts w:eastAsia="Aptos"/>
          <w:sz w:val="16"/>
        </w:rPr>
      </w:pPr>
      <w:r w:rsidRPr="00910DCF">
        <w:rPr>
          <w:rFonts w:eastAsia="Aptos"/>
          <w:u w:val="single"/>
        </w:rPr>
        <w:t>The NLRB also plays a key role in the formation of new workplace unions.</w:t>
      </w:r>
      <w:r w:rsidRPr="00910DCF">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7038450E" w14:textId="77777777" w:rsidR="00C173C0" w:rsidRPr="00910DCF" w:rsidRDefault="00C173C0" w:rsidP="00C173C0">
      <w:pPr>
        <w:rPr>
          <w:rFonts w:eastAsia="Aptos"/>
          <w:sz w:val="16"/>
        </w:rPr>
      </w:pPr>
      <w:r w:rsidRPr="00910DCF">
        <w:rPr>
          <w:rFonts w:eastAsia="Aptos"/>
          <w:sz w:val="16"/>
        </w:rPr>
        <w:t>What rights does the NLRB uphold?</w:t>
      </w:r>
    </w:p>
    <w:p w14:paraId="39BE0E91" w14:textId="77777777" w:rsidR="00C173C0" w:rsidRPr="00910DCF" w:rsidRDefault="00C173C0" w:rsidP="00C173C0">
      <w:pPr>
        <w:rPr>
          <w:rFonts w:eastAsia="Aptos"/>
          <w:sz w:val="16"/>
        </w:rPr>
      </w:pPr>
      <w:r w:rsidRPr="00910DCF">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4B419A7B" w14:textId="77777777" w:rsidR="00C173C0" w:rsidRPr="00910DCF" w:rsidRDefault="00C173C0" w:rsidP="00C173C0">
      <w:pPr>
        <w:rPr>
          <w:rFonts w:eastAsia="Aptos"/>
          <w:sz w:val="16"/>
        </w:rPr>
      </w:pPr>
      <w:r w:rsidRPr="00910DCF">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2ED0374D" w14:textId="77777777" w:rsidR="00C173C0" w:rsidRPr="00910DCF" w:rsidRDefault="00C173C0" w:rsidP="00C173C0">
      <w:pPr>
        <w:rPr>
          <w:rFonts w:eastAsia="Aptos"/>
          <w:sz w:val="16"/>
        </w:rPr>
      </w:pPr>
      <w:r w:rsidRPr="00910DCF">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04E65DEB" w14:textId="77777777" w:rsidR="00C173C0" w:rsidRPr="00910DCF" w:rsidRDefault="00C173C0" w:rsidP="00C173C0">
      <w:pPr>
        <w:rPr>
          <w:rFonts w:eastAsia="Aptos"/>
          <w:sz w:val="16"/>
        </w:rPr>
      </w:pPr>
      <w:r w:rsidRPr="00910DCF">
        <w:rPr>
          <w:rFonts w:eastAsia="Aptos"/>
          <w:sz w:val="16"/>
        </w:rPr>
        <w:t>How does the NLRB operate?</w:t>
      </w:r>
    </w:p>
    <w:p w14:paraId="14ADA4CA" w14:textId="77777777" w:rsidR="00C173C0" w:rsidRPr="00910DCF" w:rsidRDefault="00C173C0" w:rsidP="00C173C0">
      <w:pPr>
        <w:rPr>
          <w:rFonts w:eastAsia="Aptos"/>
          <w:sz w:val="16"/>
        </w:rPr>
      </w:pPr>
      <w:r w:rsidRPr="00910DCF">
        <w:rPr>
          <w:rFonts w:eastAsia="Aptos"/>
          <w:sz w:val="16"/>
        </w:rPr>
        <w:t xml:space="preserve">The NLRB’s operations include the general counsel, who prosecutes cases and supervises 48 field offices, and the board, which decides cases. </w:t>
      </w:r>
    </w:p>
    <w:p w14:paraId="6497977F" w14:textId="77777777" w:rsidR="00C173C0" w:rsidRPr="00910DCF" w:rsidRDefault="00C173C0" w:rsidP="00C173C0">
      <w:pPr>
        <w:rPr>
          <w:rFonts w:eastAsia="Aptos"/>
          <w:sz w:val="16"/>
        </w:rPr>
      </w:pPr>
      <w:r w:rsidRPr="00910DCF">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269BD33B" w14:textId="77777777" w:rsidR="00C173C0" w:rsidRPr="00910DCF" w:rsidRDefault="00C173C0" w:rsidP="00C173C0">
      <w:pPr>
        <w:rPr>
          <w:rFonts w:eastAsia="Aptos"/>
          <w:sz w:val="16"/>
        </w:rPr>
      </w:pPr>
      <w:r w:rsidRPr="00910DCF">
        <w:rPr>
          <w:rFonts w:eastAsia="Aptos"/>
          <w:sz w:val="16"/>
        </w:rPr>
        <w:t>Who serves on the NLRB?</w:t>
      </w:r>
    </w:p>
    <w:p w14:paraId="43034E15" w14:textId="77777777" w:rsidR="00C173C0" w:rsidRPr="00910DCF" w:rsidRDefault="00C173C0" w:rsidP="00C173C0">
      <w:pPr>
        <w:rPr>
          <w:rFonts w:eastAsia="Aptos"/>
          <w:sz w:val="16"/>
        </w:rPr>
      </w:pPr>
      <w:r w:rsidRPr="00910DCF">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70D758B0" w14:textId="77777777" w:rsidR="00C173C0" w:rsidRPr="00910DCF" w:rsidRDefault="00C173C0" w:rsidP="00C173C0">
      <w:pPr>
        <w:rPr>
          <w:rFonts w:eastAsia="Aptos"/>
          <w:sz w:val="16"/>
        </w:rPr>
      </w:pPr>
      <w:r w:rsidRPr="00910DCF">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107248B5" w14:textId="77777777" w:rsidR="00C173C0" w:rsidRPr="00910DCF" w:rsidRDefault="00C173C0" w:rsidP="00C173C0">
      <w:pPr>
        <w:rPr>
          <w:rFonts w:eastAsia="Aptos"/>
          <w:sz w:val="16"/>
        </w:rPr>
      </w:pPr>
      <w:r w:rsidRPr="00910DCF">
        <w:rPr>
          <w:rFonts w:eastAsia="Aptos"/>
          <w:sz w:val="16"/>
        </w:rPr>
        <w:t>Has a member of the NLRB been fired before?</w:t>
      </w:r>
    </w:p>
    <w:p w14:paraId="0B5C0978" w14:textId="77777777" w:rsidR="00C173C0" w:rsidRPr="00910DCF" w:rsidRDefault="00C173C0" w:rsidP="00C173C0">
      <w:pPr>
        <w:rPr>
          <w:rFonts w:eastAsia="Aptos"/>
          <w:sz w:val="16"/>
        </w:rPr>
      </w:pPr>
      <w:r w:rsidRPr="00910DCF">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64E3FF88" w14:textId="77777777" w:rsidR="00C173C0" w:rsidRPr="00910DCF" w:rsidRDefault="00C173C0" w:rsidP="00C173C0">
      <w:pPr>
        <w:rPr>
          <w:rFonts w:eastAsia="Aptos"/>
          <w:sz w:val="16"/>
        </w:rPr>
      </w:pPr>
      <w:r w:rsidRPr="00910DCF">
        <w:rPr>
          <w:rFonts w:eastAsia="Aptos"/>
          <w:sz w:val="16"/>
        </w:rPr>
        <w:t xml:space="preserve">The NLRA sets the general counsel’s term at four </w:t>
      </w:r>
      <w:proofErr w:type="gramStart"/>
      <w:r w:rsidRPr="00910DCF">
        <w:rPr>
          <w:rFonts w:eastAsia="Aptos"/>
          <w:sz w:val="16"/>
        </w:rPr>
        <w:t>years, and</w:t>
      </w:r>
      <w:proofErr w:type="gramEnd"/>
      <w:r w:rsidRPr="00910DCF">
        <w:rPr>
          <w:rFonts w:eastAsia="Aptos"/>
          <w:sz w:val="16"/>
        </w:rPr>
        <w:t xml:space="preserve"> does not explicitly bar their removal. But the act intentionally insulates board members from removal to preserve the Board's independence, and to prevent political interference in decisions that affect workers' rights.</w:t>
      </w:r>
    </w:p>
    <w:p w14:paraId="19CEF46D" w14:textId="77777777" w:rsidR="00C173C0" w:rsidRPr="00910DCF" w:rsidRDefault="00C173C0" w:rsidP="00C173C0">
      <w:pPr>
        <w:rPr>
          <w:rFonts w:eastAsia="Aptos"/>
          <w:sz w:val="16"/>
        </w:rPr>
      </w:pPr>
      <w:r w:rsidRPr="00910DCF">
        <w:rPr>
          <w:rFonts w:eastAsia="Aptos"/>
          <w:sz w:val="16"/>
        </w:rPr>
        <w:t>When was the last time the board lacked a quorum?</w:t>
      </w:r>
    </w:p>
    <w:p w14:paraId="3383C247" w14:textId="77777777" w:rsidR="00C173C0" w:rsidRPr="00910DCF" w:rsidRDefault="00C173C0" w:rsidP="00C173C0">
      <w:pPr>
        <w:rPr>
          <w:rFonts w:eastAsia="Aptos"/>
          <w:sz w:val="16"/>
        </w:rPr>
      </w:pPr>
      <w:r w:rsidRPr="00910DCF">
        <w:rPr>
          <w:rFonts w:eastAsia="Aptos"/>
          <w:sz w:val="16"/>
        </w:rPr>
        <w:t xml:space="preserve">In January 2012, three vacant seats left the NLRB without a quorum. President Obama made recess appointments to those seats. </w:t>
      </w:r>
      <w:proofErr w:type="gramStart"/>
      <w:r w:rsidRPr="00910DCF">
        <w:rPr>
          <w:rFonts w:eastAsia="Aptos"/>
          <w:sz w:val="16"/>
        </w:rPr>
        <w:t>However</w:t>
      </w:r>
      <w:proofErr w:type="gramEnd"/>
      <w:r w:rsidRPr="00910DCF">
        <w:rPr>
          <w:rFonts w:eastAsia="Aptos"/>
          <w:sz w:val="16"/>
        </w:rPr>
        <w:t xml:space="preserve"> a Supreme Court ruling in June 2014 </w:t>
      </w:r>
      <w:proofErr w:type="gramStart"/>
      <w:r w:rsidRPr="00910DCF">
        <w:rPr>
          <w:rFonts w:eastAsia="Aptos"/>
          <w:sz w:val="16"/>
        </w:rPr>
        <w:t>invalidated  both</w:t>
      </w:r>
      <w:proofErr w:type="gramEnd"/>
      <w:r w:rsidRPr="00910DCF">
        <w:rPr>
          <w:rFonts w:eastAsia="Aptos"/>
          <w:sz w:val="16"/>
        </w:rPr>
        <w:t xml:space="preserve">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60C0FEF9" w14:textId="77777777" w:rsidR="00C173C0" w:rsidRPr="00910DCF" w:rsidRDefault="00C173C0" w:rsidP="00C173C0">
      <w:pPr>
        <w:rPr>
          <w:rFonts w:eastAsia="Aptos"/>
          <w:sz w:val="16"/>
        </w:rPr>
      </w:pPr>
      <w:r w:rsidRPr="00910DCF">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670286D9" w14:textId="77777777" w:rsidR="00C173C0" w:rsidRPr="00910DCF" w:rsidRDefault="00C173C0" w:rsidP="00C173C0">
      <w:pPr>
        <w:rPr>
          <w:rFonts w:eastAsia="Aptos"/>
          <w:sz w:val="16"/>
        </w:rPr>
      </w:pPr>
      <w:r w:rsidRPr="00910DCF">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66FC1E5A" w14:textId="77777777" w:rsidR="00C173C0" w:rsidRPr="00910DCF" w:rsidRDefault="00C173C0" w:rsidP="00C173C0">
      <w:pPr>
        <w:rPr>
          <w:rFonts w:eastAsia="Aptos"/>
          <w:sz w:val="16"/>
        </w:rPr>
      </w:pPr>
      <w:r w:rsidRPr="00910DCF">
        <w:rPr>
          <w:rFonts w:eastAsia="Aptos"/>
          <w:sz w:val="16"/>
        </w:rPr>
        <w:t xml:space="preserve">Independent adjudicators were created by Congress to insulate certain decision-making from the day-to-day influence of the </w:t>
      </w:r>
      <w:proofErr w:type="gramStart"/>
      <w:r w:rsidRPr="00910DCF">
        <w:rPr>
          <w:rFonts w:eastAsia="Aptos"/>
          <w:sz w:val="16"/>
        </w:rPr>
        <w:t>president,</w:t>
      </w:r>
      <w:proofErr w:type="gramEnd"/>
      <w:r w:rsidRPr="00910DCF">
        <w:rPr>
          <w:rFonts w:eastAsia="Aptos"/>
          <w:sz w:val="16"/>
        </w:rPr>
        <w:t xml:space="preserve"> former NLRB member Lauren McFerran notes in an essay for Slate. For instance, McFerran </w:t>
      </w:r>
      <w:proofErr w:type="gramStart"/>
      <w:r w:rsidRPr="00910DCF">
        <w:rPr>
          <w:rFonts w:eastAsia="Aptos"/>
          <w:sz w:val="16"/>
        </w:rPr>
        <w:t>writes,  “</w:t>
      </w:r>
      <w:proofErr w:type="gramEnd"/>
      <w:r w:rsidRPr="00910DCF">
        <w:rPr>
          <w:rFonts w:eastAsia="Aptos"/>
          <w:sz w:val="16"/>
        </w:rPr>
        <w:t xml:space="preserve">A worker who has been unlawfully fired deserves to have their case heard by an impartial tribunal, not a panel of judges who face termination for enforcing the law against companies owned by presidential allies or donors.” This structure helps maintain public trust in </w:t>
      </w:r>
      <w:proofErr w:type="gramStart"/>
      <w:r w:rsidRPr="00910DCF">
        <w:rPr>
          <w:rFonts w:eastAsia="Aptos"/>
          <w:sz w:val="16"/>
        </w:rPr>
        <w:t>labor</w:t>
      </w:r>
      <w:proofErr w:type="gramEnd"/>
      <w:r w:rsidRPr="00910DCF">
        <w:rPr>
          <w:rFonts w:eastAsia="Aptos"/>
          <w:sz w:val="16"/>
        </w:rPr>
        <w:t xml:space="preserve"> law enforcement and other legal domains. </w:t>
      </w:r>
    </w:p>
    <w:p w14:paraId="712555A2" w14:textId="77777777" w:rsidR="00C173C0" w:rsidRPr="00910DCF" w:rsidRDefault="00C173C0" w:rsidP="00C173C0">
      <w:pPr>
        <w:rPr>
          <w:rFonts w:eastAsia="Aptos"/>
          <w:sz w:val="16"/>
        </w:rPr>
      </w:pPr>
      <w:r w:rsidRPr="00910DCF">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40531A1E" w14:textId="77777777" w:rsidR="00C173C0" w:rsidRPr="00910DCF" w:rsidRDefault="00C173C0" w:rsidP="00C173C0">
      <w:pPr>
        <w:rPr>
          <w:rFonts w:eastAsia="Aptos"/>
          <w:sz w:val="16"/>
        </w:rPr>
      </w:pPr>
      <w:r w:rsidRPr="00910DCF">
        <w:rPr>
          <w:rFonts w:eastAsia="Aptos"/>
          <w:sz w:val="16"/>
        </w:rPr>
        <w:t xml:space="preserve">What are the consequences? </w:t>
      </w:r>
    </w:p>
    <w:p w14:paraId="4F1DCAE3" w14:textId="77777777" w:rsidR="00C173C0" w:rsidRPr="00910DCF" w:rsidRDefault="00C173C0" w:rsidP="00C173C0">
      <w:pPr>
        <w:rPr>
          <w:rFonts w:eastAsia="Aptos"/>
          <w:sz w:val="16"/>
        </w:rPr>
      </w:pPr>
      <w:r w:rsidRPr="00AF22C3">
        <w:rPr>
          <w:rFonts w:eastAsia="Aptos"/>
          <w:highlight w:val="cyan"/>
          <w:u w:val="single"/>
        </w:rPr>
        <w:t>Without a quorum</w:t>
      </w:r>
      <w:r w:rsidRPr="00910DCF">
        <w:rPr>
          <w:rFonts w:eastAsia="Aptos"/>
          <w:u w:val="single"/>
        </w:rPr>
        <w:t xml:space="preserve"> on the board</w:t>
      </w:r>
      <w:r w:rsidRPr="00910DCF">
        <w:rPr>
          <w:rFonts w:eastAsia="Aptos"/>
          <w:sz w:val="16"/>
        </w:rPr>
        <w:t xml:space="preserve">, workers can still file for union elections at their regional NLRB offices, and NLRB staff can conduct and certify union representation votes. However, </w:t>
      </w:r>
      <w:r w:rsidRPr="00AF22C3">
        <w:rPr>
          <w:rFonts w:eastAsia="Aptos"/>
          <w:b/>
          <w:iCs/>
          <w:highlight w:val="cyan"/>
          <w:u w:val="single"/>
          <w:bdr w:val="single" w:sz="8" w:space="0" w:color="auto"/>
        </w:rPr>
        <w:t>corporations</w:t>
      </w:r>
      <w:r w:rsidRPr="00910DCF">
        <w:rPr>
          <w:rFonts w:eastAsia="Aptos"/>
          <w:u w:val="single"/>
        </w:rPr>
        <w:t xml:space="preserve"> </w:t>
      </w:r>
      <w:r w:rsidRPr="00AF22C3">
        <w:rPr>
          <w:rFonts w:eastAsia="Aptos"/>
          <w:highlight w:val="cyan"/>
          <w:u w:val="single"/>
        </w:rPr>
        <w:t>can</w:t>
      </w:r>
      <w:r w:rsidRPr="00910DCF">
        <w:rPr>
          <w:rFonts w:eastAsia="Aptos"/>
          <w:u w:val="single"/>
        </w:rPr>
        <w:t xml:space="preserve"> take advantage of the lack of a board quorum to </w:t>
      </w:r>
      <w:r w:rsidRPr="00910DCF">
        <w:rPr>
          <w:rFonts w:eastAsia="Aptos"/>
          <w:b/>
          <w:iCs/>
          <w:u w:val="single"/>
          <w:bdr w:val="single" w:sz="8" w:space="0" w:color="auto"/>
        </w:rPr>
        <w:t>delay</w:t>
      </w:r>
      <w:r w:rsidRPr="00910DCF">
        <w:rPr>
          <w:rFonts w:eastAsia="Aptos"/>
          <w:u w:val="single"/>
        </w:rPr>
        <w:t xml:space="preserve"> or </w:t>
      </w:r>
      <w:r w:rsidRPr="00AF22C3">
        <w:rPr>
          <w:rFonts w:eastAsia="Aptos"/>
          <w:highlight w:val="cyan"/>
          <w:u w:val="single"/>
        </w:rPr>
        <w:t xml:space="preserve">deny a union </w:t>
      </w:r>
      <w:r w:rsidRPr="00AF22C3">
        <w:rPr>
          <w:rFonts w:eastAsia="Aptos"/>
          <w:b/>
          <w:iCs/>
          <w:highlight w:val="cyan"/>
          <w:u w:val="single"/>
          <w:bdr w:val="single" w:sz="8" w:space="0" w:color="auto"/>
        </w:rPr>
        <w:t>certification indefinitely</w:t>
      </w:r>
      <w:r w:rsidRPr="00910DCF">
        <w:rPr>
          <w:rFonts w:eastAsia="Aptos"/>
          <w:sz w:val="16"/>
        </w:rPr>
        <w:t xml:space="preserve">. This concern isn’t just theoretical: Already, </w:t>
      </w:r>
      <w:r w:rsidRPr="00910DCF">
        <w:rPr>
          <w:rFonts w:eastAsia="Aptos"/>
          <w:u w:val="single"/>
        </w:rPr>
        <w:t>lawyers for</w:t>
      </w:r>
      <w:r w:rsidRPr="00910DCF">
        <w:rPr>
          <w:rFonts w:eastAsia="Aptos"/>
          <w:sz w:val="16"/>
        </w:rPr>
        <w:t xml:space="preserve"> Jeff </w:t>
      </w:r>
      <w:r w:rsidRPr="00AF22C3">
        <w:rPr>
          <w:rFonts w:eastAsia="Aptos"/>
          <w:highlight w:val="cyan"/>
          <w:u w:val="single"/>
        </w:rPr>
        <w:t>Bezos</w:t>
      </w:r>
      <w:r w:rsidRPr="00910DCF">
        <w:rPr>
          <w:rFonts w:eastAsia="Aptos"/>
          <w:sz w:val="16"/>
        </w:rPr>
        <w:t xml:space="preserve"> (Amazon) </w:t>
      </w:r>
      <w:r w:rsidRPr="00910DCF">
        <w:rPr>
          <w:rFonts w:eastAsia="Aptos"/>
          <w:u w:val="single"/>
        </w:rPr>
        <w:t xml:space="preserve">are </w:t>
      </w:r>
      <w:r w:rsidRPr="00AF22C3">
        <w:rPr>
          <w:rFonts w:eastAsia="Aptos"/>
          <w:highlight w:val="cyan"/>
          <w:u w:val="single"/>
        </w:rPr>
        <w:t>arguing</w:t>
      </w:r>
      <w:r w:rsidRPr="00910DCF">
        <w:rPr>
          <w:rFonts w:eastAsia="Aptos"/>
          <w:u w:val="single"/>
        </w:rPr>
        <w:t xml:space="preserve"> in an NLRB filing that </w:t>
      </w:r>
      <w:r w:rsidRPr="00AF22C3">
        <w:rPr>
          <w:rFonts w:eastAsia="Aptos"/>
          <w:highlight w:val="cyan"/>
          <w:u w:val="single"/>
        </w:rPr>
        <w:t>a recent vote</w:t>
      </w:r>
      <w:r w:rsidRPr="00910DCF">
        <w:rPr>
          <w:rFonts w:eastAsia="Aptos"/>
          <w:u w:val="single"/>
        </w:rPr>
        <w:t xml:space="preserve"> by Philadelphia Whole Foods workers to join UFCW </w:t>
      </w:r>
      <w:r w:rsidRPr="00AF22C3">
        <w:rPr>
          <w:rFonts w:eastAsia="Aptos"/>
          <w:highlight w:val="cyan"/>
          <w:u w:val="single"/>
        </w:rPr>
        <w:t>is moot</w:t>
      </w:r>
      <w:r w:rsidRPr="00910DCF">
        <w:rPr>
          <w:rFonts w:eastAsia="Aptos"/>
          <w:u w:val="single"/>
        </w:rPr>
        <w:t xml:space="preserve"> due to the lack of a quorum</w:t>
      </w:r>
      <w:r w:rsidRPr="00910DCF">
        <w:rPr>
          <w:rFonts w:eastAsia="Aptos"/>
          <w:sz w:val="16"/>
        </w:rPr>
        <w:t xml:space="preserve"> at the board.</w:t>
      </w:r>
    </w:p>
    <w:p w14:paraId="44FD4613" w14:textId="77777777" w:rsidR="00C173C0" w:rsidRPr="00910DCF" w:rsidRDefault="00C173C0" w:rsidP="00C173C0">
      <w:pPr>
        <w:rPr>
          <w:rFonts w:eastAsia="Aptos"/>
          <w:sz w:val="16"/>
        </w:rPr>
      </w:pPr>
      <w:r w:rsidRPr="00910DCF">
        <w:rPr>
          <w:rFonts w:eastAsia="Aptos"/>
          <w:u w:val="single"/>
        </w:rPr>
        <w:t>For workers whose rights have been violated</w:t>
      </w:r>
      <w:r w:rsidRPr="00910DCF">
        <w:rPr>
          <w:rFonts w:eastAsia="Aptos"/>
          <w:sz w:val="16"/>
        </w:rPr>
        <w:t xml:space="preserve">, </w:t>
      </w:r>
      <w:r w:rsidRPr="00910DCF">
        <w:rPr>
          <w:rFonts w:eastAsia="Aptos"/>
          <w:u w:val="single"/>
        </w:rPr>
        <w:t xml:space="preserve">the </w:t>
      </w:r>
      <w:r w:rsidRPr="00910DCF">
        <w:rPr>
          <w:rFonts w:eastAsia="Aptos"/>
          <w:b/>
          <w:iCs/>
          <w:u w:val="single"/>
          <w:bdr w:val="single" w:sz="8" w:space="0" w:color="auto"/>
        </w:rPr>
        <w:t>lack</w:t>
      </w:r>
      <w:r w:rsidRPr="00910DCF">
        <w:rPr>
          <w:rFonts w:eastAsia="Aptos"/>
          <w:u w:val="single"/>
        </w:rPr>
        <w:t xml:space="preserve"> of a </w:t>
      </w:r>
      <w:r w:rsidRPr="00910DCF">
        <w:rPr>
          <w:rFonts w:eastAsia="Aptos"/>
          <w:b/>
          <w:iCs/>
          <w:u w:val="single"/>
          <w:bdr w:val="single" w:sz="8" w:space="0" w:color="auto"/>
        </w:rPr>
        <w:t>quorum</w:t>
      </w:r>
      <w:r w:rsidRPr="00910DCF">
        <w:rPr>
          <w:rFonts w:eastAsia="Aptos"/>
          <w:sz w:val="16"/>
        </w:rPr>
        <w:t xml:space="preserve"> at the NLRB </w:t>
      </w:r>
      <w:r w:rsidRPr="00910DCF">
        <w:rPr>
          <w:rFonts w:eastAsia="Aptos"/>
          <w:b/>
          <w:iCs/>
          <w:u w:val="single"/>
          <w:bdr w:val="single" w:sz="8" w:space="0" w:color="auto"/>
        </w:rPr>
        <w:t>significantly weakens</w:t>
      </w:r>
      <w:r w:rsidRPr="00910DCF">
        <w:rPr>
          <w:rFonts w:eastAsia="Aptos"/>
          <w:u w:val="single"/>
        </w:rPr>
        <w:t xml:space="preserve"> the chance of effective penalties being levied against employers</w:t>
      </w:r>
      <w:r w:rsidRPr="00910DCF">
        <w:rPr>
          <w:rFonts w:eastAsia="Aptos"/>
          <w:sz w:val="16"/>
        </w:rPr>
        <w:t xml:space="preserve">. For instance, </w:t>
      </w:r>
      <w:r w:rsidRPr="00AF22C3">
        <w:rPr>
          <w:rFonts w:eastAsia="Aptos"/>
          <w:highlight w:val="cyan"/>
          <w:u w:val="single"/>
        </w:rPr>
        <w:t>if an employer illegally fires a worker</w:t>
      </w:r>
      <w:r w:rsidRPr="00910DCF">
        <w:rPr>
          <w:rFonts w:eastAsia="Aptos"/>
          <w:u w:val="single"/>
        </w:rPr>
        <w:t xml:space="preserve"> who is trying to organize</w:t>
      </w:r>
      <w:r w:rsidRPr="00910DCF">
        <w:rPr>
          <w:rFonts w:eastAsia="Aptos"/>
          <w:sz w:val="16"/>
        </w:rPr>
        <w:t xml:space="preserve"> a union, </w:t>
      </w:r>
      <w:r w:rsidRPr="00AF22C3">
        <w:rPr>
          <w:rFonts w:eastAsia="Aptos"/>
          <w:highlight w:val="cyan"/>
          <w:u w:val="single"/>
        </w:rPr>
        <w:t>the worker can file</w:t>
      </w:r>
      <w:r w:rsidRPr="00910DCF">
        <w:rPr>
          <w:rFonts w:eastAsia="Aptos"/>
          <w:u w:val="single"/>
        </w:rPr>
        <w:t xml:space="preserve"> unfair labor practice </w:t>
      </w:r>
      <w:r w:rsidRPr="00AF22C3">
        <w:rPr>
          <w:rFonts w:eastAsia="Aptos"/>
          <w:highlight w:val="cyan"/>
          <w:u w:val="single"/>
        </w:rPr>
        <w:t>charges</w:t>
      </w:r>
      <w:r w:rsidRPr="00910DCF">
        <w:rPr>
          <w:rFonts w:eastAsia="Aptos"/>
          <w:sz w:val="16"/>
        </w:rPr>
        <w:t xml:space="preserve">. Regional NLRB staff could then investigate and recommend that the worker be returned to work with backpay. However, </w:t>
      </w:r>
      <w:r w:rsidRPr="00910DCF">
        <w:rPr>
          <w:rFonts w:eastAsia="Aptos"/>
          <w:u w:val="single"/>
        </w:rPr>
        <w:t xml:space="preserve">an </w:t>
      </w:r>
      <w:r w:rsidRPr="00AF22C3">
        <w:rPr>
          <w:rFonts w:eastAsia="Aptos"/>
          <w:highlight w:val="cyan"/>
          <w:u w:val="single"/>
        </w:rPr>
        <w:t>employer</w:t>
      </w:r>
      <w:r w:rsidRPr="00910DCF">
        <w:rPr>
          <w:rFonts w:eastAsia="Aptos"/>
          <w:u w:val="single"/>
        </w:rPr>
        <w:t xml:space="preserve"> seeking to avoid this outcome could delay this outcome by </w:t>
      </w:r>
      <w:r w:rsidRPr="00AF22C3">
        <w:rPr>
          <w:rFonts w:eastAsia="Aptos"/>
          <w:highlight w:val="cyan"/>
          <w:u w:val="single"/>
        </w:rPr>
        <w:t xml:space="preserve">simply </w:t>
      </w:r>
      <w:r w:rsidRPr="00AF22C3">
        <w:rPr>
          <w:rFonts w:eastAsia="Aptos"/>
          <w:b/>
          <w:iCs/>
          <w:highlight w:val="cyan"/>
          <w:u w:val="single"/>
          <w:bdr w:val="single" w:sz="8" w:space="0" w:color="auto"/>
        </w:rPr>
        <w:t>request</w:t>
      </w:r>
      <w:r w:rsidRPr="00910DCF">
        <w:rPr>
          <w:rFonts w:eastAsia="Aptos"/>
          <w:b/>
          <w:iCs/>
          <w:u w:val="single"/>
          <w:bdr w:val="single" w:sz="8" w:space="0" w:color="auto"/>
        </w:rPr>
        <w:t>ing</w:t>
      </w:r>
      <w:r w:rsidRPr="00910DCF">
        <w:rPr>
          <w:rFonts w:eastAsia="Aptos"/>
          <w:u w:val="single"/>
        </w:rPr>
        <w:t xml:space="preserve"> </w:t>
      </w:r>
      <w:r w:rsidRPr="00AF22C3">
        <w:rPr>
          <w:rFonts w:eastAsia="Aptos"/>
          <w:highlight w:val="cyan"/>
          <w:u w:val="single"/>
        </w:rPr>
        <w:t xml:space="preserve">a </w:t>
      </w:r>
      <w:r w:rsidRPr="00AF22C3">
        <w:rPr>
          <w:rFonts w:eastAsia="Aptos"/>
          <w:b/>
          <w:iCs/>
          <w:highlight w:val="cyan"/>
          <w:u w:val="single"/>
          <w:bdr w:val="single" w:sz="8" w:space="0" w:color="auto"/>
        </w:rPr>
        <w:t>review</w:t>
      </w:r>
      <w:r w:rsidRPr="00AF22C3">
        <w:rPr>
          <w:rFonts w:eastAsia="Aptos"/>
          <w:highlight w:val="cyan"/>
          <w:u w:val="single"/>
        </w:rPr>
        <w:t xml:space="preserve"> by the </w:t>
      </w:r>
      <w:r w:rsidRPr="00AF22C3">
        <w:rPr>
          <w:rFonts w:eastAsia="Aptos"/>
          <w:b/>
          <w:iCs/>
          <w:highlight w:val="cyan"/>
          <w:u w:val="single"/>
          <w:bdr w:val="single" w:sz="8" w:space="0" w:color="auto"/>
        </w:rPr>
        <w:t>full board</w:t>
      </w:r>
      <w:r w:rsidRPr="00910DCF">
        <w:rPr>
          <w:rFonts w:eastAsia="Aptos"/>
          <w:u w:val="single"/>
        </w:rPr>
        <w:t xml:space="preserve">, knowing </w:t>
      </w:r>
      <w:r w:rsidRPr="00AF22C3">
        <w:rPr>
          <w:rFonts w:eastAsia="Aptos"/>
          <w:highlight w:val="cyan"/>
          <w:u w:val="single"/>
        </w:rPr>
        <w:t xml:space="preserve">such a </w:t>
      </w:r>
      <w:r w:rsidRPr="00AF22C3">
        <w:rPr>
          <w:rFonts w:eastAsia="Aptos"/>
          <w:b/>
          <w:iCs/>
          <w:highlight w:val="cyan"/>
          <w:u w:val="single"/>
          <w:bdr w:val="single" w:sz="8" w:space="0" w:color="auto"/>
        </w:rPr>
        <w:t>review cannot proceed</w:t>
      </w:r>
      <w:r w:rsidRPr="00910DCF">
        <w:rPr>
          <w:rFonts w:eastAsia="Aptos"/>
          <w:u w:val="single"/>
        </w:rPr>
        <w:t xml:space="preserve"> until the board regains a quorum</w:t>
      </w:r>
      <w:r w:rsidRPr="00910DCF">
        <w:rPr>
          <w:rFonts w:eastAsia="Aptos"/>
          <w:sz w:val="16"/>
        </w:rPr>
        <w:t xml:space="preserve">. </w:t>
      </w:r>
      <w:r w:rsidRPr="00AF22C3">
        <w:rPr>
          <w:rFonts w:eastAsia="Aptos"/>
          <w:highlight w:val="cyan"/>
          <w:u w:val="single"/>
        </w:rPr>
        <w:t>This forces the worker to choose between</w:t>
      </w:r>
      <w:r w:rsidRPr="00910DCF">
        <w:rPr>
          <w:rFonts w:eastAsia="Aptos"/>
          <w:u w:val="single"/>
        </w:rPr>
        <w:t xml:space="preserve"> seeking </w:t>
      </w:r>
      <w:r w:rsidRPr="00AF22C3">
        <w:rPr>
          <w:rFonts w:eastAsia="Aptos"/>
          <w:highlight w:val="cyan"/>
          <w:u w:val="single"/>
        </w:rPr>
        <w:t>other employment</w:t>
      </w:r>
      <w:r w:rsidRPr="00910DCF">
        <w:rPr>
          <w:rFonts w:eastAsia="Aptos"/>
          <w:u w:val="single"/>
        </w:rPr>
        <w:t xml:space="preserve"> </w:t>
      </w:r>
      <w:r w:rsidRPr="00AF22C3">
        <w:rPr>
          <w:rFonts w:eastAsia="Aptos"/>
          <w:highlight w:val="cyan"/>
          <w:u w:val="single"/>
        </w:rPr>
        <w:t xml:space="preserve">or enduring </w:t>
      </w:r>
      <w:r w:rsidRPr="00910DCF">
        <w:rPr>
          <w:rFonts w:eastAsia="Aptos"/>
          <w:u w:val="single"/>
        </w:rPr>
        <w:t xml:space="preserve">an </w:t>
      </w:r>
      <w:r w:rsidRPr="00AF22C3">
        <w:rPr>
          <w:rFonts w:eastAsia="Aptos"/>
          <w:highlight w:val="cyan"/>
          <w:u w:val="single"/>
        </w:rPr>
        <w:t>indeterminate wait without pay</w:t>
      </w:r>
      <w:r w:rsidRPr="00910DCF">
        <w:rPr>
          <w:rFonts w:eastAsia="Aptos"/>
          <w:sz w:val="16"/>
        </w:rPr>
        <w:t xml:space="preserve"> or benefits.</w:t>
      </w:r>
    </w:p>
    <w:p w14:paraId="4376180D" w14:textId="77777777" w:rsidR="00C173C0" w:rsidRPr="00910DCF" w:rsidRDefault="00C173C0" w:rsidP="00C173C0">
      <w:pPr>
        <w:rPr>
          <w:rFonts w:eastAsia="Aptos"/>
          <w:sz w:val="16"/>
        </w:rPr>
      </w:pPr>
      <w:r w:rsidRPr="00910DCF">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42917BC2" w14:textId="77777777" w:rsidR="00C173C0" w:rsidRPr="00667FFE" w:rsidRDefault="00C173C0" w:rsidP="00C173C0">
      <w:pPr>
        <w:keepNext/>
        <w:keepLines/>
        <w:pageBreakBefore/>
        <w:spacing w:before="40" w:after="0"/>
        <w:jc w:val="center"/>
        <w:outlineLvl w:val="2"/>
        <w:rPr>
          <w:rFonts w:eastAsia="Times New Roman" w:cs="Times New Roman"/>
          <w:b/>
          <w:sz w:val="32"/>
          <w:szCs w:val="24"/>
          <w:u w:val="single"/>
        </w:rPr>
      </w:pPr>
      <w:r w:rsidRPr="00667FFE">
        <w:rPr>
          <w:rFonts w:eastAsia="Times New Roman" w:cs="Times New Roman"/>
          <w:b/>
          <w:sz w:val="32"/>
          <w:szCs w:val="24"/>
          <w:u w:val="single"/>
        </w:rPr>
        <w:t>Union Busting---</w:t>
      </w:r>
      <w:r>
        <w:rPr>
          <w:rFonts w:eastAsia="Times New Roman" w:cs="Times New Roman"/>
          <w:b/>
          <w:sz w:val="32"/>
          <w:szCs w:val="24"/>
          <w:u w:val="single"/>
        </w:rPr>
        <w:t>1NC</w:t>
      </w:r>
    </w:p>
    <w:p w14:paraId="624588E2" w14:textId="77777777" w:rsidR="00C173C0" w:rsidRPr="00667FFE" w:rsidRDefault="00C173C0" w:rsidP="00C173C0">
      <w:pPr>
        <w:keepNext/>
        <w:keepLines/>
        <w:spacing w:before="40" w:after="0"/>
        <w:outlineLvl w:val="3"/>
        <w:rPr>
          <w:rFonts w:eastAsia="Times New Roman" w:cs="Times New Roman"/>
          <w:b/>
          <w:iCs/>
          <w:sz w:val="26"/>
        </w:rPr>
      </w:pPr>
      <w:r w:rsidRPr="00667FFE">
        <w:rPr>
          <w:rFonts w:eastAsia="Times New Roman" w:cs="Times New Roman"/>
          <w:b/>
          <w:iCs/>
          <w:sz w:val="26"/>
        </w:rPr>
        <w:t xml:space="preserve">“Rights” fail. Employer intransigence </w:t>
      </w:r>
      <w:r w:rsidRPr="00667FFE">
        <w:rPr>
          <w:rFonts w:eastAsia="Times New Roman" w:cs="Times New Roman"/>
          <w:b/>
          <w:iCs/>
          <w:sz w:val="26"/>
          <w:u w:val="single"/>
        </w:rPr>
        <w:t>and</w:t>
      </w:r>
      <w:r w:rsidRPr="00667FFE">
        <w:rPr>
          <w:rFonts w:eastAsia="Times New Roman" w:cs="Times New Roman"/>
          <w:b/>
          <w:iCs/>
          <w:sz w:val="26"/>
        </w:rPr>
        <w:t xml:space="preserve"> ineffective remedies prevent organizing and bargaining.</w:t>
      </w:r>
    </w:p>
    <w:p w14:paraId="20A12F61" w14:textId="77777777" w:rsidR="00C173C0" w:rsidRPr="00667FFE" w:rsidRDefault="00C173C0" w:rsidP="00C173C0">
      <w:pPr>
        <w:rPr>
          <w:rFonts w:eastAsia="Aptos"/>
        </w:rPr>
      </w:pPr>
      <w:r w:rsidRPr="00667FFE">
        <w:rPr>
          <w:rFonts w:eastAsia="Aptos"/>
          <w:b/>
          <w:bCs/>
          <w:sz w:val="26"/>
        </w:rPr>
        <w:t>Sachs 11</w:t>
      </w:r>
      <w:r w:rsidRPr="00667FFE">
        <w:rPr>
          <w:rFonts w:eastAsia="Aptos"/>
        </w:rPr>
        <w:t xml:space="preserve">, Assistant Professor of Law, Harvard Law School (Benjamin, “DESPITE PREEMPTION: MAKING LABOR LAW IN CITIES AND STATES,” </w:t>
      </w:r>
      <w:r w:rsidRPr="00667FFE">
        <w:rPr>
          <w:rFonts w:eastAsia="Aptos"/>
          <w:i/>
          <w:iCs/>
        </w:rPr>
        <w:t>Harvard Law Review</w:t>
      </w:r>
      <w:r w:rsidRPr="00667FFE">
        <w:rPr>
          <w:rFonts w:eastAsia="Aptos"/>
        </w:rPr>
        <w:t xml:space="preserve">, Lexis) </w:t>
      </w:r>
    </w:p>
    <w:p w14:paraId="62A35794" w14:textId="77777777" w:rsidR="00C173C0" w:rsidRPr="00667FFE" w:rsidRDefault="00C173C0" w:rsidP="00C173C0">
      <w:pPr>
        <w:rPr>
          <w:rFonts w:eastAsia="Aptos"/>
          <w:sz w:val="16"/>
        </w:rPr>
      </w:pPr>
      <w:r w:rsidRPr="00667FFE">
        <w:rPr>
          <w:rFonts w:eastAsia="Aptos"/>
          <w:sz w:val="16"/>
        </w:rPr>
        <w:t xml:space="preserve">The primary substantive critique of the NLRA is that the </w:t>
      </w:r>
      <w:r w:rsidRPr="00667FFE">
        <w:rPr>
          <w:rFonts w:eastAsia="Aptos"/>
          <w:b/>
          <w:iCs/>
          <w:highlight w:val="cyan"/>
          <w:u w:val="single"/>
          <w:bdr w:val="single" w:sz="8" w:space="0" w:color="auto"/>
        </w:rPr>
        <w:t>federal rules</w:t>
      </w:r>
      <w:r w:rsidRPr="00667FFE">
        <w:rPr>
          <w:rFonts w:eastAsia="Aptos"/>
          <w:highlight w:val="cyan"/>
          <w:u w:val="single"/>
        </w:rPr>
        <w:t xml:space="preserve"> </w:t>
      </w:r>
      <w:r w:rsidRPr="00004A18">
        <w:rPr>
          <w:rFonts w:eastAsia="Aptos"/>
          <w:u w:val="single"/>
        </w:rPr>
        <w:t>of organizing and bargaining r</w:t>
      </w:r>
      <w:r w:rsidRPr="00667FFE">
        <w:rPr>
          <w:rFonts w:eastAsia="Aptos"/>
          <w:highlight w:val="cyan"/>
          <w:u w:val="single"/>
        </w:rPr>
        <w:t xml:space="preserve">ender </w:t>
      </w:r>
      <w:r w:rsidRPr="00667FFE">
        <w:rPr>
          <w:rFonts w:eastAsia="Aptos"/>
          <w:u w:val="single"/>
        </w:rPr>
        <w:t xml:space="preserve">employees’ statutory </w:t>
      </w:r>
      <w:r w:rsidRPr="00667FFE">
        <w:rPr>
          <w:rFonts w:eastAsia="Aptos"/>
          <w:b/>
          <w:iCs/>
          <w:highlight w:val="cyan"/>
          <w:u w:val="single"/>
          <w:bdr w:val="single" w:sz="8" w:space="0" w:color="auto"/>
        </w:rPr>
        <w:t>rights</w:t>
      </w:r>
      <w:r w:rsidRPr="00667FFE">
        <w:rPr>
          <w:rFonts w:eastAsia="Aptos"/>
          <w:highlight w:val="cyan"/>
          <w:u w:val="single"/>
        </w:rPr>
        <w:t xml:space="preserve"> to </w:t>
      </w:r>
      <w:r w:rsidRPr="00004A18">
        <w:rPr>
          <w:rFonts w:eastAsia="Aptos"/>
          <w:u w:val="single"/>
        </w:rPr>
        <w:t xml:space="preserve">form </w:t>
      </w:r>
      <w:r w:rsidRPr="00667FFE">
        <w:rPr>
          <w:rFonts w:eastAsia="Aptos"/>
          <w:u w:val="single"/>
        </w:rPr>
        <w:t xml:space="preserve">and </w:t>
      </w:r>
      <w:r w:rsidRPr="00004A18">
        <w:rPr>
          <w:rFonts w:eastAsia="Aptos"/>
          <w:u w:val="single"/>
        </w:rPr>
        <w:t>join labor organizations, and to</w:t>
      </w:r>
      <w:r w:rsidRPr="00667FFE">
        <w:rPr>
          <w:rFonts w:eastAsia="Aptos"/>
          <w:highlight w:val="cyan"/>
          <w:u w:val="single"/>
        </w:rPr>
        <w:t xml:space="preserve"> bargain collectively</w:t>
      </w:r>
      <w:r w:rsidRPr="00667FFE">
        <w:rPr>
          <w:rFonts w:eastAsia="Aptos"/>
          <w:sz w:val="16"/>
        </w:rPr>
        <w:t xml:space="preserve"> with management, </w:t>
      </w:r>
      <w:r w:rsidRPr="00667FFE">
        <w:rPr>
          <w:rFonts w:eastAsia="Aptos"/>
          <w:b/>
          <w:iCs/>
          <w:sz w:val="28"/>
          <w:szCs w:val="28"/>
          <w:highlight w:val="cyan"/>
          <w:u w:val="single"/>
          <w:bdr w:val="single" w:sz="8" w:space="0" w:color="auto"/>
        </w:rPr>
        <w:t>ineffectual</w:t>
      </w:r>
      <w:proofErr w:type="gramStart"/>
      <w:r w:rsidRPr="00667FFE">
        <w:rPr>
          <w:rFonts w:eastAsia="Aptos"/>
          <w:sz w:val="16"/>
        </w:rPr>
        <w:t>.23</w:t>
      </w:r>
      <w:proofErr w:type="gramEnd"/>
      <w:r w:rsidRPr="00667FFE">
        <w:rPr>
          <w:rFonts w:eastAsia="Aptos"/>
          <w:sz w:val="16"/>
        </w:rPr>
        <w:t xml:space="preserve"> </w:t>
      </w:r>
      <w:r w:rsidRPr="00667FFE">
        <w:rPr>
          <w:rFonts w:eastAsia="Aptos"/>
          <w:u w:val="single"/>
        </w:rPr>
        <w:t>Scholars have repeatedly noted the central problems</w:t>
      </w:r>
      <w:r w:rsidRPr="00667FFE">
        <w:rPr>
          <w:rFonts w:eastAsia="Aptos"/>
          <w:sz w:val="16"/>
        </w:rPr>
        <w:t xml:space="preserve">. </w:t>
      </w:r>
      <w:r w:rsidRPr="00667FFE">
        <w:rPr>
          <w:rFonts w:eastAsia="Aptos"/>
          <w:u w:val="single"/>
        </w:rPr>
        <w:t xml:space="preserve">When it comes to the rules of organizing, </w:t>
      </w:r>
      <w:r w:rsidRPr="00667FFE">
        <w:rPr>
          <w:rFonts w:eastAsia="Aptos"/>
          <w:highlight w:val="cyan"/>
          <w:u w:val="single"/>
        </w:rPr>
        <w:t>the regime provides employers</w:t>
      </w:r>
      <w:r w:rsidRPr="00667FFE">
        <w:rPr>
          <w:rFonts w:eastAsia="Aptos"/>
          <w:u w:val="single"/>
        </w:rPr>
        <w:t xml:space="preserve"> with </w:t>
      </w:r>
      <w:r w:rsidRPr="00667FFE">
        <w:rPr>
          <w:rFonts w:eastAsia="Aptos"/>
          <w:highlight w:val="cyan"/>
          <w:u w:val="single"/>
        </w:rPr>
        <w:t>too much latitude to interfere with employees’</w:t>
      </w:r>
      <w:r w:rsidRPr="00667FFE">
        <w:rPr>
          <w:rFonts w:eastAsia="Aptos"/>
          <w:u w:val="single"/>
        </w:rPr>
        <w:t xml:space="preserve"> efforts at self-</w:t>
      </w:r>
      <w:r w:rsidRPr="00667FFE">
        <w:rPr>
          <w:rFonts w:eastAsia="Aptos"/>
          <w:highlight w:val="cyan"/>
          <w:u w:val="single"/>
        </w:rPr>
        <w:t xml:space="preserve">organization, </w:t>
      </w:r>
      <w:r w:rsidRPr="00667FFE">
        <w:rPr>
          <w:rFonts w:eastAsia="Aptos"/>
          <w:u w:val="single"/>
        </w:rPr>
        <w:t xml:space="preserve">while </w:t>
      </w:r>
      <w:r w:rsidRPr="00667FFE">
        <w:rPr>
          <w:rFonts w:eastAsia="Aptos"/>
          <w:highlight w:val="cyan"/>
          <w:u w:val="single"/>
        </w:rPr>
        <w:t>offering unions too few rights to</w:t>
      </w:r>
      <w:r w:rsidRPr="00667FFE">
        <w:rPr>
          <w:rFonts w:eastAsia="Aptos"/>
          <w:u w:val="single"/>
        </w:rPr>
        <w:t xml:space="preserve"> communicate with employees about the merits of </w:t>
      </w:r>
      <w:r w:rsidRPr="00667FFE">
        <w:rPr>
          <w:rFonts w:eastAsia="Aptos"/>
          <w:b/>
          <w:iCs/>
          <w:highlight w:val="cyan"/>
          <w:u w:val="single"/>
          <w:bdr w:val="single" w:sz="8" w:space="0" w:color="auto"/>
        </w:rPr>
        <w:t>unioniz</w:t>
      </w:r>
      <w:r w:rsidRPr="00667FFE">
        <w:rPr>
          <w:rFonts w:eastAsia="Aptos"/>
          <w:u w:val="single"/>
        </w:rPr>
        <w:t>ation</w:t>
      </w:r>
      <w:r w:rsidRPr="00667FFE">
        <w:rPr>
          <w:rFonts w:eastAsia="Aptos"/>
          <w:sz w:val="16"/>
        </w:rPr>
        <w:t xml:space="preserve">.24 </w:t>
      </w:r>
      <w:r w:rsidRPr="00667FFE">
        <w:rPr>
          <w:rFonts w:eastAsia="Aptos"/>
          <w:highlight w:val="cyan"/>
          <w:u w:val="single"/>
        </w:rPr>
        <w:t xml:space="preserve">The </w:t>
      </w:r>
      <w:r w:rsidRPr="00667FFE">
        <w:rPr>
          <w:rFonts w:eastAsia="Aptos"/>
          <w:u w:val="single"/>
        </w:rPr>
        <w:t xml:space="preserve">NLRB’s </w:t>
      </w:r>
      <w:r w:rsidRPr="00667FFE">
        <w:rPr>
          <w:rFonts w:eastAsia="Aptos"/>
          <w:highlight w:val="cyan"/>
          <w:u w:val="single"/>
        </w:rPr>
        <w:t xml:space="preserve">election </w:t>
      </w:r>
      <w:r w:rsidRPr="00667FFE">
        <w:rPr>
          <w:rFonts w:eastAsia="Aptos"/>
          <w:u w:val="single"/>
        </w:rPr>
        <w:t xml:space="preserve">machinery </w:t>
      </w:r>
      <w:r w:rsidRPr="00667FFE">
        <w:rPr>
          <w:rFonts w:eastAsia="Aptos"/>
          <w:highlight w:val="cyan"/>
          <w:u w:val="single"/>
        </w:rPr>
        <w:t>is</w:t>
      </w:r>
      <w:r w:rsidRPr="00667FFE">
        <w:rPr>
          <w:rFonts w:eastAsia="Aptos"/>
          <w:u w:val="single"/>
        </w:rPr>
        <w:t xml:space="preserve"> dramatically </w:t>
      </w:r>
      <w:r w:rsidRPr="00667FFE">
        <w:rPr>
          <w:rFonts w:eastAsia="Aptos"/>
          <w:highlight w:val="cyan"/>
          <w:u w:val="single"/>
        </w:rPr>
        <w:t xml:space="preserve">too slow, enabling employers to defeat organizing </w:t>
      </w:r>
      <w:r w:rsidRPr="00667FFE">
        <w:rPr>
          <w:rFonts w:eastAsia="Aptos"/>
          <w:u w:val="single"/>
        </w:rPr>
        <w:t xml:space="preserve">drives </w:t>
      </w:r>
      <w:r w:rsidRPr="00667FFE">
        <w:rPr>
          <w:rFonts w:eastAsia="Aptos"/>
          <w:highlight w:val="cyan"/>
          <w:u w:val="single"/>
        </w:rPr>
        <w:t>through delay and attrition</w:t>
      </w:r>
      <w:r w:rsidRPr="00667FFE">
        <w:rPr>
          <w:rFonts w:eastAsia="Aptos"/>
          <w:sz w:val="16"/>
        </w:rPr>
        <w:t xml:space="preserve">.25 </w:t>
      </w:r>
      <w:r w:rsidRPr="00667FFE">
        <w:rPr>
          <w:rFonts w:eastAsia="Aptos"/>
          <w:highlight w:val="cyan"/>
          <w:u w:val="single"/>
        </w:rPr>
        <w:t>The NLRB’s remedial regime is</w:t>
      </w:r>
      <w:r w:rsidRPr="00667FFE">
        <w:rPr>
          <w:rFonts w:eastAsia="Aptos"/>
          <w:u w:val="single"/>
        </w:rPr>
        <w:t xml:space="preserve"> also </w:t>
      </w:r>
      <w:r w:rsidRPr="00667FFE">
        <w:rPr>
          <w:rFonts w:eastAsia="Aptos"/>
          <w:highlight w:val="cyan"/>
          <w:u w:val="single"/>
        </w:rPr>
        <w:t>too</w:t>
      </w:r>
      <w:r w:rsidRPr="00667FFE">
        <w:rPr>
          <w:rFonts w:eastAsia="Aptos"/>
          <w:u w:val="single"/>
        </w:rPr>
        <w:t xml:space="preserve"> </w:t>
      </w:r>
      <w:r w:rsidRPr="00667FFE">
        <w:rPr>
          <w:rFonts w:eastAsia="Aptos"/>
          <w:highlight w:val="cyan"/>
          <w:u w:val="single"/>
        </w:rPr>
        <w:t xml:space="preserve">weak to protect </w:t>
      </w:r>
      <w:r w:rsidRPr="00667FFE">
        <w:rPr>
          <w:rFonts w:eastAsia="Aptos"/>
          <w:u w:val="single"/>
        </w:rPr>
        <w:t xml:space="preserve">employees </w:t>
      </w:r>
      <w:r w:rsidRPr="00667FFE">
        <w:rPr>
          <w:rFonts w:eastAsia="Aptos"/>
          <w:highlight w:val="cyan"/>
          <w:u w:val="single"/>
        </w:rPr>
        <w:t>against</w:t>
      </w:r>
      <w:r w:rsidRPr="00667FFE">
        <w:rPr>
          <w:rFonts w:eastAsia="Aptos"/>
          <w:u w:val="single"/>
        </w:rPr>
        <w:t xml:space="preserve"> employer </w:t>
      </w:r>
      <w:r w:rsidRPr="00667FFE">
        <w:rPr>
          <w:rFonts w:eastAsia="Aptos"/>
          <w:highlight w:val="cyan"/>
          <w:u w:val="single"/>
        </w:rPr>
        <w:t>retaliation</w:t>
      </w:r>
      <w:r w:rsidRPr="00667FFE">
        <w:rPr>
          <w:rFonts w:eastAsia="Aptos"/>
          <w:sz w:val="16"/>
        </w:rPr>
        <w:t xml:space="preserve">.26 And, </w:t>
      </w:r>
      <w:r w:rsidRPr="00667FFE">
        <w:rPr>
          <w:rFonts w:eastAsia="Aptos"/>
          <w:highlight w:val="cyan"/>
          <w:u w:val="single"/>
        </w:rPr>
        <w:t>with respect to</w:t>
      </w:r>
      <w:r w:rsidRPr="00667FFE">
        <w:rPr>
          <w:rFonts w:eastAsia="Aptos"/>
          <w:sz w:val="16"/>
        </w:rPr>
        <w:t xml:space="preserve"> the statute’s goal of facilitating </w:t>
      </w:r>
      <w:r w:rsidRPr="00667FFE">
        <w:rPr>
          <w:rFonts w:eastAsia="Aptos"/>
          <w:b/>
          <w:iCs/>
          <w:highlight w:val="cyan"/>
          <w:u w:val="single"/>
          <w:bdr w:val="single" w:sz="8" w:space="0" w:color="auto"/>
        </w:rPr>
        <w:t>collective bargaining</w:t>
      </w:r>
      <w:r w:rsidRPr="00667FFE">
        <w:rPr>
          <w:rFonts w:eastAsia="Aptos"/>
          <w:sz w:val="16"/>
        </w:rPr>
        <w:t xml:space="preserve">, </w:t>
      </w:r>
      <w:r w:rsidRPr="00667FFE">
        <w:rPr>
          <w:rFonts w:eastAsia="Aptos"/>
          <w:u w:val="single"/>
        </w:rPr>
        <w:t>the regime’s “</w:t>
      </w:r>
      <w:r w:rsidRPr="00667FFE">
        <w:rPr>
          <w:rFonts w:eastAsia="Aptos"/>
          <w:b/>
          <w:iCs/>
          <w:highlight w:val="cyan"/>
          <w:u w:val="single"/>
          <w:bdr w:val="single" w:sz="8" w:space="0" w:color="auto"/>
        </w:rPr>
        <w:t>good</w:t>
      </w:r>
      <w:r w:rsidRPr="00667FFE">
        <w:rPr>
          <w:rFonts w:eastAsia="Aptos"/>
          <w:u w:val="single"/>
        </w:rPr>
        <w:t xml:space="preserve"> </w:t>
      </w:r>
      <w:r w:rsidRPr="00667FFE">
        <w:rPr>
          <w:rFonts w:eastAsia="Aptos"/>
          <w:b/>
          <w:iCs/>
          <w:highlight w:val="cyan"/>
          <w:u w:val="single"/>
          <w:bdr w:val="single" w:sz="8" w:space="0" w:color="auto"/>
        </w:rPr>
        <w:t>faith</w:t>
      </w:r>
      <w:r w:rsidRPr="00667FFE">
        <w:rPr>
          <w:rFonts w:eastAsia="Aptos"/>
          <w:u w:val="single"/>
        </w:rPr>
        <w:t xml:space="preserve">” bargaining obligation </w:t>
      </w:r>
      <w:r w:rsidRPr="00667FFE">
        <w:rPr>
          <w:rFonts w:eastAsia="Aptos"/>
          <w:highlight w:val="cyan"/>
          <w:u w:val="single"/>
        </w:rPr>
        <w:t>is rendered</w:t>
      </w:r>
      <w:r w:rsidRPr="00667FFE">
        <w:rPr>
          <w:rFonts w:eastAsia="Aptos"/>
          <w:sz w:val="16"/>
          <w:highlight w:val="cyan"/>
        </w:rPr>
        <w:t xml:space="preserve"> </w:t>
      </w:r>
      <w:r w:rsidRPr="00667FFE">
        <w:rPr>
          <w:rFonts w:eastAsia="Aptos"/>
          <w:b/>
          <w:iCs/>
          <w:highlight w:val="cyan"/>
          <w:u w:val="single"/>
          <w:bdr w:val="single" w:sz="8" w:space="0" w:color="auto"/>
        </w:rPr>
        <w:t>meaningless</w:t>
      </w:r>
      <w:r w:rsidRPr="00667FFE">
        <w:rPr>
          <w:rFonts w:eastAsia="Aptos"/>
          <w:sz w:val="16"/>
          <w:highlight w:val="cyan"/>
        </w:rPr>
        <w:t xml:space="preserve"> </w:t>
      </w:r>
      <w:r w:rsidRPr="00667FFE">
        <w:rPr>
          <w:rFonts w:eastAsia="Aptos"/>
          <w:highlight w:val="cyan"/>
          <w:u w:val="single"/>
        </w:rPr>
        <w:t>by the Board’s inability to impose contract terms as a remedy for</w:t>
      </w:r>
      <w:r w:rsidRPr="00667FFE">
        <w:rPr>
          <w:rFonts w:eastAsia="Aptos"/>
          <w:u w:val="single"/>
        </w:rPr>
        <w:t xml:space="preserve"> a party’s </w:t>
      </w:r>
      <w:r w:rsidRPr="00667FFE">
        <w:rPr>
          <w:rFonts w:eastAsia="Aptos"/>
          <w:highlight w:val="cyan"/>
          <w:u w:val="single"/>
        </w:rPr>
        <w:t xml:space="preserve">failure to negotiate </w:t>
      </w:r>
      <w:r w:rsidRPr="00667FFE">
        <w:rPr>
          <w:rFonts w:eastAsia="Aptos"/>
          <w:b/>
          <w:iCs/>
          <w:highlight w:val="cyan"/>
          <w:u w:val="single"/>
          <w:bdr w:val="single" w:sz="8" w:space="0" w:color="auto"/>
        </w:rPr>
        <w:t>in good faith</w:t>
      </w:r>
      <w:r w:rsidRPr="00667FFE">
        <w:rPr>
          <w:rFonts w:eastAsia="Aptos"/>
          <w:sz w:val="16"/>
        </w:rPr>
        <w:t>.27</w:t>
      </w:r>
    </w:p>
    <w:p w14:paraId="2F63C393" w14:textId="77777777" w:rsidR="00C173C0" w:rsidRPr="00667FFE" w:rsidRDefault="00C173C0" w:rsidP="00C173C0">
      <w:pPr>
        <w:keepNext/>
        <w:keepLines/>
        <w:pageBreakBefore/>
        <w:spacing w:before="40" w:after="0"/>
        <w:jc w:val="center"/>
        <w:outlineLvl w:val="2"/>
        <w:rPr>
          <w:rFonts w:eastAsia="Times New Roman" w:cs="Times New Roman"/>
          <w:b/>
          <w:sz w:val="32"/>
          <w:szCs w:val="24"/>
          <w:u w:val="single"/>
        </w:rPr>
      </w:pPr>
      <w:r w:rsidRPr="00667FFE">
        <w:rPr>
          <w:rFonts w:eastAsia="Times New Roman" w:cs="Times New Roman"/>
          <w:b/>
          <w:sz w:val="32"/>
          <w:szCs w:val="24"/>
          <w:u w:val="single"/>
        </w:rPr>
        <w:t>AT</w:t>
      </w:r>
      <w:r>
        <w:rPr>
          <w:rFonts w:eastAsia="Times New Roman" w:cs="Times New Roman"/>
          <w:b/>
          <w:sz w:val="32"/>
          <w:szCs w:val="24"/>
          <w:u w:val="single"/>
        </w:rPr>
        <w:t>: Plan Bans X---1NC</w:t>
      </w:r>
    </w:p>
    <w:p w14:paraId="2152AD14" w14:textId="77777777" w:rsidR="00C173C0" w:rsidRPr="00667FFE" w:rsidRDefault="00C173C0" w:rsidP="00C173C0">
      <w:pPr>
        <w:keepNext/>
        <w:keepLines/>
        <w:spacing w:before="40" w:after="0"/>
        <w:outlineLvl w:val="3"/>
        <w:rPr>
          <w:rFonts w:eastAsia="Times New Roman" w:cs="Times New Roman"/>
          <w:b/>
          <w:iCs/>
          <w:sz w:val="26"/>
        </w:rPr>
      </w:pPr>
      <w:r w:rsidRPr="00667FFE">
        <w:rPr>
          <w:rFonts w:eastAsia="Times New Roman" w:cs="Times New Roman"/>
          <w:b/>
          <w:iCs/>
          <w:sz w:val="26"/>
        </w:rPr>
        <w:t>Employers will flagrantly violate the law!</w:t>
      </w:r>
    </w:p>
    <w:p w14:paraId="7BC6A776" w14:textId="77777777" w:rsidR="00C173C0" w:rsidRPr="00667FFE" w:rsidRDefault="00C173C0" w:rsidP="00C173C0">
      <w:pPr>
        <w:rPr>
          <w:rFonts w:eastAsia="Aptos"/>
        </w:rPr>
      </w:pPr>
      <w:r w:rsidRPr="00667FFE">
        <w:rPr>
          <w:rFonts w:eastAsia="Aptos"/>
          <w:b/>
          <w:bCs/>
          <w:sz w:val="26"/>
        </w:rPr>
        <w:t>Galvin 19</w:t>
      </w:r>
      <w:r w:rsidRPr="00667FFE">
        <w:rPr>
          <w:rFonts w:eastAsia="Aptos"/>
        </w:rPr>
        <w:t xml:space="preserve">, Professor of Political Science @ Northwestern (Daniel, “From Labor Law to Employment Law: The Changing Politics of Workers’ Rights,” </w:t>
      </w:r>
      <w:r w:rsidRPr="00667FFE">
        <w:rPr>
          <w:rFonts w:eastAsia="Aptos"/>
          <w:i/>
          <w:iCs/>
        </w:rPr>
        <w:t>Studies in American Political Development</w:t>
      </w:r>
      <w:r w:rsidRPr="00667FFE">
        <w:rPr>
          <w:rFonts w:eastAsia="Aptos"/>
        </w:rPr>
        <w:t>, 33)</w:t>
      </w:r>
    </w:p>
    <w:p w14:paraId="0F1359D9" w14:textId="77777777" w:rsidR="00C173C0" w:rsidRPr="00667FFE" w:rsidRDefault="00C173C0" w:rsidP="00C173C0">
      <w:pPr>
        <w:rPr>
          <w:rFonts w:eastAsia="Aptos"/>
          <w:sz w:val="16"/>
        </w:rPr>
      </w:pPr>
      <w:r w:rsidRPr="00667FFE">
        <w:rPr>
          <w:rFonts w:eastAsia="Aptos"/>
          <w:sz w:val="16"/>
        </w:rPr>
        <w:t xml:space="preserve">As Kate Bronfenbrenner and Tom Juravich have shown, employers benefited greatly from the status quo. </w:t>
      </w:r>
      <w:r w:rsidRPr="00C230F3">
        <w:rPr>
          <w:rFonts w:eastAsia="Aptos"/>
          <w:highlight w:val="cyan"/>
          <w:u w:val="single"/>
        </w:rPr>
        <w:t>Anti-union employers</w:t>
      </w:r>
      <w:r w:rsidRPr="00667FFE">
        <w:rPr>
          <w:rFonts w:eastAsia="Aptos"/>
          <w:u w:val="single"/>
        </w:rPr>
        <w:t xml:space="preserve"> regularly exploited labor law’s loopholes </w:t>
      </w:r>
      <w:r w:rsidRPr="00667FFE">
        <w:rPr>
          <w:rFonts w:eastAsia="Aptos"/>
          <w:sz w:val="16"/>
        </w:rPr>
        <w:t xml:space="preserve">and blind spots </w:t>
      </w:r>
      <w:r w:rsidRPr="00667FFE">
        <w:rPr>
          <w:rFonts w:eastAsia="Aptos"/>
          <w:u w:val="single"/>
        </w:rPr>
        <w:t xml:space="preserve">and even </w:t>
      </w:r>
      <w:r w:rsidRPr="00C230F3">
        <w:rPr>
          <w:rFonts w:eastAsia="Aptos"/>
          <w:b/>
          <w:iCs/>
          <w:highlight w:val="cyan"/>
          <w:u w:val="single"/>
          <w:bdr w:val="single" w:sz="8" w:space="0" w:color="auto"/>
        </w:rPr>
        <w:t>blatantly violate</w:t>
      </w:r>
      <w:r w:rsidRPr="00667FFE">
        <w:rPr>
          <w:rFonts w:eastAsia="Aptos"/>
          <w:b/>
          <w:iCs/>
          <w:u w:val="single"/>
          <w:bdr w:val="single" w:sz="8" w:space="0" w:color="auto"/>
        </w:rPr>
        <w:t xml:space="preserve">d </w:t>
      </w:r>
      <w:r w:rsidRPr="00C230F3">
        <w:rPr>
          <w:rFonts w:eastAsia="Aptos"/>
          <w:b/>
          <w:iCs/>
          <w:highlight w:val="cyan"/>
          <w:u w:val="single"/>
          <w:bdr w:val="single" w:sz="8" w:space="0" w:color="auto"/>
        </w:rPr>
        <w:t>the law</w:t>
      </w:r>
      <w:r w:rsidRPr="00667FFE">
        <w:rPr>
          <w:rFonts w:eastAsia="Aptos"/>
          <w:u w:val="single"/>
        </w:rPr>
        <w:t xml:space="preserve"> </w:t>
      </w:r>
      <w:proofErr w:type="gramStart"/>
      <w:r w:rsidRPr="00667FFE">
        <w:rPr>
          <w:rFonts w:eastAsia="Aptos"/>
          <w:u w:val="single"/>
        </w:rPr>
        <w:t xml:space="preserve">in order </w:t>
      </w:r>
      <w:r w:rsidRPr="00C230F3">
        <w:rPr>
          <w:rFonts w:eastAsia="Aptos"/>
          <w:highlight w:val="cyan"/>
          <w:u w:val="single"/>
        </w:rPr>
        <w:t>to</w:t>
      </w:r>
      <w:proofErr w:type="gramEnd"/>
      <w:r w:rsidRPr="00667FFE">
        <w:rPr>
          <w:rFonts w:eastAsia="Aptos"/>
          <w:u w:val="single"/>
        </w:rPr>
        <w:t xml:space="preserve"> deter </w:t>
      </w:r>
      <w:r w:rsidRPr="00C230F3">
        <w:rPr>
          <w:rFonts w:eastAsia="Aptos"/>
          <w:u w:val="single"/>
        </w:rPr>
        <w:t>and</w:t>
      </w:r>
      <w:r w:rsidRPr="00667FFE">
        <w:rPr>
          <w:rFonts w:eastAsia="Aptos"/>
          <w:u w:val="single"/>
        </w:rPr>
        <w:t xml:space="preserve"> </w:t>
      </w:r>
      <w:r w:rsidRPr="00C230F3">
        <w:rPr>
          <w:rFonts w:eastAsia="Aptos"/>
          <w:highlight w:val="cyan"/>
          <w:u w:val="single"/>
        </w:rPr>
        <w:t>quash</w:t>
      </w:r>
      <w:r w:rsidRPr="00667FFE">
        <w:rPr>
          <w:rFonts w:eastAsia="Aptos"/>
          <w:u w:val="single"/>
        </w:rPr>
        <w:t xml:space="preserve"> </w:t>
      </w:r>
      <w:r w:rsidRPr="00C230F3">
        <w:rPr>
          <w:rFonts w:eastAsia="Aptos"/>
          <w:highlight w:val="cyan"/>
          <w:u w:val="single"/>
        </w:rPr>
        <w:t>union</w:t>
      </w:r>
      <w:r w:rsidRPr="00667FFE">
        <w:rPr>
          <w:rFonts w:eastAsia="Aptos"/>
          <w:u w:val="single"/>
        </w:rPr>
        <w:t>ization drive</w:t>
      </w:r>
      <w:r w:rsidRPr="00C230F3">
        <w:rPr>
          <w:rFonts w:eastAsia="Aptos"/>
          <w:highlight w:val="cyan"/>
          <w:u w:val="single"/>
        </w:rPr>
        <w:t>s</w:t>
      </w:r>
      <w:r w:rsidRPr="00667FFE">
        <w:rPr>
          <w:rFonts w:eastAsia="Aptos"/>
          <w:sz w:val="16"/>
        </w:rPr>
        <w:t xml:space="preserve">. </w:t>
      </w:r>
      <w:r w:rsidRPr="00C230F3">
        <w:rPr>
          <w:rFonts w:eastAsia="Aptos"/>
          <w:highlight w:val="cyan"/>
          <w:u w:val="single"/>
        </w:rPr>
        <w:t>They</w:t>
      </w:r>
      <w:r w:rsidRPr="00667FFE">
        <w:rPr>
          <w:rFonts w:eastAsia="Aptos"/>
          <w:u w:val="single"/>
        </w:rPr>
        <w:t xml:space="preserve"> </w:t>
      </w:r>
      <w:r w:rsidRPr="00C230F3">
        <w:rPr>
          <w:rFonts w:eastAsia="Aptos"/>
          <w:highlight w:val="cyan"/>
          <w:u w:val="single"/>
        </w:rPr>
        <w:t>used</w:t>
      </w:r>
      <w:r w:rsidRPr="00667FFE">
        <w:rPr>
          <w:rFonts w:eastAsia="Aptos"/>
          <w:u w:val="single"/>
        </w:rPr>
        <w:t xml:space="preserve"> “a combination of legal and illegal </w:t>
      </w:r>
      <w:r w:rsidRPr="00C230F3">
        <w:rPr>
          <w:rFonts w:eastAsia="Aptos"/>
          <w:highlight w:val="cyan"/>
          <w:u w:val="single"/>
        </w:rPr>
        <w:t>approaches” such as</w:t>
      </w:r>
      <w:r w:rsidRPr="00667FFE">
        <w:rPr>
          <w:rFonts w:eastAsia="Aptos"/>
          <w:u w:val="single"/>
        </w:rPr>
        <w:t xml:space="preserve"> illegally discharging workers for participating in union activity, “</w:t>
      </w:r>
      <w:r w:rsidRPr="00C230F3">
        <w:rPr>
          <w:rFonts w:eastAsia="Aptos"/>
          <w:highlight w:val="cyan"/>
          <w:u w:val="single"/>
        </w:rPr>
        <w:t>captive-audience meetings, employer leaflets</w:t>
      </w:r>
      <w:r w:rsidRPr="00667FFE">
        <w:rPr>
          <w:rFonts w:eastAsia="Aptos"/>
          <w:u w:val="single"/>
        </w:rPr>
        <w:t xml:space="preserve"> and mailings, </w:t>
      </w:r>
      <w:r w:rsidRPr="00C230F3">
        <w:rPr>
          <w:rFonts w:eastAsia="Aptos"/>
          <w:highlight w:val="cyan"/>
          <w:u w:val="single"/>
        </w:rPr>
        <w:t>supervisor one-on-ones, and illegal wage increases</w:t>
      </w:r>
      <w:r w:rsidRPr="00667FFE">
        <w:rPr>
          <w:rFonts w:eastAsia="Aptos"/>
          <w:sz w:val="16"/>
        </w:rPr>
        <w:t>.”43</w:t>
      </w:r>
    </w:p>
    <w:p w14:paraId="746A9699" w14:textId="77777777" w:rsidR="00C173C0" w:rsidRDefault="00C173C0" w:rsidP="00C173C0"/>
    <w:p w14:paraId="38205156" w14:textId="77777777" w:rsidR="00C173C0" w:rsidRDefault="00C173C0" w:rsidP="00C173C0">
      <w:pPr>
        <w:pStyle w:val="Heading3"/>
      </w:pPr>
      <w:proofErr w:type="gramStart"/>
      <w:r>
        <w:t>Alt Causes</w:t>
      </w:r>
      <w:proofErr w:type="gramEnd"/>
      <w:r>
        <w:t>---1NC</w:t>
      </w:r>
    </w:p>
    <w:p w14:paraId="4ADD1D7E" w14:textId="77777777" w:rsidR="00C173C0" w:rsidRPr="00B02627" w:rsidRDefault="00C173C0" w:rsidP="00C173C0">
      <w:pPr>
        <w:keepNext/>
        <w:keepLines/>
        <w:spacing w:before="40" w:after="0"/>
        <w:outlineLvl w:val="3"/>
        <w:rPr>
          <w:rFonts w:eastAsia="Times New Roman" w:cs="Times New Roman"/>
          <w:b/>
          <w:iCs/>
          <w:sz w:val="26"/>
        </w:rPr>
      </w:pPr>
      <w:r w:rsidRPr="00B02627">
        <w:rPr>
          <w:rFonts w:eastAsia="Times New Roman" w:cs="Times New Roman"/>
          <w:b/>
          <w:iCs/>
          <w:sz w:val="26"/>
        </w:rPr>
        <w:t xml:space="preserve">US democracy is </w:t>
      </w:r>
      <w:r w:rsidRPr="00B02627">
        <w:rPr>
          <w:rFonts w:eastAsia="Times New Roman" w:cs="Times New Roman"/>
          <w:b/>
          <w:iCs/>
          <w:sz w:val="26"/>
          <w:u w:val="single"/>
        </w:rPr>
        <w:t>structurally unsustainable</w:t>
      </w:r>
      <w:r w:rsidRPr="00B02627">
        <w:rPr>
          <w:rFonts w:eastAsia="Times New Roman" w:cs="Times New Roman"/>
          <w:b/>
          <w:iCs/>
          <w:sz w:val="26"/>
        </w:rPr>
        <w:t xml:space="preserve"> and </w:t>
      </w:r>
      <w:r w:rsidRPr="00B02627">
        <w:rPr>
          <w:rFonts w:eastAsia="Times New Roman" w:cs="Times New Roman"/>
          <w:b/>
          <w:iCs/>
          <w:sz w:val="26"/>
          <w:u w:val="single"/>
        </w:rPr>
        <w:t>fails</w:t>
      </w:r>
      <w:r w:rsidRPr="00B02627">
        <w:rPr>
          <w:rFonts w:eastAsia="Times New Roman" w:cs="Times New Roman"/>
          <w:b/>
          <w:iCs/>
          <w:sz w:val="26"/>
        </w:rPr>
        <w:t xml:space="preserve">. </w:t>
      </w:r>
    </w:p>
    <w:p w14:paraId="1FC14F08" w14:textId="77777777" w:rsidR="00C173C0" w:rsidRPr="00B02627" w:rsidRDefault="00C173C0" w:rsidP="00C173C0">
      <w:pPr>
        <w:rPr>
          <w:rFonts w:eastAsia="Calibri"/>
        </w:rPr>
      </w:pPr>
      <w:r w:rsidRPr="00B02627">
        <w:rPr>
          <w:rFonts w:eastAsia="Times New Roman" w:cs="Times New Roman"/>
          <w:b/>
          <w:iCs/>
          <w:sz w:val="26"/>
        </w:rPr>
        <w:t>Siu-kai 25</w:t>
      </w:r>
      <w:r w:rsidRPr="00B02627">
        <w:rPr>
          <w:rFonts w:eastAsia="Calibri"/>
        </w:rPr>
        <w:t xml:space="preserve">, *Professor Emeritus, Sociology, Chinese University of Hong Kong, PhD, Sociology, University of Minnesota, (*Lau, February 17, 2025, “Could the United States attempt to reinvent American </w:t>
      </w:r>
      <w:proofErr w:type="gramStart"/>
      <w:r w:rsidRPr="00B02627">
        <w:rPr>
          <w:rFonts w:eastAsia="Calibri"/>
        </w:rPr>
        <w:t>democracy?,</w:t>
      </w:r>
      <w:proofErr w:type="gramEnd"/>
      <w:r w:rsidRPr="00B02627">
        <w:rPr>
          <w:rFonts w:eastAsia="Calibri"/>
        </w:rPr>
        <w:t xml:space="preserve">” </w:t>
      </w:r>
      <w:r w:rsidRPr="00B02627">
        <w:rPr>
          <w:rFonts w:eastAsia="Calibri"/>
          <w:i/>
          <w:iCs/>
        </w:rPr>
        <w:t>China Daily</w:t>
      </w:r>
      <w:r w:rsidRPr="00B02627">
        <w:rPr>
          <w:rFonts w:eastAsia="Calibri"/>
        </w:rPr>
        <w:t>, https://www.chinadailyhk.com/hk/article/604789)</w:t>
      </w:r>
    </w:p>
    <w:p w14:paraId="56019ABB" w14:textId="77777777" w:rsidR="00C173C0" w:rsidRPr="00B02627" w:rsidRDefault="00C173C0" w:rsidP="00C173C0">
      <w:pPr>
        <w:rPr>
          <w:rFonts w:eastAsia="Calibri"/>
          <w:sz w:val="16"/>
        </w:rPr>
      </w:pPr>
      <w:r w:rsidRPr="00B02627">
        <w:rPr>
          <w:rFonts w:eastAsia="Calibri"/>
          <w:sz w:val="16"/>
        </w:rPr>
        <w:t xml:space="preserve">Over the past few decades, </w:t>
      </w:r>
      <w:r w:rsidRPr="00B02627">
        <w:rPr>
          <w:rFonts w:eastAsia="Calibri"/>
          <w:u w:val="single"/>
        </w:rPr>
        <w:t xml:space="preserve">American democracy has </w:t>
      </w:r>
      <w:r w:rsidRPr="00B02627">
        <w:rPr>
          <w:rFonts w:eastAsia="Calibri"/>
          <w:b/>
          <w:iCs/>
          <w:u w:val="single"/>
          <w:bdr w:val="single" w:sz="8" w:space="0" w:color="auto"/>
        </w:rPr>
        <w:t>declined</w:t>
      </w:r>
      <w:r w:rsidRPr="00B02627">
        <w:rPr>
          <w:rFonts w:eastAsia="Calibri"/>
          <w:u w:val="single"/>
        </w:rPr>
        <w:t xml:space="preserve"> and </w:t>
      </w:r>
      <w:r w:rsidRPr="00B02627">
        <w:rPr>
          <w:rFonts w:eastAsia="Calibri"/>
          <w:b/>
          <w:iCs/>
          <w:u w:val="single"/>
          <w:bdr w:val="single" w:sz="8" w:space="0" w:color="auto"/>
        </w:rPr>
        <w:t>lost</w:t>
      </w:r>
      <w:r w:rsidRPr="00B02627">
        <w:rPr>
          <w:rFonts w:eastAsia="Calibri"/>
          <w:u w:val="single"/>
        </w:rPr>
        <w:t xml:space="preserve"> its original </w:t>
      </w:r>
      <w:r w:rsidRPr="00B02627">
        <w:rPr>
          <w:rFonts w:eastAsia="Calibri"/>
          <w:b/>
          <w:iCs/>
          <w:u w:val="single"/>
          <w:bdr w:val="single" w:sz="8" w:space="0" w:color="auto"/>
        </w:rPr>
        <w:t>luster</w:t>
      </w:r>
      <w:r w:rsidRPr="00B02627">
        <w:rPr>
          <w:rFonts w:eastAsia="Calibri"/>
          <w:sz w:val="16"/>
        </w:rPr>
        <w:t xml:space="preserve">. The decline of American democracy has severely </w:t>
      </w:r>
      <w:r w:rsidRPr="00B02627">
        <w:rPr>
          <w:rFonts w:eastAsia="Calibri"/>
          <w:b/>
          <w:iCs/>
          <w:u w:val="single"/>
          <w:bdr w:val="single" w:sz="8" w:space="0" w:color="auto"/>
        </w:rPr>
        <w:t>diminished</w:t>
      </w:r>
      <w:r w:rsidRPr="00B02627">
        <w:rPr>
          <w:rFonts w:eastAsia="Calibri"/>
          <w:u w:val="single"/>
        </w:rPr>
        <w:t xml:space="preserve"> the United States’ </w:t>
      </w:r>
      <w:r w:rsidRPr="00B02627">
        <w:rPr>
          <w:rFonts w:eastAsia="Calibri"/>
          <w:b/>
          <w:iCs/>
          <w:u w:val="single"/>
          <w:bdr w:val="single" w:sz="8" w:space="0" w:color="auto"/>
        </w:rPr>
        <w:t>soft power</w:t>
      </w:r>
      <w:r w:rsidRPr="00B02627">
        <w:rPr>
          <w:rFonts w:eastAsia="Calibri"/>
          <w:u w:val="single"/>
        </w:rPr>
        <w:t xml:space="preserve">, making it </w:t>
      </w:r>
      <w:r w:rsidRPr="00B02627">
        <w:rPr>
          <w:rFonts w:eastAsia="Calibri"/>
          <w:b/>
          <w:iCs/>
          <w:u w:val="single"/>
          <w:bdr w:val="single" w:sz="8" w:space="0" w:color="auto"/>
        </w:rPr>
        <w:t>difficult</w:t>
      </w:r>
      <w:r w:rsidRPr="00B02627">
        <w:rPr>
          <w:rFonts w:eastAsia="Calibri"/>
          <w:u w:val="single"/>
        </w:rPr>
        <w:t xml:space="preserve"> for it to </w:t>
      </w:r>
      <w:r w:rsidRPr="00B02627">
        <w:rPr>
          <w:rFonts w:eastAsia="Calibri"/>
          <w:b/>
          <w:iCs/>
          <w:u w:val="single"/>
          <w:bdr w:val="single" w:sz="8" w:space="0" w:color="auto"/>
        </w:rPr>
        <w:t>export</w:t>
      </w:r>
      <w:r w:rsidRPr="00B02627">
        <w:rPr>
          <w:rFonts w:eastAsia="Calibri"/>
          <w:u w:val="single"/>
        </w:rPr>
        <w:t xml:space="preserve"> American-style democracy</w:t>
      </w:r>
      <w:r w:rsidRPr="00B02627">
        <w:rPr>
          <w:rFonts w:eastAsia="Calibri"/>
          <w:sz w:val="16"/>
        </w:rPr>
        <w:t xml:space="preserve">. </w:t>
      </w:r>
      <w:r w:rsidRPr="00B02627">
        <w:rPr>
          <w:rFonts w:eastAsia="Calibri"/>
          <w:u w:val="single"/>
        </w:rPr>
        <w:t xml:space="preserve">It has also made </w:t>
      </w:r>
      <w:r w:rsidRPr="00B02627">
        <w:rPr>
          <w:rFonts w:eastAsia="Calibri"/>
          <w:b/>
          <w:iCs/>
          <w:u w:val="single"/>
          <w:bdr w:val="single" w:sz="8" w:space="0" w:color="auto"/>
        </w:rPr>
        <w:t>tampering</w:t>
      </w:r>
      <w:r w:rsidRPr="00B02627">
        <w:rPr>
          <w:rFonts w:eastAsia="Calibri"/>
          <w:u w:val="single"/>
        </w:rPr>
        <w:t xml:space="preserve"> with other countries’ </w:t>
      </w:r>
      <w:r w:rsidRPr="00B02627">
        <w:rPr>
          <w:rFonts w:eastAsia="Calibri"/>
          <w:b/>
          <w:iCs/>
          <w:u w:val="single"/>
          <w:bdr w:val="single" w:sz="8" w:space="0" w:color="auto"/>
        </w:rPr>
        <w:t>internal affairs</w:t>
      </w:r>
      <w:r w:rsidRPr="00B02627">
        <w:rPr>
          <w:rFonts w:eastAsia="Calibri"/>
          <w:u w:val="single"/>
        </w:rPr>
        <w:t xml:space="preserve"> under the </w:t>
      </w:r>
      <w:r w:rsidRPr="00B02627">
        <w:rPr>
          <w:rFonts w:eastAsia="Calibri"/>
          <w:b/>
          <w:iCs/>
          <w:u w:val="single"/>
          <w:bdr w:val="single" w:sz="8" w:space="0" w:color="auto"/>
        </w:rPr>
        <w:t>pretext</w:t>
      </w:r>
      <w:r w:rsidRPr="00B02627">
        <w:rPr>
          <w:rFonts w:eastAsia="Calibri"/>
          <w:u w:val="single"/>
        </w:rPr>
        <w:t xml:space="preserve"> of democracy appear </w:t>
      </w:r>
      <w:r w:rsidRPr="00B02627">
        <w:rPr>
          <w:rFonts w:eastAsia="Calibri"/>
          <w:b/>
          <w:iCs/>
          <w:u w:val="single"/>
          <w:bdr w:val="single" w:sz="8" w:space="0" w:color="auto"/>
        </w:rPr>
        <w:t>hypocritical</w:t>
      </w:r>
      <w:r w:rsidRPr="00B02627">
        <w:rPr>
          <w:rFonts w:eastAsia="Calibri"/>
          <w:u w:val="single"/>
        </w:rPr>
        <w:t xml:space="preserve"> and </w:t>
      </w:r>
      <w:r w:rsidRPr="00B02627">
        <w:rPr>
          <w:rFonts w:eastAsia="Calibri"/>
          <w:b/>
          <w:iCs/>
          <w:u w:val="single"/>
          <w:bdr w:val="single" w:sz="8" w:space="0" w:color="auto"/>
        </w:rPr>
        <w:t>ineffective</w:t>
      </w:r>
      <w:r w:rsidRPr="00B02627">
        <w:rPr>
          <w:rFonts w:eastAsia="Calibri"/>
          <w:sz w:val="16"/>
        </w:rPr>
        <w:t xml:space="preserve">. Over the past decade, </w:t>
      </w:r>
      <w:r w:rsidRPr="00B02627">
        <w:rPr>
          <w:rFonts w:eastAsia="Calibri"/>
          <w:u w:val="single"/>
        </w:rPr>
        <w:t xml:space="preserve">some signs of authoritarianism have </w:t>
      </w:r>
      <w:r w:rsidRPr="00B02627">
        <w:rPr>
          <w:rFonts w:eastAsia="Calibri"/>
          <w:b/>
          <w:iCs/>
          <w:u w:val="single"/>
          <w:bdr w:val="single" w:sz="8" w:space="0" w:color="auto"/>
        </w:rPr>
        <w:t>gradually emerged</w:t>
      </w:r>
      <w:r w:rsidRPr="00B02627">
        <w:rPr>
          <w:rFonts w:eastAsia="Calibri"/>
          <w:sz w:val="16"/>
        </w:rPr>
        <w:t xml:space="preserve"> with the rise of right-wing forces in the US. Steven Levitsky, professor of government at Harvard University, and Lucan Way, professor of political science at the University of Toronto in Canada, bluntly stated that the US has embarked on authoritarianism. </w:t>
      </w:r>
      <w:r w:rsidRPr="00B02627">
        <w:rPr>
          <w:rFonts w:eastAsia="Calibri"/>
          <w:u w:val="single"/>
        </w:rPr>
        <w:t xml:space="preserve">The </w:t>
      </w:r>
      <w:r w:rsidRPr="00B02627">
        <w:rPr>
          <w:rFonts w:eastAsia="Calibri"/>
          <w:b/>
          <w:iCs/>
          <w:u w:val="single"/>
          <w:bdr w:val="single" w:sz="8" w:space="0" w:color="auto"/>
        </w:rPr>
        <w:t>main reason</w:t>
      </w:r>
      <w:r w:rsidRPr="00B02627">
        <w:rPr>
          <w:rFonts w:eastAsia="Calibri"/>
          <w:u w:val="single"/>
        </w:rPr>
        <w:t xml:space="preserve"> is that US President Donald Trump </w:t>
      </w:r>
      <w:r w:rsidRPr="00B02627">
        <w:rPr>
          <w:rFonts w:eastAsia="Calibri"/>
          <w:b/>
          <w:iCs/>
          <w:u w:val="single"/>
          <w:bdr w:val="single" w:sz="8" w:space="0" w:color="auto"/>
        </w:rPr>
        <w:t>constantly</w:t>
      </w:r>
      <w:r w:rsidRPr="00B02627">
        <w:rPr>
          <w:rFonts w:eastAsia="Calibri"/>
          <w:u w:val="single"/>
        </w:rPr>
        <w:t xml:space="preserve"> “</w:t>
      </w:r>
      <w:r w:rsidRPr="00B02627">
        <w:rPr>
          <w:rFonts w:eastAsia="Calibri"/>
          <w:b/>
          <w:iCs/>
          <w:u w:val="single"/>
          <w:bdr w:val="single" w:sz="8" w:space="0" w:color="auto"/>
        </w:rPr>
        <w:t>weaponizes</w:t>
      </w:r>
      <w:r w:rsidRPr="00B02627">
        <w:rPr>
          <w:rFonts w:eastAsia="Calibri"/>
          <w:u w:val="single"/>
        </w:rPr>
        <w:t>” executive power, laws, and regulations to bring down adversaries and win over supporters</w:t>
      </w:r>
      <w:r w:rsidRPr="00B02627">
        <w:rPr>
          <w:rFonts w:eastAsia="Calibri"/>
          <w:sz w:val="16"/>
        </w:rPr>
        <w:t>. They portended: “</w:t>
      </w:r>
      <w:r w:rsidRPr="00B02627">
        <w:rPr>
          <w:rFonts w:eastAsia="Calibri"/>
          <w:b/>
          <w:iCs/>
          <w:sz w:val="28"/>
          <w:szCs w:val="28"/>
          <w:highlight w:val="cyan"/>
          <w:u w:val="single"/>
          <w:bdr w:val="single" w:sz="8" w:space="0" w:color="auto"/>
        </w:rPr>
        <w:t>US democracy</w:t>
      </w:r>
      <w:r w:rsidRPr="00B02627">
        <w:rPr>
          <w:rFonts w:eastAsia="Calibri"/>
          <w:sz w:val="28"/>
          <w:szCs w:val="28"/>
          <w:u w:val="single"/>
        </w:rPr>
        <w:t xml:space="preserve"> </w:t>
      </w:r>
      <w:r w:rsidRPr="00B02627">
        <w:rPr>
          <w:rFonts w:eastAsia="Calibri"/>
          <w:sz w:val="28"/>
          <w:szCs w:val="28"/>
          <w:highlight w:val="cyan"/>
          <w:u w:val="single"/>
        </w:rPr>
        <w:t>will</w:t>
      </w:r>
      <w:r w:rsidRPr="00B02627">
        <w:rPr>
          <w:rFonts w:eastAsia="Calibri"/>
          <w:sz w:val="28"/>
          <w:szCs w:val="28"/>
          <w:u w:val="single"/>
        </w:rPr>
        <w:t xml:space="preserve"> likely </w:t>
      </w:r>
      <w:r w:rsidRPr="00B02627">
        <w:rPr>
          <w:rFonts w:eastAsia="Calibri"/>
          <w:b/>
          <w:iCs/>
          <w:sz w:val="28"/>
          <w:szCs w:val="28"/>
          <w:highlight w:val="cyan"/>
          <w:u w:val="single"/>
          <w:bdr w:val="single" w:sz="8" w:space="0" w:color="auto"/>
        </w:rPr>
        <w:t>break down</w:t>
      </w:r>
      <w:r w:rsidRPr="00B02627">
        <w:rPr>
          <w:rFonts w:eastAsia="Calibri"/>
          <w:sz w:val="28"/>
          <w:szCs w:val="28"/>
          <w:highlight w:val="cyan"/>
          <w:u w:val="single"/>
        </w:rPr>
        <w:t xml:space="preserve"> during the second Trump administration</w:t>
      </w:r>
      <w:r w:rsidRPr="00B02627">
        <w:rPr>
          <w:rFonts w:eastAsia="Calibri"/>
          <w:sz w:val="16"/>
        </w:rPr>
        <w:t xml:space="preserve">, </w:t>
      </w:r>
      <w:r w:rsidRPr="00B02627">
        <w:rPr>
          <w:rFonts w:eastAsia="Calibri"/>
          <w:u w:val="single"/>
        </w:rPr>
        <w:t xml:space="preserve">in the sense that it will </w:t>
      </w:r>
      <w:r w:rsidRPr="00B02627">
        <w:rPr>
          <w:rFonts w:eastAsia="Calibri"/>
          <w:b/>
          <w:iCs/>
          <w:highlight w:val="cyan"/>
          <w:u w:val="single"/>
          <w:bdr w:val="single" w:sz="8" w:space="0" w:color="auto"/>
        </w:rPr>
        <w:t>cease</w:t>
      </w:r>
      <w:r w:rsidRPr="00B02627">
        <w:rPr>
          <w:rFonts w:eastAsia="Calibri"/>
          <w:u w:val="single"/>
        </w:rPr>
        <w:t xml:space="preserve"> </w:t>
      </w:r>
      <w:r w:rsidRPr="00B02627">
        <w:rPr>
          <w:rFonts w:eastAsia="Calibri"/>
          <w:highlight w:val="cyan"/>
          <w:u w:val="single"/>
        </w:rPr>
        <w:t xml:space="preserve">to meet </w:t>
      </w:r>
      <w:r w:rsidRPr="00B02627">
        <w:rPr>
          <w:rFonts w:eastAsia="Calibri"/>
          <w:b/>
          <w:iCs/>
          <w:highlight w:val="cyan"/>
          <w:u w:val="single"/>
          <w:bdr w:val="single" w:sz="8" w:space="0" w:color="auto"/>
        </w:rPr>
        <w:t>standard criteria</w:t>
      </w:r>
      <w:r w:rsidRPr="00B02627">
        <w:rPr>
          <w:rFonts w:eastAsia="Calibri"/>
          <w:u w:val="single"/>
        </w:rPr>
        <w:t xml:space="preserve"> for </w:t>
      </w:r>
      <w:r w:rsidRPr="00B02627">
        <w:rPr>
          <w:rFonts w:eastAsia="Calibri"/>
          <w:b/>
          <w:iCs/>
          <w:u w:val="single"/>
          <w:bdr w:val="single" w:sz="8" w:space="0" w:color="auto"/>
        </w:rPr>
        <w:t>liberal democracy</w:t>
      </w:r>
      <w:r w:rsidRPr="00B02627">
        <w:rPr>
          <w:rFonts w:eastAsia="Calibri"/>
          <w:sz w:val="16"/>
        </w:rPr>
        <w:t xml:space="preserve">: </w:t>
      </w:r>
      <w:r w:rsidRPr="00B02627">
        <w:rPr>
          <w:rFonts w:eastAsia="Calibri"/>
          <w:u w:val="single"/>
        </w:rPr>
        <w:t xml:space="preserve">full adult </w:t>
      </w:r>
      <w:r w:rsidRPr="00B02627">
        <w:rPr>
          <w:rFonts w:eastAsia="Calibri"/>
          <w:b/>
          <w:iCs/>
          <w:u w:val="single"/>
          <w:bdr w:val="single" w:sz="8" w:space="0" w:color="auto"/>
        </w:rPr>
        <w:t>suffrage</w:t>
      </w:r>
      <w:r w:rsidRPr="00B02627">
        <w:rPr>
          <w:rFonts w:eastAsia="Calibri"/>
          <w:u w:val="single"/>
        </w:rPr>
        <w:t xml:space="preserve">, </w:t>
      </w:r>
      <w:r w:rsidRPr="00B02627">
        <w:rPr>
          <w:rFonts w:eastAsia="Calibri"/>
          <w:b/>
          <w:iCs/>
          <w:u w:val="single"/>
          <w:bdr w:val="single" w:sz="8" w:space="0" w:color="auto"/>
        </w:rPr>
        <w:t>free</w:t>
      </w:r>
      <w:r w:rsidRPr="00B02627">
        <w:rPr>
          <w:rFonts w:eastAsia="Calibri"/>
          <w:u w:val="single"/>
        </w:rPr>
        <w:t xml:space="preserve"> and </w:t>
      </w:r>
      <w:r w:rsidRPr="00B02627">
        <w:rPr>
          <w:rFonts w:eastAsia="Calibri"/>
          <w:b/>
          <w:iCs/>
          <w:u w:val="single"/>
          <w:bdr w:val="single" w:sz="8" w:space="0" w:color="auto"/>
        </w:rPr>
        <w:t>fair elections</w:t>
      </w:r>
      <w:r w:rsidRPr="00B02627">
        <w:rPr>
          <w:rFonts w:eastAsia="Calibri"/>
          <w:u w:val="single"/>
        </w:rPr>
        <w:t xml:space="preserve">, and </w:t>
      </w:r>
      <w:r w:rsidRPr="00B02627">
        <w:rPr>
          <w:rFonts w:eastAsia="Calibri"/>
          <w:b/>
          <w:iCs/>
          <w:u w:val="single"/>
          <w:bdr w:val="single" w:sz="8" w:space="0" w:color="auto"/>
        </w:rPr>
        <w:t>broad protection</w:t>
      </w:r>
      <w:r w:rsidRPr="00B02627">
        <w:rPr>
          <w:rFonts w:eastAsia="Calibri"/>
          <w:u w:val="single"/>
        </w:rPr>
        <w:t xml:space="preserve"> of </w:t>
      </w:r>
      <w:r w:rsidRPr="00B02627">
        <w:rPr>
          <w:rFonts w:eastAsia="Calibri"/>
          <w:b/>
          <w:iCs/>
          <w:u w:val="single"/>
          <w:bdr w:val="single" w:sz="8" w:space="0" w:color="auto"/>
        </w:rPr>
        <w:t>civil liberties</w:t>
      </w:r>
      <w:r w:rsidRPr="00B02627">
        <w:rPr>
          <w:rFonts w:eastAsia="Calibri"/>
          <w:sz w:val="16"/>
        </w:rPr>
        <w:t>.”</w:t>
      </w:r>
    </w:p>
    <w:p w14:paraId="1699D3F3" w14:textId="77777777" w:rsidR="00C173C0" w:rsidRPr="00B02627" w:rsidRDefault="00C173C0" w:rsidP="00C173C0">
      <w:pPr>
        <w:rPr>
          <w:rFonts w:eastAsia="Calibri"/>
          <w:sz w:val="16"/>
        </w:rPr>
      </w:pPr>
      <w:r w:rsidRPr="00B02627">
        <w:rPr>
          <w:rFonts w:eastAsia="Calibri"/>
          <w:sz w:val="16"/>
        </w:rPr>
        <w:t>Today, many American political scholars are deeply concerned about the current state and prospects of American democracy and are constantly thinking about how to revitalize or reshape it. In recent years, some scholars have begun to believe that the collapse of American democracy has much to do with the inherent defects of the US Constitution. They argue that to save American democracy, major surgery must be performed on the Constitution.</w:t>
      </w:r>
    </w:p>
    <w:p w14:paraId="2664C6DA" w14:textId="77777777" w:rsidR="00C173C0" w:rsidRPr="00B02627" w:rsidRDefault="00C173C0" w:rsidP="00C173C0">
      <w:pPr>
        <w:rPr>
          <w:rFonts w:eastAsia="Calibri"/>
          <w:sz w:val="16"/>
          <w:szCs w:val="16"/>
        </w:rPr>
      </w:pPr>
      <w:r w:rsidRPr="00B02627">
        <w:rPr>
          <w:rFonts w:eastAsia="Calibri"/>
          <w:sz w:val="16"/>
          <w:szCs w:val="16"/>
        </w:rPr>
        <w:t>In this case, the future of American democracy is indeed worrying. However, at the US-China meeting in Anchorage, Alaska, on March 18, 2021, national security adviser Jake Sullivan still bragged that “a confident country can look hard at its shortcomings and constantly seek to improve. And that is the secret sauce of America.” He stressed that the US is “a country that is constantly reinventing itself.” However, the unmistakably continuous breakdown of American democracy has given a loud slap in the face to the overconfident Sullivan.</w:t>
      </w:r>
    </w:p>
    <w:p w14:paraId="032D6E2B" w14:textId="77777777" w:rsidR="00C173C0" w:rsidRPr="00B02627" w:rsidRDefault="00C173C0" w:rsidP="00C173C0">
      <w:pPr>
        <w:rPr>
          <w:rFonts w:eastAsia="Calibri"/>
          <w:u w:val="single"/>
        </w:rPr>
      </w:pPr>
      <w:r w:rsidRPr="00B02627">
        <w:rPr>
          <w:rFonts w:eastAsia="Calibri"/>
          <w:sz w:val="16"/>
        </w:rPr>
        <w:t xml:space="preserve">Throughout history, </w:t>
      </w:r>
      <w:r w:rsidRPr="00B02627">
        <w:rPr>
          <w:rFonts w:eastAsia="Calibri"/>
          <w:u w:val="single"/>
        </w:rPr>
        <w:t xml:space="preserve">American democracy has </w:t>
      </w:r>
      <w:r w:rsidRPr="00B02627">
        <w:rPr>
          <w:rFonts w:eastAsia="Calibri"/>
          <w:b/>
          <w:iCs/>
          <w:u w:val="single"/>
          <w:bdr w:val="single" w:sz="8" w:space="0" w:color="auto"/>
        </w:rPr>
        <w:t>experienced</w:t>
      </w:r>
      <w:r w:rsidRPr="00B02627">
        <w:rPr>
          <w:rFonts w:eastAsia="Calibri"/>
          <w:u w:val="single"/>
        </w:rPr>
        <w:t xml:space="preserve"> many </w:t>
      </w:r>
      <w:r w:rsidRPr="00B02627">
        <w:rPr>
          <w:rFonts w:eastAsia="Calibri"/>
          <w:b/>
          <w:iCs/>
          <w:u w:val="single"/>
          <w:bdr w:val="single" w:sz="8" w:space="0" w:color="auto"/>
        </w:rPr>
        <w:t>crises</w:t>
      </w:r>
      <w:r w:rsidRPr="00B02627">
        <w:rPr>
          <w:rFonts w:eastAsia="Calibri"/>
          <w:sz w:val="16"/>
        </w:rPr>
        <w:t xml:space="preserve">, but it has always been overcome in one way or another. In their book How Democracies Die (2018), Harvard University political science </w:t>
      </w:r>
      <w:r w:rsidRPr="00B02627">
        <w:rPr>
          <w:rFonts w:eastAsia="Calibri"/>
          <w:u w:val="single"/>
        </w:rPr>
        <w:t>professors</w:t>
      </w:r>
      <w:r w:rsidRPr="00B02627">
        <w:rPr>
          <w:rFonts w:eastAsia="Calibri"/>
          <w:sz w:val="16"/>
        </w:rPr>
        <w:t xml:space="preserve"> Steven Levitsky and Daniel Ziblatt </w:t>
      </w:r>
      <w:r w:rsidRPr="00B02627">
        <w:rPr>
          <w:rFonts w:eastAsia="Calibri"/>
          <w:u w:val="single"/>
        </w:rPr>
        <w:t xml:space="preserve">asserted that democracy is </w:t>
      </w:r>
      <w:r w:rsidRPr="00B02627">
        <w:rPr>
          <w:rFonts w:eastAsia="Calibri"/>
          <w:b/>
          <w:iCs/>
          <w:u w:val="single"/>
          <w:bdr w:val="single" w:sz="8" w:space="0" w:color="auto"/>
        </w:rPr>
        <w:t>dead</w:t>
      </w:r>
      <w:r w:rsidRPr="00B02627">
        <w:rPr>
          <w:rFonts w:eastAsia="Calibri"/>
          <w:u w:val="single"/>
        </w:rPr>
        <w:t xml:space="preserve"> when two basic unwritten </w:t>
      </w:r>
      <w:r w:rsidRPr="00B02627">
        <w:rPr>
          <w:rFonts w:eastAsia="Calibri"/>
          <w:b/>
          <w:iCs/>
          <w:u w:val="single"/>
          <w:bdr w:val="single" w:sz="8" w:space="0" w:color="auto"/>
        </w:rPr>
        <w:t>norms</w:t>
      </w:r>
      <w:r w:rsidRPr="00B02627">
        <w:rPr>
          <w:rFonts w:eastAsia="Calibri"/>
          <w:u w:val="single"/>
        </w:rPr>
        <w:t xml:space="preserve"> of democratic politics are no longer </w:t>
      </w:r>
      <w:r w:rsidRPr="00B02627">
        <w:rPr>
          <w:rFonts w:eastAsia="Calibri"/>
          <w:b/>
          <w:iCs/>
          <w:u w:val="single"/>
          <w:bdr w:val="single" w:sz="8" w:space="0" w:color="auto"/>
        </w:rPr>
        <w:t>universally supported</w:t>
      </w:r>
      <w:r w:rsidRPr="00B02627">
        <w:rPr>
          <w:rFonts w:eastAsia="Calibri"/>
          <w:sz w:val="16"/>
        </w:rPr>
        <w:t xml:space="preserve">. They are “mutual toleration”, or the understanding that competing parties accept one another as legitimate rivals, and “forbearance”, the idea that politicians should exercise restraint in deploying their institutional prerogatives. They suggested that when four phenomena occur, people should worry about the death of democracy. They are: “when a politician (1) rejects, in words or action, the democratic rules of the game, (2) denies the legitimacy of opponents, (3) tolerates or encourages violence, or (4) indicates a willingness to curtail the civil liberties of opponents, including the media”. </w:t>
      </w:r>
      <w:r w:rsidRPr="00B02627">
        <w:rPr>
          <w:rFonts w:eastAsia="Calibri"/>
          <w:u w:val="single"/>
        </w:rPr>
        <w:t xml:space="preserve">These two scholars said they believed these </w:t>
      </w:r>
      <w:r w:rsidRPr="00B02627">
        <w:rPr>
          <w:rFonts w:eastAsia="Calibri"/>
          <w:b/>
          <w:iCs/>
          <w:u w:val="single"/>
          <w:bdr w:val="single" w:sz="8" w:space="0" w:color="auto"/>
        </w:rPr>
        <w:t>four</w:t>
      </w:r>
      <w:r w:rsidRPr="00B02627">
        <w:rPr>
          <w:rFonts w:eastAsia="Calibri"/>
          <w:u w:val="single"/>
        </w:rPr>
        <w:t xml:space="preserve"> </w:t>
      </w:r>
      <w:r w:rsidRPr="00B02627">
        <w:rPr>
          <w:rFonts w:eastAsia="Calibri"/>
          <w:b/>
          <w:iCs/>
          <w:u w:val="single"/>
          <w:bdr w:val="single" w:sz="8" w:space="0" w:color="auto"/>
        </w:rPr>
        <w:t>phenomena</w:t>
      </w:r>
      <w:r w:rsidRPr="00B02627">
        <w:rPr>
          <w:rFonts w:eastAsia="Calibri"/>
          <w:u w:val="single"/>
        </w:rPr>
        <w:t xml:space="preserve"> had already </w:t>
      </w:r>
      <w:r w:rsidRPr="00B02627">
        <w:rPr>
          <w:rFonts w:eastAsia="Calibri"/>
          <w:b/>
          <w:iCs/>
          <w:u w:val="single"/>
          <w:bdr w:val="single" w:sz="8" w:space="0" w:color="auto"/>
        </w:rPr>
        <w:t>appeared</w:t>
      </w:r>
      <w:r w:rsidRPr="00B02627">
        <w:rPr>
          <w:rFonts w:eastAsia="Calibri"/>
          <w:u w:val="single"/>
        </w:rPr>
        <w:t xml:space="preserve"> in the US. Of course, we can also add another phenomenon: The </w:t>
      </w:r>
      <w:r w:rsidRPr="00B02627">
        <w:rPr>
          <w:rFonts w:eastAsia="Calibri"/>
          <w:b/>
          <w:iCs/>
          <w:u w:val="single"/>
          <w:bdr w:val="single" w:sz="8" w:space="0" w:color="auto"/>
        </w:rPr>
        <w:t>Constitution</w:t>
      </w:r>
      <w:r w:rsidRPr="00B02627">
        <w:rPr>
          <w:rFonts w:eastAsia="Calibri"/>
          <w:u w:val="single"/>
        </w:rPr>
        <w:t xml:space="preserve"> is not </w:t>
      </w:r>
      <w:r w:rsidRPr="00B02627">
        <w:rPr>
          <w:rFonts w:eastAsia="Calibri"/>
          <w:b/>
          <w:iCs/>
          <w:u w:val="single"/>
          <w:bdr w:val="single" w:sz="8" w:space="0" w:color="auto"/>
        </w:rPr>
        <w:t>respected</w:t>
      </w:r>
      <w:r w:rsidRPr="00B02627">
        <w:rPr>
          <w:rFonts w:eastAsia="Calibri"/>
          <w:u w:val="single"/>
        </w:rPr>
        <w:t xml:space="preserve"> or </w:t>
      </w:r>
      <w:r w:rsidRPr="00B02627">
        <w:rPr>
          <w:rFonts w:eastAsia="Calibri"/>
          <w:b/>
          <w:iCs/>
          <w:u w:val="single"/>
          <w:bdr w:val="single" w:sz="8" w:space="0" w:color="auto"/>
        </w:rPr>
        <w:t>wantonly violated</w:t>
      </w:r>
      <w:r w:rsidRPr="00B02627">
        <w:rPr>
          <w:rFonts w:eastAsia="Calibri"/>
          <w:u w:val="single"/>
        </w:rPr>
        <w:t>.</w:t>
      </w:r>
    </w:p>
    <w:p w14:paraId="00E81A5A" w14:textId="77777777" w:rsidR="00C173C0" w:rsidRPr="00B02627" w:rsidRDefault="00C173C0" w:rsidP="00C173C0">
      <w:pPr>
        <w:rPr>
          <w:rFonts w:eastAsia="Calibri"/>
          <w:u w:val="single"/>
        </w:rPr>
      </w:pPr>
      <w:r w:rsidRPr="00B02627">
        <w:rPr>
          <w:rFonts w:eastAsia="Calibri"/>
          <w:sz w:val="16"/>
        </w:rPr>
        <w:t xml:space="preserve">In the eyes of many scholars, </w:t>
      </w:r>
      <w:r w:rsidRPr="00B02627">
        <w:rPr>
          <w:rFonts w:eastAsia="Calibri"/>
          <w:highlight w:val="cyan"/>
          <w:u w:val="single"/>
        </w:rPr>
        <w:t xml:space="preserve">there are </w:t>
      </w:r>
      <w:r w:rsidRPr="00B02627">
        <w:rPr>
          <w:rFonts w:eastAsia="Calibri"/>
          <w:b/>
          <w:iCs/>
          <w:highlight w:val="cyan"/>
          <w:u w:val="single"/>
          <w:bdr w:val="single" w:sz="8" w:space="0" w:color="auto"/>
        </w:rPr>
        <w:t>too many signs</w:t>
      </w:r>
      <w:r w:rsidRPr="00B02627">
        <w:rPr>
          <w:rFonts w:eastAsia="Calibri"/>
          <w:highlight w:val="cyan"/>
          <w:u w:val="single"/>
        </w:rPr>
        <w:t xml:space="preserve"> of</w:t>
      </w:r>
      <w:r w:rsidRPr="00B02627">
        <w:rPr>
          <w:rFonts w:eastAsia="Calibri"/>
          <w:u w:val="single"/>
        </w:rPr>
        <w:t xml:space="preserve"> the </w:t>
      </w:r>
      <w:r w:rsidRPr="00B02627">
        <w:rPr>
          <w:rFonts w:eastAsia="Calibri"/>
          <w:b/>
          <w:iCs/>
          <w:highlight w:val="cyan"/>
          <w:u w:val="single"/>
          <w:bdr w:val="single" w:sz="8" w:space="0" w:color="auto"/>
        </w:rPr>
        <w:t>decline</w:t>
      </w:r>
      <w:r w:rsidRPr="00B02627">
        <w:rPr>
          <w:rFonts w:eastAsia="Calibri"/>
          <w:u w:val="single"/>
        </w:rPr>
        <w:t xml:space="preserve"> of American democracy </w:t>
      </w:r>
      <w:r w:rsidRPr="00B02627">
        <w:rPr>
          <w:rFonts w:eastAsia="Calibri"/>
          <w:highlight w:val="cyan"/>
          <w:u w:val="single"/>
        </w:rPr>
        <w:t>to count</w:t>
      </w:r>
      <w:r w:rsidRPr="00B02627">
        <w:rPr>
          <w:rFonts w:eastAsia="Calibri"/>
          <w:u w:val="single"/>
        </w:rPr>
        <w:t>.</w:t>
      </w:r>
      <w:r w:rsidRPr="00B02627">
        <w:rPr>
          <w:rFonts w:eastAsia="Calibri"/>
          <w:sz w:val="16"/>
        </w:rPr>
        <w:t xml:space="preserve"> They include </w:t>
      </w:r>
      <w:r w:rsidRPr="00B02627">
        <w:rPr>
          <w:rFonts w:eastAsia="Calibri"/>
          <w:b/>
          <w:iCs/>
          <w:highlight w:val="cyan"/>
          <w:u w:val="single"/>
          <w:bdr w:val="single" w:sz="8" w:space="0" w:color="auto"/>
        </w:rPr>
        <w:t>political inequality</w:t>
      </w:r>
      <w:r w:rsidRPr="00B02627">
        <w:rPr>
          <w:rFonts w:eastAsia="Calibri"/>
          <w:sz w:val="16"/>
        </w:rPr>
        <w:t xml:space="preserve">, the </w:t>
      </w:r>
      <w:r w:rsidRPr="00B02627">
        <w:rPr>
          <w:rFonts w:eastAsia="Calibri"/>
          <w:b/>
          <w:iCs/>
          <w:u w:val="single"/>
          <w:bdr w:val="single" w:sz="8" w:space="0" w:color="auto"/>
        </w:rPr>
        <w:t xml:space="preserve">continuous </w:t>
      </w:r>
      <w:r w:rsidRPr="00B02627">
        <w:rPr>
          <w:rFonts w:eastAsia="Calibri"/>
          <w:b/>
          <w:iCs/>
          <w:highlight w:val="cyan"/>
          <w:u w:val="single"/>
          <w:bdr w:val="single" w:sz="8" w:space="0" w:color="auto"/>
        </w:rPr>
        <w:t>loss</w:t>
      </w:r>
      <w:r w:rsidRPr="00B02627">
        <w:rPr>
          <w:rFonts w:eastAsia="Calibri"/>
          <w:highlight w:val="cyan"/>
          <w:u w:val="single"/>
        </w:rPr>
        <w:t xml:space="preserve"> of </w:t>
      </w:r>
      <w:r w:rsidRPr="00B02627">
        <w:rPr>
          <w:rFonts w:eastAsia="Calibri"/>
          <w:b/>
          <w:iCs/>
          <w:highlight w:val="cyan"/>
          <w:u w:val="single"/>
          <w:bdr w:val="single" w:sz="8" w:space="0" w:color="auto"/>
        </w:rPr>
        <w:t>representativeness</w:t>
      </w:r>
      <w:r w:rsidRPr="00B02627">
        <w:rPr>
          <w:rFonts w:eastAsia="Calibri"/>
          <w:u w:val="single"/>
        </w:rPr>
        <w:t xml:space="preserve"> of political leaders</w:t>
      </w:r>
      <w:r w:rsidRPr="00B02627">
        <w:rPr>
          <w:rFonts w:eastAsia="Calibri"/>
          <w:sz w:val="16"/>
        </w:rPr>
        <w:t xml:space="preserve">, </w:t>
      </w:r>
      <w:r w:rsidRPr="00B02627">
        <w:rPr>
          <w:rFonts w:eastAsia="Calibri"/>
          <w:b/>
          <w:iCs/>
          <w:highlight w:val="cyan"/>
          <w:u w:val="single"/>
          <w:bdr w:val="single" w:sz="8" w:space="0" w:color="auto"/>
        </w:rPr>
        <w:t>rampant</w:t>
      </w:r>
      <w:r w:rsidRPr="00B02627">
        <w:rPr>
          <w:rFonts w:eastAsia="Calibri"/>
          <w:u w:val="single"/>
        </w:rPr>
        <w:t xml:space="preserve"> </w:t>
      </w:r>
      <w:r w:rsidRPr="00B02627">
        <w:rPr>
          <w:rFonts w:eastAsia="Calibri"/>
          <w:b/>
          <w:iCs/>
          <w:highlight w:val="cyan"/>
          <w:u w:val="single"/>
          <w:bdr w:val="single" w:sz="8" w:space="0" w:color="auto"/>
        </w:rPr>
        <w:t>money politics</w:t>
      </w:r>
      <w:r w:rsidRPr="00B02627">
        <w:rPr>
          <w:rFonts w:eastAsia="Calibri"/>
          <w:sz w:val="16"/>
        </w:rPr>
        <w:t xml:space="preserve">, the </w:t>
      </w:r>
      <w:r w:rsidRPr="00B02627">
        <w:rPr>
          <w:rFonts w:eastAsia="Calibri"/>
          <w:b/>
          <w:iCs/>
          <w:u w:val="single"/>
          <w:bdr w:val="single" w:sz="8" w:space="0" w:color="auto"/>
        </w:rPr>
        <w:t>constant accumulation</w:t>
      </w:r>
      <w:r w:rsidRPr="00B02627">
        <w:rPr>
          <w:rFonts w:eastAsia="Calibri"/>
          <w:u w:val="single"/>
        </w:rPr>
        <w:t xml:space="preserve"> of political power by financial and technology </w:t>
      </w:r>
      <w:r w:rsidRPr="00B02627">
        <w:rPr>
          <w:rFonts w:eastAsia="Calibri"/>
          <w:b/>
          <w:iCs/>
          <w:u w:val="single"/>
          <w:bdr w:val="single" w:sz="8" w:space="0" w:color="auto"/>
        </w:rPr>
        <w:t>tycoons</w:t>
      </w:r>
      <w:r w:rsidRPr="00B02627">
        <w:rPr>
          <w:rFonts w:eastAsia="Calibri"/>
          <w:sz w:val="16"/>
        </w:rPr>
        <w:t xml:space="preserve">, the </w:t>
      </w:r>
      <w:r w:rsidRPr="00B02627">
        <w:rPr>
          <w:rFonts w:eastAsia="Calibri"/>
          <w:u w:val="single"/>
        </w:rPr>
        <w:t xml:space="preserve">struggle between </w:t>
      </w:r>
      <w:r w:rsidRPr="00B02627">
        <w:rPr>
          <w:rFonts w:eastAsia="Calibri"/>
          <w:sz w:val="16"/>
        </w:rPr>
        <w:t xml:space="preserve">the Democratic and Republican </w:t>
      </w:r>
      <w:r w:rsidRPr="00B02627">
        <w:rPr>
          <w:rFonts w:eastAsia="Calibri"/>
          <w:u w:val="single"/>
        </w:rPr>
        <w:t>parties in Congress</w:t>
      </w:r>
      <w:r w:rsidRPr="00B02627">
        <w:rPr>
          <w:rFonts w:eastAsia="Calibri"/>
          <w:sz w:val="16"/>
        </w:rPr>
        <w:t xml:space="preserve">, the operation of the </w:t>
      </w:r>
      <w:r w:rsidRPr="00B02627">
        <w:rPr>
          <w:rFonts w:eastAsia="Calibri"/>
          <w:u w:val="single"/>
        </w:rPr>
        <w:t>Senate</w:t>
      </w:r>
      <w:r w:rsidRPr="00B02627">
        <w:rPr>
          <w:rFonts w:eastAsia="Calibri"/>
          <w:sz w:val="16"/>
        </w:rPr>
        <w:t xml:space="preserve"> being </w:t>
      </w:r>
      <w:r w:rsidRPr="00B02627">
        <w:rPr>
          <w:rFonts w:eastAsia="Calibri"/>
          <w:b/>
          <w:iCs/>
          <w:u w:val="single"/>
          <w:bdr w:val="single" w:sz="8" w:space="0" w:color="auto"/>
        </w:rPr>
        <w:t>plagued</w:t>
      </w:r>
      <w:r w:rsidRPr="00B02627">
        <w:rPr>
          <w:rFonts w:eastAsia="Calibri"/>
          <w:u w:val="single"/>
        </w:rPr>
        <w:t xml:space="preserve"> by </w:t>
      </w:r>
      <w:r w:rsidRPr="00B02627">
        <w:rPr>
          <w:rFonts w:eastAsia="Calibri"/>
          <w:b/>
          <w:iCs/>
          <w:highlight w:val="cyan"/>
          <w:u w:val="single"/>
          <w:bdr w:val="single" w:sz="8" w:space="0" w:color="auto"/>
        </w:rPr>
        <w:t>ruthless filibusters</w:t>
      </w:r>
      <w:r w:rsidRPr="00B02627">
        <w:rPr>
          <w:rFonts w:eastAsia="Calibri"/>
          <w:sz w:val="16"/>
        </w:rPr>
        <w:t xml:space="preserve">, the </w:t>
      </w:r>
      <w:r w:rsidRPr="00B02627">
        <w:rPr>
          <w:rFonts w:eastAsia="Calibri"/>
          <w:b/>
          <w:iCs/>
          <w:highlight w:val="cyan"/>
          <w:u w:val="single"/>
          <w:bdr w:val="single" w:sz="8" w:space="0" w:color="auto"/>
        </w:rPr>
        <w:t>executive power</w:t>
      </w:r>
      <w:r w:rsidRPr="00B02627">
        <w:rPr>
          <w:rFonts w:eastAsia="Calibri"/>
          <w:u w:val="single"/>
        </w:rPr>
        <w:t xml:space="preserve"> being </w:t>
      </w:r>
      <w:r w:rsidRPr="00B02627">
        <w:rPr>
          <w:rFonts w:eastAsia="Calibri"/>
          <w:b/>
          <w:iCs/>
          <w:highlight w:val="cyan"/>
          <w:u w:val="single"/>
          <w:bdr w:val="single" w:sz="8" w:space="0" w:color="auto"/>
        </w:rPr>
        <w:t>unrestrained</w:t>
      </w:r>
      <w:r w:rsidRPr="00B02627">
        <w:rPr>
          <w:rFonts w:eastAsia="Calibri"/>
          <w:sz w:val="16"/>
        </w:rPr>
        <w:t xml:space="preserve">, the </w:t>
      </w:r>
      <w:r w:rsidRPr="00B02627">
        <w:rPr>
          <w:rFonts w:eastAsia="Calibri"/>
          <w:b/>
          <w:iCs/>
          <w:highlight w:val="cyan"/>
          <w:u w:val="single"/>
          <w:bdr w:val="single" w:sz="8" w:space="0" w:color="auto"/>
        </w:rPr>
        <w:t>Supreme Court</w:t>
      </w:r>
      <w:r w:rsidRPr="00B02627">
        <w:rPr>
          <w:rFonts w:eastAsia="Calibri"/>
          <w:sz w:val="16"/>
        </w:rPr>
        <w:t xml:space="preserve"> </w:t>
      </w:r>
      <w:r w:rsidRPr="00B02627">
        <w:rPr>
          <w:rFonts w:eastAsia="Calibri"/>
          <w:u w:val="single"/>
        </w:rPr>
        <w:t xml:space="preserve">becoming </w:t>
      </w:r>
      <w:r w:rsidRPr="00B02627">
        <w:rPr>
          <w:rFonts w:eastAsia="Calibri"/>
          <w:b/>
          <w:iCs/>
          <w:u w:val="single"/>
          <w:bdr w:val="single" w:sz="8" w:space="0" w:color="auto"/>
        </w:rPr>
        <w:t>increasingly</w:t>
      </w:r>
      <w:r w:rsidRPr="00B02627">
        <w:rPr>
          <w:rFonts w:eastAsia="Calibri"/>
          <w:u w:val="single"/>
        </w:rPr>
        <w:t xml:space="preserve"> </w:t>
      </w:r>
      <w:r w:rsidRPr="00B02627">
        <w:rPr>
          <w:rFonts w:eastAsia="Calibri"/>
          <w:b/>
          <w:iCs/>
          <w:u w:val="single"/>
          <w:bdr w:val="single" w:sz="8" w:space="0" w:color="auto"/>
        </w:rPr>
        <w:t>out of touch</w:t>
      </w:r>
      <w:r w:rsidRPr="00B02627">
        <w:rPr>
          <w:rFonts w:eastAsia="Calibri"/>
          <w:u w:val="single"/>
        </w:rPr>
        <w:t xml:space="preserve"> with mainstream public opinion</w:t>
      </w:r>
      <w:r w:rsidRPr="00B02627">
        <w:rPr>
          <w:rFonts w:eastAsia="Calibri"/>
          <w:sz w:val="16"/>
        </w:rPr>
        <w:t xml:space="preserve">, the </w:t>
      </w:r>
      <w:r w:rsidRPr="00B02627">
        <w:rPr>
          <w:rFonts w:eastAsia="Calibri"/>
          <w:b/>
          <w:iCs/>
          <w:u w:val="single"/>
          <w:bdr w:val="single" w:sz="8" w:space="0" w:color="auto"/>
        </w:rPr>
        <w:t>unabated</w:t>
      </w:r>
      <w:r w:rsidRPr="00B02627">
        <w:rPr>
          <w:rFonts w:eastAsia="Calibri"/>
          <w:sz w:val="16"/>
        </w:rPr>
        <w:t xml:space="preserve"> </w:t>
      </w:r>
      <w:r w:rsidRPr="00B02627">
        <w:rPr>
          <w:rFonts w:eastAsia="Calibri"/>
          <w:b/>
          <w:iCs/>
          <w:u w:val="single"/>
          <w:bdr w:val="single" w:sz="8" w:space="0" w:color="auto"/>
        </w:rPr>
        <w:t>decline</w:t>
      </w:r>
      <w:r w:rsidRPr="00B02627">
        <w:rPr>
          <w:rFonts w:eastAsia="Calibri"/>
          <w:u w:val="single"/>
        </w:rPr>
        <w:t xml:space="preserve"> of </w:t>
      </w:r>
      <w:r w:rsidRPr="00B02627">
        <w:rPr>
          <w:rFonts w:eastAsia="Calibri"/>
          <w:b/>
          <w:iCs/>
          <w:u w:val="single"/>
          <w:bdr w:val="single" w:sz="8" w:space="0" w:color="auto"/>
        </w:rPr>
        <w:t>governance</w:t>
      </w:r>
      <w:r w:rsidRPr="00B02627">
        <w:rPr>
          <w:rFonts w:eastAsia="Calibri"/>
          <w:u w:val="single"/>
        </w:rPr>
        <w:t xml:space="preserve"> capacity</w:t>
      </w:r>
      <w:r w:rsidRPr="00B02627">
        <w:rPr>
          <w:rFonts w:eastAsia="Calibri"/>
          <w:sz w:val="16"/>
        </w:rPr>
        <w:t xml:space="preserve">, the </w:t>
      </w:r>
      <w:r w:rsidRPr="00B02627">
        <w:rPr>
          <w:rFonts w:eastAsia="Calibri"/>
          <w:highlight w:val="cyan"/>
          <w:u w:val="single"/>
        </w:rPr>
        <w:t>public policy</w:t>
      </w:r>
      <w:r w:rsidRPr="00B02627">
        <w:rPr>
          <w:rFonts w:eastAsia="Calibri"/>
          <w:u w:val="single"/>
        </w:rPr>
        <w:t xml:space="preserve"> being </w:t>
      </w:r>
      <w:r w:rsidRPr="00B02627">
        <w:rPr>
          <w:rFonts w:eastAsia="Calibri"/>
          <w:b/>
          <w:iCs/>
          <w:highlight w:val="cyan"/>
          <w:u w:val="single"/>
          <w:bdr w:val="single" w:sz="8" w:space="0" w:color="auto"/>
        </w:rPr>
        <w:t>out of touch</w:t>
      </w:r>
      <w:r w:rsidRPr="00B02627">
        <w:rPr>
          <w:rFonts w:eastAsia="Calibri"/>
          <w:u w:val="single"/>
        </w:rPr>
        <w:t xml:space="preserve"> with the needs of the people</w:t>
      </w:r>
      <w:r w:rsidRPr="00B02627">
        <w:rPr>
          <w:rFonts w:eastAsia="Calibri"/>
          <w:sz w:val="16"/>
        </w:rPr>
        <w:t xml:space="preserve">, the </w:t>
      </w:r>
      <w:r w:rsidRPr="00B02627">
        <w:rPr>
          <w:rFonts w:eastAsia="Calibri"/>
          <w:highlight w:val="cyan"/>
          <w:u w:val="single"/>
        </w:rPr>
        <w:t>political system</w:t>
      </w:r>
      <w:r w:rsidRPr="00B02627">
        <w:rPr>
          <w:rFonts w:eastAsia="Calibri"/>
          <w:u w:val="single"/>
        </w:rPr>
        <w:t xml:space="preserve"> </w:t>
      </w:r>
      <w:r w:rsidRPr="00B02627">
        <w:rPr>
          <w:rFonts w:eastAsia="Calibri"/>
          <w:b/>
          <w:iCs/>
          <w:u w:val="single"/>
          <w:bdr w:val="single" w:sz="8" w:space="0" w:color="auto"/>
        </w:rPr>
        <w:t>increasingly</w:t>
      </w:r>
      <w:r w:rsidRPr="00B02627">
        <w:rPr>
          <w:rFonts w:eastAsia="Calibri"/>
          <w:u w:val="single"/>
        </w:rPr>
        <w:t xml:space="preserve"> </w:t>
      </w:r>
      <w:r w:rsidRPr="00B02627">
        <w:rPr>
          <w:rFonts w:eastAsia="Calibri"/>
          <w:b/>
          <w:iCs/>
          <w:u w:val="single"/>
          <w:bdr w:val="single" w:sz="8" w:space="0" w:color="auto"/>
        </w:rPr>
        <w:t>losing credibility</w:t>
      </w:r>
      <w:r w:rsidRPr="00B02627">
        <w:rPr>
          <w:rFonts w:eastAsia="Calibri"/>
          <w:sz w:val="16"/>
        </w:rPr>
        <w:t xml:space="preserve">, a </w:t>
      </w:r>
      <w:r w:rsidRPr="00B02627">
        <w:rPr>
          <w:rFonts w:eastAsia="Calibri"/>
          <w:b/>
          <w:iCs/>
          <w:highlight w:val="cyan"/>
          <w:u w:val="single"/>
          <w:bdr w:val="single" w:sz="8" w:space="0" w:color="auto"/>
        </w:rPr>
        <w:t>seriously divided</w:t>
      </w:r>
      <w:r w:rsidRPr="00B02627">
        <w:rPr>
          <w:rFonts w:eastAsia="Calibri"/>
          <w:u w:val="single"/>
        </w:rPr>
        <w:t xml:space="preserve"> and conflictual </w:t>
      </w:r>
      <w:r w:rsidRPr="00B02627">
        <w:rPr>
          <w:rFonts w:eastAsia="Calibri"/>
          <w:b/>
          <w:iCs/>
          <w:u w:val="single"/>
          <w:bdr w:val="single" w:sz="8" w:space="0" w:color="auto"/>
        </w:rPr>
        <w:t>society</w:t>
      </w:r>
      <w:r w:rsidRPr="00B02627">
        <w:rPr>
          <w:rFonts w:eastAsia="Calibri"/>
          <w:sz w:val="16"/>
        </w:rPr>
        <w:t xml:space="preserve">, </w:t>
      </w:r>
      <w:r w:rsidRPr="00B02627">
        <w:rPr>
          <w:rFonts w:eastAsia="Calibri"/>
          <w:b/>
          <w:iCs/>
          <w:u w:val="single"/>
          <w:bdr w:val="single" w:sz="8" w:space="0" w:color="auto"/>
        </w:rPr>
        <w:t>pervasive hatred</w:t>
      </w:r>
      <w:r w:rsidRPr="00B02627">
        <w:rPr>
          <w:rFonts w:eastAsia="Calibri"/>
          <w:sz w:val="16"/>
        </w:rPr>
        <w:t xml:space="preserve">, </w:t>
      </w:r>
      <w:r w:rsidRPr="00B02627">
        <w:rPr>
          <w:rFonts w:eastAsia="Calibri"/>
          <w:u w:val="single"/>
        </w:rPr>
        <w:t xml:space="preserve">and </w:t>
      </w:r>
      <w:r w:rsidRPr="00B02627">
        <w:rPr>
          <w:rFonts w:eastAsia="Calibri"/>
          <w:b/>
          <w:iCs/>
          <w:u w:val="single"/>
          <w:bdr w:val="single" w:sz="8" w:space="0" w:color="auto"/>
        </w:rPr>
        <w:t>rampant</w:t>
      </w:r>
      <w:r w:rsidRPr="00B02627">
        <w:rPr>
          <w:rFonts w:eastAsia="Calibri"/>
          <w:u w:val="single"/>
        </w:rPr>
        <w:t xml:space="preserve"> </w:t>
      </w:r>
      <w:r w:rsidRPr="00B02627">
        <w:rPr>
          <w:rFonts w:eastAsia="Calibri"/>
          <w:b/>
          <w:iCs/>
          <w:u w:val="single"/>
          <w:bdr w:val="single" w:sz="8" w:space="0" w:color="auto"/>
        </w:rPr>
        <w:t>political violence</w:t>
      </w:r>
      <w:r w:rsidRPr="00B02627">
        <w:rPr>
          <w:rFonts w:eastAsia="Calibri"/>
          <w:u w:val="single"/>
        </w:rPr>
        <w:t>.</w:t>
      </w:r>
    </w:p>
    <w:p w14:paraId="6347A10C" w14:textId="77777777" w:rsidR="00C173C0" w:rsidRPr="00B02627" w:rsidRDefault="00C173C0" w:rsidP="00C173C0">
      <w:pPr>
        <w:rPr>
          <w:rFonts w:eastAsia="Calibri"/>
          <w:sz w:val="16"/>
        </w:rPr>
      </w:pPr>
      <w:r w:rsidRPr="00B02627">
        <w:rPr>
          <w:rFonts w:eastAsia="Calibri"/>
          <w:sz w:val="16"/>
        </w:rPr>
        <w:t>In January, after Trump became US president again, some American scholars even believed that the country had already faced a crisis of “ungoverning”. In the words of Russell Muirhead, professor of democracy at Dartmouth College, and Nancy L Rosenblum, professor emerita of ethics in politics and government at Harvard University, “ungoverning” means “the degradation of state capacity and the substitution of unchecked personal will for the difficult, necessary business of shaping, implementing, and assessing policy for the nation”. The administration will sideline experts and circumvent regular processes of information gathering and consultation. In so doing, it will degrade state capacity; the premium Trump places on personal loyalty will result in confounding his ability to govern.”</w:t>
      </w:r>
    </w:p>
    <w:p w14:paraId="4DFA3C98" w14:textId="77777777" w:rsidR="00C173C0" w:rsidRPr="00B02627" w:rsidRDefault="00C173C0" w:rsidP="00C173C0">
      <w:pPr>
        <w:rPr>
          <w:rFonts w:eastAsia="Calibri"/>
          <w:sz w:val="16"/>
        </w:rPr>
      </w:pPr>
      <w:r w:rsidRPr="00B02627">
        <w:rPr>
          <w:rFonts w:eastAsia="Calibri"/>
          <w:sz w:val="16"/>
        </w:rPr>
        <w:t>Daron Acemoglu, an economics professor at the Massachusetts Institute of Technology who jointly won the Nobel Memorial Prize in Economic Sciences in October, also contended that the Trump administration would cause the further collapse of the American system, and Americans would lose trust in the system. As a result, the US would lose its economic vitality. This would further reduce trust in democracy and public institutions. Worse, with intensifying distrust, something essential to democracy — compromise — would become increasingly challenging.</w:t>
      </w:r>
    </w:p>
    <w:p w14:paraId="13F367E4" w14:textId="77777777" w:rsidR="00C173C0" w:rsidRPr="00B02627" w:rsidRDefault="00C173C0" w:rsidP="00C173C0">
      <w:pPr>
        <w:rPr>
          <w:rFonts w:eastAsia="Calibri"/>
          <w:sz w:val="16"/>
        </w:rPr>
      </w:pPr>
      <w:r w:rsidRPr="00B02627">
        <w:rPr>
          <w:rFonts w:eastAsia="Calibri"/>
          <w:sz w:val="16"/>
        </w:rPr>
        <w:t xml:space="preserve">US scholars have proposed different theories and explanations for the parlous state of American democracy. A more reasonable explanation is that both </w:t>
      </w:r>
      <w:r w:rsidRPr="00B02627">
        <w:rPr>
          <w:rFonts w:eastAsia="Calibri"/>
          <w:u w:val="single"/>
        </w:rPr>
        <w:t xml:space="preserve">major political parties in the US are </w:t>
      </w:r>
      <w:r w:rsidRPr="00B02627">
        <w:rPr>
          <w:rFonts w:eastAsia="Calibri"/>
          <w:b/>
          <w:iCs/>
          <w:u w:val="single"/>
          <w:bdr w:val="single" w:sz="8" w:space="0" w:color="auto"/>
        </w:rPr>
        <w:t>unwilling</w:t>
      </w:r>
      <w:r w:rsidRPr="00B02627">
        <w:rPr>
          <w:rFonts w:eastAsia="Calibri"/>
          <w:u w:val="single"/>
        </w:rPr>
        <w:t xml:space="preserve"> to </w:t>
      </w:r>
      <w:r w:rsidRPr="00B02627">
        <w:rPr>
          <w:rFonts w:eastAsia="Calibri"/>
          <w:b/>
          <w:iCs/>
          <w:u w:val="single"/>
          <w:bdr w:val="single" w:sz="8" w:space="0" w:color="auto"/>
        </w:rPr>
        <w:t>abide</w:t>
      </w:r>
      <w:r w:rsidRPr="00B02627">
        <w:rPr>
          <w:rFonts w:eastAsia="Calibri"/>
          <w:u w:val="single"/>
        </w:rPr>
        <w:t xml:space="preserve"> by the </w:t>
      </w:r>
      <w:r w:rsidRPr="00B02627">
        <w:rPr>
          <w:rFonts w:eastAsia="Calibri"/>
          <w:b/>
          <w:iCs/>
          <w:u w:val="single"/>
          <w:bdr w:val="single" w:sz="8" w:space="0" w:color="auto"/>
        </w:rPr>
        <w:t>formal</w:t>
      </w:r>
      <w:r w:rsidRPr="00B02627">
        <w:rPr>
          <w:rFonts w:eastAsia="Calibri"/>
          <w:u w:val="single"/>
        </w:rPr>
        <w:t xml:space="preserve"> and </w:t>
      </w:r>
      <w:r w:rsidRPr="00B02627">
        <w:rPr>
          <w:rFonts w:eastAsia="Calibri"/>
          <w:b/>
          <w:iCs/>
          <w:u w:val="single"/>
          <w:bdr w:val="single" w:sz="8" w:space="0" w:color="auto"/>
        </w:rPr>
        <w:t>informal</w:t>
      </w:r>
      <w:r w:rsidRPr="00B02627">
        <w:rPr>
          <w:rFonts w:eastAsia="Calibri"/>
          <w:u w:val="single"/>
        </w:rPr>
        <w:t xml:space="preserve"> rules of the democratic game</w:t>
      </w:r>
      <w:r w:rsidRPr="00B02627">
        <w:rPr>
          <w:rFonts w:eastAsia="Calibri"/>
          <w:sz w:val="16"/>
        </w:rPr>
        <w:t xml:space="preserve">. The </w:t>
      </w:r>
      <w:r w:rsidRPr="00B02627">
        <w:rPr>
          <w:rFonts w:eastAsia="Calibri"/>
          <w:b/>
          <w:iCs/>
          <w:u w:val="single"/>
          <w:bdr w:val="single" w:sz="8" w:space="0" w:color="auto"/>
        </w:rPr>
        <w:t>transformation</w:t>
      </w:r>
      <w:r w:rsidRPr="00B02627">
        <w:rPr>
          <w:rFonts w:eastAsia="Calibri"/>
          <w:u w:val="single"/>
        </w:rPr>
        <w:t xml:space="preserve"> of the </w:t>
      </w:r>
      <w:r w:rsidRPr="00B02627">
        <w:rPr>
          <w:rFonts w:eastAsia="Calibri"/>
          <w:b/>
          <w:iCs/>
          <w:u w:val="single"/>
          <w:bdr w:val="single" w:sz="8" w:space="0" w:color="auto"/>
        </w:rPr>
        <w:t>Republican Party</w:t>
      </w:r>
      <w:r w:rsidRPr="00B02627">
        <w:rPr>
          <w:rFonts w:eastAsia="Calibri"/>
          <w:sz w:val="16"/>
        </w:rPr>
        <w:t xml:space="preserve"> is particularly concerning because anti-democratic right-wing political and social forces led by Trump increasingly control it. These forces comprise working-class white Americans, residents of backward areas, people who </w:t>
      </w:r>
      <w:r w:rsidRPr="00B02627">
        <w:rPr>
          <w:rFonts w:eastAsia="Calibri"/>
          <w:u w:val="single"/>
        </w:rPr>
        <w:t>hold</w:t>
      </w:r>
      <w:r w:rsidRPr="00B02627">
        <w:rPr>
          <w:rFonts w:eastAsia="Calibri"/>
          <w:sz w:val="16"/>
        </w:rPr>
        <w:t xml:space="preserve"> </w:t>
      </w:r>
      <w:r w:rsidRPr="00B02627">
        <w:rPr>
          <w:rFonts w:eastAsia="Calibri"/>
          <w:b/>
          <w:iCs/>
          <w:u w:val="single"/>
          <w:bdr w:val="single" w:sz="8" w:space="0" w:color="auto"/>
        </w:rPr>
        <w:t>conservative</w:t>
      </w:r>
      <w:r w:rsidRPr="00B02627">
        <w:rPr>
          <w:rFonts w:eastAsia="Calibri"/>
          <w:u w:val="single"/>
        </w:rPr>
        <w:t xml:space="preserve"> political, social and cultural values, </w:t>
      </w:r>
      <w:r w:rsidRPr="00B02627">
        <w:rPr>
          <w:rFonts w:eastAsia="Calibri"/>
          <w:b/>
          <w:iCs/>
          <w:u w:val="single"/>
          <w:bdr w:val="single" w:sz="8" w:space="0" w:color="auto"/>
        </w:rPr>
        <w:t>rabid racists</w:t>
      </w:r>
      <w:r w:rsidRPr="00B02627">
        <w:rPr>
          <w:rFonts w:eastAsia="Calibri"/>
          <w:u w:val="single"/>
        </w:rPr>
        <w:t xml:space="preserve">, </w:t>
      </w:r>
      <w:r w:rsidRPr="00B02627">
        <w:rPr>
          <w:rFonts w:eastAsia="Calibri"/>
          <w:b/>
          <w:iCs/>
          <w:u w:val="single"/>
          <w:bdr w:val="single" w:sz="8" w:space="0" w:color="auto"/>
        </w:rPr>
        <w:t>religious</w:t>
      </w:r>
      <w:r w:rsidRPr="00B02627">
        <w:rPr>
          <w:rFonts w:eastAsia="Calibri"/>
          <w:u w:val="single"/>
        </w:rPr>
        <w:t xml:space="preserve"> </w:t>
      </w:r>
      <w:r w:rsidRPr="00B02627">
        <w:rPr>
          <w:rFonts w:eastAsia="Calibri"/>
          <w:b/>
          <w:iCs/>
          <w:u w:val="single"/>
          <w:bdr w:val="single" w:sz="8" w:space="0" w:color="auto"/>
        </w:rPr>
        <w:t>fanatics</w:t>
      </w:r>
      <w:r w:rsidRPr="00B02627">
        <w:rPr>
          <w:rFonts w:eastAsia="Calibri"/>
          <w:sz w:val="16"/>
        </w:rPr>
        <w:t xml:space="preserve">, etc. In the past, due to the peculiar arrangements of the American Constitution, </w:t>
      </w:r>
      <w:r w:rsidRPr="00B02627">
        <w:rPr>
          <w:rFonts w:eastAsia="Calibri"/>
          <w:u w:val="single"/>
        </w:rPr>
        <w:t>although</w:t>
      </w:r>
      <w:r w:rsidRPr="00B02627">
        <w:rPr>
          <w:rFonts w:eastAsia="Calibri"/>
          <w:sz w:val="16"/>
        </w:rPr>
        <w:t xml:space="preserve"> </w:t>
      </w:r>
      <w:r w:rsidRPr="00B02627">
        <w:rPr>
          <w:rFonts w:eastAsia="Calibri"/>
          <w:u w:val="single"/>
        </w:rPr>
        <w:t xml:space="preserve">the Republican Party was only a </w:t>
      </w:r>
      <w:r w:rsidRPr="00B02627">
        <w:rPr>
          <w:rFonts w:eastAsia="Calibri"/>
          <w:b/>
          <w:iCs/>
          <w:u w:val="single"/>
          <w:bdr w:val="single" w:sz="8" w:space="0" w:color="auto"/>
        </w:rPr>
        <w:t>minority</w:t>
      </w:r>
      <w:r w:rsidRPr="00B02627">
        <w:rPr>
          <w:rFonts w:eastAsia="Calibri"/>
          <w:u w:val="single"/>
        </w:rPr>
        <w:t xml:space="preserve"> political force in the United States, it could, however, </w:t>
      </w:r>
      <w:r w:rsidRPr="00B02627">
        <w:rPr>
          <w:rFonts w:eastAsia="Calibri"/>
          <w:b/>
          <w:iCs/>
          <w:u w:val="single"/>
          <w:bdr w:val="single" w:sz="8" w:space="0" w:color="auto"/>
        </w:rPr>
        <w:t>obstruct</w:t>
      </w:r>
      <w:r w:rsidRPr="00B02627">
        <w:rPr>
          <w:rFonts w:eastAsia="Calibri"/>
          <w:u w:val="single"/>
        </w:rPr>
        <w:t xml:space="preserve"> government administration</w:t>
      </w:r>
      <w:r w:rsidRPr="00B02627">
        <w:rPr>
          <w:rFonts w:eastAsia="Calibri"/>
          <w:sz w:val="16"/>
        </w:rPr>
        <w:t xml:space="preserve">, </w:t>
      </w:r>
      <w:r w:rsidRPr="00B02627">
        <w:rPr>
          <w:rFonts w:eastAsia="Calibri"/>
          <w:strike/>
          <w:sz w:val="16"/>
        </w:rPr>
        <w:t>paralyze</w:t>
      </w:r>
      <w:r w:rsidRPr="00B02627">
        <w:rPr>
          <w:rFonts w:eastAsia="Calibri"/>
          <w:sz w:val="16"/>
        </w:rPr>
        <w:t xml:space="preserve"> </w:t>
      </w:r>
      <w:r w:rsidRPr="00B02627">
        <w:rPr>
          <w:rFonts w:eastAsia="Calibri"/>
          <w:u w:val="single"/>
        </w:rPr>
        <w:t>[</w:t>
      </w:r>
      <w:r w:rsidRPr="00B02627">
        <w:rPr>
          <w:rFonts w:eastAsia="Calibri"/>
          <w:b/>
          <w:iCs/>
          <w:u w:val="single"/>
          <w:bdr w:val="single" w:sz="8" w:space="0" w:color="auto"/>
        </w:rPr>
        <w:t>freeze</w:t>
      </w:r>
      <w:r w:rsidRPr="00B02627">
        <w:rPr>
          <w:rFonts w:eastAsia="Calibri"/>
          <w:u w:val="single"/>
        </w:rPr>
        <w:t>] the operation of Congress</w:t>
      </w:r>
      <w:r w:rsidRPr="00B02627">
        <w:rPr>
          <w:rFonts w:eastAsia="Calibri"/>
          <w:sz w:val="16"/>
        </w:rPr>
        <w:t xml:space="preserve">, and </w:t>
      </w:r>
      <w:r w:rsidRPr="00B02627">
        <w:rPr>
          <w:rFonts w:eastAsia="Calibri"/>
          <w:u w:val="single"/>
        </w:rPr>
        <w:t xml:space="preserve">even </w:t>
      </w:r>
      <w:r w:rsidRPr="00B02627">
        <w:rPr>
          <w:rFonts w:eastAsia="Calibri"/>
          <w:b/>
          <w:iCs/>
          <w:u w:val="single"/>
          <w:bdr w:val="single" w:sz="8" w:space="0" w:color="auto"/>
        </w:rPr>
        <w:t>govern</w:t>
      </w:r>
      <w:r w:rsidRPr="00B02627">
        <w:rPr>
          <w:rFonts w:eastAsia="Calibri"/>
          <w:u w:val="single"/>
        </w:rPr>
        <w:t xml:space="preserve"> by being able to </w:t>
      </w:r>
      <w:r w:rsidRPr="00B02627">
        <w:rPr>
          <w:rFonts w:eastAsia="Calibri"/>
          <w:b/>
          <w:iCs/>
          <w:u w:val="single"/>
          <w:bdr w:val="single" w:sz="8" w:space="0" w:color="auto"/>
        </w:rPr>
        <w:t>win</w:t>
      </w:r>
      <w:r w:rsidRPr="00B02627">
        <w:rPr>
          <w:rFonts w:eastAsia="Calibri"/>
          <w:u w:val="single"/>
        </w:rPr>
        <w:t xml:space="preserve"> presidential elections, </w:t>
      </w:r>
      <w:r w:rsidRPr="00B02627">
        <w:rPr>
          <w:rFonts w:eastAsia="Calibri"/>
          <w:b/>
          <w:iCs/>
          <w:u w:val="single"/>
          <w:bdr w:val="single" w:sz="8" w:space="0" w:color="auto"/>
        </w:rPr>
        <w:t>control</w:t>
      </w:r>
      <w:r w:rsidRPr="00B02627">
        <w:rPr>
          <w:rFonts w:eastAsia="Calibri"/>
          <w:u w:val="single"/>
        </w:rPr>
        <w:t xml:space="preserve"> one or both houses of Congress, or </w:t>
      </w:r>
      <w:r w:rsidRPr="00B02627">
        <w:rPr>
          <w:rFonts w:eastAsia="Calibri"/>
          <w:b/>
          <w:iCs/>
          <w:u w:val="single"/>
          <w:bdr w:val="single" w:sz="8" w:space="0" w:color="auto"/>
        </w:rPr>
        <w:t>garner</w:t>
      </w:r>
      <w:r w:rsidRPr="00B02627">
        <w:rPr>
          <w:rFonts w:eastAsia="Calibri"/>
          <w:u w:val="single"/>
        </w:rPr>
        <w:t xml:space="preserve"> the support of a </w:t>
      </w:r>
      <w:r w:rsidRPr="00B02627">
        <w:rPr>
          <w:rFonts w:eastAsia="Calibri"/>
          <w:b/>
          <w:iCs/>
          <w:u w:val="single"/>
          <w:bdr w:val="single" w:sz="8" w:space="0" w:color="auto"/>
        </w:rPr>
        <w:t>majority</w:t>
      </w:r>
      <w:r w:rsidRPr="00B02627">
        <w:rPr>
          <w:rFonts w:eastAsia="Calibri"/>
          <w:u w:val="single"/>
        </w:rPr>
        <w:t xml:space="preserve"> of </w:t>
      </w:r>
      <w:r w:rsidRPr="00B02627">
        <w:rPr>
          <w:rFonts w:eastAsia="Calibri"/>
          <w:b/>
          <w:iCs/>
          <w:u w:val="single"/>
          <w:bdr w:val="single" w:sz="8" w:space="0" w:color="auto"/>
        </w:rPr>
        <w:t>judges</w:t>
      </w:r>
      <w:r w:rsidRPr="00B02627">
        <w:rPr>
          <w:rFonts w:eastAsia="Calibri"/>
          <w:u w:val="single"/>
        </w:rPr>
        <w:t xml:space="preserve"> in the Supreme Court</w:t>
      </w:r>
      <w:r w:rsidRPr="00B02627">
        <w:rPr>
          <w:rFonts w:eastAsia="Calibri"/>
          <w:sz w:val="16"/>
        </w:rPr>
        <w:t>. With Trump in power again, these minority forces have even transmuted into a slight majority, thus fully controlling the presidency, both houses of Congress and the Supreme Court. As of now, we cannot be sure whether these forces can become a long-term majority. However, even if they become a minority again, they can still disrupt American politics and continue to shake the foundations of American democracy.</w:t>
      </w:r>
    </w:p>
    <w:p w14:paraId="7BE5530B" w14:textId="77777777" w:rsidR="00C173C0" w:rsidRPr="00B02627" w:rsidRDefault="00C173C0" w:rsidP="00C173C0">
      <w:pPr>
        <w:rPr>
          <w:rFonts w:eastAsia="Calibri"/>
          <w:sz w:val="16"/>
        </w:rPr>
      </w:pPr>
      <w:r w:rsidRPr="00B02627">
        <w:rPr>
          <w:rFonts w:eastAsia="Calibri"/>
          <w:sz w:val="16"/>
        </w:rPr>
        <w:t xml:space="preserve">The rise of minority or majority forces that are anti-democracy is closely related to the drastic economic, political, social, and cultural changes in the US in the last several decades. The </w:t>
      </w:r>
      <w:r w:rsidRPr="00B02627">
        <w:rPr>
          <w:rFonts w:eastAsia="Calibri"/>
          <w:highlight w:val="cyan"/>
          <w:u w:val="single"/>
        </w:rPr>
        <w:t>US</w:t>
      </w:r>
      <w:r w:rsidRPr="00B02627">
        <w:rPr>
          <w:rFonts w:eastAsia="Calibri"/>
          <w:u w:val="single"/>
        </w:rPr>
        <w:t xml:space="preserve"> has </w:t>
      </w:r>
      <w:r w:rsidRPr="00B02627">
        <w:rPr>
          <w:rFonts w:eastAsia="Calibri"/>
          <w:highlight w:val="cyan"/>
          <w:u w:val="single"/>
        </w:rPr>
        <w:t>experienced</w:t>
      </w:r>
      <w:r w:rsidRPr="00B02627">
        <w:rPr>
          <w:rFonts w:eastAsia="Calibri"/>
          <w:u w:val="single"/>
        </w:rPr>
        <w:t xml:space="preserve"> </w:t>
      </w:r>
      <w:r w:rsidRPr="00B02627">
        <w:rPr>
          <w:rFonts w:eastAsia="Calibri"/>
          <w:b/>
          <w:iCs/>
          <w:highlight w:val="cyan"/>
          <w:u w:val="single"/>
          <w:bdr w:val="single" w:sz="8" w:space="0" w:color="auto"/>
        </w:rPr>
        <w:t>gargantuan changes</w:t>
      </w:r>
      <w:r w:rsidRPr="00B02627">
        <w:rPr>
          <w:rFonts w:eastAsia="Calibri"/>
          <w:sz w:val="16"/>
        </w:rPr>
        <w:t xml:space="preserve">, including </w:t>
      </w:r>
      <w:r w:rsidRPr="00B02627">
        <w:rPr>
          <w:rFonts w:eastAsia="Calibri"/>
          <w:b/>
          <w:iCs/>
          <w:u w:val="single"/>
          <w:bdr w:val="single" w:sz="8" w:space="0" w:color="auto"/>
        </w:rPr>
        <w:t>deindustrialization</w:t>
      </w:r>
      <w:r w:rsidRPr="00B02627">
        <w:rPr>
          <w:rFonts w:eastAsia="Calibri"/>
          <w:u w:val="single"/>
        </w:rPr>
        <w:t xml:space="preserve"> caused by</w:t>
      </w:r>
      <w:r w:rsidRPr="00B02627">
        <w:rPr>
          <w:rFonts w:eastAsia="Calibri"/>
          <w:sz w:val="16"/>
        </w:rPr>
        <w:t xml:space="preserve"> economic </w:t>
      </w:r>
      <w:r w:rsidRPr="00B02627">
        <w:rPr>
          <w:rFonts w:eastAsia="Calibri"/>
          <w:b/>
          <w:iCs/>
          <w:highlight w:val="cyan"/>
          <w:u w:val="single"/>
          <w:bdr w:val="single" w:sz="8" w:space="0" w:color="auto"/>
        </w:rPr>
        <w:t>globalization</w:t>
      </w:r>
      <w:r w:rsidRPr="00B02627">
        <w:rPr>
          <w:rFonts w:eastAsia="Calibri"/>
          <w:sz w:val="16"/>
        </w:rPr>
        <w:t xml:space="preserve">, the </w:t>
      </w:r>
      <w:r w:rsidRPr="00B02627">
        <w:rPr>
          <w:rFonts w:eastAsia="Calibri"/>
          <w:b/>
          <w:iCs/>
          <w:highlight w:val="cyan"/>
          <w:u w:val="single"/>
          <w:bdr w:val="single" w:sz="8" w:space="0" w:color="auto"/>
        </w:rPr>
        <w:t>financialization</w:t>
      </w:r>
      <w:r w:rsidRPr="00B02627">
        <w:rPr>
          <w:rFonts w:eastAsia="Calibri"/>
          <w:u w:val="single"/>
        </w:rPr>
        <w:t xml:space="preserve"> and </w:t>
      </w:r>
      <w:r w:rsidRPr="00B02627">
        <w:rPr>
          <w:rFonts w:eastAsia="Calibri"/>
          <w:b/>
          <w:iCs/>
          <w:u w:val="single"/>
          <w:bdr w:val="single" w:sz="8" w:space="0" w:color="auto"/>
        </w:rPr>
        <w:t>virtualization</w:t>
      </w:r>
      <w:r w:rsidRPr="00B02627">
        <w:rPr>
          <w:rFonts w:eastAsia="Calibri"/>
          <w:u w:val="single"/>
        </w:rPr>
        <w:t xml:space="preserve"> of the economy</w:t>
      </w:r>
      <w:r w:rsidRPr="00B02627">
        <w:rPr>
          <w:rFonts w:eastAsia="Calibri"/>
          <w:sz w:val="16"/>
        </w:rPr>
        <w:t xml:space="preserve">, the </w:t>
      </w:r>
      <w:r w:rsidRPr="00B02627">
        <w:rPr>
          <w:rFonts w:eastAsia="Calibri"/>
          <w:u w:val="single"/>
        </w:rPr>
        <w:t>ever-</w:t>
      </w:r>
      <w:r w:rsidRPr="00B02627">
        <w:rPr>
          <w:rFonts w:eastAsia="Calibri"/>
          <w:b/>
          <w:iCs/>
          <w:highlight w:val="cyan"/>
          <w:u w:val="single"/>
          <w:bdr w:val="single" w:sz="8" w:space="0" w:color="auto"/>
        </w:rPr>
        <w:t>widening</w:t>
      </w:r>
      <w:r w:rsidRPr="00B02627">
        <w:rPr>
          <w:rFonts w:eastAsia="Calibri"/>
          <w:u w:val="single"/>
        </w:rPr>
        <w:t xml:space="preserve"> </w:t>
      </w:r>
      <w:r w:rsidRPr="00B02627">
        <w:rPr>
          <w:rFonts w:eastAsia="Calibri"/>
          <w:b/>
          <w:iCs/>
          <w:highlight w:val="cyan"/>
          <w:u w:val="single"/>
          <w:bdr w:val="single" w:sz="8" w:space="0" w:color="auto"/>
        </w:rPr>
        <w:t>income gap</w:t>
      </w:r>
      <w:r w:rsidRPr="00B02627">
        <w:rPr>
          <w:rFonts w:eastAsia="Calibri"/>
          <w:sz w:val="16"/>
        </w:rPr>
        <w:t xml:space="preserve">, </w:t>
      </w:r>
      <w:r w:rsidRPr="00B02627">
        <w:rPr>
          <w:rFonts w:eastAsia="Calibri"/>
          <w:b/>
          <w:iCs/>
          <w:u w:val="single"/>
          <w:bdr w:val="single" w:sz="8" w:space="0" w:color="auto"/>
        </w:rPr>
        <w:t>stagnation</w:t>
      </w:r>
      <w:r w:rsidRPr="00B02627">
        <w:rPr>
          <w:rFonts w:eastAsia="Calibri"/>
          <w:u w:val="single"/>
        </w:rPr>
        <w:t xml:space="preserve"> of </w:t>
      </w:r>
      <w:r w:rsidRPr="00B02627">
        <w:rPr>
          <w:rFonts w:eastAsia="Calibri"/>
          <w:b/>
          <w:iCs/>
          <w:u w:val="single"/>
          <w:bdr w:val="single" w:sz="8" w:space="0" w:color="auto"/>
        </w:rPr>
        <w:t>living standards</w:t>
      </w:r>
      <w:r w:rsidRPr="00B02627">
        <w:rPr>
          <w:rFonts w:eastAsia="Calibri"/>
          <w:u w:val="single"/>
        </w:rPr>
        <w:t xml:space="preserve"> of the middle and lower classes</w:t>
      </w:r>
      <w:r w:rsidRPr="00B02627">
        <w:rPr>
          <w:rFonts w:eastAsia="Calibri"/>
          <w:sz w:val="16"/>
        </w:rPr>
        <w:t xml:space="preserve">, </w:t>
      </w:r>
      <w:r w:rsidRPr="00B02627">
        <w:rPr>
          <w:rFonts w:eastAsia="Calibri"/>
          <w:b/>
          <w:iCs/>
          <w:u w:val="single"/>
          <w:bdr w:val="single" w:sz="8" w:space="0" w:color="auto"/>
        </w:rPr>
        <w:t>shortage</w:t>
      </w:r>
      <w:r w:rsidRPr="00B02627">
        <w:rPr>
          <w:rFonts w:eastAsia="Calibri"/>
          <w:u w:val="single"/>
        </w:rPr>
        <w:t xml:space="preserve"> of </w:t>
      </w:r>
      <w:r w:rsidRPr="00B02627">
        <w:rPr>
          <w:rFonts w:eastAsia="Calibri"/>
          <w:b/>
          <w:iCs/>
          <w:u w:val="single"/>
          <w:bdr w:val="single" w:sz="8" w:space="0" w:color="auto"/>
        </w:rPr>
        <w:t>development</w:t>
      </w:r>
      <w:r w:rsidRPr="00B02627">
        <w:rPr>
          <w:rFonts w:eastAsia="Calibri"/>
          <w:u w:val="single"/>
        </w:rPr>
        <w:t xml:space="preserve"> opportunities for young people</w:t>
      </w:r>
      <w:r w:rsidRPr="00B02627">
        <w:rPr>
          <w:rFonts w:eastAsia="Calibri"/>
          <w:sz w:val="16"/>
        </w:rPr>
        <w:t xml:space="preserve">, </w:t>
      </w:r>
      <w:r w:rsidRPr="00B02627">
        <w:rPr>
          <w:rFonts w:eastAsia="Calibri"/>
          <w:u w:val="single"/>
        </w:rPr>
        <w:t xml:space="preserve">increasingly </w:t>
      </w:r>
      <w:r w:rsidRPr="00B02627">
        <w:rPr>
          <w:rFonts w:eastAsia="Calibri"/>
          <w:b/>
          <w:iCs/>
          <w:highlight w:val="cyan"/>
          <w:u w:val="single"/>
          <w:bdr w:val="single" w:sz="8" w:space="0" w:color="auto"/>
        </w:rPr>
        <w:t>fierce conflicts</w:t>
      </w:r>
      <w:r w:rsidRPr="00B02627">
        <w:rPr>
          <w:rFonts w:eastAsia="Calibri"/>
          <w:highlight w:val="cyan"/>
          <w:u w:val="single"/>
        </w:rPr>
        <w:t xml:space="preserve"> in values</w:t>
      </w:r>
      <w:r w:rsidRPr="00B02627">
        <w:rPr>
          <w:rFonts w:eastAsia="Calibri"/>
          <w:sz w:val="16"/>
        </w:rPr>
        <w:t xml:space="preserve"> (gender, religion, guns), an increasingly </w:t>
      </w:r>
      <w:r w:rsidRPr="00B02627">
        <w:rPr>
          <w:rFonts w:eastAsia="Calibri"/>
          <w:b/>
          <w:iCs/>
          <w:u w:val="single"/>
          <w:bdr w:val="single" w:sz="8" w:space="0" w:color="auto"/>
        </w:rPr>
        <w:t>complex</w:t>
      </w:r>
      <w:r w:rsidRPr="00B02627">
        <w:rPr>
          <w:rFonts w:eastAsia="Calibri"/>
          <w:u w:val="single"/>
        </w:rPr>
        <w:t xml:space="preserve"> </w:t>
      </w:r>
      <w:r w:rsidRPr="00B02627">
        <w:rPr>
          <w:rFonts w:eastAsia="Calibri"/>
          <w:b/>
          <w:iCs/>
          <w:u w:val="single"/>
          <w:bdr w:val="single" w:sz="8" w:space="0" w:color="auto"/>
        </w:rPr>
        <w:t>social structure</w:t>
      </w:r>
      <w:r w:rsidRPr="00B02627">
        <w:rPr>
          <w:rFonts w:eastAsia="Calibri"/>
          <w:sz w:val="16"/>
        </w:rPr>
        <w:t xml:space="preserve">, intensified </w:t>
      </w:r>
      <w:r w:rsidRPr="00B02627">
        <w:rPr>
          <w:rFonts w:eastAsia="Calibri"/>
          <w:b/>
          <w:iCs/>
          <w:u w:val="single"/>
          <w:bdr w:val="single" w:sz="8" w:space="0" w:color="auto"/>
        </w:rPr>
        <w:t>racial conflicts</w:t>
      </w:r>
      <w:r w:rsidRPr="00B02627">
        <w:rPr>
          <w:rFonts w:eastAsia="Calibri"/>
          <w:sz w:val="16"/>
        </w:rPr>
        <w:t xml:space="preserve">, the continued decline in the proportion of whites in the population, both the Republican and Democratic parties having an impregnable and equal-size political support base, the elites’ alienation from the general public, the </w:t>
      </w:r>
      <w:r w:rsidRPr="00B02627">
        <w:rPr>
          <w:rFonts w:eastAsia="Calibri"/>
          <w:b/>
          <w:iCs/>
          <w:highlight w:val="cyan"/>
          <w:u w:val="single"/>
          <w:bdr w:val="single" w:sz="8" w:space="0" w:color="auto"/>
        </w:rPr>
        <w:t>demise</w:t>
      </w:r>
      <w:r w:rsidRPr="00B02627">
        <w:rPr>
          <w:rFonts w:eastAsia="Calibri"/>
          <w:u w:val="single"/>
        </w:rPr>
        <w:t xml:space="preserve"> </w:t>
      </w:r>
      <w:r w:rsidRPr="00B02627">
        <w:rPr>
          <w:rFonts w:eastAsia="Calibri"/>
          <w:highlight w:val="cyan"/>
          <w:u w:val="single"/>
        </w:rPr>
        <w:t>of</w:t>
      </w:r>
      <w:r w:rsidRPr="00B02627">
        <w:rPr>
          <w:rFonts w:eastAsia="Calibri"/>
          <w:u w:val="single"/>
        </w:rPr>
        <w:t xml:space="preserve"> the </w:t>
      </w:r>
      <w:r w:rsidRPr="00B02627">
        <w:rPr>
          <w:rFonts w:eastAsia="Calibri"/>
          <w:highlight w:val="cyan"/>
          <w:u w:val="single"/>
        </w:rPr>
        <w:t>forces</w:t>
      </w:r>
      <w:r w:rsidRPr="00B02627">
        <w:rPr>
          <w:rFonts w:eastAsia="Calibri"/>
          <w:u w:val="single"/>
        </w:rPr>
        <w:t xml:space="preserve"> </w:t>
      </w:r>
      <w:r w:rsidRPr="00B02627">
        <w:rPr>
          <w:rFonts w:eastAsia="Calibri"/>
          <w:highlight w:val="cyan"/>
          <w:u w:val="single"/>
        </w:rPr>
        <w:t>that</w:t>
      </w:r>
      <w:r w:rsidRPr="00B02627">
        <w:rPr>
          <w:rFonts w:eastAsia="Calibri"/>
          <w:u w:val="single"/>
        </w:rPr>
        <w:t xml:space="preserve"> can play a </w:t>
      </w:r>
      <w:r w:rsidRPr="00B02627">
        <w:rPr>
          <w:rFonts w:eastAsia="Calibri"/>
          <w:b/>
          <w:iCs/>
          <w:highlight w:val="cyan"/>
          <w:u w:val="single"/>
          <w:bdr w:val="single" w:sz="8" w:space="0" w:color="auto"/>
        </w:rPr>
        <w:t>buffer</w:t>
      </w:r>
      <w:r w:rsidRPr="00B02627">
        <w:rPr>
          <w:rFonts w:eastAsia="Calibri"/>
          <w:b/>
          <w:iCs/>
          <w:u w:val="single"/>
          <w:bdr w:val="single" w:sz="8" w:space="0" w:color="auto"/>
        </w:rPr>
        <w:t>ing</w:t>
      </w:r>
      <w:r w:rsidRPr="00B02627">
        <w:rPr>
          <w:rFonts w:eastAsia="Calibri"/>
          <w:u w:val="single"/>
        </w:rPr>
        <w:t xml:space="preserve"> and </w:t>
      </w:r>
      <w:r w:rsidRPr="00B02627">
        <w:rPr>
          <w:rFonts w:eastAsia="Calibri"/>
          <w:b/>
          <w:iCs/>
          <w:u w:val="single"/>
          <w:bdr w:val="single" w:sz="8" w:space="0" w:color="auto"/>
        </w:rPr>
        <w:t>mediating role</w:t>
      </w:r>
      <w:r w:rsidRPr="00B02627">
        <w:rPr>
          <w:rFonts w:eastAsia="Calibri"/>
          <w:u w:val="single"/>
        </w:rPr>
        <w:t xml:space="preserve"> in society</w:t>
      </w:r>
      <w:r w:rsidRPr="00B02627">
        <w:rPr>
          <w:rFonts w:eastAsia="Calibri"/>
          <w:sz w:val="16"/>
        </w:rPr>
        <w:t xml:space="preserve">, </w:t>
      </w:r>
      <w:r w:rsidRPr="00B02627">
        <w:rPr>
          <w:rFonts w:eastAsia="Calibri"/>
          <w:u w:val="single"/>
        </w:rPr>
        <w:t xml:space="preserve">such as </w:t>
      </w:r>
      <w:r w:rsidRPr="00B02627">
        <w:rPr>
          <w:rFonts w:eastAsia="Calibri"/>
          <w:b/>
          <w:iCs/>
          <w:u w:val="single"/>
          <w:bdr w:val="single" w:sz="8" w:space="0" w:color="auto"/>
        </w:rPr>
        <w:t>local forces</w:t>
      </w:r>
      <w:r w:rsidRPr="00B02627">
        <w:rPr>
          <w:rFonts w:eastAsia="Calibri"/>
          <w:u w:val="single"/>
        </w:rPr>
        <w:t xml:space="preserve">, the </w:t>
      </w:r>
      <w:r w:rsidRPr="00B02627">
        <w:rPr>
          <w:rFonts w:eastAsia="Calibri"/>
          <w:b/>
          <w:iCs/>
          <w:u w:val="single"/>
          <w:bdr w:val="single" w:sz="8" w:space="0" w:color="auto"/>
        </w:rPr>
        <w:t>media</w:t>
      </w:r>
      <w:r w:rsidRPr="00B02627">
        <w:rPr>
          <w:rFonts w:eastAsia="Calibri"/>
          <w:u w:val="single"/>
        </w:rPr>
        <w:t xml:space="preserve"> and </w:t>
      </w:r>
      <w:r w:rsidRPr="00B02627">
        <w:rPr>
          <w:rFonts w:eastAsia="Calibri"/>
          <w:b/>
          <w:iCs/>
          <w:u w:val="single"/>
          <w:bdr w:val="single" w:sz="8" w:space="0" w:color="auto"/>
        </w:rPr>
        <w:t>social</w:t>
      </w:r>
      <w:r w:rsidRPr="00B02627">
        <w:rPr>
          <w:rFonts w:eastAsia="Calibri"/>
          <w:u w:val="single"/>
        </w:rPr>
        <w:t xml:space="preserve"> organizations</w:t>
      </w:r>
      <w:r w:rsidRPr="00B02627">
        <w:rPr>
          <w:rFonts w:eastAsia="Calibri"/>
          <w:sz w:val="16"/>
        </w:rPr>
        <w:t xml:space="preserve">, </w:t>
      </w:r>
      <w:r w:rsidRPr="00B02627">
        <w:rPr>
          <w:rFonts w:eastAsia="Calibri"/>
          <w:u w:val="single"/>
        </w:rPr>
        <w:t xml:space="preserve">the </w:t>
      </w:r>
      <w:r w:rsidRPr="00B02627">
        <w:rPr>
          <w:rFonts w:eastAsia="Calibri"/>
          <w:b/>
          <w:iCs/>
          <w:highlight w:val="cyan"/>
          <w:u w:val="single"/>
          <w:bdr w:val="single" w:sz="8" w:space="0" w:color="auto"/>
        </w:rPr>
        <w:t>rise</w:t>
      </w:r>
      <w:r w:rsidRPr="00B02627">
        <w:rPr>
          <w:rFonts w:eastAsia="Calibri"/>
          <w:u w:val="single"/>
        </w:rPr>
        <w:t xml:space="preserve"> </w:t>
      </w:r>
      <w:r w:rsidRPr="00B02627">
        <w:rPr>
          <w:rFonts w:eastAsia="Calibri"/>
          <w:highlight w:val="cyan"/>
          <w:u w:val="single"/>
        </w:rPr>
        <w:t xml:space="preserve">of </w:t>
      </w:r>
      <w:r w:rsidRPr="00B02627">
        <w:rPr>
          <w:rFonts w:eastAsia="Calibri"/>
          <w:b/>
          <w:iCs/>
          <w:highlight w:val="cyan"/>
          <w:u w:val="single"/>
          <w:bdr w:val="single" w:sz="8" w:space="0" w:color="auto"/>
        </w:rPr>
        <w:t>extreme</w:t>
      </w:r>
      <w:r w:rsidRPr="00B02627">
        <w:rPr>
          <w:rFonts w:eastAsia="Calibri"/>
          <w:highlight w:val="cyan"/>
          <w:u w:val="single"/>
        </w:rPr>
        <w:t xml:space="preserve"> </w:t>
      </w:r>
      <w:r w:rsidRPr="00B02627">
        <w:rPr>
          <w:rFonts w:eastAsia="Calibri"/>
          <w:b/>
          <w:iCs/>
          <w:highlight w:val="cyan"/>
          <w:u w:val="single"/>
          <w:bdr w:val="single" w:sz="8" w:space="0" w:color="auto"/>
        </w:rPr>
        <w:t>religious forces</w:t>
      </w:r>
      <w:r w:rsidRPr="00B02627">
        <w:rPr>
          <w:rFonts w:eastAsia="Calibri"/>
          <w:sz w:val="16"/>
        </w:rPr>
        <w:t xml:space="preserve">, the </w:t>
      </w:r>
      <w:r w:rsidRPr="00B02627">
        <w:rPr>
          <w:rFonts w:eastAsia="Calibri"/>
          <w:b/>
          <w:iCs/>
          <w:highlight w:val="cyan"/>
          <w:u w:val="single"/>
          <w:bdr w:val="single" w:sz="8" w:space="0" w:color="auto"/>
        </w:rPr>
        <w:t>influx</w:t>
      </w:r>
      <w:r w:rsidRPr="00B02627">
        <w:rPr>
          <w:rFonts w:eastAsia="Calibri"/>
          <w:u w:val="single"/>
        </w:rPr>
        <w:t xml:space="preserve"> </w:t>
      </w:r>
      <w:r w:rsidRPr="00B02627">
        <w:rPr>
          <w:rFonts w:eastAsia="Calibri"/>
          <w:highlight w:val="cyan"/>
          <w:u w:val="single"/>
        </w:rPr>
        <w:t>of</w:t>
      </w:r>
      <w:r w:rsidRPr="00B02627">
        <w:rPr>
          <w:rFonts w:eastAsia="Calibri"/>
          <w:u w:val="single"/>
        </w:rPr>
        <w:t xml:space="preserve"> a large number of</w:t>
      </w:r>
      <w:r w:rsidRPr="00B02627">
        <w:rPr>
          <w:rFonts w:eastAsia="Calibri"/>
          <w:sz w:val="16"/>
        </w:rPr>
        <w:t xml:space="preserve"> illegal </w:t>
      </w:r>
      <w:r w:rsidRPr="00B02627">
        <w:rPr>
          <w:rFonts w:eastAsia="Calibri"/>
          <w:b/>
          <w:iCs/>
          <w:highlight w:val="cyan"/>
          <w:u w:val="single"/>
          <w:bdr w:val="single" w:sz="8" w:space="0" w:color="auto"/>
        </w:rPr>
        <w:t>immigrants</w:t>
      </w:r>
      <w:r w:rsidRPr="00B02627">
        <w:rPr>
          <w:rFonts w:eastAsia="Calibri"/>
          <w:sz w:val="16"/>
        </w:rPr>
        <w:t xml:space="preserve">, and </w:t>
      </w:r>
      <w:r w:rsidRPr="00B02627">
        <w:rPr>
          <w:rFonts w:eastAsia="Calibri"/>
          <w:b/>
          <w:iCs/>
          <w:highlight w:val="cyan"/>
          <w:u w:val="single"/>
          <w:bdr w:val="single" w:sz="8" w:space="0" w:color="auto"/>
        </w:rPr>
        <w:t>worsening crime</w:t>
      </w:r>
      <w:r w:rsidRPr="00B02627">
        <w:rPr>
          <w:rFonts w:eastAsia="Calibri"/>
          <w:u w:val="single"/>
        </w:rPr>
        <w:t xml:space="preserve"> and </w:t>
      </w:r>
      <w:r w:rsidRPr="00B02627">
        <w:rPr>
          <w:rFonts w:eastAsia="Calibri"/>
          <w:b/>
          <w:iCs/>
          <w:u w:val="single"/>
          <w:bdr w:val="single" w:sz="8" w:space="0" w:color="auto"/>
        </w:rPr>
        <w:t>drug</w:t>
      </w:r>
      <w:r w:rsidRPr="00B02627">
        <w:rPr>
          <w:rFonts w:eastAsia="Calibri"/>
          <w:u w:val="single"/>
        </w:rPr>
        <w:t xml:space="preserve"> problems</w:t>
      </w:r>
      <w:r w:rsidRPr="00B02627">
        <w:rPr>
          <w:rFonts w:eastAsia="Calibri"/>
          <w:sz w:val="16"/>
        </w:rPr>
        <w:t xml:space="preserve">. These changes have become </w:t>
      </w:r>
      <w:r w:rsidRPr="00B02627">
        <w:rPr>
          <w:rFonts w:eastAsia="Calibri"/>
          <w:b/>
          <w:iCs/>
          <w:highlight w:val="cyan"/>
          <w:u w:val="single"/>
          <w:bdr w:val="single" w:sz="8" w:space="0" w:color="auto"/>
        </w:rPr>
        <w:t>fertile grounds</w:t>
      </w:r>
      <w:r w:rsidRPr="00B02627">
        <w:rPr>
          <w:rFonts w:eastAsia="Calibri"/>
          <w:highlight w:val="cyan"/>
          <w:u w:val="single"/>
        </w:rPr>
        <w:t xml:space="preserve"> for </w:t>
      </w:r>
      <w:r w:rsidRPr="00B02627">
        <w:rPr>
          <w:rFonts w:eastAsia="Calibri"/>
          <w:b/>
          <w:iCs/>
          <w:highlight w:val="cyan"/>
          <w:u w:val="single"/>
          <w:bdr w:val="single" w:sz="8" w:space="0" w:color="auto"/>
        </w:rPr>
        <w:t>right-wing populism</w:t>
      </w:r>
      <w:r w:rsidRPr="00B02627">
        <w:rPr>
          <w:rFonts w:eastAsia="Calibri"/>
          <w:sz w:val="16"/>
        </w:rPr>
        <w:t xml:space="preserve"> and other extreme ideologies.</w:t>
      </w:r>
    </w:p>
    <w:p w14:paraId="27AFB632" w14:textId="77777777" w:rsidR="00C173C0" w:rsidRPr="00B02627" w:rsidRDefault="00C173C0" w:rsidP="00C173C0">
      <w:pPr>
        <w:rPr>
          <w:rFonts w:eastAsia="Calibri"/>
          <w:sz w:val="16"/>
        </w:rPr>
      </w:pPr>
      <w:r w:rsidRPr="00B02627">
        <w:rPr>
          <w:rFonts w:eastAsia="Calibri"/>
          <w:u w:val="single"/>
        </w:rPr>
        <w:t xml:space="preserve">To </w:t>
      </w:r>
      <w:r w:rsidRPr="00B02627">
        <w:rPr>
          <w:rFonts w:eastAsia="Calibri"/>
          <w:b/>
          <w:iCs/>
          <w:u w:val="single"/>
          <w:bdr w:val="single" w:sz="8" w:space="0" w:color="auto"/>
        </w:rPr>
        <w:t>maintain</w:t>
      </w:r>
      <w:r w:rsidRPr="00B02627">
        <w:rPr>
          <w:rFonts w:eastAsia="Calibri"/>
          <w:sz w:val="16"/>
        </w:rPr>
        <w:t xml:space="preserve"> its global </w:t>
      </w:r>
      <w:r w:rsidRPr="00B02627">
        <w:rPr>
          <w:rFonts w:eastAsia="Calibri"/>
          <w:b/>
          <w:iCs/>
          <w:u w:val="single"/>
          <w:bdr w:val="single" w:sz="8" w:space="0" w:color="auto"/>
        </w:rPr>
        <w:t>hegemony</w:t>
      </w:r>
      <w:r w:rsidRPr="00B02627">
        <w:rPr>
          <w:rFonts w:eastAsia="Calibri"/>
          <w:sz w:val="16"/>
        </w:rPr>
        <w:t xml:space="preserve">, </w:t>
      </w:r>
      <w:r w:rsidRPr="00B02627">
        <w:rPr>
          <w:rFonts w:eastAsia="Calibri"/>
          <w:u w:val="single"/>
        </w:rPr>
        <w:t xml:space="preserve">the US has adopted a </w:t>
      </w:r>
      <w:r w:rsidRPr="00B02627">
        <w:rPr>
          <w:rFonts w:eastAsia="Calibri"/>
          <w:b/>
          <w:iCs/>
          <w:u w:val="single"/>
          <w:bdr w:val="single" w:sz="8" w:space="0" w:color="auto"/>
        </w:rPr>
        <w:t>plethora</w:t>
      </w:r>
      <w:r w:rsidRPr="00B02627">
        <w:rPr>
          <w:rFonts w:eastAsia="Calibri"/>
          <w:u w:val="single"/>
        </w:rPr>
        <w:t xml:space="preserve"> of policies and done its </w:t>
      </w:r>
      <w:r w:rsidRPr="00B02627">
        <w:rPr>
          <w:rFonts w:eastAsia="Calibri"/>
          <w:b/>
          <w:iCs/>
          <w:u w:val="single"/>
          <w:bdr w:val="single" w:sz="8" w:space="0" w:color="auto"/>
        </w:rPr>
        <w:t>utmost</w:t>
      </w:r>
      <w:r w:rsidRPr="00B02627">
        <w:rPr>
          <w:rFonts w:eastAsia="Calibri"/>
          <w:u w:val="single"/>
        </w:rPr>
        <w:t xml:space="preserve"> to </w:t>
      </w:r>
      <w:r w:rsidRPr="00B02627">
        <w:rPr>
          <w:rFonts w:eastAsia="Calibri"/>
          <w:b/>
          <w:iCs/>
          <w:u w:val="single"/>
          <w:bdr w:val="single" w:sz="8" w:space="0" w:color="auto"/>
        </w:rPr>
        <w:t>contain</w:t>
      </w:r>
      <w:r w:rsidRPr="00B02627">
        <w:rPr>
          <w:rFonts w:eastAsia="Calibri"/>
          <w:u w:val="single"/>
        </w:rPr>
        <w:t xml:space="preserve"> </w:t>
      </w:r>
      <w:r w:rsidRPr="00B02627">
        <w:rPr>
          <w:rFonts w:eastAsia="Calibri"/>
          <w:b/>
          <w:iCs/>
          <w:u w:val="single"/>
          <w:bdr w:val="single" w:sz="8" w:space="0" w:color="auto"/>
        </w:rPr>
        <w:t>China’s rise</w:t>
      </w:r>
      <w:r w:rsidRPr="00B02627">
        <w:rPr>
          <w:rFonts w:eastAsia="Calibri"/>
          <w:sz w:val="16"/>
        </w:rPr>
        <w:t xml:space="preserve">, </w:t>
      </w:r>
      <w:r w:rsidRPr="00B02627">
        <w:rPr>
          <w:rFonts w:eastAsia="Calibri"/>
          <w:u w:val="single"/>
        </w:rPr>
        <w:t>which</w:t>
      </w:r>
      <w:r w:rsidRPr="00B02627">
        <w:rPr>
          <w:rFonts w:eastAsia="Calibri"/>
          <w:sz w:val="16"/>
        </w:rPr>
        <w:t xml:space="preserve"> also </w:t>
      </w:r>
      <w:r w:rsidRPr="00B02627">
        <w:rPr>
          <w:rFonts w:eastAsia="Calibri"/>
          <w:b/>
          <w:iCs/>
          <w:u w:val="single"/>
          <w:bdr w:val="single" w:sz="8" w:space="0" w:color="auto"/>
        </w:rPr>
        <w:t>adversely impacts</w:t>
      </w:r>
      <w:r w:rsidRPr="00B02627">
        <w:rPr>
          <w:rFonts w:eastAsia="Calibri"/>
          <w:sz w:val="16"/>
        </w:rPr>
        <w:t xml:space="preserve"> the operation and </w:t>
      </w:r>
      <w:r w:rsidRPr="00B02627">
        <w:rPr>
          <w:rFonts w:eastAsia="Calibri"/>
          <w:b/>
          <w:iCs/>
          <w:u w:val="single"/>
          <w:bdr w:val="single" w:sz="8" w:space="0" w:color="auto"/>
        </w:rPr>
        <w:t>foundations</w:t>
      </w:r>
      <w:r w:rsidRPr="00B02627">
        <w:rPr>
          <w:rFonts w:eastAsia="Calibri"/>
          <w:u w:val="single"/>
        </w:rPr>
        <w:t xml:space="preserve"> of American </w:t>
      </w:r>
      <w:r w:rsidRPr="00B02627">
        <w:rPr>
          <w:rFonts w:eastAsia="Calibri"/>
          <w:b/>
          <w:iCs/>
          <w:u w:val="single"/>
          <w:bdr w:val="single" w:sz="8" w:space="0" w:color="auto"/>
        </w:rPr>
        <w:t>democracy</w:t>
      </w:r>
      <w:r w:rsidRPr="00B02627">
        <w:rPr>
          <w:rFonts w:eastAsia="Calibri"/>
          <w:sz w:val="16"/>
        </w:rPr>
        <w:t>. In the words of Van Jackson and Michael Brenes, senior lecturer in international relations at Victoria University of Wellington and lecturer in history at Yale University respectively, “</w:t>
      </w:r>
      <w:r w:rsidRPr="00B02627">
        <w:rPr>
          <w:rFonts w:eastAsia="Calibri"/>
          <w:b/>
          <w:iCs/>
          <w:u w:val="single"/>
          <w:bdr w:val="single" w:sz="8" w:space="0" w:color="auto"/>
        </w:rPr>
        <w:t>Scapegoating</w:t>
      </w:r>
      <w:r w:rsidRPr="00B02627">
        <w:rPr>
          <w:rFonts w:eastAsia="Calibri"/>
          <w:u w:val="single"/>
        </w:rPr>
        <w:t xml:space="preserve"> China allows politicians to spend their time </w:t>
      </w:r>
      <w:r w:rsidRPr="00B02627">
        <w:rPr>
          <w:rFonts w:eastAsia="Calibri"/>
          <w:b/>
          <w:iCs/>
          <w:u w:val="single"/>
          <w:bdr w:val="single" w:sz="8" w:space="0" w:color="auto"/>
        </w:rPr>
        <w:t>circumventing</w:t>
      </w:r>
      <w:r w:rsidRPr="00B02627">
        <w:rPr>
          <w:rFonts w:eastAsia="Calibri"/>
          <w:u w:val="single"/>
        </w:rPr>
        <w:t xml:space="preserve"> </w:t>
      </w:r>
      <w:r w:rsidRPr="00B02627">
        <w:rPr>
          <w:rFonts w:eastAsia="Calibri"/>
          <w:b/>
          <w:iCs/>
          <w:u w:val="single"/>
          <w:bdr w:val="single" w:sz="8" w:space="0" w:color="auto"/>
        </w:rPr>
        <w:t>democratic accountability</w:t>
      </w:r>
      <w:r w:rsidRPr="00B02627">
        <w:rPr>
          <w:rFonts w:eastAsia="Calibri"/>
          <w:sz w:val="16"/>
        </w:rPr>
        <w:t>. It also encourages them to ignore the real problems faced by everyday Americans — and the planet — beyond the China threat.</w:t>
      </w:r>
    </w:p>
    <w:p w14:paraId="1AED76E8" w14:textId="77777777" w:rsidR="00C173C0" w:rsidRPr="00B02627" w:rsidRDefault="00C173C0" w:rsidP="00C173C0">
      <w:pPr>
        <w:rPr>
          <w:rFonts w:eastAsia="Calibri"/>
          <w:sz w:val="16"/>
        </w:rPr>
      </w:pPr>
      <w:r w:rsidRPr="00B02627">
        <w:rPr>
          <w:rFonts w:eastAsia="Calibri"/>
          <w:sz w:val="16"/>
        </w:rPr>
        <w:t>“Rivalry foments fears of the enemy ‘other.’ During the Cold War, paranoia about subversion, espionage, and disloyalty turned citizens against one another. And panic over Chinese subversion is, once again, rampant in the United States.</w:t>
      </w:r>
    </w:p>
    <w:p w14:paraId="22F7547C" w14:textId="77777777" w:rsidR="00C173C0" w:rsidRPr="00B02627" w:rsidRDefault="00C173C0" w:rsidP="00C173C0">
      <w:pPr>
        <w:rPr>
          <w:rFonts w:eastAsia="Calibri"/>
          <w:sz w:val="16"/>
        </w:rPr>
      </w:pPr>
      <w:r w:rsidRPr="00B02627">
        <w:rPr>
          <w:rFonts w:eastAsia="Calibri"/>
          <w:sz w:val="16"/>
        </w:rPr>
        <w:t>“The pervasive rhetoric about fifth column and subversion exploits and worsens a climate of racialized fear and resentment toward not only Chinese citizens but also those who simply look Asian, denying them the ability to experience political equality as it is enjoyed by others.” “(</w:t>
      </w:r>
      <w:r w:rsidRPr="00B02627">
        <w:rPr>
          <w:rFonts w:eastAsia="Calibri"/>
          <w:b/>
          <w:iCs/>
          <w:u w:val="single"/>
          <w:bdr w:val="single" w:sz="8" w:space="0" w:color="auto"/>
        </w:rPr>
        <w:t>Great power rivalry</w:t>
      </w:r>
      <w:r w:rsidRPr="00B02627">
        <w:rPr>
          <w:rFonts w:eastAsia="Calibri"/>
          <w:sz w:val="16"/>
        </w:rPr>
        <w:t xml:space="preserve">) </w:t>
      </w:r>
      <w:r w:rsidRPr="00B02627">
        <w:rPr>
          <w:rFonts w:eastAsia="Calibri"/>
          <w:b/>
          <w:iCs/>
          <w:u w:val="single"/>
          <w:bdr w:val="single" w:sz="8" w:space="0" w:color="auto"/>
        </w:rPr>
        <w:t>emboldens</w:t>
      </w:r>
      <w:r w:rsidRPr="00B02627">
        <w:rPr>
          <w:rFonts w:eastAsia="Calibri"/>
          <w:u w:val="single"/>
        </w:rPr>
        <w:t xml:space="preserve"> society’s </w:t>
      </w:r>
      <w:r w:rsidRPr="00B02627">
        <w:rPr>
          <w:rFonts w:eastAsia="Calibri"/>
          <w:b/>
          <w:iCs/>
          <w:u w:val="single"/>
          <w:bdr w:val="single" w:sz="8" w:space="0" w:color="auto"/>
        </w:rPr>
        <w:t>anti-democratic</w:t>
      </w:r>
      <w:r w:rsidRPr="00B02627">
        <w:rPr>
          <w:rFonts w:eastAsia="Calibri"/>
          <w:u w:val="single"/>
        </w:rPr>
        <w:t xml:space="preserve"> </w:t>
      </w:r>
      <w:r w:rsidRPr="00B02627">
        <w:rPr>
          <w:rFonts w:eastAsia="Calibri"/>
          <w:b/>
          <w:iCs/>
          <w:u w:val="single"/>
          <w:bdr w:val="single" w:sz="8" w:space="0" w:color="auto"/>
        </w:rPr>
        <w:t>fringe</w:t>
      </w:r>
      <w:r w:rsidRPr="00B02627">
        <w:rPr>
          <w:rFonts w:eastAsia="Calibri"/>
          <w:u w:val="single"/>
        </w:rPr>
        <w:t xml:space="preserve"> and </w:t>
      </w:r>
      <w:r w:rsidRPr="00B02627">
        <w:rPr>
          <w:rFonts w:eastAsia="Calibri"/>
          <w:b/>
          <w:iCs/>
          <w:u w:val="single"/>
          <w:bdr w:val="single" w:sz="8" w:space="0" w:color="auto"/>
        </w:rPr>
        <w:t>debases</w:t>
      </w:r>
      <w:r w:rsidRPr="00B02627">
        <w:rPr>
          <w:rFonts w:eastAsia="Calibri"/>
          <w:u w:val="single"/>
        </w:rPr>
        <w:t xml:space="preserve"> the quality of </w:t>
      </w:r>
      <w:r w:rsidRPr="00B02627">
        <w:rPr>
          <w:rFonts w:eastAsia="Calibri"/>
          <w:b/>
          <w:iCs/>
          <w:u w:val="single"/>
          <w:bdr w:val="single" w:sz="8" w:space="0" w:color="auto"/>
        </w:rPr>
        <w:t>civic</w:t>
      </w:r>
      <w:r w:rsidRPr="00B02627">
        <w:rPr>
          <w:rFonts w:eastAsia="Calibri"/>
          <w:u w:val="single"/>
        </w:rPr>
        <w:t xml:space="preserve"> </w:t>
      </w:r>
      <w:r w:rsidRPr="00B02627">
        <w:rPr>
          <w:rFonts w:eastAsia="Calibri"/>
          <w:b/>
          <w:iCs/>
          <w:u w:val="single"/>
          <w:bdr w:val="single" w:sz="8" w:space="0" w:color="auto"/>
        </w:rPr>
        <w:t>democracy</w:t>
      </w:r>
      <w:r w:rsidRPr="00B02627">
        <w:rPr>
          <w:rFonts w:eastAsia="Calibri"/>
          <w:sz w:val="16"/>
        </w:rPr>
        <w:t>.” In short, rivalry with China jeopardizes equality and fuels extremism in the US.</w:t>
      </w:r>
    </w:p>
    <w:p w14:paraId="0570E75A" w14:textId="77777777" w:rsidR="00C173C0" w:rsidRPr="00B02627" w:rsidRDefault="00C173C0" w:rsidP="00C173C0">
      <w:pPr>
        <w:rPr>
          <w:rFonts w:eastAsia="Calibri"/>
          <w:sz w:val="16"/>
        </w:rPr>
      </w:pPr>
      <w:r w:rsidRPr="00B02627">
        <w:rPr>
          <w:rFonts w:eastAsia="Calibri"/>
          <w:sz w:val="16"/>
        </w:rPr>
        <w:t xml:space="preserve">The rise of anti-democratic forces in the US and their seizure of political power </w:t>
      </w:r>
      <w:proofErr w:type="gramStart"/>
      <w:r w:rsidRPr="00B02627">
        <w:rPr>
          <w:rFonts w:eastAsia="Calibri"/>
          <w:sz w:val="16"/>
        </w:rPr>
        <w:t>are</w:t>
      </w:r>
      <w:proofErr w:type="gramEnd"/>
      <w:r w:rsidRPr="00B02627">
        <w:rPr>
          <w:rFonts w:eastAsia="Calibri"/>
          <w:sz w:val="16"/>
        </w:rPr>
        <w:t xml:space="preserve"> closely related to the American Constitution. In other words, </w:t>
      </w:r>
      <w:r w:rsidRPr="00B02627">
        <w:rPr>
          <w:rFonts w:eastAsia="Calibri"/>
          <w:u w:val="single"/>
        </w:rPr>
        <w:t xml:space="preserve">the </w:t>
      </w:r>
      <w:r w:rsidRPr="00B02627">
        <w:rPr>
          <w:rFonts w:eastAsia="Calibri"/>
          <w:b/>
          <w:iCs/>
          <w:highlight w:val="cyan"/>
          <w:u w:val="single"/>
          <w:bdr w:val="single" w:sz="8" w:space="0" w:color="auto"/>
        </w:rPr>
        <w:t>Constitution</w:t>
      </w:r>
      <w:r w:rsidRPr="00B02627">
        <w:rPr>
          <w:rFonts w:eastAsia="Calibri"/>
          <w:u w:val="single"/>
        </w:rPr>
        <w:t xml:space="preserve"> </w:t>
      </w:r>
      <w:r w:rsidRPr="00B02627">
        <w:rPr>
          <w:rFonts w:eastAsia="Calibri"/>
          <w:b/>
          <w:iCs/>
          <w:highlight w:val="cyan"/>
          <w:u w:val="single"/>
          <w:bdr w:val="single" w:sz="8" w:space="0" w:color="auto"/>
        </w:rPr>
        <w:t>provides</w:t>
      </w:r>
      <w:r w:rsidRPr="00B02627">
        <w:rPr>
          <w:rFonts w:eastAsia="Calibri"/>
          <w:u w:val="single"/>
        </w:rPr>
        <w:t xml:space="preserve"> </w:t>
      </w:r>
      <w:r w:rsidRPr="00B02627">
        <w:rPr>
          <w:rFonts w:eastAsia="Calibri"/>
          <w:b/>
          <w:iCs/>
          <w:highlight w:val="cyan"/>
          <w:u w:val="single"/>
          <w:bdr w:val="single" w:sz="8" w:space="0" w:color="auto"/>
        </w:rPr>
        <w:t>anti-democratic</w:t>
      </w:r>
      <w:r w:rsidRPr="00B02627">
        <w:rPr>
          <w:rFonts w:eastAsia="Calibri"/>
          <w:highlight w:val="cyan"/>
          <w:u w:val="single"/>
        </w:rPr>
        <w:t xml:space="preserve"> forces</w:t>
      </w:r>
      <w:r w:rsidRPr="00B02627">
        <w:rPr>
          <w:rFonts w:eastAsia="Calibri"/>
          <w:u w:val="single"/>
        </w:rPr>
        <w:t xml:space="preserve"> </w:t>
      </w:r>
      <w:r w:rsidRPr="00B02627">
        <w:rPr>
          <w:rFonts w:eastAsia="Calibri"/>
          <w:highlight w:val="cyan"/>
          <w:u w:val="single"/>
        </w:rPr>
        <w:t xml:space="preserve">with </w:t>
      </w:r>
      <w:r w:rsidRPr="00B02627">
        <w:rPr>
          <w:rFonts w:eastAsia="Calibri"/>
          <w:b/>
          <w:iCs/>
          <w:highlight w:val="cyan"/>
          <w:u w:val="single"/>
          <w:bdr w:val="single" w:sz="8" w:space="0" w:color="auto"/>
        </w:rPr>
        <w:t>opportunities</w:t>
      </w:r>
      <w:r w:rsidRPr="00B02627">
        <w:rPr>
          <w:rFonts w:eastAsia="Calibri"/>
          <w:u w:val="single"/>
        </w:rPr>
        <w:t xml:space="preserve"> and </w:t>
      </w:r>
      <w:r w:rsidRPr="00B02627">
        <w:rPr>
          <w:rFonts w:eastAsia="Calibri"/>
          <w:b/>
          <w:iCs/>
          <w:u w:val="single"/>
          <w:bdr w:val="single" w:sz="8" w:space="0" w:color="auto"/>
        </w:rPr>
        <w:t>channels</w:t>
      </w:r>
      <w:r w:rsidRPr="00B02627">
        <w:rPr>
          <w:rFonts w:eastAsia="Calibri"/>
          <w:u w:val="single"/>
        </w:rPr>
        <w:t xml:space="preserve"> to </w:t>
      </w:r>
      <w:r w:rsidRPr="00B02627">
        <w:rPr>
          <w:rFonts w:eastAsia="Calibri"/>
          <w:b/>
          <w:iCs/>
          <w:u w:val="single"/>
          <w:bdr w:val="single" w:sz="8" w:space="0" w:color="auto"/>
        </w:rPr>
        <w:t>gain political power</w:t>
      </w:r>
      <w:r w:rsidRPr="00B02627">
        <w:rPr>
          <w:rFonts w:eastAsia="Calibri"/>
          <w:u w:val="single"/>
        </w:rPr>
        <w:t xml:space="preserve"> and, to some extent, </w:t>
      </w:r>
      <w:r w:rsidRPr="00B02627">
        <w:rPr>
          <w:rFonts w:eastAsia="Calibri"/>
          <w:b/>
          <w:iCs/>
          <w:u w:val="single"/>
          <w:bdr w:val="single" w:sz="8" w:space="0" w:color="auto"/>
        </w:rPr>
        <w:t>empowers</w:t>
      </w:r>
      <w:r w:rsidRPr="00B02627">
        <w:rPr>
          <w:rFonts w:eastAsia="Calibri"/>
          <w:u w:val="single"/>
        </w:rPr>
        <w:t xml:space="preserve"> those forces</w:t>
      </w:r>
      <w:r w:rsidRPr="00B02627">
        <w:rPr>
          <w:rFonts w:eastAsia="Calibri"/>
          <w:sz w:val="16"/>
        </w:rPr>
        <w:t xml:space="preserve">. Many American scholars have long argued that the Constitution is essentially anti-democratic. The Constitution was the product of struggle and compromise among diverse forces, and it already had many flaws when it was born. The late American political scientist Robert A Dahl of Yale University wrote that the </w:t>
      </w:r>
      <w:r w:rsidRPr="00B02627">
        <w:rPr>
          <w:rFonts w:eastAsia="Calibri"/>
          <w:b/>
          <w:iCs/>
          <w:u w:val="single"/>
          <w:bdr w:val="single" w:sz="8" w:space="0" w:color="auto"/>
        </w:rPr>
        <w:t>undemocratic</w:t>
      </w:r>
      <w:r w:rsidRPr="00B02627">
        <w:rPr>
          <w:rFonts w:eastAsia="Calibri"/>
          <w:u w:val="single"/>
        </w:rPr>
        <w:t xml:space="preserve"> </w:t>
      </w:r>
      <w:r w:rsidRPr="00B02627">
        <w:rPr>
          <w:rFonts w:eastAsia="Calibri"/>
          <w:b/>
          <w:iCs/>
          <w:u w:val="single"/>
          <w:bdr w:val="single" w:sz="8" w:space="0" w:color="auto"/>
        </w:rPr>
        <w:t>elements</w:t>
      </w:r>
      <w:r w:rsidRPr="00B02627">
        <w:rPr>
          <w:rFonts w:eastAsia="Calibri"/>
          <w:u w:val="single"/>
        </w:rPr>
        <w:t xml:space="preserve"> in the Constitution include: </w:t>
      </w:r>
      <w:r w:rsidRPr="00B02627">
        <w:rPr>
          <w:rFonts w:eastAsia="Calibri"/>
          <w:b/>
          <w:iCs/>
          <w:u w:val="single"/>
          <w:bdr w:val="single" w:sz="8" w:space="0" w:color="auto"/>
        </w:rPr>
        <w:t>slavery</w:t>
      </w:r>
      <w:r w:rsidRPr="00B02627">
        <w:rPr>
          <w:rFonts w:eastAsia="Calibri"/>
          <w:sz w:val="16"/>
        </w:rPr>
        <w:t xml:space="preserve"> (it neither forbade slavery nor empowered Congress to do so); </w:t>
      </w:r>
      <w:r w:rsidRPr="00B02627">
        <w:rPr>
          <w:rFonts w:eastAsia="Calibri"/>
          <w:b/>
          <w:iCs/>
          <w:u w:val="single"/>
          <w:bdr w:val="single" w:sz="8" w:space="0" w:color="auto"/>
        </w:rPr>
        <w:t>suffrage</w:t>
      </w:r>
      <w:r w:rsidRPr="00B02627">
        <w:rPr>
          <w:rFonts w:eastAsia="Calibri"/>
          <w:sz w:val="16"/>
        </w:rPr>
        <w:t xml:space="preserve"> (it failed to guarantee the right of suffrage, leaving the qualifications of suffrage to the states); </w:t>
      </w:r>
      <w:r w:rsidRPr="00B02627">
        <w:rPr>
          <w:rFonts w:eastAsia="Calibri"/>
          <w:b/>
          <w:iCs/>
          <w:u w:val="single"/>
          <w:bdr w:val="single" w:sz="8" w:space="0" w:color="auto"/>
        </w:rPr>
        <w:t>election</w:t>
      </w:r>
      <w:r w:rsidRPr="00B02627">
        <w:rPr>
          <w:rFonts w:eastAsia="Calibri"/>
          <w:u w:val="single"/>
        </w:rPr>
        <w:t xml:space="preserve"> of the president</w:t>
      </w:r>
      <w:r w:rsidRPr="00B02627">
        <w:rPr>
          <w:rFonts w:eastAsia="Calibri"/>
          <w:sz w:val="16"/>
        </w:rPr>
        <w:t xml:space="preserve"> (the executive power was vested in a president whose selection, according to the intentions and design of the Framers, was to be insulated from both popular majorities and congressional control); </w:t>
      </w:r>
      <w:r w:rsidRPr="00B02627">
        <w:rPr>
          <w:rFonts w:eastAsia="Calibri"/>
          <w:b/>
          <w:iCs/>
          <w:u w:val="single"/>
          <w:bdr w:val="single" w:sz="8" w:space="0" w:color="auto"/>
        </w:rPr>
        <w:t>equal representation</w:t>
      </w:r>
      <w:r w:rsidRPr="00B02627">
        <w:rPr>
          <w:rFonts w:eastAsia="Calibri"/>
          <w:u w:val="single"/>
        </w:rPr>
        <w:t xml:space="preserve"> in the </w:t>
      </w:r>
      <w:r w:rsidRPr="00B02627">
        <w:rPr>
          <w:rFonts w:eastAsia="Calibri"/>
          <w:b/>
          <w:iCs/>
          <w:u w:val="single"/>
          <w:bdr w:val="single" w:sz="8" w:space="0" w:color="auto"/>
        </w:rPr>
        <w:t>Senate</w:t>
      </w:r>
      <w:r w:rsidRPr="00B02627">
        <w:rPr>
          <w:rFonts w:eastAsia="Calibri"/>
          <w:sz w:val="16"/>
        </w:rPr>
        <w:t xml:space="preserve"> (each state was awarded the same number of Senators, without respect to population); </w:t>
      </w:r>
      <w:r w:rsidRPr="00B02627">
        <w:rPr>
          <w:rFonts w:eastAsia="Calibri"/>
          <w:b/>
          <w:iCs/>
          <w:u w:val="single"/>
          <w:bdr w:val="single" w:sz="8" w:space="0" w:color="auto"/>
        </w:rPr>
        <w:t>judicial power</w:t>
      </w:r>
      <w:r w:rsidRPr="00B02627">
        <w:rPr>
          <w:rFonts w:eastAsia="Calibri"/>
          <w:sz w:val="16"/>
        </w:rPr>
        <w:t xml:space="preserve"> (the Constitution failed to limit the powers of the judiciary to declare as unconstitutional laws that have been properly passed by Congress and signed by the president); </w:t>
      </w:r>
      <w:r w:rsidRPr="00B02627">
        <w:rPr>
          <w:rFonts w:eastAsia="Calibri"/>
          <w:b/>
          <w:iCs/>
          <w:u w:val="single"/>
          <w:bdr w:val="single" w:sz="8" w:space="0" w:color="auto"/>
        </w:rPr>
        <w:t>congressional power</w:t>
      </w:r>
      <w:r w:rsidRPr="00B02627">
        <w:rPr>
          <w:rFonts w:eastAsia="Calibri"/>
          <w:sz w:val="16"/>
        </w:rPr>
        <w:t xml:space="preserve"> (the powers of Congress were limited in ways that could, and at times did, prevent the federal government from regulating or controlling the economy by means that all modern democratic governments have adopted). In essence, </w:t>
      </w:r>
      <w:r w:rsidRPr="00B02627">
        <w:rPr>
          <w:rFonts w:eastAsia="Calibri"/>
          <w:b/>
          <w:iCs/>
          <w:u w:val="single"/>
          <w:bdr w:val="single" w:sz="8" w:space="0" w:color="auto"/>
        </w:rPr>
        <w:t>political equality</w:t>
      </w:r>
      <w:r w:rsidRPr="00B02627">
        <w:rPr>
          <w:rFonts w:eastAsia="Calibri"/>
          <w:u w:val="single"/>
        </w:rPr>
        <w:t xml:space="preserve"> was </w:t>
      </w:r>
      <w:r w:rsidRPr="00B02627">
        <w:rPr>
          <w:rFonts w:eastAsia="Calibri"/>
          <w:b/>
          <w:iCs/>
          <w:u w:val="single"/>
          <w:bdr w:val="single" w:sz="8" w:space="0" w:color="auto"/>
        </w:rPr>
        <w:t>not realized</w:t>
      </w:r>
      <w:r w:rsidRPr="00B02627">
        <w:rPr>
          <w:rFonts w:eastAsia="Calibri"/>
          <w:u w:val="single"/>
        </w:rPr>
        <w:t xml:space="preserve"> by the Constitution</w:t>
      </w:r>
      <w:r w:rsidRPr="00B02627">
        <w:rPr>
          <w:rFonts w:eastAsia="Calibri"/>
          <w:sz w:val="16"/>
        </w:rPr>
        <w:t>.</w:t>
      </w:r>
    </w:p>
    <w:p w14:paraId="5768140D" w14:textId="77777777" w:rsidR="00C173C0" w:rsidRDefault="00C173C0" w:rsidP="00C173C0">
      <w:pPr>
        <w:rPr>
          <w:rFonts w:eastAsia="Calibri"/>
          <w:sz w:val="16"/>
        </w:rPr>
      </w:pPr>
      <w:r w:rsidRPr="00B02627">
        <w:rPr>
          <w:rFonts w:eastAsia="Calibri"/>
          <w:sz w:val="16"/>
        </w:rPr>
        <w:t>Levitsky and Ziblatt argued in their book Tyranny of Minority: Why American Democracy Reached the Breaking Point (2023) that the Constitution allows a minority of forces to have enormous power to influence governance. In their words, “</w:t>
      </w:r>
      <w:r w:rsidRPr="00B02627">
        <w:rPr>
          <w:rFonts w:eastAsia="Calibri"/>
          <w:u w:val="single"/>
        </w:rPr>
        <w:t xml:space="preserve">Designed in a </w:t>
      </w:r>
      <w:r w:rsidRPr="00B02627">
        <w:rPr>
          <w:rFonts w:eastAsia="Calibri"/>
          <w:b/>
          <w:iCs/>
          <w:u w:val="single"/>
          <w:bdr w:val="single" w:sz="8" w:space="0" w:color="auto"/>
        </w:rPr>
        <w:t>pre-democratic era</w:t>
      </w:r>
      <w:r w:rsidRPr="00B02627">
        <w:rPr>
          <w:rFonts w:eastAsia="Calibri"/>
          <w:u w:val="single"/>
        </w:rPr>
        <w:t xml:space="preserve">, the US Constitution allows </w:t>
      </w:r>
      <w:r w:rsidRPr="00B02627">
        <w:rPr>
          <w:rFonts w:eastAsia="Calibri"/>
          <w:b/>
          <w:iCs/>
          <w:highlight w:val="cyan"/>
          <w:u w:val="single"/>
          <w:bdr w:val="single" w:sz="8" w:space="0" w:color="auto"/>
        </w:rPr>
        <w:t>partisan minorities</w:t>
      </w:r>
      <w:r w:rsidRPr="00B02627">
        <w:rPr>
          <w:rFonts w:eastAsia="Calibri"/>
          <w:u w:val="single"/>
        </w:rPr>
        <w:t xml:space="preserve"> to </w:t>
      </w:r>
      <w:r w:rsidRPr="00B02627">
        <w:rPr>
          <w:rFonts w:eastAsia="Calibri"/>
          <w:b/>
          <w:iCs/>
          <w:highlight w:val="cyan"/>
          <w:u w:val="single"/>
          <w:bdr w:val="single" w:sz="8" w:space="0" w:color="auto"/>
        </w:rPr>
        <w:t>routinely thwart majorities</w:t>
      </w:r>
      <w:r w:rsidRPr="00B02627">
        <w:rPr>
          <w:rFonts w:eastAsia="Calibri"/>
          <w:sz w:val="16"/>
        </w:rPr>
        <w:t xml:space="preserve">, and sometimes even govern them.” And they are </w:t>
      </w:r>
      <w:r w:rsidRPr="00B02627">
        <w:rPr>
          <w:rFonts w:eastAsia="Calibri"/>
          <w:b/>
          <w:iCs/>
          <w:highlight w:val="cyan"/>
          <w:u w:val="single"/>
          <w:bdr w:val="single" w:sz="8" w:space="0" w:color="auto"/>
        </w:rPr>
        <w:t>especially dangerous</w:t>
      </w:r>
      <w:r w:rsidRPr="00B02627">
        <w:rPr>
          <w:rFonts w:eastAsia="Calibri"/>
          <w:u w:val="single"/>
        </w:rPr>
        <w:t xml:space="preserve"> when they are </w:t>
      </w:r>
      <w:r w:rsidRPr="00B02627">
        <w:rPr>
          <w:rFonts w:eastAsia="Calibri"/>
          <w:highlight w:val="cyan"/>
          <w:u w:val="single"/>
        </w:rPr>
        <w:t>in</w:t>
      </w:r>
      <w:r w:rsidRPr="00B02627">
        <w:rPr>
          <w:rFonts w:eastAsia="Calibri"/>
          <w:u w:val="single"/>
        </w:rPr>
        <w:t xml:space="preserve"> the hands of </w:t>
      </w:r>
      <w:r w:rsidRPr="00B02627">
        <w:rPr>
          <w:rFonts w:eastAsia="Calibri"/>
          <w:b/>
          <w:iCs/>
          <w:highlight w:val="cyan"/>
          <w:u w:val="single"/>
          <w:bdr w:val="single" w:sz="8" w:space="0" w:color="auto"/>
        </w:rPr>
        <w:t>extremist</w:t>
      </w:r>
      <w:r w:rsidRPr="00B02627">
        <w:rPr>
          <w:rFonts w:eastAsia="Calibri"/>
          <w:u w:val="single"/>
        </w:rPr>
        <w:t xml:space="preserve"> or </w:t>
      </w:r>
      <w:r w:rsidRPr="00B02627">
        <w:rPr>
          <w:rFonts w:eastAsia="Calibri"/>
          <w:b/>
          <w:iCs/>
          <w:u w:val="single"/>
          <w:bdr w:val="single" w:sz="8" w:space="0" w:color="auto"/>
        </w:rPr>
        <w:t>antidemocratic</w:t>
      </w:r>
      <w:r w:rsidRPr="00B02627">
        <w:rPr>
          <w:rFonts w:eastAsia="Calibri"/>
          <w:u w:val="single"/>
        </w:rPr>
        <w:t xml:space="preserve"> </w:t>
      </w:r>
      <w:r w:rsidRPr="00B02627">
        <w:rPr>
          <w:rFonts w:eastAsia="Calibri"/>
          <w:b/>
          <w:iCs/>
          <w:u w:val="single"/>
          <w:bdr w:val="single" w:sz="8" w:space="0" w:color="auto"/>
        </w:rPr>
        <w:t>partisan minorities</w:t>
      </w:r>
      <w:r w:rsidRPr="00B02627">
        <w:rPr>
          <w:rFonts w:eastAsia="Calibri"/>
          <w:sz w:val="16"/>
        </w:rPr>
        <w:t>.” “</w:t>
      </w:r>
      <w:r w:rsidRPr="00B02627">
        <w:rPr>
          <w:rFonts w:eastAsia="Calibri"/>
          <w:u w:val="single"/>
        </w:rPr>
        <w:t xml:space="preserve">Electoral </w:t>
      </w:r>
      <w:r w:rsidRPr="00B02627">
        <w:rPr>
          <w:rFonts w:eastAsia="Calibri"/>
          <w:b/>
          <w:iCs/>
          <w:u w:val="single"/>
          <w:bdr w:val="single" w:sz="8" w:space="0" w:color="auto"/>
        </w:rPr>
        <w:t>majorities</w:t>
      </w:r>
      <w:r w:rsidRPr="00B02627">
        <w:rPr>
          <w:rFonts w:eastAsia="Calibri"/>
          <w:u w:val="single"/>
        </w:rPr>
        <w:t xml:space="preserve"> often cannot </w:t>
      </w:r>
      <w:r w:rsidRPr="00B02627">
        <w:rPr>
          <w:rFonts w:eastAsia="Calibri"/>
          <w:b/>
          <w:iCs/>
          <w:u w:val="single"/>
          <w:bdr w:val="single" w:sz="8" w:space="0" w:color="auto"/>
        </w:rPr>
        <w:t>win power</w:t>
      </w:r>
      <w:r w:rsidRPr="00B02627">
        <w:rPr>
          <w:rFonts w:eastAsia="Calibri"/>
          <w:u w:val="single"/>
        </w:rPr>
        <w:t xml:space="preserve">, and when they win, they often </w:t>
      </w:r>
      <w:r w:rsidRPr="00B02627">
        <w:rPr>
          <w:rFonts w:eastAsia="Calibri"/>
          <w:b/>
          <w:iCs/>
          <w:u w:val="single"/>
          <w:bdr w:val="single" w:sz="8" w:space="0" w:color="auto"/>
        </w:rPr>
        <w:t>cannot govern</w:t>
      </w:r>
      <w:r w:rsidRPr="00B02627">
        <w:rPr>
          <w:rFonts w:eastAsia="Calibri"/>
          <w:u w:val="single"/>
        </w:rPr>
        <w:t xml:space="preserve">. The more </w:t>
      </w:r>
      <w:r w:rsidRPr="00B02627">
        <w:rPr>
          <w:rFonts w:eastAsia="Calibri"/>
          <w:b/>
          <w:iCs/>
          <w:u w:val="single"/>
          <w:bdr w:val="single" w:sz="8" w:space="0" w:color="auto"/>
        </w:rPr>
        <w:t>imminent threat</w:t>
      </w:r>
      <w:r w:rsidRPr="00B02627">
        <w:rPr>
          <w:rFonts w:eastAsia="Calibri"/>
          <w:u w:val="single"/>
        </w:rPr>
        <w:t xml:space="preserve"> facing us today, then, is </w:t>
      </w:r>
      <w:r w:rsidRPr="00B02627">
        <w:rPr>
          <w:rFonts w:eastAsia="Calibri"/>
          <w:b/>
          <w:iCs/>
          <w:u w:val="single"/>
          <w:bdr w:val="single" w:sz="8" w:space="0" w:color="auto"/>
        </w:rPr>
        <w:t>minority rule</w:t>
      </w:r>
      <w:r w:rsidRPr="00B02627">
        <w:rPr>
          <w:rFonts w:eastAsia="Calibri"/>
          <w:sz w:val="16"/>
        </w:rPr>
        <w:t xml:space="preserve">.” </w:t>
      </w:r>
    </w:p>
    <w:p w14:paraId="4ED624F1" w14:textId="77777777" w:rsidR="00C173C0" w:rsidRPr="004972A1" w:rsidRDefault="00C173C0" w:rsidP="00C173C0"/>
    <w:p w14:paraId="085412D0" w14:textId="77777777" w:rsidR="00C173C0" w:rsidRDefault="00C173C0" w:rsidP="00C173C0">
      <w:pPr>
        <w:keepNext/>
        <w:keepLines/>
        <w:pageBreakBefore/>
        <w:spacing w:before="40" w:after="0"/>
        <w:jc w:val="center"/>
        <w:outlineLvl w:val="2"/>
        <w:rPr>
          <w:rFonts w:eastAsia="Times New Roman"/>
          <w:b/>
          <w:sz w:val="32"/>
          <w:szCs w:val="24"/>
          <w:u w:val="single"/>
        </w:rPr>
      </w:pPr>
      <w:bookmarkStart w:id="0" w:name="Level_1_2390"/>
      <w:bookmarkStart w:id="1" w:name="_Hlk208163194"/>
      <w:proofErr w:type="gramStart"/>
      <w:r w:rsidRPr="00D86F5A">
        <w:rPr>
          <w:rFonts w:eastAsia="Times New Roman"/>
          <w:b/>
          <w:sz w:val="32"/>
          <w:szCs w:val="24"/>
          <w:u w:val="single"/>
        </w:rPr>
        <w:t>Democracy !D</w:t>
      </w:r>
      <w:proofErr w:type="gramEnd"/>
      <w:r w:rsidRPr="00D86F5A">
        <w:rPr>
          <w:rFonts w:eastAsia="Times New Roman"/>
          <w:b/>
          <w:sz w:val="32"/>
          <w:szCs w:val="24"/>
          <w:u w:val="single"/>
        </w:rPr>
        <w:t>---1NC</w:t>
      </w:r>
    </w:p>
    <w:p w14:paraId="05114592" w14:textId="77777777" w:rsidR="00C173C0" w:rsidRPr="007F5D19" w:rsidRDefault="00C173C0" w:rsidP="00C173C0"/>
    <w:p w14:paraId="02A698A2" w14:textId="77777777" w:rsidR="00C173C0" w:rsidRPr="00D86F5A" w:rsidRDefault="00C173C0" w:rsidP="00C173C0">
      <w:pPr>
        <w:keepNext/>
        <w:keepLines/>
        <w:spacing w:before="40" w:after="0"/>
        <w:outlineLvl w:val="3"/>
        <w:rPr>
          <w:rFonts w:eastAsia="Times New Roman"/>
          <w:b/>
          <w:iCs/>
          <w:sz w:val="26"/>
        </w:rPr>
      </w:pPr>
      <w:r w:rsidRPr="00D86F5A">
        <w:rPr>
          <w:rFonts w:eastAsia="Times New Roman"/>
          <w:b/>
          <w:iCs/>
          <w:sz w:val="26"/>
        </w:rPr>
        <w:t>Democracy doesn’t solve war---</w:t>
      </w:r>
      <w:r w:rsidRPr="00D86F5A">
        <w:rPr>
          <w:rFonts w:eastAsia="Times New Roman"/>
          <w:b/>
          <w:iCs/>
          <w:sz w:val="26"/>
          <w:u w:val="single"/>
        </w:rPr>
        <w:t>best models</w:t>
      </w:r>
      <w:r w:rsidRPr="00D86F5A">
        <w:rPr>
          <w:rFonts w:eastAsia="Times New Roman"/>
          <w:b/>
          <w:iCs/>
          <w:sz w:val="26"/>
        </w:rPr>
        <w:t xml:space="preserve">. </w:t>
      </w:r>
    </w:p>
    <w:p w14:paraId="4C3A20DE" w14:textId="77777777" w:rsidR="00C173C0" w:rsidRPr="00D86F5A" w:rsidRDefault="00C173C0" w:rsidP="00C173C0">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w:t>
      </w:r>
      <w:proofErr w:type="gramStart"/>
      <w:r w:rsidRPr="00D86F5A">
        <w:rPr>
          <w:rFonts w:eastAsia="Calibri"/>
        </w:rPr>
        <w:t>the Ohio</w:t>
      </w:r>
      <w:proofErr w:type="gramEnd"/>
      <w:r w:rsidRPr="00D86F5A">
        <w:rPr>
          <w:rFonts w:eastAsia="Calibri"/>
        </w:rPr>
        <w:t xml:space="preserve">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5" w:history="1">
        <w:r w:rsidRPr="00D86F5A">
          <w:rPr>
            <w:rFonts w:eastAsia="Calibri"/>
          </w:rPr>
          <w:t>https://arxiv.org/pdf/1809.04141.pdf</w:t>
        </w:r>
      </w:hyperlink>
      <w:r w:rsidRPr="00D86F5A">
        <w:rPr>
          <w:rFonts w:eastAsia="Calibri"/>
        </w:rPr>
        <w:t>)</w:t>
      </w:r>
    </w:p>
    <w:p w14:paraId="6D0BD052" w14:textId="77777777" w:rsidR="00C173C0" w:rsidRPr="00D86F5A" w:rsidRDefault="00C173C0" w:rsidP="00C173C0">
      <w:pPr>
        <w:rPr>
          <w:rFonts w:eastAsia="Calibri"/>
          <w:sz w:val="16"/>
        </w:rPr>
      </w:pPr>
      <w:r w:rsidRPr="00D86F5A">
        <w:rPr>
          <w:rFonts w:eastAsia="Calibri"/>
          <w:sz w:val="16"/>
        </w:rPr>
        <w:t>Conclusion</w:t>
      </w:r>
    </w:p>
    <w:p w14:paraId="7943CB4D" w14:textId="77777777" w:rsidR="00C173C0" w:rsidRPr="00D86F5A" w:rsidRDefault="00C173C0" w:rsidP="00C173C0">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dyadic understanding</w:t>
      </w:r>
      <w:r w:rsidRPr="00D86F5A">
        <w:rPr>
          <w:rFonts w:eastAsia="Calibri"/>
          <w:highlight w:val="cyan"/>
          <w:u w:val="single"/>
        </w:rPr>
        <w:t xml:space="preserve"> of </w:t>
      </w:r>
      <w:proofErr w:type="gramStart"/>
      <w:r w:rsidRPr="00D86F5A">
        <w:rPr>
          <w:rFonts w:eastAsia="Calibri"/>
          <w:u w:val="single"/>
        </w:rPr>
        <w:t xml:space="preserve">the </w:t>
      </w:r>
      <w:r w:rsidRPr="00D86F5A">
        <w:rPr>
          <w:rFonts w:eastAsia="Calibri"/>
          <w:highlight w:val="cyan"/>
          <w:u w:val="single"/>
        </w:rPr>
        <w:t>dem</w:t>
      </w:r>
      <w:r w:rsidRPr="00D86F5A">
        <w:rPr>
          <w:rFonts w:eastAsia="Calibri"/>
          <w:u w:val="single"/>
        </w:rPr>
        <w:t>ocratic</w:t>
      </w:r>
      <w:proofErr w:type="gramEnd"/>
      <w:r w:rsidRPr="00D86F5A">
        <w:rPr>
          <w:rFonts w:eastAsia="Calibri"/>
          <w:u w:val="single"/>
        </w:rPr>
        <w:t xml:space="preserve"> </w:t>
      </w:r>
      <w:r w:rsidRPr="00D86F5A">
        <w:rPr>
          <w:rFonts w:eastAsia="Calibri"/>
          <w:highlight w:val="cyan"/>
          <w:u w:val="single"/>
        </w:rPr>
        <w:t xml:space="preserve">peace has become </w:t>
      </w:r>
      <w:r w:rsidRPr="00D86F5A">
        <w:rPr>
          <w:rFonts w:eastAsia="Calibri"/>
          <w:b/>
          <w:iCs/>
          <w:highlight w:val="cyan"/>
          <w:u w:val="single"/>
          <w:bdr w:val="single" w:sz="8" w:space="0" w:color="auto"/>
        </w:rPr>
        <w:t>ubiquitous</w:t>
      </w:r>
      <w:r w:rsidRPr="00D86F5A">
        <w:rPr>
          <w:rFonts w:eastAsia="Calibri"/>
          <w:sz w:val="16"/>
        </w:rPr>
        <w:t xml:space="preserve"> in International Relations. </w:t>
      </w:r>
      <w:r w:rsidRPr="00D86F5A">
        <w:rPr>
          <w:rFonts w:eastAsia="Calibri"/>
          <w:highlight w:val="cyan"/>
          <w:u w:val="single"/>
        </w:rPr>
        <w:t xml:space="preserve">By looking beyond </w:t>
      </w:r>
      <w:r w:rsidRPr="00D86F5A">
        <w:rPr>
          <w:rFonts w:eastAsia="Calibri"/>
          <w:b/>
          <w:iCs/>
          <w:highlight w:val="cyan"/>
          <w:u w:val="single"/>
          <w:bdr w:val="single" w:sz="8" w:space="0" w:color="auto"/>
        </w:rPr>
        <w:t>simple dyadic analysis</w:t>
      </w:r>
      <w:r w:rsidRPr="00D86F5A">
        <w:rPr>
          <w:rFonts w:eastAsia="Calibri"/>
          <w:highlight w:val="cyan"/>
          <w:u w:val="single"/>
        </w:rPr>
        <w:t>, accounting for</w:t>
      </w:r>
      <w:r w:rsidRPr="00D86F5A">
        <w:rPr>
          <w:rFonts w:eastAsia="Calibri"/>
          <w:u w:val="single"/>
        </w:rPr>
        <w:t xml:space="preserve"> the </w:t>
      </w:r>
      <w:r w:rsidRPr="00D86F5A">
        <w:rPr>
          <w:rFonts w:eastAsia="Calibri"/>
          <w:b/>
          <w:iCs/>
          <w:u w:val="single"/>
          <w:bdr w:val="single" w:sz="8" w:space="0" w:color="auto"/>
        </w:rPr>
        <w:t>embededness</w:t>
      </w:r>
      <w:r w:rsidRPr="00D86F5A">
        <w:rPr>
          <w:rFonts w:eastAsia="Calibri"/>
          <w:u w:val="single"/>
        </w:rPr>
        <w:t xml:space="preserve"> of </w:t>
      </w:r>
      <w:r w:rsidRPr="00D86F5A">
        <w:rPr>
          <w:rFonts w:eastAsia="Calibri"/>
          <w:highlight w:val="cya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D86F5A">
        <w:rPr>
          <w:rFonts w:eastAsia="Calibri"/>
          <w:b/>
          <w:iCs/>
          <w:highlight w:val="cyan"/>
          <w:u w:val="single"/>
          <w:bdr w:val="single" w:sz="8" w:space="0" w:color="auto"/>
        </w:rPr>
        <w:t>complex network</w:t>
      </w:r>
      <w:r w:rsidRPr="00D86F5A">
        <w:rPr>
          <w:rFonts w:eastAsia="Calibri"/>
          <w:u w:val="single"/>
        </w:rPr>
        <w:t xml:space="preserve">, we found </w:t>
      </w:r>
      <w:proofErr w:type="gramStart"/>
      <w:r w:rsidRPr="00D86F5A">
        <w:rPr>
          <w:rFonts w:eastAsia="Calibri"/>
          <w:u w:val="single"/>
        </w:rPr>
        <w:t>the democratic</w:t>
      </w:r>
      <w:proofErr w:type="gramEnd"/>
      <w:r w:rsidRPr="00D86F5A">
        <w:rPr>
          <w:rFonts w:eastAsia="Calibri"/>
          <w:u w:val="single"/>
        </w:rPr>
        <w:t xml:space="preserve">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D86F5A">
        <w:rPr>
          <w:rFonts w:eastAsia="Calibri"/>
          <w:b/>
          <w:iCs/>
          <w:highlight w:val="cyan"/>
          <w:u w:val="single"/>
          <w:bdr w:val="single" w:sz="8" w:space="0" w:color="auto"/>
        </w:rPr>
        <w:t>democratic peace</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only vanishes</w:t>
      </w:r>
      <w:r w:rsidRPr="00D86F5A">
        <w:rPr>
          <w:rFonts w:eastAsia="Calibri"/>
          <w:highlight w:val="cyan"/>
          <w:u w:val="single"/>
        </w:rPr>
        <w:t>, but</w:t>
      </w:r>
      <w:r w:rsidRPr="00D86F5A">
        <w:rPr>
          <w:rFonts w:eastAsia="Calibri"/>
          <w:sz w:val="16"/>
        </w:rPr>
        <w:t xml:space="preserve"> jointly </w:t>
      </w:r>
      <w:r w:rsidRPr="00D86F5A">
        <w:rPr>
          <w:rFonts w:eastAsia="Calibri"/>
          <w:b/>
          <w:iCs/>
          <w:highlight w:val="cyan"/>
          <w:u w:val="single"/>
          <w:bdr w:val="single" w:sz="8" w:space="0" w:color="auto"/>
        </w:rPr>
        <w:t xml:space="preserve">democratic </w:t>
      </w:r>
      <w:proofErr w:type="gramStart"/>
      <w:r w:rsidRPr="00D86F5A">
        <w:rPr>
          <w:rFonts w:eastAsia="Calibri"/>
          <w:b/>
          <w:iCs/>
          <w:highlight w:val="cyan"/>
          <w:u w:val="single"/>
          <w:bdr w:val="single" w:sz="8" w:space="0" w:color="auto"/>
        </w:rPr>
        <w:t>dyads</w:t>
      </w:r>
      <w:proofErr w:type="gramEnd"/>
      <w:r w:rsidRPr="00D86F5A">
        <w:rPr>
          <w:rFonts w:eastAsia="Calibri"/>
          <w:highlight w:val="cyan"/>
          <w:u w:val="single"/>
        </w:rPr>
        <w:t xml:space="preserve"> seem</w:t>
      </w:r>
      <w:r w:rsidRPr="00D86F5A">
        <w:rPr>
          <w:rFonts w:eastAsia="Calibri"/>
          <w:sz w:val="16"/>
        </w:rPr>
        <w:t xml:space="preserve"> to be </w:t>
      </w:r>
      <w:r w:rsidRPr="00D86F5A">
        <w:rPr>
          <w:rFonts w:eastAsia="Calibri"/>
          <w:b/>
          <w:i/>
          <w:iCs/>
          <w:highlight w:val="cyan"/>
          <w:u w:val="single"/>
          <w:bdr w:val="single" w:sz="8" w:space="0" w:color="auto"/>
        </w:rPr>
        <w:t>more</w:t>
      </w:r>
      <w:r w:rsidRPr="00D86F5A">
        <w:rPr>
          <w:rFonts w:eastAsia="Calibri"/>
          <w:highlight w:val="cyan"/>
          <w:u w:val="single"/>
        </w:rPr>
        <w:t xml:space="preserve"> </w:t>
      </w:r>
      <w:r w:rsidRPr="00D86F5A">
        <w:rPr>
          <w:rFonts w:eastAsia="Calibri"/>
          <w:b/>
          <w:iCs/>
          <w:highlight w:val="cyan"/>
          <w:u w:val="single"/>
          <w:bdr w:val="single" w:sz="8" w:space="0" w:color="auto"/>
        </w:rPr>
        <w:t>conflict prone</w:t>
      </w:r>
      <w:r w:rsidRPr="00D86F5A">
        <w:rPr>
          <w:rFonts w:eastAsia="Calibri"/>
          <w:sz w:val="16"/>
        </w:rPr>
        <w:t xml:space="preserve"> than mixed </w:t>
      </w:r>
      <w:proofErr w:type="gramStart"/>
      <w:r w:rsidRPr="00D86F5A">
        <w:rPr>
          <w:rFonts w:eastAsia="Calibri"/>
          <w:sz w:val="16"/>
        </w:rPr>
        <w:t>dyads</w:t>
      </w:r>
      <w:proofErr w:type="gramEnd"/>
      <w:r w:rsidRPr="00D86F5A">
        <w:rPr>
          <w:rFonts w:eastAsia="Calibri"/>
          <w:sz w:val="16"/>
        </w:rPr>
        <w:t xml:space="preserve">. </w:t>
      </w:r>
      <w:r w:rsidRPr="00D86F5A">
        <w:rPr>
          <w:rFonts w:eastAsia="Calibri"/>
          <w:u w:val="single"/>
        </w:rPr>
        <w:t xml:space="preserve">These </w:t>
      </w:r>
      <w:r w:rsidRPr="00D86F5A">
        <w:rPr>
          <w:rFonts w:eastAsia="Calibri"/>
          <w:highlight w:val="cyan"/>
          <w:u w:val="single"/>
        </w:rPr>
        <w:t xml:space="preserve">results are </w:t>
      </w:r>
      <w:r w:rsidRPr="00D86F5A">
        <w:rPr>
          <w:rFonts w:eastAsia="Calibri"/>
          <w:b/>
          <w:iCs/>
          <w:highlight w:val="cyan"/>
          <w:u w:val="single"/>
          <w:bdr w:val="single" w:sz="8" w:space="0" w:color="auto"/>
        </w:rPr>
        <w:t>consistent</w:t>
      </w:r>
      <w:r w:rsidRPr="00D86F5A">
        <w:rPr>
          <w:rFonts w:eastAsia="Calibri"/>
          <w:highlight w:val="cya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D86F5A">
        <w:rPr>
          <w:rFonts w:eastAsia="Calibri"/>
          <w:highlight w:val="cyan"/>
          <w:u w:val="single"/>
        </w:rPr>
        <w:t xml:space="preserve">a </w:t>
      </w:r>
      <w:r w:rsidRPr="00D86F5A">
        <w:rPr>
          <w:rFonts w:eastAsia="Calibri"/>
          <w:b/>
          <w:iCs/>
          <w:highlight w:val="cyan"/>
          <w:u w:val="single"/>
          <w:bdr w:val="single" w:sz="8" w:space="0" w:color="auto"/>
        </w:rPr>
        <w:t>variety of other factors</w:t>
      </w:r>
      <w:r w:rsidRPr="00D86F5A">
        <w:rPr>
          <w:rFonts w:eastAsia="Calibri"/>
          <w:sz w:val="16"/>
        </w:rPr>
        <w:t xml:space="preserve">. We believe this explanation for </w:t>
      </w:r>
      <w:proofErr w:type="gramStart"/>
      <w:r w:rsidRPr="00D86F5A">
        <w:rPr>
          <w:rFonts w:eastAsia="Calibri"/>
          <w:sz w:val="16"/>
        </w:rPr>
        <w:t>the democratic</w:t>
      </w:r>
      <w:proofErr w:type="gramEnd"/>
      <w:r w:rsidRPr="00D86F5A">
        <w:rPr>
          <w:rFonts w:eastAsia="Calibri"/>
          <w:sz w:val="16"/>
        </w:rPr>
        <w:t xml:space="preserve"> peace is not a mechanism for understanding </w:t>
      </w:r>
      <w:proofErr w:type="gramStart"/>
      <w:r w:rsidRPr="00D86F5A">
        <w:rPr>
          <w:rFonts w:eastAsia="Calibri"/>
          <w:sz w:val="16"/>
        </w:rPr>
        <w:t>the democratic</w:t>
      </w:r>
      <w:proofErr w:type="gramEnd"/>
      <w:r w:rsidRPr="00D86F5A">
        <w:rPr>
          <w:rFonts w:eastAsia="Calibri"/>
          <w:sz w:val="16"/>
        </w:rPr>
        <w:t xml:space="preserve">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xml:space="preserve">. While regime type may influence the interests of states, we find that it does not directly influence the probability that any two states </w:t>
      </w:r>
      <w:proofErr w:type="gramStart"/>
      <w:r w:rsidRPr="00D86F5A">
        <w:rPr>
          <w:rFonts w:eastAsia="Calibri"/>
          <w:sz w:val="16"/>
        </w:rPr>
        <w:t>fight</w:t>
      </w:r>
      <w:proofErr w:type="gramEnd"/>
      <w:r w:rsidRPr="00D86F5A">
        <w:rPr>
          <w:rFonts w:eastAsia="Calibri"/>
          <w:sz w:val="16"/>
        </w:rPr>
        <w:t xml:space="preserve"> one another.</w:t>
      </w:r>
    </w:p>
    <w:p w14:paraId="38DB505E" w14:textId="77777777" w:rsidR="00C173C0" w:rsidRPr="00D86F5A" w:rsidRDefault="00C173C0" w:rsidP="00C173C0">
      <w:pPr>
        <w:rPr>
          <w:rFonts w:eastAsia="Calibri"/>
          <w:b/>
          <w:iCs/>
          <w:u w:val="single"/>
          <w:bdr w:val="single" w:sz="8" w:space="0" w:color="auto"/>
        </w:rPr>
      </w:pPr>
      <w:r w:rsidRPr="00D86F5A">
        <w:rPr>
          <w:rFonts w:eastAsia="Calibri"/>
          <w:sz w:val="16"/>
        </w:rPr>
        <w:t xml:space="preserve">There are three major implications to our research. First, </w:t>
      </w:r>
      <w:r w:rsidRPr="00D86F5A">
        <w:rPr>
          <w:rFonts w:eastAsia="Calibri"/>
          <w:highlight w:val="cyan"/>
          <w:u w:val="single"/>
        </w:rPr>
        <w:t xml:space="preserve">scholars should be </w:t>
      </w:r>
      <w:r w:rsidRPr="00D86F5A">
        <w:rPr>
          <w:rFonts w:eastAsia="Calibri"/>
          <w:b/>
          <w:iCs/>
          <w:highlight w:val="cyan"/>
          <w:u w:val="single"/>
          <w:bdr w:val="single" w:sz="8" w:space="0" w:color="auto"/>
        </w:rPr>
        <w:t>hesitant to consider dyadic conflict in isolation</w:t>
      </w:r>
      <w:r w:rsidRPr="00D86F5A">
        <w:rPr>
          <w:rFonts w:eastAsia="Calibri"/>
          <w:u w:val="single"/>
        </w:rPr>
        <w:t xml:space="preserve">, as </w:t>
      </w:r>
      <w:r w:rsidRPr="00D86F5A">
        <w:rPr>
          <w:rFonts w:eastAsia="Calibri"/>
          <w:highlight w:val="cyan"/>
          <w:u w:val="single"/>
        </w:rPr>
        <w:t xml:space="preserve">there are </w:t>
      </w:r>
      <w:r w:rsidRPr="00D86F5A">
        <w:rPr>
          <w:rFonts w:eastAsia="Calibri"/>
          <w:b/>
          <w:iCs/>
          <w:highlight w:val="cya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w:t>
      </w:r>
      <w:proofErr w:type="gramStart"/>
      <w:r w:rsidRPr="00D86F5A">
        <w:rPr>
          <w:rFonts w:eastAsia="Calibri"/>
          <w:u w:val="single"/>
        </w:rPr>
        <w:t>the democratic</w:t>
      </w:r>
      <w:proofErr w:type="gramEnd"/>
      <w:r w:rsidRPr="00D86F5A">
        <w:rPr>
          <w:rFonts w:eastAsia="Calibri"/>
          <w:u w:val="single"/>
        </w:rPr>
        <w:t xml:space="preserve">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w:t>
      </w:r>
      <w:proofErr w:type="gramStart"/>
      <w:r w:rsidRPr="00D86F5A">
        <w:rPr>
          <w:rFonts w:eastAsia="Calibri"/>
          <w:sz w:val="16"/>
        </w:rPr>
        <w:t>the democratic</w:t>
      </w:r>
      <w:proofErr w:type="gramEnd"/>
      <w:r w:rsidRPr="00D86F5A">
        <w:rPr>
          <w:rFonts w:eastAsia="Calibri"/>
          <w:sz w:val="16"/>
        </w:rPr>
        <w:t xml:space="preserve"> peace. We do not rely on arguments about institutions or norms, but just the simple and intuitive proposition that it does not make much sense for two states fighting a third to also fight each other. </w:t>
      </w:r>
      <w:r w:rsidRPr="00D86F5A">
        <w:rPr>
          <w:rFonts w:eastAsia="Calibri"/>
          <w:u w:val="single"/>
        </w:rPr>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D86F5A">
        <w:rPr>
          <w:rFonts w:eastAsia="Calibri"/>
          <w:b/>
          <w:iCs/>
          <w:highlight w:val="cyan"/>
          <w:u w:val="single"/>
          <w:bdr w:val="single" w:sz="8" w:space="0" w:color="auto"/>
        </w:rPr>
        <w:t>dyadic conflicts</w:t>
      </w:r>
      <w:r w:rsidRPr="00D86F5A">
        <w:rPr>
          <w:rFonts w:eastAsia="Calibri"/>
          <w:highlight w:val="cyan"/>
          <w:u w:val="single"/>
        </w:rPr>
        <w:t xml:space="preserve"> do not occur in </w:t>
      </w:r>
      <w:r w:rsidRPr="00D86F5A">
        <w:rPr>
          <w:rFonts w:eastAsia="Calibri"/>
          <w:b/>
          <w:iCs/>
          <w:highlight w:val="cyan"/>
          <w:u w:val="single"/>
          <w:bdr w:val="single" w:sz="8" w:space="0" w:color="auto"/>
        </w:rPr>
        <w:t>isolation</w:t>
      </w:r>
      <w:r w:rsidRPr="00D86F5A">
        <w:rPr>
          <w:rFonts w:eastAsia="Calibri"/>
          <w:highlight w:val="cyan"/>
          <w:u w:val="single"/>
        </w:rPr>
        <w:t xml:space="preserve">, but in </w:t>
      </w:r>
      <w:r w:rsidRPr="00D86F5A">
        <w:rPr>
          <w:rFonts w:eastAsia="Calibri"/>
          <w:u w:val="single"/>
        </w:rPr>
        <w:t xml:space="preserve">the context of </w:t>
      </w:r>
      <w:r w:rsidRPr="00D86F5A">
        <w:rPr>
          <w:rFonts w:eastAsia="Calibri"/>
          <w:highlight w:val="cyan"/>
          <w:u w:val="single"/>
        </w:rPr>
        <w:t xml:space="preserve">a </w:t>
      </w:r>
      <w:r w:rsidRPr="00D86F5A">
        <w:rPr>
          <w:rFonts w:eastAsia="Calibri"/>
          <w:b/>
          <w:iCs/>
          <w:highlight w:val="cyan"/>
          <w:u w:val="single"/>
          <w:bdr w:val="single" w:sz="8" w:space="0" w:color="auto"/>
        </w:rPr>
        <w:t>complex network of relations.</w:t>
      </w:r>
    </w:p>
    <w:p w14:paraId="50A708AE" w14:textId="77777777" w:rsidR="00C173C0" w:rsidRPr="00D86F5A" w:rsidRDefault="00C173C0" w:rsidP="00C173C0">
      <w:pPr>
        <w:rPr>
          <w:rFonts w:eastAsia="Calibri"/>
          <w:sz w:val="16"/>
        </w:rPr>
      </w:pPr>
    </w:p>
    <w:bookmarkEnd w:id="0"/>
    <w:bookmarkEnd w:id="1"/>
    <w:p w14:paraId="2854439F" w14:textId="77777777" w:rsidR="00C173C0" w:rsidRDefault="00C173C0" w:rsidP="00C173C0">
      <w:pPr>
        <w:pStyle w:val="Heading3"/>
        <w:rPr>
          <w:rFonts w:eastAsia="Calibri"/>
        </w:rPr>
      </w:pPr>
      <w:r>
        <w:rPr>
          <w:rFonts w:eastAsia="Calibri"/>
        </w:rPr>
        <w:t>AT: Populism---1NC</w:t>
      </w:r>
    </w:p>
    <w:p w14:paraId="42717FE6" w14:textId="77777777" w:rsidR="00C173C0" w:rsidRPr="007F5D19" w:rsidRDefault="00C173C0" w:rsidP="00C173C0"/>
    <w:p w14:paraId="17446C28" w14:textId="77777777" w:rsidR="00C173C0" w:rsidRPr="00D86F5A" w:rsidRDefault="00C173C0" w:rsidP="00C173C0">
      <w:pPr>
        <w:keepNext/>
        <w:keepLines/>
        <w:spacing w:before="40" w:after="0"/>
        <w:outlineLvl w:val="3"/>
        <w:rPr>
          <w:rFonts w:eastAsia="Times New Roman" w:cs="Times New Roman"/>
          <w:b/>
          <w:iCs/>
          <w:sz w:val="26"/>
        </w:rPr>
      </w:pPr>
      <w:r w:rsidRPr="00D86F5A">
        <w:rPr>
          <w:rFonts w:eastAsia="Times New Roman" w:cs="Times New Roman"/>
          <w:b/>
          <w:iCs/>
          <w:sz w:val="26"/>
        </w:rPr>
        <w:t>Populists won’t start wars</w:t>
      </w:r>
    </w:p>
    <w:p w14:paraId="36F5E697" w14:textId="77777777" w:rsidR="00C173C0" w:rsidRPr="00D86F5A" w:rsidRDefault="00C173C0" w:rsidP="00C173C0">
      <w:pPr>
        <w:rPr>
          <w:rFonts w:eastAsia="Calibri"/>
        </w:rPr>
      </w:pPr>
      <w:r w:rsidRPr="00D86F5A">
        <w:rPr>
          <w:rFonts w:eastAsia="Calibri"/>
          <w:b/>
          <w:bCs/>
          <w:sz w:val="26"/>
        </w:rPr>
        <w:t>Yilmaz 22</w:t>
      </w:r>
      <w:r w:rsidRPr="00D86F5A">
        <w:rPr>
          <w:rFonts w:eastAsia="Calibri"/>
        </w:rPr>
        <w:t>, PhD, chair in Islamic Studies and research professor of political science and international relations at Deakin University’s ADI (Alfred Deakin Institute for Citizenship and Globalisation). Previously, he worked at the Universities of Oxford and London, demonstrating a strong track record of successfully leading multi-site international research projects. At Deakin, his projects have received funding from the Australian Research Council (ARC), Department of Veteran Affairs, Victorian Government, and Gerda Henkel Foundation. (Yilmaz, Ihsan &amp; Saleem, Raja M. Ali. (2022). “Military and Populism: A Global Tour with a Special Emphasis on the Case of Pakistan.” Populism &amp; Politics. European Center for Populism Studies (ECPS). March 1, 2022. https://doi.org/10.55271/pp0010</w:t>
      </w:r>
    </w:p>
    <w:p w14:paraId="129C0134" w14:textId="77777777" w:rsidR="00C173C0" w:rsidRPr="00D86F5A" w:rsidRDefault="00C173C0" w:rsidP="00C173C0">
      <w:pPr>
        <w:rPr>
          <w:rFonts w:eastAsia="Calibri"/>
        </w:rPr>
      </w:pPr>
      <w:r w:rsidRPr="00D86F5A">
        <w:rPr>
          <w:rFonts w:eastAsia="Calibri"/>
        </w:rPr>
        <w:t xml:space="preserve">However, </w:t>
      </w:r>
      <w:r w:rsidRPr="00D86F5A">
        <w:rPr>
          <w:rFonts w:eastAsia="Calibri"/>
          <w:highlight w:val="cyan"/>
          <w:u w:val="single"/>
        </w:rPr>
        <w:t>there are</w:t>
      </w:r>
      <w:r w:rsidRPr="00D86F5A">
        <w:rPr>
          <w:rFonts w:eastAsia="Calibri"/>
        </w:rPr>
        <w:t xml:space="preserve"> also </w:t>
      </w:r>
      <w:r w:rsidRPr="00D86F5A">
        <w:rPr>
          <w:rFonts w:eastAsia="Calibri"/>
          <w:highlight w:val="cyan"/>
          <w:u w:val="single"/>
        </w:rPr>
        <w:t>many points of disagreement between</w:t>
      </w:r>
      <w:r w:rsidRPr="00D86F5A">
        <w:rPr>
          <w:rFonts w:eastAsia="Calibri"/>
          <w:u w:val="single"/>
        </w:rPr>
        <w:t xml:space="preserve"> the </w:t>
      </w:r>
      <w:r w:rsidRPr="00D86F5A">
        <w:rPr>
          <w:rFonts w:eastAsia="Calibri"/>
          <w:highlight w:val="cyan"/>
          <w:u w:val="single"/>
        </w:rPr>
        <w:t>military and populists</w:t>
      </w:r>
      <w:r w:rsidRPr="00D86F5A">
        <w:rPr>
          <w:rFonts w:eastAsia="Calibri"/>
        </w:rPr>
        <w:t xml:space="preserve">. </w:t>
      </w:r>
      <w:r w:rsidRPr="00D86F5A">
        <w:rPr>
          <w:rFonts w:eastAsia="Calibri"/>
          <w:b/>
          <w:iCs/>
          <w:highlight w:val="cyan"/>
          <w:u w:val="single"/>
          <w:bdr w:val="single" w:sz="8" w:space="0" w:color="auto"/>
        </w:rPr>
        <w:t>Populists</w:t>
      </w:r>
      <w:r w:rsidRPr="00D86F5A">
        <w:rPr>
          <w:rFonts w:eastAsia="Calibri"/>
        </w:rPr>
        <w:t xml:space="preserve"> </w:t>
      </w:r>
      <w:r w:rsidRPr="00D86F5A">
        <w:rPr>
          <w:rFonts w:eastAsia="Calibri"/>
          <w:u w:val="single"/>
        </w:rPr>
        <w:t xml:space="preserve">generally </w:t>
      </w:r>
      <w:r w:rsidRPr="00D86F5A">
        <w:rPr>
          <w:rFonts w:eastAsia="Calibri"/>
          <w:b/>
          <w:iCs/>
          <w:highlight w:val="cyan"/>
          <w:u w:val="single"/>
          <w:bdr w:val="single" w:sz="8" w:space="0" w:color="auto"/>
        </w:rPr>
        <w:t>oppose</w:t>
      </w:r>
      <w:r w:rsidRPr="00D86F5A">
        <w:rPr>
          <w:rFonts w:eastAsia="Calibri"/>
          <w:highlight w:val="cyan"/>
          <w:u w:val="single"/>
        </w:rPr>
        <w:t xml:space="preserve"> wars</w:t>
      </w:r>
      <w:r w:rsidRPr="00D86F5A">
        <w:rPr>
          <w:rFonts w:eastAsia="Calibri"/>
          <w:u w:val="single"/>
        </w:rPr>
        <w:t xml:space="preserve"> </w:t>
      </w:r>
      <w:r w:rsidRPr="00D86F5A">
        <w:rPr>
          <w:rFonts w:eastAsia="Calibri"/>
          <w:highlight w:val="cyan"/>
          <w:u w:val="single"/>
        </w:rPr>
        <w:t>and</w:t>
      </w:r>
      <w:r w:rsidRPr="00D86F5A">
        <w:rPr>
          <w:rFonts w:eastAsia="Calibri"/>
          <w:u w:val="single"/>
        </w:rPr>
        <w:t xml:space="preserve"> foreign </w:t>
      </w:r>
      <w:r w:rsidRPr="00D86F5A">
        <w:rPr>
          <w:rFonts w:eastAsia="Calibri"/>
          <w:highlight w:val="cyan"/>
          <w:u w:val="single"/>
        </w:rPr>
        <w:t>interventions, as they take money away from</w:t>
      </w:r>
      <w:r w:rsidRPr="00D86F5A">
        <w:rPr>
          <w:rFonts w:eastAsia="Calibri"/>
          <w:u w:val="single"/>
        </w:rPr>
        <w:t xml:space="preserve"> </w:t>
      </w:r>
      <w:r w:rsidRPr="00D86F5A">
        <w:rPr>
          <w:rFonts w:eastAsia="Calibri"/>
          <w:highlight w:val="cyan"/>
          <w:u w:val="single"/>
        </w:rPr>
        <w:t>domestic</w:t>
      </w:r>
      <w:r w:rsidRPr="00D86F5A">
        <w:rPr>
          <w:rFonts w:eastAsia="Calibri"/>
          <w:u w:val="single"/>
        </w:rPr>
        <w:t xml:space="preserve"> welfare </w:t>
      </w:r>
      <w:r w:rsidRPr="00D86F5A">
        <w:rPr>
          <w:rFonts w:eastAsia="Calibri"/>
          <w:highlight w:val="cyan"/>
          <w:u w:val="single"/>
        </w:rPr>
        <w:t>programs</w:t>
      </w:r>
      <w:r w:rsidRPr="00D86F5A">
        <w:rPr>
          <w:rFonts w:eastAsia="Calibri"/>
        </w:rPr>
        <w:t xml:space="preserve">. Many </w:t>
      </w:r>
      <w:r w:rsidRPr="00D86F5A">
        <w:rPr>
          <w:rFonts w:eastAsia="Calibri"/>
          <w:highlight w:val="cyan"/>
          <w:u w:val="single"/>
        </w:rPr>
        <w:t>populists propose cutting</w:t>
      </w:r>
      <w:r w:rsidRPr="00D86F5A">
        <w:rPr>
          <w:rFonts w:eastAsia="Calibri"/>
          <w:u w:val="single"/>
        </w:rPr>
        <w:t xml:space="preserve"> </w:t>
      </w:r>
      <w:r w:rsidRPr="00D86F5A">
        <w:rPr>
          <w:rFonts w:eastAsia="Calibri"/>
          <w:highlight w:val="cyan"/>
          <w:u w:val="single"/>
        </w:rPr>
        <w:t>defence</w:t>
      </w:r>
      <w:r w:rsidRPr="00D86F5A">
        <w:rPr>
          <w:rFonts w:eastAsia="Calibri"/>
          <w:u w:val="single"/>
        </w:rPr>
        <w:t xml:space="preserve"> budgets</w:t>
      </w:r>
      <w:r w:rsidRPr="00D86F5A">
        <w:rPr>
          <w:rFonts w:eastAsia="Calibri"/>
        </w:rPr>
        <w:t xml:space="preserve"> to increase domestic welfare spending. Most populist leaders are also anti-science or lack basic scientific knowledge. Trump, Modi, and Khan have said many things that would make a 10th-grader laugh. </w:t>
      </w:r>
      <w:r w:rsidRPr="00D86F5A">
        <w:rPr>
          <w:rFonts w:eastAsia="Calibri"/>
          <w:highlight w:val="cyan"/>
          <w:u w:val="single"/>
        </w:rPr>
        <w:t xml:space="preserve">This makes populist leaders </w:t>
      </w:r>
      <w:r w:rsidRPr="00D86F5A">
        <w:rPr>
          <w:rFonts w:eastAsia="Calibri"/>
          <w:b/>
          <w:iCs/>
          <w:highlight w:val="cyan"/>
          <w:u w:val="single"/>
          <w:bdr w:val="single" w:sz="8" w:space="0" w:color="auto"/>
        </w:rPr>
        <w:t>difficult partners</w:t>
      </w:r>
      <w:r w:rsidRPr="00D86F5A">
        <w:rPr>
          <w:rFonts w:eastAsia="Calibri"/>
          <w:highlight w:val="cyan"/>
          <w:u w:val="single"/>
        </w:rPr>
        <w:t xml:space="preserve"> for the</w:t>
      </w:r>
      <w:r w:rsidRPr="00D86F5A">
        <w:rPr>
          <w:rFonts w:eastAsia="Calibri"/>
          <w:u w:val="single"/>
        </w:rPr>
        <w:t xml:space="preserve"> </w:t>
      </w:r>
      <w:r w:rsidRPr="00D86F5A">
        <w:rPr>
          <w:rFonts w:eastAsia="Calibri"/>
          <w:highlight w:val="cyan"/>
          <w:u w:val="single"/>
        </w:rPr>
        <w:t>military</w:t>
      </w:r>
      <w:r w:rsidRPr="00D86F5A">
        <w:rPr>
          <w:rFonts w:eastAsia="Calibri"/>
        </w:rPr>
        <w:t>, home to the most sophisticated technologies available.</w:t>
      </w:r>
    </w:p>
    <w:p w14:paraId="52EB22CD" w14:textId="77777777" w:rsidR="00C173C0" w:rsidRPr="007F5D19" w:rsidRDefault="00C173C0" w:rsidP="00C173C0"/>
    <w:p w14:paraId="21A2E51F" w14:textId="77777777" w:rsidR="00C173C0" w:rsidRPr="00862EA2" w:rsidRDefault="00C173C0" w:rsidP="00C173C0">
      <w:pPr>
        <w:pStyle w:val="Heading2"/>
        <w:rPr>
          <w:rFonts w:eastAsia="Times New Roman"/>
        </w:rPr>
      </w:pPr>
      <w:r>
        <w:rPr>
          <w:rFonts w:eastAsia="Times New Roman"/>
        </w:rPr>
        <w:t>Economy</w:t>
      </w:r>
    </w:p>
    <w:p w14:paraId="013C9727" w14:textId="77777777" w:rsidR="00C173C0" w:rsidRPr="00D86F5A" w:rsidRDefault="00C173C0" w:rsidP="00C173C0">
      <w:pPr>
        <w:keepNext/>
        <w:keepLines/>
        <w:pageBreakBefore/>
        <w:spacing w:before="40" w:after="0"/>
        <w:jc w:val="center"/>
        <w:outlineLvl w:val="2"/>
        <w:rPr>
          <w:rFonts w:eastAsia="Times New Roman" w:cs="Times New Roman"/>
          <w:b/>
          <w:sz w:val="32"/>
          <w:szCs w:val="24"/>
          <w:u w:val="single"/>
        </w:rPr>
      </w:pPr>
      <w:proofErr w:type="gramStart"/>
      <w:r w:rsidRPr="00D86F5A">
        <w:rPr>
          <w:rFonts w:eastAsia="Times New Roman" w:cs="Times New Roman"/>
          <w:b/>
          <w:sz w:val="32"/>
          <w:szCs w:val="24"/>
          <w:u w:val="single"/>
        </w:rPr>
        <w:t>Economy !D</w:t>
      </w:r>
      <w:proofErr w:type="gramEnd"/>
      <w:r w:rsidRPr="00D86F5A">
        <w:rPr>
          <w:rFonts w:eastAsia="Times New Roman" w:cs="Times New Roman"/>
          <w:b/>
          <w:sz w:val="32"/>
          <w:szCs w:val="24"/>
          <w:u w:val="single"/>
        </w:rPr>
        <w:t>---1NC</w:t>
      </w:r>
    </w:p>
    <w:p w14:paraId="104C45B4" w14:textId="77777777" w:rsidR="00C173C0" w:rsidRPr="00D86F5A" w:rsidRDefault="00C173C0" w:rsidP="00C173C0">
      <w:pPr>
        <w:rPr>
          <w:rFonts w:eastAsia="Aptos"/>
        </w:rPr>
      </w:pPr>
    </w:p>
    <w:p w14:paraId="591AB416" w14:textId="77777777" w:rsidR="00C173C0" w:rsidRPr="00D86F5A" w:rsidRDefault="00C173C0" w:rsidP="00C173C0">
      <w:pPr>
        <w:keepNext/>
        <w:keepLines/>
        <w:spacing w:before="40" w:after="0"/>
        <w:outlineLvl w:val="3"/>
        <w:rPr>
          <w:rFonts w:eastAsia="Times New Roman"/>
          <w:b/>
          <w:iCs/>
          <w:sz w:val="26"/>
        </w:rPr>
      </w:pPr>
      <w:r w:rsidRPr="00D86F5A">
        <w:rPr>
          <w:rFonts w:eastAsia="Times New Roman"/>
          <w:b/>
          <w:iCs/>
          <w:sz w:val="26"/>
        </w:rPr>
        <w:t xml:space="preserve">No correlation between economic decline and war. </w:t>
      </w:r>
    </w:p>
    <w:p w14:paraId="707BA032" w14:textId="77777777" w:rsidR="00C173C0" w:rsidRPr="00D86F5A" w:rsidRDefault="00C173C0" w:rsidP="00C173C0">
      <w:pPr>
        <w:rPr>
          <w:rFonts w:eastAsia="Calibri"/>
        </w:rPr>
      </w:pPr>
      <w:r w:rsidRPr="00D86F5A">
        <w:rPr>
          <w:rFonts w:eastAsia="Calibri"/>
          <w:b/>
          <w:bCs/>
          <w:sz w:val="26"/>
        </w:rPr>
        <w:t>Walt 20</w:t>
      </w:r>
      <w:r w:rsidRPr="00D86F5A">
        <w:rPr>
          <w:rFonts w:eastAsia="Calibri"/>
        </w:rPr>
        <w:t xml:space="preserve">, PhD, Robert and Renée Belfer professor of international relations at Harvard University. (Stephen M., 5-13-2020, “Will a Global Depression Trigger Another World War?”, </w:t>
      </w:r>
      <w:r w:rsidRPr="00D86F5A">
        <w:rPr>
          <w:rFonts w:eastAsia="Calibri"/>
          <w:i/>
          <w:iCs/>
        </w:rPr>
        <w:t>Foreign Policy</w:t>
      </w:r>
      <w:r w:rsidRPr="00D86F5A">
        <w:rPr>
          <w:rFonts w:eastAsia="Calibri"/>
        </w:rPr>
        <w:t>, https://foreignpolicy.com/2020/05/13/coronavirus-pandemic-depression-economy-world-war/)</w:t>
      </w:r>
    </w:p>
    <w:p w14:paraId="51BD8B69" w14:textId="77777777" w:rsidR="00C173C0" w:rsidRPr="00D86F5A" w:rsidRDefault="00C173C0" w:rsidP="00C173C0">
      <w:pPr>
        <w:rPr>
          <w:rFonts w:eastAsia="Calibri"/>
          <w:u w:val="single"/>
        </w:rPr>
      </w:pPr>
      <w:r w:rsidRPr="00D86F5A">
        <w:rPr>
          <w:rFonts w:eastAsia="Calibri"/>
          <w:sz w:val="16"/>
        </w:rPr>
        <w:t xml:space="preserve">On balance, however, </w:t>
      </w:r>
      <w:r w:rsidRPr="00D86F5A">
        <w:rPr>
          <w:rFonts w:eastAsia="Calibri"/>
          <w:highlight w:val="cyan"/>
          <w:u w:val="single"/>
        </w:rPr>
        <w:t>I do not think</w:t>
      </w:r>
      <w:r w:rsidRPr="00D86F5A">
        <w:rPr>
          <w:rFonts w:eastAsia="Calibri"/>
          <w:u w:val="single"/>
        </w:rPr>
        <w:t xml:space="preserve"> that </w:t>
      </w:r>
      <w:r w:rsidRPr="00D86F5A">
        <w:rPr>
          <w:rFonts w:eastAsia="Calibri"/>
          <w:highlight w:val="cyan"/>
          <w:u w:val="single"/>
        </w:rPr>
        <w:t>even</w:t>
      </w:r>
      <w:r w:rsidRPr="00D86F5A">
        <w:rPr>
          <w:rFonts w:eastAsia="Calibri"/>
          <w:sz w:val="16"/>
        </w:rPr>
        <w:t xml:space="preserve"> the </w:t>
      </w:r>
      <w:r w:rsidRPr="00D86F5A">
        <w:rPr>
          <w:rFonts w:eastAsia="Calibri"/>
          <w:b/>
          <w:iCs/>
          <w:highlight w:val="cyan"/>
          <w:u w:val="single"/>
          <w:bdr w:val="single" w:sz="8" w:space="0" w:color="auto"/>
        </w:rPr>
        <w:t>extraordinary economic conditions</w:t>
      </w:r>
      <w:r w:rsidRPr="00D86F5A">
        <w:rPr>
          <w:rFonts w:eastAsia="Calibri"/>
          <w:sz w:val="16"/>
        </w:rPr>
        <w:t xml:space="preserve"> we are witnessing today are going to </w:t>
      </w:r>
      <w:r w:rsidRPr="00D86F5A">
        <w:rPr>
          <w:rFonts w:eastAsia="Calibri"/>
          <w:highlight w:val="cyan"/>
          <w:u w:val="single"/>
        </w:rPr>
        <w:t xml:space="preserve">have </w:t>
      </w:r>
      <w:r w:rsidRPr="00D86F5A">
        <w:rPr>
          <w:rFonts w:eastAsia="Calibri"/>
          <w:b/>
          <w:iCs/>
          <w:highlight w:val="cyan"/>
          <w:u w:val="single"/>
          <w:bdr w:val="single" w:sz="8" w:space="0" w:color="auto"/>
        </w:rPr>
        <w:t>much impact</w:t>
      </w:r>
      <w:r w:rsidRPr="00D86F5A">
        <w:rPr>
          <w:rFonts w:eastAsia="Calibri"/>
          <w:highlight w:val="cyan"/>
          <w:u w:val="single"/>
        </w:rPr>
        <w:t xml:space="preserve"> on</w:t>
      </w:r>
      <w:r w:rsidRPr="00D86F5A">
        <w:rPr>
          <w:rFonts w:eastAsia="Calibri"/>
          <w:u w:val="single"/>
        </w:rPr>
        <w:t xml:space="preserve"> the </w:t>
      </w:r>
      <w:r w:rsidRPr="00D86F5A">
        <w:rPr>
          <w:rFonts w:eastAsia="Calibri"/>
          <w:b/>
          <w:iCs/>
          <w:u w:val="single"/>
          <w:bdr w:val="single" w:sz="8" w:space="0" w:color="auto"/>
        </w:rPr>
        <w:t xml:space="preserve">likelihood of </w:t>
      </w:r>
      <w:r w:rsidRPr="00D86F5A">
        <w:rPr>
          <w:rFonts w:eastAsia="Calibri"/>
          <w:b/>
          <w:iCs/>
          <w:highlight w:val="cyan"/>
          <w:u w:val="single"/>
          <w:bdr w:val="single" w:sz="8" w:space="0" w:color="auto"/>
        </w:rPr>
        <w:t>war</w:t>
      </w:r>
      <w:r w:rsidRPr="00D86F5A">
        <w:rPr>
          <w:rFonts w:eastAsia="Calibri"/>
          <w:sz w:val="16"/>
        </w:rPr>
        <w:t xml:space="preserve">. Why? </w:t>
      </w:r>
      <w:proofErr w:type="gramStart"/>
      <w:r w:rsidRPr="00D86F5A">
        <w:rPr>
          <w:rFonts w:eastAsia="Calibri"/>
          <w:sz w:val="16"/>
        </w:rPr>
        <w:t>First of all</w:t>
      </w:r>
      <w:proofErr w:type="gramEnd"/>
      <w:r w:rsidRPr="00D86F5A">
        <w:rPr>
          <w:rFonts w:eastAsia="Calibri"/>
          <w:sz w:val="16"/>
        </w:rPr>
        <w:t xml:space="preserve">, </w:t>
      </w:r>
      <w:r w:rsidRPr="00D86F5A">
        <w:rPr>
          <w:rFonts w:eastAsia="Calibri"/>
          <w:u w:val="single"/>
        </w:rPr>
        <w:t xml:space="preserve">if depressions were a powerful cause of war, there would be a lot more of the latter. </w:t>
      </w:r>
      <w:r w:rsidRPr="00D86F5A">
        <w:rPr>
          <w:rFonts w:eastAsia="Calibri"/>
          <w:sz w:val="16"/>
        </w:rPr>
        <w:t xml:space="preserve">To take one example,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 xml:space="preserve">has suffered </w:t>
      </w:r>
      <w:r w:rsidRPr="00D86F5A">
        <w:rPr>
          <w:rFonts w:eastAsia="Calibri"/>
          <w:b/>
          <w:iCs/>
          <w:highlight w:val="cyan"/>
          <w:u w:val="single"/>
          <w:bdr w:val="single" w:sz="8" w:space="0" w:color="auto"/>
        </w:rPr>
        <w:t>40</w:t>
      </w:r>
      <w:r w:rsidRPr="00D86F5A">
        <w:rPr>
          <w:rFonts w:eastAsia="Calibri"/>
          <w:sz w:val="16"/>
        </w:rPr>
        <w:t xml:space="preserve"> or more </w:t>
      </w:r>
      <w:r w:rsidRPr="00D86F5A">
        <w:rPr>
          <w:rFonts w:eastAsia="Calibri"/>
          <w:b/>
          <w:iCs/>
          <w:highlight w:val="cyan"/>
          <w:u w:val="single"/>
          <w:bdr w:val="single" w:sz="8" w:space="0" w:color="auto"/>
        </w:rPr>
        <w:t>recessions</w:t>
      </w:r>
      <w:r w:rsidRPr="00D86F5A">
        <w:rPr>
          <w:rFonts w:eastAsia="Calibri"/>
          <w:u w:val="single"/>
        </w:rPr>
        <w:t xml:space="preserve"> </w:t>
      </w:r>
      <w:r w:rsidRPr="00D86F5A">
        <w:rPr>
          <w:rFonts w:eastAsia="Calibri"/>
          <w:sz w:val="16"/>
        </w:rPr>
        <w:t xml:space="preserve">since the country was founded, </w:t>
      </w:r>
      <w:r w:rsidRPr="00D86F5A">
        <w:rPr>
          <w:rFonts w:eastAsia="Calibri"/>
          <w:highlight w:val="cyan"/>
          <w:u w:val="single"/>
        </w:rPr>
        <w:t>yet</w:t>
      </w:r>
      <w:r w:rsidRPr="00D86F5A">
        <w:rPr>
          <w:rFonts w:eastAsia="Calibri"/>
          <w:u w:val="single"/>
        </w:rPr>
        <w:t xml:space="preserve"> it has </w:t>
      </w:r>
      <w:r w:rsidRPr="00D86F5A">
        <w:rPr>
          <w:rFonts w:eastAsia="Calibri"/>
          <w:highlight w:val="cyan"/>
          <w:u w:val="single"/>
        </w:rPr>
        <w:t>fought</w:t>
      </w:r>
      <w:r w:rsidRPr="00D86F5A">
        <w:rPr>
          <w:rFonts w:eastAsia="Calibri"/>
          <w:u w:val="single"/>
        </w:rPr>
        <w:t xml:space="preserve"> perhaps </w:t>
      </w:r>
      <w:r w:rsidRPr="00D86F5A">
        <w:rPr>
          <w:rFonts w:eastAsia="Calibri"/>
          <w:b/>
          <w:iCs/>
          <w:highlight w:val="cyan"/>
          <w:u w:val="single"/>
          <w:bdr w:val="single" w:sz="8" w:space="0" w:color="auto"/>
        </w:rPr>
        <w:t>20</w:t>
      </w:r>
      <w:r w:rsidRPr="00D86F5A">
        <w:rPr>
          <w:rFonts w:eastAsia="Calibri"/>
          <w:u w:val="single"/>
        </w:rPr>
        <w:t xml:space="preserve"> interstate </w:t>
      </w:r>
      <w:r w:rsidRPr="00D86F5A">
        <w:rPr>
          <w:rFonts w:eastAsia="Calibri"/>
          <w:highlight w:val="cyan"/>
          <w:u w:val="single"/>
        </w:rPr>
        <w:t>wars</w:t>
      </w:r>
      <w:r w:rsidRPr="00D86F5A">
        <w:rPr>
          <w:rFonts w:eastAsia="Calibri"/>
          <w:u w:val="single"/>
        </w:rPr>
        <w:t xml:space="preserve">, most of them </w:t>
      </w:r>
      <w:r w:rsidRPr="00D86F5A">
        <w:rPr>
          <w:rFonts w:eastAsia="Calibri"/>
          <w:b/>
          <w:iCs/>
          <w:highlight w:val="cyan"/>
          <w:u w:val="single"/>
          <w:bdr w:val="single" w:sz="8" w:space="0" w:color="auto"/>
        </w:rPr>
        <w:t>unrelated to</w:t>
      </w:r>
      <w:r w:rsidRPr="00D86F5A">
        <w:rPr>
          <w:rFonts w:eastAsia="Calibri"/>
          <w:b/>
          <w:iCs/>
          <w:u w:val="single"/>
          <w:bdr w:val="single" w:sz="8" w:space="0" w:color="auto"/>
        </w:rPr>
        <w:t xml:space="preserve"> the state of </w:t>
      </w:r>
      <w:r w:rsidRPr="00D86F5A">
        <w:rPr>
          <w:rFonts w:eastAsia="Calibri"/>
          <w:b/>
          <w:iCs/>
          <w:highlight w:val="cyan"/>
          <w:u w:val="single"/>
          <w:bdr w:val="single" w:sz="8" w:space="0" w:color="auto"/>
        </w:rPr>
        <w:t>the econ</w:t>
      </w:r>
      <w:r w:rsidRPr="00D86F5A">
        <w:rPr>
          <w:rFonts w:eastAsia="Calibri"/>
          <w:sz w:val="16"/>
        </w:rPr>
        <w:t>omy</w:t>
      </w:r>
      <w:r w:rsidRPr="00D86F5A">
        <w:rPr>
          <w:rFonts w:eastAsia="Calibri"/>
          <w:u w:val="single"/>
        </w:rPr>
        <w:t>.</w:t>
      </w:r>
      <w:r w:rsidRPr="00D86F5A">
        <w:rPr>
          <w:rFonts w:eastAsia="Calibri"/>
          <w:sz w:val="16"/>
        </w:rPr>
        <w:t xml:space="preserve"> To paraphrase the economist Paul Samuelson’s famous quip about the stock market, </w:t>
      </w:r>
      <w:r w:rsidRPr="00D86F5A">
        <w:rPr>
          <w:rFonts w:eastAsia="Calibri"/>
          <w:highlight w:val="cyan"/>
          <w:u w:val="single"/>
        </w:rPr>
        <w:t>if recessions</w:t>
      </w:r>
      <w:r w:rsidRPr="00D86F5A">
        <w:rPr>
          <w:rFonts w:eastAsia="Calibri"/>
          <w:u w:val="single"/>
        </w:rPr>
        <w:t xml:space="preserve"> were a </w:t>
      </w:r>
      <w:r w:rsidRPr="00D86F5A">
        <w:rPr>
          <w:rFonts w:eastAsia="Calibri"/>
          <w:b/>
          <w:iCs/>
          <w:u w:val="single"/>
          <w:bdr w:val="single" w:sz="8" w:space="0" w:color="auto"/>
        </w:rPr>
        <w:t xml:space="preserve">powerful </w:t>
      </w:r>
      <w:r w:rsidRPr="00D86F5A">
        <w:rPr>
          <w:rFonts w:eastAsia="Calibri"/>
          <w:b/>
          <w:iCs/>
          <w:highlight w:val="cyan"/>
          <w:u w:val="single"/>
          <w:bdr w:val="single" w:sz="8" w:space="0" w:color="auto"/>
        </w:rPr>
        <w:t>cause</w:t>
      </w:r>
      <w:r w:rsidRPr="00D86F5A">
        <w:rPr>
          <w:rFonts w:eastAsia="Calibri"/>
          <w:b/>
          <w:iCs/>
          <w:u w:val="single"/>
          <w:bdr w:val="single" w:sz="8" w:space="0" w:color="auto"/>
        </w:rPr>
        <w:t xml:space="preserve"> of </w:t>
      </w:r>
      <w:r w:rsidRPr="00D86F5A">
        <w:rPr>
          <w:rFonts w:eastAsia="Calibri"/>
          <w:b/>
          <w:iCs/>
          <w:highlight w:val="cyan"/>
          <w:u w:val="single"/>
          <w:bdr w:val="single" w:sz="8" w:space="0" w:color="auto"/>
        </w:rPr>
        <w:t>war</w:t>
      </w:r>
      <w:r w:rsidRPr="00D86F5A">
        <w:rPr>
          <w:rFonts w:eastAsia="Calibri"/>
          <w:u w:val="single"/>
        </w:rPr>
        <w:t xml:space="preserve">, </w:t>
      </w:r>
      <w:r w:rsidRPr="00D86F5A">
        <w:rPr>
          <w:rFonts w:eastAsia="Calibri"/>
          <w:highlight w:val="cyan"/>
          <w:u w:val="single"/>
        </w:rPr>
        <w:t>they would have predicted</w:t>
      </w:r>
      <w:r w:rsidRPr="00D86F5A">
        <w:rPr>
          <w:rFonts w:eastAsia="Calibri"/>
          <w:u w:val="single"/>
        </w:rPr>
        <w:t xml:space="preserve"> “</w:t>
      </w:r>
      <w:r w:rsidRPr="00D86F5A">
        <w:rPr>
          <w:rFonts w:eastAsia="Calibri"/>
          <w:b/>
          <w:iCs/>
          <w:highlight w:val="cyan"/>
          <w:u w:val="single"/>
          <w:bdr w:val="single" w:sz="8" w:space="0" w:color="auto"/>
        </w:rPr>
        <w:t>nine</w:t>
      </w:r>
      <w:r w:rsidRPr="00D86F5A">
        <w:rPr>
          <w:rFonts w:eastAsia="Calibri"/>
          <w:sz w:val="16"/>
        </w:rPr>
        <w:t xml:space="preserve"> out </w:t>
      </w:r>
      <w:r w:rsidRPr="00D86F5A">
        <w:rPr>
          <w:rFonts w:eastAsia="Calibri"/>
          <w:b/>
          <w:iCs/>
          <w:highlight w:val="cyan"/>
          <w:u w:val="single"/>
          <w:bdr w:val="single" w:sz="8" w:space="0" w:color="auto"/>
        </w:rPr>
        <w:t>of the last five</w:t>
      </w:r>
      <w:r w:rsidRPr="00D86F5A">
        <w:rPr>
          <w:rFonts w:eastAsia="Calibri"/>
          <w:u w:val="single"/>
        </w:rPr>
        <w:t xml:space="preserve"> (or fewer).”</w:t>
      </w:r>
      <w:r w:rsidRPr="00D86F5A">
        <w:rPr>
          <w:rFonts w:eastAsia="Calibri"/>
          <w:sz w:val="16"/>
        </w:rPr>
        <w:t xml:space="preserve"> </w:t>
      </w:r>
      <w:r w:rsidRPr="00D86F5A">
        <w:rPr>
          <w:rFonts w:eastAsia="Calibri"/>
          <w:sz w:val="16"/>
        </w:rPr>
        <w:br/>
        <w:t xml:space="preserve">Second, </w:t>
      </w:r>
      <w:r w:rsidRPr="00D86F5A">
        <w:rPr>
          <w:rFonts w:eastAsia="Calibri"/>
          <w:highlight w:val="cyan"/>
          <w:u w:val="single"/>
        </w:rPr>
        <w:t xml:space="preserve">states </w:t>
      </w:r>
      <w:r w:rsidRPr="00D86F5A">
        <w:rPr>
          <w:rFonts w:eastAsia="Calibri"/>
          <w:b/>
          <w:iCs/>
          <w:highlight w:val="cyan"/>
          <w:u w:val="single"/>
          <w:bdr w:val="single" w:sz="8" w:space="0" w:color="auto"/>
        </w:rPr>
        <w:t>do not start wars</w:t>
      </w:r>
      <w:r w:rsidRPr="00D86F5A">
        <w:rPr>
          <w:rFonts w:eastAsia="Calibri"/>
          <w:highlight w:val="cyan"/>
          <w:u w:val="single"/>
        </w:rPr>
        <w:t xml:space="preserve"> unless they believe they will win a </w:t>
      </w:r>
      <w:r w:rsidRPr="00D86F5A">
        <w:rPr>
          <w:rFonts w:eastAsia="Calibri"/>
          <w:b/>
          <w:iCs/>
          <w:highlight w:val="cyan"/>
          <w:u w:val="single"/>
          <w:bdr w:val="single" w:sz="8" w:space="0" w:color="auto"/>
        </w:rPr>
        <w:t>quick</w:t>
      </w:r>
      <w:r w:rsidRPr="00D86F5A">
        <w:rPr>
          <w:rFonts w:eastAsia="Calibri"/>
          <w:highlight w:val="cyan"/>
          <w:u w:val="single"/>
        </w:rPr>
        <w:t xml:space="preserve"> and</w:t>
      </w:r>
      <w:r w:rsidRPr="00D86F5A">
        <w:rPr>
          <w:rFonts w:eastAsia="Calibri"/>
          <w:sz w:val="16"/>
        </w:rPr>
        <w:t xml:space="preserve"> relatively </w:t>
      </w:r>
      <w:r w:rsidRPr="00D86F5A">
        <w:rPr>
          <w:rFonts w:eastAsia="Calibri"/>
          <w:b/>
          <w:iCs/>
          <w:highlight w:val="cyan"/>
          <w:u w:val="single"/>
          <w:bdr w:val="single" w:sz="8" w:space="0" w:color="auto"/>
        </w:rPr>
        <w:t>cheap victory</w:t>
      </w:r>
      <w:r w:rsidRPr="00D86F5A">
        <w:rPr>
          <w:rFonts w:eastAsia="Calibri"/>
          <w:sz w:val="16"/>
        </w:rPr>
        <w:t xml:space="preserve">. As John Mearsheimer showed in his classic book Conventional Deterrence, </w:t>
      </w:r>
      <w:r w:rsidRPr="00D86F5A">
        <w:rPr>
          <w:rFonts w:eastAsia="Calibri"/>
          <w:u w:val="single"/>
        </w:rPr>
        <w:t xml:space="preserve">national leaders </w:t>
      </w:r>
      <w:r w:rsidRPr="00D86F5A">
        <w:rPr>
          <w:rFonts w:eastAsia="Calibri"/>
          <w:b/>
          <w:iCs/>
          <w:u w:val="single"/>
          <w:bdr w:val="single" w:sz="8" w:space="0" w:color="auto"/>
        </w:rPr>
        <w:t>avoid</w:t>
      </w:r>
      <w:r w:rsidRPr="00D86F5A">
        <w:rPr>
          <w:rFonts w:eastAsia="Calibri"/>
          <w:u w:val="single"/>
        </w:rPr>
        <w:t xml:space="preserve"> war when they are convinced it will be long, bloody, costly, and uncertain</w:t>
      </w:r>
      <w:r w:rsidRPr="00D86F5A">
        <w:rPr>
          <w:rFonts w:eastAsia="Calibri"/>
          <w:sz w:val="16"/>
        </w:rPr>
        <w:t xml:space="preserve">. To choose war, political leaders </w:t>
      </w:r>
      <w:proofErr w:type="gramStart"/>
      <w:r w:rsidRPr="00D86F5A">
        <w:rPr>
          <w:rFonts w:eastAsia="Calibri"/>
          <w:sz w:val="16"/>
        </w:rPr>
        <w:t>have to</w:t>
      </w:r>
      <w:proofErr w:type="gramEnd"/>
      <w:r w:rsidRPr="00D86F5A">
        <w:rPr>
          <w:rFonts w:eastAsia="Calibri"/>
          <w:sz w:val="16"/>
        </w:rPr>
        <w:t xml:space="preserve"> convince themselves they can either win a quick, cheap, and decisive victory or achieve some limited objective at low cost. </w:t>
      </w:r>
      <w:r w:rsidRPr="00D86F5A">
        <w:rPr>
          <w:rFonts w:eastAsia="Calibri"/>
          <w:u w:val="single"/>
        </w:rPr>
        <w:t>Europe went to war in 1914 with each side believing it would win a rapid and easy victory</w:t>
      </w:r>
      <w:r w:rsidRPr="00D86F5A">
        <w:rPr>
          <w:rFonts w:eastAsia="Calibri"/>
          <w:sz w:val="16"/>
        </w:rPr>
        <w:t xml:space="preserve">, and Nazi Germany developed the strategy of blitzkrieg </w:t>
      </w:r>
      <w:proofErr w:type="gramStart"/>
      <w:r w:rsidRPr="00D86F5A">
        <w:rPr>
          <w:rFonts w:eastAsia="Calibri"/>
          <w:sz w:val="16"/>
        </w:rPr>
        <w:t>in order to</w:t>
      </w:r>
      <w:proofErr w:type="gramEnd"/>
      <w:r w:rsidRPr="00D86F5A">
        <w:rPr>
          <w:rFonts w:eastAsia="Calibri"/>
          <w:sz w:val="16"/>
        </w:rPr>
        <w:t xml:space="preserve"> subdue its foes as quickly and cheaply as possible. </w:t>
      </w:r>
      <w:r w:rsidRPr="00D86F5A">
        <w:rPr>
          <w:rFonts w:eastAsia="Calibri"/>
          <w:u w:val="single"/>
        </w:rPr>
        <w:t>Iraq attacked Iran in 1980 because Saddam believed the Islamic Republic was in disarray and would be easy to defeat</w:t>
      </w:r>
      <w:r w:rsidRPr="00D86F5A">
        <w:rPr>
          <w:rFonts w:eastAsia="Calibri"/>
          <w:sz w:val="16"/>
        </w:rPr>
        <w:t xml:space="preserve">, and George W. </w:t>
      </w:r>
      <w:r w:rsidRPr="00D86F5A">
        <w:rPr>
          <w:rFonts w:eastAsia="Calibri"/>
          <w:u w:val="single"/>
        </w:rPr>
        <w:t xml:space="preserve">Bush invaded Iraq in 2003 convinced the war would be short, successful, and pay for itself. </w:t>
      </w:r>
    </w:p>
    <w:p w14:paraId="6F9A0EB0" w14:textId="77777777" w:rsidR="00C173C0" w:rsidRPr="00D86F5A" w:rsidRDefault="00C173C0" w:rsidP="00C173C0">
      <w:pPr>
        <w:rPr>
          <w:rFonts w:eastAsia="Calibri"/>
          <w:sz w:val="16"/>
        </w:rPr>
      </w:pPr>
      <w:r w:rsidRPr="00D86F5A">
        <w:rPr>
          <w:rFonts w:eastAsia="Calibri"/>
          <w:u w:val="single"/>
        </w:rPr>
        <w:t xml:space="preserve">The fact that each of these leaders miscalculated badly does not alter the main point: </w:t>
      </w:r>
      <w:r w:rsidRPr="00D86F5A">
        <w:rPr>
          <w:rFonts w:eastAsia="Calibri"/>
          <w:b/>
          <w:iCs/>
          <w:u w:val="single"/>
          <w:bdr w:val="single" w:sz="8" w:space="0" w:color="auto"/>
        </w:rPr>
        <w:t>No matter</w:t>
      </w:r>
      <w:r w:rsidRPr="00D86F5A">
        <w:rPr>
          <w:rFonts w:eastAsia="Calibri"/>
          <w:u w:val="single"/>
        </w:rPr>
        <w:t xml:space="preserve"> what a country’s </w:t>
      </w:r>
      <w:r w:rsidRPr="00D86F5A">
        <w:rPr>
          <w:rFonts w:eastAsia="Calibri"/>
          <w:b/>
          <w:iCs/>
          <w:u w:val="single"/>
          <w:bdr w:val="single" w:sz="8" w:space="0" w:color="auto"/>
        </w:rPr>
        <w:t>economic condition</w:t>
      </w:r>
      <w:r w:rsidRPr="00D86F5A">
        <w:rPr>
          <w:rFonts w:eastAsia="Calibri"/>
          <w:u w:val="single"/>
        </w:rPr>
        <w:t xml:space="preserve"> might be, its leaders </w:t>
      </w:r>
      <w:r w:rsidRPr="00D86F5A">
        <w:rPr>
          <w:rFonts w:eastAsia="Calibri"/>
          <w:b/>
          <w:iCs/>
          <w:u w:val="single"/>
          <w:bdr w:val="single" w:sz="8" w:space="0" w:color="auto"/>
        </w:rPr>
        <w:t>will not go to war</w:t>
      </w:r>
      <w:r w:rsidRPr="00D86F5A">
        <w:rPr>
          <w:rFonts w:eastAsia="Calibri"/>
          <w:u w:val="single"/>
        </w:rPr>
        <w:t xml:space="preserve"> unless they think they can do so </w:t>
      </w:r>
      <w:r w:rsidRPr="00D86F5A">
        <w:rPr>
          <w:rFonts w:eastAsia="Calibri"/>
          <w:b/>
          <w:iCs/>
          <w:u w:val="single"/>
          <w:bdr w:val="single" w:sz="8" w:space="0" w:color="auto"/>
        </w:rPr>
        <w:t>quickly, cheaply</w:t>
      </w:r>
      <w:r w:rsidRPr="00D86F5A">
        <w:rPr>
          <w:rFonts w:eastAsia="Calibri"/>
          <w:u w:val="single"/>
        </w:rPr>
        <w:t xml:space="preserve">, and with a </w:t>
      </w:r>
      <w:r w:rsidRPr="00D86F5A">
        <w:rPr>
          <w:rFonts w:eastAsia="Calibri"/>
          <w:b/>
          <w:iCs/>
          <w:u w:val="single"/>
          <w:bdr w:val="single" w:sz="8" w:space="0" w:color="auto"/>
        </w:rPr>
        <w:t>reasonable probability of success</w:t>
      </w:r>
      <w:r w:rsidRPr="00D86F5A">
        <w:rPr>
          <w:rFonts w:eastAsia="Calibri"/>
          <w:sz w:val="16"/>
        </w:rPr>
        <w:t xml:space="preserve">. </w:t>
      </w:r>
    </w:p>
    <w:p w14:paraId="04326416" w14:textId="77777777" w:rsidR="00C173C0" w:rsidRPr="00D86F5A" w:rsidRDefault="00C173C0" w:rsidP="00C173C0">
      <w:pPr>
        <w:rPr>
          <w:rFonts w:eastAsia="Calibri"/>
          <w:sz w:val="16"/>
        </w:rPr>
      </w:pPr>
      <w:r w:rsidRPr="00D86F5A">
        <w:rPr>
          <w:rFonts w:eastAsia="Calibri"/>
          <w:sz w:val="16"/>
        </w:rPr>
        <w:t xml:space="preserve">Third, and most important, </w:t>
      </w:r>
      <w:r w:rsidRPr="00D86F5A">
        <w:rPr>
          <w:rFonts w:eastAsia="Calibri"/>
          <w:highlight w:val="cyan"/>
          <w:u w:val="single"/>
        </w:rPr>
        <w:t>the</w:t>
      </w:r>
      <w:r w:rsidRPr="00D86F5A">
        <w:rPr>
          <w:rFonts w:eastAsia="Calibri"/>
          <w:u w:val="single"/>
        </w:rPr>
        <w:t xml:space="preserve"> primary </w:t>
      </w:r>
      <w:r w:rsidRPr="00D86F5A">
        <w:rPr>
          <w:rFonts w:eastAsia="Calibri"/>
          <w:b/>
          <w:iCs/>
          <w:highlight w:val="cyan"/>
          <w:u w:val="single"/>
          <w:bdr w:val="single" w:sz="8" w:space="0" w:color="auto"/>
        </w:rPr>
        <w:t>motivation</w:t>
      </w:r>
      <w:r w:rsidRPr="00D86F5A">
        <w:rPr>
          <w:rFonts w:eastAsia="Calibri"/>
          <w:highlight w:val="cyan"/>
          <w:u w:val="single"/>
        </w:rPr>
        <w:t xml:space="preserve"> for</w:t>
      </w:r>
      <w:r w:rsidRPr="00D86F5A">
        <w:rPr>
          <w:rFonts w:eastAsia="Calibri"/>
          <w:u w:val="single"/>
        </w:rPr>
        <w:t xml:space="preserve"> most </w:t>
      </w:r>
      <w:r w:rsidRPr="00D86F5A">
        <w:rPr>
          <w:rFonts w:eastAsia="Calibri"/>
          <w:highlight w:val="cyan"/>
          <w:u w:val="single"/>
        </w:rPr>
        <w:t>wars is</w:t>
      </w:r>
      <w:r w:rsidRPr="00D86F5A">
        <w:rPr>
          <w:rFonts w:eastAsia="Calibri"/>
          <w:u w:val="single"/>
        </w:rPr>
        <w:t xml:space="preserve"> the desire for </w:t>
      </w:r>
      <w:r w:rsidRPr="00D86F5A">
        <w:rPr>
          <w:rFonts w:eastAsia="Calibri"/>
          <w:b/>
          <w:iCs/>
          <w:highlight w:val="cyan"/>
          <w:u w:val="single"/>
          <w:bdr w:val="single" w:sz="8" w:space="0" w:color="auto"/>
        </w:rPr>
        <w:t>security</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economic gain</w:t>
      </w:r>
      <w:r w:rsidRPr="00D86F5A">
        <w:rPr>
          <w:rFonts w:eastAsia="Calibri"/>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D86F5A">
        <w:rPr>
          <w:rFonts w:eastAsia="Calibri"/>
          <w:sz w:val="16"/>
        </w:rPr>
        <w:t>confident</w:t>
      </w:r>
      <w:proofErr w:type="gramEnd"/>
      <w:r w:rsidRPr="00D86F5A">
        <w:rPr>
          <w:rFonts w:eastAsia="Calibri"/>
          <w:sz w:val="16"/>
        </w:rPr>
        <w:t xml:space="preserve"> they can reverse the unfavorable trends and establish a secure position if they act now. The historian A.J.P. Taylor once observed that “</w:t>
      </w:r>
      <w:r w:rsidRPr="00D86F5A">
        <w:rPr>
          <w:rFonts w:eastAsia="Calibri"/>
          <w:u w:val="single"/>
        </w:rPr>
        <w:t>every war between Great Powers</w:t>
      </w:r>
      <w:r w:rsidRPr="00D86F5A">
        <w:rPr>
          <w:rFonts w:eastAsia="Calibri"/>
          <w:sz w:val="16"/>
        </w:rPr>
        <w:t xml:space="preserve"> [between 1848 and 1918] … </w:t>
      </w:r>
      <w:r w:rsidRPr="00D86F5A">
        <w:rPr>
          <w:rFonts w:eastAsia="Calibri"/>
          <w:u w:val="single"/>
        </w:rPr>
        <w:t>started as a preventive war, not as a war of conquest</w:t>
      </w:r>
      <w:r w:rsidRPr="00D86F5A">
        <w:rPr>
          <w:rFonts w:eastAsia="Calibri"/>
          <w:sz w:val="16"/>
        </w:rPr>
        <w:t xml:space="preserve">,” and </w:t>
      </w:r>
      <w:r w:rsidRPr="00D86F5A">
        <w:rPr>
          <w:rFonts w:eastAsia="Calibri"/>
          <w:u w:val="single"/>
        </w:rPr>
        <w:t>that remains true</w:t>
      </w:r>
      <w:r w:rsidRPr="00D86F5A">
        <w:rPr>
          <w:rFonts w:eastAsia="Calibri"/>
          <w:sz w:val="16"/>
        </w:rPr>
        <w:t xml:space="preserve"> of most wars fought since then. </w:t>
      </w:r>
    </w:p>
    <w:p w14:paraId="1C365412" w14:textId="77777777" w:rsidR="00C173C0" w:rsidRPr="00D86F5A" w:rsidRDefault="00C173C0" w:rsidP="00C173C0">
      <w:pPr>
        <w:rPr>
          <w:rFonts w:eastAsia="Calibri"/>
          <w:sz w:val="16"/>
        </w:rPr>
      </w:pPr>
      <w:r w:rsidRPr="00D86F5A">
        <w:rPr>
          <w:rFonts w:eastAsia="Calibri"/>
          <w:sz w:val="16"/>
        </w:rPr>
        <w:t xml:space="preserve">The bottom line: </w:t>
      </w:r>
      <w:r w:rsidRPr="00D86F5A">
        <w:rPr>
          <w:rFonts w:eastAsia="Calibri"/>
          <w:b/>
          <w:iCs/>
          <w:highlight w:val="cyan"/>
          <w:u w:val="single"/>
          <w:bdr w:val="single" w:sz="8" w:space="0" w:color="auto"/>
        </w:rPr>
        <w:t>Economic conditions</w:t>
      </w:r>
      <w:r w:rsidRPr="00D86F5A">
        <w:rPr>
          <w:rFonts w:eastAsia="Calibri"/>
          <w:sz w:val="16"/>
        </w:rPr>
        <w:t xml:space="preserve"> (i.e., a depression) may affect the broader political environment in which decisions for war or peace are made, but they </w:t>
      </w:r>
      <w:r w:rsidRPr="00D86F5A">
        <w:rPr>
          <w:rFonts w:eastAsia="Calibri"/>
          <w:highlight w:val="cyan"/>
          <w:u w:val="single"/>
        </w:rPr>
        <w:t>are</w:t>
      </w:r>
      <w:r w:rsidRPr="00D86F5A">
        <w:rPr>
          <w:rFonts w:eastAsia="Calibri"/>
          <w:u w:val="single"/>
        </w:rPr>
        <w:t xml:space="preserve"> only </w:t>
      </w:r>
      <w:r w:rsidRPr="00D86F5A">
        <w:rPr>
          <w:rFonts w:eastAsia="Calibri"/>
          <w:b/>
          <w:iCs/>
          <w:highlight w:val="cyan"/>
          <w:u w:val="single"/>
          <w:bdr w:val="single" w:sz="8" w:space="0" w:color="auto"/>
        </w:rPr>
        <w:t>one factor among many</w:t>
      </w:r>
      <w:r w:rsidRPr="00D86F5A">
        <w:rPr>
          <w:rFonts w:eastAsia="Calibri"/>
          <w:highlight w:val="cyan"/>
          <w:u w:val="single"/>
        </w:rPr>
        <w:t xml:space="preserve"> and </w:t>
      </w:r>
      <w:r w:rsidRPr="00D86F5A">
        <w:rPr>
          <w:rFonts w:eastAsia="Calibri"/>
          <w:b/>
          <w:iCs/>
          <w:highlight w:val="cyan"/>
          <w:u w:val="single"/>
          <w:bdr w:val="single" w:sz="8" w:space="0" w:color="auto"/>
        </w:rPr>
        <w:t>rarely</w:t>
      </w:r>
      <w:r w:rsidRPr="00D86F5A">
        <w:rPr>
          <w:rFonts w:eastAsia="Calibri"/>
          <w:highlight w:val="cyan"/>
          <w:u w:val="single"/>
        </w:rPr>
        <w:t xml:space="preserve"> the most significant</w:t>
      </w:r>
      <w:r w:rsidRPr="00D86F5A">
        <w:rPr>
          <w:rFonts w:eastAsia="Calibri"/>
          <w:sz w:val="16"/>
        </w:rPr>
        <w:t xml:space="preserve">. Even if the COVID-19 pandemic has large, lasting, and negative effects on the world economy—as seems quite likely—it is not likely to affect the probability of war very much, especially in the short term. </w:t>
      </w:r>
    </w:p>
    <w:p w14:paraId="6B43F33B" w14:textId="77777777" w:rsidR="00C173C0" w:rsidRPr="00D86F5A" w:rsidRDefault="00C173C0" w:rsidP="00C173C0">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AT: War---1NC</w:t>
      </w:r>
    </w:p>
    <w:p w14:paraId="28D6FD38" w14:textId="77777777" w:rsidR="00C173C0" w:rsidRPr="00D86F5A" w:rsidRDefault="00C173C0" w:rsidP="00C173C0">
      <w:pPr>
        <w:keepNext/>
        <w:keepLines/>
        <w:spacing w:before="40" w:after="0"/>
        <w:outlineLvl w:val="3"/>
        <w:rPr>
          <w:rFonts w:eastAsia="Times New Roman" w:cs="Times New Roman"/>
          <w:b/>
          <w:iCs/>
          <w:sz w:val="26"/>
        </w:rPr>
      </w:pPr>
      <w:r w:rsidRPr="00D86F5A">
        <w:rPr>
          <w:rFonts w:eastAsia="Times New Roman" w:cs="Times New Roman"/>
          <w:b/>
          <w:iCs/>
          <w:sz w:val="26"/>
        </w:rPr>
        <w:t xml:space="preserve">Inequality doesn’t cause war.  </w:t>
      </w:r>
    </w:p>
    <w:p w14:paraId="5ABD1EA4" w14:textId="77777777" w:rsidR="00C173C0" w:rsidRPr="00D86F5A" w:rsidRDefault="00C173C0" w:rsidP="00C173C0">
      <w:pPr>
        <w:rPr>
          <w:rFonts w:eastAsia="Calibri"/>
        </w:rPr>
      </w:pPr>
      <w:r w:rsidRPr="00D86F5A">
        <w:rPr>
          <w:rFonts w:eastAsia="Calibri"/>
          <w:b/>
          <w:bCs/>
          <w:sz w:val="26"/>
        </w:rPr>
        <w:t>Ariely 15</w:t>
      </w:r>
      <w:r w:rsidRPr="00D86F5A">
        <w:rPr>
          <w:rFonts w:eastAsia="Calibri"/>
        </w:rPr>
        <w:t xml:space="preserve">, *PhD, Political Science, University of Haifa, Professor, Department of Politics and Government, Ben-Gurion University, (*Gal, November 16, 2015, “Does National Identification Always Lead to Chauvinism? A Cross-national Analysis of Contextual Explanations,” </w:t>
      </w:r>
      <w:r w:rsidRPr="00D86F5A">
        <w:rPr>
          <w:rFonts w:eastAsia="Calibri"/>
          <w:i/>
          <w:iCs/>
        </w:rPr>
        <w:t>Globalizations</w:t>
      </w:r>
      <w:r w:rsidRPr="00D86F5A">
        <w:rPr>
          <w:rFonts w:eastAsia="Calibri"/>
        </w:rPr>
        <w:t>, Volume 13, Issue 4, Pages 377-395, https://doi.org/10.1080/14747731.2015.1111654)</w:t>
      </w:r>
    </w:p>
    <w:p w14:paraId="244D567E" w14:textId="77777777" w:rsidR="00C173C0" w:rsidRPr="00D86F5A" w:rsidRDefault="00C173C0" w:rsidP="00C173C0">
      <w:pPr>
        <w:rPr>
          <w:rFonts w:eastAsia="Calibri"/>
          <w:sz w:val="16"/>
        </w:rPr>
      </w:pPr>
      <w:r w:rsidRPr="00D86F5A">
        <w:rPr>
          <w:rFonts w:eastAsia="Calibri"/>
          <w:sz w:val="16"/>
        </w:rPr>
        <w:t xml:space="preserve">With respect to internal explanations, </w:t>
      </w:r>
      <w:r w:rsidRPr="00D86F5A">
        <w:rPr>
          <w:rFonts w:eastAsia="Calibri"/>
          <w:u w:val="single"/>
        </w:rPr>
        <w:t xml:space="preserve">the </w:t>
      </w:r>
      <w:r w:rsidRPr="00D86F5A">
        <w:rPr>
          <w:rFonts w:eastAsia="Calibri"/>
          <w:highlight w:val="cyan"/>
          <w:u w:val="single"/>
        </w:rPr>
        <w:t>effects of income inequality</w:t>
      </w:r>
      <w:r w:rsidRPr="00D86F5A">
        <w:rPr>
          <w:rFonts w:eastAsia="Calibri"/>
          <w:sz w:val="16"/>
        </w:rPr>
        <w:t xml:space="preserve"> and ethnic diversity </w:t>
      </w:r>
      <w:r w:rsidRPr="00D86F5A">
        <w:rPr>
          <w:rFonts w:eastAsia="Calibri"/>
          <w:u w:val="single"/>
        </w:rPr>
        <w:t xml:space="preserve">are </w:t>
      </w:r>
      <w:r w:rsidRPr="00D86F5A">
        <w:rPr>
          <w:rFonts w:eastAsia="Calibri"/>
          <w:highlight w:val="cyan"/>
          <w:u w:val="single"/>
        </w:rPr>
        <w:t>presented</w:t>
      </w:r>
      <w:r w:rsidRPr="00D86F5A">
        <w:rPr>
          <w:rFonts w:eastAsia="Calibri"/>
          <w:sz w:val="16"/>
        </w:rPr>
        <w:t xml:space="preserve"> in Table 3. </w:t>
      </w:r>
      <w:r w:rsidRPr="00D86F5A">
        <w:rPr>
          <w:rFonts w:eastAsia="Calibri"/>
          <w:u w:val="single"/>
        </w:rPr>
        <w:t>Models</w:t>
      </w:r>
      <w:r w:rsidRPr="00D86F5A">
        <w:rPr>
          <w:rFonts w:eastAsia="Calibri"/>
          <w:sz w:val="16"/>
        </w:rPr>
        <w:t xml:space="preserve"> 3.1 and 3.2 </w:t>
      </w:r>
      <w:r w:rsidRPr="00D86F5A">
        <w:rPr>
          <w:rFonts w:eastAsia="Calibri"/>
          <w:highlight w:val="cyan"/>
          <w:u w:val="single"/>
        </w:rPr>
        <w:t>indicate</w:t>
      </w:r>
      <w:r w:rsidRPr="00D86F5A">
        <w:rPr>
          <w:rFonts w:eastAsia="Calibri"/>
          <w:sz w:val="16"/>
        </w:rPr>
        <w:t xml:space="preserve"> that </w:t>
      </w:r>
      <w:r w:rsidRPr="00D86F5A">
        <w:rPr>
          <w:rFonts w:eastAsia="Calibri"/>
          <w:b/>
          <w:iCs/>
          <w:highlight w:val="cyan"/>
          <w:u w:val="single"/>
          <w:bdr w:val="single" w:sz="8" w:space="0" w:color="auto"/>
        </w:rPr>
        <w:t>neither directly affects chauvinism</w:t>
      </w:r>
      <w:r w:rsidRPr="00D86F5A">
        <w:rPr>
          <w:rFonts w:eastAsia="Calibri"/>
          <w:sz w:val="16"/>
        </w:rPr>
        <w:t xml:space="preserve">. H4 is therefore not supported. The </w:t>
      </w:r>
      <w:r w:rsidRPr="00D86F5A">
        <w:rPr>
          <w:rFonts w:eastAsia="Calibri"/>
          <w:u w:val="single"/>
        </w:rPr>
        <w:t>results suggest</w:t>
      </w:r>
      <w:r w:rsidRPr="00D86F5A">
        <w:rPr>
          <w:rFonts w:eastAsia="Calibri"/>
          <w:sz w:val="16"/>
        </w:rPr>
        <w:t xml:space="preserve">, however, that </w:t>
      </w:r>
      <w:r w:rsidRPr="00D86F5A">
        <w:rPr>
          <w:rFonts w:eastAsia="Calibri"/>
          <w:b/>
          <w:iCs/>
          <w:u w:val="single"/>
          <w:bdr w:val="single" w:sz="8" w:space="0" w:color="auto"/>
        </w:rPr>
        <w:t>both have a negative effect on</w:t>
      </w:r>
      <w:r w:rsidRPr="00D86F5A">
        <w:rPr>
          <w:rFonts w:eastAsia="Calibri"/>
          <w:sz w:val="16"/>
        </w:rPr>
        <w:t xml:space="preserve"> </w:t>
      </w:r>
      <w:proofErr w:type="gramStart"/>
      <w:r w:rsidRPr="00D86F5A">
        <w:rPr>
          <w:rFonts w:eastAsia="Calibri"/>
          <w:sz w:val="16"/>
        </w:rPr>
        <w:t xml:space="preserve">the </w:t>
      </w:r>
      <w:r w:rsidRPr="00D86F5A">
        <w:rPr>
          <w:rFonts w:eastAsia="Calibri"/>
          <w:b/>
          <w:iCs/>
          <w:u w:val="single"/>
          <w:bdr w:val="single" w:sz="8" w:space="0" w:color="auto"/>
        </w:rPr>
        <w:t>national</w:t>
      </w:r>
      <w:proofErr w:type="gramEnd"/>
      <w:r w:rsidRPr="00D86F5A">
        <w:rPr>
          <w:rFonts w:eastAsia="Calibri"/>
          <w:b/>
          <w:iCs/>
          <w:u w:val="single"/>
          <w:bdr w:val="single" w:sz="8" w:space="0" w:color="auto"/>
        </w:rPr>
        <w:t xml:space="preserve">-identification slopes. </w:t>
      </w:r>
      <w:r w:rsidRPr="00D86F5A">
        <w:rPr>
          <w:rFonts w:eastAsia="Calibri"/>
          <w:b/>
          <w:iCs/>
          <w:highlight w:val="cyan"/>
          <w:u w:val="single"/>
          <w:bdr w:val="single" w:sz="8" w:space="0" w:color="auto"/>
        </w:rPr>
        <w:t>Contrary to</w:t>
      </w:r>
      <w:r w:rsidRPr="00D86F5A">
        <w:rPr>
          <w:rFonts w:eastAsia="Calibri"/>
          <w:b/>
          <w:iCs/>
          <w:u w:val="single"/>
          <w:bdr w:val="single" w:sz="8" w:space="0" w:color="auto"/>
        </w:rPr>
        <w:t xml:space="preserve"> our </w:t>
      </w:r>
      <w:r w:rsidRPr="00D86F5A">
        <w:rPr>
          <w:rFonts w:eastAsia="Calibri"/>
          <w:b/>
          <w:iCs/>
          <w:highlight w:val="cyan"/>
          <w:u w:val="single"/>
          <w:bdr w:val="single" w:sz="8" w:space="0" w:color="auto"/>
        </w:rPr>
        <w:t>expectations,</w:t>
      </w:r>
      <w:r w:rsidRPr="00D86F5A">
        <w:rPr>
          <w:rFonts w:eastAsia="Calibri"/>
          <w:sz w:val="16"/>
          <w:highlight w:val="cyan"/>
        </w:rPr>
        <w:t xml:space="preserve"> </w:t>
      </w:r>
      <w:r w:rsidRPr="00D86F5A">
        <w:rPr>
          <w:rFonts w:eastAsia="Calibri"/>
          <w:highlight w:val="cyan"/>
          <w:u w:val="single"/>
        </w:rPr>
        <w:t>countries with higher</w:t>
      </w:r>
      <w:r w:rsidRPr="00D86F5A">
        <w:rPr>
          <w:rFonts w:eastAsia="Calibri"/>
          <w:u w:val="single"/>
        </w:rPr>
        <w:t xml:space="preserve"> levels of </w:t>
      </w:r>
      <w:r w:rsidRPr="00D86F5A">
        <w:rPr>
          <w:rFonts w:eastAsia="Calibri"/>
          <w:highlight w:val="cyan"/>
          <w:u w:val="single"/>
        </w:rPr>
        <w:t>economic</w:t>
      </w:r>
      <w:r w:rsidRPr="00D86F5A">
        <w:rPr>
          <w:rFonts w:eastAsia="Calibri"/>
          <w:u w:val="single"/>
        </w:rPr>
        <w:t xml:space="preserve"> </w:t>
      </w:r>
      <w:r w:rsidRPr="00D86F5A">
        <w:rPr>
          <w:rFonts w:eastAsia="Calibri"/>
          <w:sz w:val="16"/>
        </w:rPr>
        <w:t xml:space="preserve">and ethnic </w:t>
      </w:r>
      <w:r w:rsidRPr="00D86F5A">
        <w:rPr>
          <w:rFonts w:eastAsia="Calibri"/>
          <w:highlight w:val="cyan"/>
          <w:u w:val="single"/>
        </w:rPr>
        <w:t xml:space="preserve">division </w:t>
      </w:r>
      <w:r w:rsidRPr="00D86F5A">
        <w:rPr>
          <w:rFonts w:eastAsia="Calibri"/>
          <w:u w:val="single"/>
        </w:rPr>
        <w:t xml:space="preserve">appear to </w:t>
      </w:r>
      <w:r w:rsidRPr="00D86F5A">
        <w:rPr>
          <w:rFonts w:eastAsia="Calibri"/>
          <w:highlight w:val="cyan"/>
          <w:u w:val="single"/>
        </w:rPr>
        <w:t xml:space="preserve">exhibit a </w:t>
      </w:r>
      <w:r w:rsidRPr="00D86F5A">
        <w:rPr>
          <w:rFonts w:eastAsia="Calibri"/>
          <w:b/>
          <w:iCs/>
          <w:highlight w:val="cyan"/>
          <w:u w:val="single"/>
          <w:bdr w:val="single" w:sz="8" w:space="0" w:color="auto"/>
        </w:rPr>
        <w:t>weaker relation between national identification and chauvinism</w:t>
      </w:r>
      <w:r w:rsidRPr="00D86F5A">
        <w:rPr>
          <w:rFonts w:eastAsia="Calibri"/>
          <w:sz w:val="16"/>
        </w:rPr>
        <w:t xml:space="preserve">. While these findings might seem to contradict H5, </w:t>
      </w:r>
      <w:r w:rsidRPr="00D86F5A">
        <w:rPr>
          <w:rFonts w:eastAsia="Calibri"/>
          <w:u w:val="single"/>
        </w:rPr>
        <w:t>the pattern was caused by outliers</w:t>
      </w:r>
      <w:r w:rsidRPr="00D86F5A">
        <w:rPr>
          <w:rFonts w:eastAsia="Calibri"/>
          <w:sz w:val="16"/>
        </w:rPr>
        <w:t xml:space="preserve">. After excluding South Africa—the most unequal and ethnic diverse country in our sample—the effect of ethnic diversity is not even of borderline significance. </w:t>
      </w:r>
      <w:r w:rsidRPr="00D86F5A">
        <w:rPr>
          <w:rFonts w:eastAsia="Calibri"/>
          <w:u w:val="single"/>
        </w:rPr>
        <w:t>After excluding Chile—the most unequal country</w:t>
      </w:r>
      <w:r w:rsidRPr="00D86F5A">
        <w:rPr>
          <w:rFonts w:eastAsia="Calibri"/>
          <w:sz w:val="16"/>
        </w:rPr>
        <w:t xml:space="preserve"> in our sample—</w:t>
      </w:r>
      <w:r w:rsidRPr="00D86F5A">
        <w:rPr>
          <w:rFonts w:eastAsia="Calibri"/>
          <w:b/>
          <w:iCs/>
          <w:u w:val="single"/>
          <w:bdr w:val="single" w:sz="8" w:space="0" w:color="auto"/>
        </w:rPr>
        <w:t xml:space="preserve">the </w:t>
      </w:r>
      <w:r w:rsidRPr="00D86F5A">
        <w:rPr>
          <w:rFonts w:eastAsia="Calibri"/>
          <w:b/>
          <w:iCs/>
          <w:highlight w:val="cyan"/>
          <w:u w:val="single"/>
          <w:bdr w:val="single" w:sz="8" w:space="0" w:color="auto"/>
        </w:rPr>
        <w:t xml:space="preserve">interaction effects for economic inequality were </w:t>
      </w:r>
      <w:r w:rsidRPr="00D86F5A">
        <w:rPr>
          <w:rFonts w:eastAsia="Calibri"/>
          <w:b/>
          <w:iCs/>
          <w:u w:val="single"/>
          <w:bdr w:val="single" w:sz="8" w:space="0" w:color="auto"/>
        </w:rPr>
        <w:t xml:space="preserve">also </w:t>
      </w:r>
      <w:r w:rsidRPr="00D86F5A">
        <w:rPr>
          <w:rFonts w:eastAsia="Calibri"/>
          <w:b/>
          <w:iCs/>
          <w:highlight w:val="cyan"/>
          <w:u w:val="single"/>
          <w:bdr w:val="single" w:sz="8" w:space="0" w:color="auto"/>
        </w:rPr>
        <w:t>far from significant</w:t>
      </w:r>
      <w:r w:rsidRPr="00D86F5A">
        <w:rPr>
          <w:rFonts w:eastAsia="Calibri"/>
          <w:sz w:val="16"/>
        </w:rPr>
        <w:t>. The results, therefore, do not support H5.21</w:t>
      </w:r>
    </w:p>
    <w:p w14:paraId="45FBDC3E" w14:textId="77777777" w:rsidR="00C173C0" w:rsidRPr="00D86F5A" w:rsidRDefault="00C173C0" w:rsidP="00C173C0">
      <w:pPr>
        <w:rPr>
          <w:rFonts w:eastAsia="Calibri"/>
          <w:sz w:val="16"/>
        </w:rPr>
      </w:pPr>
      <w:r w:rsidRPr="00D86F5A">
        <w:rPr>
          <w:rFonts w:eastAsia="Calibri"/>
          <w:sz w:val="16"/>
        </w:rPr>
        <w:t>Conclusions</w:t>
      </w:r>
    </w:p>
    <w:p w14:paraId="6A3D0067" w14:textId="77777777" w:rsidR="00C173C0" w:rsidRPr="00D86F5A" w:rsidRDefault="00C173C0" w:rsidP="00C173C0">
      <w:pPr>
        <w:rPr>
          <w:rFonts w:eastAsia="Calibri"/>
          <w:sz w:val="16"/>
        </w:rPr>
      </w:pPr>
      <w:r w:rsidRPr="00D86F5A">
        <w:rPr>
          <w:rFonts w:eastAsia="Calibri"/>
          <w:sz w:val="16"/>
        </w:rPr>
        <w:t xml:space="preserve">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w:t>
      </w:r>
      <w:proofErr w:type="gramStart"/>
      <w:r w:rsidRPr="00D86F5A">
        <w:rPr>
          <w:rFonts w:eastAsia="Calibri"/>
          <w:sz w:val="16"/>
        </w:rPr>
        <w:t>manifest</w:t>
      </w:r>
      <w:proofErr w:type="gramEnd"/>
      <w:r w:rsidRPr="00D86F5A">
        <w:rPr>
          <w:rFonts w:eastAsia="Calibri"/>
          <w:sz w:val="16"/>
        </w:rPr>
        <w:t xml:space="preserve"> in the West (Billig, 1995; Kinder &amp; Kam, 2010).</w:t>
      </w:r>
    </w:p>
    <w:p w14:paraId="41454D01" w14:textId="77777777" w:rsidR="00C173C0" w:rsidRPr="00D86F5A" w:rsidRDefault="00C173C0" w:rsidP="00C173C0">
      <w:pPr>
        <w:rPr>
          <w:rFonts w:eastAsia="Calibri"/>
          <w:sz w:val="16"/>
        </w:rPr>
      </w:pPr>
      <w:r w:rsidRPr="00D86F5A">
        <w:rPr>
          <w:rFonts w:eastAsia="Calibri"/>
          <w:sz w:val="16"/>
        </w:rPr>
        <w:t xml:space="preserve">It is thus hardly surprising that </w:t>
      </w:r>
      <w:r w:rsidRPr="00D86F5A">
        <w:rPr>
          <w:rFonts w:eastAsia="Calibri"/>
          <w:highlight w:val="cyan"/>
          <w:u w:val="single"/>
        </w:rPr>
        <w:t>scholars seeking to</w:t>
      </w:r>
      <w:r w:rsidRPr="00D86F5A">
        <w:rPr>
          <w:rFonts w:eastAsia="Calibri"/>
          <w:u w:val="single"/>
        </w:rPr>
        <w:t xml:space="preserve"> develop a better </w:t>
      </w:r>
      <w:r w:rsidRPr="00D86F5A">
        <w:rPr>
          <w:rFonts w:eastAsia="Calibri"/>
          <w:highlight w:val="cyan"/>
          <w:u w:val="single"/>
        </w:rPr>
        <w:t>understand</w:t>
      </w:r>
      <w:r w:rsidRPr="00D86F5A">
        <w:rPr>
          <w:rFonts w:eastAsia="Calibri"/>
          <w:u w:val="single"/>
        </w:rPr>
        <w:t xml:space="preserve">ing of </w:t>
      </w:r>
      <w:r w:rsidRPr="00D86F5A">
        <w:rPr>
          <w:rFonts w:eastAsia="Calibri"/>
          <w:highlight w:val="cyan"/>
          <w:u w:val="single"/>
        </w:rPr>
        <w:t xml:space="preserve">conflicts </w:t>
      </w:r>
      <w:r w:rsidRPr="00D86F5A">
        <w:rPr>
          <w:rFonts w:eastAsia="Calibri"/>
          <w:u w:val="single"/>
        </w:rPr>
        <w:t xml:space="preserve">adopt a social-psychology perspective, </w:t>
      </w:r>
      <w:r w:rsidRPr="00D86F5A">
        <w:rPr>
          <w:rFonts w:eastAsia="Calibri"/>
          <w:highlight w:val="cyan"/>
          <w:u w:val="single"/>
        </w:rPr>
        <w:t>replac</w:t>
      </w:r>
      <w:r w:rsidRPr="00D86F5A">
        <w:rPr>
          <w:rFonts w:eastAsia="Calibri"/>
          <w:u w:val="single"/>
        </w:rPr>
        <w:t xml:space="preserve">ing </w:t>
      </w:r>
      <w:r w:rsidRPr="00D86F5A">
        <w:rPr>
          <w:rFonts w:eastAsia="Calibri"/>
          <w:highlight w:val="cyan"/>
          <w:u w:val="single"/>
        </w:rPr>
        <w:t xml:space="preserve">the </w:t>
      </w:r>
      <w:r w:rsidRPr="00D86F5A">
        <w:rPr>
          <w:rFonts w:eastAsia="Calibri"/>
          <w:b/>
          <w:iCs/>
          <w:highlight w:val="cyan"/>
          <w:u w:val="single"/>
          <w:bdr w:val="single" w:sz="8" w:space="0" w:color="auto"/>
        </w:rPr>
        <w:t>deterministic view</w:t>
      </w:r>
      <w:r w:rsidRPr="00D86F5A">
        <w:rPr>
          <w:rFonts w:eastAsia="Calibri"/>
          <w:highlight w:val="cyan"/>
          <w:u w:val="single"/>
        </w:rPr>
        <w:t xml:space="preserve"> that identification with one’s in-group </w:t>
      </w:r>
      <w:r w:rsidRPr="00D86F5A">
        <w:rPr>
          <w:rFonts w:eastAsia="Calibri"/>
          <w:b/>
          <w:iCs/>
          <w:highlight w:val="cyan"/>
          <w:u w:val="single"/>
          <w:bdr w:val="single" w:sz="8" w:space="0" w:color="auto"/>
        </w:rPr>
        <w:t>necessarily</w:t>
      </w:r>
      <w:r w:rsidRPr="00D86F5A">
        <w:rPr>
          <w:rFonts w:eastAsia="Calibri"/>
          <w:highlight w:val="cyan"/>
          <w:u w:val="single"/>
        </w:rPr>
        <w:t xml:space="preserve"> leads to antagonism towards out-groups with</w:t>
      </w:r>
      <w:r w:rsidRPr="00D86F5A">
        <w:rPr>
          <w:rFonts w:eastAsia="Calibri"/>
          <w:u w:val="single"/>
        </w:rPr>
        <w:t xml:space="preserve"> an</w:t>
      </w:r>
      <w:r w:rsidRPr="00D86F5A">
        <w:rPr>
          <w:rFonts w:eastAsia="Calibri"/>
          <w:sz w:val="16"/>
        </w:rPr>
        <w:t xml:space="preserve"> </w:t>
      </w:r>
      <w:r w:rsidRPr="00D86F5A">
        <w:rPr>
          <w:rFonts w:eastAsia="Calibri"/>
          <w:b/>
          <w:iCs/>
          <w:highlight w:val="cyan"/>
          <w:u w:val="single"/>
          <w:bdr w:val="single" w:sz="8" w:space="0" w:color="auto"/>
        </w:rPr>
        <w:t>examination of</w:t>
      </w:r>
      <w:r w:rsidRPr="00D86F5A">
        <w:rPr>
          <w:rFonts w:eastAsia="Calibri"/>
          <w:b/>
          <w:iCs/>
          <w:u w:val="single"/>
          <w:bdr w:val="single" w:sz="8" w:space="0" w:color="auto"/>
        </w:rPr>
        <w:t xml:space="preserve"> the broader </w:t>
      </w:r>
      <w:r w:rsidRPr="00D86F5A">
        <w:rPr>
          <w:rFonts w:eastAsia="Calibri"/>
          <w:b/>
          <w:iCs/>
          <w:highlight w:val="cyan"/>
          <w:u w:val="single"/>
          <w:bdr w:val="single" w:sz="8" w:space="0" w:color="auto"/>
        </w:rPr>
        <w:t>social context</w:t>
      </w:r>
      <w:r w:rsidRPr="00D86F5A">
        <w:rPr>
          <w:rFonts w:eastAsia="Calibri"/>
          <w:b/>
          <w:iCs/>
          <w:u w:val="single"/>
          <w:bdr w:val="single" w:sz="8" w:space="0" w:color="auto"/>
        </w:rPr>
        <w:t>.</w:t>
      </w:r>
      <w:r w:rsidRPr="00D86F5A">
        <w:rPr>
          <w:rFonts w:eastAsia="Calibri"/>
          <w:sz w:val="16"/>
        </w:rPr>
        <w:t xml:space="preserve"> In line with this approach, the present paper focuses on the way in which political and social contexts encourage chauvinistic views towards the international arena and how they affect the relation between national identification and chauvinism.</w:t>
      </w:r>
    </w:p>
    <w:p w14:paraId="1AA7F42F" w14:textId="77777777" w:rsidR="00C173C0" w:rsidRPr="00D86F5A" w:rsidRDefault="00C173C0" w:rsidP="00C173C0">
      <w:pPr>
        <w:rPr>
          <w:rFonts w:eastAsia="Calibri"/>
          <w:sz w:val="16"/>
        </w:rPr>
      </w:pPr>
      <w:r w:rsidRPr="00D86F5A">
        <w:rPr>
          <w:rFonts w:eastAsia="Calibri"/>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D86F5A">
        <w:rPr>
          <w:rFonts w:eastAsia="Calibri"/>
          <w:sz w:val="16"/>
        </w:rPr>
        <w:t>most of the</w:t>
      </w:r>
      <w:proofErr w:type="gramEnd"/>
      <w:r w:rsidRPr="00D86F5A">
        <w:rPr>
          <w:rFonts w:eastAsia="Calibri"/>
          <w:sz w:val="16"/>
        </w:rPr>
        <w:t xml:space="preserve"> countries, although the level differs from country to country. Using </w:t>
      </w:r>
      <w:proofErr w:type="gramStart"/>
      <w:r w:rsidRPr="00D86F5A">
        <w:rPr>
          <w:rFonts w:eastAsia="Calibri"/>
          <w:sz w:val="16"/>
        </w:rPr>
        <w:t>a multilevel</w:t>
      </w:r>
      <w:proofErr w:type="gramEnd"/>
      <w:r w:rsidRPr="00D86F5A">
        <w:rPr>
          <w:rFonts w:eastAsia="Calibri"/>
          <w:sz w:val="16"/>
        </w:rPr>
        <w:t xml:space="preserve"> regression analysis, we tested to see whether globalization, conflict, and social division correlate with this variation. The results indicate that social and political contexts are related to chauvinism and the ways national identifi-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D86F5A">
        <w:rPr>
          <w:rFonts w:eastAsia="Calibri"/>
          <w:sz w:val="16"/>
        </w:rPr>
        <w:t>taken into account</w:t>
      </w:r>
      <w:proofErr w:type="gramEnd"/>
      <w:r w:rsidRPr="00D86F5A">
        <w:rPr>
          <w:rFonts w:eastAsia="Calibri"/>
          <w:sz w:val="16"/>
        </w:rPr>
        <w:t xml:space="preserve">, the findings adducing the relation but not the causal relations between the variables. In contrast to experimental studies, the present design is similarly limited in its ability to offer </w:t>
      </w:r>
      <w:proofErr w:type="gramStart"/>
      <w:r w:rsidRPr="00D86F5A">
        <w:rPr>
          <w:rFonts w:eastAsia="Calibri"/>
          <w:sz w:val="16"/>
        </w:rPr>
        <w:t>a robust</w:t>
      </w:r>
      <w:proofErr w:type="gramEnd"/>
      <w:r w:rsidRPr="00D86F5A">
        <w:rPr>
          <w:rFonts w:eastAsia="Calibri"/>
          <w:sz w:val="16"/>
        </w:rPr>
        <w:t xml:space="preserve"> control for alternative explanations.</w:t>
      </w:r>
    </w:p>
    <w:p w14:paraId="384F7A3A" w14:textId="77777777" w:rsidR="00C173C0" w:rsidRPr="00D86F5A" w:rsidRDefault="00C173C0" w:rsidP="00C173C0">
      <w:pPr>
        <w:rPr>
          <w:rFonts w:eastAsia="Calibri"/>
          <w:sz w:val="16"/>
        </w:rPr>
      </w:pPr>
      <w:r w:rsidRPr="00D86F5A">
        <w:rPr>
          <w:rFonts w:eastAsia="Calibri"/>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D86F5A">
        <w:rPr>
          <w:rFonts w:eastAsia="Calibri"/>
          <w:sz w:val="16"/>
        </w:rPr>
        <w:t>in order to</w:t>
      </w:r>
      <w:proofErr w:type="gramEnd"/>
      <w:r w:rsidRPr="00D86F5A">
        <w:rPr>
          <w:rFonts w:eastAsia="Calibri"/>
          <w:sz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5C10E407" w14:textId="77777777" w:rsidR="00C173C0" w:rsidRPr="00D86F5A" w:rsidRDefault="00C173C0" w:rsidP="00C173C0">
      <w:pPr>
        <w:rPr>
          <w:rFonts w:eastAsia="Calibri"/>
          <w:sz w:val="16"/>
        </w:rPr>
      </w:pPr>
      <w:r w:rsidRPr="00D86F5A">
        <w:rPr>
          <w:rFonts w:eastAsia="Calibri"/>
          <w:b/>
          <w:iCs/>
          <w:highlight w:val="cyan"/>
          <w:u w:val="single"/>
          <w:bdr w:val="single" w:sz="8" w:space="0" w:color="auto"/>
        </w:rPr>
        <w:t>Contrary to</w:t>
      </w:r>
      <w:r w:rsidRPr="00D86F5A">
        <w:rPr>
          <w:rFonts w:eastAsia="Calibri"/>
          <w:b/>
          <w:iCs/>
          <w:u w:val="single"/>
          <w:bdr w:val="single" w:sz="8" w:space="0" w:color="auto"/>
        </w:rPr>
        <w:t xml:space="preserve"> what the </w:t>
      </w:r>
      <w:r w:rsidRPr="00D86F5A">
        <w:rPr>
          <w:rFonts w:eastAsia="Calibri"/>
          <w:b/>
          <w:iCs/>
          <w:highlight w:val="cyan"/>
          <w:u w:val="single"/>
          <w:bdr w:val="single" w:sz="8" w:space="0" w:color="auto"/>
        </w:rPr>
        <w:t>divisionary theory of national mobilization</w:t>
      </w:r>
      <w:r w:rsidRPr="00D86F5A">
        <w:rPr>
          <w:rFonts w:eastAsia="Calibri"/>
          <w:b/>
          <w:iCs/>
          <w:u w:val="single"/>
          <w:bdr w:val="single" w:sz="8" w:space="0" w:color="auto"/>
        </w:rPr>
        <w:t xml:space="preserve"> would lead us to expect,</w:t>
      </w:r>
      <w:r w:rsidRPr="00D86F5A">
        <w:rPr>
          <w:rFonts w:eastAsia="Calibri"/>
          <w:sz w:val="16"/>
        </w:rPr>
        <w:t xml:space="preserve"> </w:t>
      </w:r>
      <w:r w:rsidRPr="00D86F5A">
        <w:rPr>
          <w:rFonts w:eastAsia="Calibri"/>
          <w:highlight w:val="cyan"/>
          <w:u w:val="single"/>
        </w:rPr>
        <w:t>neither economic inequality nor</w:t>
      </w:r>
      <w:r w:rsidRPr="00D86F5A">
        <w:rPr>
          <w:rFonts w:eastAsia="Calibri"/>
          <w:u w:val="single"/>
        </w:rPr>
        <w:t xml:space="preserve"> ethnic </w:t>
      </w:r>
      <w:r w:rsidRPr="00D86F5A">
        <w:rPr>
          <w:rFonts w:eastAsia="Calibri"/>
          <w:highlight w:val="cyan"/>
          <w:u w:val="single"/>
        </w:rPr>
        <w:t xml:space="preserve">diversity were related to chauvinism </w:t>
      </w:r>
      <w:r w:rsidRPr="00D86F5A">
        <w:rPr>
          <w:rFonts w:eastAsia="Calibri"/>
          <w:u w:val="single"/>
        </w:rPr>
        <w:t xml:space="preserve">or affected the relation between </w:t>
      </w:r>
      <w:r w:rsidRPr="00D86F5A">
        <w:rPr>
          <w:rFonts w:eastAsia="Calibri"/>
          <w:b/>
          <w:iCs/>
          <w:u w:val="single"/>
          <w:bdr w:val="single" w:sz="8" w:space="0" w:color="auto"/>
        </w:rPr>
        <w:t>national identification</w:t>
      </w:r>
      <w:r w:rsidRPr="00D86F5A">
        <w:rPr>
          <w:rFonts w:eastAsia="Calibri"/>
          <w:u w:val="single"/>
        </w:rPr>
        <w:t xml:space="preserve"> and </w:t>
      </w:r>
      <w:r w:rsidRPr="00D86F5A">
        <w:rPr>
          <w:rFonts w:eastAsia="Calibri"/>
          <w:b/>
          <w:iCs/>
          <w:u w:val="single"/>
          <w:bdr w:val="single" w:sz="8" w:space="0" w:color="auto"/>
        </w:rPr>
        <w:t>chauvinism</w:t>
      </w:r>
      <w:r w:rsidRPr="00D86F5A">
        <w:rPr>
          <w:rFonts w:eastAsia="Calibri"/>
          <w:sz w:val="16"/>
        </w:rPr>
        <w:t xml:space="preserve">.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sidRPr="00D86F5A">
        <w:rPr>
          <w:rFonts w:eastAsia="Calibri"/>
          <w:sz w:val="16"/>
        </w:rPr>
        <w:t>the countries</w:t>
      </w:r>
      <w:proofErr w:type="gramEnd"/>
      <w:r w:rsidRPr="00D86F5A">
        <w:rPr>
          <w:rFonts w:eastAsia="Calibri"/>
          <w:sz w:val="16"/>
        </w:rPr>
        <w:t>. While evidence exists for the comparability of the scales across most of the countries, the divergent meaning probably attributed to them in Germany, the United States, and Israel might form an additional limitation.</w:t>
      </w:r>
    </w:p>
    <w:p w14:paraId="0F08BC09" w14:textId="77777777" w:rsidR="00C173C0" w:rsidRPr="00D86F5A" w:rsidRDefault="00C173C0" w:rsidP="00C173C0">
      <w:pPr>
        <w:keepNext/>
        <w:keepLines/>
        <w:pageBreakBefore/>
        <w:spacing w:before="40" w:after="0"/>
        <w:jc w:val="center"/>
        <w:outlineLvl w:val="2"/>
        <w:rPr>
          <w:rFonts w:eastAsia="Calibri" w:cs="Times New Roman"/>
          <w:b/>
          <w:sz w:val="32"/>
          <w:szCs w:val="24"/>
          <w:u w:val="single"/>
        </w:rPr>
      </w:pPr>
      <w:r w:rsidRPr="00D86F5A">
        <w:rPr>
          <w:rFonts w:eastAsia="Calibri" w:cs="Times New Roman"/>
          <w:b/>
          <w:sz w:val="32"/>
          <w:szCs w:val="24"/>
          <w:u w:val="single"/>
        </w:rPr>
        <w:t>AT: Public Good</w:t>
      </w:r>
      <w:r>
        <w:rPr>
          <w:rFonts w:eastAsia="Calibri" w:cs="Times New Roman"/>
          <w:b/>
          <w:sz w:val="32"/>
          <w:szCs w:val="24"/>
          <w:u w:val="single"/>
        </w:rPr>
        <w:t>s</w:t>
      </w:r>
      <w:r w:rsidRPr="00D86F5A">
        <w:rPr>
          <w:rFonts w:eastAsia="Calibri" w:cs="Times New Roman"/>
          <w:b/>
          <w:sz w:val="32"/>
          <w:szCs w:val="24"/>
          <w:u w:val="single"/>
        </w:rPr>
        <w:t>---1NC</w:t>
      </w:r>
    </w:p>
    <w:p w14:paraId="5D22506D" w14:textId="77777777" w:rsidR="00C173C0" w:rsidRPr="00D86F5A" w:rsidRDefault="00C173C0" w:rsidP="00C173C0">
      <w:pPr>
        <w:keepNext/>
        <w:keepLines/>
        <w:spacing w:before="40" w:after="0"/>
        <w:outlineLvl w:val="3"/>
        <w:rPr>
          <w:rFonts w:eastAsia="Times New Roman" w:cs="Times New Roman"/>
          <w:b/>
          <w:iCs/>
          <w:sz w:val="26"/>
        </w:rPr>
      </w:pPr>
      <w:r>
        <w:rPr>
          <w:rFonts w:eastAsia="Times New Roman" w:cs="Times New Roman"/>
          <w:b/>
          <w:iCs/>
          <w:sz w:val="26"/>
        </w:rPr>
        <w:t>Inequality is unrelated to X-risk mitigation</w:t>
      </w:r>
      <w:r w:rsidRPr="00D86F5A">
        <w:rPr>
          <w:rFonts w:eastAsia="Times New Roman" w:cs="Times New Roman"/>
          <w:b/>
          <w:iCs/>
          <w:sz w:val="26"/>
        </w:rPr>
        <w:t xml:space="preserve">. </w:t>
      </w:r>
    </w:p>
    <w:p w14:paraId="0874576B" w14:textId="77777777" w:rsidR="00C173C0" w:rsidRPr="00D86F5A" w:rsidRDefault="00C173C0" w:rsidP="00C173C0">
      <w:pPr>
        <w:rPr>
          <w:rFonts w:eastAsia="Calibri"/>
        </w:rPr>
      </w:pPr>
      <w:r w:rsidRPr="00D86F5A">
        <w:rPr>
          <w:rFonts w:eastAsia="Calibri"/>
          <w:b/>
          <w:bCs/>
          <w:sz w:val="26"/>
        </w:rPr>
        <w:t>Thorstad 23</w:t>
      </w:r>
      <w:r w:rsidRPr="00D86F5A">
        <w:rPr>
          <w:rFonts w:eastAsia="Calibri"/>
        </w:rPr>
        <w:t xml:space="preserve">, PhD, Assistant Professor of Philosophy at Vanderbilt University, Senior Research Affiliate at the Global Priorities Institute, Oxford, and Research Affiliate at the Machine Intelligence and Normative Theory Lab, ANU. (David, Fall 2023, "High Risk, Low Reward: A Challenge to the Astronomical Value of Existential Risk Mitigation," Philosophy &amp; Public Affairs, Volume 51, Issue 4, p. 394-395, https://onlinelibrary.wiley.com/doi/full/10.1111/papa.12248) </w:t>
      </w:r>
    </w:p>
    <w:p w14:paraId="724A53F9" w14:textId="77777777" w:rsidR="00C173C0" w:rsidRPr="00D86F5A" w:rsidRDefault="00C173C0" w:rsidP="00C173C0">
      <w:pPr>
        <w:rPr>
          <w:rFonts w:eastAsia="Calibri"/>
          <w:sz w:val="16"/>
        </w:rPr>
      </w:pPr>
      <w:r w:rsidRPr="00D86F5A">
        <w:rPr>
          <w:rFonts w:eastAsia="Calibri"/>
          <w:sz w:val="16"/>
        </w:rPr>
        <w:t xml:space="preserve">A different worry is that </w:t>
      </w:r>
      <w:r w:rsidRPr="00D86F5A">
        <w:rPr>
          <w:rFonts w:eastAsia="Calibri"/>
          <w:u w:val="single"/>
        </w:rPr>
        <w:t>the Aschenbrenner result holds when resources are allocated optimally</w:t>
      </w:r>
      <w:r w:rsidRPr="00D86F5A">
        <w:rPr>
          <w:rFonts w:eastAsia="Calibri"/>
          <w:sz w:val="16"/>
        </w:rPr>
        <w:t xml:space="preserve">. As Aschenbrenner notes, </w:t>
      </w:r>
      <w:r w:rsidRPr="00D86F5A">
        <w:rPr>
          <w:rFonts w:eastAsia="Calibri"/>
          <w:u w:val="single"/>
        </w:rPr>
        <w:t>this may not be the case</w:t>
      </w:r>
      <w:r w:rsidRPr="00D86F5A">
        <w:rPr>
          <w:rFonts w:eastAsia="Calibri"/>
          <w:sz w:val="16"/>
        </w:rPr>
        <w:t xml:space="preserve">. For one thing, </w:t>
      </w:r>
      <w:r w:rsidRPr="00D86F5A">
        <w:rPr>
          <w:rFonts w:eastAsia="Calibri"/>
          <w:u w:val="single"/>
        </w:rPr>
        <w:t>safety is a global public good and theory predicts</w:t>
      </w:r>
      <w:r w:rsidRPr="00D86F5A">
        <w:rPr>
          <w:rFonts w:eastAsia="Calibri"/>
          <w:sz w:val="16"/>
        </w:rPr>
        <w:t xml:space="preserve"> that </w:t>
      </w:r>
      <w:r w:rsidRPr="00D86F5A">
        <w:rPr>
          <w:rFonts w:eastAsia="Calibri"/>
          <w:u w:val="single"/>
        </w:rPr>
        <w:t xml:space="preserve">global </w:t>
      </w:r>
      <w:r w:rsidRPr="00D86F5A">
        <w:rPr>
          <w:rFonts w:eastAsia="Calibri"/>
          <w:highlight w:val="cyan"/>
          <w:u w:val="single"/>
        </w:rPr>
        <w:t>public goods will be</w:t>
      </w:r>
      <w:r w:rsidRPr="00D86F5A">
        <w:rPr>
          <w:rFonts w:eastAsia="Calibri"/>
          <w:u w:val="single"/>
        </w:rPr>
        <w:t xml:space="preserve"> </w:t>
      </w:r>
      <w:r w:rsidRPr="00D86F5A">
        <w:rPr>
          <w:rFonts w:eastAsia="Calibri"/>
          <w:b/>
          <w:iCs/>
          <w:u w:val="single"/>
          <w:bdr w:val="single" w:sz="8" w:space="0" w:color="auto"/>
        </w:rPr>
        <w:t xml:space="preserve">sharply </w:t>
      </w:r>
      <w:r w:rsidRPr="00D86F5A">
        <w:rPr>
          <w:rFonts w:eastAsia="Calibri"/>
          <w:b/>
          <w:iCs/>
          <w:highlight w:val="cyan"/>
          <w:u w:val="single"/>
          <w:bdr w:val="single" w:sz="8" w:space="0" w:color="auto"/>
        </w:rPr>
        <w:t>undersupplied</w:t>
      </w:r>
      <w:proofErr w:type="gramStart"/>
      <w:r w:rsidRPr="00D86F5A">
        <w:rPr>
          <w:rFonts w:eastAsia="Calibri"/>
          <w:sz w:val="16"/>
        </w:rPr>
        <w:t>.37</w:t>
      </w:r>
      <w:proofErr w:type="gramEnd"/>
      <w:r w:rsidRPr="00D86F5A">
        <w:rPr>
          <w:rFonts w:eastAsia="Calibri"/>
          <w:sz w:val="16"/>
        </w:rPr>
        <w:t xml:space="preserve"> </w:t>
      </w:r>
      <w:r w:rsidRPr="00D86F5A">
        <w:rPr>
          <w:rFonts w:eastAsia="Calibri"/>
          <w:u w:val="single"/>
        </w:rPr>
        <w:t xml:space="preserve">Even the largest countries bear only a fraction of global risk burdens, and </w:t>
      </w:r>
      <w:r w:rsidRPr="00D86F5A">
        <w:rPr>
          <w:rFonts w:eastAsia="Calibri"/>
          <w:highlight w:val="cyan"/>
          <w:u w:val="single"/>
        </w:rPr>
        <w:t>each nation would prefer to leave</w:t>
      </w:r>
      <w:r w:rsidRPr="00D86F5A">
        <w:rPr>
          <w:rFonts w:eastAsia="Calibri"/>
          <w:sz w:val="16"/>
        </w:rPr>
        <w:t xml:space="preserve"> existential </w:t>
      </w:r>
      <w:r w:rsidRPr="00D86F5A">
        <w:rPr>
          <w:rFonts w:eastAsia="Calibri"/>
          <w:highlight w:val="cyan"/>
          <w:u w:val="single"/>
        </w:rPr>
        <w:t xml:space="preserve">risk reduction to </w:t>
      </w:r>
      <w:r w:rsidRPr="00D86F5A">
        <w:rPr>
          <w:rFonts w:eastAsia="Calibri"/>
          <w:b/>
          <w:iCs/>
          <w:highlight w:val="cyan"/>
          <w:u w:val="single"/>
          <w:bdr w:val="single" w:sz="8" w:space="0" w:color="auto"/>
        </w:rPr>
        <w:t>others</w:t>
      </w:r>
      <w:r w:rsidRPr="00D86F5A">
        <w:rPr>
          <w:rFonts w:eastAsia="Calibri"/>
          <w:sz w:val="16"/>
        </w:rPr>
        <w:t xml:space="preserve">. Moreover, </w:t>
      </w:r>
      <w:r w:rsidRPr="00D86F5A">
        <w:rPr>
          <w:rFonts w:eastAsia="Calibri"/>
          <w:u w:val="single"/>
        </w:rPr>
        <w:t>much of the disvalue of existential risks comes in their impact on the distant future</w:t>
      </w:r>
      <w:r w:rsidRPr="00D86F5A">
        <w:rPr>
          <w:rFonts w:eastAsia="Calibri"/>
          <w:sz w:val="16"/>
        </w:rPr>
        <w:t xml:space="preserve">, and </w:t>
      </w:r>
      <w:r w:rsidRPr="00D86F5A">
        <w:rPr>
          <w:rFonts w:eastAsia="Calibri"/>
          <w:u w:val="single"/>
        </w:rPr>
        <w:t xml:space="preserve">there are good reasons to expect that </w:t>
      </w:r>
      <w:r w:rsidRPr="00D86F5A">
        <w:rPr>
          <w:rFonts w:eastAsia="Calibri"/>
          <w:b/>
          <w:iCs/>
          <w:highlight w:val="cyan"/>
          <w:u w:val="single"/>
          <w:bdr w:val="single" w:sz="8" w:space="0" w:color="auto"/>
        </w:rPr>
        <w:t>far-future value</w:t>
      </w:r>
      <w:r w:rsidRPr="00D86F5A">
        <w:rPr>
          <w:rFonts w:eastAsia="Calibri"/>
          <w:highlight w:val="cyan"/>
          <w:u w:val="single"/>
        </w:rPr>
        <w:t xml:space="preserve"> will be </w:t>
      </w:r>
      <w:r w:rsidRPr="00D86F5A">
        <w:rPr>
          <w:rFonts w:eastAsia="Calibri"/>
          <w:b/>
          <w:iCs/>
          <w:highlight w:val="cyan"/>
          <w:u w:val="single"/>
          <w:bdr w:val="single" w:sz="8" w:space="0" w:color="auto"/>
        </w:rPr>
        <w:t>underpromoted</w:t>
      </w:r>
      <w:r w:rsidRPr="00D86F5A">
        <w:rPr>
          <w:rFonts w:eastAsia="Calibri"/>
          <w:sz w:val="16"/>
          <w:highlight w:val="cyan"/>
        </w:rPr>
        <w:t>.</w:t>
      </w:r>
      <w:r w:rsidRPr="00D86F5A">
        <w:rPr>
          <w:rFonts w:eastAsia="Calibri"/>
          <w:sz w:val="16"/>
        </w:rPr>
        <w:t xml:space="preserve"> Indeed, pessimists think that existential </w:t>
      </w:r>
      <w:r w:rsidRPr="00D86F5A">
        <w:rPr>
          <w:rFonts w:eastAsia="Calibri"/>
          <w:highlight w:val="cyan"/>
          <w:u w:val="single"/>
        </w:rPr>
        <w:t>risk mitigation has been</w:t>
      </w:r>
      <w:r w:rsidRPr="00D86F5A">
        <w:rPr>
          <w:rFonts w:eastAsia="Calibri"/>
          <w:u w:val="single"/>
        </w:rPr>
        <w:t xml:space="preserve"> radically underfunded</w:t>
      </w:r>
      <w:r w:rsidRPr="00D86F5A">
        <w:rPr>
          <w:rFonts w:eastAsia="Calibri"/>
          <w:sz w:val="16"/>
        </w:rPr>
        <w:t xml:space="preserve"> to date. </w:t>
      </w:r>
      <w:r w:rsidRPr="00D86F5A">
        <w:rPr>
          <w:rFonts w:eastAsia="Calibri"/>
          <w:b/>
          <w:iCs/>
          <w:highlight w:val="cyan"/>
          <w:u w:val="single"/>
          <w:bdr w:val="single" w:sz="8" w:space="0" w:color="auto"/>
        </w:rPr>
        <w:t>Aschenbrenner</w:t>
      </w:r>
      <w:r w:rsidRPr="00D86F5A">
        <w:rPr>
          <w:rFonts w:eastAsia="Calibri"/>
          <w:u w:val="single"/>
        </w:rPr>
        <w:t xml:space="preserve">’s model does address one reason why future value may be neglected, namely a positive rate of pure time preference. But it </w:t>
      </w:r>
      <w:r w:rsidRPr="00D86F5A">
        <w:rPr>
          <w:rFonts w:eastAsia="Calibri"/>
          <w:highlight w:val="cyan"/>
          <w:u w:val="single"/>
        </w:rPr>
        <w:t>does not address the</w:t>
      </w:r>
      <w:r w:rsidRPr="00D86F5A">
        <w:rPr>
          <w:rFonts w:eastAsia="Calibri"/>
          <w:u w:val="single"/>
        </w:rPr>
        <w:t xml:space="preserve"> many other </w:t>
      </w:r>
      <w:r w:rsidRPr="00D86F5A">
        <w:rPr>
          <w:rFonts w:eastAsia="Calibri"/>
          <w:b/>
          <w:iCs/>
          <w:u w:val="single"/>
          <w:bdr w:val="single" w:sz="8" w:space="0" w:color="auto"/>
        </w:rPr>
        <w:t>motivational</w:t>
      </w:r>
      <w:r w:rsidRPr="00D86F5A">
        <w:rPr>
          <w:rFonts w:eastAsia="Calibri"/>
          <w:sz w:val="16"/>
        </w:rPr>
        <w:t xml:space="preserve"> </w:t>
      </w:r>
      <w:r w:rsidRPr="00D86F5A">
        <w:rPr>
          <w:rFonts w:eastAsia="Calibri"/>
          <w:b/>
          <w:iCs/>
          <w:u w:val="single"/>
          <w:bdr w:val="single" w:sz="8" w:space="0" w:color="auto"/>
        </w:rPr>
        <w:t xml:space="preserve">and </w:t>
      </w:r>
      <w:r w:rsidRPr="00D86F5A">
        <w:rPr>
          <w:rFonts w:eastAsia="Calibri"/>
          <w:b/>
          <w:iCs/>
          <w:highlight w:val="cyan"/>
          <w:u w:val="single"/>
          <w:bdr w:val="single" w:sz="8" w:space="0" w:color="auto"/>
        </w:rPr>
        <w:t>institutional obstacles</w:t>
      </w:r>
      <w:r w:rsidRPr="00D86F5A">
        <w:rPr>
          <w:rFonts w:eastAsia="Calibri"/>
          <w:sz w:val="16"/>
        </w:rPr>
        <w:t xml:space="preserve">, </w:t>
      </w:r>
      <w:r w:rsidRPr="00D86F5A">
        <w:rPr>
          <w:rFonts w:eastAsia="Calibri"/>
          <w:highlight w:val="cyan"/>
          <w:u w:val="single"/>
        </w:rPr>
        <w:t>such as</w:t>
      </w:r>
      <w:r w:rsidRPr="00D86F5A">
        <w:rPr>
          <w:rFonts w:eastAsia="Calibri"/>
          <w:u w:val="single"/>
        </w:rPr>
        <w:t xml:space="preserve"> </w:t>
      </w:r>
      <w:r w:rsidRPr="00D86F5A">
        <w:rPr>
          <w:rFonts w:eastAsia="Calibri"/>
          <w:b/>
          <w:iCs/>
          <w:u w:val="single"/>
          <w:bdr w:val="single" w:sz="8" w:space="0" w:color="auto"/>
        </w:rPr>
        <w:t xml:space="preserve">cognitive </w:t>
      </w:r>
      <w:r w:rsidRPr="00D86F5A">
        <w:rPr>
          <w:rFonts w:eastAsia="Calibri"/>
          <w:b/>
          <w:iCs/>
          <w:highlight w:val="cyan"/>
          <w:u w:val="single"/>
          <w:bdr w:val="single" w:sz="8" w:space="0" w:color="auto"/>
        </w:rPr>
        <w:t>bias</w:t>
      </w:r>
      <w:r w:rsidRPr="00D86F5A">
        <w:rPr>
          <w:rFonts w:eastAsia="Calibri"/>
          <w:sz w:val="16"/>
          <w:szCs w:val="16"/>
        </w:rPr>
        <w:t xml:space="preserve">es </w:t>
      </w:r>
      <w:r w:rsidRPr="00D86F5A">
        <w:rPr>
          <w:rFonts w:eastAsia="Calibri"/>
          <w:highlight w:val="cyan"/>
          <w:u w:val="single"/>
        </w:rPr>
        <w:t xml:space="preserve">and </w:t>
      </w:r>
      <w:r w:rsidRPr="00D86F5A">
        <w:rPr>
          <w:rFonts w:eastAsia="Calibri"/>
          <w:b/>
          <w:iCs/>
          <w:highlight w:val="cyan"/>
          <w:u w:val="single"/>
          <w:bdr w:val="single" w:sz="8" w:space="0" w:color="auto"/>
        </w:rPr>
        <w:t>short-term election</w:t>
      </w:r>
      <w:r w:rsidRPr="00D86F5A">
        <w:rPr>
          <w:rFonts w:eastAsia="Calibri"/>
          <w:sz w:val="16"/>
          <w:szCs w:val="16"/>
        </w:rPr>
        <w:t xml:space="preserve"> cycle</w:t>
      </w:r>
      <w:r w:rsidRPr="00D86F5A">
        <w:rPr>
          <w:rFonts w:eastAsia="Calibri"/>
          <w:b/>
          <w:iCs/>
          <w:highlight w:val="cyan"/>
          <w:u w:val="single"/>
          <w:bdr w:val="single" w:sz="8" w:space="0" w:color="auto"/>
        </w:rPr>
        <w:t>s</w:t>
      </w:r>
      <w:r w:rsidRPr="00D86F5A">
        <w:rPr>
          <w:rFonts w:eastAsia="Calibri"/>
          <w:sz w:val="16"/>
        </w:rPr>
        <w:t xml:space="preserve">, </w:t>
      </w:r>
      <w:r w:rsidRPr="00D86F5A">
        <w:rPr>
          <w:rFonts w:eastAsia="Calibri"/>
          <w:highlight w:val="cyan"/>
          <w:u w:val="single"/>
        </w:rPr>
        <w:t>which</w:t>
      </w:r>
      <w:r w:rsidRPr="00D86F5A">
        <w:rPr>
          <w:rFonts w:eastAsia="Calibri"/>
          <w:u w:val="single"/>
        </w:rPr>
        <w:t xml:space="preserve"> are</w:t>
      </w:r>
      <w:r w:rsidRPr="00D86F5A">
        <w:rPr>
          <w:rFonts w:eastAsia="Calibri"/>
          <w:sz w:val="16"/>
        </w:rPr>
        <w:t xml:space="preserve"> often held up as </w:t>
      </w:r>
      <w:r w:rsidRPr="00D86F5A">
        <w:rPr>
          <w:rFonts w:eastAsia="Calibri"/>
          <w:u w:val="single"/>
        </w:rPr>
        <w:t>obstacles to longtermist political decision-making</w:t>
      </w:r>
      <w:r w:rsidRPr="00D86F5A">
        <w:rPr>
          <w:rFonts w:eastAsia="Calibri"/>
          <w:sz w:val="16"/>
        </w:rPr>
        <w:t xml:space="preserve">.38 For these reasons, we might worry that even if an optimal resource allocation would bring an end to the time of perils, </w:t>
      </w:r>
      <w:r w:rsidRPr="00D86F5A">
        <w:rPr>
          <w:rFonts w:eastAsia="Calibri"/>
          <w:u w:val="single"/>
        </w:rPr>
        <w:t xml:space="preserve">human societies may </w:t>
      </w:r>
      <w:r w:rsidRPr="00D86F5A">
        <w:rPr>
          <w:rFonts w:eastAsia="Calibri"/>
          <w:highlight w:val="cyan"/>
          <w:u w:val="single"/>
        </w:rPr>
        <w:t>suboptimally allocate resources</w:t>
      </w:r>
      <w:r w:rsidRPr="00D86F5A">
        <w:rPr>
          <w:rFonts w:eastAsia="Calibri"/>
          <w:u w:val="single"/>
        </w:rPr>
        <w:t xml:space="preserve"> away from</w:t>
      </w:r>
      <w:r w:rsidRPr="00D86F5A">
        <w:rPr>
          <w:rFonts w:eastAsia="Calibri"/>
          <w:sz w:val="16"/>
        </w:rPr>
        <w:t xml:space="preserve"> existential risk </w:t>
      </w:r>
      <w:r w:rsidRPr="00D86F5A">
        <w:rPr>
          <w:rFonts w:eastAsia="Calibri"/>
          <w:u w:val="single"/>
        </w:rPr>
        <w:t>mitigation at the expense of continued peril</w:t>
      </w:r>
      <w:r w:rsidRPr="00D86F5A">
        <w:rPr>
          <w:rFonts w:eastAsia="Calibri"/>
          <w:sz w:val="16"/>
        </w:rPr>
        <w:t>.</w:t>
      </w:r>
    </w:p>
    <w:p w14:paraId="288468D3" w14:textId="77777777" w:rsidR="00C173C0" w:rsidRPr="00D86F5A" w:rsidRDefault="00C173C0" w:rsidP="00C173C0">
      <w:pPr>
        <w:rPr>
          <w:rFonts w:eastAsia="Aptos"/>
        </w:rPr>
      </w:pPr>
    </w:p>
    <w:p w14:paraId="7AB639BF" w14:textId="77777777" w:rsidR="00C173C0" w:rsidRDefault="00C173C0" w:rsidP="00C173C0">
      <w:pPr>
        <w:spacing w:line="278" w:lineRule="auto"/>
        <w:rPr>
          <w:rFonts w:asciiTheme="minorHAnsi" w:hAnsiTheme="minorHAnsi" w:cstheme="minorBidi"/>
          <w:kern w:val="2"/>
          <w:sz w:val="24"/>
          <w:szCs w:val="24"/>
          <w14:ligatures w14:val="standardContextual"/>
        </w:rPr>
      </w:pPr>
    </w:p>
    <w:p w14:paraId="3BD23F16" w14:textId="77777777" w:rsidR="00C173C0" w:rsidRDefault="00C173C0" w:rsidP="00C173C0">
      <w:pPr>
        <w:spacing w:line="278" w:lineRule="auto"/>
        <w:rPr>
          <w:rFonts w:asciiTheme="minorHAnsi" w:hAnsiTheme="minorHAnsi" w:cstheme="minorBidi"/>
          <w:kern w:val="2"/>
          <w:sz w:val="24"/>
          <w:szCs w:val="24"/>
          <w14:ligatures w14:val="standardContextual"/>
        </w:rPr>
      </w:pPr>
    </w:p>
    <w:p w14:paraId="0BCAFBA6" w14:textId="77777777" w:rsidR="00C173C0" w:rsidRDefault="00C173C0" w:rsidP="00C173C0">
      <w:pPr>
        <w:keepNext/>
        <w:keepLines/>
        <w:pageBreakBefore/>
        <w:spacing w:before="40" w:after="0"/>
        <w:jc w:val="center"/>
        <w:outlineLvl w:val="2"/>
        <w:rPr>
          <w:rFonts w:eastAsia="Times New Roman" w:cs="Times New Roman"/>
          <w:b/>
          <w:sz w:val="32"/>
          <w:szCs w:val="24"/>
          <w:u w:val="single"/>
          <w14:ligatures w14:val="standardContextual"/>
        </w:rPr>
      </w:pPr>
      <w:r w:rsidRPr="000028F4">
        <w:rPr>
          <w:rFonts w:eastAsia="Times New Roman" w:cs="Times New Roman"/>
          <w:b/>
          <w:sz w:val="32"/>
          <w:szCs w:val="24"/>
          <w:u w:val="single"/>
          <w14:ligatures w14:val="standardContextual"/>
        </w:rPr>
        <w:t>Inequality Low---1NC</w:t>
      </w:r>
    </w:p>
    <w:p w14:paraId="6D45F05A" w14:textId="77777777" w:rsidR="00C173C0" w:rsidRPr="00AD2F5C" w:rsidRDefault="00C173C0" w:rsidP="00C173C0"/>
    <w:p w14:paraId="2F22AC13" w14:textId="77777777" w:rsidR="00C173C0" w:rsidRPr="00BE0137" w:rsidRDefault="00C173C0" w:rsidP="00C173C0">
      <w:pPr>
        <w:keepNext/>
        <w:keepLines/>
        <w:spacing w:before="40" w:after="0"/>
        <w:outlineLvl w:val="3"/>
        <w:rPr>
          <w:rFonts w:eastAsia="Times New Roman"/>
          <w:b/>
          <w:iCs/>
          <w:sz w:val="26"/>
        </w:rPr>
      </w:pPr>
      <w:r w:rsidRPr="00BE0137">
        <w:rPr>
          <w:rFonts w:eastAsia="Times New Roman"/>
          <w:b/>
          <w:iCs/>
          <w:sz w:val="26"/>
        </w:rPr>
        <w:t xml:space="preserve">Inequality is </w:t>
      </w:r>
      <w:r w:rsidRPr="00BE0137">
        <w:rPr>
          <w:rFonts w:eastAsia="Times New Roman"/>
          <w:b/>
          <w:iCs/>
          <w:sz w:val="26"/>
          <w:u w:val="single"/>
        </w:rPr>
        <w:t>undeniably incorrect</w:t>
      </w:r>
      <w:r w:rsidRPr="00BE0137">
        <w:rPr>
          <w:rFonts w:eastAsia="Times New Roman"/>
          <w:b/>
          <w:iCs/>
          <w:sz w:val="26"/>
        </w:rPr>
        <w:t xml:space="preserve">. </w:t>
      </w:r>
    </w:p>
    <w:p w14:paraId="603026A6" w14:textId="77777777" w:rsidR="00C173C0" w:rsidRPr="00BE0137" w:rsidRDefault="00C173C0" w:rsidP="00C173C0">
      <w:pPr>
        <w:rPr>
          <w:rFonts w:eastAsia="Calibri"/>
        </w:rPr>
      </w:pPr>
      <w:r w:rsidRPr="00BE0137">
        <w:rPr>
          <w:rFonts w:eastAsia="Calibri"/>
          <w:b/>
          <w:bCs/>
          <w:sz w:val="26"/>
        </w:rPr>
        <w:t>Waldenstrom 25</w:t>
      </w:r>
      <w:r w:rsidRPr="00BE0137">
        <w:rPr>
          <w:rFonts w:eastAsia="Calibri"/>
        </w:rPr>
        <w:t>, Professor of Economics at IFN Stockholm and author of Richer and More Equal: A New History of Wealth in the West. (Daniel Waldenstrom, 05-19-2025, “The Inequality Myth: Western Societies are Growing More Equal, Not Less,” Foreign Affairs, https://www.foreignaffairs.com/united-states/inequality-myth-western-societies-more-equal-waldenstrom) [Graphs omitted]</w:t>
      </w:r>
    </w:p>
    <w:p w14:paraId="32478EAA" w14:textId="77777777" w:rsidR="00C173C0" w:rsidRPr="00BE0137" w:rsidRDefault="00C173C0" w:rsidP="00C173C0">
      <w:pPr>
        <w:rPr>
          <w:rFonts w:eastAsia="Calibri"/>
        </w:rPr>
      </w:pPr>
      <w:r w:rsidRPr="00BE0137">
        <w:rPr>
          <w:rFonts w:eastAsia="Calibri"/>
        </w:rPr>
        <w:t>A RISING TIDE</w:t>
      </w:r>
    </w:p>
    <w:p w14:paraId="7E38D9DC" w14:textId="77777777" w:rsidR="00C173C0" w:rsidRPr="00BE0137" w:rsidRDefault="00C173C0" w:rsidP="00C173C0">
      <w:pPr>
        <w:rPr>
          <w:rFonts w:eastAsia="Calibri"/>
          <w:sz w:val="16"/>
        </w:rPr>
      </w:pPr>
      <w:r w:rsidRPr="00BE0137">
        <w:rPr>
          <w:rFonts w:eastAsia="Calibri"/>
          <w:u w:val="single"/>
        </w:rPr>
        <w:t>The canonical data tell only part of the story</w:t>
      </w:r>
      <w:r w:rsidRPr="00BE0137">
        <w:rPr>
          <w:rFonts w:eastAsia="Calibri"/>
          <w:sz w:val="16"/>
        </w:rPr>
        <w:t xml:space="preserve">, and the least flattering part </w:t>
      </w:r>
      <w:proofErr w:type="gramStart"/>
      <w:r w:rsidRPr="00BE0137">
        <w:rPr>
          <w:rFonts w:eastAsia="Calibri"/>
          <w:sz w:val="16"/>
        </w:rPr>
        <w:t>at</w:t>
      </w:r>
      <w:proofErr w:type="gramEnd"/>
      <w:r w:rsidRPr="00BE0137">
        <w:rPr>
          <w:rFonts w:eastAsia="Calibri"/>
          <w:sz w:val="16"/>
        </w:rPr>
        <w:t xml:space="preserve"> that. </w:t>
      </w:r>
      <w:r w:rsidRPr="00BE0137">
        <w:rPr>
          <w:rFonts w:eastAsia="Calibri"/>
          <w:u w:val="single"/>
        </w:rPr>
        <w:t>A growing body of scholarship reassesses the long-run distribution of wealth</w:t>
      </w:r>
      <w:r w:rsidRPr="00BE0137">
        <w:rPr>
          <w:rFonts w:eastAsia="Calibri"/>
          <w:sz w:val="16"/>
        </w:rPr>
        <w:t xml:space="preserve"> by adding what earlier studies neglected. Three findings stand out.</w:t>
      </w:r>
    </w:p>
    <w:p w14:paraId="660ABF69" w14:textId="77777777" w:rsidR="00C173C0" w:rsidRPr="00BE0137" w:rsidRDefault="00C173C0" w:rsidP="00C173C0">
      <w:pPr>
        <w:rPr>
          <w:rFonts w:eastAsia="Calibri"/>
          <w:b/>
          <w:iCs/>
          <w:u w:val="single"/>
          <w:bdr w:val="single" w:sz="8" w:space="0" w:color="auto"/>
        </w:rPr>
      </w:pPr>
      <w:r w:rsidRPr="00BE0137">
        <w:rPr>
          <w:rFonts w:eastAsia="Calibri"/>
          <w:sz w:val="16"/>
        </w:rPr>
        <w:t xml:space="preserve">First, </w:t>
      </w:r>
      <w:r w:rsidRPr="00BE0137">
        <w:rPr>
          <w:rFonts w:eastAsia="Calibri"/>
          <w:highlight w:val="cyan"/>
          <w:u w:val="single"/>
        </w:rPr>
        <w:t>private wealth</w:t>
      </w:r>
      <w:r w:rsidRPr="00BE0137">
        <w:rPr>
          <w:rFonts w:eastAsia="Calibri"/>
          <w:u w:val="single"/>
        </w:rPr>
        <w:t xml:space="preserve"> has</w:t>
      </w:r>
      <w:r w:rsidRPr="00BE0137">
        <w:rPr>
          <w:rFonts w:eastAsia="Calibri"/>
          <w:sz w:val="16"/>
        </w:rPr>
        <w:t xml:space="preserve"> </w:t>
      </w:r>
      <w:r w:rsidRPr="00BE0137">
        <w:rPr>
          <w:rFonts w:eastAsia="Calibri"/>
          <w:b/>
          <w:iCs/>
          <w:highlight w:val="cyan"/>
          <w:u w:val="single"/>
          <w:bdr w:val="single" w:sz="8" w:space="0" w:color="auto"/>
        </w:rPr>
        <w:t>exploded</w:t>
      </w:r>
      <w:r w:rsidRPr="00BE0137">
        <w:rPr>
          <w:rFonts w:eastAsia="Calibri"/>
          <w:sz w:val="16"/>
        </w:rPr>
        <w:t xml:space="preserve">—but </w:t>
      </w:r>
      <w:r w:rsidRPr="00BE0137">
        <w:rPr>
          <w:rFonts w:eastAsia="Calibri"/>
          <w:highlight w:val="cyan"/>
          <w:u w:val="single"/>
        </w:rPr>
        <w:t>so has</w:t>
      </w:r>
      <w:r w:rsidRPr="00BE0137">
        <w:rPr>
          <w:rFonts w:eastAsia="Calibri"/>
          <w:sz w:val="16"/>
          <w:highlight w:val="cyan"/>
        </w:rPr>
        <w:t xml:space="preserve"> </w:t>
      </w:r>
      <w:r w:rsidRPr="00BE0137">
        <w:rPr>
          <w:rFonts w:eastAsia="Calibri"/>
          <w:b/>
          <w:iCs/>
          <w:highlight w:val="cyan"/>
          <w:u w:val="single"/>
          <w:bdr w:val="single" w:sz="8" w:space="0" w:color="auto"/>
        </w:rPr>
        <w:t>broad ownership</w:t>
      </w:r>
      <w:r w:rsidRPr="00BE0137">
        <w:rPr>
          <w:rFonts w:eastAsia="Calibri"/>
          <w:sz w:val="16"/>
        </w:rPr>
        <w:t xml:space="preserve"> of it. </w:t>
      </w:r>
      <w:r w:rsidRPr="00BE0137">
        <w:rPr>
          <w:rFonts w:eastAsia="Calibri"/>
          <w:u w:val="single"/>
        </w:rPr>
        <w:t>Reconstructed national balance sheets for</w:t>
      </w:r>
      <w:r w:rsidRPr="00BE0137">
        <w:rPr>
          <w:rFonts w:eastAsia="Calibri"/>
          <w:sz w:val="16"/>
        </w:rPr>
        <w:t xml:space="preserve"> </w:t>
      </w:r>
      <w:r w:rsidRPr="00BE0137">
        <w:rPr>
          <w:rFonts w:eastAsia="Calibri"/>
          <w:b/>
          <w:iCs/>
          <w:u w:val="single"/>
          <w:bdr w:val="single" w:sz="8" w:space="0" w:color="auto"/>
        </w:rPr>
        <w:t>France</w:t>
      </w:r>
      <w:r w:rsidRPr="00BE0137">
        <w:rPr>
          <w:rFonts w:eastAsia="Calibri"/>
          <w:sz w:val="16"/>
        </w:rPr>
        <w:t xml:space="preserve">, </w:t>
      </w:r>
      <w:r w:rsidRPr="00BE0137">
        <w:rPr>
          <w:rFonts w:eastAsia="Calibri"/>
          <w:b/>
          <w:iCs/>
          <w:u w:val="single"/>
          <w:bdr w:val="single" w:sz="8" w:space="0" w:color="auto"/>
        </w:rPr>
        <w:t>Germany</w:t>
      </w:r>
      <w:r w:rsidRPr="00BE0137">
        <w:rPr>
          <w:rFonts w:eastAsia="Calibri"/>
          <w:sz w:val="16"/>
        </w:rPr>
        <w:t xml:space="preserve">, </w:t>
      </w:r>
      <w:r w:rsidRPr="00BE0137">
        <w:rPr>
          <w:rFonts w:eastAsia="Calibri"/>
          <w:b/>
          <w:iCs/>
          <w:u w:val="single"/>
          <w:bdr w:val="single" w:sz="8" w:space="0" w:color="auto"/>
        </w:rPr>
        <w:t>Spain</w:t>
      </w:r>
      <w:r w:rsidRPr="00BE0137">
        <w:rPr>
          <w:rFonts w:eastAsia="Calibri"/>
          <w:sz w:val="16"/>
        </w:rPr>
        <w:t xml:space="preserve">, </w:t>
      </w:r>
      <w:r w:rsidRPr="00BE0137">
        <w:rPr>
          <w:rFonts w:eastAsia="Calibri"/>
          <w:b/>
          <w:iCs/>
          <w:u w:val="single"/>
          <w:bdr w:val="single" w:sz="8" w:space="0" w:color="auto"/>
        </w:rPr>
        <w:t>Sweden</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K</w:t>
      </w:r>
      <w:r w:rsidRPr="00BE0137">
        <w:rPr>
          <w:rFonts w:eastAsia="Calibri"/>
          <w:u w:val="single"/>
        </w:rPr>
        <w:t>ingdom</w:t>
      </w:r>
      <w:r w:rsidRPr="00BE0137">
        <w:rPr>
          <w:rFonts w:eastAsia="Calibri"/>
          <w:sz w:val="16"/>
        </w:rPr>
        <w:t xml:space="preserve">, </w:t>
      </w:r>
      <w:r w:rsidRPr="00BE0137">
        <w:rPr>
          <w:rFonts w:eastAsia="Calibri"/>
          <w:u w:val="single"/>
        </w:rPr>
        <w:t>and the</w:t>
      </w:r>
      <w:r w:rsidRPr="00BE0137">
        <w:rPr>
          <w:rFonts w:eastAsia="Calibri"/>
          <w:sz w:val="16"/>
        </w:rPr>
        <w:t xml:space="preserve"> </w:t>
      </w:r>
      <w:r w:rsidRPr="00BE0137">
        <w:rPr>
          <w:rFonts w:eastAsia="Calibri"/>
          <w:b/>
          <w:iCs/>
          <w:highlight w:val="cyan"/>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highlight w:val="cyan"/>
          <w:u w:val="single"/>
          <w:bdr w:val="single" w:sz="8" w:space="0" w:color="auto"/>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 </w:t>
      </w:r>
      <w:r w:rsidRPr="00BE0137">
        <w:rPr>
          <w:rFonts w:eastAsia="Calibri"/>
          <w:highlight w:val="cyan"/>
          <w:u w:val="single"/>
        </w:rPr>
        <w:t>real</w:t>
      </w:r>
      <w:r w:rsidRPr="00BE0137">
        <w:rPr>
          <w:rFonts w:eastAsia="Calibri"/>
          <w:u w:val="single"/>
        </w:rPr>
        <w:t xml:space="preserve"> per-adult </w:t>
      </w:r>
      <w:r w:rsidRPr="00BE0137">
        <w:rPr>
          <w:rFonts w:eastAsia="Calibri"/>
          <w:highlight w:val="cyan"/>
          <w:u w:val="single"/>
        </w:rPr>
        <w:t>wealth</w:t>
      </w:r>
      <w:r w:rsidRPr="00BE0137">
        <w:rPr>
          <w:rFonts w:eastAsia="Calibri"/>
          <w:sz w:val="16"/>
        </w:rPr>
        <w:t xml:space="preserve"> roughly </w:t>
      </w:r>
      <w:r w:rsidRPr="00BE0137">
        <w:rPr>
          <w:rFonts w:eastAsia="Calibri"/>
          <w:b/>
          <w:iCs/>
          <w:highlight w:val="cyan"/>
          <w:u w:val="single"/>
          <w:bdr w:val="single" w:sz="8" w:space="0" w:color="auto"/>
        </w:rPr>
        <w:t>tripling</w:t>
      </w:r>
      <w:r w:rsidRPr="00BE0137">
        <w:rPr>
          <w:rFonts w:eastAsia="Calibri"/>
          <w:sz w:val="16"/>
        </w:rPr>
        <w:t xml:space="preserve"> </w:t>
      </w:r>
      <w:r w:rsidRPr="00BE0137">
        <w:rPr>
          <w:rFonts w:eastAsia="Calibri"/>
          <w:highlight w:val="cyan"/>
          <w:u w:val="single"/>
        </w:rPr>
        <w:t>since</w:t>
      </w:r>
      <w:r w:rsidRPr="00BE0137">
        <w:rPr>
          <w:rFonts w:eastAsia="Calibri"/>
          <w:u w:val="single"/>
        </w:rPr>
        <w:t xml:space="preserve"> 19</w:t>
      </w:r>
      <w:r w:rsidRPr="00BE0137">
        <w:rPr>
          <w:rFonts w:eastAsia="Calibri"/>
          <w:b/>
          <w:iCs/>
          <w:highlight w:val="cyan"/>
          <w:u w:val="single"/>
          <w:bdr w:val="single" w:sz="8" w:space="0" w:color="auto"/>
        </w:rPr>
        <w:t>80</w:t>
      </w:r>
      <w:r w:rsidRPr="00BE0137">
        <w:rPr>
          <w:rFonts w:eastAsia="Calibri"/>
          <w:sz w:val="16"/>
        </w:rPr>
        <w:t xml:space="preserve"> and </w:t>
      </w:r>
      <w:r w:rsidRPr="00BE0137">
        <w:rPr>
          <w:rFonts w:eastAsia="Calibri"/>
          <w:u w:val="single"/>
        </w:rPr>
        <w:t>rising more than</w:t>
      </w:r>
      <w:r w:rsidRPr="00BE0137">
        <w:rPr>
          <w:rFonts w:eastAsia="Calibri"/>
          <w:sz w:val="16"/>
        </w:rPr>
        <w:t xml:space="preserve"> </w:t>
      </w:r>
      <w:r w:rsidRPr="00BE0137">
        <w:rPr>
          <w:rFonts w:eastAsia="Calibri"/>
          <w:b/>
          <w:iCs/>
          <w:highlight w:val="cyan"/>
          <w:u w:val="single"/>
          <w:bdr w:val="single" w:sz="8" w:space="0" w:color="auto"/>
        </w:rPr>
        <w:t>sevenfold</w:t>
      </w:r>
      <w:r w:rsidRPr="00BE0137">
        <w:rPr>
          <w:rFonts w:eastAsia="Calibri"/>
          <w:sz w:val="16"/>
        </w:rPr>
        <w:t xml:space="preserve"> </w:t>
      </w:r>
      <w:r w:rsidRPr="00BE0137">
        <w:rPr>
          <w:rFonts w:eastAsia="Calibri"/>
          <w:highlight w:val="cyan"/>
          <w:u w:val="single"/>
        </w:rPr>
        <w:t>since</w:t>
      </w:r>
      <w:r w:rsidRPr="00BE0137">
        <w:rPr>
          <w:rFonts w:eastAsia="Calibri"/>
          <w:u w:val="single"/>
        </w:rPr>
        <w:t xml:space="preserve"> 19</w:t>
      </w:r>
      <w:r w:rsidRPr="00BE0137">
        <w:rPr>
          <w:rFonts w:eastAsia="Calibri"/>
          <w:b/>
          <w:iCs/>
          <w:highlight w:val="cyan"/>
          <w:u w:val="single"/>
          <w:bdr w:val="single" w:sz="8" w:space="0" w:color="auto"/>
        </w:rPr>
        <w:t>50</w:t>
      </w:r>
      <w:r w:rsidRPr="00BE0137">
        <w:rPr>
          <w:rFonts w:eastAsia="Calibri"/>
          <w:sz w:val="16"/>
        </w:rPr>
        <w:t xml:space="preserve">. Crucially, an </w:t>
      </w:r>
      <w:r w:rsidRPr="00BE0137">
        <w:rPr>
          <w:rFonts w:eastAsia="Calibri"/>
          <w:b/>
          <w:iCs/>
          <w:highlight w:val="cyan"/>
          <w:u w:val="single"/>
          <w:bdr w:val="single" w:sz="8" w:space="0" w:color="auto"/>
        </w:rPr>
        <w:t>increasing share</w:t>
      </w:r>
      <w:r w:rsidRPr="00BE0137">
        <w:rPr>
          <w:rFonts w:eastAsia="Calibri"/>
          <w:sz w:val="16"/>
        </w:rPr>
        <w:t xml:space="preserve"> </w:t>
      </w:r>
      <w:r w:rsidRPr="00BE0137">
        <w:rPr>
          <w:rFonts w:eastAsia="Calibri"/>
          <w:u w:val="single"/>
        </w:rPr>
        <w:t>of</w:t>
      </w:r>
      <w:r w:rsidRPr="00BE0137">
        <w:rPr>
          <w:rFonts w:eastAsia="Calibri"/>
          <w:sz w:val="16"/>
        </w:rPr>
        <w:t xml:space="preserve"> that </w:t>
      </w:r>
      <w:r w:rsidRPr="00BE0137">
        <w:rPr>
          <w:rFonts w:eastAsia="Calibri"/>
          <w:b/>
          <w:iCs/>
          <w:u w:val="single"/>
          <w:bdr w:val="single" w:sz="8" w:space="0" w:color="auto"/>
        </w:rPr>
        <w:t>capital</w:t>
      </w:r>
      <w:r w:rsidRPr="00BE0137">
        <w:rPr>
          <w:rFonts w:eastAsia="Calibri"/>
          <w:sz w:val="16"/>
        </w:rPr>
        <w:t xml:space="preserve"> </w:t>
      </w:r>
      <w:r w:rsidRPr="00BE0137">
        <w:rPr>
          <w:rFonts w:eastAsia="Calibri"/>
          <w:highlight w:val="cyan"/>
          <w:u w:val="single"/>
        </w:rPr>
        <w:t>sits in the homes</w:t>
      </w:r>
      <w:r w:rsidRPr="00BE0137">
        <w:rPr>
          <w:rFonts w:eastAsia="Calibri"/>
          <w:u w:val="single"/>
        </w:rPr>
        <w:t xml:space="preserve"> and pension funds </w:t>
      </w:r>
      <w:r w:rsidRPr="00BE0137">
        <w:rPr>
          <w:rFonts w:eastAsia="Calibri"/>
          <w:highlight w:val="cyan"/>
          <w:u w:val="single"/>
        </w:rPr>
        <w:t>of</w:t>
      </w:r>
      <w:r w:rsidRPr="00BE0137">
        <w:rPr>
          <w:rFonts w:eastAsia="Calibri"/>
          <w:sz w:val="16"/>
          <w:highlight w:val="cyan"/>
        </w:rPr>
        <w:t xml:space="preserve"> </w:t>
      </w:r>
      <w:r w:rsidRPr="00BE0137">
        <w:rPr>
          <w:rFonts w:eastAsia="Calibri"/>
          <w:b/>
          <w:iCs/>
          <w:highlight w:val="cyan"/>
          <w:u w:val="single"/>
          <w:bdr w:val="single" w:sz="8" w:space="0" w:color="auto"/>
        </w:rPr>
        <w:t>ordinary households</w:t>
      </w:r>
      <w:r w:rsidRPr="00BE0137">
        <w:rPr>
          <w:rFonts w:eastAsia="Calibri"/>
          <w:sz w:val="16"/>
        </w:rPr>
        <w:t xml:space="preserve">. In 1900, assets held by the elite—agricultural domains and shares in industrial or financial corporations—dominated; </w:t>
      </w:r>
      <w:r w:rsidRPr="00BE0137">
        <w:rPr>
          <w:rFonts w:eastAsia="Calibri"/>
          <w:u w:val="single"/>
        </w:rPr>
        <w:t>today</w:t>
      </w:r>
      <w:r w:rsidRPr="00BE0137">
        <w:rPr>
          <w:rFonts w:eastAsia="Calibri"/>
          <w:sz w:val="16"/>
        </w:rPr>
        <w:t xml:space="preserve">, </w:t>
      </w:r>
      <w:r w:rsidRPr="00BE0137">
        <w:rPr>
          <w:rFonts w:eastAsia="Calibri"/>
          <w:b/>
          <w:iCs/>
          <w:highlight w:val="cyan"/>
          <w:u w:val="single"/>
          <w:bdr w:val="single" w:sz="8" w:space="0" w:color="auto"/>
        </w:rPr>
        <w:t>residential property</w:t>
      </w:r>
      <w:r w:rsidRPr="00BE0137">
        <w:rPr>
          <w:rFonts w:eastAsia="Calibri"/>
          <w:sz w:val="16"/>
        </w:rPr>
        <w:t xml:space="preserve"> </w:t>
      </w:r>
      <w:r w:rsidRPr="00BE0137">
        <w:rPr>
          <w:rFonts w:eastAsia="Calibri"/>
          <w:highlight w:val="cyan"/>
          <w:u w:val="single"/>
        </w:rPr>
        <w:t>and</w:t>
      </w:r>
      <w:r w:rsidRPr="00BE0137">
        <w:rPr>
          <w:rFonts w:eastAsia="Calibri"/>
          <w:u w:val="single"/>
        </w:rPr>
        <w:t xml:space="preserve"> funded </w:t>
      </w:r>
      <w:r w:rsidRPr="00BE0137">
        <w:rPr>
          <w:rFonts w:eastAsia="Calibri"/>
          <w:highlight w:val="cyan"/>
          <w:u w:val="single"/>
        </w:rPr>
        <w:t>retirement</w:t>
      </w:r>
      <w:r w:rsidRPr="00BE0137">
        <w:rPr>
          <w:rFonts w:eastAsia="Calibri"/>
          <w:u w:val="single"/>
        </w:rPr>
        <w:t xml:space="preserve"> accounts represent </w:t>
      </w:r>
      <w:proofErr w:type="gramStart"/>
      <w:r w:rsidRPr="00BE0137">
        <w:rPr>
          <w:rFonts w:eastAsia="Calibri"/>
          <w:u w:val="single"/>
        </w:rPr>
        <w:t>the</w:t>
      </w:r>
      <w:r w:rsidRPr="00BE0137">
        <w:rPr>
          <w:rFonts w:eastAsia="Calibri"/>
          <w:sz w:val="16"/>
        </w:rPr>
        <w:t xml:space="preserve"> </w:t>
      </w:r>
      <w:r w:rsidRPr="00BE0137">
        <w:rPr>
          <w:rFonts w:eastAsia="Calibri"/>
          <w:b/>
          <w:iCs/>
          <w:highlight w:val="cyan"/>
          <w:u w:val="single"/>
          <w:bdr w:val="single" w:sz="8" w:space="0" w:color="auto"/>
        </w:rPr>
        <w:t>majority</w:t>
      </w:r>
      <w:r w:rsidRPr="00BE0137">
        <w:rPr>
          <w:rFonts w:eastAsia="Calibri"/>
          <w:sz w:val="16"/>
          <w:highlight w:val="cyan"/>
        </w:rPr>
        <w:t xml:space="preserve"> </w:t>
      </w:r>
      <w:r w:rsidRPr="00BE0137">
        <w:rPr>
          <w:rFonts w:eastAsia="Calibri"/>
          <w:highlight w:val="cyan"/>
          <w:u w:val="single"/>
        </w:rPr>
        <w:t>of</w:t>
      </w:r>
      <w:proofErr w:type="gramEnd"/>
      <w:r w:rsidRPr="00BE0137">
        <w:rPr>
          <w:rFonts w:eastAsia="Calibri"/>
          <w:highlight w:val="cyan"/>
          <w:u w:val="single"/>
        </w:rPr>
        <w:t xml:space="preserve"> private assets</w:t>
      </w:r>
      <w:r w:rsidRPr="00BE0137">
        <w:rPr>
          <w:rFonts w:eastAsia="Calibri"/>
          <w:sz w:val="16"/>
        </w:rPr>
        <w:t xml:space="preserve">. That </w:t>
      </w:r>
      <w:r w:rsidRPr="00BE0137">
        <w:rPr>
          <w:rFonts w:eastAsia="Calibri"/>
          <w:u w:val="single"/>
        </w:rPr>
        <w:t xml:space="preserve">shift </w:t>
      </w:r>
      <w:r w:rsidRPr="00BE0137">
        <w:rPr>
          <w:rFonts w:eastAsia="Calibri"/>
          <w:highlight w:val="cyan"/>
          <w:u w:val="single"/>
        </w:rPr>
        <w:t>parallels</w:t>
      </w:r>
      <w:r w:rsidRPr="00BE0137">
        <w:rPr>
          <w:rFonts w:eastAsia="Calibri"/>
          <w:sz w:val="16"/>
          <w:highlight w:val="cyan"/>
        </w:rPr>
        <w:t xml:space="preserve"> </w:t>
      </w:r>
      <w:r w:rsidRPr="00BE0137">
        <w:rPr>
          <w:rFonts w:eastAsia="Calibri"/>
          <w:b/>
          <w:iCs/>
          <w:highlight w:val="cyan"/>
          <w:u w:val="single"/>
          <w:bdr w:val="single" w:sz="8" w:space="0" w:color="auto"/>
        </w:rPr>
        <w:t>mass homeownership</w:t>
      </w:r>
      <w:r w:rsidRPr="00BE0137">
        <w:rPr>
          <w:rFonts w:eastAsia="Calibri"/>
          <w:sz w:val="16"/>
        </w:rPr>
        <w:t xml:space="preserve">: in most Western countries, </w:t>
      </w:r>
      <w:r w:rsidRPr="00BE0137">
        <w:rPr>
          <w:rFonts w:eastAsia="Calibri"/>
          <w:b/>
          <w:iCs/>
          <w:u w:val="single"/>
          <w:bdr w:val="single" w:sz="8" w:space="0" w:color="auto"/>
        </w:rPr>
        <w:t xml:space="preserve">60 to </w:t>
      </w:r>
      <w:r w:rsidRPr="00BE0137">
        <w:rPr>
          <w:rFonts w:eastAsia="Calibri"/>
          <w:b/>
          <w:iCs/>
          <w:highlight w:val="cyan"/>
          <w:u w:val="single"/>
          <w:bdr w:val="single" w:sz="8" w:space="0" w:color="auto"/>
        </w:rPr>
        <w:t>70 percent</w:t>
      </w:r>
      <w:r w:rsidRPr="00BE0137">
        <w:rPr>
          <w:rFonts w:eastAsia="Calibri"/>
          <w:sz w:val="16"/>
        </w:rPr>
        <w:t xml:space="preserve"> </w:t>
      </w:r>
      <w:r w:rsidRPr="00BE0137">
        <w:rPr>
          <w:rFonts w:eastAsia="Calibri"/>
          <w:u w:val="single"/>
        </w:rPr>
        <w:t xml:space="preserve">of households now </w:t>
      </w:r>
      <w:r w:rsidRPr="00BE0137">
        <w:rPr>
          <w:rFonts w:eastAsia="Calibri"/>
          <w:highlight w:val="cyan"/>
          <w:u w:val="single"/>
        </w:rPr>
        <w:t>own the roof over their heads</w:t>
      </w:r>
      <w:r w:rsidRPr="00BE0137">
        <w:rPr>
          <w:rFonts w:eastAsia="Calibri"/>
          <w:sz w:val="16"/>
        </w:rPr>
        <w:t xml:space="preserve">—an equity </w:t>
      </w:r>
      <w:proofErr w:type="gramStart"/>
      <w:r w:rsidRPr="00BE0137">
        <w:rPr>
          <w:rFonts w:eastAsia="Calibri"/>
          <w:sz w:val="16"/>
        </w:rPr>
        <w:t>stake</w:t>
      </w:r>
      <w:proofErr w:type="gramEnd"/>
      <w:r w:rsidRPr="00BE0137">
        <w:rPr>
          <w:rFonts w:eastAsia="Calibri"/>
          <w:sz w:val="16"/>
        </w:rPr>
        <w:t xml:space="preserve"> unavailable to their great-grandparents. Most </w:t>
      </w:r>
      <w:r w:rsidRPr="00BE0137">
        <w:rPr>
          <w:rFonts w:eastAsia="Calibri"/>
          <w:b/>
          <w:iCs/>
          <w:highlight w:val="cyan"/>
          <w:u w:val="single"/>
          <w:bdr w:val="single" w:sz="8" w:space="0" w:color="auto"/>
        </w:rPr>
        <w:t>workers</w:t>
      </w:r>
      <w:r w:rsidRPr="00BE0137">
        <w:rPr>
          <w:rFonts w:eastAsia="Calibri"/>
          <w:sz w:val="16"/>
        </w:rPr>
        <w:t xml:space="preserve"> </w:t>
      </w:r>
      <w:r w:rsidRPr="00BE0137">
        <w:rPr>
          <w:rFonts w:eastAsia="Calibri"/>
          <w:highlight w:val="cyan"/>
          <w:u w:val="single"/>
        </w:rPr>
        <w:t>hold pension claims</w:t>
      </w:r>
      <w:r w:rsidRPr="00BE0137">
        <w:rPr>
          <w:rFonts w:eastAsia="Calibri"/>
          <w:u w:val="single"/>
        </w:rPr>
        <w:t xml:space="preserve"> in mutual funds or index funds</w:t>
      </w:r>
      <w:r w:rsidRPr="00BE0137">
        <w:rPr>
          <w:rFonts w:eastAsia="Calibri"/>
          <w:sz w:val="16"/>
        </w:rPr>
        <w:t>, granting them the high returns of stock markets at low risk—</w:t>
      </w:r>
      <w:r w:rsidRPr="00BE0137">
        <w:rPr>
          <w:rFonts w:eastAsia="Calibri"/>
          <w:u w:val="single"/>
        </w:rPr>
        <w:t>what amounts to</w:t>
      </w:r>
      <w:r w:rsidRPr="00BE0137">
        <w:rPr>
          <w:rFonts w:eastAsia="Calibri"/>
          <w:sz w:val="16"/>
        </w:rPr>
        <w:t xml:space="preserve"> </w:t>
      </w:r>
      <w:r w:rsidRPr="00BE0137">
        <w:rPr>
          <w:rFonts w:eastAsia="Calibri"/>
          <w:b/>
          <w:iCs/>
          <w:u w:val="single"/>
          <w:bdr w:val="single" w:sz="8" w:space="0" w:color="auto"/>
        </w:rPr>
        <w:t>financial democratization.</w:t>
      </w:r>
    </w:p>
    <w:p w14:paraId="455E0DF7" w14:textId="77777777" w:rsidR="00C173C0" w:rsidRPr="00BE0137" w:rsidRDefault="00C173C0" w:rsidP="00C173C0">
      <w:pPr>
        <w:rPr>
          <w:rFonts w:eastAsia="Calibri"/>
          <w:sz w:val="16"/>
        </w:rPr>
      </w:pPr>
      <w:r w:rsidRPr="00BE0137">
        <w:rPr>
          <w:rFonts w:eastAsia="Calibri"/>
          <w:sz w:val="16"/>
        </w:rPr>
        <w:t xml:space="preserve">Second, </w:t>
      </w:r>
      <w:r w:rsidRPr="00BE0137">
        <w:rPr>
          <w:rFonts w:eastAsia="Calibri"/>
          <w:b/>
          <w:iCs/>
          <w:highlight w:val="cyan"/>
          <w:u w:val="single"/>
          <w:bdr w:val="single" w:sz="8" w:space="0" w:color="auto"/>
        </w:rPr>
        <w:t>wealth concentration</w:t>
      </w:r>
      <w:r w:rsidRPr="00BE0137">
        <w:rPr>
          <w:rFonts w:eastAsia="Calibri"/>
          <w:sz w:val="16"/>
        </w:rPr>
        <w:t xml:space="preserve"> </w:t>
      </w:r>
      <w:r w:rsidRPr="00BE0137">
        <w:rPr>
          <w:rFonts w:eastAsia="Calibri"/>
          <w:u w:val="single"/>
        </w:rPr>
        <w:t xml:space="preserve">has </w:t>
      </w:r>
      <w:r w:rsidRPr="00BE0137">
        <w:rPr>
          <w:rFonts w:eastAsia="Calibri"/>
          <w:highlight w:val="cyan"/>
          <w:u w:val="single"/>
        </w:rPr>
        <w:t>fallen</w:t>
      </w:r>
      <w:r w:rsidRPr="00BE0137">
        <w:rPr>
          <w:rFonts w:eastAsia="Calibri"/>
          <w:sz w:val="16"/>
        </w:rPr>
        <w:t>—not risen—</w:t>
      </w:r>
      <w:r w:rsidRPr="00BE0137">
        <w:rPr>
          <w:rFonts w:eastAsia="Calibri"/>
          <w:u w:val="single"/>
        </w:rPr>
        <w:t>over the past century. In Europe, the top one percent now owns barely a</w:t>
      </w:r>
      <w:r w:rsidRPr="00BE0137">
        <w:rPr>
          <w:rFonts w:eastAsia="Calibri"/>
          <w:sz w:val="16"/>
        </w:rPr>
        <w:t xml:space="preserve"> </w:t>
      </w:r>
      <w:r w:rsidRPr="00BE0137">
        <w:rPr>
          <w:rFonts w:eastAsia="Calibri"/>
          <w:b/>
          <w:iCs/>
          <w:u w:val="single"/>
          <w:bdr w:val="single" w:sz="8" w:space="0" w:color="auto"/>
        </w:rPr>
        <w:t>third</w:t>
      </w:r>
      <w:r w:rsidRPr="00BE0137">
        <w:rPr>
          <w:rFonts w:eastAsia="Calibri"/>
          <w:sz w:val="16"/>
        </w:rPr>
        <w:t xml:space="preserve"> </w:t>
      </w:r>
      <w:r w:rsidRPr="00BE0137">
        <w:rPr>
          <w:rFonts w:eastAsia="Calibri"/>
          <w:u w:val="single"/>
        </w:rPr>
        <w:t xml:space="preserve">of the share it held in </w:t>
      </w:r>
      <w:r w:rsidRPr="00BE0137">
        <w:rPr>
          <w:rFonts w:eastAsia="Calibri"/>
          <w:b/>
          <w:iCs/>
          <w:u w:val="single"/>
          <w:bdr w:val="single" w:sz="8" w:space="0" w:color="auto"/>
        </w:rPr>
        <w:t>1910</w:t>
      </w:r>
      <w:r w:rsidRPr="00BE0137">
        <w:rPr>
          <w:rFonts w:eastAsia="Calibri"/>
          <w:sz w:val="16"/>
        </w:rPr>
        <w:t xml:space="preserve">, that is, right before the beginning of the transformative era of world wars, democratization, and the growth of governmental capacity, and </w:t>
      </w:r>
      <w:r w:rsidRPr="00BE0137">
        <w:rPr>
          <w:rFonts w:eastAsia="Calibri"/>
          <w:u w:val="single"/>
        </w:rPr>
        <w:t>since the 19</w:t>
      </w:r>
      <w:r w:rsidRPr="00BE0137">
        <w:rPr>
          <w:rFonts w:eastAsia="Calibri"/>
          <w:b/>
          <w:iCs/>
          <w:u w:val="single"/>
          <w:bdr w:val="single" w:sz="8" w:space="0" w:color="auto"/>
        </w:rPr>
        <w:t>70s</w:t>
      </w:r>
      <w:r w:rsidRPr="00BE0137">
        <w:rPr>
          <w:rFonts w:eastAsia="Calibri"/>
          <w:u w:val="single"/>
        </w:rPr>
        <w:t xml:space="preserve"> that share has been</w:t>
      </w:r>
      <w:r w:rsidRPr="00BE0137">
        <w:rPr>
          <w:rFonts w:eastAsia="Calibri"/>
          <w:sz w:val="16"/>
        </w:rPr>
        <w:t xml:space="preserve"> </w:t>
      </w:r>
      <w:r w:rsidRPr="00BE0137">
        <w:rPr>
          <w:rFonts w:eastAsia="Calibri"/>
          <w:b/>
          <w:iCs/>
          <w:u w:val="single"/>
          <w:bdr w:val="single" w:sz="8" w:space="0" w:color="auto"/>
        </w:rPr>
        <w:t>essentially flat</w:t>
      </w:r>
      <w:r w:rsidRPr="00BE0137">
        <w:rPr>
          <w:rFonts w:eastAsia="Calibri"/>
          <w:sz w:val="16"/>
        </w:rPr>
        <w:t xml:space="preserve">, </w:t>
      </w:r>
      <w:r w:rsidRPr="00BE0137">
        <w:rPr>
          <w:rFonts w:eastAsia="Calibri"/>
          <w:u w:val="single"/>
        </w:rPr>
        <w:t>even as real wealth</w:t>
      </w:r>
      <w:r w:rsidRPr="00BE0137">
        <w:rPr>
          <w:rFonts w:eastAsia="Calibri"/>
          <w:sz w:val="16"/>
        </w:rPr>
        <w:t>—that is, wealth adjusted for inflation—</w:t>
      </w:r>
      <w:r w:rsidRPr="00BE0137">
        <w:rPr>
          <w:rFonts w:eastAsia="Calibri"/>
          <w:u w:val="single"/>
        </w:rPr>
        <w:t>has</w:t>
      </w:r>
      <w:r w:rsidRPr="00BE0137">
        <w:rPr>
          <w:rFonts w:eastAsia="Calibri"/>
          <w:sz w:val="16"/>
        </w:rPr>
        <w:t xml:space="preserve"> </w:t>
      </w:r>
      <w:r w:rsidRPr="00BE0137">
        <w:rPr>
          <w:rFonts w:eastAsia="Calibri"/>
          <w:b/>
          <w:iCs/>
          <w:u w:val="single"/>
          <w:bdr w:val="single" w:sz="8" w:space="0" w:color="auto"/>
        </w:rPr>
        <w:t>tripled</w:t>
      </w:r>
      <w:r w:rsidRPr="00BE0137">
        <w:rPr>
          <w:rFonts w:eastAsia="Calibri"/>
          <w:sz w:val="16"/>
        </w:rPr>
        <w:t xml:space="preserve"> </w:t>
      </w:r>
      <w:r w:rsidRPr="00BE0137">
        <w:rPr>
          <w:rFonts w:eastAsia="Calibri"/>
          <w:u w:val="single"/>
        </w:rPr>
        <w:t>with rising asset prices</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shows a </w:t>
      </w:r>
      <w:r w:rsidRPr="00BE0137">
        <w:rPr>
          <w:rFonts w:eastAsia="Calibri"/>
          <w:b/>
          <w:iCs/>
          <w:u w:val="single"/>
          <w:bdr w:val="single" w:sz="8" w:space="0" w:color="auto"/>
        </w:rPr>
        <w:t>clearer uptick</w:t>
      </w:r>
      <w:r w:rsidRPr="00BE0137">
        <w:rPr>
          <w:rFonts w:eastAsia="Calibri"/>
          <w:sz w:val="16"/>
        </w:rPr>
        <w:t xml:space="preserve"> beginning in the 1970s, </w:t>
      </w:r>
      <w:r w:rsidRPr="00BE0137">
        <w:rPr>
          <w:rFonts w:eastAsia="Calibri"/>
          <w:u w:val="single"/>
        </w:rPr>
        <w:t>most visible among the</w:t>
      </w:r>
      <w:r w:rsidRPr="00BE0137">
        <w:rPr>
          <w:rFonts w:eastAsia="Calibri"/>
          <w:sz w:val="16"/>
        </w:rPr>
        <w:t xml:space="preserve"> </w:t>
      </w:r>
      <w:r w:rsidRPr="00BE0137">
        <w:rPr>
          <w:rFonts w:eastAsia="Calibri"/>
          <w:b/>
          <w:iCs/>
          <w:u w:val="single"/>
          <w:bdr w:val="single" w:sz="8" w:space="0" w:color="auto"/>
        </w:rPr>
        <w:t>spectacular fortunes</w:t>
      </w:r>
      <w:r w:rsidRPr="00BE0137">
        <w:rPr>
          <w:rFonts w:eastAsia="Calibri"/>
          <w:sz w:val="16"/>
        </w:rPr>
        <w:t xml:space="preserve"> </w:t>
      </w:r>
      <w:r w:rsidRPr="00BE0137">
        <w:rPr>
          <w:rFonts w:eastAsia="Calibri"/>
          <w:u w:val="single"/>
        </w:rPr>
        <w:t>of tech and finance titans</w:t>
      </w:r>
      <w:r w:rsidRPr="00BE0137">
        <w:rPr>
          <w:rFonts w:eastAsia="Calibri"/>
          <w:sz w:val="16"/>
        </w:rPr>
        <w:t xml:space="preserve">, whose gains have outpaced even the impressive wealth growth of the middle class. </w:t>
      </w:r>
      <w:r w:rsidRPr="00BE0137">
        <w:rPr>
          <w:rFonts w:eastAsia="Calibri"/>
          <w:u w:val="single"/>
        </w:rPr>
        <w:t xml:space="preserve">Yet </w:t>
      </w:r>
      <w:r w:rsidRPr="00BE0137">
        <w:rPr>
          <w:rFonts w:eastAsia="Calibri"/>
          <w:highlight w:val="cyan"/>
          <w:u w:val="single"/>
        </w:rPr>
        <w:t>U.S. concentration remains closer to</w:t>
      </w:r>
      <w:r w:rsidRPr="00BE0137">
        <w:rPr>
          <w:rFonts w:eastAsia="Calibri"/>
          <w:u w:val="single"/>
        </w:rPr>
        <w:t xml:space="preserve"> its</w:t>
      </w:r>
      <w:r w:rsidRPr="00BE0137">
        <w:rPr>
          <w:rFonts w:eastAsia="Calibri"/>
          <w:sz w:val="16"/>
        </w:rPr>
        <w:t xml:space="preserve"> </w:t>
      </w:r>
      <w:r w:rsidRPr="00BE0137">
        <w:rPr>
          <w:rFonts w:eastAsia="Calibri"/>
          <w:b/>
          <w:iCs/>
          <w:u w:val="single"/>
          <w:bdr w:val="single" w:sz="8" w:space="0" w:color="auto"/>
        </w:rPr>
        <w:t>19</w:t>
      </w:r>
      <w:r w:rsidRPr="00BE0137">
        <w:rPr>
          <w:rFonts w:eastAsia="Calibri"/>
          <w:b/>
          <w:iCs/>
          <w:highlight w:val="cyan"/>
          <w:u w:val="single"/>
          <w:bdr w:val="single" w:sz="8" w:space="0" w:color="auto"/>
        </w:rPr>
        <w:t>60</w:t>
      </w:r>
      <w:r w:rsidRPr="00BE0137">
        <w:rPr>
          <w:rFonts w:eastAsia="Calibri"/>
          <w:b/>
          <w:iCs/>
          <w:u w:val="single"/>
          <w:bdr w:val="single" w:sz="8" w:space="0" w:color="auto"/>
        </w:rPr>
        <w:t xml:space="preserve"> level</w:t>
      </w:r>
      <w:r w:rsidRPr="00BE0137">
        <w:rPr>
          <w:rFonts w:eastAsia="Calibri"/>
          <w:sz w:val="16"/>
        </w:rPr>
        <w:t xml:space="preserve"> </w:t>
      </w:r>
      <w:r w:rsidRPr="00BE0137">
        <w:rPr>
          <w:rFonts w:eastAsia="Calibri"/>
          <w:highlight w:val="cyan"/>
          <w:u w:val="single"/>
        </w:rPr>
        <w:t>than to</w:t>
      </w:r>
      <w:r w:rsidRPr="00BE0137">
        <w:rPr>
          <w:rFonts w:eastAsia="Calibri"/>
          <w:u w:val="single"/>
        </w:rPr>
        <w:t xml:space="preserve"> its </w:t>
      </w:r>
      <w:r w:rsidRPr="00BE0137">
        <w:rPr>
          <w:rFonts w:eastAsia="Calibri"/>
          <w:b/>
          <w:iCs/>
          <w:highlight w:val="cyan"/>
          <w:u w:val="single"/>
          <w:bdr w:val="single" w:sz="8" w:space="0" w:color="auto"/>
        </w:rPr>
        <w:t>pre-1914</w:t>
      </w:r>
      <w:r w:rsidRPr="00BE0137">
        <w:rPr>
          <w:rFonts w:eastAsia="Calibri"/>
          <w:u w:val="single"/>
        </w:rPr>
        <w:t xml:space="preserve"> peak. The</w:t>
      </w:r>
      <w:r w:rsidRPr="00BE0137">
        <w:rPr>
          <w:rFonts w:eastAsia="Calibri"/>
          <w:sz w:val="16"/>
        </w:rPr>
        <w:t xml:space="preserve"> </w:t>
      </w:r>
      <w:r w:rsidRPr="00BE0137">
        <w:rPr>
          <w:rFonts w:eastAsia="Calibri"/>
          <w:b/>
          <w:iCs/>
          <w:u w:val="single"/>
          <w:bdr w:val="single" w:sz="8" w:space="0" w:color="auto"/>
        </w:rPr>
        <w:t>dominant quantitative fact</w:t>
      </w:r>
      <w:r w:rsidRPr="00BE0137">
        <w:rPr>
          <w:rFonts w:eastAsia="Calibri"/>
          <w:sz w:val="16"/>
        </w:rPr>
        <w:t xml:space="preserve"> of the century, therefore, </w:t>
      </w:r>
      <w:r w:rsidRPr="00BE0137">
        <w:rPr>
          <w:rFonts w:eastAsia="Calibri"/>
          <w:u w:val="single"/>
        </w:rPr>
        <w:t xml:space="preserve">is not a new Gilded Age but a </w:t>
      </w:r>
      <w:r w:rsidRPr="00BE0137">
        <w:rPr>
          <w:rFonts w:eastAsia="Calibri"/>
          <w:b/>
          <w:iCs/>
          <w:u w:val="single"/>
          <w:bdr w:val="single" w:sz="8" w:space="0" w:color="auto"/>
        </w:rPr>
        <w:t>dramatic wealth equalization</w:t>
      </w:r>
      <w:r w:rsidRPr="00BE0137">
        <w:rPr>
          <w:rFonts w:eastAsia="Calibri"/>
          <w:sz w:val="16"/>
        </w:rPr>
        <w:t xml:space="preserve"> </w:t>
      </w:r>
      <w:r w:rsidRPr="00BE0137">
        <w:rPr>
          <w:rFonts w:eastAsia="Calibri"/>
          <w:u w:val="single"/>
        </w:rPr>
        <w:t>propelled by mass asset ownership</w:t>
      </w:r>
      <w:r w:rsidRPr="00BE0137">
        <w:rPr>
          <w:rFonts w:eastAsia="Calibri"/>
          <w:sz w:val="16"/>
        </w:rPr>
        <w:t>.</w:t>
      </w:r>
    </w:p>
    <w:p w14:paraId="444A8902" w14:textId="77777777" w:rsidR="00C173C0" w:rsidRPr="00BE0137" w:rsidRDefault="00C173C0" w:rsidP="00C173C0">
      <w:pPr>
        <w:rPr>
          <w:rFonts w:eastAsia="Calibri"/>
          <w:sz w:val="16"/>
        </w:rPr>
      </w:pPr>
      <w:r w:rsidRPr="00BE0137">
        <w:rPr>
          <w:rFonts w:eastAsia="Calibri"/>
          <w:sz w:val="16"/>
        </w:rPr>
        <w:t xml:space="preserve">Third, </w:t>
      </w:r>
      <w:r w:rsidRPr="00BE0137">
        <w:rPr>
          <w:rFonts w:eastAsia="Calibri"/>
          <w:u w:val="single"/>
        </w:rPr>
        <w:t xml:space="preserve">the fact that </w:t>
      </w:r>
      <w:r w:rsidRPr="00BE0137">
        <w:rPr>
          <w:rFonts w:eastAsia="Calibri"/>
          <w:highlight w:val="cyan"/>
          <w:u w:val="single"/>
        </w:rPr>
        <w:t>people move through</w:t>
      </w:r>
      <w:r w:rsidRPr="00BE0137">
        <w:rPr>
          <w:rFonts w:eastAsia="Calibri"/>
          <w:u w:val="single"/>
        </w:rPr>
        <w:t xml:space="preserve"> different </w:t>
      </w:r>
      <w:r w:rsidRPr="00BE0137">
        <w:rPr>
          <w:rFonts w:eastAsia="Calibri"/>
          <w:highlight w:val="cyan"/>
          <w:u w:val="single"/>
        </w:rPr>
        <w:t>income brackets</w:t>
      </w:r>
      <w:r w:rsidRPr="00BE0137">
        <w:rPr>
          <w:rFonts w:eastAsia="Calibri"/>
          <w:sz w:val="16"/>
        </w:rPr>
        <w:t xml:space="preserve"> over the course of their lives </w:t>
      </w:r>
      <w:r w:rsidRPr="00BE0137">
        <w:rPr>
          <w:rFonts w:eastAsia="Calibri"/>
          <w:u w:val="single"/>
        </w:rPr>
        <w:t>should</w:t>
      </w:r>
      <w:r w:rsidRPr="00BE0137">
        <w:rPr>
          <w:rFonts w:eastAsia="Calibri"/>
          <w:sz w:val="16"/>
        </w:rPr>
        <w:t xml:space="preserve"> </w:t>
      </w:r>
      <w:r w:rsidRPr="00BE0137">
        <w:rPr>
          <w:rFonts w:eastAsia="Calibri"/>
          <w:b/>
          <w:iCs/>
          <w:highlight w:val="cyan"/>
          <w:u w:val="single"/>
          <w:bdr w:val="single" w:sz="8" w:space="0" w:color="auto"/>
        </w:rPr>
        <w:t>temper</w:t>
      </w:r>
      <w:r w:rsidRPr="00BE0137">
        <w:rPr>
          <w:rFonts w:eastAsia="Calibri"/>
          <w:sz w:val="16"/>
        </w:rPr>
        <w:t xml:space="preserve"> </w:t>
      </w:r>
      <w:r w:rsidRPr="00BE0137">
        <w:rPr>
          <w:rFonts w:eastAsia="Calibri"/>
          <w:u w:val="single"/>
        </w:rPr>
        <w:t xml:space="preserve">typical </w:t>
      </w:r>
      <w:r w:rsidRPr="00BE0137">
        <w:rPr>
          <w:rFonts w:eastAsia="Calibri"/>
          <w:highlight w:val="cyan"/>
          <w:u w:val="single"/>
        </w:rPr>
        <w:t>measures of inequality</w:t>
      </w:r>
      <w:r w:rsidRPr="00BE0137">
        <w:rPr>
          <w:rFonts w:eastAsia="Calibri"/>
          <w:sz w:val="16"/>
        </w:rPr>
        <w:t xml:space="preserve">. </w:t>
      </w:r>
      <w:r w:rsidRPr="00BE0137">
        <w:rPr>
          <w:rFonts w:eastAsia="Calibri"/>
          <w:u w:val="single"/>
        </w:rPr>
        <w:t>So</w:t>
      </w:r>
      <w:r w:rsidRPr="00BE0137">
        <w:rPr>
          <w:rFonts w:eastAsia="Calibri"/>
          <w:sz w:val="16"/>
        </w:rPr>
        <w:t xml:space="preserve">, too, </w:t>
      </w:r>
      <w:r w:rsidRPr="00BE0137">
        <w:rPr>
          <w:rFonts w:eastAsia="Calibri"/>
          <w:u w:val="single"/>
        </w:rPr>
        <w:t>should the effects of</w:t>
      </w:r>
      <w:r w:rsidRPr="00BE0137">
        <w:rPr>
          <w:rFonts w:eastAsia="Calibri"/>
          <w:sz w:val="16"/>
        </w:rPr>
        <w:t xml:space="preserve"> </w:t>
      </w:r>
      <w:r w:rsidRPr="00BE0137">
        <w:rPr>
          <w:rFonts w:eastAsia="Calibri"/>
          <w:b/>
          <w:iCs/>
          <w:u w:val="single"/>
          <w:bdr w:val="single" w:sz="8" w:space="0" w:color="auto"/>
        </w:rPr>
        <w:t>welfare payments</w:t>
      </w:r>
      <w:r w:rsidRPr="00BE0137">
        <w:rPr>
          <w:rFonts w:eastAsia="Calibri"/>
          <w:sz w:val="16"/>
        </w:rPr>
        <w:t xml:space="preserve">. </w:t>
      </w:r>
      <w:r w:rsidRPr="00BE0137">
        <w:rPr>
          <w:rFonts w:eastAsia="Calibri"/>
          <w:b/>
          <w:iCs/>
          <w:highlight w:val="cyan"/>
          <w:u w:val="single"/>
          <w:bdr w:val="single" w:sz="8" w:space="0" w:color="auto"/>
        </w:rPr>
        <w:t xml:space="preserve">Annual </w:t>
      </w:r>
      <w:r w:rsidRPr="00BE0137">
        <w:rPr>
          <w:rFonts w:eastAsia="Calibri"/>
          <w:b/>
          <w:iCs/>
          <w:u w:val="single"/>
          <w:bdr w:val="single" w:sz="8" w:space="0" w:color="auto"/>
        </w:rPr>
        <w:t>snapshots</w:t>
      </w:r>
      <w:r w:rsidRPr="00BE0137">
        <w:rPr>
          <w:rFonts w:eastAsia="Calibri"/>
          <w:sz w:val="16"/>
        </w:rPr>
        <w:t xml:space="preserve"> </w:t>
      </w:r>
      <w:r w:rsidRPr="00BE0137">
        <w:rPr>
          <w:rFonts w:eastAsia="Calibri"/>
          <w:highlight w:val="cyan"/>
          <w:u w:val="single"/>
        </w:rPr>
        <w:t>lump</w:t>
      </w:r>
      <w:r w:rsidRPr="00BE0137">
        <w:rPr>
          <w:rFonts w:eastAsia="Calibri"/>
          <w:u w:val="single"/>
        </w:rPr>
        <w:t xml:space="preserve"> graduate </w:t>
      </w:r>
      <w:r w:rsidRPr="00BE0137">
        <w:rPr>
          <w:rFonts w:eastAsia="Calibri"/>
          <w:highlight w:val="cyan"/>
          <w:u w:val="single"/>
        </w:rPr>
        <w:t>students with retirees</w:t>
      </w:r>
      <w:r w:rsidRPr="00BE0137">
        <w:rPr>
          <w:rFonts w:eastAsia="Calibri"/>
          <w:u w:val="single"/>
        </w:rPr>
        <w:t xml:space="preserve"> living off savings, </w:t>
      </w:r>
      <w:r w:rsidRPr="00BE0137">
        <w:rPr>
          <w:rFonts w:eastAsia="Calibri"/>
          <w:highlight w:val="cyan"/>
          <w:u w:val="single"/>
        </w:rPr>
        <w:t>making</w:t>
      </w:r>
      <w:r w:rsidRPr="00BE0137">
        <w:rPr>
          <w:rFonts w:eastAsia="Calibri"/>
          <w:sz w:val="16"/>
        </w:rPr>
        <w:t xml:space="preserve"> </w:t>
      </w:r>
      <w:r w:rsidRPr="00BE0137">
        <w:rPr>
          <w:rFonts w:eastAsia="Calibri"/>
          <w:b/>
          <w:iCs/>
          <w:u w:val="single"/>
          <w:bdr w:val="single" w:sz="8" w:space="0" w:color="auto"/>
        </w:rPr>
        <w:t>income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 xml:space="preserve">wealth </w:t>
      </w:r>
      <w:r w:rsidRPr="00BE0137">
        <w:rPr>
          <w:rFonts w:eastAsia="Calibri"/>
          <w:b/>
          <w:iCs/>
          <w:highlight w:val="cyan"/>
          <w:u w:val="single"/>
          <w:bdr w:val="single" w:sz="8" w:space="0" w:color="auto"/>
        </w:rPr>
        <w:t>gaps</w:t>
      </w:r>
      <w:r w:rsidRPr="00BE0137">
        <w:rPr>
          <w:rFonts w:eastAsia="Calibri"/>
          <w:sz w:val="16"/>
          <w:highlight w:val="cyan"/>
        </w:rPr>
        <w:t xml:space="preserve"> </w:t>
      </w:r>
      <w:r w:rsidRPr="00BE0137">
        <w:rPr>
          <w:rFonts w:eastAsia="Calibri"/>
          <w:highlight w:val="cyan"/>
          <w:u w:val="single"/>
        </w:rPr>
        <w:t>appear wider</w:t>
      </w:r>
      <w:r w:rsidRPr="00BE0137">
        <w:rPr>
          <w:rFonts w:eastAsia="Calibri"/>
          <w:u w:val="single"/>
        </w:rPr>
        <w:t xml:space="preserve"> than</w:t>
      </w:r>
      <w:r w:rsidRPr="00BE0137">
        <w:rPr>
          <w:rFonts w:eastAsia="Calibri"/>
          <w:sz w:val="16"/>
        </w:rPr>
        <w:t xml:space="preserve"> </w:t>
      </w:r>
      <w:r w:rsidRPr="00BE0137">
        <w:rPr>
          <w:rFonts w:eastAsia="Calibri"/>
          <w:b/>
          <w:iCs/>
          <w:u w:val="single"/>
          <w:bdr w:val="single" w:sz="8" w:space="0" w:color="auto"/>
        </w:rPr>
        <w:t>lifetime consumption gaps</w:t>
      </w:r>
      <w:r w:rsidRPr="00BE0137">
        <w:rPr>
          <w:rFonts w:eastAsia="Calibri"/>
          <w:sz w:val="16"/>
        </w:rPr>
        <w:t xml:space="preserve">.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BE0137">
        <w:rPr>
          <w:rFonts w:eastAsia="Calibri"/>
          <w:u w:val="single"/>
        </w:rPr>
        <w:t xml:space="preserve">Government </w:t>
      </w:r>
      <w:r w:rsidRPr="00BE0137">
        <w:rPr>
          <w:rFonts w:eastAsia="Calibri"/>
          <w:highlight w:val="cyan"/>
          <w:u w:val="single"/>
        </w:rPr>
        <w:t>welfare</w:t>
      </w:r>
      <w:r w:rsidRPr="00BE0137">
        <w:rPr>
          <w:rFonts w:eastAsia="Calibri"/>
          <w:u w:val="single"/>
        </w:rPr>
        <w:t xml:space="preserve"> programs</w:t>
      </w:r>
      <w:r w:rsidRPr="00BE0137">
        <w:rPr>
          <w:rFonts w:eastAsia="Calibri"/>
          <w:sz w:val="16"/>
        </w:rPr>
        <w:t xml:space="preserve"> further </w:t>
      </w:r>
      <w:r w:rsidRPr="00BE0137">
        <w:rPr>
          <w:rFonts w:eastAsia="Calibri"/>
          <w:b/>
          <w:iCs/>
          <w:highlight w:val="cyan"/>
          <w:u w:val="single"/>
          <w:bdr w:val="single" w:sz="8" w:space="0" w:color="auto"/>
        </w:rPr>
        <w:t>compress differences</w:t>
      </w:r>
      <w:r w:rsidRPr="00BE0137">
        <w:rPr>
          <w:rFonts w:eastAsia="Calibri"/>
          <w:sz w:val="16"/>
        </w:rPr>
        <w:t xml:space="preserve">. </w:t>
      </w:r>
      <w:r w:rsidRPr="00BE0137">
        <w:rPr>
          <w:rFonts w:eastAsia="Calibri"/>
          <w:u w:val="single"/>
        </w:rPr>
        <w:t>In Sweden, when public pension entitlements are capitalized and added to assessments of personal wealth</w:t>
      </w:r>
      <w:r w:rsidRPr="00BE0137">
        <w:rPr>
          <w:rFonts w:eastAsia="Calibri"/>
          <w:sz w:val="16"/>
        </w:rPr>
        <w:t xml:space="preserve">, </w:t>
      </w:r>
      <w:r w:rsidRPr="00BE0137">
        <w:rPr>
          <w:rFonts w:eastAsia="Calibri"/>
          <w:u w:val="single"/>
        </w:rPr>
        <w:t>this</w:t>
      </w:r>
      <w:r w:rsidRPr="00BE0137">
        <w:rPr>
          <w:rFonts w:eastAsia="Calibri"/>
          <w:sz w:val="16"/>
        </w:rPr>
        <w:t xml:space="preserve"> alone </w:t>
      </w:r>
      <w:r w:rsidRPr="00BE0137">
        <w:rPr>
          <w:rFonts w:eastAsia="Calibri"/>
          <w:b/>
          <w:iCs/>
          <w:u w:val="single"/>
          <w:bdr w:val="single" w:sz="8" w:space="0" w:color="auto"/>
        </w:rPr>
        <w:t>cuts</w:t>
      </w:r>
      <w:r w:rsidRPr="00BE0137">
        <w:rPr>
          <w:rFonts w:eastAsia="Calibri"/>
          <w:sz w:val="16"/>
        </w:rPr>
        <w:t xml:space="preserve"> the </w:t>
      </w:r>
      <w:r w:rsidRPr="00BE0137">
        <w:rPr>
          <w:rFonts w:eastAsia="Calibri"/>
          <w:u w:val="single"/>
        </w:rPr>
        <w:t>measured wealth inequality</w:t>
      </w:r>
      <w:r w:rsidRPr="00BE0137">
        <w:rPr>
          <w:rFonts w:eastAsia="Calibri"/>
          <w:sz w:val="16"/>
        </w:rPr>
        <w:t>—known as the Gini coefficient—</w:t>
      </w:r>
      <w:r w:rsidRPr="00BE0137">
        <w:rPr>
          <w:rFonts w:eastAsia="Calibri"/>
          <w:u w:val="single"/>
        </w:rPr>
        <w:t>by almost</w:t>
      </w:r>
      <w:r w:rsidRPr="00BE0137">
        <w:rPr>
          <w:rFonts w:eastAsia="Calibri"/>
          <w:sz w:val="16"/>
        </w:rPr>
        <w:t xml:space="preserve"> </w:t>
      </w:r>
      <w:r w:rsidRPr="00BE0137">
        <w:rPr>
          <w:rFonts w:eastAsia="Calibri"/>
          <w:b/>
          <w:iCs/>
          <w:u w:val="single"/>
          <w:bdr w:val="single" w:sz="8" w:space="0" w:color="auto"/>
        </w:rPr>
        <w:t>half</w:t>
      </w:r>
      <w:r w:rsidRPr="00BE0137">
        <w:rPr>
          <w:rFonts w:eastAsia="Calibri"/>
          <w:sz w:val="16"/>
        </w:rPr>
        <w:t xml:space="preserve">. </w:t>
      </w:r>
      <w:r w:rsidRPr="00BE0137">
        <w:rPr>
          <w:rFonts w:eastAsia="Calibri"/>
          <w:u w:val="single"/>
        </w:rPr>
        <w:t>In 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S</w:t>
      </w:r>
      <w:r w:rsidRPr="00BE0137">
        <w:rPr>
          <w:rFonts w:eastAsia="Calibri"/>
          <w:u w:val="single"/>
        </w:rPr>
        <w:t>tates</w:t>
      </w:r>
      <w:r w:rsidRPr="00BE0137">
        <w:rPr>
          <w:rFonts w:eastAsia="Calibri"/>
          <w:sz w:val="16"/>
        </w:rPr>
        <w:t xml:space="preserve">, the </w:t>
      </w:r>
      <w:r w:rsidRPr="00BE0137">
        <w:rPr>
          <w:rFonts w:eastAsia="Calibri"/>
          <w:u w:val="single"/>
        </w:rPr>
        <w:t>market’s redistributive role is smaller, but when Social Security, Medicare, and employer-provided health insurance are treated as</w:t>
      </w:r>
      <w:r w:rsidRPr="00BE0137">
        <w:rPr>
          <w:rFonts w:eastAsia="Calibri"/>
          <w:sz w:val="16"/>
        </w:rPr>
        <w:t xml:space="preserve"> </w:t>
      </w:r>
      <w:r w:rsidRPr="00BE0137">
        <w:rPr>
          <w:rFonts w:eastAsia="Calibri"/>
          <w:b/>
          <w:iCs/>
          <w:u w:val="single"/>
          <w:bdr w:val="single" w:sz="8" w:space="0" w:color="auto"/>
        </w:rPr>
        <w:t>in-kind income</w:t>
      </w:r>
      <w:r w:rsidRPr="00BE0137">
        <w:rPr>
          <w:rFonts w:eastAsia="Calibri"/>
          <w:sz w:val="16"/>
        </w:rPr>
        <w:t xml:space="preserve">, </w:t>
      </w:r>
      <w:r w:rsidRPr="00BE0137">
        <w:rPr>
          <w:rFonts w:eastAsia="Calibri"/>
          <w:u w:val="single"/>
        </w:rPr>
        <w:t>median households fare</w:t>
      </w:r>
      <w:r w:rsidRPr="00BE0137">
        <w:rPr>
          <w:rFonts w:eastAsia="Calibri"/>
          <w:sz w:val="16"/>
        </w:rPr>
        <w:t xml:space="preserve"> </w:t>
      </w:r>
      <w:r w:rsidRPr="00BE0137">
        <w:rPr>
          <w:rFonts w:eastAsia="Calibri"/>
          <w:b/>
          <w:iCs/>
          <w:u w:val="single"/>
          <w:bdr w:val="single" w:sz="8" w:space="0" w:color="auto"/>
        </w:rPr>
        <w:t>far better</w:t>
      </w:r>
      <w:r w:rsidRPr="00BE0137">
        <w:rPr>
          <w:rFonts w:eastAsia="Calibri"/>
          <w:sz w:val="16"/>
        </w:rPr>
        <w:t xml:space="preserve"> </w:t>
      </w:r>
      <w:r w:rsidRPr="00BE0137">
        <w:rPr>
          <w:rFonts w:eastAsia="Calibri"/>
          <w:u w:val="single"/>
        </w:rPr>
        <w:t>than</w:t>
      </w:r>
      <w:r w:rsidRPr="00BE0137">
        <w:rPr>
          <w:rFonts w:eastAsia="Calibri"/>
          <w:sz w:val="16"/>
        </w:rPr>
        <w:t xml:space="preserve"> </w:t>
      </w:r>
      <w:r w:rsidRPr="00BE0137">
        <w:rPr>
          <w:rFonts w:eastAsia="Calibri"/>
          <w:b/>
          <w:iCs/>
          <w:u w:val="single"/>
          <w:bdr w:val="single" w:sz="8" w:space="0" w:color="auto"/>
        </w:rPr>
        <w:t>raw wage data</w:t>
      </w:r>
      <w:r w:rsidRPr="00BE0137">
        <w:rPr>
          <w:rFonts w:eastAsia="Calibri"/>
          <w:sz w:val="16"/>
        </w:rPr>
        <w:t xml:space="preserve"> </w:t>
      </w:r>
      <w:r w:rsidRPr="00BE0137">
        <w:rPr>
          <w:rFonts w:eastAsia="Calibri"/>
          <w:u w:val="single"/>
        </w:rPr>
        <w:t>suggest</w:t>
      </w:r>
      <w:r w:rsidRPr="00BE0137">
        <w:rPr>
          <w:rFonts w:eastAsia="Calibri"/>
          <w:sz w:val="16"/>
        </w:rPr>
        <w:t>.</w:t>
      </w:r>
    </w:p>
    <w:p w14:paraId="7A76E81E" w14:textId="77777777" w:rsidR="00C173C0" w:rsidRPr="00BE0137" w:rsidRDefault="00C173C0" w:rsidP="00C173C0">
      <w:pPr>
        <w:rPr>
          <w:rFonts w:eastAsia="Calibri"/>
          <w:sz w:val="16"/>
        </w:rPr>
      </w:pPr>
      <w:r w:rsidRPr="00BE0137">
        <w:rPr>
          <w:rFonts w:eastAsia="Calibri"/>
          <w:sz w:val="16"/>
        </w:rPr>
        <w:t xml:space="preserve">These facts undermine the image of an inexorably widening chasm between a plutocratic elite and the rest. Yes, </w:t>
      </w:r>
      <w:r w:rsidRPr="00BE0137">
        <w:rPr>
          <w:rFonts w:eastAsia="Calibri"/>
          <w:b/>
          <w:iCs/>
          <w:u w:val="single"/>
          <w:bdr w:val="single" w:sz="8" w:space="0" w:color="auto"/>
        </w:rPr>
        <w:t xml:space="preserve">superstar </w:t>
      </w:r>
      <w:r w:rsidRPr="00BE0137">
        <w:rPr>
          <w:rFonts w:eastAsia="Calibri"/>
          <w:b/>
          <w:iCs/>
          <w:highlight w:val="cyan"/>
          <w:u w:val="single"/>
          <w:bdr w:val="single" w:sz="8" w:space="0" w:color="auto"/>
        </w:rPr>
        <w:t>entrepreneur</w:t>
      </w:r>
      <w:r w:rsidRPr="00BE0137">
        <w:rPr>
          <w:rFonts w:eastAsia="Calibri"/>
          <w:b/>
          <w:iCs/>
          <w:u w:val="single"/>
          <w:bdr w:val="single" w:sz="8" w:space="0" w:color="auto"/>
        </w:rPr>
        <w:t>s</w:t>
      </w:r>
      <w:r w:rsidRPr="00BE0137">
        <w:rPr>
          <w:rFonts w:eastAsia="Calibri"/>
          <w:sz w:val="16"/>
        </w:rPr>
        <w:t xml:space="preserve"> have </w:t>
      </w:r>
      <w:r w:rsidRPr="00BE0137">
        <w:rPr>
          <w:rFonts w:eastAsia="Calibri"/>
          <w:u w:val="single"/>
        </w:rPr>
        <w:t xml:space="preserve">amassed </w:t>
      </w:r>
      <w:r w:rsidRPr="00BE0137">
        <w:rPr>
          <w:rFonts w:eastAsia="Calibri"/>
          <w:highlight w:val="cyan"/>
          <w:u w:val="single"/>
        </w:rPr>
        <w:t>fortunes</w:t>
      </w:r>
      <w:r w:rsidRPr="00BE0137">
        <w:rPr>
          <w:rFonts w:eastAsia="Calibri"/>
          <w:sz w:val="16"/>
        </w:rPr>
        <w:t xml:space="preserve"> measured in tens of billions. But </w:t>
      </w:r>
      <w:r w:rsidRPr="00BE0137">
        <w:rPr>
          <w:rFonts w:eastAsia="Calibri"/>
          <w:u w:val="single"/>
        </w:rPr>
        <w:t xml:space="preserve">that outcome </w:t>
      </w:r>
      <w:r w:rsidRPr="00BE0137">
        <w:rPr>
          <w:rFonts w:eastAsia="Calibri"/>
          <w:highlight w:val="cyan"/>
          <w:u w:val="single"/>
        </w:rPr>
        <w:t>signals</w:t>
      </w:r>
      <w:r w:rsidRPr="00BE0137">
        <w:rPr>
          <w:rFonts w:eastAsia="Calibri"/>
          <w:sz w:val="16"/>
          <w:highlight w:val="cyan"/>
        </w:rPr>
        <w:t xml:space="preserve"> </w:t>
      </w:r>
      <w:r w:rsidRPr="00BE0137">
        <w:rPr>
          <w:rFonts w:eastAsia="Calibri"/>
          <w:b/>
          <w:iCs/>
          <w:highlight w:val="cyan"/>
          <w:u w:val="single"/>
          <w:bdr w:val="single" w:sz="8" w:space="0" w:color="auto"/>
        </w:rPr>
        <w:t>success</w:t>
      </w:r>
      <w:r w:rsidRPr="00BE0137">
        <w:rPr>
          <w:rFonts w:eastAsia="Calibri"/>
          <w:sz w:val="16"/>
        </w:rPr>
        <w:t xml:space="preserve">, </w:t>
      </w:r>
      <w:r w:rsidRPr="00BE0137">
        <w:rPr>
          <w:rFonts w:eastAsia="Calibri"/>
          <w:b/>
          <w:iCs/>
          <w:u w:val="single"/>
          <w:bdr w:val="single" w:sz="8" w:space="0" w:color="auto"/>
        </w:rPr>
        <w:t>not failure</w:t>
      </w:r>
      <w:r w:rsidRPr="00BE0137">
        <w:rPr>
          <w:rFonts w:eastAsia="Calibri"/>
          <w:sz w:val="16"/>
        </w:rPr>
        <w:t xml:space="preserve">: </w:t>
      </w:r>
      <w:r w:rsidRPr="00BE0137">
        <w:rPr>
          <w:rFonts w:eastAsia="Calibri"/>
          <w:u w:val="single"/>
        </w:rPr>
        <w:t xml:space="preserve">they </w:t>
      </w:r>
      <w:r w:rsidRPr="00BE0137">
        <w:rPr>
          <w:rFonts w:eastAsia="Calibri"/>
          <w:highlight w:val="cyan"/>
          <w:u w:val="single"/>
        </w:rPr>
        <w:t>furnished goods</w:t>
      </w:r>
      <w:r w:rsidRPr="00BE0137">
        <w:rPr>
          <w:rFonts w:eastAsia="Calibri"/>
          <w:u w:val="single"/>
        </w:rPr>
        <w:t xml:space="preserve"> and services</w:t>
      </w:r>
      <w:r w:rsidRPr="00BE0137">
        <w:rPr>
          <w:rFonts w:eastAsia="Calibri"/>
          <w:sz w:val="16"/>
        </w:rPr>
        <w:t xml:space="preserve"> that millions freely bought. Their booming </w:t>
      </w:r>
      <w:r w:rsidRPr="00BE0137">
        <w:rPr>
          <w:rFonts w:eastAsia="Calibri"/>
          <w:b/>
          <w:iCs/>
          <w:u w:val="single"/>
          <w:bdr w:val="single" w:sz="8" w:space="0" w:color="auto"/>
        </w:rPr>
        <w:t>companies</w:t>
      </w:r>
      <w:r w:rsidRPr="00BE0137">
        <w:rPr>
          <w:rFonts w:eastAsia="Calibri"/>
          <w:sz w:val="16"/>
        </w:rPr>
        <w:t xml:space="preserve"> also </w:t>
      </w:r>
      <w:r w:rsidRPr="00BE0137">
        <w:rPr>
          <w:rFonts w:eastAsia="Calibri"/>
          <w:highlight w:val="cyan"/>
          <w:u w:val="single"/>
        </w:rPr>
        <w:t>supply jobs</w:t>
      </w:r>
      <w:r w:rsidRPr="00BE0137">
        <w:rPr>
          <w:rFonts w:eastAsia="Calibri"/>
          <w:sz w:val="16"/>
        </w:rPr>
        <w:t xml:space="preserve">, </w:t>
      </w:r>
      <w:r w:rsidRPr="00BE0137">
        <w:rPr>
          <w:rFonts w:eastAsia="Calibri"/>
          <w:b/>
          <w:iCs/>
          <w:u w:val="single"/>
          <w:bdr w:val="single" w:sz="8" w:space="0" w:color="auto"/>
        </w:rPr>
        <w:t>higher wage earnings</w:t>
      </w:r>
      <w:r w:rsidRPr="00BE0137">
        <w:rPr>
          <w:rFonts w:eastAsia="Calibri"/>
          <w:sz w:val="16"/>
        </w:rPr>
        <w:t xml:space="preserve">, </w:t>
      </w:r>
      <w:r w:rsidRPr="00BE0137">
        <w:rPr>
          <w:rFonts w:eastAsia="Calibri"/>
          <w:highlight w:val="cyan"/>
          <w:u w:val="single"/>
        </w:rPr>
        <w:t>and</w:t>
      </w:r>
      <w:r w:rsidRPr="00BE0137">
        <w:rPr>
          <w:rFonts w:eastAsia="Calibri"/>
          <w:sz w:val="16"/>
        </w:rPr>
        <w:t xml:space="preserve"> substantial </w:t>
      </w:r>
      <w:r w:rsidRPr="00BE0137">
        <w:rPr>
          <w:rFonts w:eastAsia="Calibri"/>
          <w:b/>
          <w:iCs/>
          <w:highlight w:val="cyan"/>
          <w:u w:val="single"/>
          <w:bdr w:val="single" w:sz="8" w:space="0" w:color="auto"/>
        </w:rPr>
        <w:t>tax</w:t>
      </w:r>
      <w:r w:rsidRPr="00BE0137">
        <w:rPr>
          <w:rFonts w:eastAsia="Calibri"/>
          <w:b/>
          <w:iCs/>
          <w:u w:val="single"/>
          <w:bdr w:val="single" w:sz="8" w:space="0" w:color="auto"/>
        </w:rPr>
        <w:t xml:space="preserve"> revenue</w:t>
      </w:r>
      <w:r w:rsidRPr="00BE0137">
        <w:rPr>
          <w:rFonts w:eastAsia="Calibri"/>
          <w:sz w:val="16"/>
        </w:rPr>
        <w:t xml:space="preserve">—directly through profits and payrolls and indirectly by raising the broader tax base. Over the past four decades, </w:t>
      </w:r>
      <w:r w:rsidRPr="00BE0137">
        <w:rPr>
          <w:rFonts w:eastAsia="Calibri"/>
          <w:b/>
          <w:iCs/>
          <w:highlight w:val="cyan"/>
          <w:u w:val="single"/>
          <w:bdr w:val="single" w:sz="8" w:space="0" w:color="auto"/>
        </w:rPr>
        <w:t>life expectancy</w:t>
      </w:r>
      <w:r w:rsidRPr="00BE0137">
        <w:rPr>
          <w:rFonts w:eastAsia="Calibri"/>
          <w:sz w:val="16"/>
        </w:rPr>
        <w:t xml:space="preserve"> </w:t>
      </w:r>
      <w:r w:rsidRPr="00BE0137">
        <w:rPr>
          <w:rFonts w:eastAsia="Calibri"/>
          <w:u w:val="single"/>
        </w:rPr>
        <w:t>in advanced economies</w:t>
      </w:r>
      <w:r w:rsidRPr="00BE0137">
        <w:rPr>
          <w:rFonts w:eastAsia="Calibri"/>
          <w:sz w:val="16"/>
        </w:rPr>
        <w:t xml:space="preserve"> (including in the United States despite the much-noted increase in “deaths of despair”) </w:t>
      </w:r>
      <w:r w:rsidRPr="00BE0137">
        <w:rPr>
          <w:rFonts w:eastAsia="Calibri"/>
          <w:highlight w:val="cyan"/>
          <w:u w:val="single"/>
        </w:rPr>
        <w:t>rose</w:t>
      </w:r>
      <w:r w:rsidRPr="00BE0137">
        <w:rPr>
          <w:rFonts w:eastAsia="Calibri"/>
          <w:sz w:val="16"/>
        </w:rPr>
        <w:t xml:space="preserve"> roughly </w:t>
      </w:r>
      <w:r w:rsidRPr="00BE0137">
        <w:rPr>
          <w:rFonts w:eastAsia="Calibri"/>
          <w:b/>
          <w:iCs/>
          <w:u w:val="single"/>
          <w:bdr w:val="single" w:sz="8" w:space="0" w:color="auto"/>
        </w:rPr>
        <w:t>six years</w:t>
      </w:r>
      <w:r w:rsidRPr="00BE0137">
        <w:rPr>
          <w:rFonts w:eastAsia="Calibri"/>
          <w:sz w:val="16"/>
        </w:rPr>
        <w:t xml:space="preserve">, </w:t>
      </w:r>
      <w:r w:rsidRPr="00BE0137">
        <w:rPr>
          <w:rFonts w:eastAsia="Calibri"/>
          <w:b/>
          <w:iCs/>
          <w:highlight w:val="cyan"/>
          <w:u w:val="single"/>
          <w:bdr w:val="single" w:sz="8" w:space="0" w:color="auto"/>
        </w:rPr>
        <w:t>high school completion</w:t>
      </w:r>
      <w:r w:rsidRPr="00BE0137">
        <w:rPr>
          <w:rFonts w:eastAsia="Calibri"/>
          <w:sz w:val="16"/>
        </w:rPr>
        <w:t xml:space="preserve"> </w:t>
      </w:r>
      <w:r w:rsidRPr="00BE0137">
        <w:rPr>
          <w:rFonts w:eastAsia="Calibri"/>
          <w:highlight w:val="cyan"/>
          <w:u w:val="single"/>
        </w:rPr>
        <w:t>became</w:t>
      </w:r>
      <w:r w:rsidRPr="00BE0137">
        <w:rPr>
          <w:rFonts w:eastAsia="Calibri"/>
          <w:u w:val="single"/>
        </w:rPr>
        <w:t xml:space="preserve"> nearly </w:t>
      </w:r>
      <w:r w:rsidRPr="00BE0137">
        <w:rPr>
          <w:rFonts w:eastAsia="Calibri"/>
          <w:highlight w:val="cyan"/>
          <w:u w:val="single"/>
        </w:rPr>
        <w:t>universal</w:t>
      </w:r>
      <w:r w:rsidRPr="00BE0137">
        <w:rPr>
          <w:rFonts w:eastAsia="Calibri"/>
          <w:sz w:val="16"/>
        </w:rPr>
        <w:t xml:space="preserve">, </w:t>
      </w:r>
      <w:r w:rsidRPr="00BE0137">
        <w:rPr>
          <w:rFonts w:eastAsia="Calibri"/>
          <w:u w:val="single"/>
        </w:rPr>
        <w:t>and</w:t>
      </w:r>
      <w:r w:rsidRPr="00BE0137">
        <w:rPr>
          <w:rFonts w:eastAsia="Calibri"/>
          <w:sz w:val="16"/>
        </w:rPr>
        <w:t xml:space="preserve"> personal </w:t>
      </w:r>
      <w:r w:rsidRPr="00BE0137">
        <w:rPr>
          <w:rFonts w:eastAsia="Calibri"/>
          <w:b/>
          <w:iCs/>
          <w:u w:val="single"/>
          <w:bdr w:val="single" w:sz="8" w:space="0" w:color="auto"/>
        </w:rPr>
        <w:t>computers</w:t>
      </w:r>
      <w:r w:rsidRPr="00BE0137">
        <w:rPr>
          <w:rFonts w:eastAsia="Calibri"/>
          <w:sz w:val="16"/>
        </w:rPr>
        <w:t xml:space="preserve"> once reserved for elites </w:t>
      </w:r>
      <w:r w:rsidRPr="00BE0137">
        <w:rPr>
          <w:rFonts w:eastAsia="Calibri"/>
          <w:u w:val="single"/>
        </w:rPr>
        <w:t>went mainstream</w:t>
      </w:r>
      <w:r w:rsidRPr="00BE0137">
        <w:rPr>
          <w:rFonts w:eastAsia="Calibri"/>
          <w:sz w:val="16"/>
        </w:rPr>
        <w:t>.</w:t>
      </w:r>
    </w:p>
    <w:p w14:paraId="3EB3B14C" w14:textId="77777777" w:rsidR="00C173C0" w:rsidRPr="00BE0137" w:rsidRDefault="00C173C0" w:rsidP="00C173C0">
      <w:pPr>
        <w:rPr>
          <w:rFonts w:eastAsia="Calibri"/>
          <w:sz w:val="16"/>
        </w:rPr>
      </w:pPr>
      <w:r w:rsidRPr="00BE0137">
        <w:rPr>
          <w:rFonts w:eastAsia="Calibri"/>
          <w:u w:val="single"/>
        </w:rPr>
        <w:t>Those who</w:t>
      </w:r>
      <w:r w:rsidRPr="00BE0137">
        <w:rPr>
          <w:rFonts w:eastAsia="Calibri"/>
          <w:sz w:val="16"/>
        </w:rPr>
        <w:t xml:space="preserve"> typically </w:t>
      </w:r>
      <w:r w:rsidRPr="00BE0137">
        <w:rPr>
          <w:rFonts w:eastAsia="Calibri"/>
          <w:b/>
          <w:iCs/>
          <w:u w:val="single"/>
          <w:bdr w:val="single" w:sz="8" w:space="0" w:color="auto"/>
        </w:rPr>
        <w:t>bemoan</w:t>
      </w:r>
      <w:r w:rsidRPr="00BE0137">
        <w:rPr>
          <w:rFonts w:eastAsia="Calibri"/>
          <w:sz w:val="16"/>
        </w:rPr>
        <w:t xml:space="preserve"> the </w:t>
      </w:r>
      <w:r w:rsidRPr="00BE0137">
        <w:rPr>
          <w:rFonts w:eastAsia="Calibri"/>
          <w:u w:val="single"/>
        </w:rPr>
        <w:t>rise of inequality don’t</w:t>
      </w:r>
      <w:r w:rsidRPr="00BE0137">
        <w:rPr>
          <w:rFonts w:eastAsia="Calibri"/>
          <w:sz w:val="16"/>
        </w:rPr>
        <w:t xml:space="preserve"> correctly </w:t>
      </w:r>
      <w:r w:rsidRPr="00BE0137">
        <w:rPr>
          <w:rFonts w:eastAsia="Calibri"/>
          <w:u w:val="single"/>
        </w:rPr>
        <w:t>weigh the</w:t>
      </w:r>
      <w:r w:rsidRPr="00BE0137">
        <w:rPr>
          <w:rFonts w:eastAsia="Calibri"/>
          <w:sz w:val="16"/>
        </w:rPr>
        <w:t xml:space="preserve"> </w:t>
      </w:r>
      <w:r w:rsidRPr="00BE0137">
        <w:rPr>
          <w:rFonts w:eastAsia="Calibri"/>
          <w:b/>
          <w:iCs/>
          <w:u w:val="single"/>
          <w:bdr w:val="single" w:sz="8" w:space="0" w:color="auto"/>
        </w:rPr>
        <w:t>size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division</w:t>
      </w:r>
      <w:r w:rsidRPr="00BE0137">
        <w:rPr>
          <w:rFonts w:eastAsia="Calibri"/>
          <w:sz w:val="16"/>
        </w:rPr>
        <w:t xml:space="preserve"> </w:t>
      </w:r>
      <w:r w:rsidRPr="00BE0137">
        <w:rPr>
          <w:rFonts w:eastAsia="Calibri"/>
          <w:u w:val="single"/>
        </w:rPr>
        <w:t>of the pie</w:t>
      </w:r>
      <w:r w:rsidRPr="00BE0137">
        <w:rPr>
          <w:rFonts w:eastAsia="Calibri"/>
          <w:sz w:val="16"/>
        </w:rPr>
        <w:t xml:space="preserve">. </w:t>
      </w:r>
      <w:r w:rsidRPr="00BE0137">
        <w:rPr>
          <w:rFonts w:eastAsia="Calibri"/>
          <w:u w:val="single"/>
        </w:rPr>
        <w:t>Rising</w:t>
      </w:r>
      <w:r w:rsidRPr="00BE0137">
        <w:rPr>
          <w:rFonts w:eastAsia="Calibri"/>
          <w:sz w:val="16"/>
        </w:rPr>
        <w:t xml:space="preserve"> </w:t>
      </w:r>
      <w:r w:rsidRPr="00BE0137">
        <w:rPr>
          <w:rFonts w:eastAsia="Calibri"/>
          <w:b/>
          <w:iCs/>
          <w:u w:val="single"/>
          <w:bdr w:val="single" w:sz="8" w:space="0" w:color="auto"/>
        </w:rPr>
        <w:t>real incomes</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higher asset values</w:t>
      </w:r>
      <w:r w:rsidRPr="00BE0137">
        <w:rPr>
          <w:rFonts w:eastAsia="Calibri"/>
          <w:sz w:val="16"/>
        </w:rPr>
        <w:t xml:space="preserve"> </w:t>
      </w:r>
      <w:r w:rsidRPr="00BE0137">
        <w:rPr>
          <w:rFonts w:eastAsia="Calibri"/>
          <w:u w:val="single"/>
        </w:rPr>
        <w:t>are</w:t>
      </w:r>
      <w:r w:rsidRPr="00BE0137">
        <w:rPr>
          <w:rFonts w:eastAsia="Calibri"/>
          <w:sz w:val="16"/>
        </w:rPr>
        <w:t xml:space="preserve"> </w:t>
      </w:r>
      <w:r w:rsidRPr="00BE0137">
        <w:rPr>
          <w:rFonts w:eastAsia="Calibri"/>
          <w:b/>
          <w:iCs/>
          <w:u w:val="single"/>
          <w:bdr w:val="single" w:sz="8" w:space="0" w:color="auto"/>
        </w:rPr>
        <w:t>preconditions</w:t>
      </w:r>
      <w:r w:rsidRPr="00BE0137">
        <w:rPr>
          <w:rFonts w:eastAsia="Calibri"/>
          <w:sz w:val="16"/>
        </w:rPr>
        <w:t xml:space="preserve"> </w:t>
      </w:r>
      <w:r w:rsidRPr="00BE0137">
        <w:rPr>
          <w:rFonts w:eastAsia="Calibri"/>
          <w:u w:val="single"/>
        </w:rPr>
        <w:t>for mass prosperity</w:t>
      </w:r>
      <w:r w:rsidRPr="00BE0137">
        <w:rPr>
          <w:rFonts w:eastAsia="Calibri"/>
          <w:sz w:val="16"/>
        </w:rPr>
        <w:t xml:space="preserve"> and for a well-funded public sector. </w:t>
      </w:r>
      <w:r w:rsidRPr="00BE0137">
        <w:rPr>
          <w:rFonts w:eastAsia="Calibri"/>
          <w:u w:val="single"/>
        </w:rPr>
        <w:t>Even advocates of government intervention</w:t>
      </w:r>
      <w:r w:rsidRPr="00BE0137">
        <w:rPr>
          <w:rFonts w:eastAsia="Calibri"/>
          <w:sz w:val="16"/>
        </w:rPr>
        <w:t xml:space="preserve"> should </w:t>
      </w:r>
      <w:r w:rsidRPr="00BE0137">
        <w:rPr>
          <w:rFonts w:eastAsia="Calibri"/>
          <w:u w:val="single"/>
        </w:rPr>
        <w:t>champion efficient growth</w:t>
      </w:r>
      <w:r w:rsidRPr="00BE0137">
        <w:rPr>
          <w:rFonts w:eastAsia="Calibri"/>
          <w:sz w:val="16"/>
        </w:rPr>
        <w:t xml:space="preserve">: </w:t>
      </w:r>
      <w:r w:rsidRPr="00BE0137">
        <w:rPr>
          <w:rFonts w:eastAsia="Calibri"/>
          <w:u w:val="single"/>
        </w:rPr>
        <w:t>every percentage point of GDP adds</w:t>
      </w:r>
      <w:r w:rsidRPr="00BE0137">
        <w:rPr>
          <w:rFonts w:eastAsia="Calibri"/>
          <w:sz w:val="16"/>
        </w:rPr>
        <w:t xml:space="preserve"> bill</w:t>
      </w:r>
      <w:r w:rsidRPr="00BE0137">
        <w:rPr>
          <w:rFonts w:eastAsia="Calibri"/>
          <w:b/>
          <w:iCs/>
          <w:u w:val="single"/>
          <w:bdr w:val="single" w:sz="8" w:space="0" w:color="auto"/>
        </w:rPr>
        <w:t>ions to tax revenue</w:t>
      </w:r>
      <w:r w:rsidRPr="00BE0137">
        <w:rPr>
          <w:rFonts w:eastAsia="Calibri"/>
          <w:sz w:val="16"/>
        </w:rPr>
        <w:t xml:space="preserve">. </w:t>
      </w:r>
      <w:r w:rsidRPr="00BE0137">
        <w:rPr>
          <w:rFonts w:eastAsia="Calibri"/>
          <w:u w:val="single"/>
        </w:rPr>
        <w:t>The West’s most durable path to fairness</w:t>
      </w:r>
      <w:r w:rsidRPr="00BE0137">
        <w:rPr>
          <w:rFonts w:eastAsia="Calibri"/>
          <w:sz w:val="16"/>
        </w:rPr>
        <w:t xml:space="preserve">, then, </w:t>
      </w:r>
      <w:r w:rsidRPr="00BE0137">
        <w:rPr>
          <w:rFonts w:eastAsia="Calibri"/>
          <w:u w:val="single"/>
        </w:rPr>
        <w:t>is to</w:t>
      </w:r>
      <w:r w:rsidRPr="00BE0137">
        <w:rPr>
          <w:rFonts w:eastAsia="Calibri"/>
          <w:sz w:val="16"/>
        </w:rPr>
        <w:t xml:space="preserve"> </w:t>
      </w:r>
      <w:r w:rsidRPr="00BE0137">
        <w:rPr>
          <w:rFonts w:eastAsia="Calibri"/>
          <w:b/>
          <w:iCs/>
          <w:u w:val="single"/>
          <w:bdr w:val="single" w:sz="8" w:space="0" w:color="auto"/>
        </w:rPr>
        <w:t>scale up</w:t>
      </w:r>
      <w:r w:rsidRPr="00BE0137">
        <w:rPr>
          <w:rFonts w:eastAsia="Calibri"/>
          <w:sz w:val="16"/>
        </w:rPr>
        <w:t xml:space="preserve"> </w:t>
      </w:r>
      <w:r w:rsidRPr="00BE0137">
        <w:rPr>
          <w:rFonts w:eastAsia="Calibri"/>
          <w:u w:val="single"/>
        </w:rPr>
        <w:t>the channels through which ordinary households acquire assets</w:t>
      </w:r>
      <w:r w:rsidRPr="00BE0137">
        <w:rPr>
          <w:rFonts w:eastAsia="Calibri"/>
          <w:sz w:val="16"/>
        </w:rPr>
        <w:t>—including affordable housing supply, portable retirement accounts, and low-fee index funds—and to keep markets open so new firms can challenge incumbents.</w:t>
      </w:r>
    </w:p>
    <w:p w14:paraId="0EA587C1" w14:textId="77777777" w:rsidR="00C173C0" w:rsidRPr="00BE0137" w:rsidRDefault="00C173C0" w:rsidP="00C173C0">
      <w:pPr>
        <w:rPr>
          <w:rFonts w:eastAsia="Calibri"/>
          <w:sz w:val="16"/>
        </w:rPr>
      </w:pPr>
      <w:r w:rsidRPr="00BE0137">
        <w:rPr>
          <w:rFonts w:eastAsia="Calibri"/>
          <w:sz w:val="16"/>
        </w:rPr>
        <w:t xml:space="preserve">That perspective should also moderate calls for annual taxes on the stock of net wealth, which have recently been proposed by some politicians and researchers, and have even been discussed officially at G-20 and UN meetings. These so-called </w:t>
      </w:r>
      <w:r w:rsidRPr="00BE0137">
        <w:rPr>
          <w:rFonts w:eastAsia="Calibri"/>
          <w:b/>
          <w:iCs/>
          <w:u w:val="single"/>
          <w:bdr w:val="single" w:sz="8" w:space="0" w:color="auto"/>
        </w:rPr>
        <w:t>wealth taxes</w:t>
      </w:r>
      <w:r w:rsidRPr="00BE0137">
        <w:rPr>
          <w:rFonts w:eastAsia="Calibri"/>
          <w:sz w:val="16"/>
        </w:rPr>
        <w:t xml:space="preserve"> </w:t>
      </w:r>
      <w:r w:rsidRPr="00BE0137">
        <w:rPr>
          <w:rFonts w:eastAsia="Calibri"/>
          <w:u w:val="single"/>
        </w:rPr>
        <w:t>are problematic because they hit</w:t>
      </w:r>
      <w:r w:rsidRPr="00BE0137">
        <w:rPr>
          <w:rFonts w:eastAsia="Calibri"/>
          <w:sz w:val="16"/>
        </w:rPr>
        <w:t xml:space="preserve"> </w:t>
      </w:r>
      <w:r w:rsidRPr="00BE0137">
        <w:rPr>
          <w:rFonts w:eastAsia="Calibri"/>
          <w:b/>
          <w:iCs/>
          <w:u w:val="single"/>
          <w:bdr w:val="single" w:sz="8" w:space="0" w:color="auto"/>
        </w:rPr>
        <w:t>illiquid assets</w:t>
      </w:r>
      <w:r w:rsidRPr="00BE0137">
        <w:rPr>
          <w:rFonts w:eastAsia="Calibri"/>
          <w:sz w:val="16"/>
        </w:rPr>
        <w:t xml:space="preserve">, </w:t>
      </w:r>
      <w:r w:rsidRPr="00BE0137">
        <w:rPr>
          <w:rFonts w:eastAsia="Calibri"/>
          <w:u w:val="single"/>
        </w:rPr>
        <w:t>forcing entrepreneurs or farmers to</w:t>
      </w:r>
      <w:r w:rsidRPr="00BE0137">
        <w:rPr>
          <w:rFonts w:eastAsia="Calibri"/>
          <w:sz w:val="16"/>
        </w:rPr>
        <w:t xml:space="preserve"> </w:t>
      </w:r>
      <w:r w:rsidRPr="00BE0137">
        <w:rPr>
          <w:rFonts w:eastAsia="Calibri"/>
          <w:b/>
          <w:iCs/>
          <w:u w:val="single"/>
          <w:bdr w:val="single" w:sz="8" w:space="0" w:color="auto"/>
        </w:rPr>
        <w:t>borrow</w:t>
      </w:r>
      <w:r w:rsidRPr="00BE0137">
        <w:rPr>
          <w:rFonts w:eastAsia="Calibri"/>
          <w:sz w:val="16"/>
        </w:rPr>
        <w:t xml:space="preserve"> or liquidate. Scandinavian experience of such taxes shows that they produce meager revenues, come with high administrative costs, and </w:t>
      </w:r>
      <w:r w:rsidRPr="00BE0137">
        <w:rPr>
          <w:rFonts w:eastAsia="Calibri"/>
          <w:u w:val="single"/>
        </w:rPr>
        <w:t>encourage</w:t>
      </w:r>
      <w:r w:rsidRPr="00BE0137">
        <w:rPr>
          <w:rFonts w:eastAsia="Calibri"/>
          <w:sz w:val="16"/>
        </w:rPr>
        <w:t xml:space="preserve"> </w:t>
      </w:r>
      <w:r w:rsidRPr="00BE0137">
        <w:rPr>
          <w:rFonts w:eastAsia="Calibri"/>
          <w:b/>
          <w:iCs/>
          <w:u w:val="single"/>
          <w:bdr w:val="single" w:sz="8" w:space="0" w:color="auto"/>
        </w:rPr>
        <w:t>capital flight</w:t>
      </w:r>
      <w:r w:rsidRPr="00BE0137">
        <w:rPr>
          <w:rFonts w:eastAsia="Calibri"/>
          <w:sz w:val="16"/>
        </w:rPr>
        <w:t>. If capital is to be taxed, a more efficient and equitable way is to tax capital income—such as dividends, realized gains, and corporate profits.</w:t>
      </w:r>
    </w:p>
    <w:p w14:paraId="7F55B41A" w14:textId="77777777" w:rsidR="00C173C0" w:rsidRPr="000028F4" w:rsidRDefault="00C173C0" w:rsidP="00C173C0">
      <w:pPr>
        <w:rPr>
          <w:rFonts w:eastAsia="Calibri"/>
          <w:sz w:val="16"/>
          <w14:ligatures w14:val="standardContextual"/>
        </w:rPr>
      </w:pPr>
    </w:p>
    <w:p w14:paraId="2F662CD6" w14:textId="77777777" w:rsidR="00C173C0" w:rsidRPr="00D86F5A" w:rsidRDefault="00C173C0" w:rsidP="00C173C0">
      <w:pPr>
        <w:keepNext/>
        <w:keepLines/>
        <w:pageBreakBefore/>
        <w:spacing w:before="40" w:after="0"/>
        <w:jc w:val="center"/>
        <w:outlineLvl w:val="2"/>
        <w:rPr>
          <w:rFonts w:eastAsia="Times New Roman" w:cs="Times New Roman"/>
          <w:b/>
          <w:sz w:val="32"/>
          <w:szCs w:val="24"/>
          <w:u w:val="single"/>
        </w:rPr>
      </w:pPr>
      <w:proofErr w:type="gramStart"/>
      <w:r w:rsidRPr="00D86F5A">
        <w:rPr>
          <w:rFonts w:eastAsia="Times New Roman" w:cs="Times New Roman"/>
          <w:b/>
          <w:sz w:val="32"/>
          <w:szCs w:val="24"/>
          <w:u w:val="single"/>
        </w:rPr>
        <w:t>Heg !D</w:t>
      </w:r>
      <w:proofErr w:type="gramEnd"/>
      <w:r w:rsidRPr="00D86F5A">
        <w:rPr>
          <w:rFonts w:eastAsia="Times New Roman" w:cs="Times New Roman"/>
          <w:b/>
          <w:sz w:val="32"/>
          <w:szCs w:val="24"/>
          <w:u w:val="single"/>
        </w:rPr>
        <w:t>---1NC</w:t>
      </w:r>
    </w:p>
    <w:p w14:paraId="7DD2E8A0" w14:textId="77777777" w:rsidR="00C173C0" w:rsidRPr="00D86F5A" w:rsidRDefault="00C173C0" w:rsidP="00C173C0">
      <w:pPr>
        <w:keepNext/>
        <w:keepLines/>
        <w:spacing w:before="40" w:after="0"/>
        <w:outlineLvl w:val="3"/>
        <w:rPr>
          <w:rFonts w:eastAsia="Times New Roman" w:cs="Times New Roman"/>
          <w:b/>
          <w:iCs/>
          <w:sz w:val="26"/>
        </w:rPr>
      </w:pPr>
      <w:r w:rsidRPr="00D86F5A">
        <w:rPr>
          <w:rFonts w:eastAsia="Times New Roman" w:cs="Times New Roman"/>
          <w:b/>
          <w:iCs/>
          <w:sz w:val="26"/>
          <w:u w:val="single"/>
        </w:rPr>
        <w:t>Heg fails</w:t>
      </w:r>
      <w:r w:rsidRPr="00D86F5A">
        <w:rPr>
          <w:rFonts w:eastAsia="Times New Roman" w:cs="Times New Roman"/>
          <w:b/>
          <w:iCs/>
          <w:sz w:val="26"/>
        </w:rPr>
        <w:t xml:space="preserve">---it’s ruined by </w:t>
      </w:r>
      <w:r w:rsidRPr="00D86F5A">
        <w:rPr>
          <w:rFonts w:eastAsia="Times New Roman" w:cs="Times New Roman"/>
          <w:b/>
          <w:iCs/>
          <w:sz w:val="26"/>
          <w:u w:val="single"/>
        </w:rPr>
        <w:t>distance</w:t>
      </w:r>
      <w:r w:rsidRPr="00D86F5A">
        <w:rPr>
          <w:rFonts w:eastAsia="Times New Roman" w:cs="Times New Roman"/>
          <w:b/>
          <w:iCs/>
          <w:sz w:val="26"/>
        </w:rPr>
        <w:t xml:space="preserve"> and </w:t>
      </w:r>
      <w:r w:rsidRPr="00D86F5A">
        <w:rPr>
          <w:rFonts w:eastAsia="Times New Roman" w:cs="Times New Roman"/>
          <w:b/>
          <w:iCs/>
          <w:sz w:val="26"/>
          <w:u w:val="single"/>
        </w:rPr>
        <w:t>interest asymmetry</w:t>
      </w:r>
      <w:r w:rsidRPr="00D86F5A">
        <w:rPr>
          <w:rFonts w:eastAsia="Times New Roman" w:cs="Times New Roman"/>
          <w:b/>
          <w:iCs/>
          <w:sz w:val="26"/>
        </w:rPr>
        <w:t xml:space="preserve"> </w:t>
      </w:r>
    </w:p>
    <w:p w14:paraId="1F334EFE" w14:textId="77777777" w:rsidR="00C173C0" w:rsidRPr="00D86F5A" w:rsidRDefault="00C173C0" w:rsidP="00C173C0">
      <w:pPr>
        <w:rPr>
          <w:rFonts w:eastAsia="Calibri"/>
        </w:rPr>
      </w:pPr>
      <w:r w:rsidRPr="00D86F5A">
        <w:rPr>
          <w:rFonts w:eastAsia="Calibri"/>
          <w:b/>
          <w:bCs/>
          <w:sz w:val="26"/>
        </w:rPr>
        <w:t>McCallion 24</w:t>
      </w:r>
      <w:r w:rsidRPr="00D86F5A">
        <w:rPr>
          <w:rFonts w:eastAsia="Calibri"/>
        </w:rPr>
        <w:t xml:space="preserve">, </w:t>
      </w:r>
      <w:proofErr w:type="gramStart"/>
      <w:r w:rsidRPr="00D86F5A">
        <w:rPr>
          <w:rFonts w:eastAsia="Calibri"/>
        </w:rPr>
        <w:t>MS @</w:t>
      </w:r>
      <w:proofErr w:type="gramEnd"/>
      <w:r w:rsidRPr="00D86F5A">
        <w:rPr>
          <w:rFonts w:eastAsia="Calibri"/>
        </w:rPr>
        <w:t xml:space="preserve"> the London School of Economics and Political Science, fellow at Defense Priorities. (Christopher, 5-23-2024, "Grand Strategy: Geography," Defense Priorities, https://www.defensepriorities.org/explainers/grand-strategy-geography/)</w:t>
      </w:r>
    </w:p>
    <w:p w14:paraId="0E6A2C56" w14:textId="77777777" w:rsidR="00C173C0" w:rsidRPr="00D86F5A" w:rsidRDefault="00C173C0" w:rsidP="00C173C0">
      <w:pPr>
        <w:rPr>
          <w:rFonts w:eastAsia="Calibri"/>
          <w:sz w:val="16"/>
        </w:rPr>
      </w:pPr>
      <w:r w:rsidRPr="00D86F5A">
        <w:rPr>
          <w:rFonts w:eastAsia="Calibri"/>
          <w:highlight w:val="cyan"/>
          <w:u w:val="single"/>
        </w:rPr>
        <w:t xml:space="preserve">The </w:t>
      </w:r>
      <w:r w:rsidRPr="00D86F5A">
        <w:rPr>
          <w:rFonts w:eastAsia="Calibri"/>
          <w:b/>
          <w:iCs/>
          <w:highlight w:val="cyan"/>
          <w:u w:val="single"/>
          <w:bdr w:val="single" w:sz="8" w:space="0" w:color="auto"/>
        </w:rPr>
        <w:t>folly of</w:t>
      </w:r>
      <w:r w:rsidRPr="00D86F5A">
        <w:rPr>
          <w:rFonts w:eastAsia="Calibri"/>
          <w:b/>
          <w:iCs/>
          <w:u w:val="single"/>
          <w:bdr w:val="single" w:sz="8" w:space="0" w:color="auto"/>
        </w:rPr>
        <w:t xml:space="preserve"> pursuing</w:t>
      </w:r>
      <w:r w:rsidRPr="00D86F5A">
        <w:rPr>
          <w:rFonts w:eastAsia="Calibri"/>
          <w:sz w:val="16"/>
        </w:rPr>
        <w:t xml:space="preserve"> global </w:t>
      </w:r>
      <w:r w:rsidRPr="00D86F5A">
        <w:rPr>
          <w:rFonts w:eastAsia="Calibri"/>
          <w:b/>
          <w:iCs/>
          <w:highlight w:val="cyan"/>
          <w:u w:val="single"/>
          <w:bdr w:val="single" w:sz="8" w:space="0" w:color="auto"/>
        </w:rPr>
        <w:t>heg</w:t>
      </w:r>
      <w:r w:rsidRPr="00D86F5A">
        <w:rPr>
          <w:rFonts w:eastAsia="Calibri"/>
          <w:sz w:val="16"/>
        </w:rPr>
        <w:t>emony</w:t>
      </w:r>
    </w:p>
    <w:p w14:paraId="1A338C5A" w14:textId="77777777" w:rsidR="00C173C0" w:rsidRPr="00D86F5A" w:rsidRDefault="00C173C0" w:rsidP="00C173C0">
      <w:pPr>
        <w:rPr>
          <w:rFonts w:eastAsia="Calibri"/>
          <w:sz w:val="16"/>
        </w:rPr>
      </w:pPr>
      <w:r w:rsidRPr="00D86F5A">
        <w:rPr>
          <w:rFonts w:eastAsia="Calibri"/>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469C1982" w14:textId="77777777" w:rsidR="00C173C0" w:rsidRPr="00D86F5A" w:rsidRDefault="00C173C0" w:rsidP="00C173C0">
      <w:pPr>
        <w:rPr>
          <w:rFonts w:eastAsia="Calibri"/>
          <w:sz w:val="16"/>
        </w:rPr>
      </w:pPr>
      <w:r w:rsidRPr="00D86F5A">
        <w:rPr>
          <w:rFonts w:eastAsia="Calibri"/>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D86F5A">
        <w:rPr>
          <w:rFonts w:eastAsia="Calibri"/>
          <w:b/>
          <w:iCs/>
          <w:highlight w:val="cyan"/>
          <w:u w:val="single"/>
          <w:bdr w:val="single" w:sz="8" w:space="0" w:color="auto"/>
        </w:rPr>
        <w:t>post-9/11 wars</w:t>
      </w:r>
      <w:r w:rsidRPr="00D86F5A">
        <w:rPr>
          <w:rFonts w:eastAsia="Calibri"/>
          <w:u w:val="single"/>
        </w:rPr>
        <w:t xml:space="preserve"> in the </w:t>
      </w:r>
      <w:r w:rsidRPr="00D86F5A">
        <w:rPr>
          <w:rFonts w:eastAsia="Calibri"/>
          <w:b/>
          <w:iCs/>
          <w:u w:val="single"/>
          <w:bdr w:val="single" w:sz="8" w:space="0" w:color="auto"/>
        </w:rPr>
        <w:t>Mid</w:t>
      </w:r>
      <w:r w:rsidRPr="00D86F5A">
        <w:rPr>
          <w:rFonts w:eastAsia="Calibri"/>
          <w:sz w:val="16"/>
        </w:rPr>
        <w:t xml:space="preserve">dle </w:t>
      </w:r>
      <w:r w:rsidRPr="00D86F5A">
        <w:rPr>
          <w:rFonts w:eastAsia="Calibri"/>
          <w:b/>
          <w:iCs/>
          <w:u w:val="single"/>
          <w:bdr w:val="single" w:sz="8" w:space="0" w:color="auto"/>
        </w:rPr>
        <w:t>East</w:t>
      </w:r>
      <w:r w:rsidRPr="00D86F5A">
        <w:rPr>
          <w:rFonts w:eastAsia="Calibri"/>
          <w:u w:val="single"/>
        </w:rPr>
        <w:t xml:space="preserve"> </w:t>
      </w:r>
      <w:r w:rsidRPr="00D86F5A">
        <w:rPr>
          <w:rFonts w:eastAsia="Calibri"/>
          <w:highlight w:val="cyan"/>
          <w:u w:val="single"/>
        </w:rPr>
        <w:t>proved</w:t>
      </w:r>
      <w:r w:rsidRPr="00D86F5A">
        <w:rPr>
          <w:rFonts w:eastAsia="Calibri"/>
          <w:sz w:val="16"/>
        </w:rPr>
        <w:t xml:space="preserve"> to be </w:t>
      </w:r>
      <w:r w:rsidRPr="00D86F5A">
        <w:rPr>
          <w:rFonts w:eastAsia="Calibri"/>
          <w:highlight w:val="cyan"/>
          <w:u w:val="single"/>
        </w:rPr>
        <w:t xml:space="preserve">not only </w:t>
      </w:r>
      <w:r w:rsidRPr="00D86F5A">
        <w:rPr>
          <w:rFonts w:eastAsia="Calibri"/>
          <w:b/>
          <w:iCs/>
          <w:highlight w:val="cyan"/>
          <w:u w:val="single"/>
          <w:bdr w:val="single" w:sz="8" w:space="0" w:color="auto"/>
        </w:rPr>
        <w:t>costly</w:t>
      </w:r>
      <w:r w:rsidRPr="00D86F5A">
        <w:rPr>
          <w:rFonts w:eastAsia="Calibri"/>
          <w:highlight w:val="cyan"/>
          <w:u w:val="single"/>
        </w:rPr>
        <w:t xml:space="preserve"> but </w:t>
      </w:r>
      <w:r w:rsidRPr="00D86F5A">
        <w:rPr>
          <w:rFonts w:eastAsia="Calibri"/>
          <w:b/>
          <w:iCs/>
          <w:highlight w:val="cyan"/>
          <w:u w:val="single"/>
          <w:bdr w:val="single" w:sz="8" w:space="0" w:color="auto"/>
        </w:rPr>
        <w:t>fruitless</w:t>
      </w:r>
      <w:r w:rsidRPr="00D86F5A">
        <w:rPr>
          <w:rFonts w:eastAsia="Calibri"/>
          <w:sz w:val="16"/>
        </w:rPr>
        <w:t xml:space="preserve">, </w:t>
      </w:r>
      <w:r w:rsidRPr="00D86F5A">
        <w:rPr>
          <w:rFonts w:eastAsia="Calibri"/>
          <w:b/>
          <w:iCs/>
          <w:highlight w:val="cyan"/>
          <w:u w:val="single"/>
          <w:bdr w:val="single" w:sz="8" w:space="0" w:color="auto"/>
        </w:rPr>
        <w:t>thwarted</w:t>
      </w:r>
      <w:r w:rsidRPr="00D86F5A">
        <w:rPr>
          <w:rFonts w:eastAsia="Calibri"/>
          <w:highlight w:val="cyan"/>
          <w:u w:val="single"/>
        </w:rPr>
        <w:t xml:space="preserve"> by</w:t>
      </w:r>
      <w:r w:rsidRPr="00D86F5A">
        <w:rPr>
          <w:rFonts w:eastAsia="Calibri"/>
          <w:u w:val="single"/>
        </w:rPr>
        <w:t xml:space="preserve"> some of </w:t>
      </w:r>
      <w:r w:rsidRPr="00D86F5A">
        <w:rPr>
          <w:rFonts w:eastAsia="Calibri"/>
          <w:highlight w:val="cyan"/>
          <w:u w:val="single"/>
        </w:rPr>
        <w:t>the</w:t>
      </w:r>
      <w:r w:rsidRPr="00D86F5A">
        <w:rPr>
          <w:rFonts w:eastAsia="Calibri"/>
          <w:u w:val="single"/>
        </w:rPr>
        <w:t xml:space="preserve"> </w:t>
      </w:r>
      <w:r w:rsidRPr="00D86F5A">
        <w:rPr>
          <w:rFonts w:eastAsia="Calibri"/>
          <w:b/>
          <w:iCs/>
          <w:highlight w:val="cyan"/>
          <w:u w:val="single"/>
          <w:bdr w:val="single" w:sz="8" w:space="0" w:color="auto"/>
        </w:rPr>
        <w:t>least wealthy</w:t>
      </w:r>
      <w:r w:rsidRPr="00D86F5A">
        <w:rPr>
          <w:rFonts w:eastAsia="Calibri"/>
          <w:sz w:val="16"/>
        </w:rPr>
        <w:t xml:space="preserve"> and powerful </w:t>
      </w:r>
      <w:r w:rsidRPr="00D86F5A">
        <w:rPr>
          <w:rFonts w:eastAsia="Calibri"/>
          <w:b/>
          <w:iCs/>
          <w:highlight w:val="cyan"/>
          <w:u w:val="single"/>
          <w:bdr w:val="single" w:sz="8" w:space="0" w:color="auto"/>
        </w:rPr>
        <w:t>societies</w:t>
      </w:r>
      <w:r w:rsidRPr="00D86F5A">
        <w:rPr>
          <w:rFonts w:eastAsia="Calibri"/>
          <w:highlight w:val="cyan"/>
          <w:u w:val="single"/>
        </w:rPr>
        <w:t xml:space="preserve"> on the </w:t>
      </w:r>
      <w:r w:rsidRPr="00D86F5A">
        <w:rPr>
          <w:rFonts w:eastAsia="Calibri"/>
          <w:b/>
          <w:iCs/>
          <w:highlight w:val="cyan"/>
          <w:u w:val="single"/>
          <w:bdr w:val="single" w:sz="8" w:space="0" w:color="auto"/>
        </w:rPr>
        <w:t>planet</w:t>
      </w:r>
      <w:r w:rsidRPr="00D86F5A">
        <w:rPr>
          <w:rFonts w:eastAsia="Calibri"/>
          <w:sz w:val="16"/>
        </w:rPr>
        <w:t xml:space="preserve">.33 Indeed, </w:t>
      </w:r>
      <w:r w:rsidRPr="00D86F5A">
        <w:rPr>
          <w:rFonts w:eastAsia="Calibri"/>
          <w:u w:val="single"/>
        </w:rPr>
        <w:t>the</w:t>
      </w:r>
      <w:r w:rsidRPr="00D86F5A">
        <w:rPr>
          <w:rFonts w:eastAsia="Calibri"/>
          <w:sz w:val="16"/>
        </w:rPr>
        <w:t xml:space="preserve"> relative </w:t>
      </w:r>
      <w:r w:rsidRPr="00D86F5A">
        <w:rPr>
          <w:rFonts w:eastAsia="Calibri"/>
          <w:b/>
          <w:iCs/>
          <w:u w:val="single"/>
          <w:bdr w:val="single" w:sz="8" w:space="0" w:color="auto"/>
        </w:rPr>
        <w:t>costs of wars</w:t>
      </w:r>
      <w:r w:rsidRPr="00D86F5A">
        <w:rPr>
          <w:rFonts w:eastAsia="Calibri"/>
          <w:u w:val="single"/>
        </w:rPr>
        <w:t xml:space="preserve"> in the periphery seem to have risen conspicuously</w:t>
      </w:r>
      <w:r w:rsidRPr="00D86F5A">
        <w:rPr>
          <w:rFonts w:eastAsia="Calibri"/>
          <w:sz w:val="16"/>
        </w:rPr>
        <w:t xml:space="preserve"> in recent decades.34</w:t>
      </w:r>
    </w:p>
    <w:p w14:paraId="6D8B6EA2" w14:textId="77777777" w:rsidR="00C173C0" w:rsidRPr="00D86F5A" w:rsidRDefault="00C173C0" w:rsidP="00C173C0">
      <w:pPr>
        <w:rPr>
          <w:rFonts w:eastAsia="Calibri"/>
          <w:sz w:val="16"/>
        </w:rPr>
      </w:pPr>
      <w:r w:rsidRPr="00D86F5A">
        <w:rPr>
          <w:rFonts w:eastAsia="Calibri"/>
          <w:sz w:val="16"/>
        </w:rPr>
        <w:t xml:space="preserve">There are at least two salient reasons why </w:t>
      </w:r>
      <w:r w:rsidRPr="00D86F5A">
        <w:rPr>
          <w:rFonts w:eastAsia="Calibri"/>
          <w:highlight w:val="cyan"/>
          <w:u w:val="single"/>
        </w:rPr>
        <w:t xml:space="preserve">U.S. </w:t>
      </w:r>
      <w:r w:rsidRPr="00D86F5A">
        <w:rPr>
          <w:rFonts w:eastAsia="Calibri"/>
          <w:b/>
          <w:iCs/>
          <w:highlight w:val="cyan"/>
          <w:u w:val="single"/>
          <w:bdr w:val="single" w:sz="8" w:space="0" w:color="auto"/>
        </w:rPr>
        <w:t>military</w:t>
      </w:r>
      <w:r w:rsidRPr="00D86F5A">
        <w:rPr>
          <w:rFonts w:eastAsia="Calibri"/>
          <w:sz w:val="16"/>
        </w:rPr>
        <w:t xml:space="preserve">-technological </w:t>
      </w:r>
      <w:r w:rsidRPr="00D86F5A">
        <w:rPr>
          <w:rFonts w:eastAsia="Calibri"/>
          <w:b/>
          <w:iCs/>
          <w:highlight w:val="cyan"/>
          <w:u w:val="single"/>
          <w:bdr w:val="single" w:sz="8" w:space="0" w:color="auto"/>
        </w:rPr>
        <w:t>supremacy</w:t>
      </w:r>
      <w:r w:rsidRPr="00D86F5A">
        <w:rPr>
          <w:rFonts w:eastAsia="Calibri"/>
          <w:highlight w:val="cyan"/>
          <w:u w:val="single"/>
        </w:rPr>
        <w:t xml:space="preserve"> failed to overcome </w:t>
      </w:r>
      <w:r w:rsidRPr="00D86F5A">
        <w:rPr>
          <w:rFonts w:eastAsia="Calibri"/>
          <w:b/>
          <w:iCs/>
          <w:highlight w:val="cyan"/>
          <w:u w:val="single"/>
          <w:bdr w:val="single" w:sz="8" w:space="0" w:color="auto"/>
        </w:rPr>
        <w:t>geography</w:t>
      </w:r>
      <w:r w:rsidRPr="00D86F5A">
        <w:rPr>
          <w:rFonts w:eastAsia="Calibri"/>
          <w:sz w:val="16"/>
        </w:rPr>
        <w:t xml:space="preserve">. The first is that </w:t>
      </w:r>
      <w:r w:rsidRPr="00D86F5A">
        <w:rPr>
          <w:rFonts w:eastAsia="Calibri"/>
          <w:highlight w:val="cyan"/>
          <w:u w:val="single"/>
        </w:rPr>
        <w:t>advances</w:t>
      </w:r>
      <w:r w:rsidRPr="00D86F5A">
        <w:rPr>
          <w:rFonts w:eastAsia="Calibri"/>
          <w:u w:val="single"/>
        </w:rPr>
        <w:t xml:space="preserve"> and diffusion </w:t>
      </w:r>
      <w:r w:rsidRPr="00D86F5A">
        <w:rPr>
          <w:rFonts w:eastAsia="Calibri"/>
          <w:highlight w:val="cyan"/>
          <w:u w:val="single"/>
        </w:rPr>
        <w:t>of military tech</w:t>
      </w:r>
      <w:r w:rsidRPr="00D86F5A">
        <w:rPr>
          <w:rFonts w:eastAsia="Calibri"/>
          <w:sz w:val="16"/>
        </w:rPr>
        <w:t xml:space="preserve">nology </w:t>
      </w:r>
      <w:r w:rsidRPr="00D86F5A">
        <w:rPr>
          <w:rFonts w:eastAsia="Calibri"/>
          <w:highlight w:val="cyan"/>
          <w:u w:val="single"/>
        </w:rPr>
        <w:t xml:space="preserve">benefit </w:t>
      </w:r>
      <w:r w:rsidRPr="00D86F5A">
        <w:rPr>
          <w:rFonts w:eastAsia="Calibri"/>
          <w:b/>
          <w:iCs/>
          <w:highlight w:val="cyan"/>
          <w:u w:val="single"/>
          <w:bdr w:val="single" w:sz="8" w:space="0" w:color="auto"/>
        </w:rPr>
        <w:t>defense</w:t>
      </w:r>
      <w:r w:rsidRPr="00D86F5A">
        <w:rPr>
          <w:rFonts w:eastAsia="Calibri"/>
          <w:u w:val="single"/>
        </w:rPr>
        <w:t xml:space="preserve"> as well as </w:t>
      </w:r>
      <w:r w:rsidRPr="00D86F5A">
        <w:rPr>
          <w:rFonts w:eastAsia="Calibri"/>
          <w:b/>
          <w:iCs/>
          <w:u w:val="single"/>
          <w:bdr w:val="single" w:sz="8" w:space="0" w:color="auto"/>
        </w:rPr>
        <w:t>offense</w:t>
      </w:r>
      <w:r w:rsidRPr="00D86F5A">
        <w:rPr>
          <w:rFonts w:eastAsia="Calibri"/>
          <w:sz w:val="16"/>
        </w:rPr>
        <w:t xml:space="preserve">, </w:t>
      </w:r>
      <w:r w:rsidRPr="00D86F5A">
        <w:rPr>
          <w:rFonts w:eastAsia="Calibri"/>
          <w:u w:val="single"/>
        </w:rPr>
        <w:t xml:space="preserve">with the balance favoring the former the </w:t>
      </w:r>
      <w:r w:rsidRPr="00D86F5A">
        <w:rPr>
          <w:rFonts w:eastAsia="Calibri"/>
          <w:b/>
          <w:iCs/>
          <w:highlight w:val="cyan"/>
          <w:u w:val="single"/>
          <w:bdr w:val="single" w:sz="8" w:space="0" w:color="auto"/>
        </w:rPr>
        <w:t>more</w:t>
      </w:r>
      <w:r w:rsidRPr="00D86F5A">
        <w:rPr>
          <w:rFonts w:eastAsia="Calibri"/>
          <w:u w:val="single"/>
        </w:rPr>
        <w:t xml:space="preserve"> distance increases</w:t>
      </w:r>
      <w:r w:rsidRPr="00D86F5A">
        <w:rPr>
          <w:rFonts w:eastAsia="Calibri"/>
          <w:sz w:val="16"/>
        </w:rPr>
        <w:t xml:space="preserve">. </w:t>
      </w:r>
      <w:r w:rsidRPr="00D86F5A">
        <w:rPr>
          <w:rFonts w:eastAsia="Calibri"/>
          <w:u w:val="single"/>
        </w:rPr>
        <w:t>The second is the durability of</w:t>
      </w:r>
      <w:r w:rsidRPr="00D86F5A">
        <w:rPr>
          <w:rFonts w:eastAsia="Calibri"/>
          <w:sz w:val="16"/>
        </w:rPr>
        <w:t xml:space="preserve"> local political-cultural identification, which as a shorthand can be called “</w:t>
      </w:r>
      <w:r w:rsidRPr="00D86F5A">
        <w:rPr>
          <w:rFonts w:eastAsia="Calibri"/>
          <w:b/>
          <w:iCs/>
          <w:u w:val="single"/>
          <w:bdr w:val="single" w:sz="8" w:space="0" w:color="auto"/>
        </w:rPr>
        <w:t>nationalism</w:t>
      </w:r>
      <w:r w:rsidRPr="00D86F5A">
        <w:rPr>
          <w:rFonts w:eastAsia="Calibri"/>
          <w:sz w:val="16"/>
        </w:rPr>
        <w:t xml:space="preserve">.” </w:t>
      </w:r>
      <w:r w:rsidRPr="00D86F5A">
        <w:rPr>
          <w:rFonts w:eastAsia="Calibri"/>
          <w:b/>
          <w:iCs/>
          <w:highlight w:val="cyan"/>
          <w:u w:val="single"/>
          <w:bdr w:val="single" w:sz="8" w:space="0" w:color="auto"/>
        </w:rPr>
        <w:t>Nationalism</w:t>
      </w:r>
      <w:r w:rsidRPr="00D86F5A">
        <w:rPr>
          <w:rFonts w:eastAsia="Calibri"/>
          <w:highlight w:val="cyan"/>
          <w:u w:val="single"/>
        </w:rPr>
        <w:t xml:space="preserve"> creates </w:t>
      </w:r>
      <w:r w:rsidRPr="00D86F5A">
        <w:rPr>
          <w:rFonts w:eastAsia="Calibri"/>
          <w:b/>
          <w:iCs/>
          <w:highlight w:val="cyan"/>
          <w:u w:val="single"/>
          <w:bdr w:val="single" w:sz="8" w:space="0" w:color="auto"/>
        </w:rPr>
        <w:t>asymmetry</w:t>
      </w:r>
      <w:r w:rsidRPr="00D86F5A">
        <w:rPr>
          <w:rFonts w:eastAsia="Calibri"/>
          <w:highlight w:val="cyan"/>
          <w:u w:val="single"/>
        </w:rPr>
        <w:t xml:space="preserve"> between</w:t>
      </w:r>
      <w:r w:rsidRPr="00D86F5A">
        <w:rPr>
          <w:rFonts w:eastAsia="Calibri"/>
          <w:u w:val="single"/>
        </w:rPr>
        <w:t xml:space="preserve"> the </w:t>
      </w:r>
      <w:r w:rsidRPr="00D86F5A">
        <w:rPr>
          <w:rFonts w:eastAsia="Calibri"/>
          <w:b/>
          <w:iCs/>
          <w:highlight w:val="cyan"/>
          <w:u w:val="single"/>
          <w:bdr w:val="single" w:sz="8" w:space="0" w:color="auto"/>
        </w:rPr>
        <w:t>interests</w:t>
      </w:r>
      <w:r w:rsidRPr="00D86F5A">
        <w:rPr>
          <w:rFonts w:eastAsia="Calibri"/>
          <w:highlight w:val="cyan"/>
          <w:u w:val="single"/>
        </w:rPr>
        <w:t xml:space="preserve"> of</w:t>
      </w:r>
      <w:r w:rsidRPr="00D86F5A">
        <w:rPr>
          <w:rFonts w:eastAsia="Calibri"/>
          <w:u w:val="single"/>
        </w:rPr>
        <w:t xml:space="preserve"> local </w:t>
      </w:r>
      <w:r w:rsidRPr="00D86F5A">
        <w:rPr>
          <w:rFonts w:eastAsia="Calibri"/>
          <w:highlight w:val="cyan"/>
          <w:u w:val="single"/>
        </w:rPr>
        <w:t>populations</w:t>
      </w:r>
      <w:r w:rsidRPr="00D86F5A">
        <w:rPr>
          <w:rFonts w:eastAsia="Calibri"/>
          <w:u w:val="single"/>
        </w:rPr>
        <w:t>,</w:t>
      </w:r>
      <w:r w:rsidRPr="00D86F5A">
        <w:rPr>
          <w:rFonts w:eastAsia="Calibri"/>
          <w:sz w:val="16"/>
        </w:rPr>
        <w:t xml:space="preserve"> on the one hand, </w:t>
      </w:r>
      <w:r w:rsidRPr="00D86F5A">
        <w:rPr>
          <w:rFonts w:eastAsia="Calibri"/>
          <w:highlight w:val="cyan"/>
          <w:u w:val="single"/>
        </w:rPr>
        <w:t>and</w:t>
      </w:r>
      <w:r w:rsidRPr="00D86F5A">
        <w:rPr>
          <w:rFonts w:eastAsia="Calibri"/>
          <w:u w:val="single"/>
        </w:rPr>
        <w:t xml:space="preserve"> the far more tenuous interests of </w:t>
      </w:r>
      <w:r w:rsidRPr="00D86F5A">
        <w:rPr>
          <w:rFonts w:eastAsia="Calibri"/>
          <w:highlight w:val="cyan"/>
          <w:u w:val="single"/>
        </w:rPr>
        <w:t>the</w:t>
      </w:r>
      <w:r w:rsidRPr="00D86F5A">
        <w:rPr>
          <w:rFonts w:eastAsia="Calibri"/>
          <w:u w:val="single"/>
        </w:rPr>
        <w:t xml:space="preserve"> distant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tates in their affairs, on the other.</w:t>
      </w:r>
    </w:p>
    <w:p w14:paraId="192037F6" w14:textId="77777777" w:rsidR="00C173C0" w:rsidRPr="00D86F5A" w:rsidRDefault="00C173C0" w:rsidP="00C173C0">
      <w:pPr>
        <w:rPr>
          <w:rFonts w:eastAsia="Calibri"/>
          <w:sz w:val="16"/>
        </w:rPr>
      </w:pPr>
      <w:r w:rsidRPr="00D86F5A">
        <w:rPr>
          <w:rFonts w:eastAsia="Calibri"/>
          <w:u w:val="single"/>
        </w:rPr>
        <w:t>The</w:t>
      </w:r>
      <w:r w:rsidRPr="00D86F5A">
        <w:rPr>
          <w:rFonts w:eastAsia="Calibri"/>
          <w:sz w:val="16"/>
        </w:rPr>
        <w:t xml:space="preserve"> “</w:t>
      </w:r>
      <w:r w:rsidRPr="00D86F5A">
        <w:rPr>
          <w:rFonts w:eastAsia="Calibri"/>
          <w:b/>
          <w:iCs/>
          <w:u w:val="single"/>
          <w:bdr w:val="single" w:sz="8" w:space="0" w:color="auto"/>
        </w:rPr>
        <w:t>strategic distance</w:t>
      </w:r>
      <w:r w:rsidRPr="00D86F5A">
        <w:rPr>
          <w:rFonts w:eastAsia="Calibri"/>
          <w:sz w:val="16"/>
        </w:rPr>
        <w:t xml:space="preserve">” </w:t>
      </w:r>
      <w:r w:rsidRPr="00D86F5A">
        <w:rPr>
          <w:rFonts w:eastAsia="Calibri"/>
          <w:u w:val="single"/>
        </w:rPr>
        <w:t xml:space="preserve">over which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 xml:space="preserve">must project power has </w:t>
      </w:r>
      <w:r w:rsidRPr="00D86F5A">
        <w:rPr>
          <w:rFonts w:eastAsia="Calibri"/>
          <w:b/>
          <w:iCs/>
          <w:u w:val="single"/>
          <w:bdr w:val="single" w:sz="8" w:space="0" w:color="auto"/>
        </w:rPr>
        <w:t>grown</w:t>
      </w:r>
      <w:r w:rsidRPr="00D86F5A">
        <w:rPr>
          <w:rFonts w:eastAsia="Calibri"/>
          <w:sz w:val="16"/>
        </w:rPr>
        <w:t xml:space="preserve">. Far more formidable than the Taliban or Iraqi insurgents, great or </w:t>
      </w:r>
      <w:r w:rsidRPr="00D86F5A">
        <w:rPr>
          <w:rFonts w:eastAsia="Calibri"/>
          <w:b/>
          <w:iCs/>
          <w:highlight w:val="cyan"/>
          <w:u w:val="single"/>
          <w:bdr w:val="single" w:sz="8" w:space="0" w:color="auto"/>
        </w:rPr>
        <w:t>regional powers</w:t>
      </w:r>
      <w:r w:rsidRPr="00D86F5A">
        <w:rPr>
          <w:rFonts w:eastAsia="Calibri"/>
          <w:u w:val="single"/>
        </w:rPr>
        <w:t xml:space="preserve"> like China, Russia, and Iran </w:t>
      </w:r>
      <w:r w:rsidRPr="00D86F5A">
        <w:rPr>
          <w:rFonts w:eastAsia="Calibri"/>
          <w:highlight w:val="cyan"/>
          <w:u w:val="single"/>
        </w:rPr>
        <w:t xml:space="preserve">can </w:t>
      </w:r>
      <w:r w:rsidRPr="00D86F5A">
        <w:rPr>
          <w:rFonts w:eastAsia="Calibri"/>
          <w:b/>
          <w:iCs/>
          <w:highlight w:val="cyan"/>
          <w:u w:val="single"/>
          <w:bdr w:val="single" w:sz="8" w:space="0" w:color="auto"/>
        </w:rPr>
        <w:t>counter</w:t>
      </w:r>
      <w:r w:rsidRPr="00D86F5A">
        <w:rPr>
          <w:rFonts w:eastAsia="Calibri"/>
          <w:highlight w:val="cyan"/>
          <w:u w:val="single"/>
        </w:rPr>
        <w:t xml:space="preserve"> 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at</w:t>
      </w:r>
      <w:r w:rsidRPr="00D86F5A">
        <w:rPr>
          <w:rFonts w:eastAsia="Calibri"/>
          <w:sz w:val="16"/>
        </w:rPr>
        <w:t xml:space="preserve"> a </w:t>
      </w:r>
      <w:r w:rsidRPr="00D86F5A">
        <w:rPr>
          <w:rFonts w:eastAsia="Calibri"/>
          <w:b/>
          <w:iCs/>
          <w:highlight w:val="cyan"/>
          <w:u w:val="single"/>
          <w:bdr w:val="single" w:sz="8" w:space="0" w:color="auto"/>
        </w:rPr>
        <w:t>low</w:t>
      </w:r>
      <w:r w:rsidRPr="00D86F5A">
        <w:rPr>
          <w:rFonts w:eastAsia="Calibri"/>
          <w:sz w:val="16"/>
        </w:rPr>
        <w:t xml:space="preserve">er </w:t>
      </w:r>
      <w:r w:rsidRPr="00D86F5A">
        <w:rPr>
          <w:rFonts w:eastAsia="Calibri"/>
          <w:b/>
          <w:iCs/>
          <w:highlight w:val="cyan"/>
          <w:u w:val="single"/>
          <w:bdr w:val="single" w:sz="8" w:space="0" w:color="auto"/>
        </w:rPr>
        <w:t>cost</w:t>
      </w:r>
      <w:r w:rsidRPr="00D86F5A">
        <w:rPr>
          <w:rFonts w:eastAsia="Calibri"/>
          <w:u w:val="single"/>
        </w:rPr>
        <w:t xml:space="preserve"> in their own backyards</w:t>
      </w:r>
      <w:r w:rsidRPr="00D86F5A">
        <w:rPr>
          <w:rFonts w:eastAsia="Calibri"/>
          <w:sz w:val="16"/>
        </w:rPr>
        <w:t xml:space="preserve">, altering the costs and risks ratio for the United States to intervene in a local contingency. This is </w:t>
      </w:r>
      <w:r w:rsidRPr="00D86F5A">
        <w:rPr>
          <w:rFonts w:eastAsia="Calibri"/>
          <w:u w:val="single"/>
        </w:rPr>
        <w:t>especially</w:t>
      </w:r>
      <w:r w:rsidRPr="00D86F5A">
        <w:rPr>
          <w:rFonts w:eastAsia="Calibri"/>
          <w:sz w:val="16"/>
        </w:rPr>
        <w:t xml:space="preserve"> true </w:t>
      </w:r>
      <w:r w:rsidRPr="00D86F5A">
        <w:rPr>
          <w:rFonts w:eastAsia="Calibri"/>
          <w:u w:val="single"/>
        </w:rPr>
        <w:t>if U.S. interests are conditional enough for it to not commit the full weight of its national resources</w:t>
      </w:r>
      <w:r w:rsidRPr="00D86F5A">
        <w:rPr>
          <w:rFonts w:eastAsia="Calibri"/>
          <w:sz w:val="16"/>
        </w:rPr>
        <w:t xml:space="preserve"> to the fight. The United States’ grand strategy should be recalibrated to reflect a more rigorously prioritized set of interests and more modest expectations regarding the political outcomes that can be achieved </w:t>
      </w:r>
      <w:proofErr w:type="gramStart"/>
      <w:r w:rsidRPr="00D86F5A">
        <w:rPr>
          <w:rFonts w:eastAsia="Calibri"/>
          <w:sz w:val="16"/>
        </w:rPr>
        <w:t>by the use of</w:t>
      </w:r>
      <w:proofErr w:type="gramEnd"/>
      <w:r w:rsidRPr="00D86F5A">
        <w:rPr>
          <w:rFonts w:eastAsia="Calibri"/>
          <w:sz w:val="16"/>
        </w:rPr>
        <w:t xml:space="preserve"> U.S. military power abroad.</w:t>
      </w:r>
    </w:p>
    <w:p w14:paraId="040F9CA1" w14:textId="77777777" w:rsidR="00C173C0" w:rsidRPr="00C71F8C" w:rsidRDefault="00C173C0" w:rsidP="00C173C0">
      <w:pPr>
        <w:rPr>
          <w:sz w:val="16"/>
        </w:rPr>
      </w:pPr>
    </w:p>
    <w:p w14:paraId="1C9AB040" w14:textId="4739B1AA" w:rsidR="00C173C0" w:rsidRDefault="00C173C0" w:rsidP="00C173C0">
      <w:pPr>
        <w:pStyle w:val="Heading1"/>
        <w:rPr>
          <w:rFonts w:eastAsia="Times New Roman"/>
        </w:rPr>
      </w:pPr>
      <w:r>
        <w:rPr>
          <w:rFonts w:eastAsia="Times New Roman"/>
        </w:rPr>
        <w:t>2NC</w:t>
      </w:r>
    </w:p>
    <w:p w14:paraId="00169675" w14:textId="45139DD4" w:rsidR="00C173C0" w:rsidRPr="00C173C0" w:rsidRDefault="00C173C0" w:rsidP="00C173C0">
      <w:pPr>
        <w:keepNext/>
        <w:keepLines/>
        <w:pageBreakBefore/>
        <w:spacing w:before="40" w:after="0"/>
        <w:jc w:val="center"/>
        <w:outlineLvl w:val="1"/>
        <w:rPr>
          <w:rFonts w:eastAsia="Times New Roman" w:cs="Times New Roman"/>
          <w:b/>
          <w:sz w:val="44"/>
          <w:szCs w:val="26"/>
          <w:u w:val="double"/>
        </w:rPr>
      </w:pPr>
      <w:r w:rsidRPr="00C173C0">
        <w:rPr>
          <w:rFonts w:eastAsia="Times New Roman" w:cs="Times New Roman"/>
          <w:b/>
          <w:sz w:val="44"/>
          <w:szCs w:val="26"/>
          <w:u w:val="double"/>
        </w:rPr>
        <w:t>Ban</w:t>
      </w:r>
    </w:p>
    <w:p w14:paraId="7D96BA20" w14:textId="77777777" w:rsidR="00C173C0" w:rsidRPr="00C173C0" w:rsidRDefault="00C173C0" w:rsidP="00C173C0">
      <w:pPr>
        <w:keepNext/>
        <w:keepLines/>
        <w:pageBreakBefore/>
        <w:spacing w:before="40" w:after="0"/>
        <w:jc w:val="center"/>
        <w:outlineLvl w:val="2"/>
        <w:rPr>
          <w:rFonts w:eastAsia="Times New Roman" w:cs="Times New Roman"/>
          <w:b/>
          <w:sz w:val="32"/>
          <w:szCs w:val="24"/>
          <w:u w:val="single"/>
        </w:rPr>
      </w:pPr>
      <w:r w:rsidRPr="00C173C0">
        <w:rPr>
          <w:rFonts w:eastAsia="Times New Roman" w:cs="Times New Roman"/>
          <w:b/>
          <w:sz w:val="32"/>
          <w:szCs w:val="24"/>
          <w:u w:val="single"/>
        </w:rPr>
        <w:t>O/V---2NC</w:t>
      </w:r>
    </w:p>
    <w:p w14:paraId="61F3EC3C" w14:textId="77777777" w:rsidR="00C173C0" w:rsidRPr="00C173C0" w:rsidRDefault="00C173C0" w:rsidP="00C173C0">
      <w:pPr>
        <w:keepNext/>
        <w:keepLines/>
        <w:spacing w:before="40" w:after="0"/>
        <w:outlineLvl w:val="3"/>
        <w:rPr>
          <w:rFonts w:eastAsia="Times New Roman" w:cs="Times New Roman"/>
          <w:b/>
          <w:iCs/>
          <w:sz w:val="26"/>
        </w:rPr>
      </w:pPr>
      <w:bookmarkStart w:id="2" w:name="_Hlk206221197"/>
      <w:bookmarkStart w:id="3" w:name="_Hlk208169959"/>
      <w:r w:rsidRPr="00C173C0">
        <w:rPr>
          <w:rFonts w:eastAsia="Times New Roman" w:cs="Times New Roman"/>
          <w:b/>
          <w:iCs/>
          <w:sz w:val="26"/>
        </w:rPr>
        <w:t xml:space="preserve">A. </w:t>
      </w:r>
      <w:r w:rsidRPr="00C173C0">
        <w:rPr>
          <w:rFonts w:eastAsia="Times New Roman" w:cs="Times New Roman"/>
          <w:b/>
          <w:iCs/>
          <w:sz w:val="26"/>
          <w:u w:val="single"/>
        </w:rPr>
        <w:t>Optimized follow-on</w:t>
      </w:r>
      <w:r w:rsidRPr="00C173C0">
        <w:rPr>
          <w:rFonts w:eastAsia="Times New Roman" w:cs="Times New Roman"/>
          <w:b/>
          <w:iCs/>
          <w:sz w:val="26"/>
        </w:rPr>
        <w:t xml:space="preserve">. </w:t>
      </w:r>
      <w:proofErr w:type="gramStart"/>
      <w:r w:rsidRPr="00C173C0">
        <w:rPr>
          <w:rFonts w:eastAsia="Times New Roman" w:cs="Times New Roman"/>
          <w:b/>
          <w:iCs/>
          <w:sz w:val="26"/>
        </w:rPr>
        <w:t>The FG</w:t>
      </w:r>
      <w:proofErr w:type="gramEnd"/>
      <w:r w:rsidRPr="00C173C0">
        <w:rPr>
          <w:rFonts w:eastAsia="Times New Roman" w:cs="Times New Roman"/>
          <w:b/>
          <w:iCs/>
          <w:sz w:val="26"/>
        </w:rPr>
        <w:t xml:space="preserve"> takes the </w:t>
      </w:r>
      <w:r w:rsidRPr="00C173C0">
        <w:rPr>
          <w:rFonts w:eastAsia="Times New Roman" w:cs="Times New Roman"/>
          <w:b/>
          <w:iCs/>
          <w:sz w:val="26"/>
          <w:u w:val="single"/>
        </w:rPr>
        <w:t>best parts</w:t>
      </w:r>
      <w:r w:rsidRPr="00C173C0">
        <w:rPr>
          <w:rFonts w:eastAsia="Times New Roman" w:cs="Times New Roman"/>
          <w:b/>
          <w:iCs/>
          <w:sz w:val="26"/>
        </w:rPr>
        <w:t xml:space="preserve"> of state innovation and </w:t>
      </w:r>
      <w:r w:rsidRPr="00C173C0">
        <w:rPr>
          <w:rFonts w:eastAsia="Times New Roman" w:cs="Times New Roman"/>
          <w:b/>
          <w:iCs/>
          <w:sz w:val="26"/>
          <w:u w:val="single"/>
        </w:rPr>
        <w:t>follows on</w:t>
      </w:r>
      <w:r w:rsidRPr="00C173C0">
        <w:rPr>
          <w:rFonts w:eastAsia="Times New Roman" w:cs="Times New Roman"/>
          <w:b/>
          <w:iCs/>
          <w:sz w:val="26"/>
        </w:rPr>
        <w:t xml:space="preserve"> after proof of concept.</w:t>
      </w:r>
    </w:p>
    <w:p w14:paraId="65BAA17F" w14:textId="77777777" w:rsidR="00C173C0" w:rsidRPr="00C173C0" w:rsidRDefault="00C173C0" w:rsidP="00C173C0">
      <w:pPr>
        <w:rPr>
          <w:rFonts w:eastAsia="Calibri"/>
        </w:rPr>
      </w:pPr>
      <w:r w:rsidRPr="00C173C0">
        <w:rPr>
          <w:rFonts w:eastAsia="Calibri"/>
          <w:b/>
          <w:bCs/>
          <w:sz w:val="26"/>
        </w:rPr>
        <w:t>Gerstein 20</w:t>
      </w:r>
      <w:r w:rsidRPr="00C173C0">
        <w:rPr>
          <w:rFonts w:eastAsia="Calibri"/>
        </w:rPr>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43D26DF6" w14:textId="77777777" w:rsidR="00C173C0" w:rsidRPr="00C173C0" w:rsidRDefault="00C173C0" w:rsidP="00C173C0">
      <w:pPr>
        <w:rPr>
          <w:rFonts w:eastAsia="Calibri"/>
          <w:sz w:val="16"/>
        </w:rPr>
      </w:pPr>
      <w:r w:rsidRPr="00C173C0">
        <w:rPr>
          <w:rFonts w:eastAsia="Calibri"/>
          <w:highlight w:val="cyan"/>
          <w:u w:val="single"/>
        </w:rPr>
        <w:t>State</w:t>
      </w:r>
      <w:r w:rsidRPr="00C173C0">
        <w:rPr>
          <w:rFonts w:eastAsia="Calibri"/>
          <w:u w:val="single"/>
        </w:rPr>
        <w:t xml:space="preserve"> and local action has been </w:t>
      </w:r>
      <w:r w:rsidRPr="00C173C0">
        <w:rPr>
          <w:rFonts w:eastAsia="Calibri"/>
          <w:b/>
          <w:iCs/>
          <w:u w:val="single"/>
          <w:bdr w:val="single" w:sz="8" w:space="0" w:color="auto"/>
        </w:rPr>
        <w:t>critical</w:t>
      </w:r>
      <w:r w:rsidRPr="00C173C0">
        <w:rPr>
          <w:rFonts w:eastAsia="Calibri"/>
          <w:u w:val="single"/>
        </w:rPr>
        <w:t xml:space="preserve"> for safeguarding </w:t>
      </w:r>
      <w:r w:rsidRPr="00C173C0">
        <w:rPr>
          <w:rFonts w:eastAsia="Calibri"/>
          <w:highlight w:val="cyan"/>
          <w:u w:val="single"/>
        </w:rPr>
        <w:t>workers' rights</w:t>
      </w:r>
      <w:r w:rsidRPr="00C173C0">
        <w:rPr>
          <w:rFonts w:eastAsia="Calibri"/>
          <w:sz w:val="16"/>
        </w:rPr>
        <w:t xml:space="preserve"> during this challenging time. However, </w:t>
      </w:r>
      <w:r w:rsidRPr="00C173C0">
        <w:rPr>
          <w:rFonts w:eastAsia="Calibri"/>
          <w:u w:val="single"/>
        </w:rPr>
        <w:t>this action at the state and local level can and should continue</w:t>
      </w:r>
      <w:r w:rsidRPr="00C173C0">
        <w:rPr>
          <w:rFonts w:eastAsia="Calibri"/>
          <w:sz w:val="16"/>
        </w:rPr>
        <w:t xml:space="preserve"> even </w:t>
      </w:r>
      <w:proofErr w:type="gramStart"/>
      <w:r w:rsidRPr="00C173C0">
        <w:rPr>
          <w:rFonts w:eastAsia="Calibri"/>
          <w:sz w:val="16"/>
        </w:rPr>
        <w:t>in light of</w:t>
      </w:r>
      <w:proofErr w:type="gramEnd"/>
      <w:r w:rsidRPr="00C173C0">
        <w:rPr>
          <w:rFonts w:eastAsia="Calibri"/>
          <w:sz w:val="16"/>
        </w:rPr>
        <w:t xml:space="preserve"> the Biden administration's welcome pro-worker approach. Sustained and even increased momentum among states and localities is important, for various reasons.</w:t>
      </w:r>
    </w:p>
    <w:p w14:paraId="7AD154A0" w14:textId="77777777" w:rsidR="00C173C0" w:rsidRPr="00C173C0" w:rsidRDefault="00C173C0" w:rsidP="00C173C0">
      <w:pPr>
        <w:rPr>
          <w:rFonts w:eastAsia="Calibri"/>
          <w:sz w:val="16"/>
        </w:rPr>
      </w:pPr>
      <w:r w:rsidRPr="00C173C0">
        <w:rPr>
          <w:rFonts w:eastAsia="Calibri"/>
          <w:sz w:val="16"/>
        </w:rPr>
        <w:t xml:space="preserve">First, as Justice Brandeis wrote: "It is one of the happy incidents of the federal system that a single courageous state may, if its citizens choose, serve as a laboratory; and try novel social and economic experiments without risk to the  [*89] rest of the country." 221This concept of </w:t>
      </w:r>
      <w:r w:rsidRPr="00C173C0">
        <w:rPr>
          <w:rFonts w:eastAsia="Calibri"/>
          <w:b/>
          <w:iCs/>
          <w:u w:val="single"/>
          <w:bdr w:val="single" w:sz="8" w:space="0" w:color="auto"/>
        </w:rPr>
        <w:t>state</w:t>
      </w:r>
      <w:r w:rsidRPr="00C173C0">
        <w:rPr>
          <w:rFonts w:eastAsia="Calibri"/>
          <w:sz w:val="16"/>
        </w:rPr>
        <w:t xml:space="preserve">s (and now localities too) serving as </w:t>
      </w:r>
      <w:r w:rsidRPr="00C173C0">
        <w:rPr>
          <w:rFonts w:eastAsia="Calibri"/>
          <w:b/>
          <w:iCs/>
          <w:highlight w:val="cyan"/>
          <w:u w:val="single"/>
          <w:bdr w:val="single" w:sz="8" w:space="0" w:color="auto"/>
        </w:rPr>
        <w:t>lab</w:t>
      </w:r>
      <w:r w:rsidRPr="00C173C0">
        <w:rPr>
          <w:rFonts w:eastAsia="Calibri"/>
          <w:b/>
          <w:iCs/>
          <w:u w:val="single"/>
          <w:bdr w:val="single" w:sz="8" w:space="0" w:color="auto"/>
        </w:rPr>
        <w:t>oratorie</w:t>
      </w:r>
      <w:r w:rsidRPr="00C173C0">
        <w:rPr>
          <w:rFonts w:eastAsia="Calibri"/>
          <w:b/>
          <w:iCs/>
          <w:highlight w:val="cyan"/>
          <w:u w:val="single"/>
          <w:bdr w:val="single" w:sz="8" w:space="0" w:color="auto"/>
        </w:rPr>
        <w:t>s of democracy</w:t>
      </w:r>
      <w:r w:rsidRPr="00C173C0">
        <w:rPr>
          <w:rFonts w:eastAsia="Calibri"/>
          <w:sz w:val="16"/>
        </w:rPr>
        <w:t xml:space="preserve"> </w:t>
      </w:r>
      <w:r w:rsidRPr="00C173C0">
        <w:rPr>
          <w:rFonts w:eastAsia="Calibri"/>
          <w:u w:val="single"/>
        </w:rPr>
        <w:t xml:space="preserve">has </w:t>
      </w:r>
      <w:r w:rsidRPr="00C173C0">
        <w:rPr>
          <w:rFonts w:eastAsia="Calibri"/>
          <w:b/>
          <w:iCs/>
          <w:highlight w:val="cyan"/>
          <w:u w:val="single"/>
          <w:bdr w:val="single" w:sz="8" w:space="0" w:color="auto"/>
        </w:rPr>
        <w:t>allow</w:t>
      </w:r>
      <w:r w:rsidRPr="00C173C0">
        <w:rPr>
          <w:rFonts w:eastAsia="Calibri"/>
          <w:u w:val="single"/>
        </w:rPr>
        <w:t xml:space="preserve">ed </w:t>
      </w:r>
      <w:r w:rsidRPr="00C173C0">
        <w:rPr>
          <w:rFonts w:eastAsia="Calibri"/>
          <w:highlight w:val="cyan"/>
          <w:u w:val="single"/>
        </w:rPr>
        <w:t>experimentation and advancement in</w:t>
      </w:r>
      <w:r w:rsidRPr="00C173C0">
        <w:rPr>
          <w:rFonts w:eastAsia="Calibri"/>
          <w:u w:val="single"/>
        </w:rPr>
        <w:t xml:space="preserve"> laws and rights in a number of areas, not least among them </w:t>
      </w:r>
      <w:r w:rsidRPr="00C173C0">
        <w:rPr>
          <w:rFonts w:eastAsia="Calibri"/>
          <w:b/>
          <w:iCs/>
          <w:highlight w:val="cyan"/>
          <w:u w:val="single"/>
          <w:bdr w:val="single" w:sz="8" w:space="0" w:color="auto"/>
        </w:rPr>
        <w:t>worker protection</w:t>
      </w:r>
      <w:r w:rsidRPr="00C173C0">
        <w:rPr>
          <w:rFonts w:eastAsia="Calibri"/>
          <w:u w:val="single"/>
        </w:rPr>
        <w:t xml:space="preserve"> laws</w:t>
      </w:r>
      <w:r w:rsidRPr="00C173C0">
        <w:rPr>
          <w:rFonts w:eastAsia="Calibri"/>
          <w:sz w:val="16"/>
        </w:rPr>
        <w:t xml:space="preserve">. </w:t>
      </w:r>
      <w:r w:rsidRPr="00C173C0">
        <w:rPr>
          <w:rFonts w:eastAsia="Calibri"/>
          <w:highlight w:val="cyan"/>
          <w:u w:val="single"/>
        </w:rPr>
        <w:t>Paid sick days and</w:t>
      </w:r>
      <w:r w:rsidRPr="00C173C0">
        <w:rPr>
          <w:rFonts w:eastAsia="Calibri"/>
          <w:u w:val="single"/>
        </w:rPr>
        <w:t xml:space="preserve"> paid </w:t>
      </w:r>
      <w:r w:rsidRPr="00C173C0">
        <w:rPr>
          <w:rFonts w:eastAsia="Calibri"/>
          <w:highlight w:val="cyan"/>
          <w:u w:val="single"/>
        </w:rPr>
        <w:t>family leave</w:t>
      </w:r>
      <w:r w:rsidRPr="00C173C0">
        <w:rPr>
          <w:rFonts w:eastAsia="Calibri"/>
          <w:u w:val="single"/>
        </w:rPr>
        <w:t xml:space="preserve"> are both examples of this phenomenon: paid sick days began in one city, and paid family and medical leave </w:t>
      </w:r>
      <w:r w:rsidRPr="00C173C0">
        <w:rPr>
          <w:rFonts w:eastAsia="Calibri"/>
          <w:b/>
          <w:iCs/>
          <w:highlight w:val="cyan"/>
          <w:u w:val="single"/>
          <w:bdr w:val="single" w:sz="8" w:space="0" w:color="auto"/>
        </w:rPr>
        <w:t>began in one</w:t>
      </w:r>
      <w:r w:rsidRPr="00C173C0">
        <w:rPr>
          <w:rFonts w:eastAsia="Calibri"/>
          <w:b/>
          <w:iCs/>
          <w:u w:val="single"/>
          <w:bdr w:val="single" w:sz="8" w:space="0" w:color="auto"/>
        </w:rPr>
        <w:t xml:space="preserve"> </w:t>
      </w:r>
      <w:r w:rsidRPr="00C173C0">
        <w:rPr>
          <w:rFonts w:eastAsia="Calibri"/>
          <w:b/>
          <w:iCs/>
          <w:highlight w:val="cyan"/>
          <w:u w:val="single"/>
          <w:bdr w:val="single" w:sz="8" w:space="0" w:color="auto"/>
        </w:rPr>
        <w:t>state</w:t>
      </w:r>
      <w:r w:rsidRPr="00C173C0">
        <w:rPr>
          <w:rFonts w:eastAsia="Calibri"/>
          <w:sz w:val="16"/>
        </w:rPr>
        <w:t xml:space="preserve">, </w:t>
      </w:r>
      <w:r w:rsidRPr="00C173C0">
        <w:rPr>
          <w:rFonts w:eastAsia="Calibri"/>
          <w:highlight w:val="cyan"/>
          <w:u w:val="single"/>
        </w:rPr>
        <w:t>but</w:t>
      </w:r>
      <w:r w:rsidRPr="00C173C0">
        <w:rPr>
          <w:rFonts w:eastAsia="Calibri"/>
          <w:u w:val="single"/>
        </w:rPr>
        <w:t xml:space="preserve"> both have </w:t>
      </w:r>
      <w:r w:rsidRPr="00C173C0">
        <w:rPr>
          <w:rFonts w:eastAsia="Calibri"/>
          <w:highlight w:val="cyan"/>
          <w:u w:val="single"/>
        </w:rPr>
        <w:t>now</w:t>
      </w:r>
      <w:r w:rsidRPr="00C173C0">
        <w:rPr>
          <w:rFonts w:eastAsia="Calibri"/>
          <w:u w:val="single"/>
        </w:rPr>
        <w:t xml:space="preserve"> grown to </w:t>
      </w:r>
      <w:r w:rsidRPr="00C173C0">
        <w:rPr>
          <w:rFonts w:eastAsia="Calibri"/>
          <w:highlight w:val="cyan"/>
          <w:u w:val="single"/>
        </w:rPr>
        <w:t>cover millions</w:t>
      </w:r>
      <w:r w:rsidRPr="00C173C0">
        <w:rPr>
          <w:rFonts w:eastAsia="Calibri"/>
          <w:u w:val="single"/>
        </w:rPr>
        <w:t xml:space="preserve"> of workers</w:t>
      </w:r>
      <w:r w:rsidRPr="00C173C0">
        <w:rPr>
          <w:rFonts w:eastAsia="Calibri"/>
          <w:sz w:val="16"/>
        </w:rPr>
        <w:t xml:space="preserve"> nationwide in </w:t>
      </w:r>
      <w:proofErr w:type="gramStart"/>
      <w:r w:rsidRPr="00C173C0">
        <w:rPr>
          <w:rFonts w:eastAsia="Calibri"/>
          <w:sz w:val="16"/>
        </w:rPr>
        <w:t>a number of</w:t>
      </w:r>
      <w:proofErr w:type="gramEnd"/>
      <w:r w:rsidRPr="00C173C0">
        <w:rPr>
          <w:rFonts w:eastAsia="Calibri"/>
          <w:sz w:val="16"/>
        </w:rPr>
        <w:t xml:space="preserve"> different places. </w:t>
      </w:r>
      <w:r w:rsidRPr="00C173C0">
        <w:rPr>
          <w:rFonts w:eastAsia="Calibri"/>
          <w:u w:val="single"/>
        </w:rPr>
        <w:t xml:space="preserve">With years of </w:t>
      </w:r>
      <w:r w:rsidRPr="00C173C0">
        <w:rPr>
          <w:rFonts w:eastAsia="Calibri"/>
          <w:b/>
          <w:iCs/>
          <w:u w:val="single"/>
          <w:bdr w:val="single" w:sz="8" w:space="0" w:color="auto"/>
        </w:rPr>
        <w:t>ev</w:t>
      </w:r>
      <w:r w:rsidRPr="00C173C0">
        <w:rPr>
          <w:rFonts w:eastAsia="Calibri"/>
          <w:u w:val="single"/>
        </w:rPr>
        <w:t>idence from multiple jurisdictions of their feasibility, positive impact for workers, and lack of harm to employers</w:t>
      </w:r>
      <w:r w:rsidRPr="00C173C0">
        <w:rPr>
          <w:rFonts w:eastAsia="Calibri"/>
          <w:sz w:val="16"/>
        </w:rPr>
        <w:t xml:space="preserve">, 222 </w:t>
      </w:r>
      <w:r w:rsidRPr="00C173C0">
        <w:rPr>
          <w:rFonts w:eastAsia="Calibri"/>
          <w:highlight w:val="cyan"/>
          <w:u w:val="single"/>
        </w:rPr>
        <w:t xml:space="preserve">national </w:t>
      </w:r>
      <w:proofErr w:type="gramStart"/>
      <w:r w:rsidRPr="00C173C0">
        <w:rPr>
          <w:rFonts w:eastAsia="Calibri"/>
          <w:highlight w:val="cyan"/>
          <w:u w:val="single"/>
        </w:rPr>
        <w:t>consensus</w:t>
      </w:r>
      <w:proofErr w:type="gramEnd"/>
      <w:r w:rsidRPr="00C173C0">
        <w:rPr>
          <w:rFonts w:eastAsia="Calibri"/>
          <w:highlight w:val="cyan"/>
          <w:u w:val="single"/>
        </w:rPr>
        <w:t xml:space="preserve"> has grown that these laws should be passed</w:t>
      </w:r>
      <w:r w:rsidRPr="00C173C0">
        <w:rPr>
          <w:rFonts w:eastAsia="Calibri"/>
          <w:u w:val="single"/>
        </w:rPr>
        <w:t xml:space="preserve"> </w:t>
      </w:r>
      <w:r w:rsidRPr="00C173C0">
        <w:rPr>
          <w:rFonts w:eastAsia="Calibri"/>
          <w:highlight w:val="cyan"/>
          <w:u w:val="single"/>
        </w:rPr>
        <w:t>at the federal level</w:t>
      </w:r>
      <w:r w:rsidRPr="00C173C0">
        <w:rPr>
          <w:rFonts w:eastAsia="Calibri"/>
          <w:sz w:val="16"/>
        </w:rPr>
        <w:t xml:space="preserve">, 223 </w:t>
      </w:r>
      <w:r w:rsidRPr="00C173C0">
        <w:rPr>
          <w:rFonts w:eastAsia="Calibri"/>
          <w:highlight w:val="cyan"/>
          <w:u w:val="single"/>
        </w:rPr>
        <w:t>with conservatives agreeing</w:t>
      </w:r>
      <w:r w:rsidRPr="00C173C0">
        <w:rPr>
          <w:rFonts w:eastAsia="Calibri"/>
          <w:sz w:val="16"/>
        </w:rPr>
        <w:t xml:space="preserve"> to the concept of at least paid parental leave, even though their proposals are generally lackluster. 224 </w:t>
      </w:r>
      <w:r w:rsidRPr="00C173C0">
        <w:rPr>
          <w:rFonts w:eastAsia="Calibri"/>
          <w:u w:val="single"/>
        </w:rPr>
        <w:t xml:space="preserve">Creativity in state and local worker protection legislation enables the development of cutting-edge approaches that address new developments in workplace challenges, including those emerging from new business models or from </w:t>
      </w:r>
      <w:r w:rsidRPr="00C173C0">
        <w:rPr>
          <w:rFonts w:eastAsia="Calibri"/>
          <w:b/>
          <w:iCs/>
          <w:u w:val="single"/>
          <w:bdr w:val="single" w:sz="8" w:space="0" w:color="auto"/>
        </w:rPr>
        <w:t>tech</w:t>
      </w:r>
      <w:r w:rsidRPr="00C173C0">
        <w:rPr>
          <w:rFonts w:eastAsia="Calibri"/>
          <w:u w:val="single"/>
        </w:rPr>
        <w:t>nological changes</w:t>
      </w:r>
      <w:r w:rsidRPr="00C173C0">
        <w:rPr>
          <w:rFonts w:eastAsia="Calibri"/>
          <w:sz w:val="16"/>
        </w:rPr>
        <w:t xml:space="preserve">. </w:t>
      </w:r>
      <w:r w:rsidRPr="00C173C0">
        <w:rPr>
          <w:rFonts w:eastAsia="Calibri"/>
          <w:b/>
          <w:iCs/>
          <w:highlight w:val="cyan"/>
          <w:u w:val="single"/>
          <w:bdr w:val="single" w:sz="8" w:space="0" w:color="auto"/>
        </w:rPr>
        <w:t xml:space="preserve">States </w:t>
      </w:r>
      <w:r w:rsidRPr="00C173C0">
        <w:rPr>
          <w:rFonts w:eastAsia="Calibri"/>
          <w:b/>
          <w:iCs/>
          <w:u w:val="single"/>
          <w:bdr w:val="single" w:sz="8" w:space="0" w:color="auto"/>
        </w:rPr>
        <w:t xml:space="preserve">and localities can </w:t>
      </w:r>
      <w:r w:rsidRPr="00C173C0">
        <w:rPr>
          <w:rFonts w:eastAsia="Calibri"/>
          <w:b/>
          <w:iCs/>
          <w:highlight w:val="cyan"/>
          <w:u w:val="single"/>
          <w:bdr w:val="single" w:sz="8" w:space="0" w:color="auto"/>
        </w:rPr>
        <w:t xml:space="preserve">test policies that are not yet within the Overton window </w:t>
      </w:r>
      <w:r w:rsidRPr="00C173C0">
        <w:rPr>
          <w:rFonts w:eastAsia="Calibri"/>
          <w:b/>
          <w:iCs/>
          <w:u w:val="single"/>
          <w:bdr w:val="single" w:sz="8" w:space="0" w:color="auto"/>
        </w:rPr>
        <w:t>of the national conversation</w:t>
      </w:r>
      <w:r w:rsidRPr="00C173C0">
        <w:rPr>
          <w:rFonts w:eastAsia="Calibri"/>
          <w:sz w:val="16"/>
        </w:rPr>
        <w:t xml:space="preserve">, on which there is not yet a national consensus. Even in prior eras with worker-friendly leaders at the federal level, </w:t>
      </w:r>
      <w:r w:rsidRPr="00C173C0">
        <w:rPr>
          <w:rFonts w:eastAsia="Calibri"/>
          <w:b/>
          <w:iCs/>
          <w:highlight w:val="cyan"/>
          <w:u w:val="single"/>
          <w:bdr w:val="single" w:sz="8" w:space="0" w:color="auto"/>
        </w:rPr>
        <w:t>states and localities</w:t>
      </w:r>
      <w:r w:rsidRPr="00C173C0">
        <w:rPr>
          <w:rFonts w:eastAsia="Calibri"/>
          <w:sz w:val="16"/>
        </w:rPr>
        <w:t xml:space="preserve"> have often </w:t>
      </w:r>
      <w:r w:rsidRPr="00C173C0">
        <w:rPr>
          <w:rFonts w:eastAsia="Calibri"/>
          <w:b/>
          <w:iCs/>
          <w:highlight w:val="cyan"/>
          <w:u w:val="single"/>
          <w:bdr w:val="single" w:sz="8" w:space="0" w:color="auto"/>
        </w:rPr>
        <w:t>take</w:t>
      </w:r>
      <w:r w:rsidRPr="00C173C0">
        <w:rPr>
          <w:rFonts w:eastAsia="Calibri"/>
          <w:sz w:val="16"/>
        </w:rPr>
        <w:t xml:space="preserve">n </w:t>
      </w:r>
      <w:r w:rsidRPr="00C173C0">
        <w:rPr>
          <w:rFonts w:eastAsia="Calibri"/>
          <w:b/>
          <w:iCs/>
          <w:highlight w:val="cyan"/>
          <w:u w:val="single"/>
          <w:bdr w:val="single" w:sz="8" w:space="0" w:color="auto"/>
        </w:rPr>
        <w:t>the lead</w:t>
      </w:r>
      <w:r w:rsidRPr="00C173C0">
        <w:rPr>
          <w:rFonts w:eastAsia="Calibri"/>
          <w:b/>
          <w:iCs/>
          <w:u w:val="single"/>
          <w:bdr w:val="single" w:sz="8" w:space="0" w:color="auto"/>
        </w:rPr>
        <w:t xml:space="preserve"> </w:t>
      </w:r>
      <w:r w:rsidRPr="00C173C0">
        <w:rPr>
          <w:rFonts w:eastAsia="Calibri"/>
          <w:sz w:val="16"/>
        </w:rPr>
        <w:t xml:space="preserve">on important workplace and other policy issues, </w:t>
      </w:r>
      <w:r w:rsidRPr="00C173C0">
        <w:rPr>
          <w:rFonts w:eastAsia="Calibri"/>
          <w:b/>
          <w:iCs/>
          <w:sz w:val="30"/>
          <w:szCs w:val="30"/>
          <w:highlight w:val="cyan"/>
          <w:u w:val="single"/>
          <w:bdr w:val="single" w:sz="8" w:space="0" w:color="auto"/>
        </w:rPr>
        <w:t>while the fed</w:t>
      </w:r>
      <w:r w:rsidRPr="00C173C0">
        <w:rPr>
          <w:rFonts w:eastAsia="Calibri"/>
          <w:b/>
          <w:iCs/>
          <w:sz w:val="30"/>
          <w:szCs w:val="30"/>
          <w:u w:val="single"/>
          <w:bdr w:val="single" w:sz="8" w:space="0" w:color="auto"/>
        </w:rPr>
        <w:t>eral</w:t>
      </w:r>
      <w:r w:rsidRPr="00C173C0">
        <w:rPr>
          <w:rFonts w:eastAsia="Calibri"/>
          <w:b/>
          <w:iCs/>
          <w:sz w:val="30"/>
          <w:szCs w:val="30"/>
          <w:highlight w:val="cyan"/>
          <w:u w:val="single"/>
          <w:bdr w:val="single" w:sz="8" w:space="0" w:color="auto"/>
        </w:rPr>
        <w:t xml:space="preserve"> </w:t>
      </w:r>
      <w:r w:rsidRPr="00C173C0">
        <w:rPr>
          <w:rFonts w:eastAsia="Calibri"/>
          <w:b/>
          <w:iCs/>
          <w:sz w:val="30"/>
          <w:szCs w:val="30"/>
          <w:u w:val="single"/>
          <w:bdr w:val="single" w:sz="8" w:space="0" w:color="auto"/>
        </w:rPr>
        <w:t xml:space="preserve">government </w:t>
      </w:r>
      <w:r w:rsidRPr="00C173C0">
        <w:rPr>
          <w:rFonts w:eastAsia="Calibri"/>
          <w:b/>
          <w:iCs/>
          <w:sz w:val="30"/>
          <w:szCs w:val="30"/>
          <w:highlight w:val="cyan"/>
          <w:u w:val="single"/>
          <w:bdr w:val="single" w:sz="8" w:space="0" w:color="auto"/>
        </w:rPr>
        <w:t>later, with proof of concept, follows</w:t>
      </w:r>
      <w:r w:rsidRPr="00C173C0">
        <w:rPr>
          <w:rFonts w:eastAsia="Calibri"/>
          <w:sz w:val="16"/>
        </w:rPr>
        <w:t>. 225</w:t>
      </w:r>
      <w:bookmarkEnd w:id="2"/>
    </w:p>
    <w:p w14:paraId="4BA86B4C" w14:textId="77777777" w:rsidR="00C173C0" w:rsidRPr="00C173C0" w:rsidRDefault="00C173C0" w:rsidP="00C173C0">
      <w:pPr>
        <w:keepNext/>
        <w:keepLines/>
        <w:spacing w:before="40" w:after="0"/>
        <w:outlineLvl w:val="3"/>
        <w:rPr>
          <w:rFonts w:eastAsia="Times New Roman" w:cs="Times New Roman"/>
          <w:b/>
          <w:iCs/>
          <w:sz w:val="26"/>
        </w:rPr>
      </w:pPr>
      <w:bookmarkStart w:id="4" w:name="_Hlk206221911"/>
      <w:r w:rsidRPr="00C173C0">
        <w:rPr>
          <w:rFonts w:eastAsia="Times New Roman" w:cs="Times New Roman"/>
          <w:b/>
          <w:iCs/>
          <w:sz w:val="26"/>
        </w:rPr>
        <w:t>B. Legal victories---they’re more likely at the state level</w:t>
      </w:r>
    </w:p>
    <w:p w14:paraId="17290F1D" w14:textId="77777777" w:rsidR="00C173C0" w:rsidRPr="00C173C0" w:rsidRDefault="00C173C0" w:rsidP="00C173C0">
      <w:pPr>
        <w:rPr>
          <w:rFonts w:eastAsia="Calibri"/>
        </w:rPr>
      </w:pPr>
      <w:r w:rsidRPr="00C173C0">
        <w:rPr>
          <w:rFonts w:eastAsia="Calibri"/>
          <w:b/>
          <w:bCs/>
          <w:sz w:val="26"/>
        </w:rPr>
        <w:t>Gerstein 20</w:t>
      </w:r>
      <w:r w:rsidRPr="00C173C0">
        <w:rPr>
          <w:rFonts w:eastAsia="Calibri"/>
        </w:rPr>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1D359079" w14:textId="77777777" w:rsidR="00C173C0" w:rsidRPr="00C173C0" w:rsidRDefault="00C173C0" w:rsidP="00C173C0">
      <w:pPr>
        <w:rPr>
          <w:rFonts w:eastAsia="Calibri"/>
          <w:sz w:val="16"/>
        </w:rPr>
      </w:pPr>
      <w:r w:rsidRPr="00C173C0">
        <w:rPr>
          <w:rFonts w:eastAsia="Calibri"/>
          <w:sz w:val="16"/>
        </w:rPr>
        <w:t xml:space="preserve">In addition, trends like the growth of forced arbitration and </w:t>
      </w:r>
      <w:r w:rsidRPr="00C173C0">
        <w:rPr>
          <w:rFonts w:eastAsia="Calibri"/>
          <w:b/>
          <w:iCs/>
          <w:highlight w:val="cyan"/>
          <w:u w:val="single"/>
          <w:bdr w:val="single" w:sz="8" w:space="0" w:color="auto"/>
        </w:rPr>
        <w:t>increasingly conservative federal courts</w:t>
      </w:r>
      <w:r w:rsidRPr="00C173C0">
        <w:rPr>
          <w:rFonts w:eastAsia="Calibri"/>
          <w:highlight w:val="cyan"/>
          <w:u w:val="single"/>
        </w:rPr>
        <w:t xml:space="preserve"> call for</w:t>
      </w:r>
      <w:r w:rsidRPr="00C173C0">
        <w:rPr>
          <w:rFonts w:eastAsia="Calibri"/>
          <w:u w:val="single"/>
        </w:rPr>
        <w:t xml:space="preserve"> a continued focus on </w:t>
      </w:r>
      <w:r w:rsidRPr="00C173C0">
        <w:rPr>
          <w:rFonts w:eastAsia="Calibri"/>
          <w:b/>
          <w:iCs/>
          <w:highlight w:val="cyan"/>
          <w:u w:val="single"/>
          <w:bdr w:val="single" w:sz="8" w:space="0" w:color="auto"/>
        </w:rPr>
        <w:t>state and local</w:t>
      </w:r>
      <w:r w:rsidRPr="00C173C0">
        <w:rPr>
          <w:rFonts w:eastAsia="Calibri"/>
          <w:sz w:val="16"/>
        </w:rPr>
        <w:t xml:space="preserve"> </w:t>
      </w:r>
      <w:r w:rsidRPr="00C173C0">
        <w:rPr>
          <w:rFonts w:eastAsia="Calibri"/>
          <w:highlight w:val="cyan"/>
          <w:u w:val="single"/>
        </w:rPr>
        <w:t>action</w:t>
      </w:r>
      <w:r w:rsidRPr="00C173C0">
        <w:rPr>
          <w:rFonts w:eastAsia="Calibri"/>
          <w:sz w:val="16"/>
        </w:rPr>
        <w:t xml:space="preserve">. </w:t>
      </w:r>
      <w:r w:rsidRPr="00C173C0">
        <w:rPr>
          <w:rFonts w:eastAsia="Calibri"/>
          <w:highlight w:val="cyan"/>
          <w:u w:val="single"/>
        </w:rPr>
        <w:t>Forced arbitration clauses prevent workers from being able to bring lawsuits</w:t>
      </w:r>
      <w:r w:rsidRPr="00C173C0">
        <w:rPr>
          <w:rFonts w:eastAsia="Calibri"/>
          <w:u w:val="single"/>
        </w:rPr>
        <w:t xml:space="preserve"> in court; </w:t>
      </w:r>
      <w:r w:rsidRPr="00C173C0">
        <w:rPr>
          <w:rFonts w:eastAsia="Calibri"/>
          <w:highlight w:val="cyan"/>
          <w:u w:val="single"/>
        </w:rPr>
        <w:t>they are often coupled with class waivers</w:t>
      </w:r>
      <w:r w:rsidRPr="00C173C0">
        <w:rPr>
          <w:rFonts w:eastAsia="Calibri"/>
          <w:u w:val="single"/>
        </w:rPr>
        <w:t>, which prohibit employees from joining together to bring a class action</w:t>
      </w:r>
      <w:r w:rsidRPr="00C173C0">
        <w:rPr>
          <w:rFonts w:eastAsia="Calibri"/>
          <w:sz w:val="16"/>
        </w:rPr>
        <w:t xml:space="preserve">. An estimated fifty-six percent of workers are currently covered by forced arbitration, </w:t>
      </w:r>
      <w:proofErr w:type="gramStart"/>
      <w:r w:rsidRPr="00C173C0">
        <w:rPr>
          <w:rFonts w:eastAsia="Calibri"/>
          <w:sz w:val="16"/>
        </w:rPr>
        <w:t>226</w:t>
      </w:r>
      <w:proofErr w:type="gramEnd"/>
      <w:r w:rsidRPr="00C173C0">
        <w:rPr>
          <w:rFonts w:eastAsia="Calibri"/>
          <w:sz w:val="16"/>
        </w:rPr>
        <w:t xml:space="preserve"> and that number is predicted to increase to over eighty percent by 2024. 227 This coverage is greatly facilitated by the Supreme Court's decision in Epic Systems v. Lewis, which held that class waivers accompanying arbitration provisions do not violate the National Labor Relations Act's right to collective action. 228 The proliferation of arbitration means a significant diminishment of private litigation, 229a longtime essential pillar of our employment rights enforcement system. This situation will not be fully resolved unless and until federal legislation is passed to prohibit forced arbitration at work. 230 In the meantime, forced arbitration places even more responsibility on, and creates more need for, all government enforcement agencies - federal, state, and local - to vindicate workers' rights and ensure employer compliance with workplace laws.</w:t>
      </w:r>
    </w:p>
    <w:p w14:paraId="2AF429A1" w14:textId="77777777" w:rsidR="00C173C0" w:rsidRPr="00C173C0" w:rsidRDefault="00C173C0" w:rsidP="00C173C0">
      <w:pPr>
        <w:rPr>
          <w:rFonts w:eastAsia="Calibri"/>
          <w:sz w:val="16"/>
        </w:rPr>
      </w:pPr>
      <w:r w:rsidRPr="00C173C0">
        <w:rPr>
          <w:rFonts w:eastAsia="Calibri"/>
          <w:sz w:val="16"/>
        </w:rPr>
        <w:t xml:space="preserve"> [*91] In addition, </w:t>
      </w:r>
      <w:r w:rsidRPr="00C173C0">
        <w:rPr>
          <w:rFonts w:eastAsia="Calibri"/>
          <w:highlight w:val="cyan"/>
          <w:u w:val="single"/>
        </w:rPr>
        <w:t>the composition of the federal courts after</w:t>
      </w:r>
      <w:r w:rsidRPr="00C173C0">
        <w:rPr>
          <w:rFonts w:eastAsia="Calibri"/>
          <w:u w:val="single"/>
        </w:rPr>
        <w:t xml:space="preserve"> confirmation of over 225 </w:t>
      </w:r>
      <w:r w:rsidRPr="00C173C0">
        <w:rPr>
          <w:rFonts w:eastAsia="Calibri"/>
          <w:b/>
          <w:iCs/>
          <w:highlight w:val="cyan"/>
          <w:u w:val="single"/>
          <w:bdr w:val="single" w:sz="8" w:space="0" w:color="auto"/>
        </w:rPr>
        <w:t>Trump</w:t>
      </w:r>
      <w:r w:rsidRPr="00C173C0">
        <w:rPr>
          <w:rFonts w:eastAsia="Calibri"/>
          <w:u w:val="single"/>
        </w:rPr>
        <w:t xml:space="preserve">-appointed federal </w:t>
      </w:r>
      <w:r w:rsidRPr="00C173C0">
        <w:rPr>
          <w:rFonts w:eastAsia="Calibri"/>
          <w:highlight w:val="cyan"/>
          <w:u w:val="single"/>
        </w:rPr>
        <w:t>judges</w:t>
      </w:r>
      <w:r w:rsidRPr="00C173C0">
        <w:rPr>
          <w:rFonts w:eastAsia="Calibri"/>
          <w:sz w:val="16"/>
        </w:rPr>
        <w:t xml:space="preserve"> </w:t>
      </w:r>
      <w:r w:rsidRPr="00C173C0">
        <w:rPr>
          <w:rFonts w:eastAsia="Calibri"/>
        </w:rPr>
        <w:t>231</w:t>
      </w:r>
      <w:r w:rsidRPr="00C173C0">
        <w:rPr>
          <w:rFonts w:eastAsia="Calibri"/>
          <w:u w:val="single"/>
        </w:rPr>
        <w:t xml:space="preserve"> </w:t>
      </w:r>
      <w:r w:rsidRPr="00C173C0">
        <w:rPr>
          <w:rFonts w:eastAsia="Calibri"/>
          <w:highlight w:val="cyan"/>
          <w:u w:val="single"/>
        </w:rPr>
        <w:t>means</w:t>
      </w:r>
      <w:r w:rsidRPr="00C173C0">
        <w:rPr>
          <w:rFonts w:eastAsia="Calibri"/>
          <w:u w:val="single"/>
        </w:rPr>
        <w:t xml:space="preserve"> that </w:t>
      </w:r>
      <w:r w:rsidRPr="00C173C0">
        <w:rPr>
          <w:rFonts w:eastAsia="Calibri"/>
          <w:highlight w:val="cyan"/>
          <w:u w:val="single"/>
        </w:rPr>
        <w:t>state courts</w:t>
      </w:r>
      <w:r w:rsidRPr="00C173C0">
        <w:rPr>
          <w:rFonts w:eastAsia="Calibri"/>
          <w:u w:val="single"/>
        </w:rPr>
        <w:t xml:space="preserve"> may </w:t>
      </w:r>
      <w:r w:rsidRPr="00C173C0">
        <w:rPr>
          <w:rFonts w:eastAsia="Calibri"/>
          <w:highlight w:val="cyan"/>
          <w:u w:val="single"/>
        </w:rPr>
        <w:t>become</w:t>
      </w:r>
      <w:r w:rsidRPr="00C173C0">
        <w:rPr>
          <w:rFonts w:eastAsia="Calibri"/>
          <w:u w:val="single"/>
        </w:rPr>
        <w:t xml:space="preserve"> a </w:t>
      </w:r>
      <w:r w:rsidRPr="00C173C0">
        <w:rPr>
          <w:rFonts w:eastAsia="Calibri"/>
          <w:b/>
          <w:iCs/>
          <w:highlight w:val="cyan"/>
          <w:u w:val="single"/>
          <w:bdr w:val="single" w:sz="8" w:space="0" w:color="auto"/>
        </w:rPr>
        <w:t>far more promising venue</w:t>
      </w:r>
      <w:r w:rsidRPr="00C173C0">
        <w:rPr>
          <w:rFonts w:eastAsia="Calibri"/>
          <w:highlight w:val="cyan"/>
          <w:u w:val="single"/>
        </w:rPr>
        <w:t xml:space="preserve"> for worker claims</w:t>
      </w:r>
      <w:r w:rsidRPr="00C173C0">
        <w:rPr>
          <w:rFonts w:eastAsia="Calibri"/>
          <w:u w:val="single"/>
        </w:rPr>
        <w:t xml:space="preserve"> in many jurisdictions</w:t>
      </w:r>
      <w:r w:rsidRPr="00C173C0">
        <w:rPr>
          <w:rFonts w:eastAsia="Calibri"/>
          <w:sz w:val="16"/>
        </w:rPr>
        <w:t>. 232</w:t>
      </w:r>
    </w:p>
    <w:bookmarkEnd w:id="3"/>
    <w:bookmarkEnd w:id="4"/>
    <w:p w14:paraId="2D4883DB" w14:textId="77777777" w:rsidR="00C173C0" w:rsidRPr="00C173C0" w:rsidRDefault="00C173C0" w:rsidP="00C173C0">
      <w:pPr>
        <w:keepNext/>
        <w:keepLines/>
        <w:pageBreakBefore/>
        <w:spacing w:before="40" w:after="0"/>
        <w:jc w:val="center"/>
        <w:outlineLvl w:val="2"/>
        <w:rPr>
          <w:rFonts w:eastAsia="Times New Roman" w:cs="Times New Roman"/>
          <w:b/>
          <w:sz w:val="32"/>
          <w:szCs w:val="24"/>
          <w:u w:val="single"/>
        </w:rPr>
      </w:pPr>
      <w:r w:rsidRPr="00C173C0">
        <w:rPr>
          <w:rFonts w:eastAsia="Times New Roman" w:cs="Times New Roman"/>
          <w:b/>
          <w:sz w:val="32"/>
          <w:szCs w:val="24"/>
          <w:u w:val="single"/>
        </w:rPr>
        <w:t>AT: Do Both---2NC</w:t>
      </w:r>
    </w:p>
    <w:p w14:paraId="129638F1" w14:textId="77777777" w:rsidR="00C173C0" w:rsidRPr="00C173C0" w:rsidRDefault="00C173C0" w:rsidP="00C173C0">
      <w:pPr>
        <w:keepNext/>
        <w:keepLines/>
        <w:spacing w:before="40" w:after="0"/>
        <w:outlineLvl w:val="3"/>
        <w:rPr>
          <w:rFonts w:eastAsia="Times New Roman" w:cs="Times New Roman"/>
          <w:b/>
          <w:iCs/>
          <w:sz w:val="26"/>
        </w:rPr>
      </w:pPr>
      <w:bookmarkStart w:id="5" w:name="_Hlk208169988"/>
      <w:r w:rsidRPr="00C173C0">
        <w:rPr>
          <w:rFonts w:eastAsia="Times New Roman" w:cs="Times New Roman"/>
          <w:b/>
          <w:iCs/>
          <w:sz w:val="26"/>
        </w:rPr>
        <w:t xml:space="preserve">1. Maintenance of </w:t>
      </w:r>
      <w:r w:rsidRPr="00C173C0">
        <w:rPr>
          <w:rFonts w:eastAsia="Times New Roman" w:cs="Times New Roman"/>
          <w:b/>
          <w:iCs/>
          <w:sz w:val="26"/>
          <w:u w:val="single"/>
        </w:rPr>
        <w:t>federal rights</w:t>
      </w:r>
      <w:r w:rsidRPr="00C173C0">
        <w:rPr>
          <w:rFonts w:eastAsia="Times New Roman" w:cs="Times New Roman"/>
          <w:b/>
          <w:iCs/>
          <w:sz w:val="26"/>
        </w:rPr>
        <w:t xml:space="preserve"> will be interpreted </w:t>
      </w:r>
      <w:r w:rsidRPr="00C173C0">
        <w:rPr>
          <w:rFonts w:eastAsia="Times New Roman" w:cs="Times New Roman"/>
          <w:b/>
          <w:iCs/>
          <w:sz w:val="26"/>
          <w:u w:val="single"/>
        </w:rPr>
        <w:t>broadly</w:t>
      </w:r>
      <w:r w:rsidRPr="00C173C0">
        <w:rPr>
          <w:rFonts w:eastAsia="Times New Roman" w:cs="Times New Roman"/>
          <w:b/>
          <w:iCs/>
          <w:sz w:val="26"/>
        </w:rPr>
        <w:t xml:space="preserve"> to pre-empt state protections.</w:t>
      </w:r>
    </w:p>
    <w:p w14:paraId="28132B93" w14:textId="77777777" w:rsidR="00C173C0" w:rsidRPr="00C173C0" w:rsidRDefault="00C173C0" w:rsidP="00C173C0">
      <w:pPr>
        <w:rPr>
          <w:rFonts w:eastAsia="Calibri"/>
        </w:rPr>
      </w:pPr>
      <w:r w:rsidRPr="00C173C0">
        <w:rPr>
          <w:rFonts w:eastAsia="Calibri"/>
          <w:b/>
          <w:bCs/>
          <w:sz w:val="26"/>
        </w:rPr>
        <w:t>Harris 25</w:t>
      </w:r>
      <w:r w:rsidRPr="00C173C0">
        <w:rPr>
          <w:rFonts w:eastAsia="Calibri"/>
        </w:rPr>
        <w:t xml:space="preserve">, Burnes Center for Social Change Senior Fellow (Seth, et al, “Power </w:t>
      </w:r>
      <w:proofErr w:type="gramStart"/>
      <w:r w:rsidRPr="00C173C0">
        <w:rPr>
          <w:rFonts w:eastAsia="Calibri"/>
        </w:rPr>
        <w:t>At</w:t>
      </w:r>
      <w:proofErr w:type="gramEnd"/>
      <w:r w:rsidRPr="00C173C0">
        <w:rPr>
          <w:rFonts w:eastAsia="Calibri"/>
        </w:rPr>
        <w:t xml:space="preserve"> Work Blogcast #96: Would workers have more power without the NLRA and </w:t>
      </w:r>
      <w:proofErr w:type="gramStart"/>
      <w:r w:rsidRPr="00C173C0">
        <w:rPr>
          <w:rFonts w:eastAsia="Calibri"/>
        </w:rPr>
        <w:t>NLRB?,</w:t>
      </w:r>
      <w:proofErr w:type="gramEnd"/>
      <w:r w:rsidRPr="00C173C0">
        <w:rPr>
          <w:rFonts w:eastAsia="Calibri"/>
        </w:rPr>
        <w:t>” https://www.youtube.com/watch?v=TKDIOjOzHjU&amp;t=1s&amp;ab_channel=TheBurnesCenterforSocialChange, Transcribed by YouTube and Brett Bricker)</w:t>
      </w:r>
    </w:p>
    <w:p w14:paraId="027B7ED2" w14:textId="77777777" w:rsidR="00C173C0" w:rsidRPr="00C173C0" w:rsidRDefault="00C173C0" w:rsidP="00C173C0">
      <w:pPr>
        <w:rPr>
          <w:rFonts w:eastAsia="Calibri"/>
          <w:sz w:val="16"/>
        </w:rPr>
      </w:pPr>
      <w:r w:rsidRPr="00C173C0">
        <w:rPr>
          <w:rFonts w:eastAsia="Calibri"/>
          <w:sz w:val="16"/>
        </w:rPr>
        <w:t xml:space="preserve">Labor law scholars and activists and policy makers have been watching the decline of the NL for at least three decades, and we have been watching this sinking ship sink for quite a while, and up until now, the instinct of labor reformers was to try and reform the national declarations act and try to pass things through Congress and try to protect and then kind of then kind of beef up, if possible, the National Labor Relations Board, and that was the main trajectory that we thought was possible with regard to private sector labor governance. </w:t>
      </w:r>
      <w:r w:rsidRPr="00C173C0">
        <w:rPr>
          <w:rFonts w:eastAsia="Calibri"/>
          <w:highlight w:val="cyan"/>
          <w:u w:val="single"/>
        </w:rPr>
        <w:t>We</w:t>
      </w:r>
      <w:r w:rsidRPr="00C173C0">
        <w:rPr>
          <w:rFonts w:eastAsia="Calibri"/>
          <w:sz w:val="16"/>
        </w:rPr>
        <w:t xml:space="preserve"> now </w:t>
      </w:r>
      <w:r w:rsidRPr="00C173C0">
        <w:rPr>
          <w:rFonts w:eastAsia="Calibri"/>
          <w:highlight w:val="cyan"/>
          <w:u w:val="single"/>
        </w:rPr>
        <w:t>face a</w:t>
      </w:r>
      <w:r w:rsidRPr="00C173C0">
        <w:rPr>
          <w:rFonts w:eastAsia="Calibri"/>
          <w:sz w:val="16"/>
        </w:rPr>
        <w:t xml:space="preserve">nother </w:t>
      </w:r>
      <w:r w:rsidRPr="00C173C0">
        <w:rPr>
          <w:rFonts w:eastAsia="Calibri"/>
          <w:highlight w:val="cyan"/>
          <w:u w:val="single"/>
        </w:rPr>
        <w:t>juncture</w:t>
      </w:r>
      <w:r w:rsidRPr="00C173C0">
        <w:rPr>
          <w:rFonts w:eastAsia="Calibri"/>
          <w:sz w:val="16"/>
        </w:rPr>
        <w:t xml:space="preserve"> </w:t>
      </w:r>
      <w:r w:rsidRPr="00C173C0">
        <w:rPr>
          <w:rFonts w:eastAsia="Calibri"/>
          <w:u w:val="single"/>
        </w:rPr>
        <w:t>in</w:t>
      </w:r>
      <w:r w:rsidRPr="00C173C0">
        <w:rPr>
          <w:rFonts w:eastAsia="Calibri"/>
          <w:sz w:val="16"/>
        </w:rPr>
        <w:t xml:space="preserve"> this decades long crusade to do something about private sector </w:t>
      </w:r>
      <w:r w:rsidRPr="00C173C0">
        <w:rPr>
          <w:rFonts w:eastAsia="Calibri"/>
          <w:u w:val="single"/>
        </w:rPr>
        <w:t>labor governance</w:t>
      </w:r>
      <w:r w:rsidRPr="00C173C0">
        <w:rPr>
          <w:rFonts w:eastAsia="Calibri"/>
          <w:sz w:val="16"/>
        </w:rPr>
        <w:t xml:space="preserve">, and I think that </w:t>
      </w:r>
      <w:r w:rsidRPr="00C173C0">
        <w:rPr>
          <w:rFonts w:eastAsia="Calibri"/>
          <w:highlight w:val="cyan"/>
          <w:u w:val="single"/>
        </w:rPr>
        <w:t>we need</w:t>
      </w:r>
      <w:r w:rsidRPr="00C173C0">
        <w:rPr>
          <w:rFonts w:eastAsia="Calibri"/>
          <w:u w:val="single"/>
        </w:rPr>
        <w:t xml:space="preserve"> to think about </w:t>
      </w:r>
      <w:r w:rsidRPr="00C173C0">
        <w:rPr>
          <w:rFonts w:eastAsia="Calibri"/>
          <w:highlight w:val="cyan"/>
          <w:u w:val="single"/>
        </w:rPr>
        <w:t>alternatives to</w:t>
      </w:r>
      <w:r w:rsidRPr="00C173C0">
        <w:rPr>
          <w:rFonts w:eastAsia="Calibri"/>
          <w:sz w:val="16"/>
        </w:rPr>
        <w:t xml:space="preserve"> reforming the NLRA and protecting the </w:t>
      </w:r>
      <w:r w:rsidRPr="00C173C0">
        <w:rPr>
          <w:rFonts w:eastAsia="Calibri"/>
          <w:u w:val="single"/>
        </w:rPr>
        <w:t>national negotiations</w:t>
      </w:r>
      <w:r w:rsidRPr="00C173C0">
        <w:rPr>
          <w:rFonts w:eastAsia="Calibri"/>
          <w:sz w:val="16"/>
        </w:rPr>
        <w:t xml:space="preserve"> board, and </w:t>
      </w:r>
      <w:r w:rsidRPr="00C173C0">
        <w:rPr>
          <w:rFonts w:eastAsia="Calibri"/>
          <w:u w:val="single"/>
        </w:rPr>
        <w:t>the</w:t>
      </w:r>
      <w:r w:rsidRPr="00C173C0">
        <w:rPr>
          <w:rFonts w:eastAsia="Calibri"/>
          <w:sz w:val="16"/>
        </w:rPr>
        <w:t xml:space="preserve"> one </w:t>
      </w:r>
      <w:r w:rsidRPr="00C173C0">
        <w:rPr>
          <w:rFonts w:eastAsia="Calibri"/>
          <w:u w:val="single"/>
        </w:rPr>
        <w:t>alternative</w:t>
      </w:r>
      <w:r w:rsidRPr="00C173C0">
        <w:rPr>
          <w:rFonts w:eastAsia="Calibri"/>
          <w:sz w:val="16"/>
        </w:rPr>
        <w:t xml:space="preserve"> which is out there </w:t>
      </w:r>
      <w:r w:rsidRPr="00C173C0">
        <w:rPr>
          <w:rFonts w:eastAsia="Calibri"/>
          <w:u w:val="single"/>
        </w:rPr>
        <w:t xml:space="preserve">is using </w:t>
      </w:r>
      <w:r w:rsidRPr="00C173C0">
        <w:rPr>
          <w:rFonts w:eastAsia="Calibri"/>
          <w:highlight w:val="cyan"/>
          <w:u w:val="single"/>
        </w:rPr>
        <w:t>state laws</w:t>
      </w:r>
      <w:r w:rsidRPr="00C173C0">
        <w:rPr>
          <w:rFonts w:eastAsia="Calibri"/>
          <w:u w:val="single"/>
        </w:rPr>
        <w:t xml:space="preserve"> and state agencies to do private sector labor governance</w:t>
      </w:r>
      <w:r w:rsidRPr="00C173C0">
        <w:rPr>
          <w:rFonts w:eastAsia="Calibri"/>
          <w:sz w:val="16"/>
        </w:rPr>
        <w:t>. It</w:t>
      </w:r>
      <w:r w:rsidRPr="00C173C0">
        <w:rPr>
          <w:rFonts w:eastAsia="Calibri"/>
          <w:u w:val="single"/>
        </w:rPr>
        <w:t>'s not obvious that we have to choose</w:t>
      </w:r>
      <w:r w:rsidRPr="00C173C0">
        <w:rPr>
          <w:rFonts w:eastAsia="Calibri"/>
          <w:sz w:val="16"/>
        </w:rPr>
        <w:t xml:space="preserve"> federal law or state law, </w:t>
      </w:r>
      <w:r w:rsidRPr="00C173C0">
        <w:rPr>
          <w:rFonts w:eastAsia="Calibri"/>
          <w:b/>
          <w:iCs/>
          <w:u w:val="single"/>
          <w:bdr w:val="single" w:sz="8" w:space="0" w:color="auto"/>
        </w:rPr>
        <w:t xml:space="preserve">but </w:t>
      </w:r>
      <w:r w:rsidRPr="00C173C0">
        <w:rPr>
          <w:rFonts w:eastAsia="Calibri"/>
          <w:b/>
          <w:iCs/>
          <w:highlight w:val="cyan"/>
          <w:u w:val="single"/>
          <w:bdr w:val="single" w:sz="8" w:space="0" w:color="auto"/>
        </w:rPr>
        <w:t>the way that preemption doctrine</w:t>
      </w:r>
      <w:r w:rsidRPr="00C173C0">
        <w:rPr>
          <w:rFonts w:eastAsia="Calibri"/>
          <w:sz w:val="16"/>
        </w:rPr>
        <w:t xml:space="preserve">, not statutory law, has been </w:t>
      </w:r>
      <w:r w:rsidRPr="00C173C0">
        <w:rPr>
          <w:rFonts w:eastAsia="Calibri"/>
          <w:b/>
          <w:iCs/>
          <w:u w:val="single"/>
          <w:bdr w:val="single" w:sz="8" w:space="0" w:color="auto"/>
        </w:rPr>
        <w:t xml:space="preserve">developed is that </w:t>
      </w:r>
      <w:r w:rsidRPr="00C173C0">
        <w:rPr>
          <w:rFonts w:eastAsia="Calibri"/>
          <w:b/>
          <w:iCs/>
          <w:highlight w:val="cyan"/>
          <w:u w:val="single"/>
          <w:bdr w:val="single" w:sz="8" w:space="0" w:color="auto"/>
        </w:rPr>
        <w:t>we</w:t>
      </w:r>
      <w:r w:rsidRPr="00C173C0">
        <w:rPr>
          <w:rFonts w:eastAsia="Calibri"/>
          <w:sz w:val="16"/>
        </w:rPr>
        <w:t xml:space="preserve"> supposedly </w:t>
      </w:r>
      <w:r w:rsidRPr="00C173C0">
        <w:rPr>
          <w:rFonts w:eastAsia="Calibri"/>
          <w:b/>
          <w:iCs/>
          <w:highlight w:val="cyan"/>
          <w:u w:val="single"/>
          <w:bdr w:val="single" w:sz="8" w:space="0" w:color="auto"/>
        </w:rPr>
        <w:t>have to choose</w:t>
      </w:r>
      <w:r w:rsidRPr="00C173C0">
        <w:rPr>
          <w:rFonts w:eastAsia="Calibri"/>
          <w:sz w:val="16"/>
        </w:rPr>
        <w:t xml:space="preserve"> and what I do in my working paper and blog post is offer some paths to state regulation of private sector labor governments, because I want to kind of open up our imagination to what is possible. And what I </w:t>
      </w:r>
      <w:proofErr w:type="gramStart"/>
      <w:r w:rsidRPr="00C173C0">
        <w:rPr>
          <w:rFonts w:eastAsia="Calibri"/>
          <w:sz w:val="16"/>
        </w:rPr>
        <w:t>find</w:t>
      </w:r>
      <w:proofErr w:type="gramEnd"/>
      <w:r w:rsidRPr="00C173C0">
        <w:rPr>
          <w:rFonts w:eastAsia="Calibri"/>
          <w:sz w:val="16"/>
        </w:rPr>
        <w:t xml:space="preserve">, what I found is that 19 states currently have </w:t>
      </w:r>
      <w:proofErr w:type="gramStart"/>
      <w:r w:rsidRPr="00C173C0">
        <w:rPr>
          <w:rFonts w:eastAsia="Calibri"/>
          <w:sz w:val="16"/>
        </w:rPr>
        <w:t>on the books private sector labor rights for workers</w:t>
      </w:r>
      <w:proofErr w:type="gramEnd"/>
      <w:r w:rsidRPr="00C173C0">
        <w:rPr>
          <w:rFonts w:eastAsia="Calibri"/>
          <w:sz w:val="16"/>
        </w:rPr>
        <w:t xml:space="preserve">, which means the equivalent of Section seven rights to organize collectively bargain and act concertedly. They also have their own definitions of unfair labor practices, again mimicking the federal labor law, and they also have an agency and a dispute resolution procedure for resolving issues, and that was the state of the draft that they sent, that I posted, that I heard about private blog after that, I also found that 14 other states recognize the rights of private sector workers to organize and bargain collectively as a public policy. </w:t>
      </w:r>
      <w:proofErr w:type="gramStart"/>
      <w:r w:rsidRPr="00C173C0">
        <w:rPr>
          <w:rFonts w:eastAsia="Calibri"/>
          <w:sz w:val="16"/>
        </w:rPr>
        <w:t>So</w:t>
      </w:r>
      <w:proofErr w:type="gramEnd"/>
      <w:r w:rsidRPr="00C173C0">
        <w:rPr>
          <w:rFonts w:eastAsia="Calibri"/>
          <w:sz w:val="16"/>
        </w:rPr>
        <w:t xml:space="preserve"> a total of 33 states </w:t>
      </w:r>
      <w:proofErr w:type="gramStart"/>
      <w:r w:rsidRPr="00C173C0">
        <w:rPr>
          <w:rFonts w:eastAsia="Calibri"/>
          <w:sz w:val="16"/>
        </w:rPr>
        <w:t>have</w:t>
      </w:r>
      <w:proofErr w:type="gramEnd"/>
      <w:r w:rsidRPr="00C173C0">
        <w:rPr>
          <w:rFonts w:eastAsia="Calibri"/>
          <w:sz w:val="16"/>
        </w:rPr>
        <w:t xml:space="preserve"> private sector labor rights, and they're not perfect. They're not they would not solve </w:t>
      </w:r>
      <w:proofErr w:type="gramStart"/>
      <w:r w:rsidRPr="00C173C0">
        <w:rPr>
          <w:rFonts w:eastAsia="Calibri"/>
          <w:sz w:val="16"/>
        </w:rPr>
        <w:t>all of</w:t>
      </w:r>
      <w:proofErr w:type="gramEnd"/>
      <w:r w:rsidRPr="00C173C0">
        <w:rPr>
          <w:rFonts w:eastAsia="Calibri"/>
          <w:sz w:val="16"/>
        </w:rPr>
        <w:t xml:space="preserve"> our problems. They would not solve </w:t>
      </w:r>
      <w:proofErr w:type="gramStart"/>
      <w:r w:rsidRPr="00C173C0">
        <w:rPr>
          <w:rFonts w:eastAsia="Calibri"/>
          <w:sz w:val="16"/>
        </w:rPr>
        <w:t>all of</w:t>
      </w:r>
      <w:proofErr w:type="gramEnd"/>
      <w:r w:rsidRPr="00C173C0">
        <w:rPr>
          <w:rFonts w:eastAsia="Calibri"/>
          <w:sz w:val="16"/>
        </w:rPr>
        <w:t xml:space="preserve"> the problems that the </w:t>
      </w:r>
      <w:proofErr w:type="gramStart"/>
      <w:r w:rsidRPr="00C173C0">
        <w:rPr>
          <w:rFonts w:eastAsia="Calibri"/>
          <w:sz w:val="16"/>
        </w:rPr>
        <w:t>labor</w:t>
      </w:r>
      <w:proofErr w:type="gramEnd"/>
      <w:r w:rsidRPr="00C173C0">
        <w:rPr>
          <w:rFonts w:eastAsia="Calibri"/>
          <w:sz w:val="16"/>
        </w:rPr>
        <w:t xml:space="preserve"> was unable to solve. But it's something, and when workers, Policy Advocates and organizers are trying to find ideas about what can we do now in lieu of this sinking ship, I think that going to states and to the local level might be the way to go, or a way to go, and that's the possibility that I want to raise this paper to claim that we might not necessarily see the NLRA dead by the end of the Trump administration, but what I hope To see gone is this fixation on the federal level as the only source of power for private sector workers, which I think has proved to be a devastating strategy for labor in the US. And so that's the paper, and that's the intervention. Does that make sense. </w:t>
      </w:r>
    </w:p>
    <w:p w14:paraId="56BCFEA7" w14:textId="77777777" w:rsidR="00C173C0" w:rsidRPr="00C173C0" w:rsidRDefault="00C173C0" w:rsidP="00C173C0">
      <w:pPr>
        <w:rPr>
          <w:rFonts w:eastAsia="Calibri"/>
          <w:sz w:val="16"/>
        </w:rPr>
      </w:pPr>
      <w:r w:rsidRPr="00C173C0">
        <w:rPr>
          <w:rFonts w:eastAsia="Calibri"/>
          <w:sz w:val="16"/>
        </w:rPr>
        <w:t xml:space="preserve">It makes perfect sense. I just want to clarify one point for our audience, because preemption is something labor lawyers talk about all the time, but it's not necessarily </w:t>
      </w:r>
      <w:proofErr w:type="gramStart"/>
      <w:r w:rsidRPr="00C173C0">
        <w:rPr>
          <w:rFonts w:eastAsia="Calibri"/>
          <w:sz w:val="16"/>
        </w:rPr>
        <w:t>obvious to</w:t>
      </w:r>
      <w:proofErr w:type="gramEnd"/>
      <w:r w:rsidRPr="00C173C0">
        <w:rPr>
          <w:rFonts w:eastAsia="Calibri"/>
          <w:sz w:val="16"/>
        </w:rPr>
        <w:t xml:space="preserve"> to ordinary people, people who are not read in on these kinds of things. </w:t>
      </w:r>
      <w:proofErr w:type="gramStart"/>
      <w:r w:rsidRPr="00C173C0">
        <w:rPr>
          <w:rFonts w:eastAsia="Calibri"/>
          <w:sz w:val="16"/>
        </w:rPr>
        <w:t>So</w:t>
      </w:r>
      <w:proofErr w:type="gramEnd"/>
      <w:r w:rsidRPr="00C173C0">
        <w:rPr>
          <w:rFonts w:eastAsia="Calibri"/>
          <w:sz w:val="16"/>
        </w:rPr>
        <w:t xml:space="preserve"> </w:t>
      </w:r>
      <w:r w:rsidRPr="00C173C0">
        <w:rPr>
          <w:rFonts w:eastAsia="Calibri"/>
          <w:u w:val="single"/>
        </w:rPr>
        <w:t xml:space="preserve">preemption means that federal labor law </w:t>
      </w:r>
      <w:proofErr w:type="gramStart"/>
      <w:r w:rsidRPr="00C173C0">
        <w:rPr>
          <w:rFonts w:eastAsia="Calibri"/>
          <w:u w:val="single"/>
        </w:rPr>
        <w:t>governs to</w:t>
      </w:r>
      <w:proofErr w:type="gramEnd"/>
      <w:r w:rsidRPr="00C173C0">
        <w:rPr>
          <w:rFonts w:eastAsia="Calibri"/>
          <w:u w:val="single"/>
        </w:rPr>
        <w:t xml:space="preserve"> the</w:t>
      </w:r>
      <w:r w:rsidRPr="00C173C0">
        <w:rPr>
          <w:rFonts w:eastAsia="Calibri"/>
          <w:sz w:val="16"/>
        </w:rPr>
        <w:t xml:space="preserve"> </w:t>
      </w:r>
      <w:r w:rsidRPr="00C173C0">
        <w:rPr>
          <w:rFonts w:eastAsia="Calibri"/>
          <w:b/>
          <w:iCs/>
          <w:u w:val="single"/>
          <w:bdr w:val="single" w:sz="8" w:space="0" w:color="auto"/>
        </w:rPr>
        <w:t>exclusion</w:t>
      </w:r>
      <w:r w:rsidRPr="00C173C0">
        <w:rPr>
          <w:rFonts w:eastAsia="Calibri"/>
          <w:sz w:val="16"/>
        </w:rPr>
        <w:t xml:space="preserve"> </w:t>
      </w:r>
      <w:r w:rsidRPr="00C173C0">
        <w:rPr>
          <w:rFonts w:eastAsia="Calibri"/>
          <w:u w:val="single"/>
        </w:rPr>
        <w:t>of state laws</w:t>
      </w:r>
      <w:r w:rsidRPr="00C173C0">
        <w:rPr>
          <w:rFonts w:eastAsia="Calibri"/>
          <w:sz w:val="16"/>
        </w:rPr>
        <w:t xml:space="preserve">. So those </w:t>
      </w:r>
      <w:r w:rsidRPr="00C173C0">
        <w:rPr>
          <w:rFonts w:eastAsia="Calibri"/>
          <w:u w:val="single"/>
        </w:rPr>
        <w:t xml:space="preserve">state laws apply </w:t>
      </w:r>
      <w:r w:rsidRPr="00C173C0">
        <w:rPr>
          <w:rFonts w:eastAsia="Calibri"/>
          <w:b/>
          <w:iCs/>
          <w:u w:val="single"/>
          <w:bdr w:val="single" w:sz="8" w:space="0" w:color="auto"/>
        </w:rPr>
        <w:t>only</w:t>
      </w:r>
      <w:r w:rsidRPr="00C173C0">
        <w:rPr>
          <w:rFonts w:eastAsia="Calibri"/>
          <w:u w:val="single"/>
        </w:rPr>
        <w:t xml:space="preserve"> where federal law </w:t>
      </w:r>
      <w:r w:rsidRPr="00C173C0">
        <w:rPr>
          <w:rFonts w:eastAsia="Calibri"/>
          <w:b/>
          <w:iCs/>
          <w:u w:val="single"/>
          <w:bdr w:val="single" w:sz="8" w:space="0" w:color="auto"/>
        </w:rPr>
        <w:t>does not</w:t>
      </w:r>
      <w:r w:rsidRPr="00C173C0">
        <w:rPr>
          <w:rFonts w:eastAsia="Calibri"/>
          <w:sz w:val="16"/>
        </w:rPr>
        <w:t xml:space="preserve"> right now, right so only to the very small number of workers who are not covered, or, I should say, the very small number of employees who are not covered by federal labor law. And so that means that we have these state laws in place, but other than in a very limited number of circumstances, they don't really operate right now. Is that fair? </w:t>
      </w:r>
    </w:p>
    <w:p w14:paraId="2B8227A3" w14:textId="77777777" w:rsidR="00C173C0" w:rsidRPr="00C173C0" w:rsidRDefault="00C173C0" w:rsidP="00C173C0">
      <w:pPr>
        <w:rPr>
          <w:rFonts w:eastAsia="Calibri"/>
          <w:sz w:val="16"/>
        </w:rPr>
      </w:pPr>
      <w:r w:rsidRPr="00C173C0">
        <w:rPr>
          <w:rFonts w:eastAsia="Calibri"/>
          <w:sz w:val="16"/>
        </w:rPr>
        <w:t xml:space="preserve">It is fair. </w:t>
      </w:r>
      <w:r w:rsidRPr="00C173C0">
        <w:rPr>
          <w:rFonts w:eastAsia="Calibri"/>
          <w:b/>
          <w:iCs/>
          <w:u w:val="single"/>
          <w:bdr w:val="single" w:sz="8" w:space="0" w:color="auto"/>
        </w:rPr>
        <w:t xml:space="preserve">NLRA </w:t>
      </w:r>
      <w:r w:rsidRPr="00C173C0">
        <w:rPr>
          <w:rFonts w:eastAsia="Calibri"/>
          <w:b/>
          <w:iCs/>
          <w:highlight w:val="cyan"/>
          <w:u w:val="single"/>
          <w:bdr w:val="single" w:sz="8" w:space="0" w:color="auto"/>
        </w:rPr>
        <w:t>preemption is extremely broad</w:t>
      </w:r>
      <w:r w:rsidRPr="00C173C0">
        <w:rPr>
          <w:rFonts w:eastAsia="Calibri"/>
          <w:sz w:val="16"/>
        </w:rPr>
        <w:t xml:space="preserve"> in the landscape of federal preemptions, </w:t>
      </w:r>
      <w:proofErr w:type="gramStart"/>
      <w:r w:rsidRPr="00C173C0">
        <w:rPr>
          <w:rFonts w:eastAsia="Calibri"/>
          <w:b/>
          <w:iCs/>
          <w:highlight w:val="cyan"/>
          <w:u w:val="single"/>
          <w:bdr w:val="single" w:sz="8" w:space="0" w:color="auto"/>
        </w:rPr>
        <w:t>it's</w:t>
      </w:r>
      <w:proofErr w:type="gramEnd"/>
      <w:r w:rsidRPr="00C173C0">
        <w:rPr>
          <w:rFonts w:eastAsia="Calibri"/>
          <w:b/>
          <w:iCs/>
          <w:highlight w:val="cyan"/>
          <w:u w:val="single"/>
          <w:bdr w:val="single" w:sz="8" w:space="0" w:color="auto"/>
        </w:rPr>
        <w:t xml:space="preserve"> completely court made</w:t>
      </w:r>
      <w:r w:rsidRPr="00C173C0">
        <w:rPr>
          <w:rFonts w:eastAsia="Calibri"/>
          <w:sz w:val="16"/>
        </w:rPr>
        <w:t xml:space="preserve">. It's not in the text of the NRA, that kind of pension, the preemption of state level governance is not in the text of the NRA, but Supreme Court created over the 60s and 70s, and basically </w:t>
      </w:r>
      <w:r w:rsidRPr="00C173C0">
        <w:rPr>
          <w:rFonts w:eastAsia="Calibri"/>
          <w:u w:val="single"/>
        </w:rPr>
        <w:t>it says</w:t>
      </w:r>
      <w:r w:rsidRPr="00C173C0">
        <w:rPr>
          <w:rFonts w:eastAsia="Calibri"/>
          <w:sz w:val="16"/>
        </w:rPr>
        <w:t xml:space="preserve"> that </w:t>
      </w:r>
      <w:r w:rsidRPr="00C173C0">
        <w:rPr>
          <w:rFonts w:eastAsia="Calibri"/>
          <w:u w:val="single"/>
        </w:rPr>
        <w:t>local</w:t>
      </w:r>
      <w:r w:rsidRPr="00C173C0">
        <w:rPr>
          <w:rFonts w:eastAsia="Calibri"/>
          <w:sz w:val="16"/>
        </w:rPr>
        <w:t xml:space="preserve"> governments </w:t>
      </w:r>
      <w:r w:rsidRPr="00C173C0">
        <w:rPr>
          <w:rFonts w:eastAsia="Calibri"/>
          <w:u w:val="single"/>
        </w:rPr>
        <w:t xml:space="preserve">and </w:t>
      </w:r>
      <w:r w:rsidRPr="00C173C0">
        <w:rPr>
          <w:rFonts w:eastAsia="Calibri"/>
          <w:highlight w:val="cyan"/>
          <w:u w:val="single"/>
        </w:rPr>
        <w:t>states cannot regulate</w:t>
      </w:r>
      <w:r w:rsidRPr="00C173C0">
        <w:rPr>
          <w:rFonts w:eastAsia="Calibri"/>
          <w:u w:val="single"/>
        </w:rPr>
        <w:t xml:space="preserve"> labor </w:t>
      </w:r>
      <w:r w:rsidRPr="00C173C0">
        <w:rPr>
          <w:rFonts w:eastAsia="Calibri"/>
          <w:highlight w:val="cyan"/>
          <w:u w:val="single"/>
        </w:rPr>
        <w:t>activities that are</w:t>
      </w:r>
      <w:r w:rsidRPr="00C173C0">
        <w:rPr>
          <w:rFonts w:eastAsia="Calibri"/>
          <w:sz w:val="16"/>
        </w:rPr>
        <w:t xml:space="preserve"> arguably </w:t>
      </w:r>
      <w:r w:rsidRPr="00C173C0">
        <w:rPr>
          <w:rFonts w:eastAsia="Calibri"/>
          <w:b/>
          <w:iCs/>
          <w:highlight w:val="cyan"/>
          <w:u w:val="single"/>
          <w:bdr w:val="single" w:sz="8" w:space="0" w:color="auto"/>
        </w:rPr>
        <w:t>covered</w:t>
      </w:r>
      <w:r w:rsidRPr="00C173C0">
        <w:rPr>
          <w:rFonts w:eastAsia="Calibri"/>
          <w:sz w:val="16"/>
        </w:rPr>
        <w:t xml:space="preserve"> or prohibited by The National Labor Relations Act or even stuff that Congress meant to be excluded from any and all regulations. So even if you are excluded from the National Labor Relations Act, labor law of reemphasion might still grab a hold of you, and it's not obvious. I do have to say that there is a fair </w:t>
      </w:r>
      <w:proofErr w:type="gramStart"/>
      <w:r w:rsidRPr="00C173C0">
        <w:rPr>
          <w:rFonts w:eastAsia="Calibri"/>
          <w:sz w:val="16"/>
        </w:rPr>
        <w:t>amount</w:t>
      </w:r>
      <w:proofErr w:type="gramEnd"/>
      <w:r w:rsidRPr="00C173C0">
        <w:rPr>
          <w:rFonts w:eastAsia="Calibri"/>
          <w:sz w:val="16"/>
        </w:rPr>
        <w:t xml:space="preserve"> of workers who are excluded from the National Labor Relations Act, which we know that labor apprehension does not reach. So independent contracts, agricultural workers, public sector workers, employees of small employers and kind of the list go on and on, which for them, those state laws are the only possible so Basically, </w:t>
      </w:r>
      <w:r w:rsidRPr="00C173C0">
        <w:rPr>
          <w:rFonts w:eastAsia="Calibri"/>
          <w:u w:val="single"/>
        </w:rPr>
        <w:t>we have a completely court made  preemption regime</w:t>
      </w:r>
      <w:r w:rsidRPr="00C173C0">
        <w:rPr>
          <w:rFonts w:eastAsia="Calibri"/>
          <w:sz w:val="16"/>
        </w:rPr>
        <w:t xml:space="preserve">, which is now questionable because the NLRA has become a disabled institution, an institution that does not function in the way that Congress meant it to function. </w:t>
      </w:r>
    </w:p>
    <w:p w14:paraId="3B374FF6" w14:textId="77777777" w:rsidR="00C173C0" w:rsidRPr="00C173C0" w:rsidRDefault="00C173C0" w:rsidP="00C173C0">
      <w:pPr>
        <w:keepNext/>
        <w:keepLines/>
        <w:spacing w:before="40" w:after="0"/>
        <w:outlineLvl w:val="3"/>
        <w:rPr>
          <w:rFonts w:eastAsia="Times New Roman" w:cs="Times New Roman"/>
          <w:b/>
          <w:iCs/>
          <w:sz w:val="26"/>
        </w:rPr>
      </w:pPr>
      <w:r w:rsidRPr="00C173C0">
        <w:rPr>
          <w:rFonts w:eastAsia="Times New Roman" w:cs="Times New Roman"/>
          <w:b/>
          <w:iCs/>
          <w:sz w:val="26"/>
        </w:rPr>
        <w:t>That pre-emption constrains labor innovation. Starting from scratch is key.</w:t>
      </w:r>
    </w:p>
    <w:p w14:paraId="54036F9A" w14:textId="77777777" w:rsidR="00C173C0" w:rsidRPr="00C173C0" w:rsidRDefault="00C173C0" w:rsidP="00C173C0">
      <w:pPr>
        <w:rPr>
          <w:rFonts w:eastAsia="Calibri"/>
        </w:rPr>
      </w:pPr>
      <w:r w:rsidRPr="00C173C0">
        <w:rPr>
          <w:rFonts w:eastAsia="Calibri"/>
          <w:b/>
          <w:bCs/>
          <w:sz w:val="26"/>
        </w:rPr>
        <w:t>Galvin 19</w:t>
      </w:r>
      <w:r w:rsidRPr="00C173C0">
        <w:rPr>
          <w:rFonts w:eastAsia="Calibri"/>
        </w:rPr>
        <w:t xml:space="preserve">, Professor of Political Science @ Northwestern (Daniel, “From Labor Law to Employment Law: The Changing Politics of Workers’ Rights,” </w:t>
      </w:r>
      <w:r w:rsidRPr="00C173C0">
        <w:rPr>
          <w:rFonts w:eastAsia="Calibri"/>
          <w:i/>
          <w:iCs/>
        </w:rPr>
        <w:t>Studies in American Political Development</w:t>
      </w:r>
      <w:r w:rsidRPr="00C173C0">
        <w:rPr>
          <w:rFonts w:eastAsia="Calibri"/>
        </w:rPr>
        <w:t>, 33)</w:t>
      </w:r>
    </w:p>
    <w:p w14:paraId="22DD3B9E" w14:textId="77777777" w:rsidR="00C173C0" w:rsidRPr="00C173C0" w:rsidRDefault="00C173C0" w:rsidP="00C173C0">
      <w:pPr>
        <w:rPr>
          <w:rFonts w:eastAsia="Calibri"/>
          <w:sz w:val="16"/>
        </w:rPr>
      </w:pPr>
      <w:r w:rsidRPr="00C173C0">
        <w:rPr>
          <w:rFonts w:eastAsia="Calibri"/>
          <w:sz w:val="16"/>
        </w:rPr>
        <w:t xml:space="preserve">Critically, however, these twin institutional and </w:t>
      </w:r>
      <w:r w:rsidRPr="00C173C0">
        <w:rPr>
          <w:rFonts w:eastAsia="Calibri"/>
          <w:u w:val="single"/>
        </w:rPr>
        <w:t xml:space="preserve">organizational developments have not emerged on a blank slate. For even as </w:t>
      </w:r>
      <w:r w:rsidRPr="00C173C0">
        <w:rPr>
          <w:rFonts w:eastAsia="Calibri"/>
          <w:highlight w:val="cyan"/>
          <w:u w:val="single"/>
        </w:rPr>
        <w:t xml:space="preserve">labor law </w:t>
      </w:r>
      <w:r w:rsidRPr="00C173C0">
        <w:rPr>
          <w:rFonts w:eastAsia="Calibri"/>
          <w:u w:val="single"/>
        </w:rPr>
        <w:t xml:space="preserve">has become an increasingly insufficient foundation for building worker power, it has </w:t>
      </w:r>
      <w:r w:rsidRPr="00C173C0">
        <w:rPr>
          <w:rFonts w:eastAsia="Calibri"/>
          <w:highlight w:val="cyan"/>
          <w:u w:val="single"/>
        </w:rPr>
        <w:t xml:space="preserve">remained </w:t>
      </w:r>
      <w:r w:rsidRPr="00C173C0">
        <w:rPr>
          <w:rFonts w:eastAsia="Calibri"/>
          <w:b/>
          <w:iCs/>
          <w:highlight w:val="cyan"/>
          <w:u w:val="single"/>
          <w:bdr w:val="single" w:sz="8" w:space="0" w:color="auto"/>
        </w:rPr>
        <w:t>fixed</w:t>
      </w:r>
      <w:r w:rsidRPr="00C173C0">
        <w:rPr>
          <w:rFonts w:eastAsia="Calibri"/>
          <w:sz w:val="16"/>
        </w:rPr>
        <w:t xml:space="preserve"> in place, </w:t>
      </w:r>
      <w:r w:rsidRPr="00C173C0">
        <w:rPr>
          <w:rFonts w:eastAsia="Calibri"/>
          <w:highlight w:val="cyan"/>
          <w:u w:val="single"/>
        </w:rPr>
        <w:t xml:space="preserve">exerting a </w:t>
      </w:r>
      <w:r w:rsidRPr="00C173C0">
        <w:rPr>
          <w:rFonts w:eastAsia="Calibri"/>
          <w:b/>
          <w:iCs/>
          <w:highlight w:val="cyan"/>
          <w:u w:val="single"/>
          <w:bdr w:val="single" w:sz="8" w:space="0" w:color="auto"/>
        </w:rPr>
        <w:t>powerful, jealous, and continuous</w:t>
      </w:r>
      <w:r w:rsidRPr="00C173C0">
        <w:rPr>
          <w:rFonts w:eastAsia="Calibri"/>
          <w:highlight w:val="cyan"/>
          <w:u w:val="single"/>
        </w:rPr>
        <w:t xml:space="preserve"> governing authority in its expansive domain</w:t>
      </w:r>
      <w:r w:rsidRPr="00C173C0">
        <w:rPr>
          <w:rFonts w:eastAsia="Calibri"/>
          <w:sz w:val="16"/>
        </w:rPr>
        <w:t xml:space="preserve">. Indeed, </w:t>
      </w:r>
      <w:r w:rsidRPr="00C173C0">
        <w:rPr>
          <w:rFonts w:eastAsia="Calibri"/>
          <w:highlight w:val="cyan"/>
          <w:u w:val="single"/>
        </w:rPr>
        <w:t>labor law has become</w:t>
      </w:r>
      <w:r w:rsidRPr="00C173C0">
        <w:rPr>
          <w:rFonts w:eastAsia="Calibri"/>
          <w:u w:val="single"/>
        </w:rPr>
        <w:t xml:space="preserve"> almost as </w:t>
      </w:r>
      <w:r w:rsidRPr="00C173C0">
        <w:rPr>
          <w:rFonts w:eastAsia="Calibri"/>
          <w:highlight w:val="cyan"/>
          <w:u w:val="single"/>
        </w:rPr>
        <w:t xml:space="preserve">significant for what it </w:t>
      </w:r>
      <w:r w:rsidRPr="00C173C0">
        <w:rPr>
          <w:rFonts w:eastAsia="Calibri"/>
          <w:b/>
          <w:iCs/>
          <w:highlight w:val="cyan"/>
          <w:u w:val="single"/>
          <w:bdr w:val="single" w:sz="8" w:space="0" w:color="auto"/>
        </w:rPr>
        <w:t>prohibits</w:t>
      </w:r>
      <w:r w:rsidRPr="00C173C0">
        <w:rPr>
          <w:rFonts w:eastAsia="Calibri"/>
          <w:u w:val="single"/>
        </w:rPr>
        <w:t xml:space="preserve"> as for what it allows</w:t>
      </w:r>
      <w:r w:rsidRPr="00C173C0">
        <w:rPr>
          <w:rFonts w:eastAsia="Calibri"/>
          <w:sz w:val="16"/>
        </w:rPr>
        <w:t xml:space="preserve">: In addition to denying collective bargaining rights to millions of vulnerable workers by excluding key industries and occupations from coverage (domestic work, agricultural work, independent contractors), </w:t>
      </w:r>
      <w:r w:rsidRPr="00C173C0">
        <w:rPr>
          <w:rFonts w:eastAsia="Calibri"/>
          <w:highlight w:val="cyan"/>
          <w:u w:val="single"/>
        </w:rPr>
        <w:t xml:space="preserve">the law has been interpreted by courts as preempting any and all </w:t>
      </w:r>
      <w:r w:rsidRPr="00C173C0">
        <w:rPr>
          <w:rFonts w:eastAsia="Calibri"/>
          <w:u w:val="single"/>
        </w:rPr>
        <w:t xml:space="preserve">state and local </w:t>
      </w:r>
      <w:r w:rsidRPr="00C173C0">
        <w:rPr>
          <w:rFonts w:eastAsia="Calibri"/>
          <w:highlight w:val="cyan"/>
          <w:u w:val="single"/>
        </w:rPr>
        <w:t xml:space="preserve">efforts </w:t>
      </w:r>
      <w:r w:rsidRPr="00C173C0">
        <w:rPr>
          <w:rFonts w:eastAsia="Calibri"/>
          <w:u w:val="single"/>
        </w:rPr>
        <w:t>to regulate labor-management relations in the private sector</w:t>
      </w:r>
      <w:r w:rsidRPr="00C173C0">
        <w:rPr>
          <w:rFonts w:eastAsia="Calibri"/>
          <w:sz w:val="16"/>
        </w:rPr>
        <w:t xml:space="preserve">.20 </w:t>
      </w:r>
      <w:r w:rsidRPr="00C173C0">
        <w:rPr>
          <w:rFonts w:eastAsia="Calibri"/>
          <w:b/>
          <w:iCs/>
          <w:highlight w:val="cyan"/>
          <w:u w:val="single"/>
          <w:bdr w:val="single" w:sz="8" w:space="0" w:color="auto"/>
        </w:rPr>
        <w:t>Preemption</w:t>
      </w:r>
      <w:r w:rsidRPr="00C173C0">
        <w:rPr>
          <w:rFonts w:eastAsia="Calibri"/>
          <w:sz w:val="16"/>
        </w:rPr>
        <w:t xml:space="preserve"> thus </w:t>
      </w:r>
      <w:r w:rsidRPr="00C173C0">
        <w:rPr>
          <w:rFonts w:eastAsia="Calibri"/>
          <w:b/>
          <w:iCs/>
          <w:highlight w:val="cyan"/>
          <w:u w:val="single"/>
          <w:bdr w:val="single" w:sz="8" w:space="0" w:color="auto"/>
        </w:rPr>
        <w:t>eliminates</w:t>
      </w:r>
      <w:r w:rsidRPr="00C173C0">
        <w:rPr>
          <w:rFonts w:eastAsia="Calibri"/>
          <w:sz w:val="16"/>
        </w:rPr>
        <w:t xml:space="preserve"> potentially </w:t>
      </w:r>
      <w:r w:rsidRPr="00C173C0">
        <w:rPr>
          <w:rFonts w:eastAsia="Calibri"/>
          <w:b/>
          <w:iCs/>
          <w:u w:val="single"/>
          <w:bdr w:val="single" w:sz="8" w:space="0" w:color="auto"/>
        </w:rPr>
        <w:t xml:space="preserve">generative sources of </w:t>
      </w:r>
      <w:r w:rsidRPr="00C173C0">
        <w:rPr>
          <w:rFonts w:eastAsia="Calibri"/>
          <w:b/>
          <w:iCs/>
          <w:highlight w:val="cyan"/>
          <w:u w:val="single"/>
          <w:bdr w:val="single" w:sz="8" w:space="0" w:color="auto"/>
        </w:rPr>
        <w:t xml:space="preserve">labor </w:t>
      </w:r>
      <w:r w:rsidRPr="00C173C0">
        <w:rPr>
          <w:rFonts w:eastAsia="Calibri"/>
          <w:b/>
          <w:iCs/>
          <w:u w:val="single"/>
          <w:bdr w:val="single" w:sz="8" w:space="0" w:color="auto"/>
        </w:rPr>
        <w:t xml:space="preserve">law innovation and </w:t>
      </w:r>
      <w:r w:rsidRPr="00C173C0">
        <w:rPr>
          <w:rFonts w:eastAsia="Calibri"/>
          <w:b/>
          <w:iCs/>
          <w:highlight w:val="cyan"/>
          <w:u w:val="single"/>
          <w:bdr w:val="single" w:sz="8" w:space="0" w:color="auto"/>
        </w:rPr>
        <w:t>experimentation</w:t>
      </w:r>
      <w:r w:rsidRPr="00C173C0">
        <w:rPr>
          <w:rFonts w:eastAsia="Calibri"/>
          <w:sz w:val="16"/>
          <w:highlight w:val="cyan"/>
        </w:rPr>
        <w:t xml:space="preserve"> </w:t>
      </w:r>
      <w:r w:rsidRPr="00C173C0">
        <w:rPr>
          <w:rFonts w:eastAsia="Calibri"/>
          <w:highlight w:val="cyan"/>
          <w:u w:val="single"/>
        </w:rPr>
        <w:t>while boxing in reformers</w:t>
      </w:r>
      <w:r w:rsidRPr="00C173C0">
        <w:rPr>
          <w:rFonts w:eastAsia="Calibri"/>
          <w:sz w:val="16"/>
        </w:rPr>
        <w:t xml:space="preserve">, </w:t>
      </w:r>
      <w:r w:rsidRPr="00C173C0">
        <w:rPr>
          <w:rFonts w:eastAsia="Calibri"/>
          <w:b/>
          <w:iCs/>
          <w:highlight w:val="cyan"/>
          <w:u w:val="single"/>
          <w:bdr w:val="single" w:sz="8" w:space="0" w:color="auto"/>
        </w:rPr>
        <w:t>severely limiting their range of options</w:t>
      </w:r>
      <w:r w:rsidRPr="00C173C0">
        <w:rPr>
          <w:rFonts w:eastAsia="Calibri"/>
          <w:sz w:val="16"/>
        </w:rPr>
        <w:t xml:space="preserve">. </w:t>
      </w:r>
      <w:r w:rsidRPr="00C173C0">
        <w:rPr>
          <w:rFonts w:eastAsia="Calibri"/>
          <w:highlight w:val="cyan"/>
          <w:u w:val="single"/>
        </w:rPr>
        <w:t xml:space="preserve">Unable to </w:t>
      </w:r>
      <w:r w:rsidRPr="00C173C0">
        <w:rPr>
          <w:rFonts w:eastAsia="Calibri"/>
          <w:b/>
          <w:iCs/>
          <w:sz w:val="36"/>
          <w:szCs w:val="36"/>
          <w:highlight w:val="cyan"/>
          <w:u w:val="single"/>
          <w:bdr w:val="single" w:sz="8" w:space="0" w:color="auto"/>
        </w:rPr>
        <w:t>start from scratch</w:t>
      </w:r>
      <w:r w:rsidRPr="00C173C0">
        <w:rPr>
          <w:rFonts w:eastAsia="Calibri"/>
          <w:highlight w:val="cyan"/>
          <w:u w:val="single"/>
        </w:rPr>
        <w:t xml:space="preserve"> and design new institutions </w:t>
      </w:r>
      <w:r w:rsidRPr="00C173C0">
        <w:rPr>
          <w:rFonts w:eastAsia="Calibri"/>
          <w:u w:val="single"/>
        </w:rPr>
        <w:t>better suited to changing economic and political conditions, workers and their advocates have had to structure their innovations to carefully circumvent the stubbornly persistent labor law without intruding into its broad purview</w:t>
      </w:r>
      <w:r w:rsidRPr="00C173C0">
        <w:rPr>
          <w:rFonts w:eastAsia="Calibri"/>
          <w:sz w:val="16"/>
        </w:rPr>
        <w:t xml:space="preserve">. In this way, labor law has insinuated itself into the new state-level employment laws that have emerged, as well as the recent workaround proposals already mentioned. As I will elaborate, the </w:t>
      </w:r>
      <w:r w:rsidRPr="00C173C0">
        <w:rPr>
          <w:rFonts w:eastAsia="Calibri"/>
          <w:b/>
          <w:iCs/>
          <w:u w:val="single"/>
          <w:bdr w:val="single" w:sz="8" w:space="0" w:color="auto"/>
        </w:rPr>
        <w:t>constraints</w:t>
      </w:r>
      <w:r w:rsidRPr="00C173C0">
        <w:rPr>
          <w:rFonts w:eastAsia="Calibri"/>
          <w:u w:val="single"/>
        </w:rPr>
        <w:t xml:space="preserve"> that labor law imposes are evident</w:t>
      </w:r>
      <w:r w:rsidRPr="00C173C0">
        <w:rPr>
          <w:rFonts w:eastAsia="Calibri"/>
          <w:sz w:val="16"/>
        </w:rPr>
        <w:t xml:space="preserve"> in the new </w:t>
      </w:r>
      <w:proofErr w:type="gramStart"/>
      <w:r w:rsidRPr="00C173C0">
        <w:rPr>
          <w:rFonts w:eastAsia="Calibri"/>
          <w:sz w:val="16"/>
        </w:rPr>
        <w:t>laws’</w:t>
      </w:r>
      <w:proofErr w:type="gramEnd"/>
      <w:r w:rsidRPr="00C173C0">
        <w:rPr>
          <w:rFonts w:eastAsia="Calibri"/>
          <w:sz w:val="16"/>
        </w:rPr>
        <w:t xml:space="preserve"> delimited substantive content, distinctive institutional forms, and alternative delivery mechanisms.</w:t>
      </w:r>
    </w:p>
    <w:bookmarkEnd w:id="5"/>
    <w:p w14:paraId="4D8C462C" w14:textId="77777777" w:rsidR="00C173C0" w:rsidRPr="00C173C0" w:rsidRDefault="00C173C0" w:rsidP="00C173C0">
      <w:pPr>
        <w:keepNext/>
        <w:keepLines/>
        <w:pageBreakBefore/>
        <w:spacing w:before="40" w:after="0"/>
        <w:jc w:val="center"/>
        <w:outlineLvl w:val="2"/>
        <w:rPr>
          <w:rFonts w:eastAsia="Times New Roman" w:cs="Times New Roman"/>
          <w:b/>
          <w:sz w:val="32"/>
          <w:szCs w:val="24"/>
          <w:u w:val="single"/>
        </w:rPr>
      </w:pPr>
      <w:r w:rsidRPr="00C173C0">
        <w:rPr>
          <w:rFonts w:eastAsia="Times New Roman" w:cs="Times New Roman"/>
          <w:b/>
          <w:sz w:val="32"/>
          <w:szCs w:val="24"/>
          <w:u w:val="single"/>
        </w:rPr>
        <w:t>Solvency---2NC</w:t>
      </w:r>
    </w:p>
    <w:p w14:paraId="196CDCD4" w14:textId="77777777" w:rsidR="00C173C0" w:rsidRPr="00C173C0" w:rsidRDefault="00C173C0" w:rsidP="00C173C0">
      <w:pPr>
        <w:keepNext/>
        <w:keepLines/>
        <w:spacing w:before="40" w:after="0"/>
        <w:outlineLvl w:val="3"/>
        <w:rPr>
          <w:rFonts w:eastAsia="Times New Roman" w:cs="Times New Roman"/>
          <w:b/>
          <w:iCs/>
          <w:sz w:val="26"/>
        </w:rPr>
      </w:pPr>
      <w:bookmarkStart w:id="6" w:name="_Hlk208170014"/>
      <w:r w:rsidRPr="00C173C0">
        <w:rPr>
          <w:rFonts w:eastAsia="Times New Roman" w:cs="Times New Roman"/>
          <w:b/>
          <w:iCs/>
          <w:sz w:val="26"/>
        </w:rPr>
        <w:t xml:space="preserve">The counterplan produces a labor movement. Anything else ensures the </w:t>
      </w:r>
      <w:r w:rsidRPr="00C173C0">
        <w:rPr>
          <w:rFonts w:eastAsia="Times New Roman" w:cs="Times New Roman"/>
          <w:b/>
          <w:iCs/>
          <w:sz w:val="26"/>
          <w:u w:val="single"/>
        </w:rPr>
        <w:t>death</w:t>
      </w:r>
      <w:r w:rsidRPr="00C173C0">
        <w:rPr>
          <w:rFonts w:eastAsia="Times New Roman" w:cs="Times New Roman"/>
          <w:b/>
          <w:iCs/>
          <w:sz w:val="26"/>
        </w:rPr>
        <w:t xml:space="preserve"> of labor.</w:t>
      </w:r>
    </w:p>
    <w:p w14:paraId="00607880" w14:textId="77777777" w:rsidR="00C173C0" w:rsidRPr="00C173C0" w:rsidRDefault="00C173C0" w:rsidP="00C173C0">
      <w:pPr>
        <w:rPr>
          <w:rFonts w:eastAsia="Aptos"/>
        </w:rPr>
      </w:pPr>
      <w:r w:rsidRPr="00C173C0">
        <w:rPr>
          <w:rFonts w:eastAsia="Aptos"/>
          <w:b/>
          <w:bCs/>
          <w:sz w:val="26"/>
        </w:rPr>
        <w:t>Velazquez 25</w:t>
      </w:r>
      <w:r w:rsidRPr="00C173C0">
        <w:rPr>
          <w:rFonts w:eastAsia="Aptos"/>
        </w:rPr>
        <w:t>, Professor of Law @ Indiana (Alvin, “The Death of Labor Law and the Rebirth of the Labor Movement,” Indiana Legal Studies Research Paper Number 543)</w:t>
      </w:r>
    </w:p>
    <w:p w14:paraId="0FFB84EB" w14:textId="77777777" w:rsidR="00C173C0" w:rsidRPr="00C173C0" w:rsidRDefault="00C173C0" w:rsidP="00C173C0">
      <w:pPr>
        <w:rPr>
          <w:rFonts w:eastAsia="Aptos"/>
          <w:sz w:val="16"/>
        </w:rPr>
      </w:pPr>
      <w:r w:rsidRPr="00C173C0">
        <w:rPr>
          <w:rFonts w:eastAsia="Aptos"/>
          <w:u w:val="single"/>
        </w:rPr>
        <w:t xml:space="preserve">The Court </w:t>
      </w:r>
      <w:r w:rsidRPr="00C173C0">
        <w:rPr>
          <w:rFonts w:eastAsia="Aptos"/>
          <w:highlight w:val="cyan"/>
          <w:u w:val="single"/>
        </w:rPr>
        <w:t>ruling</w:t>
      </w:r>
      <w:r w:rsidRPr="00C173C0">
        <w:rPr>
          <w:rFonts w:eastAsia="Aptos"/>
          <w:u w:val="single"/>
        </w:rPr>
        <w:t xml:space="preserve"> that the</w:t>
      </w:r>
      <w:r w:rsidRPr="00C173C0">
        <w:rPr>
          <w:rFonts w:eastAsia="Aptos"/>
          <w:sz w:val="16"/>
        </w:rPr>
        <w:t xml:space="preserve"> administrative apparatus of the </w:t>
      </w:r>
      <w:r w:rsidRPr="00C173C0">
        <w:rPr>
          <w:rFonts w:eastAsia="Aptos"/>
          <w:highlight w:val="cyan"/>
          <w:u w:val="single"/>
        </w:rPr>
        <w:t>NLRA</w:t>
      </w:r>
      <w:r w:rsidRPr="00C173C0">
        <w:rPr>
          <w:rFonts w:eastAsia="Aptos"/>
          <w:u w:val="single"/>
        </w:rPr>
        <w:t xml:space="preserve"> is </w:t>
      </w:r>
      <w:r w:rsidRPr="00C173C0">
        <w:rPr>
          <w:rFonts w:eastAsia="Aptos"/>
          <w:highlight w:val="cyan"/>
          <w:u w:val="single"/>
        </w:rPr>
        <w:t xml:space="preserve">unconstitutional would </w:t>
      </w:r>
      <w:r w:rsidRPr="00C173C0">
        <w:rPr>
          <w:rFonts w:eastAsia="Aptos"/>
          <w:b/>
          <w:iCs/>
          <w:highlight w:val="cyan"/>
          <w:u w:val="single"/>
          <w:bdr w:val="single" w:sz="8" w:space="0" w:color="auto"/>
        </w:rPr>
        <w:t>leave a vacuum</w:t>
      </w:r>
      <w:r w:rsidRPr="00C173C0">
        <w:rPr>
          <w:rFonts w:eastAsia="Aptos"/>
          <w:u w:val="single"/>
        </w:rPr>
        <w:t xml:space="preserve"> in labor law, </w:t>
      </w:r>
      <w:r w:rsidRPr="00C173C0">
        <w:rPr>
          <w:rFonts w:eastAsia="Aptos"/>
          <w:highlight w:val="cyan"/>
          <w:u w:val="single"/>
        </w:rPr>
        <w:t>and anger</w:t>
      </w:r>
      <w:r w:rsidRPr="00C173C0">
        <w:rPr>
          <w:rFonts w:eastAsia="Aptos"/>
          <w:u w:val="single"/>
        </w:rPr>
        <w:t xml:space="preserve"> over the death of collective bargaining rights </w:t>
      </w:r>
      <w:r w:rsidRPr="00C173C0">
        <w:rPr>
          <w:rFonts w:eastAsia="Aptos"/>
          <w:highlight w:val="cyan"/>
          <w:u w:val="single"/>
        </w:rPr>
        <w:t xml:space="preserve">could be </w:t>
      </w:r>
      <w:r w:rsidRPr="00C173C0">
        <w:rPr>
          <w:rFonts w:eastAsia="Aptos"/>
          <w:b/>
          <w:iCs/>
          <w:highlight w:val="cyan"/>
          <w:u w:val="single"/>
          <w:bdr w:val="single" w:sz="8" w:space="0" w:color="auto"/>
        </w:rPr>
        <w:t>widespread</w:t>
      </w:r>
      <w:r w:rsidRPr="00C173C0">
        <w:rPr>
          <w:rFonts w:eastAsia="Aptos"/>
          <w:sz w:val="16"/>
        </w:rPr>
        <w:t xml:space="preserve">. </w:t>
      </w:r>
      <w:r w:rsidRPr="00C173C0">
        <w:rPr>
          <w:rFonts w:eastAsia="Aptos"/>
          <w:u w:val="single"/>
        </w:rPr>
        <w:t xml:space="preserve">The </w:t>
      </w:r>
      <w:r w:rsidRPr="00C173C0">
        <w:rPr>
          <w:rFonts w:eastAsia="Aptos"/>
          <w:highlight w:val="cyan"/>
          <w:u w:val="single"/>
        </w:rPr>
        <w:t>labor</w:t>
      </w:r>
      <w:r w:rsidRPr="00C173C0">
        <w:rPr>
          <w:rFonts w:eastAsia="Aptos"/>
          <w:u w:val="single"/>
        </w:rPr>
        <w:t xml:space="preserve"> movement </w:t>
      </w:r>
      <w:r w:rsidRPr="00C173C0">
        <w:rPr>
          <w:rFonts w:eastAsia="Aptos"/>
          <w:highlight w:val="cyan"/>
          <w:u w:val="single"/>
        </w:rPr>
        <w:t>and</w:t>
      </w:r>
      <w:r w:rsidRPr="00C173C0">
        <w:rPr>
          <w:rFonts w:eastAsia="Aptos"/>
          <w:u w:val="single"/>
        </w:rPr>
        <w:t xml:space="preserve"> its </w:t>
      </w:r>
      <w:r w:rsidRPr="00C173C0">
        <w:rPr>
          <w:rFonts w:eastAsia="Aptos"/>
          <w:highlight w:val="cyan"/>
          <w:u w:val="single"/>
        </w:rPr>
        <w:t>allies could channel this</w:t>
      </w:r>
      <w:r w:rsidRPr="00C173C0">
        <w:rPr>
          <w:rFonts w:eastAsia="Aptos"/>
          <w:u w:val="single"/>
        </w:rPr>
        <w:t xml:space="preserve"> anger, </w:t>
      </w:r>
      <w:r w:rsidRPr="00C173C0">
        <w:rPr>
          <w:rFonts w:eastAsia="Aptos"/>
          <w:highlight w:val="cyan"/>
          <w:u w:val="single"/>
        </w:rPr>
        <w:t>alongside</w:t>
      </w:r>
      <w:r w:rsidRPr="00C173C0">
        <w:rPr>
          <w:rFonts w:eastAsia="Aptos"/>
          <w:u w:val="single"/>
        </w:rPr>
        <w:t xml:space="preserve"> the deepening </w:t>
      </w:r>
      <w:r w:rsidRPr="00C173C0">
        <w:rPr>
          <w:rFonts w:eastAsia="Aptos"/>
          <w:highlight w:val="cyan"/>
          <w:u w:val="single"/>
        </w:rPr>
        <w:t>inequality</w:t>
      </w:r>
      <w:r w:rsidRPr="00C173C0">
        <w:rPr>
          <w:rFonts w:eastAsia="Aptos"/>
          <w:u w:val="single"/>
        </w:rPr>
        <w:t xml:space="preserve"> in this country, </w:t>
      </w:r>
      <w:r w:rsidRPr="00C173C0">
        <w:rPr>
          <w:rFonts w:eastAsia="Aptos"/>
          <w:highlight w:val="cyan"/>
          <w:u w:val="single"/>
        </w:rPr>
        <w:t>and</w:t>
      </w:r>
      <w:r w:rsidRPr="00C173C0">
        <w:rPr>
          <w:rFonts w:eastAsia="Aptos"/>
          <w:u w:val="single"/>
        </w:rPr>
        <w:t xml:space="preserve"> their </w:t>
      </w:r>
      <w:r w:rsidRPr="00C173C0">
        <w:rPr>
          <w:rFonts w:eastAsia="Aptos"/>
          <w:highlight w:val="cyan"/>
          <w:u w:val="single"/>
        </w:rPr>
        <w:t xml:space="preserve">remaining resources, to </w:t>
      </w:r>
      <w:r w:rsidRPr="00C173C0">
        <w:rPr>
          <w:rFonts w:eastAsia="Aptos"/>
          <w:b/>
          <w:iCs/>
          <w:highlight w:val="cyan"/>
          <w:u w:val="single"/>
          <w:bdr w:val="single" w:sz="8" w:space="0" w:color="auto"/>
        </w:rPr>
        <w:t>galvanize a</w:t>
      </w:r>
      <w:r w:rsidRPr="00C173C0">
        <w:rPr>
          <w:rFonts w:eastAsia="Aptos"/>
          <w:b/>
          <w:iCs/>
          <w:u w:val="single"/>
          <w:bdr w:val="single" w:sz="8" w:space="0" w:color="auto"/>
        </w:rPr>
        <w:t xml:space="preserve"> new social </w:t>
      </w:r>
      <w:r w:rsidRPr="00C173C0">
        <w:rPr>
          <w:rFonts w:eastAsia="Aptos"/>
          <w:b/>
          <w:iCs/>
          <w:highlight w:val="cyan"/>
          <w:u w:val="single"/>
          <w:bdr w:val="single" w:sz="8" w:space="0" w:color="auto"/>
        </w:rPr>
        <w:t>movement</w:t>
      </w:r>
      <w:r w:rsidRPr="00C173C0">
        <w:rPr>
          <w:rFonts w:eastAsia="Aptos"/>
          <w:sz w:val="16"/>
        </w:rPr>
        <w:t xml:space="preserve">.24 </w:t>
      </w:r>
    </w:p>
    <w:p w14:paraId="3F26EA9D" w14:textId="77777777" w:rsidR="00C173C0" w:rsidRPr="00C173C0" w:rsidRDefault="00C173C0" w:rsidP="00C173C0">
      <w:pPr>
        <w:rPr>
          <w:rFonts w:eastAsia="Aptos"/>
          <w:sz w:val="16"/>
        </w:rPr>
      </w:pPr>
      <w:r w:rsidRPr="00C173C0">
        <w:rPr>
          <w:rFonts w:eastAsia="Aptos"/>
          <w:u w:val="single"/>
        </w:rPr>
        <w:t xml:space="preserve">With enough of a movement, labor could sway discourse from the dead letters of the NLRA to a more moral framework </w:t>
      </w:r>
      <w:r w:rsidRPr="00C173C0">
        <w:rPr>
          <w:rFonts w:eastAsia="Aptos"/>
          <w:highlight w:val="cyan"/>
          <w:u w:val="single"/>
        </w:rPr>
        <w:t>that allows labor</w:t>
      </w:r>
      <w:r w:rsidRPr="00C173C0">
        <w:rPr>
          <w:rFonts w:eastAsia="Aptos"/>
          <w:u w:val="single"/>
        </w:rPr>
        <w:t xml:space="preserve"> to bargain for the common good</w:t>
      </w:r>
      <w:r w:rsidRPr="00C173C0">
        <w:rPr>
          <w:rFonts w:eastAsia="Aptos"/>
          <w:sz w:val="16"/>
        </w:rPr>
        <w:t xml:space="preserve">.25 Labor could consider using the death of the NLRA </w:t>
      </w:r>
      <w:r w:rsidRPr="00C173C0">
        <w:rPr>
          <w:rFonts w:eastAsia="Aptos"/>
          <w:highlight w:val="cyan"/>
          <w:u w:val="single"/>
        </w:rPr>
        <w:t>to enter</w:t>
      </w:r>
      <w:r w:rsidRPr="00C173C0">
        <w:rPr>
          <w:rFonts w:eastAsia="Aptos"/>
          <w:u w:val="single"/>
        </w:rPr>
        <w:t xml:space="preserve"> into </w:t>
      </w:r>
      <w:r w:rsidRPr="00C173C0">
        <w:rPr>
          <w:rFonts w:eastAsia="Aptos"/>
          <w:highlight w:val="cyan"/>
          <w:u w:val="single"/>
        </w:rPr>
        <w:t>a</w:t>
      </w:r>
      <w:r w:rsidRPr="00C173C0">
        <w:rPr>
          <w:rFonts w:eastAsia="Aptos"/>
          <w:u w:val="single"/>
        </w:rPr>
        <w:t xml:space="preserve"> new </w:t>
      </w:r>
      <w:r w:rsidRPr="00C173C0">
        <w:rPr>
          <w:rFonts w:eastAsia="Aptos"/>
          <w:highlight w:val="cyan"/>
          <w:u w:val="single"/>
        </w:rPr>
        <w:t>“</w:t>
      </w:r>
      <w:r w:rsidRPr="00C173C0">
        <w:rPr>
          <w:rFonts w:eastAsia="Aptos"/>
          <w:b/>
          <w:iCs/>
          <w:highlight w:val="cyan"/>
          <w:u w:val="single"/>
          <w:bdr w:val="single" w:sz="8" w:space="0" w:color="auto"/>
        </w:rPr>
        <w:t>grand bargain</w:t>
      </w:r>
      <w:r w:rsidRPr="00C173C0">
        <w:rPr>
          <w:rFonts w:eastAsia="Aptos"/>
          <w:highlight w:val="cyan"/>
          <w:u w:val="single"/>
        </w:rPr>
        <w:t>” of labor law</w:t>
      </w:r>
      <w:r w:rsidRPr="00C173C0">
        <w:rPr>
          <w:rFonts w:eastAsia="Aptos"/>
          <w:sz w:val="16"/>
        </w:rPr>
        <w:t xml:space="preserve">26 as part of a general strike that unions such as the United Auto Workers have declared for May 1, 2028.27 </w:t>
      </w:r>
      <w:r w:rsidRPr="00C173C0">
        <w:rPr>
          <w:rFonts w:eastAsia="Aptos"/>
          <w:highlight w:val="cyan"/>
          <w:u w:val="single"/>
        </w:rPr>
        <w:t>The alternative is</w:t>
      </w:r>
      <w:r w:rsidRPr="00C173C0">
        <w:rPr>
          <w:rFonts w:eastAsia="Aptos"/>
          <w:u w:val="single"/>
        </w:rPr>
        <w:t xml:space="preserve"> to continue </w:t>
      </w:r>
      <w:r w:rsidRPr="00C173C0">
        <w:rPr>
          <w:rFonts w:eastAsia="Aptos"/>
          <w:highlight w:val="cyan"/>
          <w:u w:val="single"/>
        </w:rPr>
        <w:t>to have</w:t>
      </w:r>
      <w:r w:rsidRPr="00C173C0">
        <w:rPr>
          <w:rFonts w:eastAsia="Aptos"/>
          <w:u w:val="single"/>
        </w:rPr>
        <w:t xml:space="preserve"> collective bargaining </w:t>
      </w:r>
      <w:r w:rsidRPr="00C173C0">
        <w:rPr>
          <w:rFonts w:eastAsia="Aptos"/>
          <w:highlight w:val="cyan"/>
          <w:u w:val="single"/>
        </w:rPr>
        <w:t>rights die</w:t>
      </w:r>
      <w:r w:rsidRPr="00C173C0">
        <w:rPr>
          <w:rFonts w:eastAsia="Aptos"/>
          <w:u w:val="single"/>
        </w:rPr>
        <w:t xml:space="preserve"> as a </w:t>
      </w:r>
      <w:r w:rsidRPr="00C173C0">
        <w:rPr>
          <w:rFonts w:eastAsia="Aptos"/>
          <w:b/>
          <w:iCs/>
          <w:u w:val="single"/>
          <w:bdr w:val="single" w:sz="8" w:space="0" w:color="auto"/>
        </w:rPr>
        <w:t xml:space="preserve">result </w:t>
      </w:r>
      <w:r w:rsidRPr="00C173C0">
        <w:rPr>
          <w:rFonts w:eastAsia="Aptos"/>
          <w:b/>
          <w:iCs/>
          <w:highlight w:val="cyan"/>
          <w:u w:val="single"/>
          <w:bdr w:val="single" w:sz="8" w:space="0" w:color="auto"/>
        </w:rPr>
        <w:t>of a thousand cuts</w:t>
      </w:r>
      <w:r w:rsidRPr="00C173C0">
        <w:rPr>
          <w:rFonts w:eastAsia="Aptos"/>
          <w:sz w:val="16"/>
        </w:rPr>
        <w:t>.</w:t>
      </w:r>
    </w:p>
    <w:bookmarkEnd w:id="6"/>
    <w:p w14:paraId="05FE68B8" w14:textId="77777777" w:rsidR="00C173C0" w:rsidRPr="00C173C0" w:rsidRDefault="00C173C0" w:rsidP="00C173C0">
      <w:pPr>
        <w:keepNext/>
        <w:keepLines/>
        <w:pageBreakBefore/>
        <w:spacing w:before="40" w:after="0"/>
        <w:jc w:val="center"/>
        <w:outlineLvl w:val="2"/>
        <w:rPr>
          <w:rFonts w:eastAsia="Times New Roman" w:cs="Times New Roman"/>
          <w:b/>
          <w:sz w:val="32"/>
          <w:szCs w:val="24"/>
          <w:u w:val="single"/>
        </w:rPr>
      </w:pPr>
      <w:r w:rsidRPr="00C173C0">
        <w:rPr>
          <w:rFonts w:eastAsia="Times New Roman" w:cs="Times New Roman"/>
          <w:b/>
          <w:sz w:val="32"/>
          <w:szCs w:val="24"/>
          <w:u w:val="single"/>
        </w:rPr>
        <w:t>AT: NLRA Key to Strikes---2NC</w:t>
      </w:r>
    </w:p>
    <w:p w14:paraId="0C040F26" w14:textId="77777777" w:rsidR="00C173C0" w:rsidRPr="00C173C0" w:rsidRDefault="00C173C0" w:rsidP="00C173C0">
      <w:pPr>
        <w:keepNext/>
        <w:keepLines/>
        <w:spacing w:before="40" w:after="0"/>
        <w:outlineLvl w:val="3"/>
        <w:rPr>
          <w:rFonts w:eastAsia="Times New Roman" w:cs="Times New Roman"/>
          <w:b/>
          <w:iCs/>
          <w:sz w:val="26"/>
        </w:rPr>
      </w:pPr>
      <w:bookmarkStart w:id="7" w:name="_Hlk208170041"/>
      <w:r w:rsidRPr="00C173C0">
        <w:rPr>
          <w:rFonts w:eastAsia="Times New Roman" w:cs="Times New Roman"/>
          <w:b/>
          <w:iCs/>
          <w:sz w:val="26"/>
        </w:rPr>
        <w:t xml:space="preserve">The counterplan unleashes labor insurgency. Strikes </w:t>
      </w:r>
      <w:proofErr w:type="gramStart"/>
      <w:r w:rsidRPr="00C173C0">
        <w:rPr>
          <w:rFonts w:eastAsia="Times New Roman" w:cs="Times New Roman"/>
          <w:b/>
          <w:iCs/>
          <w:sz w:val="26"/>
        </w:rPr>
        <w:t>ensue</w:t>
      </w:r>
      <w:proofErr w:type="gramEnd"/>
      <w:r w:rsidRPr="00C173C0">
        <w:rPr>
          <w:rFonts w:eastAsia="Times New Roman" w:cs="Times New Roman"/>
          <w:b/>
          <w:iCs/>
          <w:sz w:val="26"/>
        </w:rPr>
        <w:t xml:space="preserve">. </w:t>
      </w:r>
    </w:p>
    <w:p w14:paraId="12C5D00B" w14:textId="77777777" w:rsidR="00C173C0" w:rsidRPr="00C173C0" w:rsidRDefault="00C173C0" w:rsidP="00C173C0">
      <w:pPr>
        <w:rPr>
          <w:rFonts w:eastAsia="Aptos"/>
        </w:rPr>
      </w:pPr>
      <w:r w:rsidRPr="00C173C0">
        <w:rPr>
          <w:rFonts w:eastAsia="Aptos"/>
          <w:b/>
          <w:bCs/>
          <w:sz w:val="26"/>
        </w:rPr>
        <w:t>Velazquez 25</w:t>
      </w:r>
      <w:r w:rsidRPr="00C173C0">
        <w:rPr>
          <w:rFonts w:eastAsia="Aptos"/>
        </w:rPr>
        <w:t xml:space="preserve">, Professor of Law @ Indiana (Alvin, “The Death of Labor Law and the Rebirth of the Labor Movement,” </w:t>
      </w:r>
      <w:r w:rsidRPr="00C173C0">
        <w:rPr>
          <w:rFonts w:eastAsia="Aptos"/>
          <w:i/>
          <w:iCs/>
        </w:rPr>
        <w:t>Indiana Legal Studies Research Paper</w:t>
      </w:r>
      <w:r w:rsidRPr="00C173C0">
        <w:rPr>
          <w:rFonts w:eastAsia="Aptos"/>
        </w:rPr>
        <w:t xml:space="preserve"> Number 543)</w:t>
      </w:r>
    </w:p>
    <w:p w14:paraId="49CAE20E" w14:textId="77777777" w:rsidR="00C173C0" w:rsidRPr="00C173C0" w:rsidRDefault="00C173C0" w:rsidP="00C173C0">
      <w:pPr>
        <w:rPr>
          <w:rFonts w:eastAsia="Aptos"/>
          <w:sz w:val="16"/>
        </w:rPr>
      </w:pPr>
      <w:r w:rsidRPr="00C173C0">
        <w:rPr>
          <w:rFonts w:eastAsia="Aptos"/>
          <w:u w:val="single"/>
        </w:rPr>
        <w:t>Throughout the last ten years or so, workers have begun to demonstrate an aptitude for engaging in insurgency-like</w:t>
      </w:r>
      <w:r w:rsidRPr="00C173C0">
        <w:rPr>
          <w:rFonts w:eastAsia="Aptos"/>
          <w:sz w:val="16"/>
        </w:rPr>
        <w:t xml:space="preserve"> </w:t>
      </w:r>
      <w:r w:rsidRPr="00C173C0">
        <w:rPr>
          <w:rFonts w:eastAsia="Aptos"/>
          <w:u w:val="single"/>
        </w:rPr>
        <w:t>tactics</w:t>
      </w:r>
      <w:r w:rsidRPr="00C173C0">
        <w:rPr>
          <w:rFonts w:eastAsia="Aptos"/>
          <w:sz w:val="16"/>
        </w:rPr>
        <w:t xml:space="preserve"> that resemble the </w:t>
      </w:r>
      <w:proofErr w:type="gramStart"/>
      <w:r w:rsidRPr="00C173C0">
        <w:rPr>
          <w:rFonts w:eastAsia="Aptos"/>
          <w:sz w:val="16"/>
        </w:rPr>
        <w:t>semioutlawry</w:t>
      </w:r>
      <w:proofErr w:type="gramEnd"/>
      <w:r w:rsidRPr="00C173C0">
        <w:rPr>
          <w:rFonts w:eastAsia="Aptos"/>
          <w:sz w:val="16"/>
        </w:rPr>
        <w:t xml:space="preserve"> that occurred in the 1930s. As Diana Reddy observes, strikes are really protests mediated by considerations of political economy.264 Strikes, even when illegal, serve an expression of “the labor movement and the polity.”265 In other words, strikes as both political and economic actions can be successful even if they cut against the legal regime.266 </w:t>
      </w:r>
      <w:r w:rsidRPr="00C173C0">
        <w:rPr>
          <w:rFonts w:eastAsia="Aptos"/>
          <w:u w:val="single"/>
        </w:rPr>
        <w:t xml:space="preserve">The </w:t>
      </w:r>
      <w:r w:rsidRPr="00C173C0">
        <w:rPr>
          <w:rFonts w:eastAsia="Aptos"/>
          <w:highlight w:val="cyan"/>
          <w:u w:val="single"/>
        </w:rPr>
        <w:t>“Red for Ed” strikes</w:t>
      </w:r>
      <w:r w:rsidRPr="00C173C0">
        <w:rPr>
          <w:rFonts w:eastAsia="Aptos"/>
          <w:u w:val="single"/>
        </w:rPr>
        <w:t xml:space="preserve"> that occurred </w:t>
      </w:r>
      <w:r w:rsidRPr="00C173C0">
        <w:rPr>
          <w:rFonts w:eastAsia="Aptos"/>
          <w:highlight w:val="cyan"/>
          <w:u w:val="single"/>
        </w:rPr>
        <w:t>in</w:t>
      </w:r>
      <w:r w:rsidRPr="00C173C0">
        <w:rPr>
          <w:rFonts w:eastAsia="Aptos"/>
          <w:u w:val="single"/>
        </w:rPr>
        <w:t xml:space="preserve"> politically </w:t>
      </w:r>
      <w:r w:rsidRPr="00C173C0">
        <w:rPr>
          <w:rFonts w:eastAsia="Aptos"/>
          <w:highlight w:val="cyan"/>
          <w:u w:val="single"/>
        </w:rPr>
        <w:t>conservative states</w:t>
      </w:r>
      <w:r w:rsidRPr="00C173C0">
        <w:rPr>
          <w:rFonts w:eastAsia="Aptos"/>
          <w:u w:val="single"/>
        </w:rPr>
        <w:t xml:space="preserve"> in 2018 </w:t>
      </w:r>
      <w:r w:rsidRPr="00C173C0">
        <w:rPr>
          <w:rFonts w:eastAsia="Aptos"/>
          <w:highlight w:val="cyan"/>
          <w:u w:val="single"/>
        </w:rPr>
        <w:t>are evidence</w:t>
      </w:r>
      <w:r w:rsidRPr="00C173C0">
        <w:rPr>
          <w:rFonts w:eastAsia="Aptos"/>
          <w:u w:val="single"/>
        </w:rPr>
        <w:t xml:space="preserve"> that </w:t>
      </w:r>
      <w:r w:rsidRPr="00C173C0">
        <w:rPr>
          <w:rFonts w:eastAsia="Aptos"/>
          <w:highlight w:val="cyan"/>
          <w:u w:val="single"/>
        </w:rPr>
        <w:t>workers were willing</w:t>
      </w:r>
      <w:r w:rsidRPr="00C173C0">
        <w:rPr>
          <w:rFonts w:eastAsia="Aptos"/>
          <w:u w:val="single"/>
        </w:rPr>
        <w:t xml:space="preserve"> to go on strike</w:t>
      </w:r>
      <w:r w:rsidRPr="00C173C0">
        <w:rPr>
          <w:rFonts w:eastAsia="Aptos"/>
          <w:sz w:val="16"/>
        </w:rPr>
        <w:t xml:space="preserve"> even when doing so was illegal under the states’ bargaining laws.267 In that way, the </w:t>
      </w:r>
      <w:r w:rsidRPr="00C173C0">
        <w:rPr>
          <w:rFonts w:eastAsia="Aptos"/>
          <w:highlight w:val="cyan"/>
          <w:u w:val="single"/>
        </w:rPr>
        <w:t xml:space="preserve">strikes were an </w:t>
      </w:r>
      <w:r w:rsidRPr="00C173C0">
        <w:rPr>
          <w:rFonts w:eastAsia="Aptos"/>
          <w:b/>
          <w:iCs/>
          <w:highlight w:val="cyan"/>
          <w:u w:val="single"/>
          <w:bdr w:val="single" w:sz="8" w:space="0" w:color="auto"/>
        </w:rPr>
        <w:t>insurgency</w:t>
      </w:r>
      <w:r w:rsidRPr="00C173C0">
        <w:rPr>
          <w:rFonts w:eastAsia="Aptos"/>
          <w:b/>
          <w:iCs/>
          <w:u w:val="single"/>
          <w:bdr w:val="single" w:sz="8" w:space="0" w:color="auto"/>
        </w:rPr>
        <w:t xml:space="preserve"> tactic</w:t>
      </w:r>
      <w:r w:rsidRPr="00C173C0">
        <w:rPr>
          <w:rFonts w:eastAsia="Aptos"/>
          <w:sz w:val="16"/>
        </w:rPr>
        <w:t xml:space="preserve"> that demanded not only better working conditions for teachers, but more resources for ensuring classroom success in spite of a prohibition on striking. 268 Reddy also examines the strikes that occurred in the aftermath of the Black Lives Matter movement, in which NBA players went on a wildcat strike, as evidence that there are normative issues for which workers are willing to put themselves at risk.269 The current uptick in organizing and increasing labor militancy reflects a potential turning point in labor management relations.270</w:t>
      </w:r>
    </w:p>
    <w:p w14:paraId="074F0570" w14:textId="77777777" w:rsidR="00C173C0" w:rsidRPr="00C173C0" w:rsidRDefault="00C173C0" w:rsidP="00C173C0">
      <w:pPr>
        <w:rPr>
          <w:rFonts w:eastAsia="Aptos"/>
          <w:sz w:val="16"/>
        </w:rPr>
      </w:pPr>
      <w:r w:rsidRPr="00C173C0">
        <w:rPr>
          <w:rFonts w:eastAsia="Aptos"/>
          <w:sz w:val="16"/>
        </w:rPr>
        <w:t xml:space="preserve">There is reason to think that </w:t>
      </w:r>
      <w:r w:rsidRPr="00C173C0">
        <w:rPr>
          <w:rFonts w:eastAsia="Aptos"/>
          <w:highlight w:val="cyan"/>
          <w:u w:val="single"/>
        </w:rPr>
        <w:t>Gen Z could</w:t>
      </w:r>
      <w:r w:rsidRPr="00C173C0">
        <w:rPr>
          <w:rFonts w:eastAsia="Aptos"/>
          <w:u w:val="single"/>
        </w:rPr>
        <w:t xml:space="preserve"> be the generation to </w:t>
      </w:r>
      <w:r w:rsidRPr="00C173C0">
        <w:rPr>
          <w:rFonts w:eastAsia="Aptos"/>
          <w:highlight w:val="cyan"/>
          <w:u w:val="single"/>
        </w:rPr>
        <w:t>see the fruits of</w:t>
      </w:r>
      <w:r w:rsidRPr="00C173C0">
        <w:rPr>
          <w:rFonts w:eastAsia="Aptos"/>
          <w:u w:val="single"/>
        </w:rPr>
        <w:t xml:space="preserve"> a </w:t>
      </w:r>
      <w:r w:rsidRPr="00C173C0">
        <w:rPr>
          <w:rFonts w:eastAsia="Aptos"/>
          <w:highlight w:val="cyan"/>
          <w:u w:val="single"/>
        </w:rPr>
        <w:t>renewed labor</w:t>
      </w:r>
      <w:r w:rsidRPr="00C173C0">
        <w:rPr>
          <w:rFonts w:eastAsia="Aptos"/>
          <w:u w:val="single"/>
        </w:rPr>
        <w:t xml:space="preserve"> movement</w:t>
      </w:r>
      <w:r w:rsidRPr="00C173C0">
        <w:rPr>
          <w:rFonts w:eastAsia="Aptos"/>
          <w:sz w:val="16"/>
        </w:rPr>
        <w:t>. Michael Duff observes in his paper “Of Courage, Tumult, and the Smash Mouth Truth” that “</w:t>
      </w:r>
      <w:r w:rsidRPr="00C173C0">
        <w:rPr>
          <w:rFonts w:eastAsia="Aptos"/>
          <w:highlight w:val="cyan"/>
          <w:u w:val="single"/>
        </w:rPr>
        <w:t>no</w:t>
      </w:r>
      <w:r w:rsidRPr="00C173C0">
        <w:rPr>
          <w:rFonts w:eastAsia="Aptos"/>
          <w:u w:val="single"/>
        </w:rPr>
        <w:t xml:space="preserve"> labor </w:t>
      </w:r>
      <w:r w:rsidRPr="00C173C0">
        <w:rPr>
          <w:rFonts w:eastAsia="Aptos"/>
          <w:highlight w:val="cyan"/>
          <w:u w:val="single"/>
        </w:rPr>
        <w:t>movement is possible until workers</w:t>
      </w:r>
      <w:r w:rsidRPr="00C173C0">
        <w:rPr>
          <w:rFonts w:eastAsia="Aptos"/>
          <w:u w:val="single"/>
        </w:rPr>
        <w:t xml:space="preserve"> understand and </w:t>
      </w:r>
      <w:r w:rsidRPr="00C173C0">
        <w:rPr>
          <w:rFonts w:eastAsia="Aptos"/>
          <w:highlight w:val="cyan"/>
          <w:u w:val="single"/>
        </w:rPr>
        <w:t>accept</w:t>
      </w:r>
      <w:r w:rsidRPr="00C173C0">
        <w:rPr>
          <w:rFonts w:eastAsia="Aptos"/>
          <w:u w:val="single"/>
        </w:rPr>
        <w:t xml:space="preserve"> the </w:t>
      </w:r>
      <w:r w:rsidRPr="00C173C0">
        <w:rPr>
          <w:rFonts w:eastAsia="Aptos"/>
          <w:highlight w:val="cyan"/>
          <w:u w:val="single"/>
        </w:rPr>
        <w:t>inevitability of</w:t>
      </w:r>
      <w:r w:rsidRPr="00C173C0">
        <w:rPr>
          <w:rFonts w:eastAsia="Aptos"/>
          <w:u w:val="single"/>
        </w:rPr>
        <w:t xml:space="preserve"> labor-management </w:t>
      </w:r>
      <w:r w:rsidRPr="00C173C0">
        <w:rPr>
          <w:rFonts w:eastAsia="Aptos"/>
          <w:highlight w:val="cyan"/>
          <w:u w:val="single"/>
        </w:rPr>
        <w:t>conflict</w:t>
      </w:r>
      <w:r w:rsidRPr="00C173C0">
        <w:rPr>
          <w:rFonts w:eastAsia="Aptos"/>
          <w:sz w:val="16"/>
        </w:rPr>
        <w:t xml:space="preserve">.” 271 Certain demographic descriptions of </w:t>
      </w:r>
      <w:r w:rsidRPr="00C173C0">
        <w:rPr>
          <w:rFonts w:eastAsia="Aptos"/>
          <w:highlight w:val="cyan"/>
          <w:u w:val="single"/>
        </w:rPr>
        <w:t>Gen Z</w:t>
      </w:r>
      <w:r w:rsidRPr="00C173C0">
        <w:rPr>
          <w:rFonts w:eastAsia="Aptos"/>
          <w:u w:val="single"/>
        </w:rPr>
        <w:t xml:space="preserve"> </w:t>
      </w:r>
      <w:r w:rsidRPr="00C173C0">
        <w:rPr>
          <w:rFonts w:eastAsia="Aptos"/>
          <w:sz w:val="16"/>
        </w:rPr>
        <w:t xml:space="preserve">in the workplace indicate that the generation </w:t>
      </w:r>
      <w:r w:rsidRPr="00C173C0">
        <w:rPr>
          <w:rFonts w:eastAsia="Aptos"/>
          <w:highlight w:val="cyan"/>
          <w:u w:val="single"/>
        </w:rPr>
        <w:t>would engage in strike activity</w:t>
      </w:r>
      <w:r w:rsidRPr="00C173C0">
        <w:rPr>
          <w:rFonts w:eastAsia="Aptos"/>
          <w:u w:val="single"/>
        </w:rPr>
        <w:t xml:space="preserve"> or workplace conflict </w:t>
      </w:r>
      <w:r w:rsidRPr="00C173C0">
        <w:rPr>
          <w:rFonts w:eastAsia="Aptos"/>
          <w:b/>
          <w:iCs/>
          <w:highlight w:val="cyan"/>
          <w:u w:val="single"/>
          <w:bdr w:val="single" w:sz="8" w:space="0" w:color="auto"/>
        </w:rPr>
        <w:t xml:space="preserve">even if </w:t>
      </w:r>
      <w:r w:rsidRPr="00C173C0">
        <w:rPr>
          <w:rFonts w:eastAsia="Aptos"/>
          <w:highlight w:val="cyan"/>
          <w:u w:val="single"/>
        </w:rPr>
        <w:t>the</w:t>
      </w:r>
      <w:r w:rsidRPr="00C173C0">
        <w:rPr>
          <w:rFonts w:eastAsia="Aptos"/>
          <w:u w:val="single"/>
        </w:rPr>
        <w:t xml:space="preserve"> Supreme </w:t>
      </w:r>
      <w:r w:rsidRPr="00C173C0">
        <w:rPr>
          <w:rFonts w:eastAsia="Aptos"/>
          <w:highlight w:val="cyan"/>
          <w:u w:val="single"/>
        </w:rPr>
        <w:t>Court were to gut</w:t>
      </w:r>
      <w:r w:rsidRPr="00C173C0">
        <w:rPr>
          <w:rFonts w:eastAsia="Aptos"/>
          <w:u w:val="single"/>
        </w:rPr>
        <w:t xml:space="preserve"> the </w:t>
      </w:r>
      <w:r w:rsidRPr="00C173C0">
        <w:rPr>
          <w:rFonts w:eastAsia="Aptos"/>
          <w:highlight w:val="cyan"/>
          <w:u w:val="single"/>
        </w:rPr>
        <w:t>NLRA</w:t>
      </w:r>
      <w:r w:rsidRPr="00C173C0">
        <w:rPr>
          <w:rFonts w:eastAsia="Aptos"/>
          <w:sz w:val="16"/>
        </w:rPr>
        <w:t>.</w:t>
      </w:r>
    </w:p>
    <w:p w14:paraId="7D903EB3" w14:textId="77777777" w:rsidR="00C173C0" w:rsidRPr="00C173C0" w:rsidRDefault="00C173C0" w:rsidP="00C173C0">
      <w:pPr>
        <w:rPr>
          <w:rFonts w:eastAsia="Aptos"/>
          <w:sz w:val="16"/>
        </w:rPr>
      </w:pPr>
      <w:r w:rsidRPr="00C173C0">
        <w:rPr>
          <w:rFonts w:eastAsia="Aptos"/>
          <w:sz w:val="16"/>
        </w:rPr>
        <w:t>272 For example, a recent Forbes article notes that Gen Z values businesses that balance corporate responsibility, social responsibility, and environmental stewardship</w:t>
      </w:r>
      <w:proofErr w:type="gramStart"/>
      <w:r w:rsidRPr="00C173C0">
        <w:rPr>
          <w:rFonts w:eastAsia="Aptos"/>
          <w:sz w:val="16"/>
        </w:rPr>
        <w:t>.273</w:t>
      </w:r>
      <w:proofErr w:type="gramEnd"/>
      <w:r w:rsidRPr="00C173C0">
        <w:rPr>
          <w:rFonts w:eastAsia="Aptos"/>
          <w:sz w:val="16"/>
        </w:rPr>
        <w:t xml:space="preserve"> Compared to many preceding generations, Gen Z has the most favorable view of unions, even though many of them have not been in a union. 274 Gen Z is especially eager to win unions at their workplaces. They have also shown an aptitude for engaging in activism in a very different way from previous generations</w:t>
      </w:r>
      <w:proofErr w:type="gramStart"/>
      <w:r w:rsidRPr="00C173C0">
        <w:rPr>
          <w:rFonts w:eastAsia="Aptos"/>
          <w:sz w:val="16"/>
        </w:rPr>
        <w:t>.275</w:t>
      </w:r>
      <w:proofErr w:type="gramEnd"/>
      <w:r w:rsidRPr="00C173C0">
        <w:rPr>
          <w:rFonts w:eastAsia="Aptos"/>
          <w:sz w:val="16"/>
        </w:rPr>
        <w:t xml:space="preserve"> Only time will tell how their aptitude for engaging in activism will respond to the Court’s anticipated rolling back of labor rights.</w:t>
      </w:r>
    </w:p>
    <w:p w14:paraId="21C24EE4" w14:textId="77777777" w:rsidR="00C173C0" w:rsidRPr="00C173C0" w:rsidRDefault="00C173C0" w:rsidP="00C173C0">
      <w:pPr>
        <w:rPr>
          <w:rFonts w:eastAsia="Aptos"/>
          <w:sz w:val="16"/>
        </w:rPr>
      </w:pPr>
      <w:r w:rsidRPr="00C173C0">
        <w:rPr>
          <w:rFonts w:eastAsia="Aptos"/>
          <w:sz w:val="16"/>
        </w:rPr>
        <w:t xml:space="preserve">276 But one thing is sure: </w:t>
      </w:r>
      <w:r w:rsidRPr="00C173C0">
        <w:rPr>
          <w:rFonts w:eastAsia="Aptos"/>
          <w:u w:val="single"/>
        </w:rPr>
        <w:t>The Court’s interpretation of the NLRA’s severability clause will affect the response of labor and its Gen Z allies in workplaces like Starbucks</w:t>
      </w:r>
      <w:r w:rsidRPr="00C173C0">
        <w:rPr>
          <w:rFonts w:eastAsia="Aptos"/>
          <w:sz w:val="16"/>
        </w:rPr>
        <w:t xml:space="preserve">. Depending on how the Court rules, </w:t>
      </w:r>
      <w:r w:rsidRPr="00C173C0">
        <w:rPr>
          <w:rFonts w:eastAsia="Aptos"/>
          <w:u w:val="single"/>
        </w:rPr>
        <w:t>striking down the NLRA</w:t>
      </w:r>
      <w:r w:rsidRPr="00C173C0">
        <w:rPr>
          <w:rFonts w:eastAsia="Aptos"/>
          <w:sz w:val="16"/>
        </w:rPr>
        <w:t xml:space="preserve"> may create a disconnect between the legal legitimacy and the social legitimacy of such a decision in the lowwage workplace, </w:t>
      </w:r>
      <w:proofErr w:type="gramStart"/>
      <w:r w:rsidRPr="00C173C0">
        <w:rPr>
          <w:rFonts w:eastAsia="Aptos"/>
          <w:sz w:val="16"/>
        </w:rPr>
        <w:t>similar to</w:t>
      </w:r>
      <w:proofErr w:type="gramEnd"/>
      <w:r w:rsidRPr="00C173C0">
        <w:rPr>
          <w:rFonts w:eastAsia="Aptos"/>
          <w:sz w:val="16"/>
        </w:rPr>
        <w:t xml:space="preserve"> the Lochner era.277 The disconnect between the two </w:t>
      </w:r>
      <w:r w:rsidRPr="00C173C0">
        <w:rPr>
          <w:rFonts w:eastAsia="Aptos"/>
          <w:b/>
          <w:iCs/>
          <w:u w:val="single"/>
          <w:bdr w:val="single" w:sz="8" w:space="0" w:color="auto"/>
        </w:rPr>
        <w:t>could fuel support for a new labor law</w:t>
      </w:r>
      <w:r w:rsidRPr="00C173C0">
        <w:rPr>
          <w:rFonts w:eastAsia="Aptos"/>
          <w:sz w:val="16"/>
        </w:rPr>
        <w:t>.278</w:t>
      </w:r>
    </w:p>
    <w:p w14:paraId="36595007" w14:textId="77777777" w:rsidR="00C173C0" w:rsidRPr="00C173C0" w:rsidRDefault="00C173C0" w:rsidP="00C173C0">
      <w:pPr>
        <w:keepNext/>
        <w:keepLines/>
        <w:spacing w:before="40" w:after="0"/>
        <w:outlineLvl w:val="3"/>
        <w:rPr>
          <w:rFonts w:eastAsia="Times New Roman" w:cs="Times New Roman"/>
          <w:b/>
          <w:iCs/>
          <w:sz w:val="26"/>
        </w:rPr>
      </w:pPr>
      <w:r w:rsidRPr="00C173C0">
        <w:rPr>
          <w:rFonts w:eastAsia="Times New Roman" w:cs="Times New Roman"/>
          <w:b/>
          <w:iCs/>
          <w:sz w:val="26"/>
        </w:rPr>
        <w:t>“Norris LaGuardia” will protect strikes from federal interference</w:t>
      </w:r>
    </w:p>
    <w:p w14:paraId="1B5FF629" w14:textId="77777777" w:rsidR="00C173C0" w:rsidRPr="00C173C0" w:rsidRDefault="00C173C0" w:rsidP="00C173C0">
      <w:pPr>
        <w:rPr>
          <w:rFonts w:eastAsia="Aptos"/>
        </w:rPr>
      </w:pPr>
      <w:r w:rsidRPr="00C173C0">
        <w:rPr>
          <w:rFonts w:eastAsia="Aptos"/>
          <w:b/>
          <w:bCs/>
          <w:sz w:val="26"/>
        </w:rPr>
        <w:t>Velazquez 25</w:t>
      </w:r>
      <w:r w:rsidRPr="00C173C0">
        <w:rPr>
          <w:rFonts w:eastAsia="Aptos"/>
        </w:rPr>
        <w:t xml:space="preserve">, Professor of Law @ Indiana (Alvin, “The Death of Labor Law and the Rebirth of the Labor Movement,” </w:t>
      </w:r>
      <w:r w:rsidRPr="00C173C0">
        <w:rPr>
          <w:rFonts w:eastAsia="Aptos"/>
          <w:i/>
          <w:iCs/>
        </w:rPr>
        <w:t>Indiana Legal Studies Research Paper</w:t>
      </w:r>
      <w:r w:rsidRPr="00C173C0">
        <w:rPr>
          <w:rFonts w:eastAsia="Aptos"/>
        </w:rPr>
        <w:t xml:space="preserve"> Number 543)</w:t>
      </w:r>
    </w:p>
    <w:p w14:paraId="4B733FA9" w14:textId="77777777" w:rsidR="00C173C0" w:rsidRPr="00C173C0" w:rsidRDefault="00C173C0" w:rsidP="00C173C0">
      <w:pPr>
        <w:rPr>
          <w:rFonts w:eastAsia="Aptos"/>
          <w:sz w:val="16"/>
        </w:rPr>
      </w:pPr>
      <w:r w:rsidRPr="00C173C0">
        <w:rPr>
          <w:rFonts w:eastAsia="Aptos"/>
          <w:sz w:val="16"/>
        </w:rPr>
        <w:t xml:space="preserve">To be clear though, the risk that an employer affected by such changes would challenge them </w:t>
      </w:r>
      <w:proofErr w:type="gramStart"/>
      <w:r w:rsidRPr="00C173C0">
        <w:rPr>
          <w:rFonts w:eastAsia="Aptos"/>
          <w:sz w:val="16"/>
        </w:rPr>
        <w:t>on the basis of</w:t>
      </w:r>
      <w:proofErr w:type="gramEnd"/>
      <w:r w:rsidRPr="00C173C0">
        <w:rPr>
          <w:rFonts w:eastAsia="Aptos"/>
          <w:sz w:val="16"/>
        </w:rPr>
        <w:t xml:space="preserve"> antitrust preemption remains. The Chamber of Commerce successfully challenged a City of Seattle ordinance facilitating collective bargaining between ride-share drivers and platform companies. 180 The 9th Circuit held that while the NLRA did not preempt Seattle’s ordinance, antitrust law did preempt the ordinance.181 Specifically, the court found that the ordinance did not provide a role for the State of Washington to </w:t>
      </w:r>
      <w:proofErr w:type="gramStart"/>
      <w:r w:rsidRPr="00C173C0">
        <w:rPr>
          <w:rFonts w:eastAsia="Aptos"/>
          <w:sz w:val="16"/>
        </w:rPr>
        <w:t>supervise of</w:t>
      </w:r>
      <w:proofErr w:type="gramEnd"/>
      <w:r w:rsidRPr="00C173C0">
        <w:rPr>
          <w:rFonts w:eastAsia="Aptos"/>
          <w:sz w:val="16"/>
        </w:rPr>
        <w:t xml:space="preserve"> bargaining and as a result the ordinance could not receive the benefit of state-action immunity from antitrust liability. 182</w:t>
      </w:r>
    </w:p>
    <w:p w14:paraId="1F5E1C26" w14:textId="77777777" w:rsidR="00C173C0" w:rsidRPr="00C173C0" w:rsidRDefault="00C173C0" w:rsidP="00C173C0">
      <w:pPr>
        <w:rPr>
          <w:rFonts w:eastAsia="Aptos"/>
          <w:sz w:val="16"/>
        </w:rPr>
      </w:pPr>
      <w:r w:rsidRPr="00C173C0">
        <w:rPr>
          <w:rFonts w:eastAsia="Aptos"/>
          <w:sz w:val="16"/>
        </w:rPr>
        <w:t xml:space="preserve">Even though the risk of antitrust preemption for independent contractors may remain, I agree with Racabi that: </w:t>
      </w:r>
      <w:r w:rsidRPr="00C173C0">
        <w:rPr>
          <w:rFonts w:eastAsia="Aptos"/>
          <w:u w:val="single"/>
        </w:rPr>
        <w:t>“[c]ompared with a battered and collapsed federal labor law</w:t>
      </w:r>
      <w:r w:rsidRPr="00C173C0">
        <w:rPr>
          <w:rFonts w:eastAsia="Aptos"/>
          <w:sz w:val="16"/>
        </w:rPr>
        <w:t xml:space="preserve">, which resisted repeated reform attempts to fix its well-known vices, </w:t>
      </w:r>
      <w:r w:rsidRPr="00C173C0">
        <w:rPr>
          <w:rFonts w:eastAsia="Aptos"/>
          <w:u w:val="single"/>
        </w:rPr>
        <w:t>possibilities for local labor law seem a worthy prize to consider</w:t>
      </w:r>
      <w:r w:rsidRPr="00C173C0">
        <w:rPr>
          <w:rFonts w:eastAsia="Aptos"/>
          <w:sz w:val="16"/>
        </w:rPr>
        <w:t>.” 183 The next subsection discusses how the Norris-LaGuardia Act provides important protections for engaging in the labor activism necessary to achieve some of the labor law reforms outlined in this Section.</w:t>
      </w:r>
    </w:p>
    <w:p w14:paraId="786AAAE7" w14:textId="77777777" w:rsidR="00C173C0" w:rsidRPr="00C173C0" w:rsidRDefault="00C173C0" w:rsidP="00C173C0">
      <w:pPr>
        <w:rPr>
          <w:rFonts w:eastAsia="Aptos"/>
          <w:sz w:val="16"/>
        </w:rPr>
      </w:pPr>
      <w:r w:rsidRPr="00C173C0">
        <w:rPr>
          <w:rFonts w:eastAsia="Aptos"/>
          <w:sz w:val="16"/>
        </w:rPr>
        <w:t>B. The Norris La-Guardia's Protections of Labor Insurgency</w:t>
      </w:r>
    </w:p>
    <w:p w14:paraId="2F2B5C9A" w14:textId="77777777" w:rsidR="00C173C0" w:rsidRPr="00C173C0" w:rsidRDefault="00C173C0" w:rsidP="00C173C0">
      <w:pPr>
        <w:rPr>
          <w:rFonts w:eastAsia="Aptos"/>
          <w:u w:val="single"/>
        </w:rPr>
      </w:pPr>
      <w:r w:rsidRPr="00C173C0">
        <w:rPr>
          <w:rFonts w:eastAsia="Aptos"/>
          <w:u w:val="single"/>
        </w:rPr>
        <w:t xml:space="preserve">One of the most important protections that organized </w:t>
      </w:r>
      <w:proofErr w:type="gramStart"/>
      <w:r w:rsidRPr="00C173C0">
        <w:rPr>
          <w:rFonts w:eastAsia="Aptos"/>
          <w:u w:val="single"/>
        </w:rPr>
        <w:t>labor</w:t>
      </w:r>
      <w:proofErr w:type="gramEnd"/>
      <w:r w:rsidRPr="00C173C0">
        <w:rPr>
          <w:rFonts w:eastAsia="Aptos"/>
          <w:u w:val="single"/>
        </w:rPr>
        <w:t xml:space="preserve"> and workers would have </w:t>
      </w:r>
      <w:r w:rsidRPr="00C173C0">
        <w:rPr>
          <w:rFonts w:eastAsia="Aptos"/>
          <w:highlight w:val="cyan"/>
          <w:u w:val="single"/>
        </w:rPr>
        <w:t>available post-NLRA is</w:t>
      </w:r>
      <w:r w:rsidRPr="00C173C0">
        <w:rPr>
          <w:rFonts w:eastAsia="Aptos"/>
          <w:u w:val="single"/>
        </w:rPr>
        <w:t xml:space="preserve"> the</w:t>
      </w:r>
      <w:r w:rsidRPr="00C173C0">
        <w:rPr>
          <w:rFonts w:eastAsia="Aptos"/>
          <w:sz w:val="16"/>
        </w:rPr>
        <w:t xml:space="preserve"> Norris LaGuardia Act (</w:t>
      </w:r>
      <w:r w:rsidRPr="00C173C0">
        <w:rPr>
          <w:rFonts w:eastAsia="Aptos"/>
          <w:b/>
          <w:iCs/>
          <w:highlight w:val="cyan"/>
          <w:u w:val="single"/>
          <w:bdr w:val="single" w:sz="8" w:space="0" w:color="auto"/>
        </w:rPr>
        <w:t>NLGA</w:t>
      </w:r>
      <w:r w:rsidRPr="00C173C0">
        <w:rPr>
          <w:rFonts w:eastAsia="Aptos"/>
          <w:sz w:val="16"/>
        </w:rPr>
        <w:t xml:space="preserve">). Specifically, </w:t>
      </w:r>
      <w:r w:rsidRPr="00C173C0">
        <w:rPr>
          <w:rFonts w:eastAsia="Aptos"/>
          <w:highlight w:val="cyan"/>
          <w:u w:val="single"/>
        </w:rPr>
        <w:t>unions</w:t>
      </w:r>
      <w:r w:rsidRPr="00C173C0">
        <w:rPr>
          <w:rFonts w:eastAsia="Aptos"/>
          <w:u w:val="single"/>
        </w:rPr>
        <w:t xml:space="preserve"> will </w:t>
      </w:r>
      <w:r w:rsidRPr="00C173C0">
        <w:rPr>
          <w:rFonts w:eastAsia="Aptos"/>
          <w:sz w:val="16"/>
        </w:rPr>
        <w:t xml:space="preserve">have to </w:t>
      </w:r>
      <w:r w:rsidRPr="00C173C0">
        <w:rPr>
          <w:rFonts w:eastAsia="Aptos"/>
          <w:highlight w:val="cyan"/>
          <w:u w:val="single"/>
        </w:rPr>
        <w:t>rely on it as they</w:t>
      </w:r>
      <w:r w:rsidRPr="00C173C0">
        <w:rPr>
          <w:rFonts w:eastAsia="Aptos"/>
          <w:u w:val="single"/>
        </w:rPr>
        <w:t xml:space="preserve"> and their allies </w:t>
      </w:r>
      <w:r w:rsidRPr="00C173C0">
        <w:rPr>
          <w:rFonts w:eastAsia="Aptos"/>
          <w:highlight w:val="cyan"/>
          <w:u w:val="single"/>
        </w:rPr>
        <w:t>rally</w:t>
      </w:r>
      <w:r w:rsidRPr="00C173C0">
        <w:rPr>
          <w:rFonts w:eastAsia="Aptos"/>
          <w:u w:val="single"/>
        </w:rPr>
        <w:t xml:space="preserve"> and protest </w:t>
      </w:r>
      <w:r w:rsidRPr="00C173C0">
        <w:rPr>
          <w:rFonts w:eastAsia="Aptos"/>
          <w:highlight w:val="cyan"/>
          <w:u w:val="single"/>
        </w:rPr>
        <w:t>in support of</w:t>
      </w:r>
      <w:r w:rsidRPr="00C173C0">
        <w:rPr>
          <w:rFonts w:eastAsia="Aptos"/>
          <w:u w:val="single"/>
        </w:rPr>
        <w:t xml:space="preserve"> collective </w:t>
      </w:r>
      <w:r w:rsidRPr="00C173C0">
        <w:rPr>
          <w:rFonts w:eastAsia="Aptos"/>
          <w:highlight w:val="cyan"/>
          <w:u w:val="single"/>
        </w:rPr>
        <w:t xml:space="preserve">bargaining rights at state </w:t>
      </w:r>
    </w:p>
    <w:p w14:paraId="2D8C3D03" w14:textId="77777777" w:rsidR="00C173C0" w:rsidRPr="00C173C0" w:rsidRDefault="00C173C0" w:rsidP="00C173C0">
      <w:pPr>
        <w:rPr>
          <w:rFonts w:eastAsia="Aptos"/>
          <w:u w:val="single"/>
        </w:rPr>
      </w:pPr>
    </w:p>
    <w:p w14:paraId="780D7759" w14:textId="77777777" w:rsidR="00C173C0" w:rsidRPr="00C173C0" w:rsidRDefault="00C173C0" w:rsidP="00C173C0">
      <w:pPr>
        <w:rPr>
          <w:rFonts w:eastAsia="Aptos"/>
          <w:u w:val="single"/>
        </w:rPr>
      </w:pPr>
    </w:p>
    <w:p w14:paraId="37A89AAD" w14:textId="77777777" w:rsidR="00C173C0" w:rsidRPr="00C173C0" w:rsidRDefault="00C173C0" w:rsidP="00C173C0">
      <w:pPr>
        <w:rPr>
          <w:rFonts w:eastAsia="Aptos"/>
          <w:sz w:val="16"/>
        </w:rPr>
      </w:pPr>
      <w:r w:rsidRPr="00C173C0">
        <w:rPr>
          <w:rFonts w:eastAsia="Aptos"/>
          <w:u w:val="single"/>
        </w:rPr>
        <w:t>across the United States</w:t>
      </w:r>
      <w:r w:rsidRPr="00C173C0">
        <w:rPr>
          <w:rFonts w:eastAsia="Aptos"/>
          <w:sz w:val="16"/>
        </w:rPr>
        <w:t xml:space="preserve">. </w:t>
      </w:r>
      <w:proofErr w:type="gramStart"/>
      <w:r w:rsidRPr="00C173C0">
        <w:rPr>
          <w:rFonts w:eastAsia="Aptos"/>
          <w:highlight w:val="cyan"/>
          <w:u w:val="single"/>
        </w:rPr>
        <w:t>Congress’s</w:t>
      </w:r>
      <w:proofErr w:type="gramEnd"/>
      <w:r w:rsidRPr="00C173C0">
        <w:rPr>
          <w:rFonts w:eastAsia="Aptos"/>
          <w:highlight w:val="cyan"/>
          <w:u w:val="single"/>
        </w:rPr>
        <w:t xml:space="preserve"> motive</w:t>
      </w:r>
      <w:r w:rsidRPr="00C173C0">
        <w:rPr>
          <w:rFonts w:eastAsia="Aptos"/>
          <w:u w:val="single"/>
        </w:rPr>
        <w:t xml:space="preserve"> for passing it </w:t>
      </w:r>
      <w:r w:rsidRPr="00C173C0">
        <w:rPr>
          <w:rFonts w:eastAsia="Aptos"/>
          <w:highlight w:val="cyan"/>
          <w:u w:val="single"/>
        </w:rPr>
        <w:t>was</w:t>
      </w:r>
      <w:r w:rsidRPr="00C173C0">
        <w:rPr>
          <w:rFonts w:eastAsia="Aptos"/>
          <w:u w:val="single"/>
        </w:rPr>
        <w:t xml:space="preserve"> simple</w:t>
      </w:r>
      <w:r w:rsidRPr="00C173C0">
        <w:rPr>
          <w:rFonts w:eastAsia="Aptos"/>
          <w:sz w:val="16"/>
        </w:rPr>
        <w:t xml:space="preserve">. As Michael Duff describes it, </w:t>
      </w:r>
      <w:r w:rsidRPr="00C173C0">
        <w:rPr>
          <w:rFonts w:eastAsia="Aptos"/>
          <w:u w:val="single"/>
        </w:rPr>
        <w:t xml:space="preserve">“[a]ggressively </w:t>
      </w:r>
      <w:r w:rsidRPr="00C173C0">
        <w:rPr>
          <w:rFonts w:eastAsia="Aptos"/>
          <w:highlight w:val="cyan"/>
          <w:u w:val="single"/>
        </w:rPr>
        <w:t>ousting</w:t>
      </w:r>
      <w:r w:rsidRPr="00C173C0">
        <w:rPr>
          <w:rFonts w:eastAsia="Aptos"/>
          <w:u w:val="single"/>
        </w:rPr>
        <w:t xml:space="preserve"> federal </w:t>
      </w:r>
      <w:r w:rsidRPr="00C173C0">
        <w:rPr>
          <w:rFonts w:eastAsia="Aptos"/>
          <w:highlight w:val="cyan"/>
          <w:u w:val="single"/>
        </w:rPr>
        <w:t>courts from labor disputes</w:t>
      </w:r>
      <w:r w:rsidRPr="00C173C0">
        <w:rPr>
          <w:rFonts w:eastAsia="Aptos"/>
          <w:u w:val="single"/>
        </w:rPr>
        <w:t xml:space="preserve"> altogether was the legislative motive behind passage of the [NLGA</w:t>
      </w:r>
      <w:r w:rsidRPr="00C173C0">
        <w:rPr>
          <w:rFonts w:eastAsia="Aptos"/>
          <w:sz w:val="16"/>
        </w:rPr>
        <w:t xml:space="preserve">].”184 </w:t>
      </w:r>
      <w:r w:rsidRPr="00C173C0">
        <w:rPr>
          <w:rFonts w:eastAsia="Aptos"/>
          <w:u w:val="single"/>
        </w:rPr>
        <w:t xml:space="preserve">Congress’s passage of the NLGA was </w:t>
      </w:r>
      <w:r w:rsidRPr="00C173C0">
        <w:rPr>
          <w:rFonts w:eastAsia="Aptos"/>
          <w:highlight w:val="cyan"/>
          <w:u w:val="single"/>
        </w:rPr>
        <w:t>in response to</w:t>
      </w:r>
      <w:r w:rsidRPr="00C173C0">
        <w:rPr>
          <w:rFonts w:eastAsia="Aptos"/>
          <w:u w:val="single"/>
        </w:rPr>
        <w:t xml:space="preserve"> the trend of </w:t>
      </w:r>
      <w:r w:rsidRPr="00C173C0">
        <w:rPr>
          <w:rFonts w:eastAsia="Aptos"/>
          <w:highlight w:val="cyan"/>
          <w:u w:val="single"/>
        </w:rPr>
        <w:t>courts</w:t>
      </w:r>
      <w:r w:rsidRPr="00C173C0">
        <w:rPr>
          <w:rFonts w:eastAsia="Aptos"/>
          <w:u w:val="single"/>
        </w:rPr>
        <w:t xml:space="preserve"> in the early part of the 20th century </w:t>
      </w:r>
      <w:r w:rsidRPr="00C173C0">
        <w:rPr>
          <w:rFonts w:eastAsia="Aptos"/>
          <w:highlight w:val="cyan"/>
          <w:u w:val="single"/>
        </w:rPr>
        <w:t>entering injunctions to quell</w:t>
      </w:r>
      <w:r w:rsidRPr="00C173C0">
        <w:rPr>
          <w:rFonts w:eastAsia="Aptos"/>
          <w:u w:val="single"/>
        </w:rPr>
        <w:t xml:space="preserve"> peaceful labor </w:t>
      </w:r>
      <w:r w:rsidRPr="00C173C0">
        <w:rPr>
          <w:rFonts w:eastAsia="Aptos"/>
          <w:highlight w:val="cyan"/>
          <w:u w:val="single"/>
        </w:rPr>
        <w:t>strikes</w:t>
      </w:r>
      <w:r w:rsidRPr="00C173C0">
        <w:rPr>
          <w:rFonts w:eastAsia="Aptos"/>
          <w:u w:val="single"/>
        </w:rPr>
        <w:t xml:space="preserve"> and pickets</w:t>
      </w:r>
      <w:r w:rsidRPr="00C173C0">
        <w:rPr>
          <w:rFonts w:eastAsia="Aptos"/>
          <w:sz w:val="16"/>
        </w:rPr>
        <w:t xml:space="preserve">. </w:t>
      </w:r>
      <w:r w:rsidRPr="00C173C0">
        <w:rPr>
          <w:rFonts w:eastAsia="Aptos"/>
          <w:u w:val="single"/>
        </w:rPr>
        <w:t xml:space="preserve">The </w:t>
      </w:r>
      <w:r w:rsidRPr="00C173C0">
        <w:rPr>
          <w:rFonts w:eastAsia="Aptos"/>
          <w:highlight w:val="cyan"/>
          <w:u w:val="single"/>
        </w:rPr>
        <w:t>NLGA states</w:t>
      </w:r>
      <w:r w:rsidRPr="00C173C0">
        <w:rPr>
          <w:rFonts w:eastAsia="Aptos"/>
          <w:u w:val="single"/>
        </w:rPr>
        <w:t xml:space="preserve"> that: </w:t>
      </w:r>
      <w:r w:rsidRPr="00C173C0">
        <w:rPr>
          <w:rFonts w:eastAsia="Aptos"/>
          <w:highlight w:val="cyan"/>
          <w:u w:val="single"/>
        </w:rPr>
        <w:t>[n]o court</w:t>
      </w:r>
      <w:r w:rsidRPr="00C173C0">
        <w:rPr>
          <w:rFonts w:eastAsia="Aptos"/>
          <w:u w:val="single"/>
        </w:rPr>
        <w:t xml:space="preserve"> of the United States, as defined in this chapter, </w:t>
      </w:r>
      <w:r w:rsidRPr="00C173C0">
        <w:rPr>
          <w:rFonts w:eastAsia="Aptos"/>
          <w:highlight w:val="cyan"/>
          <w:u w:val="single"/>
        </w:rPr>
        <w:t>shall have</w:t>
      </w:r>
      <w:r w:rsidRPr="00C173C0">
        <w:rPr>
          <w:rFonts w:eastAsia="Aptos"/>
          <w:u w:val="single"/>
        </w:rPr>
        <w:t xml:space="preserve"> the </w:t>
      </w:r>
      <w:r w:rsidRPr="00C173C0">
        <w:rPr>
          <w:rFonts w:eastAsia="Aptos"/>
          <w:highlight w:val="cyan"/>
          <w:u w:val="single"/>
        </w:rPr>
        <w:t>jurisdiction to issue</w:t>
      </w:r>
      <w:r w:rsidRPr="00C173C0">
        <w:rPr>
          <w:rFonts w:eastAsia="Aptos"/>
          <w:u w:val="single"/>
        </w:rPr>
        <w:t xml:space="preserve"> an restraining order to temporary or permanent </w:t>
      </w:r>
      <w:r w:rsidRPr="00C173C0">
        <w:rPr>
          <w:rFonts w:eastAsia="Aptos"/>
          <w:highlight w:val="cyan"/>
          <w:u w:val="single"/>
        </w:rPr>
        <w:t>injunction</w:t>
      </w:r>
      <w:r w:rsidRPr="00C173C0">
        <w:rPr>
          <w:rFonts w:eastAsia="Aptos"/>
          <w:u w:val="single"/>
        </w:rPr>
        <w:t xml:space="preserve"> in a case </w:t>
      </w:r>
      <w:r w:rsidRPr="00C173C0">
        <w:rPr>
          <w:rFonts w:eastAsia="Aptos"/>
          <w:highlight w:val="cyan"/>
          <w:u w:val="single"/>
        </w:rPr>
        <w:t>involving</w:t>
      </w:r>
      <w:r w:rsidRPr="00C173C0">
        <w:rPr>
          <w:rFonts w:eastAsia="Aptos"/>
          <w:u w:val="single"/>
        </w:rPr>
        <w:t xml:space="preserve"> or growing out of a </w:t>
      </w:r>
      <w:r w:rsidRPr="00C173C0">
        <w:rPr>
          <w:rFonts w:eastAsia="Aptos"/>
          <w:highlight w:val="cyan"/>
          <w:u w:val="single"/>
        </w:rPr>
        <w:t>labor</w:t>
      </w:r>
      <w:r w:rsidRPr="00C173C0">
        <w:rPr>
          <w:rFonts w:eastAsia="Aptos"/>
          <w:u w:val="single"/>
        </w:rPr>
        <w:t xml:space="preserve"> dispute</w:t>
      </w:r>
      <w:r w:rsidRPr="00C173C0">
        <w:rPr>
          <w:rFonts w:eastAsia="Aptos"/>
          <w:sz w:val="16"/>
        </w:rPr>
        <w:t>, except in a strict conformity with the provisions of this chapter; nor shall any such restraining order or temporary or permanent injunction be issued contrary to the public policy declared in this chapter.185</w:t>
      </w:r>
    </w:p>
    <w:bookmarkEnd w:id="7"/>
    <w:p w14:paraId="7E8D1410" w14:textId="77777777" w:rsidR="00C173C0" w:rsidRPr="00C173C0" w:rsidRDefault="00C173C0" w:rsidP="00C173C0">
      <w:pPr>
        <w:keepNext/>
        <w:keepLines/>
        <w:pageBreakBefore/>
        <w:spacing w:before="40" w:after="0"/>
        <w:jc w:val="center"/>
        <w:outlineLvl w:val="2"/>
        <w:rPr>
          <w:rFonts w:eastAsia="Times New Roman" w:cs="Times New Roman"/>
          <w:b/>
          <w:sz w:val="32"/>
          <w:szCs w:val="24"/>
          <w:u w:val="single"/>
        </w:rPr>
      </w:pPr>
      <w:r w:rsidRPr="00C173C0">
        <w:rPr>
          <w:rFonts w:eastAsia="Times New Roman" w:cs="Times New Roman"/>
          <w:b/>
          <w:sz w:val="32"/>
          <w:szCs w:val="24"/>
          <w:u w:val="single"/>
        </w:rPr>
        <w:t>Solves Emerging Tech---2NC</w:t>
      </w:r>
    </w:p>
    <w:p w14:paraId="0547B555" w14:textId="77777777" w:rsidR="00C173C0" w:rsidRPr="00C173C0" w:rsidRDefault="00C173C0" w:rsidP="00C173C0">
      <w:pPr>
        <w:keepNext/>
        <w:keepLines/>
        <w:spacing w:before="40" w:after="0"/>
        <w:outlineLvl w:val="3"/>
        <w:rPr>
          <w:rFonts w:eastAsia="Times New Roman" w:cs="Times New Roman"/>
          <w:b/>
          <w:iCs/>
          <w:sz w:val="26"/>
        </w:rPr>
      </w:pPr>
      <w:r w:rsidRPr="00C173C0">
        <w:rPr>
          <w:rFonts w:eastAsia="Times New Roman" w:cs="Times New Roman"/>
          <w:b/>
          <w:iCs/>
          <w:sz w:val="26"/>
        </w:rPr>
        <w:t>Building state capacity is key to emerging tech regs</w:t>
      </w:r>
    </w:p>
    <w:p w14:paraId="2B0439C0" w14:textId="77777777" w:rsidR="00C173C0" w:rsidRPr="00C173C0" w:rsidRDefault="00C173C0" w:rsidP="00C173C0">
      <w:pPr>
        <w:rPr>
          <w:rFonts w:eastAsia="Calibri"/>
        </w:rPr>
      </w:pPr>
      <w:r w:rsidRPr="00C173C0">
        <w:rPr>
          <w:rFonts w:eastAsia="Calibri"/>
          <w:b/>
          <w:bCs/>
          <w:sz w:val="26"/>
        </w:rPr>
        <w:t>Bednar 22</w:t>
      </w:r>
      <w:r w:rsidRPr="00C173C0">
        <w:rPr>
          <w:rFonts w:eastAsia="Calibri"/>
        </w:rPr>
        <w:t>, *Professor of Political Science and Public Policy at the University of Michigan’s Ford School of Public Policy. **president of the Carnegie Endowment for International Peace, A former justice of the Supreme Court of California, PhD in political science from Stanford University. (*</w:t>
      </w:r>
      <w:proofErr w:type="gramStart"/>
      <w:r w:rsidRPr="00C173C0">
        <w:rPr>
          <w:rFonts w:eastAsia="Calibri"/>
        </w:rPr>
        <w:t>Jenna ,</w:t>
      </w:r>
      <w:proofErr w:type="gramEnd"/>
      <w:r w:rsidRPr="00C173C0">
        <w:rPr>
          <w:rFonts w:eastAsia="Calibri"/>
        </w:rPr>
        <w:t>**Mariano-Florentino Cuéllar, 9-6-2022, “The Fractured Superpower: Federalism Is Remaking U.S. Democracy and Foreign Policy” https://www.foreignaffairs.com/united-states/fractured-superpower-federalism-remaking-us-democracy-foreign-policy?check_logged_in=1)</w:t>
      </w:r>
    </w:p>
    <w:p w14:paraId="5C28333F" w14:textId="77777777" w:rsidR="00C173C0" w:rsidRPr="00C173C0" w:rsidRDefault="00C173C0" w:rsidP="00C173C0">
      <w:pPr>
        <w:rPr>
          <w:rFonts w:eastAsia="Calibri"/>
          <w:sz w:val="16"/>
        </w:rPr>
      </w:pPr>
      <w:r w:rsidRPr="00C173C0">
        <w:rPr>
          <w:rFonts w:eastAsia="Calibri"/>
          <w:sz w:val="16"/>
        </w:rPr>
        <w:t xml:space="preserve">Although it was an extreme case, the January 6 crisis was not the only situation in recent years in which the </w:t>
      </w:r>
      <w:r w:rsidRPr="00C173C0">
        <w:rPr>
          <w:rFonts w:eastAsia="Calibri"/>
          <w:b/>
          <w:iCs/>
          <w:highlight w:val="cyan"/>
          <w:u w:val="single"/>
          <w:bdr w:val="single" w:sz="8" w:space="0" w:color="auto"/>
        </w:rPr>
        <w:t>states</w:t>
      </w:r>
      <w:r w:rsidRPr="00C173C0">
        <w:rPr>
          <w:rFonts w:eastAsia="Calibri"/>
          <w:b/>
          <w:iCs/>
          <w:u w:val="single"/>
          <w:bdr w:val="single" w:sz="8" w:space="0" w:color="auto"/>
        </w:rPr>
        <w:t xml:space="preserve"> have </w:t>
      </w:r>
      <w:r w:rsidRPr="00C173C0">
        <w:rPr>
          <w:rFonts w:eastAsia="Calibri"/>
          <w:b/>
          <w:iCs/>
          <w:highlight w:val="cyan"/>
          <w:u w:val="single"/>
          <w:bdr w:val="single" w:sz="8" w:space="0" w:color="auto"/>
        </w:rPr>
        <w:t>play</w:t>
      </w:r>
      <w:r w:rsidRPr="00C173C0">
        <w:rPr>
          <w:rFonts w:eastAsia="Calibri"/>
          <w:b/>
          <w:iCs/>
          <w:u w:val="single"/>
          <w:bdr w:val="single" w:sz="8" w:space="0" w:color="auto"/>
        </w:rPr>
        <w:t xml:space="preserve">ed </w:t>
      </w:r>
      <w:r w:rsidRPr="00C173C0">
        <w:rPr>
          <w:rFonts w:eastAsia="Calibri"/>
          <w:b/>
          <w:iCs/>
          <w:highlight w:val="cyan"/>
          <w:u w:val="single"/>
          <w:bdr w:val="single" w:sz="8" w:space="0" w:color="auto"/>
        </w:rPr>
        <w:t>a</w:t>
      </w:r>
      <w:r w:rsidRPr="00C173C0">
        <w:rPr>
          <w:rFonts w:eastAsia="Calibri"/>
          <w:b/>
          <w:iCs/>
          <w:u w:val="single"/>
          <w:bdr w:val="single" w:sz="8" w:space="0" w:color="auto"/>
        </w:rPr>
        <w:t xml:space="preserve"> </w:t>
      </w:r>
      <w:r w:rsidRPr="00C173C0">
        <w:rPr>
          <w:rFonts w:eastAsia="Calibri"/>
          <w:b/>
          <w:iCs/>
          <w:highlight w:val="cyan"/>
          <w:u w:val="single"/>
          <w:bdr w:val="single" w:sz="8" w:space="0" w:color="auto"/>
        </w:rPr>
        <w:t>crucial role in setting</w:t>
      </w:r>
      <w:r w:rsidRPr="00C173C0">
        <w:rPr>
          <w:rFonts w:eastAsia="Calibri"/>
          <w:b/>
          <w:iCs/>
          <w:u w:val="single"/>
          <w:bdr w:val="single" w:sz="8" w:space="0" w:color="auto"/>
        </w:rPr>
        <w:t xml:space="preserve"> the </w:t>
      </w:r>
      <w:r w:rsidRPr="00C173C0">
        <w:rPr>
          <w:rFonts w:eastAsia="Calibri"/>
          <w:b/>
          <w:iCs/>
          <w:highlight w:val="cyan"/>
          <w:u w:val="single"/>
          <w:bdr w:val="single" w:sz="8" w:space="0" w:color="auto"/>
        </w:rPr>
        <w:t>direction</w:t>
      </w:r>
      <w:r w:rsidRPr="00C173C0">
        <w:rPr>
          <w:rFonts w:eastAsia="Calibri"/>
          <w:b/>
          <w:iCs/>
          <w:u w:val="single"/>
          <w:bdr w:val="single" w:sz="8" w:space="0" w:color="auto"/>
        </w:rPr>
        <w:t xml:space="preserve"> of the </w:t>
      </w:r>
      <w:proofErr w:type="gramStart"/>
      <w:r w:rsidRPr="00C173C0">
        <w:rPr>
          <w:rFonts w:eastAsia="Calibri"/>
          <w:b/>
          <w:iCs/>
          <w:u w:val="single"/>
          <w:bdr w:val="single" w:sz="8" w:space="0" w:color="auto"/>
        </w:rPr>
        <w:t>country</w:t>
      </w:r>
      <w:r w:rsidRPr="00C173C0">
        <w:rPr>
          <w:rFonts w:eastAsia="Calibri"/>
          <w:sz w:val="16"/>
        </w:rPr>
        <w:t xml:space="preserve"> as a whole</w:t>
      </w:r>
      <w:proofErr w:type="gramEnd"/>
      <w:r w:rsidRPr="00C173C0">
        <w:rPr>
          <w:rFonts w:eastAsia="Calibri"/>
          <w:sz w:val="16"/>
        </w:rPr>
        <w:t xml:space="preserve">. </w:t>
      </w:r>
      <w:r w:rsidRPr="00C173C0">
        <w:rPr>
          <w:rFonts w:eastAsia="Calibri"/>
          <w:u w:val="single"/>
        </w:rPr>
        <w:t>In areas as varied as</w:t>
      </w:r>
      <w:r w:rsidRPr="00C173C0">
        <w:rPr>
          <w:rFonts w:eastAsia="Calibri"/>
          <w:sz w:val="16"/>
        </w:rPr>
        <w:t xml:space="preserve"> access to firearms, emergency </w:t>
      </w:r>
      <w:r w:rsidRPr="00C173C0">
        <w:rPr>
          <w:rFonts w:eastAsia="Calibri"/>
          <w:u w:val="single"/>
        </w:rPr>
        <w:t>health care</w:t>
      </w:r>
      <w:r w:rsidRPr="00C173C0">
        <w:rPr>
          <w:rFonts w:eastAsia="Calibri"/>
          <w:sz w:val="16"/>
        </w:rPr>
        <w:t xml:space="preserve">, </w:t>
      </w:r>
      <w:r w:rsidRPr="00C173C0">
        <w:rPr>
          <w:rFonts w:eastAsia="Calibri"/>
          <w:u w:val="single"/>
        </w:rPr>
        <w:t>immigration</w:t>
      </w:r>
      <w:r w:rsidRPr="00C173C0">
        <w:rPr>
          <w:rFonts w:eastAsia="Calibri"/>
          <w:sz w:val="16"/>
        </w:rPr>
        <w:t xml:space="preserve"> enforcement, </w:t>
      </w:r>
      <w:r w:rsidRPr="00C173C0">
        <w:rPr>
          <w:rFonts w:eastAsia="Calibri"/>
          <w:u w:val="single"/>
        </w:rPr>
        <w:t>crypto</w:t>
      </w:r>
      <w:r w:rsidRPr="00C173C0">
        <w:rPr>
          <w:rFonts w:eastAsia="Calibri"/>
          <w:sz w:val="16"/>
        </w:rPr>
        <w:t xml:space="preserve">currency </w:t>
      </w:r>
      <w:r w:rsidRPr="00C173C0">
        <w:rPr>
          <w:rFonts w:eastAsia="Calibri"/>
          <w:u w:val="single"/>
        </w:rPr>
        <w:t>regulation</w:t>
      </w:r>
      <w:r w:rsidRPr="00C173C0">
        <w:rPr>
          <w:rFonts w:eastAsia="Calibri"/>
          <w:sz w:val="16"/>
        </w:rPr>
        <w:t xml:space="preserve">, and the </w:t>
      </w:r>
      <w:r w:rsidRPr="00C173C0">
        <w:rPr>
          <w:rFonts w:eastAsia="Calibri"/>
          <w:u w:val="single"/>
        </w:rPr>
        <w:t>climate</w:t>
      </w:r>
      <w:r w:rsidRPr="00C173C0">
        <w:rPr>
          <w:rFonts w:eastAsia="Calibri"/>
          <w:sz w:val="16"/>
        </w:rPr>
        <w:t xml:space="preserve"> crisis, </w:t>
      </w:r>
      <w:r w:rsidRPr="00C173C0">
        <w:rPr>
          <w:rFonts w:eastAsia="Calibri"/>
          <w:u w:val="single"/>
        </w:rPr>
        <w:t>states have been asserting their powers to influence</w:t>
      </w:r>
      <w:r w:rsidRPr="00C173C0">
        <w:rPr>
          <w:rFonts w:eastAsia="Calibri"/>
          <w:sz w:val="16"/>
        </w:rPr>
        <w:t xml:space="preserve">, and in some cases to challenge, </w:t>
      </w:r>
      <w:r w:rsidRPr="00C173C0">
        <w:rPr>
          <w:rFonts w:eastAsia="Calibri"/>
          <w:u w:val="single"/>
        </w:rPr>
        <w:t>U.S. policy</w:t>
      </w:r>
      <w:r w:rsidRPr="00C173C0">
        <w:rPr>
          <w:rFonts w:eastAsia="Calibri"/>
          <w:sz w:val="16"/>
        </w:rPr>
        <w:t>. State leaders aggressively litigate to block federal policy and are active in responding to federal developments that contrast with the preferences of state electoral majorities. And some of the largest states—California, Florida, New York, and Texas collectively account for about 37 percent of U.S. GDP—are becoming more involved in foreign affairs, not only on economic and social issues but also through the soft diplomacy of values and culture. In the summer of 2022, even as the Biden administration was reeling from West Virginia’s successful litigation before the U.S. Supreme Court to limit federal regulations on greenhouse gas emissions, the president asked California Governor Gavin Newsom to join a ministerial meeting on climate with Chinese Minister of Ecology and Environment Huang Runqiu.</w:t>
      </w:r>
    </w:p>
    <w:p w14:paraId="0D42D015" w14:textId="77777777" w:rsidR="00C173C0" w:rsidRPr="00C173C0" w:rsidRDefault="00C173C0" w:rsidP="00C173C0">
      <w:pPr>
        <w:rPr>
          <w:rFonts w:eastAsia="Calibri"/>
          <w:sz w:val="16"/>
        </w:rPr>
      </w:pPr>
      <w:r w:rsidRPr="00C173C0">
        <w:rPr>
          <w:rFonts w:eastAsia="Calibri"/>
          <w:sz w:val="16"/>
        </w:rPr>
        <w:t>To many observers, such examples may seem anomalous because—according to the most common understanding of the federal system—the U.S. government is the country’s preeminent source of policy direction and bears sole responsibility for foreign affairs. Together with lawmakers in Congress, the president and senior executive branch officials are viewed as the key agenda-setters on U.S. leadership and how it is exercised in a tumultuous world. And since the rise of the United States as a global power is closely associated with the growing centralization and capacity of the federal government during the twentieth century, U.S. authority on the world stage has often been associated with a federal system in which Washington is dominant.</w:t>
      </w:r>
    </w:p>
    <w:p w14:paraId="57356116" w14:textId="77777777" w:rsidR="00C173C0" w:rsidRPr="00C173C0" w:rsidRDefault="00C173C0" w:rsidP="00C173C0">
      <w:pPr>
        <w:rPr>
          <w:rFonts w:eastAsia="Calibri"/>
          <w:sz w:val="16"/>
        </w:rPr>
      </w:pPr>
      <w:r w:rsidRPr="00C173C0">
        <w:rPr>
          <w:rFonts w:eastAsia="Calibri"/>
          <w:sz w:val="16"/>
        </w:rPr>
        <w:t xml:space="preserve">But this conventional understanding is both flawed and out of date. It is true that the federal government imposes a variety of constraints on the states and controls key levers of foreign policy. </w:t>
      </w:r>
      <w:r w:rsidRPr="00C173C0">
        <w:rPr>
          <w:rFonts w:eastAsia="Calibri"/>
          <w:highlight w:val="cyan"/>
          <w:u w:val="single"/>
        </w:rPr>
        <w:t xml:space="preserve">When it comes to </w:t>
      </w:r>
      <w:r w:rsidRPr="00C173C0">
        <w:rPr>
          <w:rFonts w:eastAsia="Calibri"/>
          <w:b/>
          <w:iCs/>
          <w:highlight w:val="cyan"/>
          <w:u w:val="single"/>
          <w:bdr w:val="single" w:sz="8" w:space="0" w:color="auto"/>
        </w:rPr>
        <w:t>policymaking capacity</w:t>
      </w:r>
      <w:r w:rsidRPr="00C173C0">
        <w:rPr>
          <w:rFonts w:eastAsia="Calibri"/>
          <w:highlight w:val="cyan"/>
          <w:u w:val="single"/>
        </w:rPr>
        <w:t xml:space="preserve"> and </w:t>
      </w:r>
      <w:r w:rsidRPr="00C173C0">
        <w:rPr>
          <w:rFonts w:eastAsia="Calibri"/>
          <w:b/>
          <w:iCs/>
          <w:u w:val="single"/>
          <w:bdr w:val="single" w:sz="8" w:space="0" w:color="auto"/>
        </w:rPr>
        <w:t xml:space="preserve">on-the-ground </w:t>
      </w:r>
      <w:r w:rsidRPr="00C173C0">
        <w:rPr>
          <w:rFonts w:eastAsia="Calibri"/>
          <w:b/>
          <w:iCs/>
          <w:highlight w:val="cyan"/>
          <w:u w:val="single"/>
          <w:bdr w:val="single" w:sz="8" w:space="0" w:color="auto"/>
        </w:rPr>
        <w:t>implementation</w:t>
      </w:r>
      <w:r w:rsidRPr="00C173C0">
        <w:rPr>
          <w:rFonts w:eastAsia="Calibri"/>
          <w:sz w:val="16"/>
        </w:rPr>
        <w:t xml:space="preserve">, however, </w:t>
      </w:r>
      <w:r w:rsidRPr="00C173C0">
        <w:rPr>
          <w:rFonts w:eastAsia="Calibri"/>
          <w:highlight w:val="cyan"/>
          <w:u w:val="single"/>
        </w:rPr>
        <w:t>states</w:t>
      </w:r>
      <w:r w:rsidRPr="00C173C0">
        <w:rPr>
          <w:rFonts w:eastAsia="Calibri"/>
          <w:sz w:val="16"/>
        </w:rPr>
        <w:t xml:space="preserve"> increasingly </w:t>
      </w:r>
      <w:r w:rsidRPr="00C173C0">
        <w:rPr>
          <w:rFonts w:eastAsia="Calibri"/>
          <w:highlight w:val="cyan"/>
          <w:u w:val="single"/>
        </w:rPr>
        <w:t xml:space="preserve">hold a </w:t>
      </w:r>
      <w:r w:rsidRPr="00C173C0">
        <w:rPr>
          <w:rFonts w:eastAsia="Calibri"/>
          <w:b/>
          <w:iCs/>
          <w:highlight w:val="cyan"/>
          <w:u w:val="single"/>
          <w:bdr w:val="single" w:sz="8" w:space="0" w:color="auto"/>
        </w:rPr>
        <w:t>decisive edge</w:t>
      </w:r>
      <w:r w:rsidRPr="00C173C0">
        <w:rPr>
          <w:rFonts w:eastAsia="Calibri"/>
          <w:sz w:val="16"/>
        </w:rPr>
        <w:t>—</w:t>
      </w:r>
      <w:r w:rsidRPr="00C173C0">
        <w:rPr>
          <w:rFonts w:eastAsia="Calibri"/>
          <w:u w:val="single"/>
        </w:rPr>
        <w:t xml:space="preserve">particularly </w:t>
      </w:r>
      <w:r w:rsidRPr="00C173C0">
        <w:rPr>
          <w:rFonts w:eastAsia="Calibri"/>
          <w:highlight w:val="cyan"/>
          <w:u w:val="single"/>
        </w:rPr>
        <w:t>in an era of partisan</w:t>
      </w:r>
      <w:r w:rsidRPr="00C173C0">
        <w:rPr>
          <w:rFonts w:eastAsia="Calibri"/>
          <w:u w:val="single"/>
        </w:rPr>
        <w:t xml:space="preserve"> </w:t>
      </w:r>
      <w:r w:rsidRPr="00C173C0">
        <w:rPr>
          <w:rFonts w:eastAsia="Calibri"/>
          <w:highlight w:val="cyan"/>
          <w:u w:val="single"/>
        </w:rPr>
        <w:t>gridlock</w:t>
      </w:r>
      <w:r w:rsidRPr="00C173C0">
        <w:rPr>
          <w:rFonts w:eastAsia="Calibri"/>
          <w:u w:val="single"/>
        </w:rPr>
        <w:t xml:space="preserve"> in Washington</w:t>
      </w:r>
      <w:r w:rsidRPr="00C173C0">
        <w:rPr>
          <w:rFonts w:eastAsia="Calibri"/>
          <w:sz w:val="16"/>
        </w:rPr>
        <w:t>. And in a world in which economic, technological, and cultural influence is often spread through subnational regions, the largest U.S. states can make policies with direct global impact.</w:t>
      </w:r>
    </w:p>
    <w:p w14:paraId="35DA7052" w14:textId="77777777" w:rsidR="00C173C0" w:rsidRPr="00C173C0" w:rsidRDefault="00C173C0" w:rsidP="00C173C0">
      <w:pPr>
        <w:rPr>
          <w:rFonts w:eastAsia="Calibri"/>
          <w:sz w:val="16"/>
        </w:rPr>
      </w:pPr>
      <w:r w:rsidRPr="00C173C0">
        <w:rPr>
          <w:rFonts w:eastAsia="Calibri"/>
          <w:sz w:val="16"/>
        </w:rPr>
        <w:t xml:space="preserve">As the federal bargain moves in the direction of state power, it will have far-reaching consequences for the United States’ global profile and the conduct of U.S. foreign policy. Harnessed in the right way, the </w:t>
      </w:r>
      <w:r w:rsidRPr="00C173C0">
        <w:rPr>
          <w:rFonts w:eastAsia="Calibri"/>
          <w:u w:val="single"/>
        </w:rPr>
        <w:t>states can enhance U.S. power</w:t>
      </w:r>
      <w:r w:rsidRPr="00C173C0">
        <w:rPr>
          <w:rFonts w:eastAsia="Calibri"/>
          <w:sz w:val="16"/>
        </w:rPr>
        <w:t xml:space="preserve">, </w:t>
      </w:r>
      <w:r w:rsidRPr="00C173C0">
        <w:rPr>
          <w:rFonts w:eastAsia="Calibri"/>
          <w:u w:val="single"/>
        </w:rPr>
        <w:t>providing</w:t>
      </w:r>
      <w:r w:rsidRPr="00C173C0">
        <w:rPr>
          <w:rFonts w:eastAsia="Calibri"/>
          <w:sz w:val="16"/>
        </w:rPr>
        <w:t xml:space="preserve"> new and more </w:t>
      </w:r>
      <w:r w:rsidRPr="00C173C0">
        <w:rPr>
          <w:rFonts w:eastAsia="Calibri"/>
          <w:u w:val="single"/>
        </w:rPr>
        <w:t>dynamic ways to advance an international agenda</w:t>
      </w:r>
      <w:r w:rsidRPr="00C173C0">
        <w:rPr>
          <w:rFonts w:eastAsia="Calibri"/>
          <w:sz w:val="16"/>
        </w:rPr>
        <w:t xml:space="preserve"> at a time of federal gridlock, while strengthening U.S. democracy at home. But as the January 6 crisis illustrates, states can also be used to undermine the country’s longstanding alliances or even to subvert the democratic process. How leaders in Washington, the courts, diplomatic circles in different regions, and local and state governments approach this shift will determine whether state-level action becomes a source of resilience or a destabilizing force for Americans and the world.</w:t>
      </w:r>
    </w:p>
    <w:p w14:paraId="1813BFC6" w14:textId="77777777" w:rsidR="00C173C0" w:rsidRPr="00C173C0" w:rsidRDefault="00C173C0" w:rsidP="00C173C0">
      <w:pPr>
        <w:rPr>
          <w:rFonts w:eastAsia="Calibri"/>
          <w:sz w:val="16"/>
        </w:rPr>
      </w:pPr>
      <w:r w:rsidRPr="00C173C0">
        <w:rPr>
          <w:rFonts w:eastAsia="Calibri"/>
          <w:sz w:val="16"/>
        </w:rPr>
        <w:t>The Evolving Federal Bargain</w:t>
      </w:r>
    </w:p>
    <w:p w14:paraId="48B0DB6E" w14:textId="77777777" w:rsidR="00C173C0" w:rsidRPr="00C173C0" w:rsidRDefault="00C173C0" w:rsidP="00C173C0">
      <w:pPr>
        <w:rPr>
          <w:rFonts w:eastAsia="Calibri"/>
          <w:sz w:val="16"/>
        </w:rPr>
      </w:pPr>
      <w:r w:rsidRPr="00C173C0">
        <w:rPr>
          <w:rFonts w:eastAsia="Calibri"/>
          <w:sz w:val="16"/>
        </w:rPr>
        <w:t>By outward appearance, the expansion of federal powers in the twentieth century has given Washington the advantage in the federal-state balance. The Civil War, after all, established the federal government’s control of the military as well as the illegality of unilateral secession by any state. And the civil rights movement cemented a broad understanding of federal power to enforce desegregation, voting rights, and school integration. Moreover, states are limited by balanced-budget requirements, as well as by their dependence on federal funds for between a quarter and a third of their budgets—giving the federal government considerable leverage in getting them to do its bidding. Congress has made liberal use of its spending powers, for example, to direct state policy on K–12 education, on the conduct of public officials through the Hatch Act, and on the expansion of Medicaid through the Affordable Care Act. Bolstered by constitutional provisions, such as the power to regulate interstate commerce and fund the military, the federal government can sometimes preempt state action.</w:t>
      </w:r>
    </w:p>
    <w:p w14:paraId="43DEF642" w14:textId="77777777" w:rsidR="00C173C0" w:rsidRPr="00C173C0" w:rsidRDefault="00C173C0" w:rsidP="00C173C0">
      <w:pPr>
        <w:rPr>
          <w:rFonts w:eastAsia="Calibri"/>
          <w:sz w:val="16"/>
        </w:rPr>
      </w:pPr>
      <w:r w:rsidRPr="00C173C0">
        <w:rPr>
          <w:rFonts w:eastAsia="Calibri"/>
          <w:sz w:val="16"/>
        </w:rPr>
        <w:t xml:space="preserve">But this account misses much of the story. For one thing, it is true that the federal government’s overall spending is slightly higher than the combined total spending of states and local governments ($4.4 trillion to $3.3 trillion, respectively, in 2019). But states dwarf the federal government in their budgetary impact on voters: setting aside military funding, service on the national debt, and entitlements, in most years </w:t>
      </w:r>
      <w:r w:rsidRPr="00C173C0">
        <w:rPr>
          <w:rFonts w:eastAsia="Calibri"/>
          <w:highlight w:val="cyan"/>
          <w:u w:val="single"/>
        </w:rPr>
        <w:t>states</w:t>
      </w:r>
      <w:r w:rsidRPr="00C173C0">
        <w:rPr>
          <w:rFonts w:eastAsia="Calibri"/>
          <w:sz w:val="16"/>
        </w:rPr>
        <w:t xml:space="preserve"> and their dependent local governments </w:t>
      </w:r>
      <w:r w:rsidRPr="00C173C0">
        <w:rPr>
          <w:rFonts w:eastAsia="Calibri"/>
          <w:highlight w:val="cyan"/>
          <w:u w:val="single"/>
        </w:rPr>
        <w:t>are responsible for the lion’s share of government expenditures</w:t>
      </w:r>
      <w:r w:rsidRPr="00C173C0">
        <w:rPr>
          <w:rFonts w:eastAsia="Calibri"/>
          <w:u w:val="single"/>
        </w:rPr>
        <w:t>.</w:t>
      </w:r>
      <w:r w:rsidRPr="00C173C0">
        <w:rPr>
          <w:rFonts w:eastAsia="Calibri"/>
          <w:sz w:val="16"/>
        </w:rPr>
        <w:t xml:space="preserve"> Together, </w:t>
      </w:r>
      <w:r w:rsidRPr="00C173C0">
        <w:rPr>
          <w:rFonts w:eastAsia="Calibri"/>
          <w:highlight w:val="cyan"/>
          <w:u w:val="single"/>
        </w:rPr>
        <w:t>they</w:t>
      </w:r>
      <w:r w:rsidRPr="00C173C0">
        <w:rPr>
          <w:rFonts w:eastAsia="Calibri"/>
          <w:sz w:val="16"/>
        </w:rPr>
        <w:t xml:space="preserve"> also </w:t>
      </w:r>
      <w:r w:rsidRPr="00C173C0">
        <w:rPr>
          <w:rFonts w:eastAsia="Calibri"/>
          <w:highlight w:val="cyan"/>
          <w:u w:val="single"/>
        </w:rPr>
        <w:t xml:space="preserve">employ a </w:t>
      </w:r>
      <w:r w:rsidRPr="00C173C0">
        <w:rPr>
          <w:rFonts w:eastAsia="Calibri"/>
          <w:b/>
          <w:iCs/>
          <w:highlight w:val="cyan"/>
          <w:u w:val="single"/>
          <w:bdr w:val="single" w:sz="8" w:space="0" w:color="auto"/>
        </w:rPr>
        <w:t>far larger workforce</w:t>
      </w:r>
      <w:r w:rsidRPr="00C173C0">
        <w:rPr>
          <w:rFonts w:eastAsia="Calibri"/>
          <w:sz w:val="16"/>
        </w:rPr>
        <w:t xml:space="preserve">. As of 2020, state and local governments employed nearly 20 million people, whereas the federal government had only about 2.2 million civilian employees and 1.3 million active-duty military personnel. </w:t>
      </w:r>
      <w:r w:rsidRPr="00C173C0">
        <w:rPr>
          <w:rFonts w:eastAsia="Calibri"/>
          <w:highlight w:val="cyan"/>
          <w:u w:val="single"/>
        </w:rPr>
        <w:t>State</w:t>
      </w:r>
      <w:r w:rsidRPr="00C173C0">
        <w:rPr>
          <w:rFonts w:eastAsia="Calibri"/>
          <w:sz w:val="16"/>
        </w:rPr>
        <w:t xml:space="preserve"> and local </w:t>
      </w:r>
      <w:r w:rsidRPr="00C173C0">
        <w:rPr>
          <w:rFonts w:eastAsia="Calibri"/>
          <w:highlight w:val="cyan"/>
          <w:u w:val="single"/>
        </w:rPr>
        <w:t>administrations</w:t>
      </w:r>
      <w:r w:rsidRPr="00C173C0">
        <w:rPr>
          <w:rFonts w:eastAsia="Calibri"/>
          <w:sz w:val="16"/>
        </w:rPr>
        <w:t xml:space="preserve">, not the federal government, </w:t>
      </w:r>
      <w:r w:rsidRPr="00C173C0">
        <w:rPr>
          <w:rFonts w:eastAsia="Calibri"/>
          <w:highlight w:val="cyan"/>
          <w:u w:val="single"/>
        </w:rPr>
        <w:t>set</w:t>
      </w:r>
      <w:r w:rsidRPr="00C173C0">
        <w:rPr>
          <w:rFonts w:eastAsia="Calibri"/>
          <w:u w:val="single"/>
        </w:rPr>
        <w:t xml:space="preserve"> </w:t>
      </w:r>
      <w:r w:rsidRPr="00C173C0">
        <w:rPr>
          <w:rFonts w:eastAsia="Calibri"/>
          <w:highlight w:val="cyan"/>
          <w:u w:val="single"/>
        </w:rPr>
        <w:t>most</w:t>
      </w:r>
      <w:r w:rsidRPr="00C173C0">
        <w:rPr>
          <w:rFonts w:eastAsia="Calibri"/>
          <w:u w:val="single"/>
        </w:rPr>
        <w:t xml:space="preserve"> of the </w:t>
      </w:r>
      <w:r w:rsidRPr="00C173C0">
        <w:rPr>
          <w:rFonts w:eastAsia="Calibri"/>
          <w:highlight w:val="cyan"/>
          <w:u w:val="single"/>
        </w:rPr>
        <w:t>policies that affect</w:t>
      </w:r>
      <w:r w:rsidRPr="00C173C0">
        <w:rPr>
          <w:rFonts w:eastAsia="Calibri"/>
          <w:u w:val="single"/>
        </w:rPr>
        <w:t xml:space="preserve"> the day-to-day lives of their </w:t>
      </w:r>
      <w:r w:rsidRPr="00C173C0">
        <w:rPr>
          <w:rFonts w:eastAsia="Calibri"/>
          <w:highlight w:val="cyan"/>
          <w:u w:val="single"/>
        </w:rPr>
        <w:t>residents</w:t>
      </w:r>
      <w:r w:rsidRPr="00C173C0">
        <w:rPr>
          <w:rFonts w:eastAsia="Calibri"/>
          <w:sz w:val="16"/>
        </w:rPr>
        <w:t xml:space="preserve">, including policies relating to policing, education, land use, criminal justice, emergency response, and public health. States have far more control over education policy, providing over 90 percent of funding for schools in almost every state. Moreover, the federal government depends on states to implement nearly all major federal policies, including the </w:t>
      </w:r>
      <w:proofErr w:type="gramStart"/>
      <w:r w:rsidRPr="00C173C0">
        <w:rPr>
          <w:rFonts w:eastAsia="Calibri"/>
          <w:sz w:val="16"/>
        </w:rPr>
        <w:t>most costly</w:t>
      </w:r>
      <w:proofErr w:type="gramEnd"/>
      <w:r w:rsidRPr="00C173C0">
        <w:rPr>
          <w:rFonts w:eastAsia="Calibri"/>
          <w:sz w:val="16"/>
        </w:rPr>
        <w:t xml:space="preserve">: health insurance and welfare. As states implement federal policy, they exercise discretion, adjusting it around the margins to suit their own interests. And thanks to their sizable economies, the largest states can make decisions that have an impact beyond their own borders. All this has meant that </w:t>
      </w:r>
      <w:r w:rsidRPr="00C173C0">
        <w:rPr>
          <w:rFonts w:eastAsia="Calibri"/>
          <w:u w:val="single"/>
        </w:rPr>
        <w:t>the federal system is far more adaptable</w:t>
      </w:r>
      <w:r w:rsidRPr="00C173C0">
        <w:rPr>
          <w:rFonts w:eastAsia="Calibri"/>
          <w:sz w:val="16"/>
        </w:rPr>
        <w:t xml:space="preserve">, </w:t>
      </w:r>
      <w:r w:rsidRPr="00C173C0">
        <w:rPr>
          <w:rFonts w:eastAsia="Calibri"/>
          <w:u w:val="single"/>
        </w:rPr>
        <w:t>and states far more powerful</w:t>
      </w:r>
      <w:r w:rsidRPr="00C173C0">
        <w:rPr>
          <w:rFonts w:eastAsia="Calibri"/>
          <w:sz w:val="16"/>
        </w:rPr>
        <w:t>, than has generally been recognized.</w:t>
      </w:r>
    </w:p>
    <w:p w14:paraId="5B9A2003" w14:textId="77777777" w:rsidR="00C173C0" w:rsidRPr="00C173C0" w:rsidRDefault="00C173C0" w:rsidP="00C173C0">
      <w:pPr>
        <w:rPr>
          <w:rFonts w:eastAsia="Calibri"/>
          <w:sz w:val="16"/>
        </w:rPr>
      </w:pPr>
      <w:r w:rsidRPr="00C173C0">
        <w:rPr>
          <w:rFonts w:eastAsia="Calibri"/>
          <w:sz w:val="16"/>
        </w:rPr>
        <w:t xml:space="preserve">Particularly striking is the extent to which </w:t>
      </w:r>
      <w:r w:rsidRPr="00C173C0">
        <w:rPr>
          <w:rFonts w:eastAsia="Calibri"/>
          <w:u w:val="single"/>
        </w:rPr>
        <w:t>states can be centers of policy innovation</w:t>
      </w:r>
      <w:r w:rsidRPr="00C173C0">
        <w:rPr>
          <w:rFonts w:eastAsia="Calibri"/>
          <w:sz w:val="16"/>
        </w:rPr>
        <w:t xml:space="preserve">. They have distinct economies, and although they vary greatly in size, even the largest and most diverse states have populations whose interests and attitudes are more cohesive than those of the country at large. </w:t>
      </w:r>
      <w:r w:rsidRPr="00C173C0">
        <w:rPr>
          <w:rFonts w:eastAsia="Calibri"/>
          <w:highlight w:val="cyan"/>
          <w:u w:val="single"/>
        </w:rPr>
        <w:t>States</w:t>
      </w:r>
      <w:r w:rsidRPr="00C173C0">
        <w:rPr>
          <w:rFonts w:eastAsia="Calibri"/>
          <w:sz w:val="16"/>
        </w:rPr>
        <w:t xml:space="preserve"> also </w:t>
      </w:r>
      <w:r w:rsidRPr="00C173C0">
        <w:rPr>
          <w:rFonts w:eastAsia="Calibri"/>
          <w:u w:val="single"/>
        </w:rPr>
        <w:t xml:space="preserve">tend to be </w:t>
      </w:r>
      <w:r w:rsidRPr="00C173C0">
        <w:rPr>
          <w:rFonts w:eastAsia="Calibri"/>
          <w:highlight w:val="cyan"/>
          <w:u w:val="single"/>
        </w:rPr>
        <w:t>better at assembling</w:t>
      </w:r>
      <w:r w:rsidRPr="00C173C0">
        <w:rPr>
          <w:rFonts w:eastAsia="Calibri"/>
          <w:u w:val="single"/>
        </w:rPr>
        <w:t xml:space="preserve"> big </w:t>
      </w:r>
      <w:r w:rsidRPr="00C173C0">
        <w:rPr>
          <w:rFonts w:eastAsia="Calibri"/>
          <w:highlight w:val="cyan"/>
          <w:u w:val="single"/>
        </w:rPr>
        <w:t>coalitions</w:t>
      </w:r>
      <w:r w:rsidRPr="00C173C0">
        <w:rPr>
          <w:rFonts w:eastAsia="Calibri"/>
          <w:u w:val="single"/>
        </w:rPr>
        <w:t xml:space="preserve"> to support major policy action</w:t>
      </w:r>
      <w:r w:rsidRPr="00C173C0">
        <w:rPr>
          <w:rFonts w:eastAsia="Calibri"/>
          <w:sz w:val="16"/>
        </w:rPr>
        <w:t xml:space="preserve">, </w:t>
      </w:r>
      <w:r w:rsidRPr="00C173C0">
        <w:rPr>
          <w:rFonts w:eastAsia="Calibri"/>
          <w:highlight w:val="cyan"/>
          <w:u w:val="single"/>
        </w:rPr>
        <w:t>and</w:t>
      </w:r>
      <w:r w:rsidRPr="00C173C0">
        <w:rPr>
          <w:rFonts w:eastAsia="Calibri"/>
          <w:sz w:val="16"/>
        </w:rPr>
        <w:t xml:space="preserve"> they </w:t>
      </w:r>
      <w:r w:rsidRPr="00C173C0">
        <w:rPr>
          <w:rFonts w:eastAsia="Calibri"/>
          <w:highlight w:val="cyan"/>
          <w:u w:val="single"/>
        </w:rPr>
        <w:t>do</w:t>
      </w:r>
      <w:r w:rsidRPr="00C173C0">
        <w:rPr>
          <w:rFonts w:eastAsia="Calibri"/>
          <w:sz w:val="16"/>
          <w:highlight w:val="cyan"/>
        </w:rPr>
        <w:t xml:space="preserve"> </w:t>
      </w:r>
      <w:r w:rsidRPr="00C173C0">
        <w:rPr>
          <w:rFonts w:eastAsia="Calibri"/>
          <w:highlight w:val="cyan"/>
          <w:u w:val="single"/>
        </w:rPr>
        <w:t>not have</w:t>
      </w:r>
      <w:r w:rsidRPr="00C173C0">
        <w:rPr>
          <w:rFonts w:eastAsia="Calibri"/>
          <w:u w:val="single"/>
        </w:rPr>
        <w:t xml:space="preserve"> </w:t>
      </w:r>
      <w:r w:rsidRPr="00C173C0">
        <w:rPr>
          <w:rFonts w:eastAsia="Calibri"/>
          <w:sz w:val="16"/>
        </w:rPr>
        <w:t xml:space="preserve">the kinds of </w:t>
      </w:r>
      <w:r w:rsidRPr="00C173C0">
        <w:rPr>
          <w:rFonts w:eastAsia="Calibri"/>
          <w:highlight w:val="cyan"/>
          <w:u w:val="single"/>
        </w:rPr>
        <w:t>procedural hindrances</w:t>
      </w:r>
      <w:r w:rsidRPr="00C173C0">
        <w:rPr>
          <w:rFonts w:eastAsia="Calibri"/>
          <w:sz w:val="16"/>
        </w:rPr>
        <w:t>—the filibuster and the absence of the line-item veto—</w:t>
      </w:r>
      <w:r w:rsidRPr="00C173C0">
        <w:rPr>
          <w:rFonts w:eastAsia="Calibri"/>
          <w:u w:val="single"/>
        </w:rPr>
        <w:t>that</w:t>
      </w:r>
      <w:r w:rsidRPr="00C173C0">
        <w:rPr>
          <w:rFonts w:eastAsia="Calibri"/>
          <w:sz w:val="16"/>
        </w:rPr>
        <w:t xml:space="preserve"> often </w:t>
      </w:r>
      <w:r w:rsidRPr="00C173C0">
        <w:rPr>
          <w:rFonts w:eastAsia="Calibri"/>
          <w:u w:val="single"/>
        </w:rPr>
        <w:t>hamper the federal system</w:t>
      </w:r>
      <w:r w:rsidRPr="00C173C0">
        <w:rPr>
          <w:rFonts w:eastAsia="Calibri"/>
          <w:sz w:val="16"/>
        </w:rPr>
        <w:t xml:space="preserve">. As a result, </w:t>
      </w:r>
      <w:r w:rsidRPr="00C173C0">
        <w:rPr>
          <w:rFonts w:eastAsia="Calibri"/>
          <w:u w:val="single"/>
        </w:rPr>
        <w:t>states have long been drivers of progress and change</w:t>
      </w:r>
      <w:r w:rsidRPr="00C173C0">
        <w:rPr>
          <w:rFonts w:eastAsia="Calibri"/>
          <w:sz w:val="16"/>
        </w:rPr>
        <w:t>. As early as the nineteenth century, for example, Iowa, Massachusetts, and Pennsylvania lifted bans on interracial marriage, even as other states imposed them. Over time, however, states with bans repealed them as public support for interracial marriage grew; the Supreme Court’s landmark 1967 Loving v. Virginia decision extended the repeal to the federal level. Indeed, many of the most important federal policy changes—including ending slavery; expanding marriage rights, voting rights, and civil rights; changing health-care access, reproductive rights, and welfare coverage; reforming public education; and protecting the environment—were first tried at the state level, making states what U.S. Justice Louis Brandeis called “laboratories of democracy.”</w:t>
      </w:r>
    </w:p>
    <w:p w14:paraId="42CAEB5B" w14:textId="77777777" w:rsidR="00C173C0" w:rsidRPr="00C173C0" w:rsidRDefault="00C173C0" w:rsidP="00C173C0">
      <w:pPr>
        <w:rPr>
          <w:rFonts w:eastAsia="Calibri"/>
          <w:sz w:val="16"/>
        </w:rPr>
      </w:pPr>
      <w:r w:rsidRPr="00C173C0">
        <w:rPr>
          <w:rFonts w:eastAsia="Calibri"/>
          <w:sz w:val="16"/>
        </w:rPr>
        <w:t xml:space="preserve">But </w:t>
      </w:r>
      <w:r w:rsidRPr="00C173C0">
        <w:rPr>
          <w:rFonts w:eastAsia="Calibri"/>
          <w:highlight w:val="cyan"/>
          <w:u w:val="single"/>
        </w:rPr>
        <w:t>states</w:t>
      </w:r>
      <w:r w:rsidRPr="00C173C0">
        <w:rPr>
          <w:rFonts w:eastAsia="Calibri"/>
          <w:u w:val="single"/>
        </w:rPr>
        <w:t xml:space="preserve"> do more than test new policy;</w:t>
      </w:r>
      <w:r w:rsidRPr="00C173C0">
        <w:rPr>
          <w:rFonts w:eastAsia="Calibri"/>
          <w:sz w:val="16"/>
        </w:rPr>
        <w:t xml:space="preserve"> </w:t>
      </w:r>
      <w:r w:rsidRPr="00C173C0">
        <w:rPr>
          <w:rFonts w:eastAsia="Calibri"/>
          <w:u w:val="single"/>
        </w:rPr>
        <w:t xml:space="preserve">they also </w:t>
      </w:r>
      <w:r w:rsidRPr="00C173C0">
        <w:rPr>
          <w:rFonts w:eastAsia="Calibri"/>
          <w:b/>
          <w:iCs/>
          <w:highlight w:val="cyan"/>
          <w:u w:val="single"/>
          <w:bdr w:val="single" w:sz="8" w:space="0" w:color="auto"/>
        </w:rPr>
        <w:t>fill</w:t>
      </w:r>
      <w:r w:rsidRPr="00C173C0">
        <w:rPr>
          <w:rFonts w:eastAsia="Calibri"/>
          <w:b/>
          <w:iCs/>
          <w:u w:val="single"/>
          <w:bdr w:val="single" w:sz="8" w:space="0" w:color="auto"/>
        </w:rPr>
        <w:t xml:space="preserve"> in existing policy </w:t>
      </w:r>
      <w:r w:rsidRPr="00C173C0">
        <w:rPr>
          <w:rFonts w:eastAsia="Calibri"/>
          <w:b/>
          <w:iCs/>
          <w:highlight w:val="cyan"/>
          <w:u w:val="single"/>
          <w:bdr w:val="single" w:sz="8" w:space="0" w:color="auto"/>
        </w:rPr>
        <w:t>gaps</w:t>
      </w:r>
      <w:r w:rsidRPr="00C173C0">
        <w:rPr>
          <w:rFonts w:eastAsia="Calibri"/>
          <w:highlight w:val="cyan"/>
          <w:u w:val="single"/>
        </w:rPr>
        <w:t xml:space="preserve"> when the fed</w:t>
      </w:r>
      <w:r w:rsidRPr="00C173C0">
        <w:rPr>
          <w:rFonts w:eastAsia="Calibri"/>
          <w:u w:val="single"/>
        </w:rPr>
        <w:t xml:space="preserve">eral government </w:t>
      </w:r>
      <w:r w:rsidRPr="00C173C0">
        <w:rPr>
          <w:rFonts w:eastAsia="Calibri"/>
          <w:highlight w:val="cyan"/>
          <w:u w:val="single"/>
        </w:rPr>
        <w:t>stalls</w:t>
      </w:r>
      <w:r w:rsidRPr="00C173C0">
        <w:rPr>
          <w:rFonts w:eastAsia="Calibri"/>
          <w:u w:val="single"/>
        </w:rPr>
        <w:t>.</w:t>
      </w:r>
      <w:r w:rsidRPr="00C173C0">
        <w:rPr>
          <w:rFonts w:eastAsia="Calibri"/>
          <w:sz w:val="16"/>
        </w:rPr>
        <w:t xml:space="preserve"> Consider the issue of immigration. Despite an economy that relies heavily on an immigrant workforce, the United States often leaves those seeking permanent status in legal limbo for years. As a result, states have filled the policy gap, with blue states such as California and New York offering access to health care and education for the undocumented, and red states such as Arizona and Texas using their own resources to increase border enforcement and internal patrols. Similarly, when the federal government failed to impose a strict national standard on auto emissions, California created its own and, because of the size of its market, was able to force automakers to manufacture cars nationwide that meet California’s standards. And in the absence of federal policy to address social media companies’ banning users because of their political viewpoints, Texas legislators enacted a law in 2021 limiting content moderation. (The law has been temporarily blocked, pending a lawsuit now making its way through the courts.)</w:t>
      </w:r>
    </w:p>
    <w:p w14:paraId="7DB3DAD8" w14:textId="77777777" w:rsidR="00C173C0" w:rsidRPr="00C173C0" w:rsidRDefault="00C173C0" w:rsidP="00C173C0">
      <w:pPr>
        <w:rPr>
          <w:rFonts w:eastAsia="Calibri"/>
          <w:u w:val="single"/>
        </w:rPr>
      </w:pPr>
      <w:r w:rsidRPr="00C173C0">
        <w:rPr>
          <w:rFonts w:eastAsia="Calibri"/>
          <w:sz w:val="16"/>
        </w:rPr>
        <w:t xml:space="preserve">Over the past two decades, states have also gained leverage to experiment in areas such as legalizing marijuana, despite conflicting federal law. The states are taking advantage of a federal government that has pulled back on marijuana-related enforcement unrelated to organized crime but has failed to repeal federal criminal penalties on marijuana possession and sale. And with federal action on climate change increasingly impeded—including, paradoxically, by state-led challenges, such as West Virginia v. EPA—states have new opportunities to fill the breach. Already, </w:t>
      </w:r>
      <w:r w:rsidRPr="00C173C0">
        <w:rPr>
          <w:rFonts w:eastAsia="Calibri"/>
          <w:u w:val="single"/>
        </w:rPr>
        <w:t>many states are decarbonizing their energy sources,</w:t>
      </w:r>
      <w:r w:rsidRPr="00C173C0">
        <w:rPr>
          <w:rFonts w:eastAsia="Calibri"/>
          <w:sz w:val="16"/>
        </w:rPr>
        <w:t xml:space="preserve"> and 21 states have set 100 percent clean energy goals. Some are enacting zoning rules that ban gas hookups in new buildings and are prohibiting new industry </w:t>
      </w:r>
      <w:proofErr w:type="gramStart"/>
      <w:r w:rsidRPr="00C173C0">
        <w:rPr>
          <w:rFonts w:eastAsia="Calibri"/>
          <w:sz w:val="16"/>
        </w:rPr>
        <w:t>on the basis of</w:t>
      </w:r>
      <w:proofErr w:type="gramEnd"/>
      <w:r w:rsidRPr="00C173C0">
        <w:rPr>
          <w:rFonts w:eastAsia="Calibri"/>
          <w:sz w:val="16"/>
        </w:rPr>
        <w:t xml:space="preserve"> greenhouse gas emissions; New York State denied construction permits to a cryptocurrency mining operation on the grounds that it was at odds with the state’s sustainability goals. In this dance of adaptation and response between Washington and the states, </w:t>
      </w:r>
      <w:r w:rsidRPr="00C173C0">
        <w:rPr>
          <w:rFonts w:eastAsia="Calibri"/>
          <w:u w:val="single"/>
        </w:rPr>
        <w:t>the federal system builds in enough flexibility for U.S. policymakers to innovate and take on major issues facing the country, even when the federal government is hobbled by polarization, legislative gridlock, and court-imposed limits.</w:t>
      </w:r>
    </w:p>
    <w:p w14:paraId="77DF9A09" w14:textId="77777777" w:rsidR="00C173C0" w:rsidRPr="00C173C0" w:rsidRDefault="00C173C0" w:rsidP="00C173C0">
      <w:pPr>
        <w:rPr>
          <w:rFonts w:eastAsia="Calibri"/>
          <w:sz w:val="16"/>
        </w:rPr>
      </w:pPr>
      <w:r w:rsidRPr="00C173C0">
        <w:rPr>
          <w:rFonts w:eastAsia="Calibri"/>
          <w:sz w:val="16"/>
        </w:rPr>
        <w:t>Networks, Not Nations</w:t>
      </w:r>
    </w:p>
    <w:p w14:paraId="582537FD" w14:textId="77777777" w:rsidR="00C173C0" w:rsidRPr="00C173C0" w:rsidRDefault="00C173C0" w:rsidP="00C173C0">
      <w:pPr>
        <w:rPr>
          <w:rFonts w:eastAsia="Calibri"/>
          <w:sz w:val="16"/>
        </w:rPr>
      </w:pPr>
      <w:r w:rsidRPr="00C173C0">
        <w:rPr>
          <w:rFonts w:eastAsia="Calibri"/>
          <w:sz w:val="16"/>
        </w:rPr>
        <w:t>Despite their growing role in domestic policy, states may appear to have little sway in foreign affairs, where nation-to-nation diplomacy and hard power reign supreme. But in many regions of the world and on a host of issues such as aviation, ocean management, climate change, and refugee resettlement, those traditional tools now compete with other forms of influence. As the scholar Anne-Marie Slaughter has argued, networks of institutions and individuals—scholars and scientists, government officials, business executives, and the leaders of social movements—have long been sharing ideas and coordinating strategies across borders. In areas of technology policy, these networks have allowed smaller countries to have global influence that far exceeds their relative size and hard power: Estonia, for example, has played a leading part in counter-disinformation strategy, and South Korea has been a pioneering force in public-private partnerships for online authentication.</w:t>
      </w:r>
    </w:p>
    <w:p w14:paraId="26E1D455" w14:textId="77777777" w:rsidR="00C173C0" w:rsidRPr="00C173C0" w:rsidRDefault="00C173C0" w:rsidP="00C173C0">
      <w:pPr>
        <w:rPr>
          <w:rFonts w:eastAsia="Calibri"/>
          <w:sz w:val="16"/>
        </w:rPr>
      </w:pPr>
      <w:r w:rsidRPr="00C173C0">
        <w:rPr>
          <w:rFonts w:eastAsia="Calibri"/>
          <w:sz w:val="16"/>
        </w:rPr>
        <w:t xml:space="preserve">In the United States, international networks have become a critical way for the country to assert its leadership on many issues. When bolstered by </w:t>
      </w:r>
      <w:r w:rsidRPr="00C173C0">
        <w:rPr>
          <w:rFonts w:eastAsia="Calibri"/>
          <w:highlight w:val="cyan"/>
          <w:u w:val="single"/>
        </w:rPr>
        <w:t>state governments’ power to develop policy experiments</w:t>
      </w:r>
      <w:r w:rsidRPr="00C173C0">
        <w:rPr>
          <w:rFonts w:eastAsia="Calibri"/>
          <w:sz w:val="16"/>
        </w:rPr>
        <w:t xml:space="preserve"> and set international standards, such cross-border exchanges can </w:t>
      </w:r>
      <w:r w:rsidRPr="00C173C0">
        <w:rPr>
          <w:rFonts w:eastAsia="Calibri"/>
          <w:highlight w:val="cyan"/>
          <w:u w:val="single"/>
        </w:rPr>
        <w:t>drive</w:t>
      </w:r>
      <w:r w:rsidRPr="00C173C0">
        <w:rPr>
          <w:rFonts w:eastAsia="Calibri"/>
          <w:u w:val="single"/>
        </w:rPr>
        <w:t xml:space="preserve"> policy </w:t>
      </w:r>
      <w:proofErr w:type="gramStart"/>
      <w:r w:rsidRPr="00C173C0">
        <w:rPr>
          <w:rFonts w:eastAsia="Calibri"/>
          <w:highlight w:val="cyan"/>
          <w:u w:val="single"/>
        </w:rPr>
        <w:t>innovations</w:t>
      </w:r>
      <w:r w:rsidRPr="00C173C0">
        <w:rPr>
          <w:rFonts w:eastAsia="Calibri"/>
          <w:sz w:val="16"/>
        </w:rPr>
        <w:t>—</w:t>
      </w:r>
      <w:proofErr w:type="gramEnd"/>
      <w:r w:rsidRPr="00C173C0">
        <w:rPr>
          <w:rFonts w:eastAsia="Calibri"/>
          <w:u w:val="single"/>
        </w:rPr>
        <w:t xml:space="preserve">including </w:t>
      </w:r>
      <w:r w:rsidRPr="00C173C0">
        <w:rPr>
          <w:rFonts w:eastAsia="Calibri"/>
          <w:highlight w:val="cyan"/>
          <w:u w:val="single"/>
        </w:rPr>
        <w:t>in</w:t>
      </w:r>
      <w:r w:rsidRPr="00C173C0">
        <w:rPr>
          <w:rFonts w:eastAsia="Calibri"/>
          <w:sz w:val="16"/>
        </w:rPr>
        <w:t xml:space="preserve"> </w:t>
      </w:r>
      <w:proofErr w:type="gramStart"/>
      <w:r w:rsidRPr="00C173C0">
        <w:rPr>
          <w:rFonts w:eastAsia="Calibri"/>
          <w:sz w:val="16"/>
        </w:rPr>
        <w:t>such areas</w:t>
      </w:r>
      <w:proofErr w:type="gramEnd"/>
      <w:r w:rsidRPr="00C173C0">
        <w:rPr>
          <w:rFonts w:eastAsia="Calibri"/>
          <w:sz w:val="16"/>
        </w:rPr>
        <w:t xml:space="preserve"> as artificial intelligence (</w:t>
      </w:r>
      <w:r w:rsidRPr="00C173C0">
        <w:rPr>
          <w:rFonts w:eastAsia="Calibri"/>
          <w:highlight w:val="cyan"/>
          <w:u w:val="single"/>
        </w:rPr>
        <w:t>AI</w:t>
      </w:r>
      <w:r w:rsidRPr="00C173C0">
        <w:rPr>
          <w:rFonts w:eastAsia="Calibri"/>
          <w:sz w:val="16"/>
        </w:rPr>
        <w:t xml:space="preserve">), </w:t>
      </w:r>
      <w:r w:rsidRPr="00C173C0">
        <w:rPr>
          <w:rFonts w:eastAsia="Calibri"/>
          <w:highlight w:val="cyan"/>
          <w:u w:val="single"/>
        </w:rPr>
        <w:t>biomed</w:t>
      </w:r>
      <w:r w:rsidRPr="00C173C0">
        <w:rPr>
          <w:rFonts w:eastAsia="Calibri"/>
          <w:u w:val="single"/>
        </w:rPr>
        <w:t>icine</w:t>
      </w:r>
      <w:r w:rsidRPr="00C173C0">
        <w:rPr>
          <w:rFonts w:eastAsia="Calibri"/>
          <w:sz w:val="16"/>
        </w:rPr>
        <w:t xml:space="preserve">, </w:t>
      </w:r>
      <w:r w:rsidRPr="00C173C0">
        <w:rPr>
          <w:rFonts w:eastAsia="Calibri"/>
          <w:highlight w:val="cyan"/>
          <w:u w:val="single"/>
        </w:rPr>
        <w:t>block chain</w:t>
      </w:r>
      <w:r w:rsidRPr="00C173C0">
        <w:rPr>
          <w:rFonts w:eastAsia="Calibri"/>
          <w:u w:val="single"/>
        </w:rPr>
        <w:t xml:space="preserve">, and renewable </w:t>
      </w:r>
      <w:r w:rsidRPr="00C173C0">
        <w:rPr>
          <w:rFonts w:eastAsia="Calibri"/>
          <w:highlight w:val="cyan"/>
          <w:u w:val="single"/>
        </w:rPr>
        <w:t>energy</w:t>
      </w:r>
      <w:r w:rsidRPr="00C173C0">
        <w:rPr>
          <w:rFonts w:eastAsia="Calibri"/>
          <w:sz w:val="16"/>
        </w:rPr>
        <w:t>—</w:t>
      </w:r>
      <w:r w:rsidRPr="00C173C0">
        <w:rPr>
          <w:rFonts w:eastAsia="Calibri"/>
          <w:highlight w:val="cyan"/>
          <w:u w:val="single"/>
        </w:rPr>
        <w:t xml:space="preserve">that are becoming </w:t>
      </w:r>
      <w:r w:rsidRPr="00C173C0">
        <w:rPr>
          <w:rFonts w:eastAsia="Calibri"/>
          <w:b/>
          <w:iCs/>
          <w:sz w:val="30"/>
          <w:szCs w:val="28"/>
          <w:highlight w:val="cyan"/>
          <w:u w:val="single"/>
          <w:bdr w:val="single" w:sz="8" w:space="0" w:color="auto"/>
        </w:rPr>
        <w:t>more difficult to achieve at the federal level</w:t>
      </w:r>
      <w:r w:rsidRPr="00C173C0">
        <w:rPr>
          <w:rFonts w:eastAsia="Calibri"/>
          <w:sz w:val="16"/>
        </w:rPr>
        <w:t>. It was in part to buttress such networks in the face of rising geopolitical competition that the U.S. government was spurred in May 2022 to create the Indo-Pacific Economic Framework—a loose arrangement to promote standard-setting, sustainable growth and broader economic connections between the United States and its allies in the region.</w:t>
      </w:r>
    </w:p>
    <w:p w14:paraId="409B782D" w14:textId="77777777" w:rsidR="00C173C0" w:rsidRPr="00C173C0" w:rsidRDefault="00C173C0" w:rsidP="00C173C0">
      <w:pPr>
        <w:rPr>
          <w:rFonts w:eastAsia="Calibri"/>
          <w:sz w:val="16"/>
        </w:rPr>
      </w:pPr>
      <w:r w:rsidRPr="00C173C0">
        <w:rPr>
          <w:rFonts w:eastAsia="Calibri"/>
          <w:u w:val="single"/>
        </w:rPr>
        <w:t xml:space="preserve">States with </w:t>
      </w:r>
      <w:proofErr w:type="gramStart"/>
      <w:r w:rsidRPr="00C173C0">
        <w:rPr>
          <w:rFonts w:eastAsia="Calibri"/>
          <w:u w:val="single"/>
        </w:rPr>
        <w:t>outsize</w:t>
      </w:r>
      <w:proofErr w:type="gramEnd"/>
      <w:r w:rsidRPr="00C173C0">
        <w:rPr>
          <w:rFonts w:eastAsia="Calibri"/>
          <w:u w:val="single"/>
        </w:rPr>
        <w:t xml:space="preserve"> stakes in energy, trade, and technology have special incentives to engage in foreign policy</w:t>
      </w:r>
      <w:r w:rsidRPr="00C173C0">
        <w:rPr>
          <w:rFonts w:eastAsia="Calibri"/>
          <w:sz w:val="16"/>
        </w:rPr>
        <w:t xml:space="preserve">. In economic sectors that are underfunded or left unaddressed by Washington, larger states are seeking their own international partnerships or agreements to compensate. In 2014, California began a cap-and-trade agreement with Quebec, allowing the two regions jointly to create the largest carbon market in North America; in 2022, the Massachusetts Biotechnology Council launched a partnership with a European Union health industry trade body to promote cross-border biotechnology research. Although the U.S. Constitution prevents states from </w:t>
      </w:r>
      <w:proofErr w:type="gramStart"/>
      <w:r w:rsidRPr="00C173C0">
        <w:rPr>
          <w:rFonts w:eastAsia="Calibri"/>
          <w:sz w:val="16"/>
        </w:rPr>
        <w:t>entering into</w:t>
      </w:r>
      <w:proofErr w:type="gramEnd"/>
      <w:r w:rsidRPr="00C173C0">
        <w:rPr>
          <w:rFonts w:eastAsia="Calibri"/>
          <w:sz w:val="16"/>
        </w:rPr>
        <w:t xml:space="preserve"> formal treaty arrangements, the State Department has interpreted these constraints to apply only to agreements that are “legally binding,” leaving plenty of room for states to make international arrangements by other means.</w:t>
      </w:r>
    </w:p>
    <w:p w14:paraId="4E0C4A61" w14:textId="77777777" w:rsidR="00C173C0" w:rsidRPr="00C173C0" w:rsidRDefault="00C173C0" w:rsidP="00C173C0">
      <w:pPr>
        <w:rPr>
          <w:rFonts w:eastAsia="Calibri"/>
        </w:rPr>
      </w:pPr>
    </w:p>
    <w:p w14:paraId="488E43F4" w14:textId="77777777" w:rsidR="00C173C0" w:rsidRPr="00C173C0" w:rsidRDefault="00C173C0" w:rsidP="00C173C0">
      <w:pPr>
        <w:keepNext/>
        <w:keepLines/>
        <w:pageBreakBefore/>
        <w:spacing w:before="40" w:after="0"/>
        <w:jc w:val="center"/>
        <w:outlineLvl w:val="1"/>
        <w:rPr>
          <w:rFonts w:eastAsia="Times New Roman" w:cs="Times New Roman"/>
          <w:b/>
          <w:sz w:val="44"/>
          <w:szCs w:val="26"/>
          <w:u w:val="double"/>
        </w:rPr>
      </w:pPr>
      <w:r w:rsidRPr="00C173C0">
        <w:rPr>
          <w:rFonts w:eastAsia="Times New Roman" w:cs="Times New Roman"/>
          <w:b/>
          <w:sz w:val="44"/>
          <w:szCs w:val="26"/>
          <w:u w:val="double"/>
        </w:rPr>
        <w:t>Democracy</w:t>
      </w:r>
    </w:p>
    <w:p w14:paraId="22E93CA7" w14:textId="77777777" w:rsidR="00C173C0" w:rsidRPr="00C173C0" w:rsidRDefault="00C173C0" w:rsidP="00C173C0">
      <w:pPr>
        <w:rPr>
          <w:rFonts w:eastAsia="Calibri"/>
        </w:rPr>
      </w:pPr>
    </w:p>
    <w:p w14:paraId="68C8919B" w14:textId="77777777" w:rsidR="00C173C0" w:rsidRPr="00C173C0" w:rsidRDefault="00C173C0" w:rsidP="00C173C0">
      <w:pPr>
        <w:keepNext/>
        <w:keepLines/>
        <w:pageBreakBefore/>
        <w:spacing w:before="40" w:after="0"/>
        <w:jc w:val="center"/>
        <w:outlineLvl w:val="2"/>
        <w:rPr>
          <w:rFonts w:eastAsia="Aptos" w:cs="Times New Roman"/>
          <w:b/>
          <w:sz w:val="32"/>
          <w:szCs w:val="24"/>
          <w:u w:val="single"/>
        </w:rPr>
      </w:pPr>
    </w:p>
    <w:p w14:paraId="6A45D7E9" w14:textId="77777777" w:rsidR="00C173C0" w:rsidRPr="00C173C0" w:rsidRDefault="00C173C0" w:rsidP="00C173C0">
      <w:pPr>
        <w:keepNext/>
        <w:keepLines/>
        <w:pageBreakBefore/>
        <w:spacing w:before="40" w:after="0"/>
        <w:jc w:val="center"/>
        <w:outlineLvl w:val="2"/>
        <w:rPr>
          <w:rFonts w:eastAsia="Times New Roman" w:cs="Times New Roman"/>
          <w:b/>
          <w:sz w:val="32"/>
          <w:szCs w:val="24"/>
          <w:u w:val="single"/>
        </w:rPr>
      </w:pPr>
      <w:r w:rsidRPr="00C173C0">
        <w:rPr>
          <w:rFonts w:eastAsia="Times New Roman" w:cs="Times New Roman"/>
          <w:b/>
          <w:sz w:val="32"/>
          <w:szCs w:val="24"/>
          <w:u w:val="single"/>
        </w:rPr>
        <w:t>Terminations---2NC</w:t>
      </w:r>
    </w:p>
    <w:p w14:paraId="1478E388" w14:textId="77777777" w:rsidR="00C173C0" w:rsidRPr="00C173C0" w:rsidRDefault="00C173C0" w:rsidP="00C173C0">
      <w:pPr>
        <w:keepNext/>
        <w:keepLines/>
        <w:spacing w:before="40" w:after="0"/>
        <w:outlineLvl w:val="3"/>
        <w:rPr>
          <w:rFonts w:eastAsia="Times New Roman" w:cs="Times New Roman"/>
          <w:b/>
          <w:iCs/>
          <w:sz w:val="26"/>
        </w:rPr>
      </w:pPr>
      <w:bookmarkStart w:id="8" w:name="_Hlk208170093"/>
      <w:r w:rsidRPr="00C173C0">
        <w:rPr>
          <w:rFonts w:eastAsia="Times New Roman" w:cs="Times New Roman"/>
          <w:b/>
          <w:iCs/>
          <w:sz w:val="26"/>
        </w:rPr>
        <w:t xml:space="preserve">The plan can’t </w:t>
      </w:r>
      <w:proofErr w:type="gramStart"/>
      <w:r w:rsidRPr="00C173C0">
        <w:rPr>
          <w:rFonts w:eastAsia="Times New Roman" w:cs="Times New Roman"/>
          <w:b/>
          <w:iCs/>
          <w:sz w:val="26"/>
        </w:rPr>
        <w:t>solve</w:t>
      </w:r>
      <w:proofErr w:type="gramEnd"/>
      <w:r w:rsidRPr="00C173C0">
        <w:rPr>
          <w:rFonts w:eastAsia="Times New Roman" w:cs="Times New Roman"/>
          <w:b/>
          <w:iCs/>
          <w:sz w:val="26"/>
        </w:rPr>
        <w:t>---it’s cheaper for companies to fire unionizing workers.</w:t>
      </w:r>
    </w:p>
    <w:p w14:paraId="7CBDA2BB" w14:textId="77777777" w:rsidR="00C173C0" w:rsidRPr="00C173C0" w:rsidRDefault="00C173C0" w:rsidP="00C173C0">
      <w:pPr>
        <w:rPr>
          <w:rFonts w:eastAsia="Aptos"/>
        </w:rPr>
      </w:pPr>
      <w:r w:rsidRPr="00C173C0">
        <w:rPr>
          <w:rFonts w:eastAsia="Aptos"/>
          <w:b/>
          <w:bCs/>
          <w:sz w:val="26"/>
        </w:rPr>
        <w:t>Stansbury 21</w:t>
      </w:r>
      <w:r w:rsidRPr="00C173C0">
        <w:rPr>
          <w:rFonts w:eastAsia="Aptos"/>
        </w:rPr>
        <w:t>, senior fellow at the Peterson Institute for International Economics, assistant professor of Work and Organization Studies at MIT, PhD in economics from Harvard. (Anna, August 2021, “Do US Firms Have an Incentive to Comply with the FLSA and the NLRA?” Peterson Institute for International Economics, https://www.piie.com/sites/default/files/documents/wp21-9.pdf)</w:t>
      </w:r>
    </w:p>
    <w:p w14:paraId="1218E755" w14:textId="77777777" w:rsidR="00C173C0" w:rsidRPr="00C173C0" w:rsidRDefault="00C173C0" w:rsidP="00C173C0">
      <w:pPr>
        <w:rPr>
          <w:rFonts w:eastAsia="Aptos"/>
          <w:sz w:val="16"/>
        </w:rPr>
      </w:pPr>
      <w:r w:rsidRPr="00C173C0">
        <w:rPr>
          <w:rFonts w:eastAsia="Aptos"/>
          <w:sz w:val="16"/>
        </w:rPr>
        <w:t>Labor Organizing Protections and the NLRA</w:t>
      </w:r>
    </w:p>
    <w:p w14:paraId="606F640B" w14:textId="77777777" w:rsidR="00C173C0" w:rsidRPr="00C173C0" w:rsidRDefault="00C173C0" w:rsidP="00C173C0">
      <w:pPr>
        <w:rPr>
          <w:rFonts w:eastAsia="Aptos"/>
          <w:u w:val="single"/>
        </w:rPr>
      </w:pPr>
      <w:r w:rsidRPr="00C173C0">
        <w:rPr>
          <w:rFonts w:eastAsia="Aptos"/>
          <w:u w:val="single"/>
        </w:rPr>
        <w:t xml:space="preserve">The </w:t>
      </w:r>
      <w:r w:rsidRPr="00C173C0">
        <w:rPr>
          <w:rFonts w:eastAsia="Aptos"/>
          <w:highlight w:val="cyan"/>
          <w:u w:val="single"/>
        </w:rPr>
        <w:t xml:space="preserve">cost-benefit </w:t>
      </w:r>
      <w:r w:rsidRPr="00C173C0">
        <w:rPr>
          <w:rFonts w:eastAsia="Aptos"/>
          <w:b/>
          <w:iCs/>
          <w:highlight w:val="cyan"/>
          <w:u w:val="single"/>
          <w:bdr w:val="single" w:sz="8" w:space="0" w:color="auto"/>
        </w:rPr>
        <w:t>trade-off</w:t>
      </w:r>
      <w:r w:rsidRPr="00C173C0">
        <w:rPr>
          <w:rFonts w:eastAsia="Aptos"/>
          <w:u w:val="single"/>
        </w:rPr>
        <w:t xml:space="preserve"> </w:t>
      </w:r>
      <w:r w:rsidRPr="00C173C0">
        <w:rPr>
          <w:rFonts w:eastAsia="Aptos"/>
          <w:highlight w:val="cyan"/>
          <w:u w:val="single"/>
        </w:rPr>
        <w:t>for employers</w:t>
      </w:r>
      <w:r w:rsidRPr="00C173C0">
        <w:rPr>
          <w:rFonts w:eastAsia="Aptos"/>
          <w:u w:val="single"/>
        </w:rPr>
        <w:t xml:space="preserve"> </w:t>
      </w:r>
      <w:r w:rsidRPr="00C173C0">
        <w:rPr>
          <w:rFonts w:eastAsia="Aptos"/>
          <w:sz w:val="16"/>
        </w:rPr>
        <w:t>considering</w:t>
      </w:r>
      <w:r w:rsidRPr="00C173C0">
        <w:rPr>
          <w:rFonts w:eastAsia="Aptos"/>
          <w:sz w:val="16"/>
          <w:u w:val="single"/>
        </w:rPr>
        <w:t xml:space="preserve"> </w:t>
      </w:r>
      <w:r w:rsidRPr="00C173C0">
        <w:rPr>
          <w:rFonts w:eastAsia="Aptos"/>
          <w:highlight w:val="cyan"/>
          <w:u w:val="single"/>
        </w:rPr>
        <w:t>violating the NLRA is</w:t>
      </w:r>
      <w:r w:rsidRPr="00C173C0">
        <w:rPr>
          <w:rFonts w:eastAsia="Aptos"/>
          <w:u w:val="single"/>
        </w:rPr>
        <w:t xml:space="preserve"> even </w:t>
      </w:r>
      <w:r w:rsidRPr="00C173C0">
        <w:rPr>
          <w:rFonts w:eastAsia="Aptos"/>
          <w:b/>
          <w:iCs/>
          <w:highlight w:val="cyan"/>
          <w:u w:val="single"/>
          <w:bdr w:val="single" w:sz="8" w:space="0" w:color="auto"/>
        </w:rPr>
        <w:t>stark</w:t>
      </w:r>
      <w:r w:rsidRPr="00C173C0">
        <w:rPr>
          <w:rFonts w:eastAsia="Aptos"/>
          <w:b/>
          <w:iCs/>
          <w:u w:val="single"/>
          <w:bdr w:val="single" w:sz="8" w:space="0" w:color="auto"/>
        </w:rPr>
        <w:t>er</w:t>
      </w:r>
      <w:r w:rsidRPr="00C173C0">
        <w:rPr>
          <w:rFonts w:eastAsia="Aptos"/>
          <w:u w:val="single"/>
        </w:rPr>
        <w:t xml:space="preserve"> than for the FLSA</w:t>
      </w:r>
      <w:r w:rsidRPr="00C173C0">
        <w:rPr>
          <w:rFonts w:eastAsia="Aptos"/>
          <w:sz w:val="16"/>
        </w:rPr>
        <w:t xml:space="preserve">. </w:t>
      </w:r>
      <w:r w:rsidRPr="00C173C0">
        <w:rPr>
          <w:rFonts w:eastAsia="Aptos"/>
          <w:b/>
          <w:iCs/>
          <w:highlight w:val="cyan"/>
          <w:u w:val="single"/>
          <w:bdr w:val="single" w:sz="8" w:space="0" w:color="auto"/>
        </w:rPr>
        <w:t>Sanctions</w:t>
      </w:r>
      <w:r w:rsidRPr="00C173C0">
        <w:rPr>
          <w:rFonts w:eastAsia="Aptos"/>
          <w:u w:val="single"/>
        </w:rPr>
        <w:t xml:space="preserve"> on firms that commit unfair labor practices</w:t>
      </w:r>
      <w:r w:rsidRPr="00C173C0">
        <w:rPr>
          <w:rFonts w:eastAsia="Aptos"/>
          <w:sz w:val="16"/>
        </w:rPr>
        <w:t xml:space="preserve"> </w:t>
      </w:r>
      <w:proofErr w:type="gramStart"/>
      <w:r w:rsidRPr="00C173C0">
        <w:rPr>
          <w:rFonts w:eastAsia="Aptos"/>
          <w:sz w:val="16"/>
        </w:rPr>
        <w:t>in the course of</w:t>
      </w:r>
      <w:proofErr w:type="gramEnd"/>
      <w:r w:rsidRPr="00C173C0">
        <w:rPr>
          <w:rFonts w:eastAsia="Aptos"/>
          <w:sz w:val="16"/>
        </w:rPr>
        <w:t xml:space="preserve"> an employee organizing drive </w:t>
      </w:r>
      <w:r w:rsidRPr="00C173C0">
        <w:rPr>
          <w:rFonts w:eastAsia="Aptos"/>
          <w:highlight w:val="cyan"/>
          <w:u w:val="single"/>
        </w:rPr>
        <w:t xml:space="preserve">are almost always </w:t>
      </w:r>
      <w:r w:rsidRPr="00C173C0">
        <w:rPr>
          <w:rFonts w:eastAsia="Aptos"/>
          <w:b/>
          <w:iCs/>
          <w:highlight w:val="cyan"/>
          <w:u w:val="single"/>
          <w:bdr w:val="single" w:sz="8" w:space="0" w:color="auto"/>
        </w:rPr>
        <w:t>negligible</w:t>
      </w:r>
      <w:r w:rsidRPr="00C173C0">
        <w:rPr>
          <w:rFonts w:eastAsia="Aptos"/>
          <w:sz w:val="16"/>
        </w:rPr>
        <w:t xml:space="preserve">, </w:t>
      </w:r>
      <w:r w:rsidRPr="00C173C0">
        <w:rPr>
          <w:rFonts w:eastAsia="Aptos"/>
          <w:highlight w:val="cyan"/>
          <w:u w:val="single"/>
        </w:rPr>
        <w:t>particularly when compared against the</w:t>
      </w:r>
      <w:r w:rsidRPr="00C173C0">
        <w:rPr>
          <w:rFonts w:eastAsia="Aptos"/>
          <w:sz w:val="16"/>
        </w:rPr>
        <w:t xml:space="preserve"> possibly large </w:t>
      </w:r>
      <w:r w:rsidRPr="00C173C0">
        <w:rPr>
          <w:rFonts w:eastAsia="Aptos"/>
          <w:b/>
          <w:iCs/>
          <w:highlight w:val="cyan"/>
          <w:u w:val="single"/>
          <w:bdr w:val="single" w:sz="8" w:space="0" w:color="auto"/>
        </w:rPr>
        <w:t>financial benefit</w:t>
      </w:r>
      <w:r w:rsidRPr="00C173C0">
        <w:rPr>
          <w:rFonts w:eastAsia="Aptos"/>
          <w:u w:val="single"/>
        </w:rPr>
        <w:t xml:space="preserve"> to shareholders</w:t>
      </w:r>
      <w:r w:rsidRPr="00C173C0">
        <w:rPr>
          <w:rFonts w:eastAsia="Aptos"/>
          <w:sz w:val="16"/>
        </w:rPr>
        <w:t xml:space="preserve"> of avoiding unionization. Even the offense with </w:t>
      </w:r>
      <w:r w:rsidRPr="00C173C0">
        <w:rPr>
          <w:rFonts w:eastAsia="Aptos"/>
          <w:highlight w:val="cyan"/>
          <w:u w:val="single"/>
        </w:rPr>
        <w:t>the largest</w:t>
      </w:r>
      <w:r w:rsidRPr="00C173C0">
        <w:rPr>
          <w:rFonts w:eastAsia="Aptos"/>
          <w:u w:val="single"/>
        </w:rPr>
        <w:t xml:space="preserve"> potential </w:t>
      </w:r>
      <w:r w:rsidRPr="00C173C0">
        <w:rPr>
          <w:rFonts w:eastAsia="Aptos"/>
          <w:highlight w:val="cyan"/>
          <w:u w:val="single"/>
        </w:rPr>
        <w:t>sanction</w:t>
      </w:r>
      <w:r w:rsidRPr="00C173C0">
        <w:rPr>
          <w:rFonts w:eastAsia="Aptos"/>
          <w:sz w:val="16"/>
        </w:rPr>
        <w:t>—dismissal of a worker for union organizing—</w:t>
      </w:r>
      <w:r w:rsidRPr="00C173C0">
        <w:rPr>
          <w:rFonts w:eastAsia="Aptos"/>
          <w:highlight w:val="cyan"/>
          <w:u w:val="single"/>
        </w:rPr>
        <w:t>carries a max</w:t>
      </w:r>
      <w:r w:rsidRPr="00C173C0">
        <w:rPr>
          <w:rFonts w:eastAsia="Aptos"/>
          <w:u w:val="single"/>
        </w:rPr>
        <w:t xml:space="preserve">imum </w:t>
      </w:r>
      <w:r w:rsidRPr="00C173C0">
        <w:rPr>
          <w:rFonts w:eastAsia="Aptos"/>
          <w:highlight w:val="cyan"/>
          <w:u w:val="single"/>
        </w:rPr>
        <w:t xml:space="preserve">penalty of having to </w:t>
      </w:r>
      <w:r w:rsidRPr="00C173C0">
        <w:rPr>
          <w:rFonts w:eastAsia="Aptos"/>
          <w:b/>
          <w:iCs/>
          <w:highlight w:val="cyan"/>
          <w:u w:val="single"/>
          <w:bdr w:val="single" w:sz="8" w:space="0" w:color="auto"/>
        </w:rPr>
        <w:t>reinstate</w:t>
      </w:r>
      <w:r w:rsidRPr="00C173C0">
        <w:rPr>
          <w:rFonts w:eastAsia="Aptos"/>
          <w:highlight w:val="cyan"/>
          <w:u w:val="single"/>
        </w:rPr>
        <w:t xml:space="preserve"> the worker</w:t>
      </w:r>
      <w:r w:rsidRPr="00C173C0">
        <w:rPr>
          <w:rFonts w:eastAsia="Aptos"/>
          <w:sz w:val="16"/>
        </w:rPr>
        <w:t xml:space="preserve"> with back pay. My estimates in this paper suggest that for an average firm, </w:t>
      </w:r>
      <w:r w:rsidRPr="00C173C0">
        <w:rPr>
          <w:rFonts w:eastAsia="Aptos"/>
          <w:highlight w:val="cyan"/>
          <w:u w:val="single"/>
        </w:rPr>
        <w:t xml:space="preserve">even if </w:t>
      </w:r>
      <w:r w:rsidRPr="00C173C0">
        <w:rPr>
          <w:rFonts w:eastAsia="Aptos"/>
          <w:b/>
          <w:iCs/>
          <w:highlight w:val="cyan"/>
          <w:u w:val="single"/>
          <w:bdr w:val="single" w:sz="8" w:space="0" w:color="auto"/>
        </w:rPr>
        <w:t>firing</w:t>
      </w:r>
      <w:r w:rsidRPr="00C173C0">
        <w:rPr>
          <w:rFonts w:eastAsia="Aptos"/>
          <w:highlight w:val="cyan"/>
          <w:u w:val="single"/>
        </w:rPr>
        <w:t xml:space="preserve"> a</w:t>
      </w:r>
      <w:r w:rsidRPr="00C173C0">
        <w:rPr>
          <w:rFonts w:eastAsia="Aptos"/>
          <w:u w:val="single"/>
        </w:rPr>
        <w:t xml:space="preserve"> union </w:t>
      </w:r>
      <w:r w:rsidRPr="00C173C0">
        <w:rPr>
          <w:rFonts w:eastAsia="Aptos"/>
          <w:highlight w:val="cyan"/>
          <w:u w:val="single"/>
        </w:rPr>
        <w:t>organizer would reduce</w:t>
      </w:r>
      <w:r w:rsidRPr="00C173C0">
        <w:rPr>
          <w:rFonts w:eastAsia="Aptos"/>
          <w:u w:val="single"/>
        </w:rPr>
        <w:t xml:space="preserve"> the probability of </w:t>
      </w:r>
      <w:r w:rsidRPr="00C173C0">
        <w:rPr>
          <w:rFonts w:eastAsia="Aptos"/>
          <w:highlight w:val="cyan"/>
          <w:u w:val="single"/>
        </w:rPr>
        <w:t>unionization by</w:t>
      </w:r>
      <w:r w:rsidRPr="00C173C0">
        <w:rPr>
          <w:rFonts w:eastAsia="Aptos"/>
          <w:u w:val="single"/>
        </w:rPr>
        <w:t xml:space="preserve"> </w:t>
      </w:r>
      <w:r w:rsidRPr="00C173C0">
        <w:rPr>
          <w:rFonts w:eastAsia="Aptos"/>
          <w:sz w:val="16"/>
        </w:rPr>
        <w:t xml:space="preserve">less than 2 percent, and perhaps by as little as </w:t>
      </w:r>
      <w:r w:rsidRPr="00C173C0">
        <w:rPr>
          <w:rFonts w:eastAsia="Aptos"/>
          <w:highlight w:val="cyan"/>
          <w:u w:val="single"/>
        </w:rPr>
        <w:t>0.15 percent, it would be</w:t>
      </w:r>
      <w:r w:rsidRPr="00C173C0">
        <w:rPr>
          <w:rFonts w:eastAsia="Aptos"/>
          <w:sz w:val="16"/>
        </w:rPr>
        <w:t xml:space="preserve"> financially </w:t>
      </w:r>
      <w:r w:rsidRPr="00C173C0">
        <w:rPr>
          <w:rFonts w:eastAsia="Aptos"/>
          <w:b/>
          <w:iCs/>
          <w:highlight w:val="cyan"/>
          <w:u w:val="single"/>
          <w:bdr w:val="single" w:sz="8" w:space="0" w:color="auto"/>
        </w:rPr>
        <w:t>worthwhile</w:t>
      </w:r>
      <w:r w:rsidRPr="00C173C0">
        <w:rPr>
          <w:rFonts w:eastAsia="Aptos"/>
          <w:highlight w:val="cyan"/>
          <w:u w:val="single"/>
        </w:rPr>
        <w:t xml:space="preserve"> to do so</w:t>
      </w:r>
      <w:r w:rsidRPr="00C173C0">
        <w:rPr>
          <w:rFonts w:eastAsia="Aptos"/>
          <w:u w:val="single"/>
        </w:rPr>
        <w:t>.</w:t>
      </w:r>
    </w:p>
    <w:p w14:paraId="2C5DF4BB" w14:textId="77777777" w:rsidR="00C173C0" w:rsidRPr="00C173C0" w:rsidRDefault="00C173C0" w:rsidP="00C173C0">
      <w:pPr>
        <w:rPr>
          <w:rFonts w:eastAsia="Aptos"/>
          <w:u w:val="single"/>
        </w:rPr>
      </w:pPr>
    </w:p>
    <w:p w14:paraId="2B8271A4" w14:textId="77777777" w:rsidR="00C173C0" w:rsidRPr="00C173C0" w:rsidRDefault="00C173C0" w:rsidP="00C173C0">
      <w:pPr>
        <w:rPr>
          <w:rFonts w:eastAsia="Aptos"/>
          <w:u w:val="single"/>
        </w:rPr>
      </w:pPr>
    </w:p>
    <w:p w14:paraId="464E73E6" w14:textId="77777777" w:rsidR="00C173C0" w:rsidRPr="00C173C0" w:rsidRDefault="00C173C0" w:rsidP="00C173C0">
      <w:pPr>
        <w:rPr>
          <w:rFonts w:eastAsia="Aptos"/>
          <w:sz w:val="16"/>
        </w:rPr>
      </w:pPr>
      <w:r w:rsidRPr="00C173C0">
        <w:rPr>
          <w:rFonts w:eastAsia="Aptos"/>
          <w:sz w:val="16"/>
        </w:rPr>
        <w:t xml:space="preserve">It is therefore no surprise that so many firms are found to have fired workers during union organizing drives, and that </w:t>
      </w:r>
      <w:r w:rsidRPr="00C173C0">
        <w:rPr>
          <w:rFonts w:eastAsia="Aptos"/>
          <w:u w:val="single"/>
        </w:rPr>
        <w:t xml:space="preserve">workers </w:t>
      </w:r>
      <w:r w:rsidRPr="00C173C0">
        <w:rPr>
          <w:rFonts w:eastAsia="Aptos"/>
          <w:b/>
          <w:iCs/>
          <w:u w:val="single"/>
          <w:bdr w:val="single" w:sz="8" w:space="0" w:color="auto"/>
        </w:rPr>
        <w:t>worry</w:t>
      </w:r>
      <w:r w:rsidRPr="00C173C0">
        <w:rPr>
          <w:rFonts w:eastAsia="Aptos"/>
          <w:u w:val="single"/>
        </w:rPr>
        <w:t xml:space="preserve"> about being fired if they try to organize a union</w:t>
      </w:r>
      <w:r w:rsidRPr="00C173C0">
        <w:rPr>
          <w:rFonts w:eastAsia="Aptos"/>
          <w:sz w:val="16"/>
        </w:rPr>
        <w:t xml:space="preserve">. Indeed, Kim Bobo (2011, p. 1766), founding director of Interfaith Worker Justice, reported that “Whenever I am speaking with a group about unions, I always ask, ‘What would happen if you tried to organize a union at your workplace?’ Every single time the response is the same: ‘I would get </w:t>
      </w:r>
      <w:proofErr w:type="gramStart"/>
      <w:r w:rsidRPr="00C173C0">
        <w:rPr>
          <w:rFonts w:eastAsia="Aptos"/>
          <w:sz w:val="16"/>
        </w:rPr>
        <w:t>fired.’”</w:t>
      </w:r>
      <w:proofErr w:type="gramEnd"/>
    </w:p>
    <w:p w14:paraId="4AC117CB" w14:textId="77777777" w:rsidR="00C173C0" w:rsidRPr="00C173C0" w:rsidRDefault="00C173C0" w:rsidP="00C173C0">
      <w:pPr>
        <w:rPr>
          <w:rFonts w:eastAsia="Aptos"/>
          <w:sz w:val="16"/>
        </w:rPr>
      </w:pPr>
      <w:r w:rsidRPr="00C173C0">
        <w:rPr>
          <w:rFonts w:eastAsia="Aptos"/>
          <w:sz w:val="16"/>
        </w:rPr>
        <w:t xml:space="preserve">The </w:t>
      </w:r>
      <w:r w:rsidRPr="00C173C0">
        <w:rPr>
          <w:rFonts w:eastAsia="Aptos"/>
          <w:u w:val="single"/>
        </w:rPr>
        <w:t xml:space="preserve">lack of </w:t>
      </w:r>
      <w:proofErr w:type="gramStart"/>
      <w:r w:rsidRPr="00C173C0">
        <w:rPr>
          <w:rFonts w:eastAsia="Aptos"/>
          <w:u w:val="single"/>
        </w:rPr>
        <w:t>incentive</w:t>
      </w:r>
      <w:proofErr w:type="gramEnd"/>
      <w:r w:rsidRPr="00C173C0">
        <w:rPr>
          <w:rFonts w:eastAsia="Aptos"/>
          <w:u w:val="single"/>
        </w:rPr>
        <w:t xml:space="preserve"> for employers to comply</w:t>
      </w:r>
      <w:r w:rsidRPr="00C173C0">
        <w:rPr>
          <w:rFonts w:eastAsia="Aptos"/>
          <w:sz w:val="16"/>
        </w:rPr>
        <w:t xml:space="preserve"> with the NLRA </w:t>
      </w:r>
      <w:r w:rsidRPr="00C173C0">
        <w:rPr>
          <w:rFonts w:eastAsia="Aptos"/>
          <w:u w:val="single"/>
        </w:rPr>
        <w:t xml:space="preserve">has been </w:t>
      </w:r>
      <w:r w:rsidRPr="00C173C0">
        <w:rPr>
          <w:rFonts w:eastAsia="Aptos"/>
          <w:b/>
          <w:iCs/>
          <w:u w:val="single"/>
          <w:bdr w:val="single" w:sz="8" w:space="0" w:color="auto"/>
        </w:rPr>
        <w:t>evident</w:t>
      </w:r>
      <w:r w:rsidRPr="00C173C0">
        <w:rPr>
          <w:rFonts w:eastAsia="Aptos"/>
          <w:u w:val="single"/>
        </w:rPr>
        <w:t xml:space="preserve"> for some time</w:t>
      </w:r>
      <w:r w:rsidRPr="00C173C0">
        <w:rPr>
          <w:rFonts w:eastAsia="Aptos"/>
          <w:sz w:val="16"/>
        </w:rPr>
        <w:t>.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w:t>
      </w:r>
      <w:r w:rsidRPr="00C173C0">
        <w:rPr>
          <w:rFonts w:eastAsia="Aptos"/>
          <w:u w:val="single"/>
        </w:rPr>
        <w:t xml:space="preserve">given the </w:t>
      </w:r>
      <w:r w:rsidRPr="00C173C0">
        <w:rPr>
          <w:rFonts w:eastAsia="Aptos"/>
          <w:b/>
          <w:iCs/>
          <w:highlight w:val="cyan"/>
          <w:u w:val="single"/>
          <w:bdr w:val="single" w:sz="8" w:space="0" w:color="auto"/>
        </w:rPr>
        <w:t>absence</w:t>
      </w:r>
      <w:r w:rsidRPr="00C173C0">
        <w:rPr>
          <w:rFonts w:eastAsia="Aptos"/>
          <w:highlight w:val="cyan"/>
          <w:u w:val="single"/>
        </w:rPr>
        <w:t xml:space="preserve"> of any appreciable deterrence measure</w:t>
      </w:r>
      <w:r w:rsidRPr="00C173C0">
        <w:rPr>
          <w:rFonts w:eastAsia="Aptos"/>
          <w:sz w:val="16"/>
        </w:rPr>
        <w:t>…</w:t>
      </w:r>
      <w:r w:rsidRPr="00C173C0">
        <w:rPr>
          <w:rFonts w:eastAsia="Aptos"/>
          <w:u w:val="single"/>
        </w:rPr>
        <w:t>it should</w:t>
      </w:r>
      <w:r w:rsidRPr="00C173C0">
        <w:rPr>
          <w:rFonts w:eastAsia="Aptos"/>
          <w:sz w:val="16"/>
        </w:rPr>
        <w:t>…</w:t>
      </w:r>
      <w:r w:rsidRPr="00C173C0">
        <w:rPr>
          <w:rFonts w:eastAsia="Aptos"/>
          <w:u w:val="single"/>
        </w:rPr>
        <w:t xml:space="preserve">come as no surprise that </w:t>
      </w:r>
      <w:r w:rsidRPr="00C173C0">
        <w:rPr>
          <w:rFonts w:eastAsia="Aptos"/>
          <w:highlight w:val="cyan"/>
          <w:u w:val="single"/>
        </w:rPr>
        <w:t>the Act</w:t>
      </w:r>
      <w:r w:rsidRPr="00C173C0">
        <w:rPr>
          <w:rFonts w:eastAsia="Aptos"/>
          <w:sz w:val="16"/>
        </w:rPr>
        <w:t xml:space="preserve"> for decades </w:t>
      </w:r>
      <w:r w:rsidRPr="00C173C0">
        <w:rPr>
          <w:rFonts w:eastAsia="Aptos"/>
          <w:highlight w:val="cyan"/>
          <w:u w:val="single"/>
        </w:rPr>
        <w:t xml:space="preserve">has been </w:t>
      </w:r>
      <w:r w:rsidRPr="00C173C0">
        <w:rPr>
          <w:rFonts w:eastAsia="Aptos"/>
          <w:b/>
          <w:iCs/>
          <w:highlight w:val="cyan"/>
          <w:u w:val="single"/>
          <w:bdr w:val="single" w:sz="8" w:space="0" w:color="auto"/>
        </w:rPr>
        <w:t>ineffective</w:t>
      </w:r>
      <w:r w:rsidRPr="00C173C0">
        <w:rPr>
          <w:rFonts w:eastAsia="Aptos"/>
          <w:highlight w:val="cyan"/>
          <w:u w:val="single"/>
        </w:rPr>
        <w:t xml:space="preserve"> in curbing behaviors</w:t>
      </w:r>
      <w:r w:rsidRPr="00C173C0">
        <w:rPr>
          <w:rFonts w:eastAsia="Aptos"/>
          <w:u w:val="single"/>
        </w:rPr>
        <w:t xml:space="preserve"> that are </w:t>
      </w:r>
      <w:r w:rsidRPr="00C173C0">
        <w:rPr>
          <w:rFonts w:eastAsia="Aptos"/>
          <w:b/>
          <w:iCs/>
          <w:u w:val="single"/>
          <w:bdr w:val="single" w:sz="8" w:space="0" w:color="auto"/>
        </w:rPr>
        <w:t>antithetical</w:t>
      </w:r>
      <w:r w:rsidRPr="00C173C0">
        <w:rPr>
          <w:rFonts w:eastAsia="Aptos"/>
          <w:u w:val="single"/>
        </w:rPr>
        <w:t xml:space="preserve"> to its fundamental aims</w:t>
      </w:r>
      <w:r w:rsidRPr="00C173C0">
        <w:rPr>
          <w:rFonts w:eastAsia="Aptos"/>
          <w:sz w:val="16"/>
        </w:rPr>
        <w:t>.”</w:t>
      </w:r>
    </w:p>
    <w:p w14:paraId="6CBAAD65" w14:textId="77777777" w:rsidR="00C173C0" w:rsidRPr="00C173C0" w:rsidRDefault="00C173C0" w:rsidP="00C173C0">
      <w:pPr>
        <w:rPr>
          <w:rFonts w:eastAsia="Aptos"/>
          <w:sz w:val="16"/>
        </w:rPr>
      </w:pPr>
      <w:r w:rsidRPr="00C173C0">
        <w:rPr>
          <w:rFonts w:eastAsia="Aptos"/>
          <w:sz w:val="16"/>
        </w:rPr>
        <w:t xml:space="preserve">What can be done to reduce firms’ incentives to commit unfair labor practices? Since the NLRA does not allow for any remedies other than “makewhole” remedies, it seems </w:t>
      </w:r>
      <w:r w:rsidRPr="00C173C0">
        <w:rPr>
          <w:rFonts w:eastAsia="Aptos"/>
          <w:highlight w:val="cyan"/>
          <w:u w:val="single"/>
        </w:rPr>
        <w:t xml:space="preserve">extremely </w:t>
      </w:r>
      <w:r w:rsidRPr="00C173C0">
        <w:rPr>
          <w:rFonts w:eastAsia="Aptos"/>
          <w:b/>
          <w:iCs/>
          <w:highlight w:val="cyan"/>
          <w:u w:val="single"/>
          <w:bdr w:val="single" w:sz="8" w:space="0" w:color="auto"/>
        </w:rPr>
        <w:t>unlikely</w:t>
      </w:r>
      <w:r w:rsidRPr="00C173C0">
        <w:rPr>
          <w:rFonts w:eastAsia="Aptos"/>
          <w:highlight w:val="cyan"/>
          <w:u w:val="single"/>
        </w:rPr>
        <w:t xml:space="preserve"> that meaningful incentives</w:t>
      </w:r>
      <w:r w:rsidRPr="00C173C0">
        <w:rPr>
          <w:rFonts w:eastAsia="Aptos"/>
          <w:u w:val="single"/>
        </w:rPr>
        <w:t xml:space="preserve"> to comply </w:t>
      </w:r>
      <w:r w:rsidRPr="00C173C0">
        <w:rPr>
          <w:rFonts w:eastAsia="Aptos"/>
          <w:highlight w:val="cyan"/>
          <w:u w:val="single"/>
        </w:rPr>
        <w:t xml:space="preserve">can be created through the </w:t>
      </w:r>
      <w:r w:rsidRPr="00C173C0">
        <w:rPr>
          <w:rFonts w:eastAsia="Aptos"/>
          <w:b/>
          <w:iCs/>
          <w:highlight w:val="cyan"/>
          <w:u w:val="single"/>
          <w:bdr w:val="single" w:sz="8" w:space="0" w:color="auto"/>
        </w:rPr>
        <w:t>existing</w:t>
      </w:r>
      <w:r w:rsidRPr="00C173C0">
        <w:rPr>
          <w:rFonts w:eastAsia="Aptos"/>
          <w:highlight w:val="cyan"/>
          <w:u w:val="single"/>
        </w:rPr>
        <w:t xml:space="preserve"> legal framework</w:t>
      </w:r>
      <w:r w:rsidRPr="00C173C0">
        <w:rPr>
          <w:rFonts w:eastAsia="Aptos"/>
          <w:sz w:val="16"/>
        </w:rPr>
        <w:t xml:space="preserve">: </w:t>
      </w:r>
      <w:r w:rsidRPr="00C173C0">
        <w:rPr>
          <w:rFonts w:eastAsia="Aptos"/>
          <w:b/>
          <w:iCs/>
          <w:highlight w:val="cyan"/>
          <w:u w:val="single"/>
          <w:bdr w:val="single" w:sz="8" w:space="0" w:color="auto"/>
        </w:rPr>
        <w:t>even if firms’ violations are certain to be detected</w:t>
      </w:r>
      <w:r w:rsidRPr="00C173C0">
        <w:rPr>
          <w:rFonts w:eastAsia="Aptos"/>
          <w:sz w:val="16"/>
          <w:highlight w:val="cyan"/>
        </w:rPr>
        <w:t xml:space="preserve">, </w:t>
      </w:r>
      <w:r w:rsidRPr="00C173C0">
        <w:rPr>
          <w:rFonts w:eastAsia="Aptos"/>
          <w:highlight w:val="cyan"/>
          <w:u w:val="single"/>
        </w:rPr>
        <w:t>it is</w:t>
      </w:r>
      <w:r w:rsidRPr="00C173C0">
        <w:rPr>
          <w:rFonts w:eastAsia="Aptos"/>
          <w:u w:val="single"/>
        </w:rPr>
        <w:t xml:space="preserve"> often </w:t>
      </w:r>
      <w:r w:rsidRPr="00C173C0">
        <w:rPr>
          <w:rFonts w:eastAsia="Aptos"/>
          <w:highlight w:val="cyan"/>
          <w:u w:val="single"/>
        </w:rPr>
        <w:t xml:space="preserve">financially </w:t>
      </w:r>
      <w:r w:rsidRPr="00C173C0">
        <w:rPr>
          <w:rFonts w:eastAsia="Aptos"/>
          <w:b/>
          <w:iCs/>
          <w:highlight w:val="cyan"/>
          <w:u w:val="single"/>
          <w:bdr w:val="single" w:sz="8" w:space="0" w:color="auto"/>
        </w:rPr>
        <w:t>worthwhile</w:t>
      </w:r>
      <w:r w:rsidRPr="00C173C0">
        <w:rPr>
          <w:rFonts w:eastAsia="Aptos"/>
          <w:highlight w:val="cyan"/>
          <w:u w:val="single"/>
        </w:rPr>
        <w:t xml:space="preserve"> to break the law</w:t>
      </w:r>
      <w:r w:rsidRPr="00C173C0">
        <w:rPr>
          <w:rFonts w:eastAsia="Aptos"/>
          <w:u w:val="single"/>
        </w:rPr>
        <w:t xml:space="preserve"> because the penalties are so small relative to the potential benefits</w:t>
      </w:r>
      <w:r w:rsidRPr="00C173C0">
        <w:rPr>
          <w:rFonts w:eastAsia="Aptos"/>
          <w:sz w:val="16"/>
        </w:rPr>
        <w:t xml:space="preserve"> to profits from avoiding unionization.</w:t>
      </w:r>
    </w:p>
    <w:p w14:paraId="56E8918E" w14:textId="77777777" w:rsidR="00C173C0" w:rsidRPr="00C173C0" w:rsidRDefault="00C173C0" w:rsidP="00C173C0">
      <w:pPr>
        <w:keepNext/>
        <w:keepLines/>
        <w:spacing w:before="40" w:after="0"/>
        <w:outlineLvl w:val="3"/>
        <w:rPr>
          <w:rFonts w:eastAsia="Times New Roman" w:cs="Times New Roman"/>
          <w:b/>
          <w:iCs/>
          <w:sz w:val="26"/>
        </w:rPr>
      </w:pPr>
      <w:bookmarkStart w:id="9" w:name="_Hlk208170102"/>
      <w:bookmarkEnd w:id="8"/>
      <w:r w:rsidRPr="00C173C0">
        <w:rPr>
          <w:rFonts w:eastAsia="Times New Roman" w:cs="Times New Roman"/>
          <w:b/>
          <w:iCs/>
          <w:sz w:val="26"/>
        </w:rPr>
        <w:t>Even the most vigorous NLRB doesn’t stand a chance against corporations</w:t>
      </w:r>
    </w:p>
    <w:p w14:paraId="3324D6F8" w14:textId="77777777" w:rsidR="00C173C0" w:rsidRPr="00C173C0" w:rsidRDefault="00C173C0" w:rsidP="00C173C0">
      <w:pPr>
        <w:rPr>
          <w:rFonts w:eastAsia="Aptos"/>
        </w:rPr>
      </w:pPr>
      <w:r w:rsidRPr="00C173C0">
        <w:rPr>
          <w:rFonts w:eastAsia="Aptos"/>
          <w:b/>
          <w:bCs/>
          <w:sz w:val="26"/>
        </w:rPr>
        <w:t>Greenhouse 23</w:t>
      </w:r>
      <w:r w:rsidRPr="00C173C0">
        <w:rPr>
          <w:rFonts w:eastAsia="Aptos"/>
        </w:rPr>
        <w:t xml:space="preserve">, journalist and author, focusing on labour and the workplace, as well as economic and legal </w:t>
      </w:r>
      <w:proofErr w:type="gramStart"/>
      <w:r w:rsidRPr="00C173C0">
        <w:rPr>
          <w:rFonts w:eastAsia="Aptos"/>
        </w:rPr>
        <w:t>issues  (</w:t>
      </w:r>
      <w:proofErr w:type="gramEnd"/>
      <w:r w:rsidRPr="00C173C0">
        <w:rPr>
          <w:rFonts w:eastAsia="Aptos"/>
        </w:rPr>
        <w:t>Steven, “‘Old-school union busting’: how US corporations are quashing the new wave of organizing,” The Guardian, https://www.theguardian.com/us-news/2023/feb/26/amazon-trader-joes-starbucks-anti-union-measures)</w:t>
      </w:r>
    </w:p>
    <w:p w14:paraId="2757AE87" w14:textId="77777777" w:rsidR="00C173C0" w:rsidRPr="00C173C0" w:rsidRDefault="00C173C0" w:rsidP="00C173C0">
      <w:pPr>
        <w:rPr>
          <w:rFonts w:eastAsia="Aptos"/>
          <w:sz w:val="16"/>
        </w:rPr>
      </w:pPr>
      <w:r w:rsidRPr="00C173C0">
        <w:rPr>
          <w:rFonts w:eastAsia="Aptos"/>
          <w:sz w:val="16"/>
        </w:rPr>
        <w:t>US corporations have mounted a fierce counterattack against the union drives at Starbucks, Amazon and other companies, and in response, federal officials are working overtime to crack down on those corporations’ illegal anti-union tactics – maneuvers that labor leaders fear could significantly drain the momentum behind today’s surge of unionization.</w:t>
      </w:r>
    </w:p>
    <w:p w14:paraId="69CF40FD" w14:textId="77777777" w:rsidR="00C173C0" w:rsidRPr="00C173C0" w:rsidRDefault="00C173C0" w:rsidP="00C173C0">
      <w:pPr>
        <w:rPr>
          <w:rFonts w:eastAsia="Aptos"/>
          <w:sz w:val="16"/>
        </w:rPr>
      </w:pPr>
      <w:r w:rsidRPr="00C173C0">
        <w:rPr>
          <w:rFonts w:eastAsia="Aptos"/>
          <w:u w:val="single"/>
        </w:rPr>
        <w:t>The</w:t>
      </w:r>
      <w:r w:rsidRPr="00C173C0">
        <w:rPr>
          <w:rFonts w:eastAsia="Aptos"/>
          <w:sz w:val="16"/>
        </w:rPr>
        <w:t xml:space="preserve"> National Labor Relations Board (</w:t>
      </w:r>
      <w:r w:rsidRPr="00C173C0">
        <w:rPr>
          <w:rFonts w:eastAsia="Aptos"/>
          <w:b/>
          <w:iCs/>
          <w:u w:val="single"/>
          <w:bdr w:val="single" w:sz="8" w:space="0" w:color="auto"/>
        </w:rPr>
        <w:t>NLRB</w:t>
      </w:r>
      <w:r w:rsidRPr="00C173C0">
        <w:rPr>
          <w:rFonts w:eastAsia="Aptos"/>
          <w:sz w:val="16"/>
        </w:rPr>
        <w:t xml:space="preserve">), </w:t>
      </w:r>
      <w:r w:rsidRPr="00C173C0">
        <w:rPr>
          <w:rFonts w:eastAsia="Aptos"/>
          <w:u w:val="single"/>
        </w:rPr>
        <w:t>the federal agency that polices labor-management relations, has accused Starbucks and Amazon of a slew of illegal anti-union practices</w:t>
      </w:r>
      <w:r w:rsidRPr="00C173C0">
        <w:rPr>
          <w:rFonts w:eastAsia="Aptos"/>
          <w:sz w:val="16"/>
        </w:rPr>
        <w:t xml:space="preserve">, among them firing many workers in retaliation for backing a union. </w:t>
      </w:r>
      <w:r w:rsidRPr="00C173C0">
        <w:rPr>
          <w:rFonts w:eastAsia="Aptos"/>
          <w:b/>
          <w:iCs/>
          <w:u w:val="single"/>
          <w:bdr w:val="single" w:sz="8" w:space="0" w:color="auto"/>
        </w:rPr>
        <w:t>Nonetheless</w:t>
      </w:r>
      <w:r w:rsidRPr="00C173C0">
        <w:rPr>
          <w:rFonts w:eastAsia="Aptos"/>
          <w:sz w:val="16"/>
        </w:rPr>
        <w:t xml:space="preserve">, </w:t>
      </w:r>
      <w:r w:rsidRPr="00C173C0">
        <w:rPr>
          <w:rFonts w:eastAsia="Aptos"/>
          <w:u w:val="single"/>
        </w:rPr>
        <w:t xml:space="preserve">many </w:t>
      </w:r>
      <w:proofErr w:type="gramStart"/>
      <w:r w:rsidRPr="00C173C0">
        <w:rPr>
          <w:rFonts w:eastAsia="Aptos"/>
          <w:u w:val="single"/>
        </w:rPr>
        <w:t>workplace</w:t>
      </w:r>
      <w:proofErr w:type="gramEnd"/>
      <w:r w:rsidRPr="00C173C0">
        <w:rPr>
          <w:rFonts w:eastAsia="Aptos"/>
          <w:u w:val="single"/>
        </w:rPr>
        <w:t xml:space="preserve"> </w:t>
      </w:r>
      <w:r w:rsidRPr="00C173C0">
        <w:rPr>
          <w:rFonts w:eastAsia="Aptos"/>
          <w:highlight w:val="cyan"/>
          <w:u w:val="single"/>
        </w:rPr>
        <w:t>experts question</w:t>
      </w:r>
      <w:r w:rsidRPr="00C173C0">
        <w:rPr>
          <w:rFonts w:eastAsia="Aptos"/>
          <w:u w:val="single"/>
        </w:rPr>
        <w:t xml:space="preserve"> </w:t>
      </w:r>
      <w:r w:rsidRPr="00C173C0">
        <w:rPr>
          <w:rFonts w:eastAsia="Aptos"/>
          <w:highlight w:val="cyan"/>
          <w:u w:val="single"/>
        </w:rPr>
        <w:t>whether</w:t>
      </w:r>
      <w:r w:rsidRPr="00C173C0">
        <w:rPr>
          <w:rFonts w:eastAsia="Aptos"/>
          <w:u w:val="single"/>
        </w:rPr>
        <w:t xml:space="preserve"> </w:t>
      </w:r>
      <w:r w:rsidRPr="00C173C0">
        <w:rPr>
          <w:rFonts w:eastAsia="Aptos"/>
          <w:highlight w:val="cyan"/>
          <w:u w:val="single"/>
        </w:rPr>
        <w:t>the</w:t>
      </w:r>
      <w:r w:rsidRPr="00C173C0">
        <w:rPr>
          <w:rFonts w:eastAsia="Aptos"/>
          <w:u w:val="single"/>
        </w:rPr>
        <w:t xml:space="preserve"> </w:t>
      </w:r>
      <w:r w:rsidRPr="00C173C0">
        <w:rPr>
          <w:rFonts w:eastAsia="Aptos"/>
          <w:highlight w:val="cyan"/>
          <w:u w:val="single"/>
        </w:rPr>
        <w:t>NLRB</w:t>
      </w:r>
      <w:r w:rsidRPr="00C173C0">
        <w:rPr>
          <w:rFonts w:eastAsia="Aptos"/>
          <w:u w:val="single"/>
        </w:rPr>
        <w:t xml:space="preserve">’s efforts, </w:t>
      </w:r>
      <w:r w:rsidRPr="00C173C0">
        <w:rPr>
          <w:rFonts w:eastAsia="Aptos"/>
          <w:b/>
          <w:iCs/>
          <w:sz w:val="30"/>
          <w:szCs w:val="30"/>
          <w:highlight w:val="cyan"/>
          <w:u w:val="single"/>
          <w:bdr w:val="single" w:sz="8" w:space="0" w:color="auto"/>
        </w:rPr>
        <w:t>no matter how vigorous</w:t>
      </w:r>
      <w:r w:rsidRPr="00C173C0">
        <w:rPr>
          <w:rFonts w:eastAsia="Aptos"/>
          <w:u w:val="single"/>
        </w:rPr>
        <w:t xml:space="preserve">, </w:t>
      </w:r>
      <w:r w:rsidRPr="00C173C0">
        <w:rPr>
          <w:rFonts w:eastAsia="Aptos"/>
          <w:highlight w:val="cyan"/>
          <w:u w:val="single"/>
        </w:rPr>
        <w:t xml:space="preserve">can </w:t>
      </w:r>
      <w:proofErr w:type="gramStart"/>
      <w:r w:rsidRPr="00C173C0">
        <w:rPr>
          <w:rFonts w:eastAsia="Aptos"/>
          <w:highlight w:val="cyan"/>
          <w:u w:val="single"/>
        </w:rPr>
        <w:t>assure</w:t>
      </w:r>
      <w:proofErr w:type="gramEnd"/>
      <w:r w:rsidRPr="00C173C0">
        <w:rPr>
          <w:rFonts w:eastAsia="Aptos"/>
          <w:u w:val="single"/>
        </w:rPr>
        <w:t xml:space="preserve"> that workers have a fair shot at </w:t>
      </w:r>
      <w:r w:rsidRPr="00C173C0">
        <w:rPr>
          <w:rFonts w:eastAsia="Aptos"/>
          <w:highlight w:val="cyan"/>
          <w:u w:val="single"/>
        </w:rPr>
        <w:t>unionizing</w:t>
      </w:r>
      <w:r w:rsidRPr="00C173C0">
        <w:rPr>
          <w:rFonts w:eastAsia="Aptos"/>
          <w:sz w:val="16"/>
        </w:rPr>
        <w:t>.</w:t>
      </w:r>
    </w:p>
    <w:p w14:paraId="4EFD22D8" w14:textId="77777777" w:rsidR="00C173C0" w:rsidRPr="00C173C0" w:rsidRDefault="00C173C0" w:rsidP="00C173C0">
      <w:pPr>
        <w:rPr>
          <w:rFonts w:eastAsia="Aptos"/>
          <w:sz w:val="16"/>
        </w:rPr>
      </w:pPr>
      <w:r w:rsidRPr="00C173C0">
        <w:rPr>
          <w:rFonts w:eastAsia="Aptos"/>
          <w:sz w:val="16"/>
        </w:rPr>
        <w:t>“</w:t>
      </w:r>
      <w:r w:rsidRPr="00C173C0">
        <w:rPr>
          <w:rFonts w:eastAsia="Aptos"/>
          <w:u w:val="single"/>
        </w:rPr>
        <w:t xml:space="preserve">We’re seeing the same situation over and over – </w:t>
      </w:r>
      <w:r w:rsidRPr="00C173C0">
        <w:rPr>
          <w:rFonts w:eastAsia="Aptos"/>
          <w:highlight w:val="cyan"/>
          <w:u w:val="single"/>
        </w:rPr>
        <w:t>workers going up against</w:t>
      </w:r>
      <w:r w:rsidRPr="00C173C0">
        <w:rPr>
          <w:rFonts w:eastAsia="Aptos"/>
          <w:u w:val="single"/>
        </w:rPr>
        <w:t xml:space="preserve"> billionaires and billion-dollar </w:t>
      </w:r>
      <w:r w:rsidRPr="00C173C0">
        <w:rPr>
          <w:rFonts w:eastAsia="Aptos"/>
          <w:highlight w:val="cyan"/>
          <w:u w:val="single"/>
        </w:rPr>
        <w:t xml:space="preserve">companies with an endless </w:t>
      </w:r>
      <w:proofErr w:type="gramStart"/>
      <w:r w:rsidRPr="00C173C0">
        <w:rPr>
          <w:rFonts w:eastAsia="Aptos"/>
          <w:highlight w:val="cyan"/>
          <w:u w:val="single"/>
        </w:rPr>
        <w:t>amount</w:t>
      </w:r>
      <w:proofErr w:type="gramEnd"/>
      <w:r w:rsidRPr="00C173C0">
        <w:rPr>
          <w:rFonts w:eastAsia="Aptos"/>
          <w:highlight w:val="cyan"/>
          <w:u w:val="single"/>
        </w:rPr>
        <w:t xml:space="preserve"> of resources</w:t>
      </w:r>
      <w:r w:rsidRPr="00C173C0">
        <w:rPr>
          <w:rFonts w:eastAsia="Aptos"/>
          <w:sz w:val="16"/>
        </w:rPr>
        <w:t xml:space="preserve"> while our labor laws are far too weak,” said Michelle Eisen, a barista in Buffalo who helped lead the early unionization efforts of Starbucks in that city. “We’re all fighting for the same thing against different companies. We’re all in the same boat. No one denies that </w:t>
      </w:r>
      <w:r w:rsidRPr="00C173C0">
        <w:rPr>
          <w:rFonts w:eastAsia="Aptos"/>
          <w:b/>
          <w:iCs/>
          <w:u w:val="single"/>
          <w:bdr w:val="single" w:sz="8" w:space="0" w:color="auto"/>
        </w:rPr>
        <w:t>there are a lot of obstacles</w:t>
      </w:r>
      <w:r w:rsidRPr="00C173C0">
        <w:rPr>
          <w:rFonts w:eastAsia="Aptos"/>
          <w:sz w:val="16"/>
        </w:rPr>
        <w:t xml:space="preserve"> to overcome.”</w:t>
      </w:r>
    </w:p>
    <w:p w14:paraId="602E98C0" w14:textId="77777777" w:rsidR="00C173C0" w:rsidRPr="00C173C0" w:rsidRDefault="00C173C0" w:rsidP="00C173C0">
      <w:pPr>
        <w:rPr>
          <w:rFonts w:eastAsia="Aptos"/>
          <w:sz w:val="16"/>
        </w:rPr>
      </w:pPr>
      <w:r w:rsidRPr="00C173C0">
        <w:rPr>
          <w:rFonts w:eastAsia="Aptos"/>
          <w:sz w:val="16"/>
        </w:rPr>
        <w:t>“</w:t>
      </w:r>
      <w:r w:rsidRPr="00C173C0">
        <w:rPr>
          <w:rFonts w:eastAsia="Aptos"/>
          <w:u w:val="single"/>
        </w:rPr>
        <w:t>The labor board is doing its job</w:t>
      </w:r>
      <w:r w:rsidRPr="00C173C0">
        <w:rPr>
          <w:rFonts w:eastAsia="Aptos"/>
          <w:sz w:val="16"/>
        </w:rPr>
        <w:t xml:space="preserve"> with the limited resources it has,” she added. “But </w:t>
      </w:r>
      <w:r w:rsidRPr="00C173C0">
        <w:rPr>
          <w:rFonts w:eastAsia="Aptos"/>
          <w:b/>
          <w:iCs/>
          <w:sz w:val="28"/>
          <w:szCs w:val="28"/>
          <w:highlight w:val="cyan"/>
          <w:u w:val="single"/>
          <w:bdr w:val="single" w:sz="8" w:space="0" w:color="auto"/>
        </w:rPr>
        <w:t>Starbucks</w:t>
      </w:r>
      <w:r w:rsidRPr="00C173C0">
        <w:rPr>
          <w:rFonts w:eastAsia="Aptos"/>
          <w:b/>
          <w:iCs/>
          <w:sz w:val="28"/>
          <w:szCs w:val="28"/>
          <w:u w:val="single"/>
          <w:bdr w:val="single" w:sz="8" w:space="0" w:color="auto"/>
        </w:rPr>
        <w:t xml:space="preserve"> continues to </w:t>
      </w:r>
      <w:r w:rsidRPr="00C173C0">
        <w:rPr>
          <w:rFonts w:eastAsia="Aptos"/>
          <w:b/>
          <w:iCs/>
          <w:sz w:val="28"/>
          <w:szCs w:val="28"/>
          <w:highlight w:val="cyan"/>
          <w:u w:val="single"/>
          <w:bdr w:val="single" w:sz="8" w:space="0" w:color="auto"/>
        </w:rPr>
        <w:t>break the law flagrantly</w:t>
      </w:r>
      <w:r w:rsidRPr="00C173C0">
        <w:rPr>
          <w:rFonts w:eastAsia="Aptos"/>
          <w:sz w:val="16"/>
        </w:rPr>
        <w:t xml:space="preserve">.” The union asserts that </w:t>
      </w:r>
      <w:r w:rsidRPr="00C173C0">
        <w:rPr>
          <w:rFonts w:eastAsia="Aptos"/>
          <w:u w:val="single"/>
        </w:rPr>
        <w:t>Starbucks has engaged in illegal retaliation by firing 150 pro-union baristas and closing a dozen recently unionized stores</w:t>
      </w:r>
      <w:r w:rsidRPr="00C173C0">
        <w:rPr>
          <w:rFonts w:eastAsia="Aptos"/>
          <w:sz w:val="16"/>
        </w:rPr>
        <w:t>.</w:t>
      </w:r>
    </w:p>
    <w:p w14:paraId="76A6E73F" w14:textId="77777777" w:rsidR="00C173C0" w:rsidRPr="00C173C0" w:rsidRDefault="00C173C0" w:rsidP="00C173C0">
      <w:pPr>
        <w:rPr>
          <w:rFonts w:eastAsia="Aptos"/>
          <w:sz w:val="16"/>
        </w:rPr>
      </w:pPr>
      <w:r w:rsidRPr="00C173C0">
        <w:rPr>
          <w:rFonts w:eastAsia="Aptos"/>
          <w:sz w:val="16"/>
        </w:rPr>
        <w:t xml:space="preserve">Echoing many union leaders, Eisen </w:t>
      </w:r>
      <w:proofErr w:type="gramStart"/>
      <w:r w:rsidRPr="00C173C0">
        <w:rPr>
          <w:rFonts w:eastAsia="Aptos"/>
          <w:sz w:val="16"/>
        </w:rPr>
        <w:t>says</w:t>
      </w:r>
      <w:proofErr w:type="gramEnd"/>
      <w:r w:rsidRPr="00C173C0">
        <w:rPr>
          <w:rFonts w:eastAsia="Aptos"/>
          <w:sz w:val="16"/>
        </w:rPr>
        <w:t xml:space="preserve"> </w:t>
      </w:r>
      <w:r w:rsidRPr="00C173C0">
        <w:rPr>
          <w:rFonts w:eastAsia="Aptos"/>
          <w:b/>
          <w:iCs/>
          <w:u w:val="single"/>
          <w:bdr w:val="single" w:sz="8" w:space="0" w:color="auto"/>
        </w:rPr>
        <w:t xml:space="preserve">US </w:t>
      </w:r>
      <w:r w:rsidRPr="00C173C0">
        <w:rPr>
          <w:rFonts w:eastAsia="Aptos"/>
          <w:b/>
          <w:iCs/>
          <w:highlight w:val="cyan"/>
          <w:u w:val="single"/>
          <w:bdr w:val="single" w:sz="8" w:space="0" w:color="auto"/>
        </w:rPr>
        <w:t>labor laws</w:t>
      </w:r>
      <w:r w:rsidRPr="00C173C0">
        <w:rPr>
          <w:rFonts w:eastAsia="Aptos"/>
          <w:sz w:val="16"/>
        </w:rPr>
        <w:t xml:space="preserve"> are woefully inadequate because they </w:t>
      </w:r>
      <w:r w:rsidRPr="00C173C0">
        <w:rPr>
          <w:rFonts w:eastAsia="Aptos"/>
          <w:b/>
          <w:iCs/>
          <w:highlight w:val="cyan"/>
          <w:u w:val="single"/>
          <w:bdr w:val="single" w:sz="8" w:space="0" w:color="auto"/>
        </w:rPr>
        <w:t>don’t allow</w:t>
      </w:r>
      <w:r w:rsidRPr="00C173C0">
        <w:rPr>
          <w:rFonts w:eastAsia="Aptos"/>
          <w:b/>
          <w:iCs/>
          <w:u w:val="single"/>
          <w:bdr w:val="single" w:sz="8" w:space="0" w:color="auto"/>
        </w:rPr>
        <w:t xml:space="preserve"> regulators</w:t>
      </w:r>
      <w:r w:rsidRPr="00C173C0">
        <w:rPr>
          <w:rFonts w:eastAsia="Aptos"/>
          <w:u w:val="single"/>
        </w:rPr>
        <w:t xml:space="preserve"> to impose </w:t>
      </w:r>
      <w:r w:rsidRPr="00C173C0">
        <w:rPr>
          <w:rFonts w:eastAsia="Aptos"/>
          <w:b/>
          <w:iCs/>
          <w:u w:val="single"/>
          <w:bdr w:val="single" w:sz="8" w:space="0" w:color="auto"/>
        </w:rPr>
        <w:t xml:space="preserve">any </w:t>
      </w:r>
      <w:r w:rsidRPr="00C173C0">
        <w:rPr>
          <w:rFonts w:eastAsia="Aptos"/>
          <w:b/>
          <w:iCs/>
          <w:highlight w:val="cyan"/>
          <w:u w:val="single"/>
          <w:bdr w:val="single" w:sz="8" w:space="0" w:color="auto"/>
        </w:rPr>
        <w:t>fines</w:t>
      </w:r>
      <w:r w:rsidRPr="00C173C0">
        <w:rPr>
          <w:rFonts w:eastAsia="Aptos"/>
          <w:u w:val="single"/>
        </w:rPr>
        <w:t xml:space="preserve"> on companies that break the law when fighting against unionization</w:t>
      </w:r>
      <w:r w:rsidRPr="00C173C0">
        <w:rPr>
          <w:rFonts w:eastAsia="Aptos"/>
          <w:sz w:val="16"/>
        </w:rPr>
        <w:t>. Starbucks and Amazon deny firing anyone illegally or violating any laws in their fight against unionization.</w:t>
      </w:r>
    </w:p>
    <w:bookmarkEnd w:id="9"/>
    <w:p w14:paraId="1B97EC4D" w14:textId="77777777" w:rsidR="00C173C0" w:rsidRPr="00C173C0" w:rsidRDefault="00C173C0" w:rsidP="00C173C0">
      <w:pPr>
        <w:rPr>
          <w:rFonts w:eastAsia="Calibri"/>
          <w:sz w:val="16"/>
        </w:rPr>
      </w:pPr>
    </w:p>
    <w:p w14:paraId="2E510118" w14:textId="77777777" w:rsidR="00C173C0" w:rsidRPr="00C173C0" w:rsidRDefault="00C173C0" w:rsidP="00C173C0">
      <w:pPr>
        <w:keepNext/>
        <w:keepLines/>
        <w:pageBreakBefore/>
        <w:spacing w:before="40" w:after="0"/>
        <w:jc w:val="center"/>
        <w:outlineLvl w:val="1"/>
        <w:rPr>
          <w:rFonts w:eastAsia="Times New Roman" w:cs="Times New Roman"/>
          <w:b/>
          <w:sz w:val="44"/>
          <w:szCs w:val="26"/>
          <w:u w:val="double"/>
        </w:rPr>
      </w:pPr>
      <w:r w:rsidRPr="00C173C0">
        <w:rPr>
          <w:rFonts w:eastAsia="Times New Roman" w:cs="Times New Roman"/>
          <w:b/>
          <w:sz w:val="44"/>
          <w:szCs w:val="26"/>
          <w:u w:val="double"/>
        </w:rPr>
        <w:t>Economy</w:t>
      </w:r>
    </w:p>
    <w:p w14:paraId="74A3B541" w14:textId="77777777" w:rsidR="00C173C0" w:rsidRPr="00C173C0" w:rsidRDefault="00C173C0" w:rsidP="00C173C0">
      <w:pPr>
        <w:rPr>
          <w:rFonts w:eastAsia="Calibri"/>
        </w:rPr>
      </w:pPr>
    </w:p>
    <w:p w14:paraId="476D8004" w14:textId="77777777" w:rsidR="00C173C0" w:rsidRPr="00C173C0" w:rsidRDefault="00C173C0" w:rsidP="00C173C0">
      <w:pPr>
        <w:rPr>
          <w:rFonts w:eastAsia="Calibri"/>
        </w:rPr>
      </w:pPr>
    </w:p>
    <w:p w14:paraId="4ED4E79A" w14:textId="77777777" w:rsidR="00C173C0" w:rsidRPr="00C173C0" w:rsidRDefault="00C173C0" w:rsidP="00C173C0">
      <w:pPr>
        <w:keepNext/>
        <w:keepLines/>
        <w:pageBreakBefore/>
        <w:spacing w:before="40" w:after="0"/>
        <w:jc w:val="center"/>
        <w:outlineLvl w:val="2"/>
        <w:rPr>
          <w:rFonts w:eastAsia="Times New Roman"/>
          <w:b/>
          <w:sz w:val="32"/>
          <w:szCs w:val="24"/>
          <w:u w:val="single"/>
        </w:rPr>
      </w:pPr>
      <w:bookmarkStart w:id="10" w:name="Level_1_2976"/>
      <w:proofErr w:type="gramStart"/>
      <w:r w:rsidRPr="00C173C0">
        <w:rPr>
          <w:rFonts w:eastAsia="Times New Roman"/>
          <w:b/>
          <w:sz w:val="32"/>
          <w:szCs w:val="24"/>
          <w:u w:val="single"/>
        </w:rPr>
        <w:t>Economy !D</w:t>
      </w:r>
      <w:proofErr w:type="gramEnd"/>
      <w:r w:rsidRPr="00C173C0">
        <w:rPr>
          <w:rFonts w:eastAsia="Times New Roman"/>
          <w:b/>
          <w:sz w:val="32"/>
          <w:szCs w:val="24"/>
          <w:u w:val="single"/>
        </w:rPr>
        <w:t>---2NC</w:t>
      </w:r>
    </w:p>
    <w:p w14:paraId="36EEDE5E" w14:textId="77777777" w:rsidR="00C173C0" w:rsidRPr="00C173C0" w:rsidRDefault="00C173C0" w:rsidP="00C173C0">
      <w:pPr>
        <w:keepNext/>
        <w:keepLines/>
        <w:spacing w:before="40" w:after="0"/>
        <w:outlineLvl w:val="3"/>
        <w:rPr>
          <w:rFonts w:eastAsia="Times New Roman" w:cs="Times New Roman"/>
          <w:b/>
          <w:iCs/>
          <w:sz w:val="26"/>
        </w:rPr>
      </w:pPr>
      <w:r w:rsidRPr="00C173C0">
        <w:rPr>
          <w:rFonts w:eastAsia="Times New Roman" w:cs="Times New Roman"/>
          <w:b/>
          <w:iCs/>
          <w:sz w:val="26"/>
        </w:rPr>
        <w:t xml:space="preserve">Domestic unrest </w:t>
      </w:r>
      <w:r w:rsidRPr="00C173C0">
        <w:rPr>
          <w:rFonts w:eastAsia="Times New Roman" w:cs="Times New Roman"/>
          <w:b/>
          <w:iCs/>
          <w:sz w:val="26"/>
          <w:u w:val="single"/>
        </w:rPr>
        <w:t>deters</w:t>
      </w:r>
      <w:r w:rsidRPr="00C173C0">
        <w:rPr>
          <w:rFonts w:eastAsia="Times New Roman" w:cs="Times New Roman"/>
          <w:b/>
          <w:iCs/>
          <w:sz w:val="26"/>
        </w:rPr>
        <w:t xml:space="preserve"> diversionary wars. </w:t>
      </w:r>
      <w:r w:rsidRPr="00C173C0">
        <w:rPr>
          <w:rFonts w:eastAsia="Times New Roman" w:cs="Times New Roman"/>
          <w:bCs/>
          <w:iCs/>
          <w:sz w:val="26"/>
          <w:u w:val="single"/>
        </w:rPr>
        <w:t>Empirics</w:t>
      </w:r>
      <w:r w:rsidRPr="00C173C0">
        <w:rPr>
          <w:rFonts w:eastAsia="Times New Roman" w:cs="Times New Roman"/>
          <w:bCs/>
          <w:iCs/>
          <w:sz w:val="26"/>
        </w:rPr>
        <w:t xml:space="preserve"> and the </w:t>
      </w:r>
      <w:r w:rsidRPr="00C173C0">
        <w:rPr>
          <w:rFonts w:eastAsia="Times New Roman" w:cs="Times New Roman"/>
          <w:bCs/>
          <w:iCs/>
          <w:sz w:val="26"/>
          <w:u w:val="single"/>
        </w:rPr>
        <w:t>best scholars</w:t>
      </w:r>
      <w:r w:rsidRPr="00C173C0">
        <w:rPr>
          <w:rFonts w:eastAsia="Times New Roman" w:cs="Times New Roman"/>
          <w:bCs/>
          <w:iCs/>
          <w:sz w:val="26"/>
        </w:rPr>
        <w:t xml:space="preserve"> concur.</w:t>
      </w:r>
    </w:p>
    <w:p w14:paraId="04D5800A" w14:textId="77777777" w:rsidR="00C173C0" w:rsidRPr="00C173C0" w:rsidRDefault="00C173C0" w:rsidP="00C173C0">
      <w:pPr>
        <w:rPr>
          <w:rFonts w:eastAsia="Calibri"/>
        </w:rPr>
      </w:pPr>
      <w:r w:rsidRPr="00C173C0">
        <w:rPr>
          <w:rFonts w:eastAsia="Calibri"/>
          <w:b/>
          <w:bCs/>
          <w:sz w:val="26"/>
        </w:rPr>
        <w:t>Saltzman 24</w:t>
      </w:r>
      <w:r w:rsidRPr="00C173C0">
        <w:rPr>
          <w:rFonts w:eastAsia="Calibri"/>
        </w:rPr>
        <w:t>, Professor at the Gildenhorn Institute for Israel Studies at the University of Maryland. (Ilai Saltzman, 2024, "Diversionary Words: Trump, China and the COVID-19 Pandemic." Chinese Political Science Review 9, 85-109)</w:t>
      </w:r>
    </w:p>
    <w:p w14:paraId="0D9DA27A" w14:textId="77777777" w:rsidR="00C173C0" w:rsidRPr="00C173C0" w:rsidRDefault="00C173C0" w:rsidP="00C173C0">
      <w:pPr>
        <w:rPr>
          <w:rFonts w:eastAsia="Calibri"/>
          <w:u w:val="single"/>
        </w:rPr>
      </w:pPr>
      <w:r w:rsidRPr="00C173C0">
        <w:rPr>
          <w:rFonts w:eastAsia="Calibri"/>
          <w:u w:val="single"/>
        </w:rPr>
        <w:t>As the theory</w:t>
      </w:r>
      <w:r w:rsidRPr="00C173C0">
        <w:rPr>
          <w:rFonts w:eastAsia="Calibri"/>
          <w:sz w:val="16"/>
        </w:rPr>
        <w:t xml:space="preserve"> </w:t>
      </w:r>
      <w:r w:rsidRPr="00C173C0">
        <w:rPr>
          <w:rFonts w:eastAsia="Calibri"/>
          <w:b/>
          <w:iCs/>
          <w:u w:val="single"/>
          <w:bdr w:val="single" w:sz="8" w:space="0" w:color="auto"/>
        </w:rPr>
        <w:t>evolved</w:t>
      </w:r>
      <w:r w:rsidRPr="00C173C0">
        <w:rPr>
          <w:rFonts w:eastAsia="Calibri"/>
          <w:sz w:val="16"/>
        </w:rPr>
        <w:t xml:space="preserve"> </w:t>
      </w:r>
      <w:r w:rsidRPr="00C173C0">
        <w:rPr>
          <w:rFonts w:eastAsia="Calibri"/>
          <w:u w:val="single"/>
        </w:rPr>
        <w:t>over the years</w:t>
      </w:r>
      <w:r w:rsidRPr="00C173C0">
        <w:rPr>
          <w:rFonts w:eastAsia="Calibri"/>
          <w:sz w:val="16"/>
        </w:rPr>
        <w:t xml:space="preserve">, especially </w:t>
      </w:r>
      <w:r w:rsidRPr="00C173C0">
        <w:rPr>
          <w:rFonts w:eastAsia="Calibri"/>
          <w:highlight w:val="cyan"/>
          <w:u w:val="single"/>
        </w:rPr>
        <w:t>in response to</w:t>
      </w:r>
      <w:r w:rsidRPr="00C173C0">
        <w:rPr>
          <w:rFonts w:eastAsia="Calibri"/>
          <w:sz w:val="16"/>
        </w:rPr>
        <w:t xml:space="preserve"> various </w:t>
      </w:r>
      <w:r w:rsidRPr="00C173C0">
        <w:rPr>
          <w:rFonts w:eastAsia="Calibri"/>
          <w:b/>
          <w:iCs/>
          <w:highlight w:val="cyan"/>
          <w:u w:val="single"/>
          <w:bdr w:val="single" w:sz="8" w:space="0" w:color="auto"/>
        </w:rPr>
        <w:t>critiques</w:t>
      </w:r>
      <w:r w:rsidRPr="00C173C0">
        <w:rPr>
          <w:rFonts w:eastAsia="Calibri"/>
          <w:sz w:val="16"/>
          <w:highlight w:val="cyan"/>
        </w:rPr>
        <w:t xml:space="preserve"> </w:t>
      </w:r>
      <w:r w:rsidRPr="00C173C0">
        <w:rPr>
          <w:rFonts w:eastAsia="Calibri"/>
          <w:highlight w:val="cyan"/>
          <w:u w:val="single"/>
        </w:rPr>
        <w:t>of</w:t>
      </w:r>
      <w:r w:rsidRPr="00C173C0">
        <w:rPr>
          <w:rFonts w:eastAsia="Calibri"/>
          <w:sz w:val="16"/>
        </w:rPr>
        <w:t xml:space="preserve"> its </w:t>
      </w:r>
      <w:r w:rsidRPr="00C173C0">
        <w:rPr>
          <w:rFonts w:eastAsia="Calibri"/>
          <w:b/>
          <w:iCs/>
          <w:highlight w:val="cyan"/>
          <w:u w:val="single"/>
          <w:bdr w:val="single" w:sz="8" w:space="0" w:color="auto"/>
        </w:rPr>
        <w:t>empirical applicability</w:t>
      </w:r>
      <w:r w:rsidRPr="00C173C0">
        <w:rPr>
          <w:rFonts w:eastAsia="Calibri"/>
          <w:sz w:val="16"/>
        </w:rPr>
        <w:t xml:space="preserve">, </w:t>
      </w:r>
      <w:r w:rsidRPr="00C173C0">
        <w:rPr>
          <w:rFonts w:eastAsia="Calibri"/>
          <w:highlight w:val="cyan"/>
          <w:u w:val="single"/>
        </w:rPr>
        <w:t>scholars</w:t>
      </w:r>
      <w:r w:rsidRPr="00C173C0">
        <w:rPr>
          <w:rFonts w:eastAsia="Calibri"/>
          <w:u w:val="single"/>
        </w:rPr>
        <w:t xml:space="preserve"> began </w:t>
      </w:r>
      <w:r w:rsidRPr="00C173C0">
        <w:rPr>
          <w:rFonts w:eastAsia="Calibri"/>
          <w:highlight w:val="cyan"/>
          <w:u w:val="single"/>
        </w:rPr>
        <w:t>explor</w:t>
      </w:r>
      <w:r w:rsidRPr="00C173C0">
        <w:rPr>
          <w:rFonts w:eastAsia="Calibri"/>
          <w:u w:val="single"/>
        </w:rPr>
        <w:t>ing</w:t>
      </w:r>
      <w:r w:rsidRPr="00C173C0">
        <w:rPr>
          <w:rFonts w:eastAsia="Calibri"/>
          <w:sz w:val="16"/>
        </w:rPr>
        <w:t xml:space="preserve"> </w:t>
      </w:r>
      <w:r w:rsidRPr="00C173C0">
        <w:rPr>
          <w:rFonts w:eastAsia="Calibri"/>
          <w:b/>
          <w:iCs/>
          <w:highlight w:val="cyan"/>
          <w:u w:val="single"/>
          <w:bdr w:val="single" w:sz="8" w:space="0" w:color="auto"/>
        </w:rPr>
        <w:t>nonviolent</w:t>
      </w:r>
      <w:r w:rsidRPr="00C173C0">
        <w:rPr>
          <w:rFonts w:eastAsia="Calibri"/>
          <w:b/>
          <w:iCs/>
          <w:u w:val="single"/>
          <w:bdr w:val="single" w:sz="8" w:space="0" w:color="auto"/>
        </w:rPr>
        <w:t xml:space="preserve"> </w:t>
      </w:r>
      <w:r w:rsidRPr="00C173C0">
        <w:rPr>
          <w:rFonts w:eastAsia="Calibri"/>
          <w:b/>
          <w:iCs/>
          <w:highlight w:val="cyan"/>
          <w:u w:val="single"/>
          <w:bdr w:val="single" w:sz="8" w:space="0" w:color="auto"/>
        </w:rPr>
        <w:t>diversionary policies</w:t>
      </w:r>
      <w:r w:rsidRPr="00C173C0">
        <w:rPr>
          <w:rFonts w:eastAsia="Calibri"/>
          <w:sz w:val="16"/>
        </w:rPr>
        <w:t xml:space="preserve"> </w:t>
      </w:r>
    </w:p>
    <w:p w14:paraId="736EE78D" w14:textId="77777777" w:rsidR="00C173C0" w:rsidRPr="00C173C0" w:rsidRDefault="00C173C0" w:rsidP="00C173C0">
      <w:pPr>
        <w:rPr>
          <w:rFonts w:eastAsia="Calibri"/>
          <w:u w:val="single"/>
        </w:rPr>
      </w:pPr>
    </w:p>
    <w:p w14:paraId="00B60623" w14:textId="77777777" w:rsidR="00C173C0" w:rsidRPr="00C173C0" w:rsidRDefault="00C173C0" w:rsidP="00C173C0">
      <w:pPr>
        <w:rPr>
          <w:rFonts w:eastAsia="Calibri"/>
          <w:u w:val="single"/>
        </w:rPr>
      </w:pPr>
    </w:p>
    <w:p w14:paraId="62160E35" w14:textId="77777777" w:rsidR="00C173C0" w:rsidRPr="00C173C0" w:rsidRDefault="00C173C0" w:rsidP="00C173C0">
      <w:pPr>
        <w:rPr>
          <w:rFonts w:eastAsia="Calibri"/>
          <w:sz w:val="16"/>
        </w:rPr>
      </w:pPr>
      <w:r w:rsidRPr="00C173C0">
        <w:rPr>
          <w:rFonts w:eastAsia="Calibri"/>
          <w:u w:val="single"/>
        </w:rPr>
        <w:t>may pursue</w:t>
      </w:r>
      <w:r w:rsidRPr="00C173C0">
        <w:rPr>
          <w:rFonts w:eastAsia="Calibri"/>
          <w:sz w:val="16"/>
        </w:rPr>
        <w:t xml:space="preserve"> </w:t>
      </w:r>
      <w:r w:rsidRPr="00C173C0">
        <w:rPr>
          <w:rFonts w:eastAsia="Calibri"/>
          <w:highlight w:val="cyan"/>
          <w:u w:val="single"/>
        </w:rPr>
        <w:t>including</w:t>
      </w:r>
      <w:r w:rsidRPr="00C173C0">
        <w:rPr>
          <w:rFonts w:eastAsia="Calibri"/>
          <w:sz w:val="16"/>
          <w:highlight w:val="cyan"/>
        </w:rPr>
        <w:t xml:space="preserve"> </w:t>
      </w:r>
      <w:r w:rsidRPr="00C173C0">
        <w:rPr>
          <w:rFonts w:eastAsia="Calibri"/>
          <w:b/>
          <w:iCs/>
          <w:highlight w:val="cyan"/>
          <w:u w:val="single"/>
          <w:bdr w:val="single" w:sz="8" w:space="0" w:color="auto"/>
        </w:rPr>
        <w:t>socioeconomic interventions</w:t>
      </w:r>
      <w:r w:rsidRPr="00C173C0">
        <w:rPr>
          <w:rFonts w:eastAsia="Calibri"/>
          <w:sz w:val="16"/>
        </w:rPr>
        <w:t xml:space="preserve"> (Kisangani and Pickering 2007) </w:t>
      </w:r>
      <w:r w:rsidRPr="00C173C0">
        <w:rPr>
          <w:rFonts w:eastAsia="Calibri"/>
          <w:u w:val="single"/>
        </w:rPr>
        <w:t>and</w:t>
      </w:r>
      <w:r w:rsidRPr="00C173C0">
        <w:rPr>
          <w:rFonts w:eastAsia="Calibri"/>
          <w:sz w:val="16"/>
        </w:rPr>
        <w:t xml:space="preserve"> </w:t>
      </w:r>
      <w:r w:rsidRPr="00C173C0">
        <w:rPr>
          <w:rFonts w:eastAsia="Calibri"/>
          <w:b/>
          <w:iCs/>
          <w:highlight w:val="cyan"/>
          <w:u w:val="single"/>
          <w:bdr w:val="single" w:sz="8" w:space="0" w:color="auto"/>
        </w:rPr>
        <w:t>rhetorical threats</w:t>
      </w:r>
      <w:r w:rsidRPr="00C173C0">
        <w:rPr>
          <w:rFonts w:eastAsia="Calibri"/>
          <w:sz w:val="16"/>
        </w:rPr>
        <w:t xml:space="preserve"> (Ala’ Alrababa’h and Lisa Blaydes 2021; Carter 2020; Li et al. 2009). These </w:t>
      </w:r>
      <w:r w:rsidRPr="00C173C0">
        <w:rPr>
          <w:rFonts w:eastAsia="Calibri"/>
          <w:u w:val="single"/>
        </w:rPr>
        <w:t xml:space="preserve">works </w:t>
      </w:r>
      <w:r w:rsidRPr="00C173C0">
        <w:rPr>
          <w:rFonts w:eastAsia="Calibri"/>
          <w:highlight w:val="cyan"/>
          <w:u w:val="single"/>
        </w:rPr>
        <w:t>suggested</w:t>
      </w:r>
      <w:r w:rsidRPr="00C173C0">
        <w:rPr>
          <w:rFonts w:eastAsia="Calibri"/>
          <w:u w:val="single"/>
        </w:rPr>
        <w:t xml:space="preserve"> that </w:t>
      </w:r>
      <w:r w:rsidRPr="00C173C0">
        <w:rPr>
          <w:rFonts w:eastAsia="Calibri"/>
          <w:highlight w:val="cyan"/>
          <w:u w:val="single"/>
        </w:rPr>
        <w:t>given</w:t>
      </w:r>
      <w:r w:rsidRPr="00C173C0">
        <w:rPr>
          <w:rFonts w:eastAsia="Calibri"/>
          <w:sz w:val="16"/>
          <w:highlight w:val="cyan"/>
        </w:rPr>
        <w:t xml:space="preserve"> </w:t>
      </w:r>
      <w:r w:rsidRPr="00C173C0">
        <w:rPr>
          <w:rFonts w:eastAsia="Calibri"/>
          <w:b/>
          <w:iCs/>
          <w:highlight w:val="cyan"/>
          <w:u w:val="single"/>
          <w:bdr w:val="single" w:sz="8" w:space="0" w:color="auto"/>
        </w:rPr>
        <w:t>domestic unrest</w:t>
      </w:r>
      <w:r w:rsidRPr="00C173C0">
        <w:rPr>
          <w:rFonts w:eastAsia="Calibri"/>
          <w:sz w:val="16"/>
        </w:rPr>
        <w:t xml:space="preserve"> </w:t>
      </w:r>
      <w:r w:rsidRPr="00C173C0">
        <w:rPr>
          <w:rFonts w:eastAsia="Calibri"/>
          <w:highlight w:val="cyan"/>
          <w:u w:val="single"/>
        </w:rPr>
        <w:t>and</w:t>
      </w:r>
      <w:r w:rsidRPr="00C173C0">
        <w:rPr>
          <w:rFonts w:eastAsia="Calibri"/>
          <w:u w:val="single"/>
        </w:rPr>
        <w:t xml:space="preserve"> the degree of </w:t>
      </w:r>
      <w:r w:rsidRPr="00C173C0">
        <w:rPr>
          <w:rFonts w:eastAsia="Calibri"/>
          <w:b/>
          <w:iCs/>
          <w:highlight w:val="cyan"/>
          <w:u w:val="single"/>
          <w:bdr w:val="single" w:sz="8" w:space="0" w:color="auto"/>
        </w:rPr>
        <w:t>threat</w:t>
      </w:r>
      <w:r w:rsidRPr="00C173C0">
        <w:rPr>
          <w:rFonts w:eastAsia="Calibri"/>
          <w:sz w:val="16"/>
        </w:rPr>
        <w:t xml:space="preserve"> </w:t>
      </w:r>
      <w:r w:rsidRPr="00C173C0">
        <w:rPr>
          <w:rFonts w:eastAsia="Calibri"/>
          <w:u w:val="single"/>
        </w:rPr>
        <w:t xml:space="preserve">it poses </w:t>
      </w:r>
      <w:r w:rsidRPr="00C173C0">
        <w:rPr>
          <w:rFonts w:eastAsia="Calibri"/>
          <w:highlight w:val="cyan"/>
          <w:u w:val="single"/>
        </w:rPr>
        <w:t>to leaders</w:t>
      </w:r>
      <w:r w:rsidRPr="00C173C0">
        <w:rPr>
          <w:rFonts w:eastAsia="Calibri"/>
          <w:sz w:val="16"/>
        </w:rPr>
        <w:t xml:space="preserve"> varies in intensity, </w:t>
      </w:r>
      <w:r w:rsidRPr="00C173C0">
        <w:rPr>
          <w:rFonts w:eastAsia="Calibri"/>
          <w:highlight w:val="cyan"/>
          <w:u w:val="single"/>
        </w:rPr>
        <w:t>diversionary armed conflict is</w:t>
      </w:r>
      <w:r w:rsidRPr="00C173C0">
        <w:rPr>
          <w:rFonts w:eastAsia="Calibri"/>
          <w:sz w:val="16"/>
          <w:highlight w:val="cyan"/>
        </w:rPr>
        <w:t xml:space="preserve"> </w:t>
      </w:r>
      <w:r w:rsidRPr="00C173C0">
        <w:rPr>
          <w:rFonts w:eastAsia="Calibri"/>
          <w:b/>
          <w:iCs/>
          <w:highlight w:val="cyan"/>
          <w:u w:val="single"/>
          <w:bdr w:val="single" w:sz="8" w:space="0" w:color="auto"/>
        </w:rPr>
        <w:t>not</w:t>
      </w:r>
      <w:r w:rsidRPr="00C173C0">
        <w:rPr>
          <w:rFonts w:eastAsia="Calibri"/>
          <w:sz w:val="16"/>
        </w:rPr>
        <w:t xml:space="preserve"> necessarily </w:t>
      </w:r>
      <w:r w:rsidRPr="00C173C0">
        <w:rPr>
          <w:rFonts w:eastAsia="Calibri"/>
          <w:u w:val="single"/>
        </w:rPr>
        <w:t>the most</w:t>
      </w:r>
      <w:r w:rsidRPr="00C173C0">
        <w:rPr>
          <w:rFonts w:eastAsia="Calibri"/>
          <w:sz w:val="16"/>
        </w:rPr>
        <w:t xml:space="preserve"> </w:t>
      </w:r>
      <w:r w:rsidRPr="00C173C0">
        <w:rPr>
          <w:rFonts w:eastAsia="Calibri"/>
          <w:b/>
          <w:iCs/>
          <w:highlight w:val="cyan"/>
          <w:u w:val="single"/>
          <w:bdr w:val="single" w:sz="8" w:space="0" w:color="auto"/>
        </w:rPr>
        <w:t>appealing</w:t>
      </w:r>
      <w:r w:rsidRPr="00C173C0">
        <w:rPr>
          <w:rFonts w:eastAsia="Calibri"/>
          <w:sz w:val="16"/>
        </w:rPr>
        <w:t xml:space="preserve"> </w:t>
      </w:r>
      <w:r w:rsidRPr="00C173C0">
        <w:rPr>
          <w:rFonts w:eastAsia="Calibri"/>
          <w:u w:val="single"/>
        </w:rPr>
        <w:t>response</w:t>
      </w:r>
      <w:r w:rsidRPr="00C173C0">
        <w:rPr>
          <w:rFonts w:eastAsia="Calibri"/>
          <w:sz w:val="16"/>
        </w:rPr>
        <w:t xml:space="preserve">. Whereas </w:t>
      </w:r>
      <w:r w:rsidRPr="00C173C0">
        <w:rPr>
          <w:rFonts w:eastAsia="Calibri"/>
          <w:u w:val="single"/>
        </w:rPr>
        <w:t xml:space="preserve">the </w:t>
      </w:r>
      <w:r w:rsidRPr="00C173C0">
        <w:rPr>
          <w:rFonts w:eastAsia="Calibri"/>
          <w:b/>
          <w:iCs/>
          <w:highlight w:val="cyan"/>
          <w:u w:val="single"/>
          <w:bdr w:val="single" w:sz="8" w:space="0" w:color="auto"/>
        </w:rPr>
        <w:t>greater</w:t>
      </w:r>
      <w:r w:rsidRPr="00C173C0">
        <w:rPr>
          <w:rFonts w:eastAsia="Calibri"/>
          <w:highlight w:val="cyan"/>
          <w:u w:val="single"/>
        </w:rPr>
        <w:t xml:space="preserve"> the threat</w:t>
      </w:r>
      <w:r w:rsidRPr="00C173C0">
        <w:rPr>
          <w:rFonts w:eastAsia="Calibri"/>
          <w:u w:val="single"/>
        </w:rPr>
        <w:t xml:space="preserve"> domestic unrest constitutes</w:t>
      </w:r>
      <w:r w:rsidRPr="00C173C0">
        <w:rPr>
          <w:rFonts w:eastAsia="Calibri"/>
          <w:sz w:val="16"/>
        </w:rPr>
        <w:t xml:space="preserve"> for leaders, </w:t>
      </w:r>
      <w:r w:rsidRPr="00C173C0">
        <w:rPr>
          <w:rFonts w:eastAsia="Calibri"/>
          <w:highlight w:val="cyan"/>
          <w:u w:val="single"/>
        </w:rPr>
        <w:t>the</w:t>
      </w:r>
      <w:r w:rsidRPr="00C173C0">
        <w:rPr>
          <w:rFonts w:eastAsia="Calibri"/>
          <w:sz w:val="16"/>
          <w:highlight w:val="cyan"/>
        </w:rPr>
        <w:t xml:space="preserve"> </w:t>
      </w:r>
      <w:r w:rsidRPr="00C173C0">
        <w:rPr>
          <w:rFonts w:eastAsia="Calibri"/>
          <w:b/>
          <w:iCs/>
          <w:highlight w:val="cyan"/>
          <w:u w:val="single"/>
          <w:bdr w:val="single" w:sz="8" w:space="0" w:color="auto"/>
        </w:rPr>
        <w:t>more prone</w:t>
      </w:r>
      <w:r w:rsidRPr="00C173C0">
        <w:rPr>
          <w:rFonts w:eastAsia="Calibri"/>
          <w:sz w:val="16"/>
        </w:rPr>
        <w:t xml:space="preserve"> </w:t>
      </w:r>
      <w:r w:rsidRPr="00C173C0">
        <w:rPr>
          <w:rFonts w:eastAsia="Calibri"/>
          <w:u w:val="single"/>
        </w:rPr>
        <w:t xml:space="preserve">they will be to launch an </w:t>
      </w:r>
      <w:r w:rsidRPr="00C173C0">
        <w:rPr>
          <w:rFonts w:eastAsia="Calibri"/>
          <w:highlight w:val="cyan"/>
          <w:u w:val="single"/>
        </w:rPr>
        <w:t>armed conflict</w:t>
      </w:r>
      <w:r w:rsidRPr="00C173C0">
        <w:rPr>
          <w:rFonts w:eastAsia="Calibri"/>
          <w:sz w:val="16"/>
          <w:highlight w:val="cyan"/>
        </w:rPr>
        <w:t xml:space="preserve">, </w:t>
      </w:r>
      <w:r w:rsidRPr="00C173C0">
        <w:rPr>
          <w:rFonts w:eastAsia="Calibri"/>
          <w:highlight w:val="cyan"/>
          <w:u w:val="single"/>
        </w:rPr>
        <w:t>lower levels may</w:t>
      </w:r>
      <w:r w:rsidRPr="00C173C0">
        <w:rPr>
          <w:rFonts w:eastAsia="Calibri"/>
          <w:sz w:val="16"/>
          <w:highlight w:val="cyan"/>
        </w:rPr>
        <w:t xml:space="preserve"> </w:t>
      </w:r>
      <w:r w:rsidRPr="00C173C0">
        <w:rPr>
          <w:rFonts w:eastAsia="Calibri"/>
          <w:b/>
          <w:iCs/>
          <w:highlight w:val="cyan"/>
          <w:u w:val="single"/>
          <w:bdr w:val="single" w:sz="8" w:space="0" w:color="auto"/>
        </w:rPr>
        <w:t>entice</w:t>
      </w:r>
      <w:r w:rsidRPr="00C173C0">
        <w:rPr>
          <w:rFonts w:eastAsia="Calibri"/>
          <w:sz w:val="16"/>
        </w:rPr>
        <w:t xml:space="preserve"> either </w:t>
      </w:r>
      <w:r w:rsidRPr="00C173C0">
        <w:rPr>
          <w:rFonts w:eastAsia="Calibri"/>
          <w:u w:val="single"/>
        </w:rPr>
        <w:t>a short-of-war or</w:t>
      </w:r>
      <w:r w:rsidRPr="00C173C0">
        <w:rPr>
          <w:rFonts w:eastAsia="Calibri"/>
          <w:sz w:val="16"/>
        </w:rPr>
        <w:t xml:space="preserve"> an entirely </w:t>
      </w:r>
      <w:r w:rsidRPr="00C173C0">
        <w:rPr>
          <w:rFonts w:eastAsia="Calibri"/>
          <w:b/>
          <w:iCs/>
          <w:highlight w:val="cyan"/>
          <w:u w:val="single"/>
          <w:bdr w:val="single" w:sz="8" w:space="0" w:color="auto"/>
        </w:rPr>
        <w:t>nonviolent</w:t>
      </w:r>
      <w:r w:rsidRPr="00C173C0">
        <w:rPr>
          <w:rFonts w:eastAsia="Calibri"/>
          <w:sz w:val="16"/>
        </w:rPr>
        <w:t xml:space="preserve"> </w:t>
      </w:r>
      <w:r w:rsidRPr="00C173C0">
        <w:rPr>
          <w:rFonts w:eastAsia="Calibri"/>
          <w:u w:val="single"/>
        </w:rPr>
        <w:t xml:space="preserve">diversionary </w:t>
      </w:r>
      <w:r w:rsidRPr="00C173C0">
        <w:rPr>
          <w:rFonts w:eastAsia="Calibri"/>
          <w:highlight w:val="cyan"/>
          <w:u w:val="single"/>
        </w:rPr>
        <w:t>approach</w:t>
      </w:r>
      <w:r w:rsidRPr="00C173C0">
        <w:rPr>
          <w:rFonts w:eastAsia="Calibri"/>
          <w:sz w:val="16"/>
        </w:rPr>
        <w:t xml:space="preserve"> (Hagan 1986; Morgan and Bickers 1992, 32). Furthermore, </w:t>
      </w:r>
      <w:r w:rsidRPr="00C173C0">
        <w:rPr>
          <w:rFonts w:eastAsia="Calibri"/>
          <w:b/>
          <w:iCs/>
          <w:highlight w:val="cyan"/>
          <w:u w:val="single"/>
          <w:bdr w:val="single" w:sz="8" w:space="0" w:color="auto"/>
        </w:rPr>
        <w:t>armed conflict</w:t>
      </w:r>
      <w:r w:rsidRPr="00C173C0">
        <w:rPr>
          <w:rFonts w:eastAsia="Calibri"/>
          <w:sz w:val="16"/>
          <w:highlight w:val="cyan"/>
        </w:rPr>
        <w:t xml:space="preserve"> </w:t>
      </w:r>
      <w:r w:rsidRPr="00C173C0">
        <w:rPr>
          <w:rFonts w:eastAsia="Calibri"/>
          <w:highlight w:val="cyan"/>
          <w:u w:val="single"/>
        </w:rPr>
        <w:t>is</w:t>
      </w:r>
      <w:r w:rsidRPr="00C173C0">
        <w:rPr>
          <w:rFonts w:eastAsia="Calibri"/>
          <w:sz w:val="16"/>
        </w:rPr>
        <w:t xml:space="preserve"> an </w:t>
      </w:r>
      <w:r w:rsidRPr="00C173C0">
        <w:rPr>
          <w:rFonts w:eastAsia="Calibri"/>
          <w:u w:val="single"/>
        </w:rPr>
        <w:t>extremely</w:t>
      </w:r>
      <w:r w:rsidRPr="00C173C0">
        <w:rPr>
          <w:rFonts w:eastAsia="Calibri"/>
          <w:sz w:val="16"/>
        </w:rPr>
        <w:t xml:space="preserve"> </w:t>
      </w:r>
      <w:r w:rsidRPr="00C173C0">
        <w:rPr>
          <w:rFonts w:eastAsia="Calibri"/>
          <w:b/>
          <w:iCs/>
          <w:highlight w:val="cyan"/>
          <w:u w:val="single"/>
          <w:bdr w:val="single" w:sz="8" w:space="0" w:color="auto"/>
        </w:rPr>
        <w:t>costly and risky</w:t>
      </w:r>
      <w:r w:rsidRPr="00C173C0">
        <w:rPr>
          <w:rFonts w:eastAsia="Calibri"/>
          <w:sz w:val="16"/>
        </w:rPr>
        <w:t xml:space="preserve"> endeavor </w:t>
      </w:r>
      <w:r w:rsidRPr="00C173C0">
        <w:rPr>
          <w:rFonts w:eastAsia="Calibri"/>
          <w:u w:val="single"/>
        </w:rPr>
        <w:t>and</w:t>
      </w:r>
      <w:r w:rsidRPr="00C173C0">
        <w:rPr>
          <w:rFonts w:eastAsia="Calibri"/>
          <w:sz w:val="16"/>
        </w:rPr>
        <w:t xml:space="preserve"> </w:t>
      </w:r>
      <w:r w:rsidRPr="00C173C0">
        <w:rPr>
          <w:rFonts w:eastAsia="Calibri"/>
          <w:b/>
          <w:iCs/>
          <w:highlight w:val="cyan"/>
          <w:u w:val="single"/>
          <w:bdr w:val="single" w:sz="8" w:space="0" w:color="auto"/>
        </w:rPr>
        <w:t>leaders</w:t>
      </w:r>
      <w:r w:rsidRPr="00C173C0">
        <w:rPr>
          <w:rFonts w:eastAsia="Calibri"/>
          <w:sz w:val="16"/>
        </w:rPr>
        <w:t xml:space="preserve"> </w:t>
      </w:r>
      <w:r w:rsidRPr="00C173C0">
        <w:rPr>
          <w:rFonts w:eastAsia="Calibri"/>
          <w:u w:val="single"/>
        </w:rPr>
        <w:t xml:space="preserve">may </w:t>
      </w:r>
      <w:r w:rsidRPr="00C173C0">
        <w:rPr>
          <w:rFonts w:eastAsia="Calibri"/>
          <w:highlight w:val="cyan"/>
          <w:u w:val="single"/>
        </w:rPr>
        <w:t>neither</w:t>
      </w:r>
      <w:r w:rsidRPr="00C173C0">
        <w:rPr>
          <w:rFonts w:eastAsia="Calibri"/>
          <w:sz w:val="16"/>
          <w:highlight w:val="cyan"/>
        </w:rPr>
        <w:t xml:space="preserve"> </w:t>
      </w:r>
      <w:r w:rsidRPr="00C173C0">
        <w:rPr>
          <w:rFonts w:eastAsia="Calibri"/>
          <w:b/>
          <w:iCs/>
          <w:highlight w:val="cyan"/>
          <w:u w:val="single"/>
          <w:bdr w:val="single" w:sz="8" w:space="0" w:color="auto"/>
        </w:rPr>
        <w:t>possess</w:t>
      </w:r>
      <w:r w:rsidRPr="00C173C0">
        <w:rPr>
          <w:rFonts w:eastAsia="Calibri"/>
          <w:sz w:val="16"/>
        </w:rPr>
        <w:t xml:space="preserve"> the </w:t>
      </w:r>
      <w:r w:rsidRPr="00C173C0">
        <w:rPr>
          <w:rFonts w:eastAsia="Calibri"/>
          <w:b/>
          <w:iCs/>
          <w:highlight w:val="cyan"/>
          <w:u w:val="single"/>
          <w:bdr w:val="single" w:sz="8" w:space="0" w:color="auto"/>
        </w:rPr>
        <w:t>legitimacy</w:t>
      </w:r>
      <w:r w:rsidRPr="00C173C0">
        <w:rPr>
          <w:rFonts w:eastAsia="Calibri"/>
          <w:sz w:val="16"/>
          <w:highlight w:val="cyan"/>
        </w:rPr>
        <w:t xml:space="preserve"> </w:t>
      </w:r>
      <w:r w:rsidRPr="00C173C0">
        <w:rPr>
          <w:rFonts w:eastAsia="Calibri"/>
          <w:highlight w:val="cyan"/>
          <w:u w:val="single"/>
        </w:rPr>
        <w:t>nor</w:t>
      </w:r>
      <w:r w:rsidRPr="00C173C0">
        <w:rPr>
          <w:rFonts w:eastAsia="Calibri"/>
          <w:sz w:val="16"/>
          <w:highlight w:val="cyan"/>
        </w:rPr>
        <w:t xml:space="preserve"> </w:t>
      </w:r>
      <w:r w:rsidRPr="00C173C0">
        <w:rPr>
          <w:rFonts w:eastAsia="Calibri"/>
          <w:b/>
          <w:iCs/>
          <w:highlight w:val="cyan"/>
          <w:u w:val="single"/>
          <w:bdr w:val="single" w:sz="8" w:space="0" w:color="auto"/>
        </w:rPr>
        <w:t>resources</w:t>
      </w:r>
      <w:r w:rsidRPr="00C173C0">
        <w:rPr>
          <w:rFonts w:eastAsia="Calibri"/>
          <w:sz w:val="16"/>
        </w:rPr>
        <w:t xml:space="preserve"> </w:t>
      </w:r>
      <w:r w:rsidRPr="00C173C0">
        <w:rPr>
          <w:rFonts w:eastAsia="Calibri"/>
          <w:u w:val="single"/>
        </w:rPr>
        <w:t>necessary to embark on a diversionary armed conflict</w:t>
      </w:r>
      <w:r w:rsidRPr="00C173C0">
        <w:rPr>
          <w:rFonts w:eastAsia="Calibri"/>
          <w:sz w:val="16"/>
        </w:rPr>
        <w:t>, either limited or large-scale.Footnote7 Considering the fluctuating degree of threat and/or capacity, Oakes (2012, 17) correctly recognized several alternative diversionary policies that leaders may consider when facing a domestic crisis in addition to warfare: diversionary spectacle, repression, political and economic reforms, foreign intervention, and muddling through.</w:t>
      </w:r>
    </w:p>
    <w:bookmarkEnd w:id="10"/>
    <w:p w14:paraId="3D1B43EB" w14:textId="0B618EB1" w:rsidR="00C173C0" w:rsidRPr="00C173C0" w:rsidRDefault="00C173C0" w:rsidP="00C173C0">
      <w:pPr>
        <w:keepNext/>
        <w:keepLines/>
        <w:pageBreakBefore/>
        <w:spacing w:before="40" w:after="0"/>
        <w:jc w:val="center"/>
        <w:outlineLvl w:val="2"/>
        <w:rPr>
          <w:rFonts w:eastAsia="Times New Roman"/>
          <w:b/>
          <w:iCs/>
          <w:sz w:val="26"/>
        </w:rPr>
      </w:pPr>
      <w:r w:rsidRPr="00C173C0">
        <w:rPr>
          <w:rFonts w:eastAsia="Times New Roman"/>
          <w:b/>
          <w:sz w:val="32"/>
          <w:szCs w:val="24"/>
          <w:u w:val="single"/>
        </w:rPr>
        <w:t>AT: Wages---2NC</w:t>
      </w:r>
      <w:bookmarkStart w:id="11" w:name="_Hlk208170164"/>
    </w:p>
    <w:p w14:paraId="5A096955" w14:textId="77777777" w:rsidR="00C173C0" w:rsidRPr="00C173C0" w:rsidRDefault="00C173C0" w:rsidP="00C173C0">
      <w:pPr>
        <w:rPr>
          <w:rFonts w:eastAsia="Aptos"/>
        </w:rPr>
      </w:pPr>
      <w:r w:rsidRPr="00C173C0">
        <w:rPr>
          <w:rFonts w:eastAsia="Aptos"/>
          <w:b/>
          <w:bCs/>
          <w:sz w:val="26"/>
        </w:rPr>
        <w:t>BLS 8-7</w:t>
      </w:r>
      <w:r w:rsidRPr="00C173C0">
        <w:rPr>
          <w:rFonts w:eastAsia="Aptos"/>
        </w:rPr>
        <w:t xml:space="preserve">, (Bureau of Labor Statistics, 8-7-2025, “Productivity </w:t>
      </w:r>
      <w:proofErr w:type="gramStart"/>
      <w:r w:rsidRPr="00C173C0">
        <w:rPr>
          <w:rFonts w:eastAsia="Aptos"/>
        </w:rPr>
        <w:t>And</w:t>
      </w:r>
      <w:proofErr w:type="gramEnd"/>
      <w:r w:rsidRPr="00C173C0">
        <w:rPr>
          <w:rFonts w:eastAsia="Aptos"/>
        </w:rPr>
        <w:t xml:space="preserve"> Costs, Second Quarter 2025, Preliminary,” Bureau of Labor Statistics, https://www.bls.gov/news.release/prod2.nr0.htm) //qsmit</w:t>
      </w:r>
    </w:p>
    <w:p w14:paraId="361ACF5A" w14:textId="77777777" w:rsidR="00C173C0" w:rsidRPr="00C173C0" w:rsidRDefault="00C173C0" w:rsidP="00C173C0">
      <w:pPr>
        <w:rPr>
          <w:rFonts w:eastAsia="Aptos"/>
          <w:sz w:val="16"/>
        </w:rPr>
      </w:pPr>
      <w:r w:rsidRPr="00C173C0">
        <w:rPr>
          <w:rFonts w:eastAsia="Aptos"/>
          <w:sz w:val="16"/>
        </w:rPr>
        <w:t>Nonfarm business sector labor productivity increased 2.4 percent in the second quarter of 2025, the U.S. Bureau of Labor Statistics reported today, as output increased 3.7 percent and hours worked increased 1.3 percent. (All quarterly percent changes in this release are seasonally adjusted annualized rates.) From the same quarter a year ago, nonfarm business sector labor productivity increased 1.3 percent in the second quarter of 2025. (See tables A1 and 2.)</w:t>
      </w:r>
    </w:p>
    <w:p w14:paraId="3D9171A2" w14:textId="77777777" w:rsidR="00C173C0" w:rsidRPr="00C173C0" w:rsidRDefault="00C173C0" w:rsidP="00C173C0">
      <w:pPr>
        <w:rPr>
          <w:rFonts w:eastAsia="Aptos"/>
          <w:u w:val="single"/>
        </w:rPr>
      </w:pPr>
      <w:r w:rsidRPr="00C173C0">
        <w:rPr>
          <w:rFonts w:eastAsia="Aptos"/>
          <w:b/>
          <w:iCs/>
          <w:u w:val="single"/>
          <w:bdr w:val="single" w:sz="8" w:space="0" w:color="auto"/>
        </w:rPr>
        <w:t xml:space="preserve">Unit </w:t>
      </w:r>
      <w:r w:rsidRPr="00C173C0">
        <w:rPr>
          <w:rFonts w:eastAsia="Aptos"/>
          <w:b/>
          <w:iCs/>
          <w:highlight w:val="cyan"/>
          <w:u w:val="single"/>
          <w:bdr w:val="single" w:sz="8" w:space="0" w:color="auto"/>
        </w:rPr>
        <w:t>labor costs</w:t>
      </w:r>
      <w:r w:rsidRPr="00C173C0">
        <w:rPr>
          <w:rFonts w:eastAsia="Aptos"/>
          <w:b/>
          <w:iCs/>
          <w:u w:val="single"/>
          <w:bdr w:val="single" w:sz="8" w:space="0" w:color="auto"/>
        </w:rPr>
        <w:t xml:space="preserve"> in the nonfarm business sector increased 1.6 percent</w:t>
      </w:r>
      <w:r w:rsidRPr="00C173C0">
        <w:rPr>
          <w:rFonts w:eastAsia="Aptos"/>
          <w:u w:val="single"/>
        </w:rPr>
        <w:t xml:space="preserve"> </w:t>
      </w:r>
      <w:r w:rsidRPr="00C173C0">
        <w:rPr>
          <w:rFonts w:eastAsia="Aptos"/>
          <w:highlight w:val="cyan"/>
          <w:u w:val="single"/>
        </w:rPr>
        <w:t>in</w:t>
      </w:r>
      <w:r w:rsidRPr="00C173C0">
        <w:rPr>
          <w:rFonts w:eastAsia="Aptos"/>
          <w:u w:val="single"/>
        </w:rPr>
        <w:t xml:space="preserve"> the </w:t>
      </w:r>
      <w:r w:rsidRPr="00C173C0">
        <w:rPr>
          <w:rFonts w:eastAsia="Aptos"/>
          <w:highlight w:val="cyan"/>
          <w:u w:val="single"/>
        </w:rPr>
        <w:t>second quarter</w:t>
      </w:r>
      <w:r w:rsidRPr="00C173C0">
        <w:rPr>
          <w:rFonts w:eastAsia="Aptos"/>
          <w:u w:val="single"/>
        </w:rPr>
        <w:t xml:space="preserve"> of 20</w:t>
      </w:r>
      <w:r w:rsidRPr="00C173C0">
        <w:rPr>
          <w:rFonts w:eastAsia="Aptos"/>
          <w:highlight w:val="cyan"/>
          <w:u w:val="single"/>
        </w:rPr>
        <w:t>25</w:t>
      </w:r>
      <w:r w:rsidRPr="00C173C0">
        <w:rPr>
          <w:rFonts w:eastAsia="Aptos"/>
          <w:u w:val="single"/>
        </w:rPr>
        <w:t xml:space="preserve">, </w:t>
      </w:r>
      <w:r w:rsidRPr="00C173C0">
        <w:rPr>
          <w:rFonts w:eastAsia="Aptos"/>
          <w:b/>
          <w:iCs/>
          <w:highlight w:val="cyan"/>
          <w:u w:val="single"/>
          <w:bdr w:val="single" w:sz="8" w:space="0" w:color="auto"/>
        </w:rPr>
        <w:t>reflect</w:t>
      </w:r>
      <w:r w:rsidRPr="00C173C0">
        <w:rPr>
          <w:rFonts w:eastAsia="Aptos"/>
          <w:b/>
          <w:iCs/>
          <w:u w:val="single"/>
          <w:bdr w:val="single" w:sz="8" w:space="0" w:color="auto"/>
        </w:rPr>
        <w:t xml:space="preserve">ing a </w:t>
      </w:r>
      <w:r w:rsidRPr="00C173C0">
        <w:rPr>
          <w:rFonts w:eastAsia="Aptos"/>
          <w:b/>
          <w:iCs/>
          <w:sz w:val="28"/>
          <w:szCs w:val="28"/>
          <w:highlight w:val="cyan"/>
          <w:u w:val="single"/>
          <w:bdr w:val="single" w:sz="8" w:space="0" w:color="auto"/>
        </w:rPr>
        <w:t>4</w:t>
      </w:r>
      <w:r w:rsidRPr="00C173C0">
        <w:rPr>
          <w:rFonts w:eastAsia="Aptos"/>
          <w:b/>
          <w:iCs/>
          <w:sz w:val="28"/>
          <w:szCs w:val="28"/>
          <w:u w:val="single"/>
          <w:bdr w:val="single" w:sz="8" w:space="0" w:color="auto"/>
        </w:rPr>
        <w:t>.0-</w:t>
      </w:r>
      <w:r w:rsidRPr="00C173C0">
        <w:rPr>
          <w:rFonts w:eastAsia="Aptos"/>
          <w:b/>
          <w:iCs/>
          <w:sz w:val="28"/>
          <w:szCs w:val="28"/>
          <w:highlight w:val="cyan"/>
          <w:u w:val="single"/>
          <w:bdr w:val="single" w:sz="8" w:space="0" w:color="auto"/>
        </w:rPr>
        <w:t>percent increase in</w:t>
      </w:r>
      <w:r w:rsidRPr="00C173C0">
        <w:rPr>
          <w:rFonts w:eastAsia="Aptos"/>
          <w:b/>
          <w:iCs/>
          <w:sz w:val="28"/>
          <w:szCs w:val="28"/>
          <w:u w:val="single"/>
          <w:bdr w:val="single" w:sz="8" w:space="0" w:color="auto"/>
        </w:rPr>
        <w:t xml:space="preserve"> hourly </w:t>
      </w:r>
      <w:r w:rsidRPr="00C173C0">
        <w:rPr>
          <w:rFonts w:eastAsia="Aptos"/>
          <w:b/>
          <w:iCs/>
          <w:sz w:val="28"/>
          <w:szCs w:val="28"/>
          <w:highlight w:val="cyan"/>
          <w:u w:val="single"/>
          <w:bdr w:val="single" w:sz="8" w:space="0" w:color="auto"/>
        </w:rPr>
        <w:t>compensation</w:t>
      </w:r>
      <w:r w:rsidRPr="00C173C0">
        <w:rPr>
          <w:rFonts w:eastAsia="Aptos"/>
          <w:b/>
          <w:iCs/>
          <w:sz w:val="28"/>
          <w:szCs w:val="28"/>
          <w:u w:val="single"/>
          <w:bdr w:val="single" w:sz="8" w:space="0" w:color="auto"/>
        </w:rPr>
        <w:t xml:space="preserve"> </w:t>
      </w:r>
      <w:r w:rsidRPr="00C173C0">
        <w:rPr>
          <w:rFonts w:eastAsia="Aptos"/>
          <w:u w:val="single"/>
        </w:rPr>
        <w:t>and a 2.4-percent increase in productivity. Unit labor costs increased 2.6 percent over the last four quarters. (See tables A1 and 2.)</w:t>
      </w:r>
    </w:p>
    <w:p w14:paraId="0FC127B3" w14:textId="77777777" w:rsidR="00C173C0" w:rsidRPr="00C173C0" w:rsidRDefault="00C173C0" w:rsidP="00C173C0">
      <w:pPr>
        <w:rPr>
          <w:rFonts w:eastAsia="Aptos"/>
          <w:sz w:val="16"/>
        </w:rPr>
      </w:pPr>
      <w:r w:rsidRPr="00C173C0">
        <w:rPr>
          <w:rFonts w:eastAsia="Aptos"/>
          <w:sz w:val="16"/>
        </w:rPr>
        <w:t xml:space="preserve">BLS calculates unit labor costs as the ratio of hourly compensation to labor productivity. Increases in hourly compensation tend to increase unit labor costs and increases in productivity tend to reduce them. Real hourly compensation, which </w:t>
      </w:r>
      <w:proofErr w:type="gramStart"/>
      <w:r w:rsidRPr="00C173C0">
        <w:rPr>
          <w:rFonts w:eastAsia="Aptos"/>
          <w:sz w:val="16"/>
        </w:rPr>
        <w:t>takes into account</w:t>
      </w:r>
      <w:proofErr w:type="gramEnd"/>
      <w:r w:rsidRPr="00C173C0">
        <w:rPr>
          <w:rFonts w:eastAsia="Aptos"/>
          <w:sz w:val="16"/>
        </w:rPr>
        <w:t xml:space="preserve"> consumer prices, increased 2.3 percent in the second quarter of 2025, and increased 1.4 percent over the last four quarters.</w:t>
      </w:r>
    </w:p>
    <w:p w14:paraId="001CBB53" w14:textId="77777777" w:rsidR="00C173C0" w:rsidRPr="00C173C0" w:rsidRDefault="00C173C0" w:rsidP="00C173C0">
      <w:pPr>
        <w:rPr>
          <w:rFonts w:eastAsia="Aptos"/>
          <w:sz w:val="16"/>
        </w:rPr>
      </w:pPr>
      <w:r w:rsidRPr="00C173C0">
        <w:rPr>
          <w:rFonts w:eastAsia="Aptos"/>
          <w:sz w:val="16"/>
        </w:rPr>
        <w:t xml:space="preserve">Labor productivity, or output per hour, is calculated by dividing an index of real output by an index of hours worked by all workers, including employees, proprietors, and unpaid family workers. During the current business cycle, starting in the fourth quarter of 2019, labor productivity has grown at an annualized rate of 1.8 percent, reflecting a 2.4-percent rate of growth in output and a 0.6-percent rate of growth in hours worked. The 1.8-percent annualized rate of productivity growth in the current business cycle thus far is higher than the 1.5-percent rate of the previous business cycle from the fourth quarter of 2007 through the fourth </w:t>
      </w:r>
      <w:proofErr w:type="gramStart"/>
      <w:r w:rsidRPr="00C173C0">
        <w:rPr>
          <w:rFonts w:eastAsia="Aptos"/>
          <w:sz w:val="16"/>
        </w:rPr>
        <w:t>quarter of 2019, and</w:t>
      </w:r>
      <w:proofErr w:type="gramEnd"/>
      <w:r w:rsidRPr="00C173C0">
        <w:rPr>
          <w:rFonts w:eastAsia="Aptos"/>
          <w:sz w:val="16"/>
        </w:rPr>
        <w:t xml:space="preserve"> is below the long-term rate of 2.1 percent since the first quarter of 1947.</w:t>
      </w:r>
    </w:p>
    <w:bookmarkEnd w:id="11"/>
    <w:p w14:paraId="0D7F3672" w14:textId="77777777" w:rsidR="00C173C0" w:rsidRPr="00C173C0" w:rsidRDefault="00C173C0" w:rsidP="00C173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C173C0">
        <w:rPr>
          <w:rFonts w:eastAsia="Times New Roman" w:cs="Times New Roman"/>
          <w:b/>
          <w:sz w:val="52"/>
          <w:szCs w:val="32"/>
        </w:rPr>
        <w:t>OLC Round 8---1NR v Michigan ES</w:t>
      </w:r>
    </w:p>
    <w:p w14:paraId="64587BA5" w14:textId="77777777" w:rsidR="00C173C0" w:rsidRPr="00C173C0" w:rsidRDefault="00C173C0" w:rsidP="00C173C0">
      <w:pPr>
        <w:keepNext/>
        <w:keepLines/>
        <w:pageBreakBefore/>
        <w:spacing w:before="40" w:after="0"/>
        <w:jc w:val="center"/>
        <w:outlineLvl w:val="1"/>
        <w:rPr>
          <w:rFonts w:eastAsia="Times New Roman" w:cs="Times New Roman"/>
          <w:b/>
          <w:sz w:val="44"/>
          <w:szCs w:val="26"/>
          <w:u w:val="double"/>
        </w:rPr>
      </w:pPr>
      <w:r w:rsidRPr="00C173C0">
        <w:rPr>
          <w:rFonts w:eastAsia="Times New Roman" w:cs="Times New Roman"/>
          <w:b/>
          <w:sz w:val="44"/>
          <w:szCs w:val="26"/>
          <w:u w:val="double"/>
        </w:rPr>
        <w:t>DA--- Union Drift</w:t>
      </w:r>
    </w:p>
    <w:p w14:paraId="318C46AE" w14:textId="77777777" w:rsidR="00C173C0" w:rsidRPr="00C173C0" w:rsidRDefault="00C173C0" w:rsidP="00C173C0">
      <w:pPr>
        <w:rPr>
          <w:rFonts w:eastAsia="Calibri"/>
          <w:color w:val="C00000"/>
        </w:rPr>
      </w:pPr>
    </w:p>
    <w:p w14:paraId="6D803D9A" w14:textId="77777777" w:rsidR="00C173C0" w:rsidRPr="00C173C0" w:rsidRDefault="00C173C0" w:rsidP="00C173C0">
      <w:pPr>
        <w:rPr>
          <w:rFonts w:eastAsia="Calibri"/>
          <w:color w:val="C00000"/>
        </w:rPr>
      </w:pPr>
    </w:p>
    <w:p w14:paraId="6BC82638" w14:textId="77777777" w:rsidR="00C173C0" w:rsidRPr="00C173C0" w:rsidRDefault="00C173C0" w:rsidP="00C173C0">
      <w:pPr>
        <w:keepNext/>
        <w:keepLines/>
        <w:spacing w:before="40" w:after="0"/>
        <w:outlineLvl w:val="3"/>
        <w:rPr>
          <w:rFonts w:eastAsia="Times New Roman" w:cs="Times New Roman"/>
          <w:b/>
          <w:iCs/>
          <w:sz w:val="26"/>
        </w:rPr>
      </w:pPr>
      <w:r w:rsidRPr="00C173C0">
        <w:rPr>
          <w:rFonts w:eastAsia="Times New Roman" w:cs="Times New Roman"/>
          <w:b/>
          <w:bCs/>
          <w:sz w:val="26"/>
        </w:rPr>
        <w:t>1.</w:t>
      </w:r>
      <w:r w:rsidRPr="00C173C0">
        <w:rPr>
          <w:rFonts w:eastAsia="Times New Roman" w:cs="Times New Roman"/>
          <w:b/>
          <w:iCs/>
          <w:sz w:val="26"/>
        </w:rPr>
        <w:t xml:space="preserve"> Squo solves. A dem wave guarantees the plan, along with additional labor protections---that’s the 2NC follow-on card and </w:t>
      </w:r>
    </w:p>
    <w:p w14:paraId="786F141F" w14:textId="77777777" w:rsidR="00C173C0" w:rsidRPr="00C173C0" w:rsidRDefault="00C173C0" w:rsidP="00C173C0">
      <w:pPr>
        <w:rPr>
          <w:rFonts w:eastAsia="Calibri"/>
        </w:rPr>
      </w:pPr>
      <w:r w:rsidRPr="00C173C0">
        <w:rPr>
          <w:rFonts w:eastAsia="Calibri"/>
          <w:b/>
          <w:bCs/>
          <w:sz w:val="26"/>
        </w:rPr>
        <w:t>Bobic &amp; Jamieson 25</w:t>
      </w:r>
      <w:r w:rsidRPr="00C173C0">
        <w:rPr>
          <w:rFonts w:eastAsia="Calibri"/>
        </w:rPr>
        <w:t xml:space="preserve">, *senior HuffPost reporter, **HuffPost labor reporter. (*Igor and **Dave, March 5, 2025, “Democrats Reintroduce Sweeping Bill To Strengthen Unions,” HuffPost, </w:t>
      </w:r>
      <w:hyperlink r:id="rId6" w:history="1">
        <w:r w:rsidRPr="00C173C0">
          <w:rPr>
            <w:rFonts w:eastAsia="Calibri"/>
            <w:color w:val="0563C1"/>
            <w:u w:val="single"/>
          </w:rPr>
          <w:t>https://bobbyscott.house.gov/media-center/in-the-news/democrats-reintroduce-sweeping-bill-strengthen-unions</w:t>
        </w:r>
      </w:hyperlink>
      <w:r w:rsidRPr="00C173C0">
        <w:rPr>
          <w:rFonts w:eastAsia="Calibri"/>
        </w:rPr>
        <w:t>, Ulven)</w:t>
      </w:r>
    </w:p>
    <w:p w14:paraId="5863EB1C" w14:textId="77777777" w:rsidR="00C173C0" w:rsidRPr="00C173C0" w:rsidRDefault="00C173C0" w:rsidP="00C173C0">
      <w:pPr>
        <w:rPr>
          <w:rFonts w:eastAsia="Calibri"/>
          <w:sz w:val="16"/>
        </w:rPr>
      </w:pPr>
      <w:r w:rsidRPr="00C173C0">
        <w:rPr>
          <w:rFonts w:eastAsia="Calibri"/>
          <w:sz w:val="16"/>
        </w:rPr>
        <w:t xml:space="preserve">WASHINGTON – </w:t>
      </w:r>
      <w:r w:rsidRPr="00C173C0">
        <w:rPr>
          <w:rFonts w:eastAsia="Calibri"/>
          <w:b/>
          <w:iCs/>
          <w:highlight w:val="cyan"/>
          <w:u w:val="single"/>
          <w:bdr w:val="single" w:sz="8" w:space="0" w:color="auto"/>
        </w:rPr>
        <w:t>Congressional Dem</w:t>
      </w:r>
      <w:r w:rsidRPr="00C173C0">
        <w:rPr>
          <w:rFonts w:eastAsia="Calibri"/>
          <w:u w:val="single"/>
        </w:rPr>
        <w:t>ocrat</w:t>
      </w:r>
      <w:r w:rsidRPr="00C173C0">
        <w:rPr>
          <w:rFonts w:eastAsia="Calibri"/>
          <w:b/>
          <w:iCs/>
          <w:highlight w:val="cyan"/>
          <w:u w:val="single"/>
          <w:bdr w:val="single" w:sz="8" w:space="0" w:color="auto"/>
        </w:rPr>
        <w:t>s</w:t>
      </w:r>
      <w:r w:rsidRPr="00C173C0">
        <w:rPr>
          <w:rFonts w:eastAsia="Calibri"/>
          <w:sz w:val="16"/>
        </w:rPr>
        <w:t xml:space="preserve"> </w:t>
      </w:r>
      <w:r w:rsidRPr="00C173C0">
        <w:rPr>
          <w:rFonts w:eastAsia="Calibri"/>
          <w:u w:val="single"/>
        </w:rPr>
        <w:t>on Wednesday</w:t>
      </w:r>
      <w:r w:rsidRPr="00C173C0">
        <w:rPr>
          <w:rFonts w:eastAsia="Calibri"/>
          <w:sz w:val="16"/>
        </w:rPr>
        <w:t xml:space="preserve"> </w:t>
      </w:r>
      <w:r w:rsidRPr="00C173C0">
        <w:rPr>
          <w:rFonts w:eastAsia="Calibri"/>
          <w:b/>
          <w:iCs/>
          <w:highlight w:val="cyan"/>
          <w:u w:val="single"/>
          <w:bdr w:val="single" w:sz="8" w:space="0" w:color="auto"/>
        </w:rPr>
        <w:t>reintroduced</w:t>
      </w:r>
      <w:r w:rsidRPr="00C173C0">
        <w:rPr>
          <w:rFonts w:eastAsia="Calibri"/>
          <w:sz w:val="16"/>
        </w:rPr>
        <w:t xml:space="preserve"> </w:t>
      </w:r>
      <w:r w:rsidRPr="00C173C0">
        <w:rPr>
          <w:rFonts w:eastAsia="Calibri"/>
          <w:u w:val="single"/>
        </w:rPr>
        <w:t>the</w:t>
      </w:r>
      <w:r w:rsidRPr="00C173C0">
        <w:rPr>
          <w:rFonts w:eastAsia="Calibri"/>
          <w:sz w:val="16"/>
        </w:rPr>
        <w:t xml:space="preserve"> Protecting the Right to Organize Act, or </w:t>
      </w:r>
      <w:r w:rsidRPr="00C173C0">
        <w:rPr>
          <w:rFonts w:eastAsia="Calibri"/>
          <w:b/>
          <w:iCs/>
          <w:highlight w:val="cyan"/>
          <w:u w:val="single"/>
          <w:bdr w:val="single" w:sz="8" w:space="0" w:color="auto"/>
        </w:rPr>
        <w:t>PRO Act</w:t>
      </w:r>
      <w:r w:rsidRPr="00C173C0">
        <w:rPr>
          <w:rFonts w:eastAsia="Calibri"/>
          <w:sz w:val="16"/>
        </w:rPr>
        <w:t xml:space="preserve">, </w:t>
      </w:r>
      <w:r w:rsidRPr="00C173C0">
        <w:rPr>
          <w:rFonts w:eastAsia="Calibri"/>
          <w:highlight w:val="cyan"/>
          <w:u w:val="single"/>
        </w:rPr>
        <w:t>a sweeping bill</w:t>
      </w:r>
      <w:r w:rsidRPr="00C173C0">
        <w:rPr>
          <w:rFonts w:eastAsia="Calibri"/>
          <w:u w:val="single"/>
        </w:rPr>
        <w:t xml:space="preserve"> aimed at</w:t>
      </w:r>
      <w:r w:rsidRPr="00C173C0">
        <w:rPr>
          <w:rFonts w:eastAsia="Calibri"/>
          <w:sz w:val="16"/>
        </w:rPr>
        <w:t xml:space="preserve"> </w:t>
      </w:r>
      <w:r w:rsidRPr="00C173C0">
        <w:rPr>
          <w:rFonts w:eastAsia="Calibri"/>
          <w:b/>
          <w:iCs/>
          <w:highlight w:val="cyan"/>
          <w:u w:val="single"/>
          <w:bdr w:val="single" w:sz="8" w:space="0" w:color="auto"/>
        </w:rPr>
        <w:t>boosting union membership</w:t>
      </w:r>
      <w:r w:rsidRPr="00C173C0">
        <w:rPr>
          <w:rFonts w:eastAsia="Calibri"/>
          <w:sz w:val="16"/>
        </w:rPr>
        <w:t xml:space="preserve"> </w:t>
      </w:r>
      <w:r w:rsidRPr="00C173C0">
        <w:rPr>
          <w:rFonts w:eastAsia="Calibri"/>
          <w:u w:val="single"/>
        </w:rPr>
        <w:t>after decades of decline</w:t>
      </w:r>
      <w:r w:rsidRPr="00C173C0">
        <w:rPr>
          <w:rFonts w:eastAsia="Calibri"/>
          <w:sz w:val="16"/>
        </w:rPr>
        <w:t>.</w:t>
      </w:r>
    </w:p>
    <w:p w14:paraId="0C3F8923" w14:textId="77777777" w:rsidR="00C173C0" w:rsidRPr="00C173C0" w:rsidRDefault="00C173C0" w:rsidP="00C173C0">
      <w:pPr>
        <w:rPr>
          <w:rFonts w:eastAsia="Calibri"/>
          <w:sz w:val="16"/>
        </w:rPr>
      </w:pPr>
      <w:r w:rsidRPr="00C173C0">
        <w:rPr>
          <w:rFonts w:eastAsia="Calibri"/>
          <w:sz w:val="16"/>
        </w:rPr>
        <w:t xml:space="preserve">The </w:t>
      </w:r>
      <w:r w:rsidRPr="00C173C0">
        <w:rPr>
          <w:rFonts w:eastAsia="Calibri"/>
          <w:u w:val="single"/>
        </w:rPr>
        <w:t>legislation</w:t>
      </w:r>
      <w:r w:rsidRPr="00C173C0">
        <w:rPr>
          <w:rFonts w:eastAsia="Calibri"/>
          <w:sz w:val="16"/>
        </w:rPr>
        <w:t xml:space="preserve">, led this year by Sen. Bernie Sanders (I-Vt.) and Rep. Bobby Scott (D-Va.), </w:t>
      </w:r>
      <w:r w:rsidRPr="00C173C0">
        <w:rPr>
          <w:rFonts w:eastAsia="Calibri"/>
          <w:u w:val="single"/>
        </w:rPr>
        <w:t>would amount to the</w:t>
      </w:r>
      <w:r w:rsidRPr="00C173C0">
        <w:rPr>
          <w:rFonts w:eastAsia="Calibri"/>
          <w:sz w:val="16"/>
        </w:rPr>
        <w:t xml:space="preserve"> most </w:t>
      </w:r>
      <w:r w:rsidRPr="00C173C0">
        <w:rPr>
          <w:rFonts w:eastAsia="Calibri"/>
          <w:b/>
          <w:iCs/>
          <w:highlight w:val="cyan"/>
          <w:u w:val="single"/>
          <w:bdr w:val="single" w:sz="8" w:space="0" w:color="auto"/>
        </w:rPr>
        <w:t>significant overhaul</w:t>
      </w:r>
      <w:r w:rsidRPr="00C173C0">
        <w:rPr>
          <w:rFonts w:eastAsia="Calibri"/>
          <w:sz w:val="16"/>
        </w:rPr>
        <w:t xml:space="preserve"> </w:t>
      </w:r>
      <w:r w:rsidRPr="00C173C0">
        <w:rPr>
          <w:rFonts w:eastAsia="Calibri"/>
          <w:highlight w:val="cyan"/>
          <w:u w:val="single"/>
        </w:rPr>
        <w:t>to labor law in</w:t>
      </w:r>
      <w:r w:rsidRPr="00C173C0">
        <w:rPr>
          <w:rFonts w:eastAsia="Calibri"/>
          <w:sz w:val="16"/>
        </w:rPr>
        <w:t xml:space="preserve"> nearly </w:t>
      </w:r>
      <w:r w:rsidRPr="00C173C0">
        <w:rPr>
          <w:rFonts w:eastAsia="Calibri"/>
          <w:highlight w:val="cyan"/>
          <w:u w:val="single"/>
        </w:rPr>
        <w:t>80 years</w:t>
      </w:r>
      <w:r w:rsidRPr="00C173C0">
        <w:rPr>
          <w:rFonts w:eastAsia="Calibri"/>
          <w:sz w:val="16"/>
        </w:rPr>
        <w:t xml:space="preserve">, </w:t>
      </w:r>
      <w:r w:rsidRPr="00C173C0">
        <w:rPr>
          <w:rFonts w:eastAsia="Calibri"/>
          <w:u w:val="single"/>
        </w:rPr>
        <w:t xml:space="preserve">making it </w:t>
      </w:r>
      <w:r w:rsidRPr="00C173C0">
        <w:rPr>
          <w:rFonts w:eastAsia="Calibri"/>
          <w:b/>
          <w:iCs/>
          <w:highlight w:val="cyan"/>
          <w:u w:val="single"/>
          <w:bdr w:val="single" w:sz="8" w:space="0" w:color="auto"/>
        </w:rPr>
        <w:t>easier for</w:t>
      </w:r>
      <w:r w:rsidRPr="00C173C0">
        <w:rPr>
          <w:rFonts w:eastAsia="Calibri"/>
          <w:sz w:val="16"/>
        </w:rPr>
        <w:t xml:space="preserve"> </w:t>
      </w:r>
      <w:r w:rsidRPr="00C173C0">
        <w:rPr>
          <w:rFonts w:eastAsia="Calibri"/>
          <w:u w:val="single"/>
        </w:rPr>
        <w:t>workers to</w:t>
      </w:r>
      <w:r w:rsidRPr="00C173C0">
        <w:rPr>
          <w:rFonts w:eastAsia="Calibri"/>
          <w:sz w:val="16"/>
        </w:rPr>
        <w:t xml:space="preserve"> </w:t>
      </w:r>
      <w:r w:rsidRPr="00C173C0">
        <w:rPr>
          <w:rFonts w:eastAsia="Calibri"/>
          <w:b/>
          <w:iCs/>
          <w:highlight w:val="cyan"/>
          <w:u w:val="single"/>
          <w:bdr w:val="single" w:sz="8" w:space="0" w:color="auto"/>
        </w:rPr>
        <w:t>organize and bargain</w:t>
      </w:r>
      <w:r w:rsidRPr="00C173C0">
        <w:rPr>
          <w:rFonts w:eastAsia="Calibri"/>
          <w:sz w:val="16"/>
        </w:rPr>
        <w:t xml:space="preserve"> </w:t>
      </w:r>
      <w:r w:rsidRPr="00C173C0">
        <w:rPr>
          <w:rFonts w:eastAsia="Calibri"/>
          <w:u w:val="single"/>
        </w:rPr>
        <w:t>union contracts</w:t>
      </w:r>
      <w:r w:rsidRPr="00C173C0">
        <w:rPr>
          <w:rFonts w:eastAsia="Calibri"/>
          <w:sz w:val="16"/>
        </w:rPr>
        <w:t xml:space="preserve"> </w:t>
      </w:r>
      <w:r w:rsidRPr="00C173C0">
        <w:rPr>
          <w:rFonts w:eastAsia="Calibri"/>
          <w:b/>
          <w:iCs/>
          <w:highlight w:val="cyan"/>
          <w:u w:val="single"/>
          <w:bdr w:val="single" w:sz="8" w:space="0" w:color="auto"/>
        </w:rPr>
        <w:t>and more costly for employers to violate</w:t>
      </w:r>
      <w:r w:rsidRPr="00C173C0">
        <w:rPr>
          <w:rFonts w:eastAsia="Calibri"/>
          <w:sz w:val="16"/>
        </w:rPr>
        <w:t xml:space="preserve"> </w:t>
      </w:r>
      <w:r w:rsidRPr="00C173C0">
        <w:rPr>
          <w:rFonts w:eastAsia="Calibri"/>
          <w:u w:val="single"/>
        </w:rPr>
        <w:t>their</w:t>
      </w:r>
      <w:r w:rsidRPr="00C173C0">
        <w:rPr>
          <w:rFonts w:eastAsia="Calibri"/>
          <w:sz w:val="16"/>
        </w:rPr>
        <w:t xml:space="preserve"> </w:t>
      </w:r>
      <w:r w:rsidRPr="00C173C0">
        <w:rPr>
          <w:rFonts w:eastAsia="Calibri"/>
          <w:highlight w:val="cyan"/>
          <w:u w:val="single"/>
        </w:rPr>
        <w:t>rights</w:t>
      </w:r>
      <w:r w:rsidRPr="00C173C0">
        <w:rPr>
          <w:rFonts w:eastAsia="Calibri"/>
          <w:sz w:val="16"/>
        </w:rPr>
        <w:t>.</w:t>
      </w:r>
    </w:p>
    <w:p w14:paraId="7C7CAFC5" w14:textId="77777777" w:rsidR="00C173C0" w:rsidRPr="00C173C0" w:rsidRDefault="00C173C0" w:rsidP="00C173C0">
      <w:pPr>
        <w:rPr>
          <w:rFonts w:eastAsia="Calibri"/>
          <w:sz w:val="16"/>
        </w:rPr>
      </w:pPr>
      <w:r w:rsidRPr="00C173C0">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56701146" w14:textId="77777777" w:rsidR="00C173C0" w:rsidRPr="00C173C0" w:rsidRDefault="00C173C0" w:rsidP="00C173C0">
      <w:pPr>
        <w:rPr>
          <w:rFonts w:eastAsia="Calibri"/>
          <w:sz w:val="16"/>
        </w:rPr>
      </w:pPr>
      <w:r w:rsidRPr="00C173C0">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24539C3F" w14:textId="77777777" w:rsidR="00C173C0" w:rsidRPr="00C173C0" w:rsidRDefault="00C173C0" w:rsidP="00C173C0">
      <w:pPr>
        <w:rPr>
          <w:rFonts w:eastAsia="Calibri"/>
          <w:sz w:val="16"/>
        </w:rPr>
      </w:pPr>
      <w:r w:rsidRPr="00C173C0">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369DF35B" w14:textId="77777777" w:rsidR="00C173C0" w:rsidRPr="00C173C0" w:rsidRDefault="00C173C0" w:rsidP="00C173C0">
      <w:pPr>
        <w:rPr>
          <w:rFonts w:eastAsia="Calibri"/>
          <w:sz w:val="16"/>
        </w:rPr>
      </w:pPr>
      <w:r w:rsidRPr="00C173C0">
        <w:rPr>
          <w:rFonts w:eastAsia="Calibri"/>
          <w:sz w:val="16"/>
        </w:rPr>
        <w:t xml:space="preserve">The </w:t>
      </w:r>
      <w:r w:rsidRPr="00C173C0">
        <w:rPr>
          <w:rFonts w:eastAsia="Calibri"/>
          <w:u w:val="single"/>
        </w:rPr>
        <w:t>legislation was first introduced in Congress in 2019 with the support of a broad range of labor unions, progressive groups and worker advocates</w:t>
      </w:r>
      <w:r w:rsidRPr="00C173C0">
        <w:rPr>
          <w:rFonts w:eastAsia="Calibri"/>
          <w:sz w:val="16"/>
        </w:rPr>
        <w:t>. But not every Democratic lawmaker was on board at the time, especially in the Senate, where a handful of members of the Democratic caucus had expressed concerns for businesses and independent contractors.</w:t>
      </w:r>
    </w:p>
    <w:p w14:paraId="648DB50F" w14:textId="77777777" w:rsidR="00C173C0" w:rsidRPr="00C173C0" w:rsidRDefault="00C173C0" w:rsidP="00C173C0">
      <w:pPr>
        <w:rPr>
          <w:rFonts w:eastAsia="Calibri"/>
          <w:sz w:val="16"/>
        </w:rPr>
      </w:pPr>
      <w:r w:rsidRPr="00C173C0">
        <w:rPr>
          <w:rFonts w:eastAsia="Calibri"/>
          <w:highlight w:val="cyan"/>
          <w:u w:val="single"/>
        </w:rPr>
        <w:t>Now</w:t>
      </w:r>
      <w:r w:rsidRPr="00C173C0">
        <w:rPr>
          <w:rFonts w:eastAsia="Calibri"/>
          <w:sz w:val="16"/>
        </w:rPr>
        <w:t xml:space="preserve">, </w:t>
      </w:r>
      <w:r w:rsidRPr="00C173C0">
        <w:rPr>
          <w:rFonts w:eastAsia="Calibri"/>
          <w:highlight w:val="cyan"/>
          <w:u w:val="single"/>
        </w:rPr>
        <w:t>with</w:t>
      </w:r>
      <w:r w:rsidRPr="00C173C0">
        <w:rPr>
          <w:rFonts w:eastAsia="Calibri"/>
          <w:u w:val="single"/>
        </w:rPr>
        <w:t xml:space="preserve"> conservative Democrat</w:t>
      </w:r>
      <w:r w:rsidRPr="00C173C0">
        <w:rPr>
          <w:rFonts w:eastAsia="Calibri"/>
          <w:sz w:val="16"/>
        </w:rPr>
        <w:t xml:space="preserve"> Joe </w:t>
      </w:r>
      <w:r w:rsidRPr="00C173C0">
        <w:rPr>
          <w:rFonts w:eastAsia="Calibri"/>
          <w:highlight w:val="cyan"/>
          <w:u w:val="single"/>
        </w:rPr>
        <w:t>Manchin and</w:t>
      </w:r>
      <w:r w:rsidRPr="00C173C0">
        <w:rPr>
          <w:rFonts w:eastAsia="Calibri"/>
          <w:u w:val="single"/>
        </w:rPr>
        <w:t xml:space="preserve"> independent Kyrsten </w:t>
      </w:r>
      <w:r w:rsidRPr="00C173C0">
        <w:rPr>
          <w:rFonts w:eastAsia="Calibri"/>
          <w:highlight w:val="cyan"/>
          <w:u w:val="single"/>
        </w:rPr>
        <w:t>Sinema</w:t>
      </w:r>
      <w:r w:rsidRPr="00C173C0">
        <w:rPr>
          <w:rFonts w:eastAsia="Calibri"/>
          <w:sz w:val="16"/>
        </w:rPr>
        <w:t xml:space="preserve"> </w:t>
      </w:r>
      <w:r w:rsidRPr="00C173C0">
        <w:rPr>
          <w:rFonts w:eastAsia="Calibri"/>
          <w:highlight w:val="cyan"/>
          <w:u w:val="single"/>
        </w:rPr>
        <w:t>retired</w:t>
      </w:r>
      <w:r w:rsidRPr="00C173C0">
        <w:rPr>
          <w:rFonts w:eastAsia="Calibri"/>
          <w:sz w:val="16"/>
        </w:rPr>
        <w:t xml:space="preserve"> and out of the Senate, </w:t>
      </w:r>
      <w:r w:rsidRPr="00C173C0">
        <w:rPr>
          <w:rFonts w:eastAsia="Calibri"/>
          <w:b/>
          <w:iCs/>
          <w:highlight w:val="cyan"/>
          <w:u w:val="single"/>
          <w:bdr w:val="single" w:sz="8" w:space="0" w:color="auto"/>
        </w:rPr>
        <w:t>support within the Dem</w:t>
      </w:r>
      <w:r w:rsidRPr="00C173C0">
        <w:rPr>
          <w:rFonts w:eastAsia="Calibri"/>
          <w:u w:val="single"/>
        </w:rPr>
        <w:t>ocratic</w:t>
      </w:r>
      <w:r w:rsidRPr="00C173C0">
        <w:rPr>
          <w:rFonts w:eastAsia="Calibri"/>
          <w:sz w:val="16"/>
        </w:rPr>
        <w:t xml:space="preserve"> </w:t>
      </w:r>
      <w:r w:rsidRPr="00C173C0">
        <w:rPr>
          <w:rFonts w:eastAsia="Calibri"/>
          <w:b/>
          <w:iCs/>
          <w:highlight w:val="cyan"/>
          <w:u w:val="single"/>
          <w:bdr w:val="single" w:sz="8" w:space="0" w:color="auto"/>
        </w:rPr>
        <w:t>Party</w:t>
      </w:r>
      <w:r w:rsidRPr="00C173C0">
        <w:rPr>
          <w:rFonts w:eastAsia="Calibri"/>
          <w:sz w:val="16"/>
        </w:rPr>
        <w:t xml:space="preserve"> </w:t>
      </w:r>
      <w:r w:rsidRPr="00C173C0">
        <w:rPr>
          <w:rFonts w:eastAsia="Calibri"/>
          <w:u w:val="single"/>
        </w:rPr>
        <w:t>for the legislation</w:t>
      </w:r>
      <w:r w:rsidRPr="00C173C0">
        <w:rPr>
          <w:rFonts w:eastAsia="Calibri"/>
          <w:sz w:val="16"/>
        </w:rPr>
        <w:t xml:space="preserve"> </w:t>
      </w:r>
      <w:r w:rsidRPr="00C173C0">
        <w:rPr>
          <w:rFonts w:eastAsia="Calibri"/>
          <w:highlight w:val="cyan"/>
          <w:u w:val="single"/>
        </w:rPr>
        <w:t>is</w:t>
      </w:r>
      <w:r w:rsidRPr="00C173C0">
        <w:rPr>
          <w:rFonts w:eastAsia="Calibri"/>
          <w:sz w:val="16"/>
        </w:rPr>
        <w:t xml:space="preserve"> expected to be </w:t>
      </w:r>
      <w:r w:rsidRPr="00C173C0">
        <w:rPr>
          <w:rFonts w:eastAsia="Calibri"/>
          <w:highlight w:val="cyan"/>
          <w:u w:val="single"/>
        </w:rPr>
        <w:t>unanimous</w:t>
      </w:r>
      <w:r w:rsidRPr="00C173C0">
        <w:rPr>
          <w:rFonts w:eastAsia="Calibri"/>
          <w:sz w:val="16"/>
        </w:rPr>
        <w:t xml:space="preserve">, a mark of progress for the labor movement </w:t>
      </w:r>
      <w:proofErr w:type="gramStart"/>
      <w:r w:rsidRPr="00C173C0">
        <w:rPr>
          <w:rFonts w:eastAsia="Calibri"/>
          <w:sz w:val="16"/>
        </w:rPr>
        <w:t>despite the fact that</w:t>
      </w:r>
      <w:proofErr w:type="gramEnd"/>
      <w:r w:rsidRPr="00C173C0">
        <w:rPr>
          <w:rFonts w:eastAsia="Calibri"/>
          <w:sz w:val="16"/>
        </w:rPr>
        <w:t xml:space="preserve"> Republicans control both chambers of Congress and aren’t likely to take it up.</w:t>
      </w:r>
    </w:p>
    <w:p w14:paraId="2B67F9D6" w14:textId="77777777" w:rsidR="00C173C0" w:rsidRPr="00C173C0" w:rsidRDefault="00C173C0" w:rsidP="00C173C0">
      <w:pPr>
        <w:keepNext/>
        <w:keepLines/>
        <w:spacing w:before="40" w:after="0"/>
        <w:outlineLvl w:val="3"/>
        <w:rPr>
          <w:rFonts w:eastAsia="Times New Roman" w:cs="Times New Roman"/>
          <w:b/>
          <w:iCs/>
          <w:sz w:val="26"/>
          <w:u w:val="single"/>
        </w:rPr>
      </w:pPr>
      <w:r w:rsidRPr="00C173C0">
        <w:rPr>
          <w:rFonts w:eastAsia="Times New Roman" w:cs="Times New Roman"/>
          <w:b/>
          <w:iCs/>
          <w:sz w:val="26"/>
        </w:rPr>
        <w:t xml:space="preserve">2. Dem wave turns Congress into a </w:t>
      </w:r>
      <w:r w:rsidRPr="00C173C0">
        <w:rPr>
          <w:rFonts w:eastAsia="Times New Roman" w:cs="Times New Roman"/>
          <w:b/>
          <w:iCs/>
          <w:sz w:val="26"/>
          <w:u w:val="single"/>
        </w:rPr>
        <w:t>check</w:t>
      </w:r>
      <w:r w:rsidRPr="00C173C0">
        <w:rPr>
          <w:rFonts w:eastAsia="Times New Roman" w:cs="Times New Roman"/>
          <w:b/>
          <w:iCs/>
          <w:sz w:val="26"/>
        </w:rPr>
        <w:t xml:space="preserve">, instead of a </w:t>
      </w:r>
      <w:r w:rsidRPr="00C173C0">
        <w:rPr>
          <w:rFonts w:eastAsia="Times New Roman" w:cs="Times New Roman"/>
          <w:b/>
          <w:iCs/>
          <w:sz w:val="26"/>
          <w:u w:val="single"/>
        </w:rPr>
        <w:t>blank check</w:t>
      </w:r>
    </w:p>
    <w:p w14:paraId="4EE8441C" w14:textId="77777777" w:rsidR="00C173C0" w:rsidRPr="00C173C0" w:rsidRDefault="00C173C0" w:rsidP="00C173C0">
      <w:pPr>
        <w:rPr>
          <w:rFonts w:eastAsia="Calibri"/>
        </w:rPr>
      </w:pPr>
      <w:r w:rsidRPr="00C173C0">
        <w:rPr>
          <w:rFonts w:eastAsia="Calibri"/>
          <w:b/>
          <w:bCs/>
          <w:sz w:val="26"/>
        </w:rPr>
        <w:t>Abramowitz 25</w:t>
      </w:r>
      <w:r w:rsidRPr="00C173C0">
        <w:rPr>
          <w:rFonts w:eastAsia="Calibri"/>
        </w:rPr>
        <w:t>, Professor Emeritus of Political Science at Emory University and a senior columnist with Sabato’s Crystal Ball (Alan, “Generic Ballot Model Gives Democrats Strong Chance to Take Back House in 2026,” Center for Politics, https://centerforpolitics.org/crystalball/generic-ballot-model-gives-democrats-strong-chance-to-take-back-house-in-2026/)</w:t>
      </w:r>
    </w:p>
    <w:p w14:paraId="3F89B6F2" w14:textId="77777777" w:rsidR="00C173C0" w:rsidRPr="00C173C0" w:rsidRDefault="00C173C0" w:rsidP="00C173C0">
      <w:pPr>
        <w:rPr>
          <w:rFonts w:eastAsia="Calibri"/>
          <w:sz w:val="16"/>
        </w:rPr>
      </w:pPr>
      <w:r w:rsidRPr="00C173C0">
        <w:rPr>
          <w:rFonts w:eastAsia="Calibri"/>
          <w:highlight w:val="cyan"/>
          <w:u w:val="single"/>
        </w:rPr>
        <w:t>All</w:t>
      </w:r>
      <w:r w:rsidRPr="00C173C0">
        <w:rPr>
          <w:rFonts w:eastAsia="Calibri"/>
          <w:u w:val="single"/>
        </w:rPr>
        <w:t xml:space="preserve"> 435 U.S. </w:t>
      </w:r>
      <w:r w:rsidRPr="00C173C0">
        <w:rPr>
          <w:rFonts w:eastAsia="Calibri"/>
          <w:highlight w:val="cyan"/>
          <w:u w:val="single"/>
        </w:rPr>
        <w:t>House seats and 35</w:t>
      </w:r>
      <w:r w:rsidRPr="00C173C0">
        <w:rPr>
          <w:rFonts w:eastAsia="Calibri"/>
          <w:sz w:val="16"/>
        </w:rPr>
        <w:t xml:space="preserve"> U.S. </w:t>
      </w:r>
      <w:r w:rsidRPr="00C173C0">
        <w:rPr>
          <w:rFonts w:eastAsia="Calibri"/>
          <w:highlight w:val="cyan"/>
          <w:u w:val="single"/>
        </w:rPr>
        <w:t>Senate seats</w:t>
      </w:r>
      <w:r w:rsidRPr="00C173C0">
        <w:rPr>
          <w:rFonts w:eastAsia="Calibri"/>
          <w:u w:val="single"/>
        </w:rPr>
        <w:t xml:space="preserve"> will be </w:t>
      </w:r>
      <w:r w:rsidRPr="00C173C0">
        <w:rPr>
          <w:rFonts w:eastAsia="Calibri"/>
          <w:highlight w:val="cyan"/>
          <w:u w:val="single"/>
        </w:rPr>
        <w:t>up for grabs</w:t>
      </w:r>
      <w:r w:rsidRPr="00C173C0">
        <w:rPr>
          <w:rFonts w:eastAsia="Calibri"/>
          <w:u w:val="single"/>
        </w:rPr>
        <w:t xml:space="preserve"> in</w:t>
      </w:r>
      <w:r w:rsidRPr="00C173C0">
        <w:rPr>
          <w:rFonts w:eastAsia="Calibri"/>
          <w:sz w:val="16"/>
        </w:rPr>
        <w:t xml:space="preserve"> the </w:t>
      </w:r>
      <w:r w:rsidRPr="00C173C0">
        <w:rPr>
          <w:rFonts w:eastAsia="Calibri"/>
          <w:u w:val="single"/>
        </w:rPr>
        <w:t>2026</w:t>
      </w:r>
      <w:r w:rsidRPr="00C173C0">
        <w:rPr>
          <w:rFonts w:eastAsia="Calibri"/>
          <w:sz w:val="16"/>
        </w:rPr>
        <w:t xml:space="preserve"> midterm elections. </w:t>
      </w:r>
      <w:r w:rsidRPr="00C173C0">
        <w:rPr>
          <w:rFonts w:eastAsia="Calibri"/>
          <w:highlight w:val="cyan"/>
          <w:u w:val="single"/>
        </w:rPr>
        <w:t>While control</w:t>
      </w:r>
      <w:r w:rsidRPr="00C173C0">
        <w:rPr>
          <w:rFonts w:eastAsia="Calibri"/>
          <w:u w:val="single"/>
        </w:rPr>
        <w:t xml:space="preserve"> of the presidency </w:t>
      </w:r>
      <w:r w:rsidRPr="00C173C0">
        <w:rPr>
          <w:rFonts w:eastAsia="Calibri"/>
          <w:highlight w:val="cyan"/>
          <w:u w:val="single"/>
        </w:rPr>
        <w:t>is not at stake</w:t>
      </w:r>
      <w:r w:rsidRPr="00C173C0">
        <w:rPr>
          <w:rFonts w:eastAsia="Calibri"/>
          <w:u w:val="single"/>
        </w:rPr>
        <w:t xml:space="preserve">, midterm </w:t>
      </w:r>
      <w:r w:rsidRPr="00C173C0">
        <w:rPr>
          <w:rFonts w:eastAsia="Calibri"/>
          <w:highlight w:val="cyan"/>
          <w:u w:val="single"/>
        </w:rPr>
        <w:t>elections</w:t>
      </w:r>
      <w:r w:rsidRPr="00C173C0">
        <w:rPr>
          <w:rFonts w:eastAsia="Calibri"/>
          <w:sz w:val="16"/>
        </w:rPr>
        <w:t xml:space="preserve"> can </w:t>
      </w:r>
      <w:r w:rsidRPr="00C173C0">
        <w:rPr>
          <w:rFonts w:eastAsia="Calibri"/>
          <w:highlight w:val="cyan"/>
          <w:u w:val="single"/>
        </w:rPr>
        <w:t>have</w:t>
      </w:r>
      <w:r w:rsidRPr="00C173C0">
        <w:rPr>
          <w:rFonts w:eastAsia="Calibri"/>
          <w:sz w:val="16"/>
          <w:highlight w:val="cyan"/>
        </w:rPr>
        <w:t xml:space="preserve"> </w:t>
      </w:r>
      <w:r w:rsidRPr="00C173C0">
        <w:rPr>
          <w:rFonts w:eastAsia="Calibri"/>
          <w:b/>
          <w:iCs/>
          <w:highlight w:val="cyan"/>
          <w:u w:val="single"/>
          <w:bdr w:val="single" w:sz="8" w:space="0" w:color="auto"/>
        </w:rPr>
        <w:t>important</w:t>
      </w:r>
      <w:r w:rsidRPr="00C173C0">
        <w:rPr>
          <w:rFonts w:eastAsia="Calibri"/>
          <w:sz w:val="16"/>
          <w:highlight w:val="cyan"/>
        </w:rPr>
        <w:t xml:space="preserve"> </w:t>
      </w:r>
      <w:r w:rsidRPr="00C173C0">
        <w:rPr>
          <w:rFonts w:eastAsia="Calibri"/>
          <w:highlight w:val="cyan"/>
          <w:u w:val="single"/>
        </w:rPr>
        <w:t>consequences</w:t>
      </w:r>
      <w:r w:rsidRPr="00C173C0">
        <w:rPr>
          <w:rFonts w:eastAsia="Calibri"/>
          <w:sz w:val="16"/>
        </w:rPr>
        <w:t xml:space="preserve"> for the occupant of the Oval Office. </w:t>
      </w:r>
      <w:r w:rsidRPr="00C173C0">
        <w:rPr>
          <w:rFonts w:eastAsia="Calibri"/>
          <w:highlight w:val="cyan"/>
          <w:u w:val="single"/>
        </w:rPr>
        <w:t>This is</w:t>
      </w:r>
      <w:r w:rsidRPr="00C173C0">
        <w:rPr>
          <w:rFonts w:eastAsia="Calibri"/>
          <w:sz w:val="16"/>
        </w:rPr>
        <w:t xml:space="preserve"> likely to be an </w:t>
      </w:r>
      <w:r w:rsidRPr="00C173C0">
        <w:rPr>
          <w:rFonts w:eastAsia="Calibri"/>
          <w:b/>
          <w:iCs/>
          <w:u w:val="single"/>
          <w:bdr w:val="single" w:sz="8" w:space="0" w:color="auto"/>
        </w:rPr>
        <w:t>especially</w:t>
      </w:r>
      <w:r w:rsidRPr="00C173C0">
        <w:rPr>
          <w:rFonts w:eastAsia="Calibri"/>
          <w:u w:val="single"/>
        </w:rPr>
        <w:t xml:space="preserve"> </w:t>
      </w:r>
      <w:r w:rsidRPr="00C173C0">
        <w:rPr>
          <w:rFonts w:eastAsia="Calibri"/>
          <w:highlight w:val="cyan"/>
          <w:u w:val="single"/>
        </w:rPr>
        <w:t>significant</w:t>
      </w:r>
      <w:r w:rsidRPr="00C173C0">
        <w:rPr>
          <w:rFonts w:eastAsia="Calibri"/>
          <w:sz w:val="16"/>
        </w:rPr>
        <w:t xml:space="preserve"> midterm </w:t>
      </w:r>
      <w:r w:rsidRPr="00C173C0">
        <w:rPr>
          <w:rFonts w:eastAsia="Calibri"/>
          <w:u w:val="single"/>
        </w:rPr>
        <w:t xml:space="preserve">because </w:t>
      </w:r>
      <w:r w:rsidRPr="00C173C0">
        <w:rPr>
          <w:rFonts w:eastAsia="Calibri"/>
          <w:highlight w:val="cyan"/>
          <w:u w:val="single"/>
        </w:rPr>
        <w:t>it will be the first opportunity for voters</w:t>
      </w:r>
      <w:r w:rsidRPr="00C173C0">
        <w:rPr>
          <w:rFonts w:eastAsia="Calibri"/>
          <w:sz w:val="16"/>
        </w:rPr>
        <w:t xml:space="preserve"> across the entire nation </w:t>
      </w:r>
      <w:r w:rsidRPr="00C173C0">
        <w:rPr>
          <w:rFonts w:eastAsia="Calibri"/>
          <w:highlight w:val="cyan"/>
          <w:u w:val="single"/>
        </w:rPr>
        <w:t>to express</w:t>
      </w:r>
      <w:r w:rsidRPr="00C173C0">
        <w:rPr>
          <w:rFonts w:eastAsia="Calibri"/>
          <w:u w:val="single"/>
        </w:rPr>
        <w:t xml:space="preserve"> their </w:t>
      </w:r>
      <w:r w:rsidRPr="00C173C0">
        <w:rPr>
          <w:rFonts w:eastAsia="Calibri"/>
          <w:highlight w:val="cyan"/>
          <w:u w:val="single"/>
        </w:rPr>
        <w:t>views on</w:t>
      </w:r>
      <w:r w:rsidRPr="00C173C0">
        <w:rPr>
          <w:rFonts w:eastAsia="Calibri"/>
          <w:u w:val="single"/>
        </w:rPr>
        <w:t xml:space="preserve"> the </w:t>
      </w:r>
      <w:r w:rsidRPr="00C173C0">
        <w:rPr>
          <w:rFonts w:eastAsia="Calibri"/>
          <w:b/>
          <w:iCs/>
          <w:u w:val="single"/>
          <w:bdr w:val="single" w:sz="8" w:space="0" w:color="auto"/>
        </w:rPr>
        <w:t>drastic</w:t>
      </w:r>
      <w:r w:rsidRPr="00C173C0">
        <w:rPr>
          <w:rFonts w:eastAsia="Calibri"/>
          <w:u w:val="single"/>
        </w:rPr>
        <w:t xml:space="preserve"> </w:t>
      </w:r>
      <w:r w:rsidRPr="00C173C0">
        <w:rPr>
          <w:rFonts w:eastAsia="Calibri"/>
          <w:highlight w:val="cyan"/>
          <w:u w:val="single"/>
        </w:rPr>
        <w:t>changes</w:t>
      </w:r>
      <w:r w:rsidRPr="00C173C0">
        <w:rPr>
          <w:rFonts w:eastAsia="Calibri"/>
          <w:sz w:val="16"/>
        </w:rPr>
        <w:t xml:space="preserve"> in the role of the executive branch and in many government policies </w:t>
      </w:r>
      <w:r w:rsidRPr="00C173C0">
        <w:rPr>
          <w:rFonts w:eastAsia="Calibri"/>
          <w:highlight w:val="cyan"/>
          <w:u w:val="single"/>
        </w:rPr>
        <w:t>during</w:t>
      </w:r>
      <w:r w:rsidRPr="00C173C0">
        <w:rPr>
          <w:rFonts w:eastAsia="Calibri"/>
          <w:u w:val="single"/>
        </w:rPr>
        <w:t xml:space="preserve"> the first two years of</w:t>
      </w:r>
      <w:r w:rsidRPr="00C173C0">
        <w:rPr>
          <w:rFonts w:eastAsia="Calibri"/>
          <w:sz w:val="16"/>
        </w:rPr>
        <w:t xml:space="preserve"> the second </w:t>
      </w:r>
      <w:r w:rsidRPr="00C173C0">
        <w:rPr>
          <w:rFonts w:eastAsia="Calibri"/>
          <w:highlight w:val="cyan"/>
          <w:u w:val="single"/>
        </w:rPr>
        <w:t>Trump</w:t>
      </w:r>
      <w:r w:rsidRPr="00C173C0">
        <w:rPr>
          <w:rFonts w:eastAsia="Calibri"/>
          <w:sz w:val="16"/>
        </w:rPr>
        <w:t xml:space="preserve"> administration. </w:t>
      </w:r>
      <w:r w:rsidRPr="00C173C0">
        <w:rPr>
          <w:rFonts w:eastAsia="Calibri"/>
          <w:u w:val="single"/>
        </w:rPr>
        <w:t>The results of</w:t>
      </w:r>
      <w:r w:rsidRPr="00C173C0">
        <w:rPr>
          <w:rFonts w:eastAsia="Calibri"/>
          <w:sz w:val="16"/>
        </w:rPr>
        <w:t xml:space="preserve"> the </w:t>
      </w:r>
      <w:r w:rsidRPr="00C173C0">
        <w:rPr>
          <w:rFonts w:eastAsia="Calibri"/>
          <w:b/>
          <w:iCs/>
          <w:highlight w:val="cyan"/>
          <w:u w:val="single"/>
          <w:bdr w:val="single" w:sz="8" w:space="0" w:color="auto"/>
        </w:rPr>
        <w:t>2026</w:t>
      </w:r>
      <w:r w:rsidRPr="00C173C0">
        <w:rPr>
          <w:rFonts w:eastAsia="Calibri"/>
          <w:sz w:val="16"/>
        </w:rPr>
        <w:t xml:space="preserve"> midterm elections </w:t>
      </w:r>
      <w:r w:rsidRPr="00C173C0">
        <w:rPr>
          <w:rFonts w:eastAsia="Calibri"/>
          <w:u w:val="single"/>
        </w:rPr>
        <w:t xml:space="preserve">will </w:t>
      </w:r>
      <w:r w:rsidRPr="00C173C0">
        <w:rPr>
          <w:rFonts w:eastAsia="Calibri"/>
          <w:highlight w:val="cyan"/>
          <w:u w:val="single"/>
        </w:rPr>
        <w:t>go a long way toward determining whether Congress</w:t>
      </w:r>
      <w:r w:rsidRPr="00C173C0">
        <w:rPr>
          <w:rFonts w:eastAsia="Calibri"/>
          <w:u w:val="single"/>
        </w:rPr>
        <w:t xml:space="preserve"> will </w:t>
      </w:r>
      <w:r w:rsidRPr="00C173C0">
        <w:rPr>
          <w:rFonts w:eastAsia="Calibri"/>
          <w:highlight w:val="cyan"/>
          <w:u w:val="single"/>
        </w:rPr>
        <w:t>continue to</w:t>
      </w:r>
      <w:r w:rsidRPr="00C173C0">
        <w:rPr>
          <w:rFonts w:eastAsia="Calibri"/>
          <w:u w:val="single"/>
        </w:rPr>
        <w:t xml:space="preserve"> </w:t>
      </w:r>
      <w:r w:rsidRPr="00C173C0">
        <w:rPr>
          <w:rFonts w:eastAsia="Calibri"/>
          <w:b/>
          <w:iCs/>
          <w:u w:val="single"/>
          <w:bdr w:val="single" w:sz="8" w:space="0" w:color="auto"/>
        </w:rPr>
        <w:t>largely</w:t>
      </w:r>
      <w:r w:rsidRPr="00C173C0">
        <w:rPr>
          <w:rFonts w:eastAsia="Calibri"/>
          <w:u w:val="single"/>
        </w:rPr>
        <w:t xml:space="preserve"> </w:t>
      </w:r>
      <w:r w:rsidRPr="00C173C0">
        <w:rPr>
          <w:rFonts w:eastAsia="Calibri"/>
          <w:highlight w:val="cyan"/>
          <w:u w:val="single"/>
        </w:rPr>
        <w:t>support the president’s agenda or</w:t>
      </w:r>
      <w:r w:rsidRPr="00C173C0">
        <w:rPr>
          <w:rFonts w:eastAsia="Calibri"/>
          <w:u w:val="single"/>
        </w:rPr>
        <w:t xml:space="preserve"> will </w:t>
      </w:r>
      <w:r w:rsidRPr="00C173C0">
        <w:rPr>
          <w:rFonts w:eastAsia="Calibri"/>
          <w:highlight w:val="cyan"/>
          <w:u w:val="single"/>
        </w:rPr>
        <w:t xml:space="preserve">act as a </w:t>
      </w:r>
      <w:r w:rsidRPr="00C173C0">
        <w:rPr>
          <w:rFonts w:eastAsia="Calibri"/>
          <w:b/>
          <w:iCs/>
          <w:highlight w:val="cyan"/>
          <w:u w:val="single"/>
          <w:bdr w:val="single" w:sz="8" w:space="0" w:color="auto"/>
        </w:rPr>
        <w:t>check</w:t>
      </w:r>
      <w:r w:rsidRPr="00C173C0">
        <w:rPr>
          <w:rFonts w:eastAsia="Calibri"/>
          <w:u w:val="single"/>
        </w:rPr>
        <w:t xml:space="preserve"> on the power</w:t>
      </w:r>
      <w:r w:rsidRPr="00C173C0">
        <w:rPr>
          <w:rFonts w:eastAsia="Calibri"/>
          <w:sz w:val="16"/>
        </w:rPr>
        <w:t xml:space="preserve"> of the White House.</w:t>
      </w:r>
      <w:r w:rsidRPr="00C173C0">
        <w:rPr>
          <w:rFonts w:eastAsia="Calibri"/>
          <w:sz w:val="16"/>
        </w:rPr>
        <w:br/>
      </w:r>
    </w:p>
    <w:p w14:paraId="213C346A" w14:textId="77777777" w:rsidR="00C173C0" w:rsidRPr="00C173C0" w:rsidRDefault="00C173C0" w:rsidP="00C173C0">
      <w:pPr>
        <w:keepNext/>
        <w:keepLines/>
        <w:spacing w:before="40" w:after="0"/>
        <w:outlineLvl w:val="3"/>
        <w:rPr>
          <w:rFonts w:eastAsia="Times New Roman" w:cs="Times New Roman"/>
          <w:b/>
          <w:iCs/>
          <w:sz w:val="26"/>
        </w:rPr>
      </w:pPr>
      <w:r w:rsidRPr="00C173C0">
        <w:rPr>
          <w:rFonts w:eastAsia="Times New Roman" w:cs="Times New Roman"/>
          <w:b/>
          <w:iCs/>
          <w:sz w:val="26"/>
        </w:rPr>
        <w:t>Dem win is try-or-die for solving inequality</w:t>
      </w:r>
    </w:p>
    <w:p w14:paraId="1DB37976" w14:textId="77777777" w:rsidR="00C173C0" w:rsidRPr="00C173C0" w:rsidRDefault="00C173C0" w:rsidP="00C173C0">
      <w:pPr>
        <w:rPr>
          <w:rFonts w:eastAsia="Calibri"/>
        </w:rPr>
      </w:pPr>
      <w:r w:rsidRPr="00C173C0">
        <w:rPr>
          <w:rFonts w:eastAsia="Calibri"/>
          <w:b/>
          <w:bCs/>
          <w:sz w:val="26"/>
        </w:rPr>
        <w:t>Hoggard 25</w:t>
      </w:r>
      <w:r w:rsidRPr="00C173C0">
        <w:rPr>
          <w:rFonts w:eastAsia="Calibri"/>
        </w:rPr>
        <w:t xml:space="preserve"> (DeJuan, “Roy Cooper, former NC Governor announces he is running for Senate in 2026,” ABC 11, https://abc11.com/post/roy-cooper-us-senate-former-north-carolina-governor-announces-bid/17274141/)</w:t>
      </w:r>
    </w:p>
    <w:p w14:paraId="09476B21" w14:textId="77777777" w:rsidR="00C173C0" w:rsidRPr="00C173C0" w:rsidRDefault="00C173C0" w:rsidP="00C173C0">
      <w:pPr>
        <w:rPr>
          <w:rFonts w:eastAsia="Calibri"/>
          <w:sz w:val="16"/>
        </w:rPr>
      </w:pPr>
      <w:r w:rsidRPr="00C173C0">
        <w:rPr>
          <w:rFonts w:eastAsia="Calibri"/>
          <w:sz w:val="16"/>
        </w:rPr>
        <w:t>The former Democratic governor of North Carolina will run for Senate in 2026.</w:t>
      </w:r>
    </w:p>
    <w:p w14:paraId="13E57A80" w14:textId="77777777" w:rsidR="00C173C0" w:rsidRPr="00C173C0" w:rsidRDefault="00C173C0" w:rsidP="00C173C0">
      <w:pPr>
        <w:rPr>
          <w:rFonts w:eastAsia="Calibri"/>
          <w:sz w:val="16"/>
        </w:rPr>
      </w:pPr>
      <w:r w:rsidRPr="00C173C0">
        <w:rPr>
          <w:rFonts w:eastAsia="Calibri"/>
          <w:sz w:val="16"/>
        </w:rPr>
        <w:t>He made the announcement on X Monday morning, saying, "I have thought on it and prayed about it, and I have decided: I am running to be the next U.S. Senator from North Carolina."</w:t>
      </w:r>
    </w:p>
    <w:p w14:paraId="65994C1A" w14:textId="77777777" w:rsidR="00C173C0" w:rsidRPr="00C173C0" w:rsidRDefault="00C173C0" w:rsidP="00C173C0">
      <w:pPr>
        <w:rPr>
          <w:rFonts w:eastAsia="Calibri"/>
          <w:sz w:val="16"/>
        </w:rPr>
      </w:pPr>
      <w:r w:rsidRPr="00C173C0">
        <w:rPr>
          <w:rFonts w:eastAsia="Calibri"/>
          <w:sz w:val="16"/>
        </w:rPr>
        <w:t>Cooper, who was term-limited after finishing eight years as governor at the end of 2024, is widely popular in the state and has never lost a race over more than 30 years in state politics -- for state Senate, attorney general, and governor. He won most of those races in years when Republicans carried the state in presidential elections.</w:t>
      </w:r>
    </w:p>
    <w:p w14:paraId="450965D9" w14:textId="77777777" w:rsidR="00C173C0" w:rsidRPr="00C173C0" w:rsidRDefault="00C173C0" w:rsidP="00C173C0">
      <w:pPr>
        <w:rPr>
          <w:rFonts w:eastAsia="Calibri"/>
          <w:sz w:val="16"/>
        </w:rPr>
      </w:pPr>
      <w:r w:rsidRPr="00C173C0">
        <w:rPr>
          <w:rFonts w:eastAsia="Calibri"/>
          <w:sz w:val="16"/>
        </w:rPr>
        <w:t xml:space="preserve">"Right now, </w:t>
      </w:r>
      <w:r w:rsidRPr="00C173C0">
        <w:rPr>
          <w:rFonts w:eastAsia="Calibri"/>
          <w:u w:val="single"/>
        </w:rPr>
        <w:t xml:space="preserve">our </w:t>
      </w:r>
      <w:r w:rsidRPr="00C173C0">
        <w:rPr>
          <w:rFonts w:eastAsia="Calibri"/>
          <w:highlight w:val="cyan"/>
          <w:u w:val="single"/>
        </w:rPr>
        <w:t>country's facing a moment</w:t>
      </w:r>
      <w:r w:rsidRPr="00C173C0">
        <w:rPr>
          <w:rFonts w:eastAsia="Calibri"/>
          <w:u w:val="single"/>
        </w:rPr>
        <w:t xml:space="preserve"> as </w:t>
      </w:r>
      <w:r w:rsidRPr="00C173C0">
        <w:rPr>
          <w:rFonts w:eastAsia="Calibri"/>
          <w:highlight w:val="cyan"/>
          <w:u w:val="single"/>
        </w:rPr>
        <w:t xml:space="preserve">fragile </w:t>
      </w:r>
      <w:r w:rsidRPr="00C173C0">
        <w:rPr>
          <w:rFonts w:eastAsia="Calibri"/>
          <w:u w:val="single"/>
        </w:rPr>
        <w:t>as any I can remember</w:t>
      </w:r>
      <w:r w:rsidRPr="00C173C0">
        <w:rPr>
          <w:rFonts w:eastAsia="Calibri"/>
          <w:sz w:val="16"/>
        </w:rPr>
        <w:t xml:space="preserve">," Cooper said. "And </w:t>
      </w:r>
      <w:r w:rsidRPr="00C173C0">
        <w:rPr>
          <w:rFonts w:eastAsia="Calibri"/>
          <w:u w:val="single"/>
        </w:rPr>
        <w:t xml:space="preserve">the </w:t>
      </w:r>
      <w:r w:rsidRPr="00C173C0">
        <w:rPr>
          <w:rFonts w:eastAsia="Calibri"/>
          <w:highlight w:val="cyan"/>
          <w:u w:val="single"/>
        </w:rPr>
        <w:t xml:space="preserve">decisions we make in the </w:t>
      </w:r>
      <w:r w:rsidRPr="00C173C0">
        <w:rPr>
          <w:rFonts w:eastAsia="Calibri"/>
          <w:b/>
          <w:iCs/>
          <w:highlight w:val="cyan"/>
          <w:u w:val="single"/>
          <w:bdr w:val="single" w:sz="8" w:space="0" w:color="auto"/>
        </w:rPr>
        <w:t>next election</w:t>
      </w:r>
      <w:r w:rsidRPr="00C173C0">
        <w:rPr>
          <w:rFonts w:eastAsia="Calibri"/>
          <w:sz w:val="16"/>
          <w:highlight w:val="cyan"/>
        </w:rPr>
        <w:t xml:space="preserve"> </w:t>
      </w:r>
      <w:r w:rsidRPr="00C173C0">
        <w:rPr>
          <w:rFonts w:eastAsia="Calibri"/>
          <w:b/>
          <w:iCs/>
          <w:highlight w:val="cyan"/>
          <w:u w:val="single"/>
          <w:bdr w:val="single" w:sz="8" w:space="0" w:color="auto"/>
        </w:rPr>
        <w:t>will determine</w:t>
      </w:r>
      <w:r w:rsidRPr="00C173C0">
        <w:rPr>
          <w:rFonts w:eastAsia="Calibri"/>
          <w:highlight w:val="cyan"/>
          <w:u w:val="single"/>
        </w:rPr>
        <w:t xml:space="preserve"> if we</w:t>
      </w:r>
      <w:r w:rsidRPr="00C173C0">
        <w:rPr>
          <w:rFonts w:eastAsia="Calibri"/>
          <w:u w:val="single"/>
        </w:rPr>
        <w:t xml:space="preserve"> even </w:t>
      </w:r>
      <w:r w:rsidRPr="00C173C0">
        <w:rPr>
          <w:rFonts w:eastAsia="Calibri"/>
          <w:highlight w:val="cyan"/>
          <w:u w:val="single"/>
        </w:rPr>
        <w:t>have a middle class</w:t>
      </w:r>
      <w:r w:rsidRPr="00C173C0">
        <w:rPr>
          <w:rFonts w:eastAsia="Calibri"/>
          <w:u w:val="single"/>
        </w:rPr>
        <w:t xml:space="preserve"> in America </w:t>
      </w:r>
      <w:r w:rsidRPr="00C173C0">
        <w:rPr>
          <w:rFonts w:eastAsia="Calibri"/>
          <w:highlight w:val="cyan"/>
          <w:u w:val="single"/>
        </w:rPr>
        <w:t>anymore</w:t>
      </w:r>
      <w:r w:rsidRPr="00C173C0">
        <w:rPr>
          <w:rFonts w:eastAsia="Calibri"/>
          <w:sz w:val="16"/>
        </w:rPr>
        <w:t>. I've never really wanted to go to Washington. I've just wanted to serve the people of North Carolina all my life. But these are not ordinary times."</w:t>
      </w:r>
    </w:p>
    <w:p w14:paraId="14951EF6" w14:textId="77777777" w:rsidR="00C173C0" w:rsidRPr="00C173C0" w:rsidRDefault="00C173C0" w:rsidP="00C173C0">
      <w:pPr>
        <w:keepNext/>
        <w:keepLines/>
        <w:spacing w:before="40" w:after="0"/>
        <w:outlineLvl w:val="3"/>
        <w:rPr>
          <w:rFonts w:eastAsia="Times New Roman" w:cs="Times New Roman"/>
          <w:b/>
          <w:iCs/>
          <w:sz w:val="26"/>
        </w:rPr>
      </w:pPr>
      <w:proofErr w:type="gramStart"/>
      <w:r w:rsidRPr="00C173C0">
        <w:rPr>
          <w:rFonts w:eastAsia="Times New Roman" w:cs="Times New Roman"/>
          <w:b/>
          <w:iCs/>
          <w:sz w:val="26"/>
        </w:rPr>
        <w:t>Democracy’s</w:t>
      </w:r>
      <w:proofErr w:type="gramEnd"/>
      <w:r w:rsidRPr="00C173C0">
        <w:rPr>
          <w:rFonts w:eastAsia="Times New Roman" w:cs="Times New Roman"/>
          <w:b/>
          <w:iCs/>
          <w:sz w:val="26"/>
        </w:rPr>
        <w:t xml:space="preserve"> on the brink. Dem </w:t>
      </w:r>
      <w:proofErr w:type="gramStart"/>
      <w:r w:rsidRPr="00C173C0">
        <w:rPr>
          <w:rFonts w:eastAsia="Times New Roman" w:cs="Times New Roman"/>
          <w:b/>
          <w:iCs/>
          <w:sz w:val="26"/>
        </w:rPr>
        <w:t>win</w:t>
      </w:r>
      <w:proofErr w:type="gramEnd"/>
      <w:r w:rsidRPr="00C173C0">
        <w:rPr>
          <w:rFonts w:eastAsia="Times New Roman" w:cs="Times New Roman"/>
          <w:b/>
          <w:iCs/>
          <w:sz w:val="26"/>
        </w:rPr>
        <w:t xml:space="preserve"> in </w:t>
      </w:r>
      <w:proofErr w:type="gramStart"/>
      <w:r w:rsidRPr="00C173C0">
        <w:rPr>
          <w:rFonts w:eastAsia="Times New Roman" w:cs="Times New Roman"/>
          <w:b/>
          <w:iCs/>
          <w:sz w:val="26"/>
        </w:rPr>
        <w:t>2026</w:t>
      </w:r>
      <w:proofErr w:type="gramEnd"/>
      <w:r w:rsidRPr="00C173C0">
        <w:rPr>
          <w:rFonts w:eastAsia="Times New Roman" w:cs="Times New Roman"/>
          <w:b/>
          <w:iCs/>
          <w:sz w:val="26"/>
        </w:rPr>
        <w:t xml:space="preserve"> preserves it.</w:t>
      </w:r>
    </w:p>
    <w:p w14:paraId="37D170C6" w14:textId="77777777" w:rsidR="00C173C0" w:rsidRPr="00C173C0" w:rsidRDefault="00C173C0" w:rsidP="00C173C0">
      <w:pPr>
        <w:rPr>
          <w:rFonts w:eastAsia="Calibri"/>
        </w:rPr>
      </w:pPr>
      <w:r w:rsidRPr="00C173C0">
        <w:rPr>
          <w:rFonts w:eastAsia="Calibri"/>
          <w:b/>
          <w:bCs/>
          <w:sz w:val="26"/>
        </w:rPr>
        <w:t>Greenberg 25</w:t>
      </w:r>
      <w:r w:rsidRPr="00C173C0">
        <w:rPr>
          <w:rFonts w:eastAsia="Calibri"/>
        </w:rPr>
        <w:t>, American political activist and co-founder of the progressive non-profit organization Indivisible (Leah, Indivisible Project, “INDIVISIBLE: A PRACTICAL GUIDE TO DEMOCRACY ON THE BRINK,” https://indivisible.org/resource/guide)</w:t>
      </w:r>
    </w:p>
    <w:p w14:paraId="78E0389D" w14:textId="77777777" w:rsidR="00C173C0" w:rsidRPr="00C173C0" w:rsidRDefault="00C173C0" w:rsidP="00C173C0">
      <w:pPr>
        <w:rPr>
          <w:rFonts w:eastAsia="Calibri"/>
          <w:sz w:val="16"/>
        </w:rPr>
      </w:pPr>
      <w:r w:rsidRPr="00C173C0">
        <w:rPr>
          <w:rFonts w:eastAsia="Calibri"/>
          <w:sz w:val="16"/>
        </w:rPr>
        <w:t xml:space="preserve">If there's one universally accepted truth in the modern age, it's that sequels suck. And Trump 2.0 will be no exception. Trump, Vance, and their MAGA minions feel vindicated by the victory of their bigoted, fascistic clown show of a presidential campaign. </w:t>
      </w:r>
      <w:r w:rsidRPr="00C173C0">
        <w:rPr>
          <w:rFonts w:eastAsia="Calibri"/>
          <w:highlight w:val="cyan"/>
          <w:u w:val="single"/>
        </w:rPr>
        <w:t>Trump</w:t>
      </w:r>
      <w:r w:rsidRPr="00C173C0">
        <w:rPr>
          <w:rFonts w:eastAsia="Calibri"/>
          <w:sz w:val="16"/>
        </w:rPr>
        <w:t xml:space="preserve"> take</w:t>
      </w:r>
      <w:r w:rsidRPr="00C173C0">
        <w:rPr>
          <w:rFonts w:eastAsia="Calibri"/>
          <w:highlight w:val="cyan"/>
          <w:u w:val="single"/>
        </w:rPr>
        <w:t>s</w:t>
      </w:r>
      <w:r w:rsidRPr="00C173C0">
        <w:rPr>
          <w:rFonts w:eastAsia="Calibri"/>
          <w:sz w:val="16"/>
        </w:rPr>
        <w:t xml:space="preserve"> office with a plan to institute the worst parts of Project 2025. He’ll be </w:t>
      </w:r>
      <w:r w:rsidRPr="00C173C0">
        <w:rPr>
          <w:rFonts w:eastAsia="Calibri"/>
          <w:highlight w:val="cyan"/>
          <w:u w:val="single"/>
        </w:rPr>
        <w:t xml:space="preserve">enabled by a judiciary packed </w:t>
      </w:r>
      <w:r w:rsidRPr="00C173C0">
        <w:rPr>
          <w:rFonts w:eastAsia="Calibri"/>
          <w:u w:val="single"/>
        </w:rPr>
        <w:t xml:space="preserve">with right-wing ideologues </w:t>
      </w:r>
      <w:r w:rsidRPr="00C173C0">
        <w:rPr>
          <w:rFonts w:eastAsia="Calibri"/>
          <w:highlight w:val="cyan"/>
          <w:u w:val="single"/>
        </w:rPr>
        <w:t>and a congressional majority</w:t>
      </w:r>
      <w:r w:rsidRPr="00C173C0">
        <w:rPr>
          <w:rFonts w:eastAsia="Calibri"/>
          <w:u w:val="single"/>
        </w:rPr>
        <w:t xml:space="preserve"> stacked with MAGA foot soldiers</w:t>
      </w:r>
      <w:r w:rsidRPr="00C173C0">
        <w:rPr>
          <w:rFonts w:eastAsia="Calibri"/>
          <w:sz w:val="16"/>
        </w:rPr>
        <w:t>. And he’s assembled a bloc of corporations and billionaires eager to do his bidding in exchange for tax cuts and corrupt favors. But he has no mandate for the staggeringly harmful agenda he’s about to unleash on the country. And together, we have the power to fight back — and win.</w:t>
      </w:r>
    </w:p>
    <w:p w14:paraId="4CE8D353" w14:textId="77777777" w:rsidR="00C173C0" w:rsidRPr="00C173C0" w:rsidRDefault="00C173C0" w:rsidP="00C173C0">
      <w:pPr>
        <w:rPr>
          <w:rFonts w:eastAsia="Calibri"/>
          <w:sz w:val="16"/>
        </w:rPr>
      </w:pPr>
      <w:r w:rsidRPr="00C173C0">
        <w:rPr>
          <w:rFonts w:eastAsia="Calibri"/>
          <w:highlight w:val="cyan"/>
          <w:u w:val="single"/>
        </w:rPr>
        <w:t xml:space="preserve">Democracy is in </w:t>
      </w:r>
      <w:r w:rsidRPr="00C173C0">
        <w:rPr>
          <w:rFonts w:eastAsia="Calibri"/>
          <w:b/>
          <w:iCs/>
          <w:highlight w:val="cyan"/>
          <w:u w:val="single"/>
          <w:bdr w:val="single" w:sz="8" w:space="0" w:color="auto"/>
        </w:rPr>
        <w:t>grave peril</w:t>
      </w:r>
      <w:r w:rsidRPr="00C173C0">
        <w:rPr>
          <w:rFonts w:eastAsia="Calibri"/>
          <w:u w:val="single"/>
        </w:rPr>
        <w:t xml:space="preserve">, but </w:t>
      </w:r>
      <w:r w:rsidRPr="00C173C0">
        <w:rPr>
          <w:rFonts w:eastAsia="Calibri"/>
          <w:highlight w:val="cyan"/>
          <w:u w:val="single"/>
        </w:rPr>
        <w:t xml:space="preserve">it is </w:t>
      </w:r>
      <w:r w:rsidRPr="00C173C0">
        <w:rPr>
          <w:rFonts w:eastAsia="Calibri"/>
          <w:b/>
          <w:iCs/>
          <w:highlight w:val="cyan"/>
          <w:u w:val="single"/>
          <w:bdr w:val="single" w:sz="8" w:space="0" w:color="auto"/>
        </w:rPr>
        <w:t>not dead</w:t>
      </w:r>
      <w:r w:rsidRPr="00C173C0">
        <w:rPr>
          <w:rFonts w:eastAsia="Calibri"/>
          <w:sz w:val="16"/>
        </w:rPr>
        <w:t xml:space="preserve">. </w:t>
      </w:r>
      <w:r w:rsidRPr="00C173C0">
        <w:rPr>
          <w:rFonts w:eastAsia="Calibri"/>
          <w:highlight w:val="cyan"/>
          <w:u w:val="single"/>
        </w:rPr>
        <w:t>Fascists depend on convincing us to give</w:t>
      </w:r>
      <w:r w:rsidRPr="00C173C0">
        <w:rPr>
          <w:rFonts w:eastAsia="Calibri"/>
          <w:u w:val="single"/>
        </w:rPr>
        <w:t xml:space="preserve"> our </w:t>
      </w:r>
      <w:r w:rsidRPr="00C173C0">
        <w:rPr>
          <w:rFonts w:eastAsia="Calibri"/>
          <w:highlight w:val="cyan"/>
          <w:u w:val="single"/>
        </w:rPr>
        <w:t>power away</w:t>
      </w:r>
      <w:r w:rsidRPr="00C173C0">
        <w:rPr>
          <w:rFonts w:eastAsia="Calibri"/>
          <w:u w:val="single"/>
        </w:rPr>
        <w:t xml:space="preserve"> and fall in line, that the fight is over and we </w:t>
      </w:r>
      <w:proofErr w:type="gramStart"/>
      <w:r w:rsidRPr="00C173C0">
        <w:rPr>
          <w:rFonts w:eastAsia="Calibri"/>
          <w:u w:val="single"/>
        </w:rPr>
        <w:t>lost</w:t>
      </w:r>
      <w:proofErr w:type="gramEnd"/>
      <w:r w:rsidRPr="00C173C0">
        <w:rPr>
          <w:rFonts w:eastAsia="Calibri"/>
          <w:sz w:val="16"/>
        </w:rPr>
        <w:t xml:space="preserve">. And while we must be clear-eyed about the threat, we must not do the fascists’ work for them by giving them powers they do not have. </w:t>
      </w:r>
      <w:r w:rsidRPr="00C173C0">
        <w:rPr>
          <w:rFonts w:eastAsia="Calibri"/>
          <w:highlight w:val="cyan"/>
          <w:u w:val="single"/>
        </w:rPr>
        <w:t>Trump wants to govern as a dictator</w:t>
      </w:r>
      <w:r w:rsidRPr="00C173C0">
        <w:rPr>
          <w:rFonts w:eastAsia="Calibri"/>
          <w:u w:val="single"/>
        </w:rPr>
        <w:t>, but he has the slimmest possible congressional majority and a grossly unpopular agenda</w:t>
      </w:r>
      <w:r w:rsidRPr="00C173C0">
        <w:rPr>
          <w:rFonts w:eastAsia="Calibri"/>
          <w:sz w:val="16"/>
        </w:rPr>
        <w:t>. Winning an election with 49.9% of the vote (of those who voted) does not make him a Dictator for Life and does not make Project 2025 the law of the land.</w:t>
      </w:r>
    </w:p>
    <w:p w14:paraId="1AFFED66" w14:textId="77777777" w:rsidR="00C173C0" w:rsidRPr="00C173C0" w:rsidRDefault="00C173C0" w:rsidP="00C173C0">
      <w:pPr>
        <w:rPr>
          <w:rFonts w:eastAsia="Calibri"/>
          <w:sz w:val="16"/>
        </w:rPr>
      </w:pPr>
      <w:r w:rsidRPr="00C173C0">
        <w:rPr>
          <w:rFonts w:eastAsia="Calibri"/>
          <w:sz w:val="16"/>
        </w:rPr>
        <w:t xml:space="preserve">The truth is that </w:t>
      </w:r>
      <w:r w:rsidRPr="00C173C0">
        <w:rPr>
          <w:rFonts w:eastAsia="Calibri"/>
          <w:u w:val="single"/>
        </w:rPr>
        <w:t>political power resides in many places</w:t>
      </w:r>
      <w:r w:rsidRPr="00C173C0">
        <w:rPr>
          <w:rFonts w:eastAsia="Calibri"/>
          <w:sz w:val="16"/>
        </w:rPr>
        <w:t xml:space="preserve"> — from local to state to federal. </w:t>
      </w:r>
      <w:r w:rsidRPr="00C173C0">
        <w:rPr>
          <w:rFonts w:eastAsia="Calibri"/>
          <w:highlight w:val="cyan"/>
          <w:u w:val="single"/>
        </w:rPr>
        <w:t>To stave off the fascists, we must</w:t>
      </w:r>
      <w:r w:rsidRPr="00C173C0">
        <w:rPr>
          <w:rFonts w:eastAsia="Calibri"/>
          <w:u w:val="single"/>
        </w:rPr>
        <w:t xml:space="preserve"> tap </w:t>
      </w:r>
      <w:r w:rsidRPr="00C173C0">
        <w:rPr>
          <w:rFonts w:eastAsia="Calibri"/>
          <w:sz w:val="16"/>
        </w:rPr>
        <w:t xml:space="preserve">into that power in every corner of our country. We must organize ourselves to block their attacks, break MAGA’s political strength, and build a winning majority coalition of our own. Leadership in this moment must come from regular people, not just politicians. Elected Democrats will need our encouragement, support, and cajoling to find their spines and fight back. Elected Republicans can and must break with MAGA or be held accountable for the harm they cause. This guide outlines concrete strategies and tactics that collectively will help us limit harm, </w:t>
      </w:r>
      <w:r w:rsidRPr="00C173C0">
        <w:rPr>
          <w:rFonts w:eastAsia="Calibri"/>
          <w:b/>
          <w:iCs/>
          <w:highlight w:val="cyan"/>
          <w:u w:val="single"/>
          <w:bdr w:val="single" w:sz="8" w:space="0" w:color="auto"/>
        </w:rPr>
        <w:t>win in 2026</w:t>
      </w:r>
      <w:r w:rsidRPr="00C173C0">
        <w:rPr>
          <w:rFonts w:eastAsia="Calibri"/>
          <w:sz w:val="16"/>
        </w:rPr>
        <w:t xml:space="preserve">, </w:t>
      </w:r>
      <w:r w:rsidRPr="00C173C0">
        <w:rPr>
          <w:rFonts w:eastAsia="Calibri"/>
          <w:u w:val="single"/>
        </w:rPr>
        <w:t xml:space="preserve">and </w:t>
      </w:r>
      <w:r w:rsidRPr="00C173C0">
        <w:rPr>
          <w:rFonts w:eastAsia="Calibri"/>
          <w:highlight w:val="cyan"/>
          <w:u w:val="single"/>
        </w:rPr>
        <w:t>throw MAGA out in</w:t>
      </w:r>
      <w:r w:rsidRPr="00C173C0">
        <w:rPr>
          <w:rFonts w:eastAsia="Calibri"/>
          <w:u w:val="single"/>
        </w:rPr>
        <w:t xml:space="preserve"> 20</w:t>
      </w:r>
      <w:r w:rsidRPr="00C173C0">
        <w:rPr>
          <w:rFonts w:eastAsia="Calibri"/>
          <w:highlight w:val="cyan"/>
          <w:u w:val="single"/>
        </w:rPr>
        <w:t>28</w:t>
      </w:r>
      <w:r w:rsidRPr="00C173C0">
        <w:rPr>
          <w:rFonts w:eastAsia="Calibri"/>
          <w:sz w:val="16"/>
        </w:rPr>
        <w:t>.</w:t>
      </w:r>
    </w:p>
    <w:p w14:paraId="67431827" w14:textId="77777777" w:rsidR="00C173C0" w:rsidRPr="00C173C0" w:rsidRDefault="00C173C0" w:rsidP="00C173C0">
      <w:pPr>
        <w:rPr>
          <w:rFonts w:eastAsia="Calibri"/>
          <w:sz w:val="16"/>
        </w:rPr>
      </w:pPr>
      <w:r w:rsidRPr="00C173C0">
        <w:rPr>
          <w:rFonts w:eastAsia="Calibri"/>
          <w:sz w:val="16"/>
        </w:rPr>
        <w:t xml:space="preserve">Eight years ago, we wrote the Indivisible Guide to organizing locally to pressure Congress and block the Trump agenda. Now, we’re offering our best advice on how everyday people can organize to stop Trump 2.0. There’s a lot we don’t know about what needs to be done. We’ll need to learn and experiment as we go. But we hope that this guide will be useful for people across the country who are grappling with what they can do </w:t>
      </w:r>
      <w:proofErr w:type="gramStart"/>
      <w:r w:rsidRPr="00C173C0">
        <w:rPr>
          <w:rFonts w:eastAsia="Calibri"/>
          <w:sz w:val="16"/>
        </w:rPr>
        <w:t>in</w:t>
      </w:r>
      <w:proofErr w:type="gramEnd"/>
      <w:r w:rsidRPr="00C173C0">
        <w:rPr>
          <w:rFonts w:eastAsia="Calibri"/>
          <w:sz w:val="16"/>
        </w:rPr>
        <w:t xml:space="preserve"> this moment.</w:t>
      </w:r>
    </w:p>
    <w:p w14:paraId="14026F8E" w14:textId="77777777" w:rsidR="00C173C0" w:rsidRPr="00C173C0" w:rsidRDefault="00C173C0" w:rsidP="00C173C0">
      <w:pPr>
        <w:rPr>
          <w:rFonts w:eastAsia="Calibri"/>
          <w:sz w:val="16"/>
        </w:rPr>
      </w:pPr>
      <w:r w:rsidRPr="00C173C0">
        <w:rPr>
          <w:rFonts w:eastAsia="Calibri"/>
          <w:highlight w:val="cyan"/>
          <w:u w:val="single"/>
        </w:rPr>
        <w:t>Our</w:t>
      </w:r>
      <w:r w:rsidRPr="00C173C0">
        <w:rPr>
          <w:rFonts w:eastAsia="Calibri"/>
          <w:u w:val="single"/>
        </w:rPr>
        <w:t xml:space="preserve"> shared </w:t>
      </w:r>
      <w:r w:rsidRPr="00C173C0">
        <w:rPr>
          <w:rFonts w:eastAsia="Calibri"/>
          <w:highlight w:val="cyan"/>
          <w:u w:val="single"/>
        </w:rPr>
        <w:t>future depends on</w:t>
      </w:r>
      <w:r w:rsidRPr="00C173C0">
        <w:rPr>
          <w:rFonts w:eastAsia="Calibri"/>
          <w:u w:val="single"/>
        </w:rPr>
        <w:t xml:space="preserve"> everyday </w:t>
      </w:r>
      <w:r w:rsidRPr="00C173C0">
        <w:rPr>
          <w:rFonts w:eastAsia="Calibri"/>
          <w:highlight w:val="cyan"/>
          <w:u w:val="single"/>
        </w:rPr>
        <w:t>Americans choosing to fight</w:t>
      </w:r>
      <w:r w:rsidRPr="00C173C0">
        <w:rPr>
          <w:rFonts w:eastAsia="Calibri"/>
          <w:u w:val="single"/>
        </w:rPr>
        <w:t xml:space="preserve"> back</w:t>
      </w:r>
      <w:r w:rsidRPr="00C173C0">
        <w:rPr>
          <w:rFonts w:eastAsia="Calibri"/>
          <w:sz w:val="16"/>
        </w:rPr>
        <w:t xml:space="preserve">. We believe each of us has a role to play — in blue states, red states, and political battlegrounds across America. We believe MAGA will seek to divide and conquer us, isolating us one by one </w:t>
      </w:r>
      <w:proofErr w:type="gramStart"/>
      <w:r w:rsidRPr="00C173C0">
        <w:rPr>
          <w:rFonts w:eastAsia="Calibri"/>
          <w:sz w:val="16"/>
        </w:rPr>
        <w:t>in an attempt to</w:t>
      </w:r>
      <w:proofErr w:type="gramEnd"/>
      <w:r w:rsidRPr="00C173C0">
        <w:rPr>
          <w:rFonts w:eastAsia="Calibri"/>
          <w:sz w:val="16"/>
        </w:rPr>
        <w:t xml:space="preserve"> fracture our resolve. We believe standing together, Indivisible, is the only way to protect our families, our neighbors, and our democracy. And we believe that we will win.</w:t>
      </w:r>
    </w:p>
    <w:p w14:paraId="3C7E56D4" w14:textId="77777777" w:rsidR="00C173C0" w:rsidRPr="00C173C0" w:rsidRDefault="00C173C0" w:rsidP="00C173C0">
      <w:pPr>
        <w:rPr>
          <w:rFonts w:eastAsia="Calibri"/>
          <w:sz w:val="16"/>
        </w:rPr>
      </w:pPr>
      <w:r w:rsidRPr="00C173C0">
        <w:rPr>
          <w:rFonts w:eastAsia="Calibri"/>
          <w:sz w:val="16"/>
        </w:rPr>
        <w:t xml:space="preserve">Chapter 1: What Happened and Why it Matters. Heading into the 2024 election, Americans were angry about inflation and frustrated with the status quo. Some voters either flipped to Trump or didn’t vote at all. That gave Trump the margins to win — but it doesn’t give him a mandate for dictatorship or Project 2025. </w:t>
      </w:r>
      <w:r w:rsidRPr="00C173C0">
        <w:rPr>
          <w:rFonts w:eastAsia="Calibri"/>
          <w:u w:val="single"/>
        </w:rPr>
        <w:t>Americans</w:t>
      </w:r>
      <w:r w:rsidRPr="00C173C0">
        <w:rPr>
          <w:rFonts w:eastAsia="Calibri"/>
          <w:sz w:val="16"/>
        </w:rPr>
        <w:t xml:space="preserve"> of all stripes </w:t>
      </w:r>
      <w:r w:rsidRPr="00C173C0">
        <w:rPr>
          <w:rFonts w:eastAsia="Calibri"/>
          <w:u w:val="single"/>
        </w:rPr>
        <w:t>are</w:t>
      </w:r>
      <w:r w:rsidRPr="00C173C0">
        <w:rPr>
          <w:rFonts w:eastAsia="Calibri"/>
          <w:sz w:val="16"/>
        </w:rPr>
        <w:t xml:space="preserve"> going to be </w:t>
      </w:r>
      <w:r w:rsidRPr="00C173C0">
        <w:rPr>
          <w:rFonts w:eastAsia="Calibri"/>
          <w:u w:val="single"/>
        </w:rPr>
        <w:t>pissed</w:t>
      </w:r>
      <w:r w:rsidRPr="00C173C0">
        <w:rPr>
          <w:rFonts w:eastAsia="Calibri"/>
          <w:sz w:val="16"/>
        </w:rPr>
        <w:t xml:space="preserve"> when Trump 2.0 comes to town dressed in chaos, corruption, and cruelty. We can stoke that backlash to break up their coalition and build ours.</w:t>
      </w:r>
    </w:p>
    <w:p w14:paraId="55D5DE5A" w14:textId="77777777" w:rsidR="00C173C0" w:rsidRPr="00C173C0" w:rsidRDefault="00C173C0" w:rsidP="00C173C0">
      <w:pPr>
        <w:rPr>
          <w:rFonts w:eastAsia="Calibri"/>
          <w:sz w:val="16"/>
        </w:rPr>
      </w:pPr>
      <w:r w:rsidRPr="00C173C0">
        <w:rPr>
          <w:rFonts w:eastAsia="Calibri"/>
          <w:sz w:val="16"/>
        </w:rPr>
        <w:t xml:space="preserve">Chapter 2: A Quick Primer on Constituent Power. </w:t>
      </w:r>
      <w:r w:rsidRPr="00C173C0">
        <w:rPr>
          <w:rFonts w:eastAsia="Calibri"/>
          <w:u w:val="single"/>
        </w:rPr>
        <w:t>Trump wants us to believe that the presidency is all-powerful. It ain’t true</w:t>
      </w:r>
      <w:r w:rsidRPr="00C173C0">
        <w:rPr>
          <w:rFonts w:eastAsia="Calibri"/>
          <w:sz w:val="16"/>
        </w:rPr>
        <w:t xml:space="preserve">. Political power in our democracy overlaps between local, state, and federal electeds. Your power comes from your ability to be a source of support (or a pain in the ass) to those electeds. You can use this power to get them to stand up to Trump 2.0 or face political consequences. We review the basics of constituent power — what it is, how it works, and how yours can do the </w:t>
      </w:r>
      <w:proofErr w:type="gramStart"/>
      <w:r w:rsidRPr="00C173C0">
        <w:rPr>
          <w:rFonts w:eastAsia="Calibri"/>
          <w:sz w:val="16"/>
        </w:rPr>
        <w:t>most good</w:t>
      </w:r>
      <w:proofErr w:type="gramEnd"/>
      <w:r w:rsidRPr="00C173C0">
        <w:rPr>
          <w:rFonts w:eastAsia="Calibri"/>
          <w:sz w:val="16"/>
        </w:rPr>
        <w:t xml:space="preserve"> in this moment where you live.</w:t>
      </w:r>
    </w:p>
    <w:p w14:paraId="08C00CA6" w14:textId="77777777" w:rsidR="00C173C0" w:rsidRPr="00C173C0" w:rsidRDefault="00C173C0" w:rsidP="00C173C0">
      <w:pPr>
        <w:rPr>
          <w:rFonts w:eastAsia="Calibri"/>
          <w:sz w:val="16"/>
        </w:rPr>
      </w:pPr>
      <w:r w:rsidRPr="00C173C0">
        <w:rPr>
          <w:rFonts w:eastAsia="Calibri"/>
          <w:sz w:val="16"/>
        </w:rPr>
        <w:t xml:space="preserve">Chapter 3: The Plan to Get Through the Next 2 Years. </w:t>
      </w:r>
      <w:r w:rsidRPr="00C173C0">
        <w:rPr>
          <w:rFonts w:eastAsia="Calibri"/>
          <w:highlight w:val="cyan"/>
          <w:u w:val="single"/>
        </w:rPr>
        <w:t>Our best chance to get through</w:t>
      </w:r>
      <w:r w:rsidRPr="00C173C0">
        <w:rPr>
          <w:rFonts w:eastAsia="Calibri"/>
          <w:u w:val="single"/>
        </w:rPr>
        <w:t xml:space="preserve"> this era </w:t>
      </w:r>
      <w:r w:rsidRPr="00C173C0">
        <w:rPr>
          <w:rFonts w:eastAsia="Calibri"/>
          <w:highlight w:val="cyan"/>
          <w:u w:val="single"/>
        </w:rPr>
        <w:t>with</w:t>
      </w:r>
      <w:r w:rsidRPr="00C173C0">
        <w:rPr>
          <w:rFonts w:eastAsia="Calibri"/>
          <w:u w:val="single"/>
        </w:rPr>
        <w:t xml:space="preserve"> some amount of </w:t>
      </w:r>
      <w:r w:rsidRPr="00C173C0">
        <w:rPr>
          <w:rFonts w:eastAsia="Calibri"/>
          <w:highlight w:val="cyan"/>
          <w:u w:val="single"/>
        </w:rPr>
        <w:t>democracy intact is</w:t>
      </w:r>
      <w:r w:rsidRPr="00C173C0">
        <w:rPr>
          <w:rFonts w:eastAsia="Calibri"/>
          <w:sz w:val="16"/>
        </w:rPr>
        <w:t xml:space="preserve"> to hang on until 20</w:t>
      </w:r>
      <w:r w:rsidRPr="00C173C0">
        <w:rPr>
          <w:rFonts w:eastAsia="Calibri"/>
          <w:b/>
          <w:iCs/>
          <w:highlight w:val="cyan"/>
          <w:u w:val="single"/>
          <w:bdr w:val="single" w:sz="8" w:space="0" w:color="auto"/>
        </w:rPr>
        <w:t>26</w:t>
      </w:r>
      <w:r w:rsidRPr="00C173C0">
        <w:rPr>
          <w:rFonts w:eastAsia="Calibri"/>
          <w:sz w:val="16"/>
        </w:rPr>
        <w:t xml:space="preserve"> and </w:t>
      </w:r>
      <w:r w:rsidRPr="00C173C0">
        <w:rPr>
          <w:rFonts w:eastAsia="Calibri"/>
          <w:b/>
          <w:iCs/>
          <w:highlight w:val="cyan"/>
          <w:u w:val="single"/>
          <w:bdr w:val="single" w:sz="8" w:space="0" w:color="auto"/>
        </w:rPr>
        <w:t>win</w:t>
      </w:r>
      <w:r w:rsidRPr="00C173C0">
        <w:rPr>
          <w:rFonts w:eastAsia="Calibri"/>
          <w:sz w:val="16"/>
        </w:rPr>
        <w:t xml:space="preserve"> big in the midterms — </w:t>
      </w:r>
      <w:r w:rsidRPr="00C173C0">
        <w:rPr>
          <w:rFonts w:eastAsia="Calibri"/>
          <w:u w:val="single"/>
        </w:rPr>
        <w:t>breaking Trump’s hold on Congress and making sure election deniers and saboteurs aren’t in charge of the 2028 election</w:t>
      </w:r>
      <w:r w:rsidRPr="00C173C0">
        <w:rPr>
          <w:rFonts w:eastAsia="Calibri"/>
          <w:sz w:val="16"/>
        </w:rPr>
        <w:t>. We’ve boiled it down to three big plays:</w:t>
      </w:r>
    </w:p>
    <w:p w14:paraId="4AB1E9A3" w14:textId="77777777" w:rsidR="00C173C0" w:rsidRPr="00C173C0" w:rsidRDefault="00C173C0" w:rsidP="00C173C0">
      <w:pPr>
        <w:rPr>
          <w:rFonts w:eastAsia="Calibri"/>
          <w:sz w:val="16"/>
        </w:rPr>
      </w:pPr>
      <w:r w:rsidRPr="00C173C0">
        <w:rPr>
          <w:rFonts w:eastAsia="Calibri"/>
          <w:sz w:val="16"/>
        </w:rPr>
        <w:t xml:space="preserve">We will all throw in to say NO to the Project 2025 agenda pushed by the White House and Congress. We’ll stop what we can and pick strategic fights to drive national backlash to </w:t>
      </w:r>
      <w:r w:rsidRPr="00C173C0">
        <w:rPr>
          <w:rFonts w:eastAsia="Calibri"/>
          <w:b/>
          <w:iCs/>
          <w:u w:val="single"/>
          <w:bdr w:val="single" w:sz="8" w:space="0" w:color="auto"/>
        </w:rPr>
        <w:t>win in 2026</w:t>
      </w:r>
      <w:r w:rsidRPr="00C173C0">
        <w:rPr>
          <w:rFonts w:eastAsia="Calibri"/>
          <w:sz w:val="16"/>
        </w:rPr>
        <w:t>.</w:t>
      </w:r>
    </w:p>
    <w:p w14:paraId="265CE7EF" w14:textId="77777777" w:rsidR="00C173C0" w:rsidRPr="00C173C0" w:rsidRDefault="00C173C0" w:rsidP="00C173C0">
      <w:pPr>
        <w:rPr>
          <w:rFonts w:eastAsia="Calibri"/>
          <w:sz w:val="16"/>
        </w:rPr>
      </w:pPr>
      <w:r w:rsidRPr="00C173C0">
        <w:rPr>
          <w:rFonts w:eastAsia="Calibri"/>
          <w:sz w:val="16"/>
        </w:rPr>
        <w:t>We will play hardball wherever we’ve got Democrats in local, city, or state office — pushing them to block, delay, and challenge MAGA’s attacks.</w:t>
      </w:r>
    </w:p>
    <w:p w14:paraId="553A8DDF" w14:textId="77777777" w:rsidR="00C173C0" w:rsidRPr="00C173C0" w:rsidRDefault="00C173C0" w:rsidP="00C173C0">
      <w:pPr>
        <w:rPr>
          <w:rFonts w:eastAsia="Calibri"/>
          <w:sz w:val="16"/>
        </w:rPr>
      </w:pPr>
      <w:r w:rsidRPr="00C173C0">
        <w:rPr>
          <w:rFonts w:eastAsia="Calibri"/>
          <w:sz w:val="16"/>
        </w:rPr>
        <w:t>We will work to protect and win elections — defending against election deniers in swing states and turning all that national backlash into an electoral majority coalition that delivers big wins in 2026.</w:t>
      </w:r>
    </w:p>
    <w:p w14:paraId="426179E1" w14:textId="77777777" w:rsidR="00C173C0" w:rsidRPr="00C173C0" w:rsidRDefault="00C173C0" w:rsidP="00C173C0">
      <w:pPr>
        <w:rPr>
          <w:rFonts w:eastAsia="Calibri"/>
          <w:sz w:val="16"/>
        </w:rPr>
      </w:pPr>
      <w:r w:rsidRPr="00C173C0">
        <w:rPr>
          <w:rFonts w:eastAsia="Calibri"/>
          <w:sz w:val="16"/>
        </w:rPr>
        <w:t xml:space="preserve">You’ll plug into the plays that make the most sense for where you live and the leverage you have. </w:t>
      </w:r>
      <w:r w:rsidRPr="00C173C0">
        <w:rPr>
          <w:rFonts w:eastAsia="Calibri"/>
          <w:b/>
          <w:iCs/>
          <w:highlight w:val="cyan"/>
          <w:u w:val="single"/>
          <w:bdr w:val="single" w:sz="8" w:space="0" w:color="auto"/>
        </w:rPr>
        <w:t>Think of it as</w:t>
      </w:r>
      <w:r w:rsidRPr="00C173C0">
        <w:rPr>
          <w:rFonts w:eastAsia="Calibri"/>
          <w:sz w:val="16"/>
        </w:rPr>
        <w:t xml:space="preserve"> a giant national </w:t>
      </w:r>
      <w:r w:rsidRPr="00C173C0">
        <w:rPr>
          <w:rFonts w:eastAsia="Calibri"/>
          <w:b/>
          <w:iCs/>
          <w:highlight w:val="cyan"/>
          <w:u w:val="single"/>
          <w:bdr w:val="single" w:sz="8" w:space="0" w:color="auto"/>
        </w:rPr>
        <w:t>pro-democracy</w:t>
      </w:r>
      <w:r w:rsidRPr="00C173C0">
        <w:rPr>
          <w:rFonts w:eastAsia="Calibri"/>
          <w:sz w:val="16"/>
        </w:rPr>
        <w:t xml:space="preserve"> team — some of us are playing offense, some are playing defense, but if we all play our roles, </w:t>
      </w:r>
      <w:r w:rsidRPr="00C173C0">
        <w:rPr>
          <w:rFonts w:eastAsia="Calibri"/>
          <w:b/>
          <w:iCs/>
          <w:highlight w:val="cyan"/>
          <w:u w:val="single"/>
          <w:bdr w:val="single" w:sz="8" w:space="0" w:color="auto"/>
        </w:rPr>
        <w:t>we’ll make it through together</w:t>
      </w:r>
      <w:r w:rsidRPr="00C173C0">
        <w:rPr>
          <w:rFonts w:eastAsia="Calibri"/>
          <w:sz w:val="16"/>
        </w:rPr>
        <w:t>.</w:t>
      </w:r>
    </w:p>
    <w:p w14:paraId="308D8CB9" w14:textId="77777777" w:rsidR="00C173C0" w:rsidRPr="00C173C0" w:rsidRDefault="00C173C0" w:rsidP="00C173C0">
      <w:pPr>
        <w:keepNext/>
        <w:keepLines/>
        <w:spacing w:before="40" w:after="0"/>
        <w:outlineLvl w:val="3"/>
        <w:rPr>
          <w:rFonts w:eastAsia="Times New Roman" w:cs="Times New Roman"/>
          <w:b/>
          <w:iCs/>
          <w:sz w:val="26"/>
        </w:rPr>
      </w:pPr>
      <w:r w:rsidRPr="00C173C0">
        <w:rPr>
          <w:rFonts w:eastAsia="Times New Roman" w:cs="Times New Roman"/>
          <w:b/>
          <w:iCs/>
          <w:sz w:val="26"/>
        </w:rPr>
        <w:t>Dem House ends MAGA</w:t>
      </w:r>
    </w:p>
    <w:p w14:paraId="415C62D5" w14:textId="77777777" w:rsidR="00C173C0" w:rsidRPr="00C173C0" w:rsidRDefault="00C173C0" w:rsidP="00C173C0">
      <w:pPr>
        <w:rPr>
          <w:rFonts w:eastAsia="Calibri"/>
        </w:rPr>
      </w:pPr>
      <w:r w:rsidRPr="00C173C0">
        <w:rPr>
          <w:rFonts w:eastAsia="Calibri"/>
          <w:b/>
          <w:bCs/>
          <w:sz w:val="26"/>
        </w:rPr>
        <w:t>MVP 25</w:t>
      </w:r>
      <w:r w:rsidRPr="00C173C0">
        <w:rPr>
          <w:rFonts w:eastAsia="Calibri"/>
        </w:rPr>
        <w:t xml:space="preserve"> (Movement Voter Project, “How Do We Stop Trump? Flip the House in 2026. Here's the Plan.,” https://movement.vote/blog/2025-06-23-how-do-we-stop-trump-flip-the-house-in-2026-heres-the-plan/)</w:t>
      </w:r>
    </w:p>
    <w:p w14:paraId="1048661D" w14:textId="77777777" w:rsidR="00C173C0" w:rsidRPr="00C173C0" w:rsidRDefault="00C173C0" w:rsidP="00C173C0">
      <w:pPr>
        <w:rPr>
          <w:rFonts w:eastAsia="Calibri"/>
          <w:sz w:val="16"/>
        </w:rPr>
      </w:pPr>
      <w:r w:rsidRPr="00C173C0">
        <w:rPr>
          <w:rFonts w:eastAsia="Calibri"/>
          <w:highlight w:val="cyan"/>
          <w:u w:val="single"/>
        </w:rPr>
        <w:t>Political assassinations</w:t>
      </w:r>
      <w:r w:rsidRPr="00C173C0">
        <w:rPr>
          <w:rFonts w:eastAsia="Calibri"/>
          <w:sz w:val="16"/>
        </w:rPr>
        <w:t xml:space="preserve">. </w:t>
      </w:r>
      <w:r w:rsidRPr="00C173C0">
        <w:rPr>
          <w:rFonts w:eastAsia="Calibri"/>
          <w:b/>
          <w:iCs/>
          <w:highlight w:val="cyan"/>
          <w:u w:val="single"/>
          <w:bdr w:val="single" w:sz="8" w:space="0" w:color="auto"/>
        </w:rPr>
        <w:t>War in the Mid</w:t>
      </w:r>
      <w:r w:rsidRPr="00C173C0">
        <w:rPr>
          <w:rFonts w:eastAsia="Calibri"/>
          <w:b/>
          <w:iCs/>
          <w:u w:val="single"/>
          <w:bdr w:val="single" w:sz="8" w:space="0" w:color="auto"/>
        </w:rPr>
        <w:t xml:space="preserve">dle </w:t>
      </w:r>
      <w:r w:rsidRPr="00C173C0">
        <w:rPr>
          <w:rFonts w:eastAsia="Calibri"/>
          <w:b/>
          <w:iCs/>
          <w:highlight w:val="cyan"/>
          <w:u w:val="single"/>
          <w:bdr w:val="single" w:sz="8" w:space="0" w:color="auto"/>
        </w:rPr>
        <w:t>East</w:t>
      </w:r>
      <w:r w:rsidRPr="00C173C0">
        <w:rPr>
          <w:rFonts w:eastAsia="Calibri"/>
          <w:sz w:val="16"/>
        </w:rPr>
        <w:t>. Looming legislation to steal from the poor to give to the rich. It's easy to feel overwhelmed, but it's also more important than ever to put our time, money, and energy where it can make a real impact.</w:t>
      </w:r>
    </w:p>
    <w:p w14:paraId="44822D1E" w14:textId="77777777" w:rsidR="00C173C0" w:rsidRPr="00C173C0" w:rsidRDefault="00C173C0" w:rsidP="00C173C0">
      <w:pPr>
        <w:rPr>
          <w:rFonts w:eastAsia="Calibri"/>
          <w:sz w:val="16"/>
        </w:rPr>
      </w:pPr>
      <w:r w:rsidRPr="00C173C0">
        <w:rPr>
          <w:rFonts w:eastAsia="Calibri"/>
          <w:u w:val="single"/>
        </w:rPr>
        <w:t xml:space="preserve">One of </w:t>
      </w:r>
      <w:r w:rsidRPr="00C173C0">
        <w:rPr>
          <w:rFonts w:eastAsia="Calibri"/>
          <w:highlight w:val="cyan"/>
          <w:u w:val="single"/>
        </w:rPr>
        <w:t>the most effective thing</w:t>
      </w:r>
      <w:r w:rsidRPr="00C173C0">
        <w:rPr>
          <w:rFonts w:eastAsia="Calibri"/>
          <w:u w:val="single"/>
        </w:rPr>
        <w:t xml:space="preserve">s we can do </w:t>
      </w:r>
      <w:r w:rsidRPr="00C173C0">
        <w:rPr>
          <w:rFonts w:eastAsia="Calibri"/>
          <w:highlight w:val="cyan"/>
          <w:u w:val="single"/>
        </w:rPr>
        <w:t>to stop</w:t>
      </w:r>
      <w:r w:rsidRPr="00C173C0">
        <w:rPr>
          <w:rFonts w:eastAsia="Calibri"/>
          <w:u w:val="single"/>
        </w:rPr>
        <w:t xml:space="preserve"> the </w:t>
      </w:r>
      <w:r w:rsidRPr="00C173C0">
        <w:rPr>
          <w:rFonts w:eastAsia="Calibri"/>
          <w:highlight w:val="cyan"/>
          <w:u w:val="single"/>
        </w:rPr>
        <w:t>Trump</w:t>
      </w:r>
      <w:r w:rsidRPr="00C173C0">
        <w:rPr>
          <w:rFonts w:eastAsia="Calibri"/>
          <w:u w:val="single"/>
        </w:rPr>
        <w:t xml:space="preserve"> regime </w:t>
      </w:r>
      <w:r w:rsidRPr="00C173C0">
        <w:rPr>
          <w:rFonts w:eastAsia="Calibri"/>
          <w:highlight w:val="cyan"/>
          <w:u w:val="single"/>
        </w:rPr>
        <w:t>is to flip the</w:t>
      </w:r>
      <w:r w:rsidRPr="00C173C0">
        <w:rPr>
          <w:rFonts w:eastAsia="Calibri"/>
          <w:u w:val="single"/>
        </w:rPr>
        <w:t xml:space="preserve"> U.S. </w:t>
      </w:r>
      <w:r w:rsidRPr="00C173C0">
        <w:rPr>
          <w:rFonts w:eastAsia="Calibri"/>
          <w:highlight w:val="cyan"/>
          <w:u w:val="single"/>
        </w:rPr>
        <w:t>House in</w:t>
      </w:r>
      <w:r w:rsidRPr="00C173C0">
        <w:rPr>
          <w:rFonts w:eastAsia="Calibri"/>
          <w:u w:val="single"/>
        </w:rPr>
        <w:t xml:space="preserve"> November </w:t>
      </w:r>
      <w:r w:rsidRPr="00C173C0">
        <w:rPr>
          <w:rFonts w:eastAsia="Calibri"/>
          <w:highlight w:val="cyan"/>
          <w:u w:val="single"/>
        </w:rPr>
        <w:t>2026</w:t>
      </w:r>
      <w:r w:rsidRPr="00C173C0">
        <w:rPr>
          <w:rFonts w:eastAsia="Calibri"/>
          <w:sz w:val="16"/>
        </w:rPr>
        <w:t xml:space="preserve"> — and to do that, one of our smartest moves right now is to fund year-round local organizing in the key districts we need to win.</w:t>
      </w:r>
    </w:p>
    <w:p w14:paraId="5109B5C8" w14:textId="77777777" w:rsidR="00C173C0" w:rsidRPr="00C173C0" w:rsidRDefault="00C173C0" w:rsidP="00C173C0">
      <w:pPr>
        <w:rPr>
          <w:rFonts w:eastAsia="Calibri"/>
          <w:sz w:val="16"/>
        </w:rPr>
      </w:pPr>
      <w:r w:rsidRPr="00C173C0">
        <w:rPr>
          <w:rFonts w:eastAsia="Calibri"/>
          <w:sz w:val="16"/>
        </w:rPr>
        <w:t>Read the plan:</w:t>
      </w:r>
    </w:p>
    <w:p w14:paraId="7C8FAA58" w14:textId="77777777" w:rsidR="00C173C0" w:rsidRPr="00C173C0" w:rsidRDefault="00C173C0" w:rsidP="00C173C0">
      <w:pPr>
        <w:rPr>
          <w:rFonts w:eastAsia="Calibri"/>
          <w:sz w:val="16"/>
        </w:rPr>
      </w:pPr>
      <w:r w:rsidRPr="00C173C0">
        <w:rPr>
          <w:rFonts w:eastAsia="Calibri"/>
          <w:sz w:val="16"/>
        </w:rPr>
        <w:t xml:space="preserve">Read MVP's 2026 U.S. House Strategy here. </w:t>
      </w:r>
    </w:p>
    <w:p w14:paraId="2E86F95E" w14:textId="77777777" w:rsidR="00C173C0" w:rsidRPr="00C173C0" w:rsidRDefault="00C173C0" w:rsidP="00C173C0">
      <w:pPr>
        <w:rPr>
          <w:rFonts w:eastAsia="Calibri"/>
          <w:sz w:val="16"/>
        </w:rPr>
      </w:pPr>
      <w:r w:rsidRPr="00C173C0">
        <w:rPr>
          <w:rFonts w:eastAsia="Calibri"/>
          <w:sz w:val="16"/>
        </w:rPr>
        <w:t>Why focus on winning the House?</w:t>
      </w:r>
    </w:p>
    <w:p w14:paraId="0B194752" w14:textId="77777777" w:rsidR="00C173C0" w:rsidRPr="00C173C0" w:rsidRDefault="00C173C0" w:rsidP="00C173C0">
      <w:pPr>
        <w:rPr>
          <w:rFonts w:eastAsia="Calibri"/>
          <w:sz w:val="16"/>
        </w:rPr>
      </w:pPr>
      <w:r w:rsidRPr="00C173C0">
        <w:rPr>
          <w:rFonts w:eastAsia="Calibri"/>
          <w:highlight w:val="cyan"/>
          <w:u w:val="single"/>
        </w:rPr>
        <w:t>A Democratic House</w:t>
      </w:r>
      <w:r w:rsidRPr="00C173C0">
        <w:rPr>
          <w:rFonts w:eastAsia="Calibri"/>
          <w:u w:val="single"/>
        </w:rPr>
        <w:t xml:space="preserve"> in 2027 </w:t>
      </w:r>
      <w:r w:rsidRPr="00C173C0">
        <w:rPr>
          <w:rFonts w:eastAsia="Calibri"/>
          <w:highlight w:val="cyan"/>
          <w:u w:val="single"/>
        </w:rPr>
        <w:t>will</w:t>
      </w:r>
      <w:r w:rsidRPr="00C173C0">
        <w:rPr>
          <w:rFonts w:eastAsia="Calibri"/>
          <w:sz w:val="16"/>
        </w:rPr>
        <w:t>:</w:t>
      </w:r>
    </w:p>
    <w:p w14:paraId="63D1C2CB" w14:textId="77777777" w:rsidR="00C173C0" w:rsidRPr="00C173C0" w:rsidRDefault="00C173C0" w:rsidP="00C173C0">
      <w:pPr>
        <w:numPr>
          <w:ilvl w:val="0"/>
          <w:numId w:val="16"/>
        </w:numPr>
        <w:contextualSpacing/>
        <w:rPr>
          <w:rFonts w:eastAsia="Calibri"/>
          <w:sz w:val="16"/>
        </w:rPr>
      </w:pPr>
      <w:r w:rsidRPr="00C173C0">
        <w:rPr>
          <w:rFonts w:eastAsia="Calibri"/>
          <w:b/>
          <w:iCs/>
          <w:highlight w:val="cyan"/>
          <w:u w:val="single"/>
          <w:bdr w:val="single" w:sz="8" w:space="0" w:color="auto"/>
        </w:rPr>
        <w:t>Block MAGA legislation</w:t>
      </w:r>
      <w:r w:rsidRPr="00C173C0">
        <w:rPr>
          <w:rFonts w:eastAsia="Calibri"/>
          <w:sz w:val="16"/>
        </w:rPr>
        <w:t>,</w:t>
      </w:r>
    </w:p>
    <w:p w14:paraId="012AD3D2" w14:textId="77777777" w:rsidR="00C173C0" w:rsidRPr="00C173C0" w:rsidRDefault="00C173C0" w:rsidP="00C173C0">
      <w:pPr>
        <w:numPr>
          <w:ilvl w:val="0"/>
          <w:numId w:val="15"/>
        </w:numPr>
        <w:contextualSpacing/>
        <w:rPr>
          <w:rFonts w:eastAsia="Calibri"/>
          <w:sz w:val="16"/>
        </w:rPr>
      </w:pPr>
      <w:r w:rsidRPr="00C173C0">
        <w:rPr>
          <w:rFonts w:eastAsia="Calibri"/>
          <w:u w:val="single"/>
        </w:rPr>
        <w:t xml:space="preserve">Launch investigations and issue subpoenas to </w:t>
      </w:r>
      <w:r w:rsidRPr="00C173C0">
        <w:rPr>
          <w:rFonts w:eastAsia="Calibri"/>
          <w:b/>
          <w:iCs/>
          <w:highlight w:val="cyan"/>
          <w:u w:val="single"/>
          <w:bdr w:val="single" w:sz="8" w:space="0" w:color="auto"/>
        </w:rPr>
        <w:t>expose Trump's corruption</w:t>
      </w:r>
      <w:r w:rsidRPr="00C173C0">
        <w:rPr>
          <w:rFonts w:eastAsia="Calibri"/>
          <w:sz w:val="16"/>
        </w:rPr>
        <w:t>,</w:t>
      </w:r>
    </w:p>
    <w:p w14:paraId="630CCC3F" w14:textId="77777777" w:rsidR="00C173C0" w:rsidRPr="00C173C0" w:rsidRDefault="00C173C0" w:rsidP="00C173C0">
      <w:pPr>
        <w:numPr>
          <w:ilvl w:val="0"/>
          <w:numId w:val="15"/>
        </w:numPr>
        <w:contextualSpacing/>
        <w:rPr>
          <w:rFonts w:eastAsia="Calibri"/>
          <w:sz w:val="16"/>
        </w:rPr>
      </w:pPr>
      <w:r w:rsidRPr="00C173C0">
        <w:rPr>
          <w:rFonts w:eastAsia="Calibri"/>
          <w:b/>
          <w:iCs/>
          <w:highlight w:val="cyan"/>
          <w:u w:val="single"/>
          <w:bdr w:val="single" w:sz="8" w:space="0" w:color="auto"/>
        </w:rPr>
        <w:t>Sue the admin</w:t>
      </w:r>
      <w:r w:rsidRPr="00C173C0">
        <w:rPr>
          <w:rFonts w:eastAsia="Calibri"/>
          <w:u w:val="single"/>
        </w:rPr>
        <w:t xml:space="preserve">istration </w:t>
      </w:r>
      <w:r w:rsidRPr="00C173C0">
        <w:rPr>
          <w:rFonts w:eastAsia="Calibri"/>
          <w:highlight w:val="cyan"/>
          <w:u w:val="single"/>
        </w:rPr>
        <w:t>for violating the</w:t>
      </w:r>
      <w:r w:rsidRPr="00C173C0">
        <w:rPr>
          <w:rFonts w:eastAsia="Calibri"/>
          <w:u w:val="single"/>
        </w:rPr>
        <w:t xml:space="preserve"> U.S. </w:t>
      </w:r>
      <w:r w:rsidRPr="00C173C0">
        <w:rPr>
          <w:rFonts w:eastAsia="Calibri"/>
          <w:highlight w:val="cyan"/>
          <w:u w:val="single"/>
        </w:rPr>
        <w:t>Constitution, and</w:t>
      </w:r>
      <w:r w:rsidRPr="00C173C0">
        <w:rPr>
          <w:rFonts w:eastAsia="Calibri"/>
          <w:sz w:val="16"/>
        </w:rPr>
        <w:t xml:space="preserve">, </w:t>
      </w:r>
    </w:p>
    <w:p w14:paraId="7D046620" w14:textId="77777777" w:rsidR="00C173C0" w:rsidRPr="00C173C0" w:rsidRDefault="00C173C0" w:rsidP="00C173C0">
      <w:pPr>
        <w:numPr>
          <w:ilvl w:val="0"/>
          <w:numId w:val="15"/>
        </w:numPr>
        <w:contextualSpacing/>
        <w:rPr>
          <w:rFonts w:eastAsia="Calibri"/>
          <w:sz w:val="16"/>
        </w:rPr>
      </w:pPr>
      <w:r w:rsidRPr="00C173C0">
        <w:rPr>
          <w:rFonts w:eastAsia="Calibri"/>
          <w:highlight w:val="cyan"/>
          <w:u w:val="single"/>
        </w:rPr>
        <w:t xml:space="preserve">Be a </w:t>
      </w:r>
      <w:proofErr w:type="gramStart"/>
      <w:r w:rsidRPr="00C173C0">
        <w:rPr>
          <w:rFonts w:eastAsia="Calibri"/>
          <w:highlight w:val="cyan"/>
          <w:u w:val="single"/>
        </w:rPr>
        <w:t>stepping stone</w:t>
      </w:r>
      <w:proofErr w:type="gramEnd"/>
      <w:r w:rsidRPr="00C173C0">
        <w:rPr>
          <w:rFonts w:eastAsia="Calibri"/>
          <w:highlight w:val="cyan"/>
          <w:u w:val="single"/>
        </w:rPr>
        <w:t xml:space="preserve"> toward</w:t>
      </w:r>
      <w:r w:rsidRPr="00C173C0">
        <w:rPr>
          <w:rFonts w:eastAsia="Calibri"/>
          <w:sz w:val="16"/>
        </w:rPr>
        <w:t xml:space="preserve"> the political imperative of winning </w:t>
      </w:r>
      <w:r w:rsidRPr="00C173C0">
        <w:rPr>
          <w:rFonts w:eastAsia="Calibri"/>
          <w:highlight w:val="cyan"/>
          <w:u w:val="single"/>
        </w:rPr>
        <w:t xml:space="preserve">a </w:t>
      </w:r>
      <w:r w:rsidRPr="00C173C0">
        <w:rPr>
          <w:rFonts w:eastAsia="Calibri"/>
          <w:b/>
          <w:iCs/>
          <w:highlight w:val="cyan"/>
          <w:u w:val="single"/>
          <w:bdr w:val="single" w:sz="8" w:space="0" w:color="auto"/>
        </w:rPr>
        <w:t>Democratic</w:t>
      </w:r>
      <w:r w:rsidRPr="00C173C0">
        <w:rPr>
          <w:rFonts w:eastAsia="Calibri"/>
          <w:b/>
          <w:iCs/>
          <w:u w:val="single"/>
          <w:bdr w:val="single" w:sz="8" w:space="0" w:color="auto"/>
        </w:rPr>
        <w:t xml:space="preserve"> governing </w:t>
      </w:r>
      <w:r w:rsidRPr="00C173C0">
        <w:rPr>
          <w:rFonts w:eastAsia="Calibri"/>
          <w:b/>
          <w:iCs/>
          <w:highlight w:val="cyan"/>
          <w:u w:val="single"/>
          <w:bdr w:val="single" w:sz="8" w:space="0" w:color="auto"/>
        </w:rPr>
        <w:t>trifecta</w:t>
      </w:r>
      <w:r w:rsidRPr="00C173C0">
        <w:rPr>
          <w:rFonts w:eastAsia="Calibri"/>
          <w:highlight w:val="cyan"/>
          <w:u w:val="single"/>
        </w:rPr>
        <w:t xml:space="preserve"> in 20</w:t>
      </w:r>
      <w:r w:rsidRPr="00C173C0">
        <w:rPr>
          <w:rFonts w:eastAsia="Calibri"/>
          <w:b/>
          <w:iCs/>
          <w:highlight w:val="cyan"/>
          <w:u w:val="single"/>
          <w:bdr w:val="single" w:sz="8" w:space="0" w:color="auto"/>
        </w:rPr>
        <w:t>28</w:t>
      </w:r>
      <w:r w:rsidRPr="00C173C0">
        <w:rPr>
          <w:rFonts w:eastAsia="Calibri"/>
          <w:u w:val="single"/>
        </w:rPr>
        <w:t>, and the</w:t>
      </w:r>
      <w:r w:rsidRPr="00C173C0">
        <w:rPr>
          <w:rFonts w:eastAsia="Calibri"/>
          <w:sz w:val="16"/>
        </w:rPr>
        <w:t xml:space="preserve"> longer-term </w:t>
      </w:r>
      <w:r w:rsidRPr="00C173C0">
        <w:rPr>
          <w:rFonts w:eastAsia="Calibri"/>
          <w:u w:val="single"/>
        </w:rPr>
        <w:t>imperative of bringing the MAGA era to an end</w:t>
      </w:r>
      <w:r w:rsidRPr="00C173C0">
        <w:rPr>
          <w:rFonts w:eastAsia="Calibri"/>
          <w:sz w:val="16"/>
        </w:rPr>
        <w:t>.</w:t>
      </w:r>
    </w:p>
    <w:p w14:paraId="2CCECBBE" w14:textId="77777777" w:rsidR="00C173C0" w:rsidRPr="00C173C0" w:rsidRDefault="00C173C0" w:rsidP="00C173C0">
      <w:pPr>
        <w:rPr>
          <w:rFonts w:eastAsia="Calibri"/>
        </w:rPr>
      </w:pPr>
    </w:p>
    <w:p w14:paraId="146B0414" w14:textId="77777777" w:rsidR="00C173C0" w:rsidRPr="00C173C0" w:rsidRDefault="00C173C0" w:rsidP="00C173C0">
      <w:pPr>
        <w:rPr>
          <w:rFonts w:eastAsia="Calibri"/>
          <w:sz w:val="16"/>
        </w:rPr>
      </w:pPr>
    </w:p>
    <w:p w14:paraId="688834C0" w14:textId="77777777" w:rsidR="00C173C0" w:rsidRPr="00C173C0" w:rsidRDefault="00C173C0" w:rsidP="00C173C0">
      <w:pPr>
        <w:keepNext/>
        <w:keepLines/>
        <w:spacing w:before="40" w:after="0"/>
        <w:outlineLvl w:val="3"/>
        <w:rPr>
          <w:rFonts w:eastAsia="Times New Roman" w:cs="Times New Roman"/>
          <w:b/>
          <w:iCs/>
          <w:sz w:val="26"/>
        </w:rPr>
      </w:pPr>
      <w:r w:rsidRPr="00C173C0">
        <w:rPr>
          <w:rFonts w:eastAsia="Times New Roman" w:cs="Times New Roman"/>
          <w:b/>
          <w:iCs/>
          <w:sz w:val="26"/>
        </w:rPr>
        <w:t>Trump takes credit for Court decisions</w:t>
      </w:r>
    </w:p>
    <w:p w14:paraId="4C5CA083" w14:textId="77777777" w:rsidR="00C173C0" w:rsidRPr="00C173C0" w:rsidRDefault="00C173C0" w:rsidP="00C173C0">
      <w:pPr>
        <w:rPr>
          <w:rFonts w:eastAsia="Calibri"/>
        </w:rPr>
      </w:pPr>
      <w:r w:rsidRPr="00C173C0">
        <w:rPr>
          <w:rFonts w:eastAsia="Calibri"/>
          <w:b/>
          <w:bCs/>
          <w:sz w:val="26"/>
        </w:rPr>
        <w:t>New Yorker 15</w:t>
      </w:r>
      <w:r w:rsidRPr="00C173C0">
        <w:rPr>
          <w:rFonts w:eastAsia="Calibri"/>
        </w:rPr>
        <w:t xml:space="preserve"> (“OBAMA’S GAME OF CHICKEN WITH THE SUPREME COURT”, </w:t>
      </w:r>
      <w:r w:rsidRPr="00C173C0">
        <w:rPr>
          <w:rFonts w:eastAsia="Calibri"/>
          <w:i/>
          <w:iCs/>
        </w:rPr>
        <w:t>New Yorker</w:t>
      </w:r>
      <w:r w:rsidRPr="00C173C0">
        <w:rPr>
          <w:rFonts w:eastAsia="Calibri"/>
        </w:rPr>
        <w:t xml:space="preserve">, </w:t>
      </w:r>
      <w:proofErr w:type="gramStart"/>
      <w:r w:rsidRPr="00C173C0">
        <w:rPr>
          <w:rFonts w:eastAsia="Calibri"/>
        </w:rPr>
        <w:t>http://www.newyorker.com/news/daily-comment/obamas-game-of-chicken-with-the-supreme-court ,</w:t>
      </w:r>
      <w:proofErr w:type="gramEnd"/>
      <w:r w:rsidRPr="00C173C0">
        <w:rPr>
          <w:rFonts w:eastAsia="Calibri"/>
        </w:rPr>
        <w:t xml:space="preserve"> May 21, 2015)</w:t>
      </w:r>
    </w:p>
    <w:p w14:paraId="1886979C" w14:textId="77777777" w:rsidR="00C173C0" w:rsidRPr="00C173C0" w:rsidRDefault="00C173C0" w:rsidP="00C173C0">
      <w:pPr>
        <w:rPr>
          <w:rFonts w:eastAsia="Calibri"/>
          <w:b/>
          <w:iCs/>
          <w:u w:val="single"/>
          <w:bdr w:val="single" w:sz="8" w:space="0" w:color="auto"/>
        </w:rPr>
      </w:pPr>
      <w:r w:rsidRPr="00C173C0">
        <w:rPr>
          <w:rFonts w:eastAsia="Calibri"/>
          <w:sz w:val="16"/>
        </w:rPr>
        <w:t xml:space="preserve">No, it’s not. </w:t>
      </w:r>
      <w:r w:rsidRPr="00C173C0">
        <w:rPr>
          <w:rFonts w:eastAsia="Calibri"/>
          <w:highlight w:val="cyan"/>
          <w:u w:val="single"/>
        </w:rPr>
        <w:t>If the</w:t>
      </w:r>
      <w:r w:rsidRPr="00C173C0">
        <w:rPr>
          <w:rFonts w:eastAsia="Calibri"/>
          <w:sz w:val="16"/>
        </w:rPr>
        <w:t xml:space="preserve"> Obama </w:t>
      </w:r>
      <w:r w:rsidRPr="00C173C0">
        <w:rPr>
          <w:rFonts w:eastAsia="Calibri"/>
          <w:highlight w:val="cyan"/>
          <w:u w:val="single"/>
        </w:rPr>
        <w:t>Administration loses in</w:t>
      </w:r>
      <w:r w:rsidRPr="00C173C0">
        <w:rPr>
          <w:rFonts w:eastAsia="Calibri"/>
          <w:u w:val="single"/>
        </w:rPr>
        <w:t xml:space="preserve"> the Supreme </w:t>
      </w:r>
      <w:r w:rsidRPr="00C173C0">
        <w:rPr>
          <w:rFonts w:eastAsia="Calibri"/>
          <w:highlight w:val="cyan"/>
          <w:u w:val="single"/>
        </w:rPr>
        <w:t xml:space="preserve">Court, the political pain will fall </w:t>
      </w:r>
      <w:r w:rsidRPr="00C173C0">
        <w:rPr>
          <w:rFonts w:eastAsia="Calibri"/>
          <w:u w:val="single"/>
        </w:rPr>
        <w:t xml:space="preserve">almost </w:t>
      </w:r>
      <w:r w:rsidRPr="00C173C0">
        <w:rPr>
          <w:rFonts w:eastAsia="Calibri"/>
          <w:highlight w:val="cyan"/>
          <w:u w:val="single"/>
        </w:rPr>
        <w:t xml:space="preserve">exclusively on the President </w:t>
      </w:r>
      <w:r w:rsidRPr="00C173C0">
        <w:rPr>
          <w:rFonts w:eastAsia="Calibri"/>
          <w:u w:val="single"/>
        </w:rPr>
        <w:t>and his Party</w:t>
      </w:r>
      <w:r w:rsidRPr="00C173C0">
        <w:rPr>
          <w:rFonts w:eastAsia="Calibri"/>
          <w:sz w:val="16"/>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C173C0">
        <w:rPr>
          <w:rFonts w:eastAsia="Calibri"/>
          <w:u w:val="single"/>
        </w:rPr>
        <w:t>This may not be exactly right or fair, but it’s a reasonable perception on the part of most people</w:t>
      </w:r>
      <w:r w:rsidRPr="00C173C0">
        <w:rPr>
          <w:rFonts w:eastAsia="Calibri"/>
          <w:sz w:val="16"/>
        </w:rPr>
        <w:t xml:space="preserve">. The scope of the Affordable Care Act is so vast, and its effects so pervasive, that there is scarcely a corner of health care, especially </w:t>
      </w:r>
      <w:proofErr w:type="gramStart"/>
      <w:r w:rsidRPr="00C173C0">
        <w:rPr>
          <w:rFonts w:eastAsia="Calibri"/>
          <w:sz w:val="16"/>
        </w:rPr>
        <w:t>with regard to</w:t>
      </w:r>
      <w:proofErr w:type="gramEnd"/>
      <w:r w:rsidRPr="00C173C0">
        <w:rPr>
          <w:rFonts w:eastAsia="Calibri"/>
          <w:sz w:val="16"/>
        </w:rPr>
        <w:t xml:space="preserve"> insurance, that is unaffected by it. </w:t>
      </w:r>
      <w:proofErr w:type="gramStart"/>
      <w:r w:rsidRPr="00C173C0">
        <w:rPr>
          <w:rFonts w:eastAsia="Calibri"/>
          <w:sz w:val="16"/>
        </w:rPr>
        <w:t>So</w:t>
      </w:r>
      <w:proofErr w:type="gramEnd"/>
      <w:r w:rsidRPr="00C173C0">
        <w:rPr>
          <w:rFonts w:eastAsia="Calibri"/>
          <w:sz w:val="16"/>
        </w:rPr>
        <w:t xml:space="preserve"> if millions lose insurance, they will hold it against Obamacare, and against Obama. </w:t>
      </w:r>
      <w:r w:rsidRPr="00C173C0">
        <w:rPr>
          <w:rFonts w:eastAsia="Calibri"/>
          <w:b/>
          <w:iCs/>
          <w:highlight w:val="cyan"/>
          <w:u w:val="single"/>
          <w:bdr w:val="single" w:sz="8" w:space="0" w:color="auto"/>
        </w:rPr>
        <w:t xml:space="preserve">Blaming the President </w:t>
      </w:r>
      <w:r w:rsidRPr="00C173C0">
        <w:rPr>
          <w:rFonts w:eastAsia="Calibri"/>
          <w:b/>
          <w:iCs/>
          <w:u w:val="single"/>
          <w:bdr w:val="single" w:sz="8" w:space="0" w:color="auto"/>
        </w:rPr>
        <w:t xml:space="preserve">in these circumstances </w:t>
      </w:r>
      <w:r w:rsidRPr="00C173C0">
        <w:rPr>
          <w:rFonts w:eastAsia="Calibri"/>
          <w:b/>
          <w:iCs/>
          <w:highlight w:val="cyan"/>
          <w:u w:val="single"/>
          <w:bdr w:val="single" w:sz="8" w:space="0" w:color="auto"/>
        </w:rPr>
        <w:t xml:space="preserve">may be unfair, but it’s the way </w:t>
      </w:r>
      <w:r w:rsidRPr="00C173C0">
        <w:rPr>
          <w:rFonts w:eastAsia="Calibri"/>
          <w:b/>
          <w:iCs/>
          <w:u w:val="single"/>
          <w:bdr w:val="single" w:sz="8" w:space="0" w:color="auto"/>
        </w:rPr>
        <w:t xml:space="preserve">American </w:t>
      </w:r>
      <w:r w:rsidRPr="00C173C0">
        <w:rPr>
          <w:rFonts w:eastAsia="Calibri"/>
          <w:b/>
          <w:iCs/>
          <w:highlight w:val="cyan"/>
          <w:u w:val="single"/>
          <w:bdr w:val="single" w:sz="8" w:space="0" w:color="auto"/>
        </w:rPr>
        <w:t xml:space="preserve">politics </w:t>
      </w:r>
      <w:proofErr w:type="gramStart"/>
      <w:r w:rsidRPr="00C173C0">
        <w:rPr>
          <w:rFonts w:eastAsia="Calibri"/>
          <w:b/>
          <w:iCs/>
          <w:highlight w:val="cyan"/>
          <w:u w:val="single"/>
          <w:bdr w:val="single" w:sz="8" w:space="0" w:color="auto"/>
        </w:rPr>
        <w:t>works</w:t>
      </w:r>
      <w:r w:rsidRPr="00C173C0">
        <w:rPr>
          <w:rFonts w:eastAsia="Calibri"/>
          <w:sz w:val="16"/>
        </w:rPr>
        <w:t>.</w:t>
      </w:r>
      <w:r w:rsidRPr="00C173C0">
        <w:rPr>
          <w:rFonts w:eastAsia="Calibri"/>
          <w:sz w:val="12"/>
        </w:rPr>
        <w:t>¶</w:t>
      </w:r>
      <w:proofErr w:type="gramEnd"/>
      <w:r w:rsidRPr="00C173C0">
        <w:rPr>
          <w:rFonts w:eastAsia="Calibri"/>
          <w:sz w:val="16"/>
        </w:rPr>
        <w:t xml:space="preserve"> </w:t>
      </w:r>
      <w:r w:rsidRPr="00C173C0">
        <w:rPr>
          <w:rFonts w:eastAsia="Calibri"/>
          <w:u w:val="single"/>
        </w:rPr>
        <w:t>Republicans</w:t>
      </w:r>
      <w:r w:rsidRPr="00C173C0">
        <w:rPr>
          <w:rFonts w:eastAsia="Calibri"/>
          <w:sz w:val="16"/>
        </w:rPr>
        <w:t xml:space="preserve">, of course, </w:t>
      </w:r>
      <w:r w:rsidRPr="00C173C0">
        <w:rPr>
          <w:rFonts w:eastAsia="Calibri"/>
          <w:u w:val="single"/>
        </w:rPr>
        <w:t>will encourage this sentiment.</w:t>
      </w:r>
      <w:r w:rsidRPr="00C173C0">
        <w:rPr>
          <w:rFonts w:eastAsia="Calibri"/>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C173C0">
        <w:rPr>
          <w:rFonts w:eastAsia="Calibri"/>
          <w:u w:val="single"/>
        </w:rPr>
        <w:t>The headlines will read</w:t>
      </w:r>
      <w:r w:rsidRPr="00C173C0">
        <w:rPr>
          <w:rFonts w:eastAsia="Calibri"/>
          <w:sz w:val="16"/>
        </w:rPr>
        <w:t>, correctly, “</w:t>
      </w:r>
      <w:r w:rsidRPr="00C173C0">
        <w:rPr>
          <w:rFonts w:eastAsia="Calibri"/>
          <w:u w:val="single"/>
        </w:rPr>
        <w:t>Court rules against Obamacare,” and this will be all that matters</w:t>
      </w:r>
      <w:r w:rsidRPr="00C173C0">
        <w:rPr>
          <w:rFonts w:eastAsia="Calibri"/>
          <w:sz w:val="16"/>
        </w:rPr>
        <w:t xml:space="preserve">.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w:t>
      </w:r>
      <w:proofErr w:type="gramStart"/>
      <w:r w:rsidRPr="00C173C0">
        <w:rPr>
          <w:rFonts w:eastAsia="Calibri"/>
          <w:sz w:val="16"/>
        </w:rPr>
        <w:t>them.</w:t>
      </w:r>
      <w:r w:rsidRPr="00C173C0">
        <w:rPr>
          <w:rFonts w:eastAsia="Calibri"/>
          <w:sz w:val="12"/>
        </w:rPr>
        <w:t>¶</w:t>
      </w:r>
      <w:proofErr w:type="gramEnd"/>
      <w:r w:rsidRPr="00C173C0">
        <w:rPr>
          <w:rFonts w:eastAsia="Calibri"/>
          <w:sz w:val="16"/>
        </w:rPr>
        <w:t xml:space="preserve"> Understandably, perhaps, the Administration has courted this kind of reaction. Better than anyone, </w:t>
      </w:r>
      <w:r w:rsidRPr="00C173C0">
        <w:rPr>
          <w:rFonts w:eastAsia="Calibri"/>
          <w:u w:val="single"/>
        </w:rPr>
        <w:t>Administration officials know the scale of the problems that would be created by a loss in the Supreme Court</w:t>
      </w:r>
      <w:r w:rsidRPr="00C173C0">
        <w:rPr>
          <w:rFonts w:eastAsia="Calibri"/>
          <w:sz w:val="16"/>
        </w:rPr>
        <w:t xml:space="preserve">. Advertising this possibility makes sense as a litigation strategy; Obama </w:t>
      </w:r>
      <w:r w:rsidRPr="00C173C0">
        <w:rPr>
          <w:rFonts w:eastAsia="Calibri"/>
          <w:u w:val="single"/>
        </w:rPr>
        <w:t>officials don’t want to make it easy for the Supreme Court to rule against them</w:t>
      </w:r>
      <w:r w:rsidRPr="00C173C0">
        <w:rPr>
          <w:rFonts w:eastAsia="Calibri"/>
          <w:sz w:val="16"/>
        </w:rPr>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C173C0">
        <w:rPr>
          <w:rFonts w:eastAsia="Calibri"/>
          <w:u w:val="single"/>
        </w:rPr>
        <w:t xml:space="preserve">If the Supreme Court strikes down the subsidies, the Administration will also have to answer for why it didn’t prepare for this </w:t>
      </w:r>
      <w:proofErr w:type="gramStart"/>
      <w:r w:rsidRPr="00C173C0">
        <w:rPr>
          <w:rFonts w:eastAsia="Calibri"/>
          <w:u w:val="single"/>
        </w:rPr>
        <w:t>possibility</w:t>
      </w:r>
      <w:r w:rsidRPr="00C173C0">
        <w:rPr>
          <w:rFonts w:eastAsia="Calibri"/>
          <w:sz w:val="16"/>
        </w:rPr>
        <w:t>.</w:t>
      </w:r>
      <w:r w:rsidRPr="00C173C0">
        <w:rPr>
          <w:rFonts w:eastAsia="Calibri"/>
          <w:sz w:val="12"/>
        </w:rPr>
        <w:t>¶</w:t>
      </w:r>
      <w:proofErr w:type="gramEnd"/>
      <w:r w:rsidRPr="00C173C0">
        <w:rPr>
          <w:rFonts w:eastAsia="Calibri"/>
          <w:sz w:val="16"/>
        </w:rPr>
        <w:t xml:space="preserve"> </w:t>
      </w:r>
      <w:r w:rsidRPr="00C173C0">
        <w:rPr>
          <w:rFonts w:eastAsia="Calibri"/>
          <w:b/>
          <w:iCs/>
          <w:highlight w:val="cyan"/>
          <w:u w:val="single"/>
          <w:bdr w:val="single" w:sz="8" w:space="0" w:color="auto"/>
        </w:rPr>
        <w:t>For</w:t>
      </w:r>
      <w:r w:rsidRPr="00C173C0">
        <w:rPr>
          <w:rFonts w:eastAsia="Calibri"/>
          <w:b/>
          <w:iCs/>
          <w:u w:val="single"/>
          <w:bdr w:val="single" w:sz="8" w:space="0" w:color="auto"/>
        </w:rPr>
        <w:t xml:space="preserve"> many </w:t>
      </w:r>
      <w:r w:rsidRPr="00C173C0">
        <w:rPr>
          <w:rFonts w:eastAsia="Calibri"/>
          <w:b/>
          <w:iCs/>
          <w:highlight w:val="cyan"/>
          <w:u w:val="single"/>
          <w:bdr w:val="single" w:sz="8" w:space="0" w:color="auto"/>
        </w:rPr>
        <w:t>people, the President</w:t>
      </w:r>
      <w:r w:rsidRPr="00C173C0">
        <w:rPr>
          <w:rFonts w:eastAsia="Calibri"/>
          <w:b/>
          <w:iCs/>
          <w:u w:val="single"/>
          <w:bdr w:val="single" w:sz="8" w:space="0" w:color="auto"/>
        </w:rPr>
        <w:t xml:space="preserve"> of the United States </w:t>
      </w:r>
      <w:r w:rsidRPr="00C173C0">
        <w:rPr>
          <w:rFonts w:eastAsia="Calibri"/>
          <w:b/>
          <w:iCs/>
          <w:highlight w:val="cyan"/>
          <w:u w:val="single"/>
          <w:bdr w:val="single" w:sz="8" w:space="0" w:color="auto"/>
        </w:rPr>
        <w:t>is the government</w:t>
      </w:r>
      <w:r w:rsidRPr="00C173C0">
        <w:rPr>
          <w:rFonts w:eastAsia="Calibri"/>
          <w:b/>
          <w:iCs/>
          <w:u w:val="single"/>
          <w:bdr w:val="single" w:sz="8" w:space="0" w:color="auto"/>
        </w:rPr>
        <w:t xml:space="preserve"> of the United States</w:t>
      </w:r>
      <w:r w:rsidRPr="00C173C0">
        <w:rPr>
          <w:rFonts w:eastAsia="Calibri"/>
          <w:sz w:val="16"/>
        </w:rPr>
        <w:t xml:space="preserve">. </w:t>
      </w:r>
      <w:r w:rsidRPr="00C173C0">
        <w:rPr>
          <w:rFonts w:eastAsia="Calibri"/>
          <w:b/>
          <w:iCs/>
          <w:highlight w:val="cyan"/>
          <w:u w:val="single"/>
          <w:bdr w:val="single" w:sz="8" w:space="0" w:color="auto"/>
        </w:rPr>
        <w:t xml:space="preserve">It’s why he gets the credit and </w:t>
      </w:r>
      <w:proofErr w:type="gramStart"/>
      <w:r w:rsidRPr="00C173C0">
        <w:rPr>
          <w:rFonts w:eastAsia="Calibri"/>
          <w:b/>
          <w:iCs/>
          <w:highlight w:val="cyan"/>
          <w:u w:val="single"/>
          <w:bdr w:val="single" w:sz="8" w:space="0" w:color="auto"/>
        </w:rPr>
        <w:t>blame</w:t>
      </w:r>
      <w:proofErr w:type="gramEnd"/>
      <w:r w:rsidRPr="00C173C0">
        <w:rPr>
          <w:rFonts w:eastAsia="Calibri"/>
          <w:b/>
          <w:iCs/>
          <w:highlight w:val="cyan"/>
          <w:u w:val="single"/>
          <w:bdr w:val="single" w:sz="8" w:space="0" w:color="auto"/>
        </w:rPr>
        <w:t xml:space="preserve"> for so many things</w:t>
      </w:r>
      <w:r w:rsidRPr="00C173C0">
        <w:rPr>
          <w:rFonts w:eastAsia="Calibri"/>
          <w:sz w:val="16"/>
        </w:rPr>
        <w:t xml:space="preserve">, like the economy, </w:t>
      </w:r>
      <w:r w:rsidRPr="00C173C0">
        <w:rPr>
          <w:rFonts w:eastAsia="Calibri"/>
          <w:highlight w:val="cyan"/>
          <w:u w:val="single"/>
        </w:rPr>
        <w:t>where</w:t>
      </w:r>
      <w:r w:rsidRPr="00C173C0">
        <w:rPr>
          <w:rFonts w:eastAsia="Calibri"/>
          <w:u w:val="single"/>
        </w:rPr>
        <w:t xml:space="preserve"> his </w:t>
      </w:r>
      <w:r w:rsidRPr="00C173C0">
        <w:rPr>
          <w:rFonts w:eastAsia="Calibri"/>
          <w:highlight w:val="cyan"/>
          <w:u w:val="single"/>
        </w:rPr>
        <w:t>influence can be hard to discern</w:t>
      </w:r>
      <w:r w:rsidRPr="00C173C0">
        <w:rPr>
          <w:rFonts w:eastAsia="Calibri"/>
          <w:u w:val="single"/>
        </w:rPr>
        <w:t xml:space="preserve">. </w:t>
      </w:r>
      <w:r w:rsidRPr="00C173C0">
        <w:rPr>
          <w:rFonts w:eastAsia="Calibri"/>
          <w:highlight w:val="cyan"/>
          <w:u w:val="single"/>
        </w:rPr>
        <w:t xml:space="preserve">This is particularly true for a subject in which the President has invested so much </w:t>
      </w:r>
      <w:r w:rsidRPr="00C173C0">
        <w:rPr>
          <w:rFonts w:eastAsia="Calibri"/>
          <w:u w:val="single"/>
        </w:rPr>
        <w:t xml:space="preserve">of his personal and </w:t>
      </w:r>
      <w:r w:rsidRPr="00C173C0">
        <w:rPr>
          <w:rFonts w:eastAsia="Calibri"/>
          <w:highlight w:val="cyan"/>
          <w:u w:val="single"/>
        </w:rPr>
        <w:t>political capital</w:t>
      </w:r>
      <w:r w:rsidRPr="00C173C0">
        <w:rPr>
          <w:rFonts w:eastAsia="Calibri"/>
          <w:sz w:val="16"/>
        </w:rPr>
        <w:t xml:space="preserve">. </w:t>
      </w:r>
      <w:r w:rsidRPr="00C173C0">
        <w:rPr>
          <w:rFonts w:eastAsia="Calibri"/>
          <w:u w:val="single"/>
        </w:rPr>
        <w:t xml:space="preserve">If the Supreme Court rules against him, </w:t>
      </w:r>
      <w:r w:rsidRPr="00C173C0">
        <w:rPr>
          <w:rFonts w:eastAsia="Calibri"/>
          <w:highlight w:val="cyan"/>
          <w:u w:val="single"/>
        </w:rPr>
        <w:t>the President can blame the Justices</w:t>
      </w:r>
      <w:r w:rsidRPr="00C173C0">
        <w:rPr>
          <w:rFonts w:eastAsia="Calibri"/>
          <w:u w:val="single"/>
        </w:rPr>
        <w:t xml:space="preserve"> or the Republicans </w:t>
      </w:r>
      <w:r w:rsidRPr="00C173C0">
        <w:rPr>
          <w:rFonts w:eastAsia="Calibri"/>
          <w:highlight w:val="cyan"/>
          <w:u w:val="single"/>
        </w:rPr>
        <w:t>or anyone he likes</w:t>
      </w:r>
      <w:r w:rsidRPr="00C173C0">
        <w:rPr>
          <w:rFonts w:eastAsia="Calibri"/>
          <w:u w:val="single"/>
        </w:rPr>
        <w:t>, and he may even be correct.</w:t>
      </w:r>
      <w:r w:rsidRPr="00C173C0">
        <w:rPr>
          <w:rFonts w:eastAsia="Calibri"/>
          <w:sz w:val="16"/>
        </w:rPr>
        <w:t xml:space="preserve"> </w:t>
      </w:r>
      <w:r w:rsidRPr="00C173C0">
        <w:rPr>
          <w:rFonts w:eastAsia="Calibri"/>
          <w:b/>
          <w:iCs/>
          <w:highlight w:val="cyan"/>
          <w:u w:val="single"/>
          <w:bdr w:val="single" w:sz="8" w:space="0" w:color="auto"/>
        </w:rPr>
        <w:t>But the buck will stop with him.</w:t>
      </w:r>
    </w:p>
    <w:p w14:paraId="7E73033A" w14:textId="77777777" w:rsidR="00C173C0" w:rsidRPr="00C173C0" w:rsidRDefault="00C173C0" w:rsidP="00C173C0">
      <w:pPr>
        <w:keepNext/>
        <w:keepLines/>
        <w:spacing w:before="40" w:after="0"/>
        <w:outlineLvl w:val="3"/>
        <w:rPr>
          <w:rFonts w:eastAsia="Times New Roman" w:cs="Times New Roman"/>
          <w:b/>
          <w:iCs/>
          <w:sz w:val="26"/>
        </w:rPr>
      </w:pPr>
      <w:r w:rsidRPr="00C173C0">
        <w:rPr>
          <w:rFonts w:eastAsia="Times New Roman" w:cs="Times New Roman"/>
          <w:b/>
          <w:iCs/>
          <w:sz w:val="26"/>
        </w:rPr>
        <w:t>“USFG” means all three branches.</w:t>
      </w:r>
    </w:p>
    <w:p w14:paraId="1D4FB3D2" w14:textId="77777777" w:rsidR="00C173C0" w:rsidRPr="00C173C0" w:rsidRDefault="00C173C0" w:rsidP="00C173C0">
      <w:pPr>
        <w:rPr>
          <w:rFonts w:eastAsia="Calibri"/>
        </w:rPr>
      </w:pPr>
      <w:r w:rsidRPr="00C173C0">
        <w:rPr>
          <w:rFonts w:eastAsia="Calibri"/>
          <w:b/>
          <w:bCs/>
          <w:sz w:val="26"/>
        </w:rPr>
        <w:t>S3 18</w:t>
      </w:r>
      <w:r w:rsidRPr="00C173C0">
        <w:rPr>
          <w:rFonts w:eastAsia="Calibri"/>
        </w:rPr>
        <w:t xml:space="preserve"> (Science Safety Security, 2-15-2018, "Introduction to U.S. Law &amp; Policy," https://www.phe.gov/s3/law/Pages/default.aspx#)</w:t>
      </w:r>
    </w:p>
    <w:p w14:paraId="15B23A8F" w14:textId="77777777" w:rsidR="00C173C0" w:rsidRPr="00C173C0" w:rsidRDefault="00C173C0" w:rsidP="00C173C0">
      <w:pPr>
        <w:rPr>
          <w:rFonts w:eastAsia="Calibri"/>
          <w:sz w:val="16"/>
        </w:rPr>
      </w:pPr>
      <w:r w:rsidRPr="00C173C0">
        <w:rPr>
          <w:rFonts w:eastAsia="Calibri"/>
          <w:sz w:val="16"/>
        </w:rPr>
        <w:t>U.S. Government Structure</w:t>
      </w:r>
    </w:p>
    <w:p w14:paraId="717D4D6C" w14:textId="77777777" w:rsidR="00C173C0" w:rsidRPr="00C173C0" w:rsidRDefault="00C173C0" w:rsidP="00C173C0">
      <w:pPr>
        <w:rPr>
          <w:rFonts w:eastAsia="Calibri"/>
          <w:sz w:val="16"/>
        </w:rPr>
      </w:pPr>
      <w:r w:rsidRPr="00C173C0">
        <w:rPr>
          <w:rFonts w:eastAsia="Calibri"/>
          <w:u w:val="single"/>
        </w:rPr>
        <w:t>The</w:t>
      </w:r>
      <w:r w:rsidRPr="00C173C0">
        <w:rPr>
          <w:rFonts w:eastAsia="Calibri"/>
          <w:sz w:val="16"/>
        </w:rPr>
        <w:t xml:space="preserve"> United States (US) </w:t>
      </w:r>
      <w:r w:rsidRPr="00C173C0">
        <w:rPr>
          <w:rFonts w:eastAsia="Calibri"/>
          <w:u w:val="single"/>
        </w:rPr>
        <w:t xml:space="preserve">Constitution </w:t>
      </w:r>
      <w:r w:rsidRPr="00C173C0">
        <w:rPr>
          <w:rFonts w:eastAsia="Calibri"/>
          <w:b/>
          <w:iCs/>
          <w:u w:val="single"/>
          <w:bdr w:val="single" w:sz="8" w:space="0" w:color="auto"/>
        </w:rPr>
        <w:t>defines</w:t>
      </w:r>
      <w:r w:rsidRPr="00C173C0">
        <w:rPr>
          <w:rFonts w:eastAsia="Calibri"/>
          <w:sz w:val="16"/>
        </w:rPr>
        <w:t xml:space="preserve"> the three branches of </w:t>
      </w:r>
      <w:r w:rsidRPr="00C173C0">
        <w:rPr>
          <w:rFonts w:eastAsia="Calibri"/>
          <w:b/>
          <w:iCs/>
          <w:highlight w:val="cyan"/>
          <w:u w:val="single"/>
          <w:bdr w:val="single" w:sz="8" w:space="0" w:color="auto"/>
        </w:rPr>
        <w:t>the US F</w:t>
      </w:r>
      <w:r w:rsidRPr="00C173C0">
        <w:rPr>
          <w:rFonts w:eastAsia="Calibri"/>
          <w:sz w:val="16"/>
        </w:rPr>
        <w:t xml:space="preserve">ederal </w:t>
      </w:r>
      <w:r w:rsidRPr="00C173C0">
        <w:rPr>
          <w:rFonts w:eastAsia="Calibri"/>
          <w:b/>
          <w:iCs/>
          <w:highlight w:val="cyan"/>
          <w:u w:val="single"/>
          <w:bdr w:val="single" w:sz="8" w:space="0" w:color="auto"/>
        </w:rPr>
        <w:t>G</w:t>
      </w:r>
      <w:r w:rsidRPr="00C173C0">
        <w:rPr>
          <w:rFonts w:eastAsia="Calibri"/>
          <w:sz w:val="16"/>
        </w:rPr>
        <w:t xml:space="preserve">overnment and their powers, as well as the powers that are reserved to the States and to individuals. Under the Constitution, </w:t>
      </w:r>
      <w:r w:rsidRPr="00C173C0">
        <w:rPr>
          <w:rFonts w:eastAsia="Calibri"/>
          <w:u w:val="single"/>
        </w:rPr>
        <w:t>the Federal government of the U</w:t>
      </w:r>
      <w:r w:rsidRPr="00C173C0">
        <w:rPr>
          <w:rFonts w:eastAsia="Calibri"/>
          <w:sz w:val="16"/>
        </w:rPr>
        <w:t xml:space="preserve">nited </w:t>
      </w:r>
      <w:r w:rsidRPr="00C173C0">
        <w:rPr>
          <w:rFonts w:eastAsia="Calibri"/>
          <w:u w:val="single"/>
        </w:rPr>
        <w:t>S</w:t>
      </w:r>
      <w:r w:rsidRPr="00C173C0">
        <w:rPr>
          <w:rFonts w:eastAsia="Calibri"/>
          <w:sz w:val="16"/>
        </w:rPr>
        <w:t xml:space="preserve">tates </w:t>
      </w:r>
      <w:r w:rsidRPr="00C173C0">
        <w:rPr>
          <w:rFonts w:eastAsia="Calibri"/>
          <w:highlight w:val="cyan"/>
          <w:u w:val="single"/>
        </w:rPr>
        <w:t>is divided into three parts</w:t>
      </w:r>
      <w:r w:rsidRPr="00C173C0">
        <w:rPr>
          <w:rFonts w:eastAsia="Calibri"/>
          <w:sz w:val="16"/>
        </w:rPr>
        <w:t>:</w:t>
      </w:r>
    </w:p>
    <w:p w14:paraId="6F102164" w14:textId="77777777" w:rsidR="00C173C0" w:rsidRPr="00C173C0" w:rsidRDefault="00C173C0" w:rsidP="00C173C0">
      <w:pPr>
        <w:rPr>
          <w:rFonts w:eastAsia="Calibri"/>
          <w:sz w:val="16"/>
        </w:rPr>
      </w:pPr>
      <w:r w:rsidRPr="00C173C0">
        <w:rPr>
          <w:rFonts w:eastAsia="Calibri"/>
          <w:sz w:val="16"/>
        </w:rPr>
        <w:t xml:space="preserve">The Legislative Branch, or </w:t>
      </w:r>
      <w:r w:rsidRPr="00C173C0">
        <w:rPr>
          <w:rFonts w:eastAsia="Calibri"/>
          <w:b/>
          <w:iCs/>
          <w:highlight w:val="cyan"/>
          <w:u w:val="single"/>
          <w:bdr w:val="single" w:sz="8" w:space="0" w:color="auto"/>
        </w:rPr>
        <w:t>Congress</w:t>
      </w:r>
      <w:r w:rsidRPr="00C173C0">
        <w:rPr>
          <w:rFonts w:eastAsia="Calibri"/>
          <w:sz w:val="16"/>
        </w:rPr>
        <w:t>, which is comprised of the House of Representatives and the Senate</w:t>
      </w:r>
    </w:p>
    <w:p w14:paraId="58DDEE97" w14:textId="77777777" w:rsidR="00C173C0" w:rsidRPr="00C173C0" w:rsidRDefault="00C173C0" w:rsidP="00C173C0">
      <w:pPr>
        <w:rPr>
          <w:rFonts w:eastAsia="Calibri"/>
          <w:sz w:val="16"/>
        </w:rPr>
      </w:pPr>
      <w:r w:rsidRPr="00C173C0">
        <w:rPr>
          <w:rFonts w:eastAsia="Calibri"/>
          <w:highlight w:val="cyan"/>
          <w:u w:val="single"/>
        </w:rPr>
        <w:t xml:space="preserve">The </w:t>
      </w:r>
      <w:r w:rsidRPr="00C173C0">
        <w:rPr>
          <w:rFonts w:eastAsia="Calibri"/>
          <w:b/>
          <w:iCs/>
          <w:highlight w:val="cyan"/>
          <w:u w:val="single"/>
          <w:bdr w:val="single" w:sz="8" w:space="0" w:color="auto"/>
        </w:rPr>
        <w:t>Executive</w:t>
      </w:r>
      <w:r w:rsidRPr="00C173C0">
        <w:rPr>
          <w:rFonts w:eastAsia="Calibri"/>
          <w:sz w:val="16"/>
        </w:rPr>
        <w:t xml:space="preserve"> Branch, which includes the Executive Office of the President and the Federal agencies</w:t>
      </w:r>
    </w:p>
    <w:p w14:paraId="5516FB09" w14:textId="77777777" w:rsidR="00C173C0" w:rsidRPr="00C173C0" w:rsidRDefault="00C173C0" w:rsidP="00C173C0">
      <w:pPr>
        <w:rPr>
          <w:rFonts w:eastAsia="Calibri"/>
          <w:sz w:val="16"/>
          <w:szCs w:val="16"/>
          <w:u w:val="single"/>
        </w:rPr>
      </w:pPr>
      <w:r w:rsidRPr="00C173C0">
        <w:rPr>
          <w:rFonts w:eastAsia="Calibri"/>
          <w:highlight w:val="cyan"/>
          <w:u w:val="single"/>
        </w:rPr>
        <w:t xml:space="preserve">The </w:t>
      </w:r>
      <w:r w:rsidRPr="00C173C0">
        <w:rPr>
          <w:rFonts w:eastAsia="Calibri"/>
          <w:b/>
          <w:iCs/>
          <w:highlight w:val="cyan"/>
          <w:u w:val="single"/>
          <w:bdr w:val="single" w:sz="8" w:space="0" w:color="auto"/>
        </w:rPr>
        <w:t>Judiciary</w:t>
      </w:r>
      <w:r w:rsidRPr="00C173C0">
        <w:rPr>
          <w:rFonts w:eastAsia="Calibri"/>
          <w:u w:val="single"/>
        </w:rPr>
        <w:t xml:space="preserve"> Branch</w:t>
      </w:r>
      <w:r w:rsidRPr="00C173C0">
        <w:rPr>
          <w:rFonts w:eastAsia="Calibri"/>
          <w:sz w:val="16"/>
        </w:rPr>
        <w:t xml:space="preserve">, which includes the Supreme Court and </w:t>
      </w:r>
      <w:r w:rsidRPr="00C173C0">
        <w:rPr>
          <w:rFonts w:eastAsia="Calibri"/>
          <w:sz w:val="16"/>
          <w:szCs w:val="16"/>
        </w:rPr>
        <w:t>Federal Appellate and District Courts</w:t>
      </w:r>
    </w:p>
    <w:p w14:paraId="765B4ED6" w14:textId="727625E5" w:rsidR="00C173C0" w:rsidRPr="00C173C0" w:rsidRDefault="00C173C0" w:rsidP="00C173C0">
      <w:pPr>
        <w:keepNext/>
        <w:keepLines/>
        <w:spacing w:before="40" w:after="0"/>
        <w:outlineLvl w:val="3"/>
        <w:rPr>
          <w:rFonts w:eastAsia="Calibri"/>
          <w:sz w:val="16"/>
        </w:rPr>
      </w:pPr>
      <w:r w:rsidRPr="00C173C0">
        <w:rPr>
          <w:rFonts w:eastAsia="Times New Roman" w:cs="Times New Roman"/>
          <w:b/>
          <w:iCs/>
          <w:sz w:val="26"/>
        </w:rPr>
        <w:t>“</w:t>
      </w:r>
    </w:p>
    <w:p w14:paraId="27EC52D1" w14:textId="77777777" w:rsidR="00C173C0" w:rsidRPr="00C173C0" w:rsidRDefault="00C173C0" w:rsidP="00C173C0">
      <w:pPr>
        <w:keepNext/>
        <w:keepLines/>
        <w:spacing w:before="40" w:after="0"/>
        <w:outlineLvl w:val="3"/>
        <w:rPr>
          <w:rFonts w:eastAsia="Times New Roman" w:cs="Times New Roman"/>
          <w:b/>
          <w:iCs/>
          <w:sz w:val="26"/>
        </w:rPr>
      </w:pPr>
      <w:r w:rsidRPr="00C173C0">
        <w:rPr>
          <w:rFonts w:eastAsia="Times New Roman" w:cs="Times New Roman"/>
          <w:b/>
          <w:iCs/>
          <w:sz w:val="26"/>
        </w:rPr>
        <w:t>“</w:t>
      </w:r>
      <w:proofErr w:type="gramStart"/>
      <w:r w:rsidRPr="00C173C0">
        <w:rPr>
          <w:rFonts w:eastAsia="Times New Roman" w:cs="Times New Roman"/>
          <w:b/>
          <w:iCs/>
          <w:sz w:val="26"/>
        </w:rPr>
        <w:t>resolved</w:t>
      </w:r>
      <w:proofErr w:type="gramEnd"/>
      <w:r w:rsidRPr="00C173C0">
        <w:rPr>
          <w:rFonts w:eastAsia="Times New Roman" w:cs="Times New Roman"/>
          <w:b/>
          <w:iCs/>
          <w:sz w:val="26"/>
        </w:rPr>
        <w:t>.”</w:t>
      </w:r>
    </w:p>
    <w:p w14:paraId="3031E522" w14:textId="77777777" w:rsidR="00C173C0" w:rsidRPr="00C173C0" w:rsidRDefault="00C173C0" w:rsidP="00C173C0">
      <w:pPr>
        <w:spacing w:after="60"/>
        <w:rPr>
          <w:rFonts w:eastAsia="Calibri"/>
        </w:rPr>
      </w:pPr>
      <w:r w:rsidRPr="00C173C0">
        <w:rPr>
          <w:rFonts w:eastAsia="Times New Roman" w:cs="Times New Roman"/>
          <w:b/>
          <w:iCs/>
          <w:sz w:val="26"/>
        </w:rPr>
        <w:t>LHR</w:t>
      </w:r>
      <w:r w:rsidRPr="00C173C0">
        <w:rPr>
          <w:rFonts w:eastAsia="Calibri"/>
        </w:rPr>
        <w:t xml:space="preserve"> </w:t>
      </w:r>
      <w:r w:rsidRPr="00C173C0">
        <w:rPr>
          <w:rFonts w:eastAsia="Times New Roman" w:cs="Times New Roman"/>
          <w:b/>
          <w:iCs/>
          <w:sz w:val="26"/>
        </w:rPr>
        <w:t xml:space="preserve">No Date </w:t>
      </w:r>
      <w:r w:rsidRPr="00C173C0">
        <w:rPr>
          <w:rFonts w:eastAsia="Calibri"/>
        </w:rPr>
        <w:t>(Louisiana House of Representatives, “Legislative Glossary,”</w:t>
      </w:r>
      <w:r w:rsidRPr="00C173C0">
        <w:rPr>
          <w:rFonts w:eastAsia="Times New Roman" w:cs="Times New Roman"/>
          <w:b/>
          <w:iCs/>
          <w:sz w:val="26"/>
        </w:rPr>
        <w:t xml:space="preserve"> </w:t>
      </w:r>
      <w:r w:rsidRPr="00C173C0">
        <w:rPr>
          <w:rFonts w:eastAsia="Calibri"/>
        </w:rPr>
        <w:t xml:space="preserve">https://www.legis.la.gov/legis/Glossary.aspx#Reading%20of%20a%20bill, Accessed: 9-12-2021) </w:t>
      </w:r>
    </w:p>
    <w:p w14:paraId="05300E97" w14:textId="77777777" w:rsidR="00C173C0" w:rsidRPr="00C173C0" w:rsidRDefault="00C173C0" w:rsidP="00C173C0">
      <w:pPr>
        <w:rPr>
          <w:rFonts w:eastAsia="Calibri"/>
          <w:u w:val="single"/>
        </w:rPr>
      </w:pPr>
      <w:r w:rsidRPr="00C173C0">
        <w:rPr>
          <w:rFonts w:eastAsia="Calibri"/>
          <w:highlight w:val="cyan"/>
          <w:u w:val="single"/>
        </w:rPr>
        <w:t>Resolution</w:t>
      </w:r>
    </w:p>
    <w:p w14:paraId="1FAC640A" w14:textId="77777777" w:rsidR="00C173C0" w:rsidRPr="00C173C0" w:rsidRDefault="00C173C0" w:rsidP="00C173C0">
      <w:pPr>
        <w:rPr>
          <w:rFonts w:eastAsia="Calibri"/>
          <w:sz w:val="16"/>
        </w:rPr>
      </w:pPr>
      <w:r w:rsidRPr="00C173C0">
        <w:rPr>
          <w:rFonts w:eastAsia="Calibri"/>
          <w:highlight w:val="cyan"/>
          <w:u w:val="single"/>
        </w:rPr>
        <w:t xml:space="preserve">A </w:t>
      </w:r>
      <w:r w:rsidRPr="00C173C0">
        <w:rPr>
          <w:rFonts w:eastAsia="Calibri"/>
          <w:b/>
          <w:iCs/>
          <w:highlight w:val="cyan"/>
          <w:u w:val="single"/>
          <w:bdr w:val="single" w:sz="8" w:space="0" w:color="auto"/>
        </w:rPr>
        <w:t>legislative</w:t>
      </w:r>
      <w:r w:rsidRPr="00C173C0">
        <w:rPr>
          <w:rFonts w:eastAsia="Calibri"/>
          <w:highlight w:val="cyan"/>
          <w:u w:val="single"/>
        </w:rPr>
        <w:t xml:space="preserve"> instrument</w:t>
      </w:r>
      <w:r w:rsidRPr="00C173C0">
        <w:rPr>
          <w:rFonts w:eastAsia="Calibri"/>
          <w:sz w:val="16"/>
        </w:rPr>
        <w:t xml:space="preserve"> </w:t>
      </w:r>
      <w:r w:rsidRPr="00C173C0">
        <w:rPr>
          <w:rFonts w:eastAsia="Calibri"/>
          <w:u w:val="single"/>
        </w:rPr>
        <w:t>that</w:t>
      </w:r>
      <w:r w:rsidRPr="00C173C0">
        <w:rPr>
          <w:rFonts w:eastAsia="Calibri"/>
          <w:sz w:val="16"/>
        </w:rPr>
        <w:t xml:space="preserve"> generally </w:t>
      </w:r>
      <w:r w:rsidRPr="00C173C0">
        <w:rPr>
          <w:rFonts w:eastAsia="Calibri"/>
          <w:u w:val="single"/>
        </w:rPr>
        <w:t xml:space="preserve">is </w:t>
      </w:r>
      <w:r w:rsidRPr="00C173C0">
        <w:rPr>
          <w:rFonts w:eastAsia="Calibri"/>
          <w:highlight w:val="cyan"/>
          <w:u w:val="single"/>
        </w:rPr>
        <w:t>used for</w:t>
      </w:r>
      <w:r w:rsidRPr="00C173C0">
        <w:rPr>
          <w:rFonts w:eastAsia="Calibri"/>
          <w:sz w:val="16"/>
        </w:rPr>
        <w:t xml:space="preserve"> making declarations, stating </w:t>
      </w:r>
      <w:r w:rsidRPr="00C173C0">
        <w:rPr>
          <w:rFonts w:eastAsia="Calibri"/>
          <w:highlight w:val="cyan"/>
          <w:u w:val="single"/>
        </w:rPr>
        <w:t>policies</w:t>
      </w:r>
      <w:r w:rsidRPr="00C173C0">
        <w:rPr>
          <w:rFonts w:eastAsia="Calibri"/>
          <w:u w:val="single"/>
        </w:rPr>
        <w:t>, and</w:t>
      </w:r>
      <w:r w:rsidRPr="00C173C0">
        <w:rPr>
          <w:rFonts w:eastAsia="Calibri"/>
          <w:sz w:val="16"/>
        </w:rPr>
        <w:t xml:space="preserve"> making decisions where some other form is not required. A bill includes the constitutionally required enacting clause; a resolution </w:t>
      </w:r>
      <w:r w:rsidRPr="00C173C0">
        <w:rPr>
          <w:rFonts w:eastAsia="Calibri"/>
          <w:b/>
          <w:iCs/>
          <w:highlight w:val="cyan"/>
          <w:u w:val="single"/>
          <w:bdr w:val="single" w:sz="8" w:space="0" w:color="auto"/>
        </w:rPr>
        <w:t>uses the term "resolved"</w:t>
      </w:r>
      <w:r w:rsidRPr="00C173C0">
        <w:rPr>
          <w:rFonts w:eastAsia="Calibri"/>
          <w:u w:val="single"/>
        </w:rPr>
        <w:t>.</w:t>
      </w:r>
      <w:r w:rsidRPr="00C173C0">
        <w:rPr>
          <w:rFonts w:eastAsia="Calibri"/>
          <w:sz w:val="16"/>
        </w:rPr>
        <w:t xml:space="preserve"> Not subject to a time limit for introduction nor to governor's veto. (Const. Art. III, §17(B) and House Rules 8.11, 13.1, 6.8, and 7.4 and Senate Rules 10.9, 13.5 and 15.1)</w:t>
      </w:r>
    </w:p>
    <w:p w14:paraId="3B4CF71D" w14:textId="77777777" w:rsidR="00C173C0" w:rsidRPr="00C173C0" w:rsidRDefault="00C173C0" w:rsidP="00C173C0">
      <w:pPr>
        <w:keepNext/>
        <w:keepLines/>
        <w:spacing w:before="40" w:after="0"/>
        <w:outlineLvl w:val="3"/>
        <w:rPr>
          <w:rFonts w:eastAsia="Times New Roman" w:cs="Times New Roman"/>
          <w:b/>
          <w:iCs/>
          <w:sz w:val="26"/>
        </w:rPr>
      </w:pPr>
      <w:r w:rsidRPr="00C173C0">
        <w:rPr>
          <w:rFonts w:eastAsia="Times New Roman" w:cs="Times New Roman"/>
          <w:b/>
          <w:iCs/>
          <w:sz w:val="26"/>
        </w:rPr>
        <w:t xml:space="preserve">Dems win the House now, barring an improbable event. </w:t>
      </w:r>
      <w:proofErr w:type="gramStart"/>
      <w:r w:rsidRPr="00C173C0">
        <w:rPr>
          <w:rFonts w:eastAsia="Times New Roman" w:cs="Times New Roman"/>
          <w:b/>
          <w:iCs/>
          <w:sz w:val="26"/>
        </w:rPr>
        <w:t>Assumes</w:t>
      </w:r>
      <w:proofErr w:type="gramEnd"/>
      <w:r w:rsidRPr="00C173C0">
        <w:rPr>
          <w:rFonts w:eastAsia="Times New Roman" w:cs="Times New Roman"/>
          <w:b/>
          <w:iCs/>
          <w:sz w:val="26"/>
        </w:rPr>
        <w:t xml:space="preserve"> redistricting.</w:t>
      </w:r>
    </w:p>
    <w:p w14:paraId="12B0F29F" w14:textId="77777777" w:rsidR="00C173C0" w:rsidRPr="00C173C0" w:rsidRDefault="00C173C0" w:rsidP="00C173C0">
      <w:pPr>
        <w:rPr>
          <w:rFonts w:eastAsia="Calibri"/>
        </w:rPr>
      </w:pPr>
      <w:r w:rsidRPr="00C173C0">
        <w:rPr>
          <w:rFonts w:eastAsia="Calibri"/>
          <w:b/>
          <w:bCs/>
          <w:sz w:val="26"/>
        </w:rPr>
        <w:t>Galston 8-26</w:t>
      </w:r>
      <w:r w:rsidRPr="00C173C0">
        <w:rPr>
          <w:rFonts w:eastAsia="Calibri"/>
        </w:rPr>
        <w:t>-2025, senior fellow and the Ezra K. Zilkha Chair in the Governance Studies program at Brookings (William, “What history tells us about the 2026 midterm elections,” Brookings, https://www.brookings.edu/articles/what-history-tells-us-about-the-2026-midterm-elections/)</w:t>
      </w:r>
    </w:p>
    <w:p w14:paraId="2958847F" w14:textId="77777777" w:rsidR="00C173C0" w:rsidRPr="00C173C0" w:rsidRDefault="00C173C0" w:rsidP="00C173C0">
      <w:pPr>
        <w:rPr>
          <w:rFonts w:eastAsia="Calibri"/>
          <w:sz w:val="16"/>
        </w:rPr>
      </w:pPr>
      <w:r w:rsidRPr="00C173C0">
        <w:rPr>
          <w:rFonts w:eastAsia="Calibri"/>
          <w:sz w:val="16"/>
        </w:rPr>
        <w:t xml:space="preserve">As we have seen, the president’s party almost always loses ground in the midterm election following his victory, and the unusual circumstances that fueled the two exceptions since the 1930s do not seem to prevail today. </w:t>
      </w:r>
      <w:r w:rsidRPr="00C173C0">
        <w:rPr>
          <w:rFonts w:eastAsia="Calibri"/>
          <w:u w:val="single"/>
        </w:rPr>
        <w:t>After the 2024 election</w:t>
      </w:r>
      <w:r w:rsidRPr="00C173C0">
        <w:rPr>
          <w:rFonts w:eastAsia="Calibri"/>
          <w:sz w:val="16"/>
        </w:rPr>
        <w:t xml:space="preserve">, moreover, </w:t>
      </w:r>
      <w:r w:rsidRPr="00C173C0">
        <w:rPr>
          <w:rFonts w:eastAsia="Calibri"/>
          <w:u w:val="single"/>
        </w:rPr>
        <w:t>Republicans held only 220 seats, just two more than the minimum needed for a majority</w:t>
      </w:r>
      <w:r w:rsidRPr="00C173C0">
        <w:rPr>
          <w:rFonts w:eastAsia="Calibri"/>
          <w:sz w:val="16"/>
        </w:rPr>
        <w:t xml:space="preserve">. </w:t>
      </w:r>
      <w:r w:rsidRPr="00C173C0">
        <w:rPr>
          <w:rFonts w:eastAsia="Calibri"/>
          <w:highlight w:val="cyan"/>
          <w:u w:val="single"/>
        </w:rPr>
        <w:t xml:space="preserve">Barring </w:t>
      </w:r>
      <w:r w:rsidRPr="00C173C0">
        <w:rPr>
          <w:rFonts w:eastAsia="Calibri"/>
          <w:b/>
          <w:iCs/>
          <w:u w:val="single"/>
          <w:bdr w:val="single" w:sz="8" w:space="0" w:color="auto"/>
        </w:rPr>
        <w:t xml:space="preserve">unforeseeable </w:t>
      </w:r>
      <w:r w:rsidRPr="00C173C0">
        <w:rPr>
          <w:rFonts w:eastAsia="Calibri"/>
          <w:b/>
          <w:iCs/>
          <w:highlight w:val="cyan"/>
          <w:u w:val="single"/>
          <w:bdr w:val="single" w:sz="8" w:space="0" w:color="auto"/>
        </w:rPr>
        <w:t>game-changing events</w:t>
      </w:r>
      <w:r w:rsidRPr="00C173C0">
        <w:rPr>
          <w:rFonts w:eastAsia="Calibri"/>
          <w:u w:val="single"/>
        </w:rPr>
        <w:t xml:space="preserve"> during the next 14 months, </w:t>
      </w:r>
      <w:r w:rsidRPr="00C173C0">
        <w:rPr>
          <w:rFonts w:eastAsia="Calibri"/>
          <w:highlight w:val="cyan"/>
          <w:u w:val="single"/>
        </w:rPr>
        <w:t>the</w:t>
      </w:r>
      <w:r w:rsidRPr="00C173C0">
        <w:rPr>
          <w:rFonts w:eastAsia="Calibri"/>
          <w:u w:val="single"/>
        </w:rPr>
        <w:t xml:space="preserve"> </w:t>
      </w:r>
      <w:r w:rsidRPr="00C173C0">
        <w:rPr>
          <w:rFonts w:eastAsia="Calibri"/>
          <w:highlight w:val="cyan"/>
          <w:u w:val="single"/>
        </w:rPr>
        <w:t>probability</w:t>
      </w:r>
      <w:r w:rsidRPr="00C173C0">
        <w:rPr>
          <w:rFonts w:eastAsia="Calibri"/>
          <w:u w:val="single"/>
        </w:rPr>
        <w:t xml:space="preserve"> that </w:t>
      </w:r>
      <w:r w:rsidRPr="00C173C0">
        <w:rPr>
          <w:rFonts w:eastAsia="Calibri"/>
          <w:highlight w:val="cyan"/>
          <w:u w:val="single"/>
        </w:rPr>
        <w:t>Republicans</w:t>
      </w:r>
      <w:r w:rsidRPr="00C173C0">
        <w:rPr>
          <w:rFonts w:eastAsia="Calibri"/>
          <w:u w:val="single"/>
        </w:rPr>
        <w:t xml:space="preserve"> will </w:t>
      </w:r>
      <w:r w:rsidRPr="00C173C0">
        <w:rPr>
          <w:rFonts w:eastAsia="Calibri"/>
          <w:highlight w:val="cyan"/>
          <w:u w:val="single"/>
        </w:rPr>
        <w:t>lose</w:t>
      </w:r>
      <w:r w:rsidRPr="00C173C0">
        <w:rPr>
          <w:rFonts w:eastAsia="Calibri"/>
          <w:u w:val="single"/>
        </w:rPr>
        <w:t xml:space="preserve"> control of </w:t>
      </w:r>
      <w:r w:rsidRPr="00C173C0">
        <w:rPr>
          <w:rFonts w:eastAsia="Calibri"/>
          <w:highlight w:val="cyan"/>
          <w:u w:val="single"/>
        </w:rPr>
        <w:t>the House</w:t>
      </w:r>
      <w:r w:rsidRPr="00C173C0">
        <w:rPr>
          <w:rFonts w:eastAsia="Calibri"/>
          <w:u w:val="single"/>
        </w:rPr>
        <w:t xml:space="preserve"> </w:t>
      </w:r>
      <w:r w:rsidRPr="00C173C0">
        <w:rPr>
          <w:rFonts w:eastAsia="Calibri"/>
          <w:highlight w:val="cyan"/>
          <w:u w:val="single"/>
        </w:rPr>
        <w:t>is</w:t>
      </w:r>
      <w:r w:rsidRPr="00C173C0">
        <w:rPr>
          <w:rFonts w:eastAsia="Calibri"/>
          <w:u w:val="single"/>
        </w:rPr>
        <w:t xml:space="preserve"> very </w:t>
      </w:r>
      <w:r w:rsidRPr="00C173C0">
        <w:rPr>
          <w:rFonts w:eastAsia="Calibri"/>
          <w:highlight w:val="cyan"/>
          <w:u w:val="single"/>
        </w:rPr>
        <w:t>high</w:t>
      </w:r>
      <w:r w:rsidRPr="00C173C0">
        <w:rPr>
          <w:rFonts w:eastAsia="Calibri"/>
          <w:sz w:val="16"/>
        </w:rPr>
        <w:t>.</w:t>
      </w:r>
    </w:p>
    <w:p w14:paraId="43DFC198" w14:textId="77777777" w:rsidR="00C173C0" w:rsidRPr="00C173C0" w:rsidRDefault="00C173C0" w:rsidP="00C173C0">
      <w:pPr>
        <w:rPr>
          <w:rFonts w:eastAsia="Calibri"/>
          <w:sz w:val="16"/>
        </w:rPr>
      </w:pPr>
      <w:r w:rsidRPr="00C173C0">
        <w:rPr>
          <w:rFonts w:eastAsia="Calibri"/>
          <w:sz w:val="16"/>
        </w:rPr>
        <w:t xml:space="preserve">This said, </w:t>
      </w:r>
      <w:r w:rsidRPr="00C173C0">
        <w:rPr>
          <w:rFonts w:eastAsia="Calibri"/>
          <w:u w:val="single"/>
        </w:rPr>
        <w:t>the national fight kicked off by</w:t>
      </w:r>
      <w:r w:rsidRPr="00C173C0">
        <w:rPr>
          <w:rFonts w:eastAsia="Calibri"/>
          <w:sz w:val="16"/>
        </w:rPr>
        <w:t xml:space="preserve"> the five-seat gain </w:t>
      </w:r>
      <w:r w:rsidRPr="00C173C0">
        <w:rPr>
          <w:rFonts w:eastAsia="Calibri"/>
          <w:u w:val="single"/>
        </w:rPr>
        <w:t>Texas</w:t>
      </w:r>
      <w:r w:rsidRPr="00C173C0">
        <w:rPr>
          <w:rFonts w:eastAsia="Calibri"/>
          <w:sz w:val="16"/>
        </w:rPr>
        <w:t xml:space="preserve"> Republicans scored by </w:t>
      </w:r>
      <w:r w:rsidRPr="00C173C0">
        <w:rPr>
          <w:rFonts w:eastAsia="Calibri"/>
          <w:b/>
          <w:iCs/>
          <w:highlight w:val="cyan"/>
          <w:u w:val="single"/>
          <w:bdr w:val="single" w:sz="8" w:space="0" w:color="auto"/>
        </w:rPr>
        <w:t>redrawing</w:t>
      </w:r>
      <w:r w:rsidRPr="00C173C0">
        <w:rPr>
          <w:rFonts w:eastAsia="Calibri"/>
          <w:sz w:val="16"/>
        </w:rPr>
        <w:t xml:space="preserve"> the lines of their congressional </w:t>
      </w:r>
      <w:r w:rsidRPr="00C173C0">
        <w:rPr>
          <w:rFonts w:eastAsia="Calibri"/>
          <w:u w:val="single"/>
        </w:rPr>
        <w:t>districts</w:t>
      </w:r>
      <w:r w:rsidRPr="00C173C0">
        <w:rPr>
          <w:rFonts w:eastAsia="Calibri"/>
          <w:sz w:val="16"/>
        </w:rPr>
        <w:t xml:space="preserve"> could end up making Democrats’ job slightly more difficult, even if California Democrats are able to counterbalance Texas with their own redistricting plan. </w:t>
      </w:r>
      <w:r w:rsidRPr="00C173C0">
        <w:rPr>
          <w:rFonts w:eastAsia="Calibri"/>
          <w:u w:val="single"/>
        </w:rPr>
        <w:t xml:space="preserve">But </w:t>
      </w:r>
      <w:r w:rsidRPr="00C173C0">
        <w:rPr>
          <w:rFonts w:eastAsia="Calibri"/>
          <w:highlight w:val="cyan"/>
          <w:u w:val="single"/>
        </w:rPr>
        <w:t>when</w:t>
      </w:r>
      <w:r w:rsidRPr="00C173C0">
        <w:rPr>
          <w:rFonts w:eastAsia="Calibri"/>
          <w:u w:val="single"/>
        </w:rPr>
        <w:t xml:space="preserve"> the </w:t>
      </w:r>
      <w:r w:rsidRPr="00C173C0">
        <w:rPr>
          <w:rFonts w:eastAsia="Calibri"/>
          <w:highlight w:val="cyan"/>
          <w:u w:val="single"/>
        </w:rPr>
        <w:t>dust settles</w:t>
      </w:r>
      <w:r w:rsidRPr="00C173C0">
        <w:rPr>
          <w:rFonts w:eastAsia="Calibri"/>
          <w:u w:val="single"/>
        </w:rPr>
        <w:t xml:space="preserve">, the </w:t>
      </w:r>
      <w:r w:rsidRPr="00C173C0">
        <w:rPr>
          <w:rFonts w:eastAsia="Calibri"/>
          <w:highlight w:val="cyan"/>
          <w:u w:val="single"/>
        </w:rPr>
        <w:t>number of seats Dem</w:t>
      </w:r>
      <w:r w:rsidRPr="00C173C0">
        <w:rPr>
          <w:rFonts w:eastAsia="Calibri"/>
          <w:u w:val="single"/>
        </w:rPr>
        <w:t>ocrat</w:t>
      </w:r>
      <w:r w:rsidRPr="00C173C0">
        <w:rPr>
          <w:rFonts w:eastAsia="Calibri"/>
          <w:highlight w:val="cyan"/>
          <w:u w:val="single"/>
        </w:rPr>
        <w:t>s</w:t>
      </w:r>
      <w:r w:rsidRPr="00C173C0">
        <w:rPr>
          <w:rFonts w:eastAsia="Calibri"/>
          <w:u w:val="single"/>
        </w:rPr>
        <w:t xml:space="preserve"> will </w:t>
      </w:r>
      <w:r w:rsidRPr="00C173C0">
        <w:rPr>
          <w:rFonts w:eastAsia="Calibri"/>
          <w:highlight w:val="cyan"/>
          <w:u w:val="single"/>
        </w:rPr>
        <w:t>need</w:t>
      </w:r>
      <w:r w:rsidRPr="00C173C0">
        <w:rPr>
          <w:rFonts w:eastAsia="Calibri"/>
          <w:u w:val="single"/>
        </w:rPr>
        <w:t xml:space="preserve"> to take over the House </w:t>
      </w:r>
      <w:r w:rsidRPr="00C173C0">
        <w:rPr>
          <w:rFonts w:eastAsia="Calibri"/>
          <w:b/>
          <w:iCs/>
          <w:u w:val="single"/>
          <w:bdr w:val="single" w:sz="8" w:space="0" w:color="auto"/>
        </w:rPr>
        <w:t xml:space="preserve">will </w:t>
      </w:r>
      <w:r w:rsidRPr="00C173C0">
        <w:rPr>
          <w:rFonts w:eastAsia="Calibri"/>
          <w:b/>
          <w:iCs/>
          <w:highlight w:val="cyan"/>
          <w:u w:val="single"/>
          <w:bdr w:val="single" w:sz="8" w:space="0" w:color="auto"/>
        </w:rPr>
        <w:t>remain</w:t>
      </w:r>
      <w:r w:rsidRPr="00C173C0">
        <w:rPr>
          <w:rFonts w:eastAsia="Calibri"/>
          <w:u w:val="single"/>
        </w:rPr>
        <w:t xml:space="preserve"> in </w:t>
      </w:r>
      <w:r w:rsidRPr="00C173C0">
        <w:rPr>
          <w:rFonts w:eastAsia="Calibri"/>
          <w:b/>
          <w:iCs/>
          <w:highlight w:val="cyan"/>
          <w:u w:val="single"/>
          <w:bdr w:val="single" w:sz="8" w:space="0" w:color="auto"/>
        </w:rPr>
        <w:t>single digits</w:t>
      </w:r>
      <w:r w:rsidRPr="00C173C0">
        <w:rPr>
          <w:rFonts w:eastAsia="Calibri"/>
          <w:u w:val="single"/>
        </w:rPr>
        <w:t xml:space="preserve">, a </w:t>
      </w:r>
      <w:r w:rsidRPr="00C173C0">
        <w:rPr>
          <w:rFonts w:eastAsia="Calibri"/>
          <w:b/>
          <w:iCs/>
          <w:highlight w:val="cyan"/>
          <w:u w:val="single"/>
          <w:bdr w:val="single" w:sz="8" w:space="0" w:color="auto"/>
        </w:rPr>
        <w:t>modest</w:t>
      </w:r>
      <w:r w:rsidRPr="00C173C0">
        <w:rPr>
          <w:rFonts w:eastAsia="Calibri"/>
          <w:b/>
          <w:iCs/>
          <w:u w:val="single"/>
          <w:bdr w:val="single" w:sz="8" w:space="0" w:color="auto"/>
        </w:rPr>
        <w:t xml:space="preserve"> number</w:t>
      </w:r>
      <w:r w:rsidRPr="00C173C0">
        <w:rPr>
          <w:rFonts w:eastAsia="Calibri"/>
          <w:u w:val="single"/>
        </w:rPr>
        <w:t xml:space="preserve"> </w:t>
      </w:r>
      <w:r w:rsidRPr="00C173C0">
        <w:rPr>
          <w:rFonts w:eastAsia="Calibri"/>
          <w:highlight w:val="cyan"/>
          <w:u w:val="single"/>
        </w:rPr>
        <w:t>by historical standards</w:t>
      </w:r>
      <w:r w:rsidRPr="00C173C0">
        <w:rPr>
          <w:rFonts w:eastAsia="Calibri"/>
          <w:sz w:val="16"/>
        </w:rPr>
        <w:t>.</w:t>
      </w:r>
    </w:p>
    <w:p w14:paraId="7A12CCAA" w14:textId="77777777" w:rsidR="00C173C0" w:rsidRPr="00C173C0" w:rsidRDefault="00C173C0" w:rsidP="00C173C0">
      <w:pPr>
        <w:rPr>
          <w:rFonts w:eastAsia="Calibri"/>
          <w:sz w:val="16"/>
        </w:rPr>
      </w:pPr>
      <w:r w:rsidRPr="00C173C0">
        <w:rPr>
          <w:rFonts w:eastAsia="Calibri"/>
          <w:sz w:val="16"/>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3E429DE7" w14:textId="77777777" w:rsidR="00C173C0" w:rsidRPr="00C173C0" w:rsidRDefault="00C173C0" w:rsidP="00C173C0">
      <w:pPr>
        <w:rPr>
          <w:rFonts w:eastAsia="Calibri"/>
          <w:sz w:val="16"/>
        </w:rPr>
      </w:pPr>
      <w:r w:rsidRPr="00C173C0">
        <w:rPr>
          <w:rFonts w:eastAsia="Calibri"/>
          <w:sz w:val="16"/>
        </w:rPr>
        <w:t xml:space="preserve">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w:t>
      </w:r>
      <w:r w:rsidRPr="00C173C0">
        <w:rPr>
          <w:rFonts w:eastAsia="Calibri"/>
          <w:u w:val="single"/>
        </w:rPr>
        <w:t xml:space="preserve">The remaining unknown is the extent to which Republicans can </w:t>
      </w:r>
      <w:r w:rsidRPr="00C173C0">
        <w:rPr>
          <w:rFonts w:eastAsia="Calibri"/>
          <w:b/>
          <w:iCs/>
          <w:u w:val="single"/>
          <w:bdr w:val="single" w:sz="8" w:space="0" w:color="auto"/>
        </w:rPr>
        <w:t>narrow the gap</w:t>
      </w:r>
      <w:r w:rsidRPr="00C173C0">
        <w:rPr>
          <w:rFonts w:eastAsia="Calibri"/>
          <w:sz w:val="16"/>
        </w:rPr>
        <w:t xml:space="preserve">, so evident in 2018, </w:t>
      </w:r>
      <w:r w:rsidRPr="00C173C0">
        <w:rPr>
          <w:rFonts w:eastAsia="Calibri"/>
          <w:u w:val="single"/>
        </w:rPr>
        <w:t>between support for Trump and for their House candidates</w:t>
      </w:r>
      <w:r w:rsidRPr="00C173C0">
        <w:rPr>
          <w:rFonts w:eastAsia="Calibri"/>
          <w:sz w:val="16"/>
        </w:rPr>
        <w:t>.</w:t>
      </w:r>
    </w:p>
    <w:p w14:paraId="1CB08268" w14:textId="77777777" w:rsidR="00C173C0" w:rsidRPr="00C173C0" w:rsidRDefault="00C173C0" w:rsidP="00C173C0">
      <w:pPr>
        <w:rPr>
          <w:rFonts w:eastAsia="Calibri"/>
          <w:sz w:val="16"/>
        </w:rPr>
      </w:pPr>
      <w:r w:rsidRPr="00C173C0">
        <w:rPr>
          <w:rFonts w:eastAsia="Calibri"/>
          <w:highlight w:val="cyan"/>
          <w:u w:val="single"/>
        </w:rPr>
        <w:t>If Republicans</w:t>
      </w:r>
      <w:r w:rsidRPr="00C173C0">
        <w:rPr>
          <w:rFonts w:eastAsia="Calibri"/>
          <w:u w:val="single"/>
        </w:rPr>
        <w:t xml:space="preserve"> are to </w:t>
      </w:r>
      <w:r w:rsidRPr="00C173C0">
        <w:rPr>
          <w:rFonts w:eastAsia="Calibri"/>
          <w:highlight w:val="cyan"/>
          <w:u w:val="single"/>
        </w:rPr>
        <w:t>have a</w:t>
      </w:r>
      <w:r w:rsidRPr="00C173C0">
        <w:rPr>
          <w:rFonts w:eastAsia="Calibri"/>
          <w:u w:val="single"/>
        </w:rPr>
        <w:t xml:space="preserve"> serious </w:t>
      </w:r>
      <w:r w:rsidRPr="00C173C0">
        <w:rPr>
          <w:rFonts w:eastAsia="Calibri"/>
          <w:highlight w:val="cyan"/>
          <w:u w:val="single"/>
        </w:rPr>
        <w:t>chance of retaining control</w:t>
      </w:r>
      <w:r w:rsidRPr="00C173C0">
        <w:rPr>
          <w:rFonts w:eastAsia="Calibri"/>
          <w:u w:val="single"/>
        </w:rPr>
        <w:t xml:space="preserve"> of the House</w:t>
      </w:r>
      <w:r w:rsidRPr="00C173C0">
        <w:rPr>
          <w:rFonts w:eastAsia="Calibri"/>
          <w:sz w:val="16"/>
        </w:rPr>
        <w:t xml:space="preserve">, President </w:t>
      </w:r>
      <w:r w:rsidRPr="00C173C0">
        <w:rPr>
          <w:rFonts w:eastAsia="Calibri"/>
          <w:b/>
          <w:iCs/>
          <w:highlight w:val="cyan"/>
          <w:u w:val="single"/>
          <w:bdr w:val="single" w:sz="8" w:space="0" w:color="auto"/>
        </w:rPr>
        <w:t>Trump</w:t>
      </w:r>
      <w:r w:rsidRPr="00C173C0">
        <w:rPr>
          <w:rFonts w:eastAsia="Calibri"/>
          <w:b/>
          <w:iCs/>
          <w:u w:val="single"/>
          <w:bdr w:val="single" w:sz="8" w:space="0" w:color="auto"/>
        </w:rPr>
        <w:t xml:space="preserve"> will </w:t>
      </w:r>
      <w:r w:rsidRPr="00C173C0">
        <w:rPr>
          <w:rFonts w:eastAsia="Calibri"/>
          <w:b/>
          <w:iCs/>
          <w:highlight w:val="cyan"/>
          <w:u w:val="single"/>
          <w:bdr w:val="single" w:sz="8" w:space="0" w:color="auto"/>
        </w:rPr>
        <w:t>have to improve</w:t>
      </w:r>
      <w:r w:rsidRPr="00C173C0">
        <w:rPr>
          <w:rFonts w:eastAsia="Calibri"/>
          <w:b/>
          <w:iCs/>
          <w:u w:val="single"/>
          <w:bdr w:val="single" w:sz="8" w:space="0" w:color="auto"/>
        </w:rPr>
        <w:t xml:space="preserve"> his job </w:t>
      </w:r>
      <w:r w:rsidRPr="00C173C0">
        <w:rPr>
          <w:rFonts w:eastAsia="Calibri"/>
          <w:b/>
          <w:iCs/>
          <w:highlight w:val="cyan"/>
          <w:u w:val="single"/>
          <w:bdr w:val="single" w:sz="8" w:space="0" w:color="auto"/>
        </w:rPr>
        <w:t>approval significantly</w:t>
      </w:r>
      <w:r w:rsidRPr="00C173C0">
        <w:rPr>
          <w:rFonts w:eastAsia="Calibri"/>
          <w:sz w:val="16"/>
        </w:rPr>
        <w:t xml:space="preserve">. A widely used unweighted average of recent surveys places his approval at 45.8% and disapproval at 50.9%, a net of -5.1. An average that </w:t>
      </w:r>
      <w:proofErr w:type="gramStart"/>
      <w:r w:rsidRPr="00C173C0">
        <w:rPr>
          <w:rFonts w:eastAsia="Calibri"/>
          <w:sz w:val="16"/>
        </w:rPr>
        <w:t>weights</w:t>
      </w:r>
      <w:proofErr w:type="gramEnd"/>
      <w:r w:rsidRPr="00C173C0">
        <w:rPr>
          <w:rFonts w:eastAsia="Calibri"/>
          <w:sz w:val="16"/>
        </w:rPr>
        <w:t xml:space="preserve">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3A87A14E" w14:textId="77777777" w:rsidR="00C173C0" w:rsidRPr="00C173C0" w:rsidRDefault="00C173C0" w:rsidP="00C173C0">
      <w:pPr>
        <w:rPr>
          <w:rFonts w:eastAsia="Calibri"/>
          <w:sz w:val="16"/>
        </w:rPr>
      </w:pPr>
      <w:r w:rsidRPr="00C173C0">
        <w:rPr>
          <w:rFonts w:eastAsia="Calibri"/>
          <w:sz w:val="16"/>
        </w:rPr>
        <w:t xml:space="preserve">As we have seen, there is no modern precedent for the president’s party to avoid losses in the House unless the president’s job approval is well above 50%. By this measure, </w:t>
      </w:r>
      <w:r w:rsidRPr="00C173C0">
        <w:rPr>
          <w:rFonts w:eastAsia="Calibri"/>
          <w:u w:val="single"/>
        </w:rPr>
        <w:t>Trump has a long way to go</w:t>
      </w:r>
      <w:r w:rsidRPr="00C173C0">
        <w:rPr>
          <w:rFonts w:eastAsia="Calibri"/>
          <w:sz w:val="16"/>
        </w:rPr>
        <w:t>.</w:t>
      </w:r>
    </w:p>
    <w:p w14:paraId="0043F8CB" w14:textId="77777777" w:rsidR="00C173C0" w:rsidRPr="00C173C0" w:rsidRDefault="00C173C0" w:rsidP="00C173C0">
      <w:pPr>
        <w:rPr>
          <w:rFonts w:eastAsia="Calibri"/>
          <w:sz w:val="16"/>
        </w:rPr>
      </w:pPr>
      <w:r w:rsidRPr="00C173C0">
        <w:rPr>
          <w:rFonts w:eastAsia="Calibri"/>
          <w:u w:val="single"/>
        </w:rPr>
        <w:t>The</w:t>
      </w:r>
      <w:r w:rsidRPr="00C173C0">
        <w:rPr>
          <w:rFonts w:eastAsia="Calibri"/>
          <w:sz w:val="16"/>
        </w:rPr>
        <w:t xml:space="preserve"> current reading of the two parties’ overall support for their House candidates (the “</w:t>
      </w:r>
      <w:r w:rsidRPr="00C173C0">
        <w:rPr>
          <w:rFonts w:eastAsia="Calibri"/>
          <w:u w:val="single"/>
        </w:rPr>
        <w:t>generic ballot</w:t>
      </w:r>
      <w:r w:rsidRPr="00C173C0">
        <w:rPr>
          <w:rFonts w:eastAsia="Calibri"/>
          <w:sz w:val="16"/>
        </w:rPr>
        <w:t xml:space="preserve">”) </w:t>
      </w:r>
      <w:r w:rsidRPr="00C173C0">
        <w:rPr>
          <w:rFonts w:eastAsia="Calibri"/>
          <w:u w:val="single"/>
        </w:rPr>
        <w:t>points to the same conclusion</w:t>
      </w:r>
      <w:r w:rsidRPr="00C173C0">
        <w:rPr>
          <w:rFonts w:eastAsia="Calibri"/>
          <w:sz w:val="16"/>
        </w:rPr>
        <w:t xml:space="preserve">. Right now, Democrats enjoy an advantage of 3.9 points, compared to their </w:t>
      </w:r>
      <w:proofErr w:type="gramStart"/>
      <w:r w:rsidRPr="00C173C0">
        <w:rPr>
          <w:rFonts w:eastAsia="Calibri"/>
          <w:sz w:val="16"/>
        </w:rPr>
        <w:t>2.6 point</w:t>
      </w:r>
      <w:proofErr w:type="gramEnd"/>
      <w:r w:rsidRPr="00C173C0">
        <w:rPr>
          <w:rFonts w:eastAsia="Calibri"/>
          <w:sz w:val="16"/>
        </w:rPr>
        <w:t xml:space="preserve"> loss in the 2024 House elections—a swing of 6.5 points. </w:t>
      </w:r>
      <w:r w:rsidRPr="00C173C0">
        <w:rPr>
          <w:rFonts w:eastAsia="Calibri"/>
          <w:highlight w:val="cyan"/>
          <w:u w:val="single"/>
        </w:rPr>
        <w:t>If</w:t>
      </w:r>
      <w:r w:rsidRPr="00C173C0">
        <w:rPr>
          <w:rFonts w:eastAsia="Calibri"/>
          <w:u w:val="single"/>
        </w:rPr>
        <w:t xml:space="preserve"> the election were held </w:t>
      </w:r>
      <w:r w:rsidRPr="00C173C0">
        <w:rPr>
          <w:rFonts w:eastAsia="Calibri"/>
          <w:highlight w:val="cyan"/>
          <w:u w:val="single"/>
        </w:rPr>
        <w:t>tomorrow</w:t>
      </w:r>
      <w:r w:rsidRPr="00C173C0">
        <w:rPr>
          <w:rFonts w:eastAsia="Calibri"/>
          <w:u w:val="single"/>
        </w:rPr>
        <w:t>, our</w:t>
      </w:r>
      <w:r w:rsidRPr="00C173C0">
        <w:rPr>
          <w:rFonts w:eastAsia="Calibri"/>
          <w:sz w:val="16"/>
        </w:rPr>
        <w:t xml:space="preserve"> swing/seat-change </w:t>
      </w:r>
      <w:r w:rsidRPr="00C173C0">
        <w:rPr>
          <w:rFonts w:eastAsia="Calibri"/>
          <w:u w:val="single"/>
        </w:rPr>
        <w:t xml:space="preserve">chart predicts a </w:t>
      </w:r>
      <w:r w:rsidRPr="00C173C0">
        <w:rPr>
          <w:rFonts w:eastAsia="Calibri"/>
          <w:highlight w:val="cyan"/>
          <w:u w:val="single"/>
        </w:rPr>
        <w:t>Republican loss</w:t>
      </w:r>
      <w:r w:rsidRPr="00C173C0">
        <w:rPr>
          <w:rFonts w:eastAsia="Calibri"/>
          <w:u w:val="single"/>
        </w:rPr>
        <w:t xml:space="preserve"> of about </w:t>
      </w:r>
      <w:r w:rsidRPr="00C173C0">
        <w:rPr>
          <w:rFonts w:eastAsia="Calibri"/>
          <w:highlight w:val="cyan"/>
          <w:u w:val="single"/>
        </w:rPr>
        <w:t>12 seats</w:t>
      </w:r>
      <w:r w:rsidRPr="00C173C0">
        <w:rPr>
          <w:rFonts w:eastAsia="Calibri"/>
          <w:sz w:val="16"/>
        </w:rPr>
        <w:t>, while our analysis of recent patterns—showing House seats have been distributed in proportion to the national House vote—predicts a Democratic total of 226, a gain of 11 seats.</w:t>
      </w:r>
    </w:p>
    <w:p w14:paraId="4AAC33DA" w14:textId="77777777" w:rsidR="00C173C0" w:rsidRPr="00C173C0" w:rsidRDefault="00C173C0" w:rsidP="00C173C0">
      <w:pPr>
        <w:rPr>
          <w:rFonts w:eastAsia="Calibri"/>
          <w:sz w:val="16"/>
        </w:rPr>
      </w:pPr>
      <w:r w:rsidRPr="00C173C0">
        <w:rPr>
          <w:rFonts w:eastAsia="Calibri"/>
          <w:u w:val="single"/>
        </w:rPr>
        <w:t>A granular seat-by-seat analysis places potential Republican losses in the same ballpark</w:t>
      </w:r>
      <w:r w:rsidRPr="00C173C0">
        <w:rPr>
          <w:rFonts w:eastAsia="Calibri"/>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4B4DFD33" w14:textId="77777777" w:rsidR="00C173C0" w:rsidRPr="00C173C0" w:rsidRDefault="00C173C0" w:rsidP="00C173C0">
      <w:pPr>
        <w:rPr>
          <w:rFonts w:eastAsia="Calibri"/>
          <w:sz w:val="16"/>
        </w:rPr>
      </w:pPr>
      <w:r w:rsidRPr="00C173C0">
        <w:rPr>
          <w:rFonts w:eastAsia="Calibri"/>
          <w:u w:val="single"/>
        </w:rPr>
        <w:t>Brookings research points in the same direction</w:t>
      </w:r>
      <w:r w:rsidRPr="00C173C0">
        <w:rPr>
          <w:rFonts w:eastAsia="Calibri"/>
          <w:sz w:val="16"/>
        </w:rPr>
        <w:t>.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09F76EF0" w14:textId="77777777" w:rsidR="00C173C0" w:rsidRPr="00C173C0" w:rsidRDefault="00C173C0" w:rsidP="00C173C0">
      <w:pPr>
        <w:rPr>
          <w:rFonts w:eastAsia="Calibri"/>
          <w:sz w:val="16"/>
        </w:rPr>
      </w:pPr>
      <w:r w:rsidRPr="00C173C0">
        <w:rPr>
          <w:rFonts w:eastAsia="Calibri"/>
          <w:sz w:val="16"/>
        </w:rPr>
        <w:t xml:space="preserve">As a group, </w:t>
      </w:r>
      <w:r w:rsidRPr="00C173C0">
        <w:rPr>
          <w:rFonts w:eastAsia="Calibri"/>
          <w:u w:val="single"/>
        </w:rPr>
        <w:t xml:space="preserve">the 19 </w:t>
      </w:r>
      <w:r w:rsidRPr="00C173C0">
        <w:rPr>
          <w:rFonts w:eastAsia="Calibri"/>
          <w:highlight w:val="cyan"/>
          <w:u w:val="single"/>
        </w:rPr>
        <w:t>most vulnerable</w:t>
      </w:r>
      <w:r w:rsidRPr="00C173C0">
        <w:rPr>
          <w:rFonts w:eastAsia="Calibri"/>
          <w:u w:val="single"/>
        </w:rPr>
        <w:t xml:space="preserve"> Republican </w:t>
      </w:r>
      <w:r w:rsidRPr="00C173C0">
        <w:rPr>
          <w:rFonts w:eastAsia="Calibri"/>
          <w:highlight w:val="cyan"/>
          <w:u w:val="single"/>
        </w:rPr>
        <w:t>districts</w:t>
      </w:r>
      <w:r w:rsidRPr="00C173C0">
        <w:rPr>
          <w:rFonts w:eastAsia="Calibri"/>
          <w:sz w:val="16"/>
        </w:rPr>
        <w:t xml:space="preserve"> present an interesting profile. Only one is predominantly rural, and only one is in the South; the majority are from the Northeast, Mid-Atlantic, and Midwest. Most are near or above the national averages for college education and household income. These </w:t>
      </w:r>
      <w:r w:rsidRPr="00C173C0">
        <w:rPr>
          <w:rFonts w:eastAsia="Calibri"/>
          <w:u w:val="single"/>
        </w:rPr>
        <w:t xml:space="preserve">are </w:t>
      </w:r>
      <w:r w:rsidRPr="00C173C0">
        <w:rPr>
          <w:rFonts w:eastAsia="Calibri"/>
          <w:highlight w:val="cyan"/>
          <w:u w:val="single"/>
        </w:rPr>
        <w:t>not</w:t>
      </w:r>
      <w:r w:rsidRPr="00C173C0">
        <w:rPr>
          <w:rFonts w:eastAsia="Calibri"/>
          <w:u w:val="single"/>
        </w:rPr>
        <w:t xml:space="preserve"> the kinds of districts that seem </w:t>
      </w:r>
      <w:r w:rsidRPr="00C173C0">
        <w:rPr>
          <w:rFonts w:eastAsia="Calibri"/>
          <w:highlight w:val="cyan"/>
          <w:u w:val="single"/>
        </w:rPr>
        <w:t>ripe for</w:t>
      </w:r>
      <w:r w:rsidRPr="00C173C0">
        <w:rPr>
          <w:rFonts w:eastAsia="Calibri"/>
          <w:u w:val="single"/>
        </w:rPr>
        <w:t xml:space="preserve"> a national message focused on divisive </w:t>
      </w:r>
      <w:r w:rsidRPr="00C173C0">
        <w:rPr>
          <w:rFonts w:eastAsia="Calibri"/>
          <w:highlight w:val="cyan"/>
          <w:u w:val="single"/>
        </w:rPr>
        <w:t>cultural issues</w:t>
      </w:r>
      <w:r w:rsidRPr="00C173C0">
        <w:rPr>
          <w:rFonts w:eastAsia="Calibri"/>
          <w:u w:val="single"/>
        </w:rPr>
        <w:t>. A nationalized Republican campaign featuring</w:t>
      </w:r>
      <w:r w:rsidRPr="00C173C0">
        <w:rPr>
          <w:rFonts w:eastAsia="Calibri"/>
          <w:sz w:val="16"/>
        </w:rPr>
        <w:t xml:space="preserve"> the </w:t>
      </w:r>
      <w:r w:rsidRPr="00C173C0">
        <w:rPr>
          <w:rFonts w:eastAsia="Calibri"/>
          <w:u w:val="single"/>
        </w:rPr>
        <w:t>red meat appeals to</w:t>
      </w:r>
      <w:r w:rsidRPr="00C173C0">
        <w:rPr>
          <w:rFonts w:eastAsia="Calibri"/>
          <w:sz w:val="16"/>
        </w:rPr>
        <w:t xml:space="preserve"> which the </w:t>
      </w:r>
      <w:r w:rsidRPr="00C173C0">
        <w:rPr>
          <w:rFonts w:eastAsia="Calibri"/>
          <w:u w:val="single"/>
        </w:rPr>
        <w:t>MAGA</w:t>
      </w:r>
      <w:r w:rsidRPr="00C173C0">
        <w:rPr>
          <w:rFonts w:eastAsia="Calibri"/>
          <w:sz w:val="16"/>
        </w:rPr>
        <w:t xml:space="preserve"> base responds </w:t>
      </w:r>
      <w:r w:rsidRPr="00C173C0">
        <w:rPr>
          <w:rFonts w:eastAsia="Calibri"/>
          <w:u w:val="single"/>
        </w:rPr>
        <w:t>could backfire badly in the swing districts the party must carry to retain its House majority</w:t>
      </w:r>
      <w:r w:rsidRPr="00C173C0">
        <w:rPr>
          <w:rFonts w:eastAsia="Calibri"/>
          <w:sz w:val="16"/>
        </w:rPr>
        <w:t>.</w:t>
      </w:r>
    </w:p>
    <w:p w14:paraId="7467A5C1" w14:textId="77777777" w:rsidR="00C173C0" w:rsidRPr="00C173C0" w:rsidRDefault="00C173C0" w:rsidP="00C173C0">
      <w:pPr>
        <w:rPr>
          <w:rFonts w:eastAsia="Calibri"/>
          <w:sz w:val="16"/>
        </w:rPr>
      </w:pPr>
      <w:r w:rsidRPr="00C173C0">
        <w:rPr>
          <w:rFonts w:eastAsia="Calibri"/>
          <w:sz w:val="16"/>
        </w:rPr>
        <w:t>What could change between now and November 2026?</w:t>
      </w:r>
    </w:p>
    <w:p w14:paraId="474EE2A3" w14:textId="77777777" w:rsidR="00C173C0" w:rsidRPr="00C173C0" w:rsidRDefault="00C173C0" w:rsidP="00C173C0">
      <w:pPr>
        <w:rPr>
          <w:rFonts w:eastAsia="Calibri"/>
          <w:sz w:val="16"/>
        </w:rPr>
      </w:pPr>
      <w:r w:rsidRPr="00C173C0">
        <w:rPr>
          <w:rFonts w:eastAsia="Calibri"/>
          <w:sz w:val="16"/>
        </w:rPr>
        <w:t xml:space="preserve">This analysis has focused on what would happen if the midterm elections were held tomorrow. But </w:t>
      </w:r>
      <w:proofErr w:type="gramStart"/>
      <w:r w:rsidRPr="00C173C0">
        <w:rPr>
          <w:rFonts w:eastAsia="Calibri"/>
          <w:sz w:val="16"/>
        </w:rPr>
        <w:t>of course</w:t>
      </w:r>
      <w:proofErr w:type="gramEnd"/>
      <w:r w:rsidRPr="00C173C0">
        <w:rPr>
          <w:rFonts w:eastAsia="Calibri"/>
          <w:sz w:val="16"/>
        </w:rPr>
        <w:t xml:space="preserve"> they will not be. </w:t>
      </w:r>
      <w:r w:rsidRPr="00C173C0">
        <w:rPr>
          <w:rFonts w:eastAsia="Calibri"/>
          <w:highlight w:val="cyan"/>
          <w:u w:val="single"/>
        </w:rPr>
        <w:t>If</w:t>
      </w:r>
      <w:r w:rsidRPr="00C173C0">
        <w:rPr>
          <w:rFonts w:eastAsia="Calibri"/>
          <w:sz w:val="16"/>
        </w:rPr>
        <w:t xml:space="preserve"> President </w:t>
      </w:r>
      <w:r w:rsidRPr="00C173C0">
        <w:rPr>
          <w:rFonts w:eastAsia="Calibri"/>
          <w:highlight w:val="cyan"/>
          <w:u w:val="single"/>
        </w:rPr>
        <w:t>Trump’s</w:t>
      </w:r>
      <w:r w:rsidRPr="00C173C0">
        <w:rPr>
          <w:rFonts w:eastAsia="Calibri"/>
          <w:u w:val="single"/>
        </w:rPr>
        <w:t xml:space="preserve"> job </w:t>
      </w:r>
      <w:r w:rsidRPr="00C173C0">
        <w:rPr>
          <w:rFonts w:eastAsia="Calibri"/>
          <w:highlight w:val="cyan"/>
          <w:u w:val="single"/>
        </w:rPr>
        <w:t>approval</w:t>
      </w:r>
      <w:r w:rsidRPr="00C173C0">
        <w:rPr>
          <w:rFonts w:eastAsia="Calibri"/>
          <w:u w:val="single"/>
        </w:rPr>
        <w:t xml:space="preserve"> </w:t>
      </w:r>
      <w:r w:rsidRPr="00C173C0">
        <w:rPr>
          <w:rFonts w:eastAsia="Calibri"/>
          <w:highlight w:val="cyan"/>
          <w:u w:val="single"/>
        </w:rPr>
        <w:t>were to</w:t>
      </w:r>
      <w:r w:rsidRPr="00C173C0">
        <w:rPr>
          <w:rFonts w:eastAsia="Calibri"/>
          <w:sz w:val="16"/>
          <w:highlight w:val="cyan"/>
        </w:rPr>
        <w:t xml:space="preserve"> </w:t>
      </w:r>
      <w:r w:rsidRPr="00C173C0">
        <w:rPr>
          <w:rFonts w:eastAsia="Calibri"/>
          <w:b/>
          <w:iCs/>
          <w:highlight w:val="cyan"/>
          <w:u w:val="single"/>
          <w:bdr w:val="single" w:sz="8" w:space="0" w:color="auto"/>
        </w:rPr>
        <w:t>rise</w:t>
      </w:r>
      <w:r w:rsidRPr="00C173C0">
        <w:rPr>
          <w:rFonts w:eastAsia="Calibri"/>
          <w:sz w:val="16"/>
        </w:rPr>
        <w:t xml:space="preserve"> significantly in the next 14 months, </w:t>
      </w:r>
      <w:r w:rsidRPr="00C173C0">
        <w:rPr>
          <w:rFonts w:eastAsia="Calibri"/>
          <w:highlight w:val="cyan"/>
          <w:u w:val="single"/>
        </w:rPr>
        <w:t>he could lead Republicans to</w:t>
      </w:r>
      <w:r w:rsidRPr="00C173C0">
        <w:rPr>
          <w:rFonts w:eastAsia="Calibri"/>
          <w:sz w:val="16"/>
        </w:rPr>
        <w:t xml:space="preserve"> a history-defying </w:t>
      </w:r>
      <w:r w:rsidRPr="00C173C0">
        <w:rPr>
          <w:rFonts w:eastAsia="Calibri"/>
          <w:b/>
          <w:iCs/>
          <w:highlight w:val="cyan"/>
          <w:u w:val="single"/>
          <w:bdr w:val="single" w:sz="8" w:space="0" w:color="auto"/>
        </w:rPr>
        <w:t>victory</w:t>
      </w:r>
      <w:r w:rsidRPr="00C173C0">
        <w:rPr>
          <w:rFonts w:eastAsia="Calibri"/>
          <w:sz w:val="16"/>
        </w:rPr>
        <w:t xml:space="preserve"> in the House.</w:t>
      </w:r>
    </w:p>
    <w:p w14:paraId="38595511" w14:textId="77777777" w:rsidR="00C173C0" w:rsidRPr="00C173C0" w:rsidRDefault="00C173C0" w:rsidP="00C173C0">
      <w:pPr>
        <w:rPr>
          <w:rFonts w:eastAsia="Calibri"/>
          <w:sz w:val="16"/>
        </w:rPr>
      </w:pPr>
      <w:r w:rsidRPr="00C173C0">
        <w:rPr>
          <w:rFonts w:eastAsia="Calibri"/>
          <w:sz w:val="16"/>
        </w:rPr>
        <w:t>A president’s job approval reflects the public’s assessment along two dimensions—personal attributes and conduct, and his handling of key issues. 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it is hard to see what would shift these judgments.</w:t>
      </w:r>
    </w:p>
    <w:p w14:paraId="56213C73" w14:textId="77777777" w:rsidR="00C173C0" w:rsidRPr="00C173C0" w:rsidRDefault="00C173C0" w:rsidP="00C173C0">
      <w:pPr>
        <w:rPr>
          <w:rFonts w:eastAsia="Calibri"/>
          <w:sz w:val="16"/>
        </w:rPr>
      </w:pPr>
      <w:r w:rsidRPr="00C173C0">
        <w:rPr>
          <w:rFonts w:eastAsia="Calibri"/>
          <w:u w:val="single"/>
        </w:rPr>
        <w:t>Change along</w:t>
      </w:r>
      <w:r w:rsidRPr="00C173C0">
        <w:rPr>
          <w:rFonts w:eastAsia="Calibri"/>
          <w:sz w:val="16"/>
        </w:rPr>
        <w:t xml:space="preserve"> the second dimension of assessment—</w:t>
      </w:r>
      <w:r w:rsidRPr="00C173C0">
        <w:rPr>
          <w:rFonts w:eastAsia="Calibri"/>
          <w:b/>
          <w:iCs/>
          <w:u w:val="single"/>
          <w:bdr w:val="single" w:sz="8" w:space="0" w:color="auto"/>
        </w:rPr>
        <w:t>performance on the issues</w:t>
      </w:r>
      <w:r w:rsidRPr="00C173C0">
        <w:rPr>
          <w:rFonts w:eastAsia="Calibri"/>
          <w:sz w:val="16"/>
        </w:rPr>
        <w:t xml:space="preserve">— </w:t>
      </w:r>
      <w:r w:rsidRPr="00C173C0">
        <w:rPr>
          <w:rFonts w:eastAsia="Calibri"/>
          <w:u w:val="single"/>
        </w:rPr>
        <w:t>is easier to imagine</w:t>
      </w:r>
      <w:r w:rsidRPr="00C173C0">
        <w:rPr>
          <w:rFonts w:eastAsia="Calibri"/>
          <w:sz w:val="16"/>
        </w:rPr>
        <w:t>. Right now, the public gives President Trump low marks on every issue except border security, and even there, we see some indications that his support is weakening. On the issues the public regards as most important—inflation, jobs and the economy, and health care—Trump is struggling.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5418E85C" w14:textId="77777777" w:rsidR="00C173C0" w:rsidRPr="00C173C0" w:rsidRDefault="00C173C0" w:rsidP="00C173C0">
      <w:pPr>
        <w:rPr>
          <w:rFonts w:eastAsia="Calibri"/>
          <w:sz w:val="16"/>
        </w:rPr>
      </w:pPr>
      <w:r w:rsidRPr="00C173C0">
        <w:rPr>
          <w:rFonts w:eastAsia="Calibri"/>
          <w:u w:val="single"/>
        </w:rPr>
        <w:t>Events between now and November 2026 could change these views</w:t>
      </w:r>
      <w:r w:rsidRPr="00C173C0">
        <w:rPr>
          <w:rFonts w:eastAsia="Calibri"/>
          <w:sz w:val="16"/>
        </w:rPr>
        <w:t xml:space="preserve">. Economists could be wrong about the inflationary effects of tariffs and mass deportations. The rising inventory of unsold houses could halt the relentless increase in home prices, and interest rate cuts by the Federal Reserve Board could reduce the cost of home mortgages. </w:t>
      </w:r>
      <w:r w:rsidRPr="00C173C0">
        <w:rPr>
          <w:rFonts w:eastAsia="Calibri"/>
          <w:u w:val="single"/>
        </w:rPr>
        <w:t>The recent slowdown in the labor market could turn out to be temporary</w:t>
      </w:r>
      <w:r w:rsidRPr="00C173C0">
        <w:rPr>
          <w:rFonts w:eastAsia="Calibri"/>
          <w:sz w:val="16"/>
        </w:rPr>
        <w:t>. And because most of the Medicaid cuts do not begin to take effect until after the midterm elections, and even more are delayed until after the 2028 presidential contest, voters could decide that the issue had been overhyped by Trump’s adversaries.</w:t>
      </w:r>
    </w:p>
    <w:p w14:paraId="5A96F06E" w14:textId="77777777" w:rsidR="00C173C0" w:rsidRPr="00C173C0" w:rsidRDefault="00C173C0" w:rsidP="00C173C0">
      <w:pPr>
        <w:rPr>
          <w:rFonts w:eastAsia="Calibri"/>
          <w:sz w:val="16"/>
        </w:rPr>
      </w:pPr>
      <w:r w:rsidRPr="00C173C0">
        <w:rPr>
          <w:rFonts w:eastAsia="Calibri"/>
          <w:sz w:val="16"/>
        </w:rPr>
        <w:t xml:space="preserve">Finally, </w:t>
      </w:r>
      <w:r w:rsidRPr="00C173C0">
        <w:rPr>
          <w:rFonts w:eastAsia="Calibri"/>
          <w:u w:val="single"/>
        </w:rPr>
        <w:t xml:space="preserve">a </w:t>
      </w:r>
      <w:r w:rsidRPr="00C173C0">
        <w:rPr>
          <w:rFonts w:eastAsia="Calibri"/>
          <w:highlight w:val="cyan"/>
          <w:u w:val="single"/>
        </w:rPr>
        <w:t>game-changing issue could emerge</w:t>
      </w:r>
      <w:r w:rsidRPr="00C173C0">
        <w:rPr>
          <w:rFonts w:eastAsia="Calibri"/>
          <w:u w:val="single"/>
        </w:rPr>
        <w:t xml:space="preserve"> </w:t>
      </w:r>
      <w:r w:rsidRPr="00C173C0">
        <w:rPr>
          <w:rFonts w:eastAsia="Calibri"/>
        </w:rPr>
        <w:t>unexpectedly</w:t>
      </w:r>
      <w:r w:rsidRPr="00C173C0">
        <w:rPr>
          <w:rFonts w:eastAsia="Calibri"/>
          <w:sz w:val="16"/>
        </w:rPr>
        <w:t>. This happened during the runup to the 2022 midterm elections, when the Supreme Court decision overruling Roe v. Wade galvanized Democrats, reducing what otherwise could have been a Republican surge to a modest swing of 5.5 points in the national House vote and a loss of just nine Democratic House seats (enough to shift control of the House to the Republicans, however).2</w:t>
      </w:r>
    </w:p>
    <w:p w14:paraId="6B929216" w14:textId="77777777" w:rsidR="00C173C0" w:rsidRPr="00C173C0" w:rsidRDefault="00C173C0" w:rsidP="00C173C0">
      <w:pPr>
        <w:keepNext/>
        <w:keepLines/>
        <w:spacing w:before="40" w:after="0"/>
        <w:outlineLvl w:val="3"/>
        <w:rPr>
          <w:rFonts w:eastAsia="Times New Roman" w:cs="Times New Roman"/>
          <w:b/>
          <w:iCs/>
          <w:sz w:val="26"/>
        </w:rPr>
      </w:pPr>
      <w:r w:rsidRPr="00C173C0">
        <w:rPr>
          <w:rFonts w:eastAsia="Times New Roman" w:cs="Times New Roman"/>
          <w:b/>
          <w:iCs/>
          <w:sz w:val="26"/>
        </w:rPr>
        <w:t>1. Special elections</w:t>
      </w:r>
    </w:p>
    <w:p w14:paraId="70FB45EF" w14:textId="77777777" w:rsidR="00C173C0" w:rsidRPr="00C173C0" w:rsidRDefault="00C173C0" w:rsidP="00C173C0">
      <w:pPr>
        <w:rPr>
          <w:rFonts w:eastAsia="Calibri"/>
        </w:rPr>
      </w:pPr>
      <w:r w:rsidRPr="00C173C0">
        <w:rPr>
          <w:rFonts w:eastAsia="Calibri"/>
          <w:b/>
          <w:bCs/>
          <w:sz w:val="26"/>
        </w:rPr>
        <w:t>Crawford 9-2</w:t>
      </w:r>
      <w:r w:rsidRPr="00C173C0">
        <w:rPr>
          <w:rFonts w:eastAsia="Calibri"/>
        </w:rPr>
        <w:t>-2025, JD, was the Democratic nominee for the U.S. House of Representative in 2014 (Dennis, “The Reports of the Death of the Democratic Party Are Greatly Exaggerated,” https://dennispcrawford.medium.com/the-reports-of-the-death-of-the-democratic-party-are-greatly-exaggerated-326797a00d89)</w:t>
      </w:r>
    </w:p>
    <w:p w14:paraId="72B6CA0C" w14:textId="77777777" w:rsidR="00C173C0" w:rsidRPr="00C173C0" w:rsidRDefault="00C173C0" w:rsidP="00C173C0">
      <w:pPr>
        <w:rPr>
          <w:rFonts w:eastAsia="Calibri"/>
          <w:sz w:val="16"/>
        </w:rPr>
      </w:pPr>
      <w:r w:rsidRPr="00C173C0">
        <w:rPr>
          <w:rFonts w:eastAsia="Calibri"/>
          <w:highlight w:val="cyan"/>
          <w:u w:val="single"/>
        </w:rPr>
        <w:t>Trump’s</w:t>
      </w:r>
      <w:r w:rsidRPr="00C173C0">
        <w:rPr>
          <w:rFonts w:eastAsia="Calibri"/>
          <w:u w:val="single"/>
        </w:rPr>
        <w:t xml:space="preserve"> low approval </w:t>
      </w:r>
      <w:r w:rsidRPr="00C173C0">
        <w:rPr>
          <w:rFonts w:eastAsia="Calibri"/>
          <w:highlight w:val="cyan"/>
          <w:u w:val="single"/>
        </w:rPr>
        <w:t xml:space="preserve">ratings and </w:t>
      </w:r>
      <w:r w:rsidRPr="00C173C0">
        <w:rPr>
          <w:rFonts w:eastAsia="Calibri"/>
          <w:u w:val="single"/>
        </w:rPr>
        <w:t xml:space="preserve">unpopular </w:t>
      </w:r>
      <w:r w:rsidRPr="00C173C0">
        <w:rPr>
          <w:rFonts w:eastAsia="Calibri"/>
          <w:highlight w:val="cyan"/>
          <w:u w:val="single"/>
        </w:rPr>
        <w:t>policies</w:t>
      </w:r>
      <w:r w:rsidRPr="00C173C0">
        <w:rPr>
          <w:rFonts w:eastAsia="Calibri"/>
          <w:u w:val="single"/>
        </w:rPr>
        <w:t xml:space="preserve"> have </w:t>
      </w:r>
      <w:r w:rsidRPr="00C173C0">
        <w:rPr>
          <w:rFonts w:eastAsia="Calibri"/>
          <w:highlight w:val="cyan"/>
          <w:u w:val="single"/>
        </w:rPr>
        <w:t>already spurred</w:t>
      </w:r>
      <w:r w:rsidRPr="00C173C0">
        <w:rPr>
          <w:rFonts w:eastAsia="Calibri"/>
          <w:u w:val="single"/>
        </w:rPr>
        <w:t xml:space="preserve"> a </w:t>
      </w:r>
      <w:r w:rsidRPr="00C173C0">
        <w:rPr>
          <w:rFonts w:eastAsia="Calibri"/>
          <w:highlight w:val="cyan"/>
          <w:u w:val="single"/>
        </w:rPr>
        <w:t>backlash</w:t>
      </w:r>
      <w:r w:rsidRPr="00C173C0">
        <w:rPr>
          <w:rFonts w:eastAsia="Calibri"/>
          <w:u w:val="single"/>
        </w:rPr>
        <w:t xml:space="preserve">. </w:t>
      </w:r>
      <w:r w:rsidRPr="00C173C0">
        <w:rPr>
          <w:rFonts w:eastAsia="Calibri"/>
          <w:highlight w:val="cyan"/>
          <w:u w:val="single"/>
        </w:rPr>
        <w:t>Dem</w:t>
      </w:r>
      <w:r w:rsidRPr="00C173C0">
        <w:rPr>
          <w:rFonts w:eastAsia="Calibri"/>
          <w:u w:val="single"/>
        </w:rPr>
        <w:t>ocrat</w:t>
      </w:r>
      <w:r w:rsidRPr="00C173C0">
        <w:rPr>
          <w:rFonts w:eastAsia="Calibri"/>
          <w:highlight w:val="cyan"/>
          <w:u w:val="single"/>
        </w:rPr>
        <w:t>s</w:t>
      </w:r>
      <w:r w:rsidRPr="00C173C0">
        <w:rPr>
          <w:rFonts w:eastAsia="Calibri"/>
          <w:u w:val="single"/>
        </w:rPr>
        <w:t xml:space="preserve"> are </w:t>
      </w:r>
      <w:r w:rsidRPr="00C173C0">
        <w:rPr>
          <w:rFonts w:eastAsia="Calibri"/>
          <w:highlight w:val="cyan"/>
          <w:u w:val="single"/>
        </w:rPr>
        <w:t>doing</w:t>
      </w:r>
      <w:r w:rsidRPr="00C173C0">
        <w:rPr>
          <w:rFonts w:eastAsia="Calibri"/>
          <w:u w:val="single"/>
        </w:rPr>
        <w:t xml:space="preserve"> very </w:t>
      </w:r>
      <w:r w:rsidRPr="00C173C0">
        <w:rPr>
          <w:rFonts w:eastAsia="Calibri"/>
          <w:highlight w:val="cyan"/>
          <w:u w:val="single"/>
        </w:rPr>
        <w:t>well in</w:t>
      </w:r>
      <w:r w:rsidRPr="00C173C0">
        <w:rPr>
          <w:rFonts w:eastAsia="Calibri"/>
          <w:u w:val="single"/>
        </w:rPr>
        <w:t xml:space="preserve"> the </w:t>
      </w:r>
      <w:r w:rsidRPr="00C173C0">
        <w:rPr>
          <w:rFonts w:eastAsia="Calibri"/>
          <w:highlight w:val="cyan"/>
          <w:u w:val="single"/>
        </w:rPr>
        <w:t>2025 elections</w:t>
      </w:r>
      <w:r w:rsidRPr="00C173C0">
        <w:rPr>
          <w:rFonts w:eastAsia="Calibri"/>
          <w:sz w:val="16"/>
        </w:rPr>
        <w:t>. The Washington Post recently committed journalism and reported on this very important trend. But for this lone, solitary story one would have no idea that this is happening. Is it even legal to report that the Democrats have been winning big since November 2024?</w:t>
      </w:r>
    </w:p>
    <w:p w14:paraId="697221AC" w14:textId="77777777" w:rsidR="00C173C0" w:rsidRPr="00C173C0" w:rsidRDefault="00C173C0" w:rsidP="00C173C0">
      <w:pPr>
        <w:rPr>
          <w:rFonts w:eastAsia="Calibri"/>
          <w:sz w:val="16"/>
        </w:rPr>
      </w:pPr>
      <w:r w:rsidRPr="00C173C0">
        <w:rPr>
          <w:rFonts w:eastAsia="Calibri"/>
          <w:sz w:val="16"/>
        </w:rPr>
        <w:t>From the Washington Post on June 27:</w:t>
      </w:r>
    </w:p>
    <w:p w14:paraId="5A82B24D" w14:textId="77777777" w:rsidR="00C173C0" w:rsidRPr="00C173C0" w:rsidRDefault="00C173C0" w:rsidP="00C173C0">
      <w:pPr>
        <w:rPr>
          <w:rFonts w:eastAsia="Calibri"/>
          <w:sz w:val="16"/>
        </w:rPr>
      </w:pPr>
      <w:r w:rsidRPr="00C173C0">
        <w:rPr>
          <w:rFonts w:eastAsia="Calibri"/>
          <w:sz w:val="16"/>
        </w:rPr>
        <w:t xml:space="preserve">“Beyond what the historical record suggests, </w:t>
      </w:r>
      <w:r w:rsidRPr="00C173C0">
        <w:rPr>
          <w:rFonts w:eastAsia="Calibri"/>
          <w:u w:val="single"/>
        </w:rPr>
        <w:t>there is an additional warning sign for Trump allies</w:t>
      </w:r>
      <w:r w:rsidRPr="00C173C0">
        <w:rPr>
          <w:rFonts w:eastAsia="Calibri"/>
          <w:sz w:val="16"/>
        </w:rPr>
        <w:t xml:space="preserve"> who want to continue single-party GOP rule in Washington: </w:t>
      </w:r>
      <w:r w:rsidRPr="00C173C0">
        <w:rPr>
          <w:rFonts w:eastAsia="Calibri"/>
          <w:b/>
          <w:iCs/>
          <w:u w:val="single"/>
          <w:bdr w:val="single" w:sz="8" w:space="0" w:color="auto"/>
        </w:rPr>
        <w:t>Dem</w:t>
      </w:r>
      <w:r w:rsidRPr="00C173C0">
        <w:rPr>
          <w:rFonts w:eastAsia="Calibri"/>
          <w:sz w:val="16"/>
        </w:rPr>
        <w:t>ocrat</w:t>
      </w:r>
      <w:r w:rsidRPr="00C173C0">
        <w:rPr>
          <w:rFonts w:eastAsia="Calibri"/>
          <w:b/>
          <w:iCs/>
          <w:u w:val="single"/>
          <w:bdr w:val="single" w:sz="8" w:space="0" w:color="auto"/>
        </w:rPr>
        <w:t xml:space="preserve">s </w:t>
      </w:r>
      <w:r w:rsidRPr="00C173C0">
        <w:rPr>
          <w:rFonts w:eastAsia="Calibri"/>
          <w:u w:val="single"/>
        </w:rPr>
        <w:t xml:space="preserve">have </w:t>
      </w:r>
      <w:r w:rsidRPr="00C173C0">
        <w:rPr>
          <w:rFonts w:eastAsia="Calibri"/>
          <w:highlight w:val="cyan"/>
          <w:u w:val="single"/>
        </w:rPr>
        <w:t>made big gains in special elections</w:t>
      </w:r>
      <w:r w:rsidRPr="00C173C0">
        <w:rPr>
          <w:rFonts w:eastAsia="Calibri"/>
          <w:u w:val="single"/>
        </w:rPr>
        <w:t xml:space="preserve"> since Trump took office in January 2025</w:t>
      </w:r>
      <w:r w:rsidRPr="00C173C0">
        <w:rPr>
          <w:rFonts w:eastAsia="Calibri"/>
          <w:sz w:val="16"/>
        </w:rPr>
        <w:t>.</w:t>
      </w:r>
    </w:p>
    <w:p w14:paraId="62FF269C" w14:textId="77777777" w:rsidR="00C173C0" w:rsidRPr="00C173C0" w:rsidRDefault="00C173C0" w:rsidP="00C173C0">
      <w:pPr>
        <w:rPr>
          <w:rFonts w:eastAsia="Calibri"/>
          <w:sz w:val="16"/>
        </w:rPr>
      </w:pPr>
      <w:r w:rsidRPr="00C173C0">
        <w:rPr>
          <w:rFonts w:eastAsia="Calibri"/>
          <w:u w:val="single"/>
        </w:rPr>
        <w:t xml:space="preserve">Among all special elections this year, Democrats have </w:t>
      </w:r>
      <w:r w:rsidRPr="00C173C0">
        <w:rPr>
          <w:rFonts w:eastAsia="Calibri"/>
          <w:highlight w:val="cyan"/>
          <w:u w:val="single"/>
        </w:rPr>
        <w:t>outperformed</w:t>
      </w:r>
      <w:r w:rsidRPr="00C173C0">
        <w:rPr>
          <w:rFonts w:eastAsia="Calibri"/>
          <w:sz w:val="16"/>
        </w:rPr>
        <w:t xml:space="preserve"> Kamala </w:t>
      </w:r>
      <w:r w:rsidRPr="00C173C0">
        <w:rPr>
          <w:rFonts w:eastAsia="Calibri"/>
          <w:b/>
          <w:iCs/>
          <w:highlight w:val="cyan"/>
          <w:u w:val="single"/>
          <w:bdr w:val="single" w:sz="8" w:space="0" w:color="auto"/>
        </w:rPr>
        <w:t>Harris</w:t>
      </w:r>
      <w:r w:rsidRPr="00C173C0">
        <w:rPr>
          <w:rFonts w:eastAsia="Calibri"/>
          <w:sz w:val="16"/>
        </w:rPr>
        <w:t xml:space="preserve">’s vote share in 2024 </w:t>
      </w:r>
      <w:r w:rsidRPr="00C173C0">
        <w:rPr>
          <w:rFonts w:eastAsia="Calibri"/>
          <w:b/>
          <w:iCs/>
          <w:highlight w:val="cyan"/>
          <w:u w:val="single"/>
          <w:bdr w:val="single" w:sz="8" w:space="0" w:color="auto"/>
        </w:rPr>
        <w:t>by 13</w:t>
      </w:r>
      <w:r w:rsidRPr="00C173C0">
        <w:rPr>
          <w:rFonts w:eastAsia="Calibri"/>
          <w:sz w:val="16"/>
        </w:rPr>
        <w:t xml:space="preserve"> percentage </w:t>
      </w:r>
      <w:r w:rsidRPr="00C173C0">
        <w:rPr>
          <w:rFonts w:eastAsia="Calibri"/>
          <w:b/>
          <w:iCs/>
          <w:u w:val="single"/>
          <w:bdr w:val="single" w:sz="8" w:space="0" w:color="auto"/>
        </w:rPr>
        <w:t>points</w:t>
      </w:r>
      <w:r w:rsidRPr="00C173C0">
        <w:rPr>
          <w:rFonts w:eastAsia="Calibri"/>
          <w:sz w:val="16"/>
        </w:rPr>
        <w:t xml:space="preserve">, based on Harris-Trump baselines. </w:t>
      </w:r>
      <w:r w:rsidRPr="00C173C0">
        <w:rPr>
          <w:rFonts w:eastAsia="Calibri"/>
          <w:u w:val="single"/>
        </w:rPr>
        <w:t xml:space="preserve">That’s </w:t>
      </w:r>
      <w:r w:rsidRPr="00C173C0">
        <w:rPr>
          <w:rFonts w:eastAsia="Calibri"/>
          <w:highlight w:val="cyan"/>
          <w:u w:val="single"/>
        </w:rPr>
        <w:t>the largest shift</w:t>
      </w:r>
      <w:r w:rsidRPr="00C173C0">
        <w:rPr>
          <w:rFonts w:eastAsia="Calibri"/>
          <w:u w:val="single"/>
        </w:rPr>
        <w:t xml:space="preserve"> toward any party </w:t>
      </w:r>
      <w:r w:rsidRPr="00C173C0">
        <w:rPr>
          <w:rFonts w:eastAsia="Calibri"/>
          <w:highlight w:val="cyan"/>
          <w:u w:val="single"/>
        </w:rPr>
        <w:t xml:space="preserve">in </w:t>
      </w:r>
      <w:r w:rsidRPr="00C173C0">
        <w:rPr>
          <w:rFonts w:eastAsia="Calibri"/>
          <w:b/>
          <w:iCs/>
          <w:highlight w:val="cyan"/>
          <w:u w:val="single"/>
          <w:bdr w:val="single" w:sz="8" w:space="0" w:color="auto"/>
        </w:rPr>
        <w:t>years</w:t>
      </w:r>
      <w:r w:rsidRPr="00C173C0">
        <w:rPr>
          <w:rFonts w:eastAsia="Calibri"/>
          <w:sz w:val="16"/>
        </w:rPr>
        <w:t>. In fact, all but four of the 31 special elections have seen movement toward Democrats.</w:t>
      </w:r>
    </w:p>
    <w:p w14:paraId="71792B6D" w14:textId="77777777" w:rsidR="00C173C0" w:rsidRPr="00C173C0" w:rsidRDefault="00C173C0" w:rsidP="00C173C0">
      <w:pPr>
        <w:rPr>
          <w:rFonts w:eastAsia="Calibri"/>
          <w:sz w:val="16"/>
        </w:rPr>
      </w:pPr>
      <w:r w:rsidRPr="00C173C0">
        <w:rPr>
          <w:rFonts w:eastAsia="Calibri"/>
          <w:sz w:val="16"/>
        </w:rPr>
        <w:t>In special elections ahead of the 2018 midterms, Democrats beat Hillary Clinton’s 2016 numbers by six points and preceded a nine-point win in the House popular vote.</w:t>
      </w:r>
    </w:p>
    <w:p w14:paraId="5083DEFF" w14:textId="77777777" w:rsidR="00C173C0" w:rsidRPr="00C173C0" w:rsidRDefault="00C173C0" w:rsidP="00C173C0">
      <w:pPr>
        <w:rPr>
          <w:rFonts w:eastAsia="Calibri"/>
          <w:sz w:val="16"/>
        </w:rPr>
      </w:pPr>
      <w:r w:rsidRPr="00C173C0">
        <w:rPr>
          <w:rFonts w:eastAsia="Calibri"/>
          <w:u w:val="single"/>
        </w:rPr>
        <w:t>When a party consistently outperforms its last presidential outcome in special elections, it usually does well in the next House cycle</w:t>
      </w:r>
      <w:r w:rsidRPr="00C173C0">
        <w:rPr>
          <w:rFonts w:eastAsia="Calibri"/>
          <w:sz w:val="16"/>
        </w:rPr>
        <w:t>.”</w:t>
      </w:r>
    </w:p>
    <w:p w14:paraId="6E0EB3C7" w14:textId="77777777" w:rsidR="00C173C0" w:rsidRPr="00C173C0" w:rsidRDefault="00C173C0" w:rsidP="00C173C0">
      <w:pPr>
        <w:rPr>
          <w:rFonts w:eastAsia="Calibri"/>
          <w:sz w:val="16"/>
        </w:rPr>
      </w:pPr>
      <w:r w:rsidRPr="00C173C0">
        <w:rPr>
          <w:rFonts w:eastAsia="Calibri"/>
          <w:b/>
          <w:iCs/>
          <w:u w:val="single"/>
          <w:bdr w:val="single" w:sz="8" w:space="0" w:color="auto"/>
        </w:rPr>
        <w:t xml:space="preserve">The Democrats have </w:t>
      </w:r>
      <w:r w:rsidRPr="00C173C0">
        <w:rPr>
          <w:rFonts w:eastAsia="Calibri"/>
          <w:b/>
          <w:iCs/>
          <w:highlight w:val="cyan"/>
          <w:u w:val="single"/>
          <w:bdr w:val="single" w:sz="8" w:space="0" w:color="auto"/>
        </w:rPr>
        <w:t>continued to over perform</w:t>
      </w:r>
      <w:r w:rsidRPr="00C173C0">
        <w:rPr>
          <w:rFonts w:eastAsia="Calibri"/>
          <w:sz w:val="16"/>
        </w:rPr>
        <w:t xml:space="preserve"> since late June. The results have been even more encouraging. “On average in 2025, Democratic candidates in special elections are running about 16 percentage points ahead of Kamala Harris’s margin versus Donald Trump in last year’s presidential election. That is 5–6 points higher than the average Democratic overperformance in 2017.” G. Elliott Morris</w:t>
      </w:r>
    </w:p>
    <w:p w14:paraId="4513BCA6" w14:textId="77777777" w:rsidR="00C173C0" w:rsidRPr="00C173C0" w:rsidRDefault="00C173C0" w:rsidP="00C173C0">
      <w:pPr>
        <w:rPr>
          <w:rFonts w:eastAsia="Calibri"/>
          <w:sz w:val="16"/>
        </w:rPr>
      </w:pPr>
      <w:r w:rsidRPr="00C173C0">
        <w:rPr>
          <w:rFonts w:eastAsia="Calibri"/>
          <w:sz w:val="16"/>
        </w:rPr>
        <w:t xml:space="preserve">The recurring problem in these special elections for Republicans is that Democrats continue to turn out at much higher rates than Republican voters do. For example, in Omaha Democratic challenger John Ewing crushed </w:t>
      </w:r>
      <w:proofErr w:type="gramStart"/>
      <w:r w:rsidRPr="00C173C0">
        <w:rPr>
          <w:rFonts w:eastAsia="Calibri"/>
          <w:sz w:val="16"/>
        </w:rPr>
        <w:t>three time</w:t>
      </w:r>
      <w:proofErr w:type="gramEnd"/>
      <w:r w:rsidRPr="00C173C0">
        <w:rPr>
          <w:rFonts w:eastAsia="Calibri"/>
          <w:sz w:val="16"/>
        </w:rPr>
        <w:t xml:space="preserve"> GOP incumbent mayor Jean Stothert by a 57% to 43% margin. After the election, Governor Jim Pillen complained about low GOP voter turnout in the Republican strongholds in west Omaha.</w:t>
      </w:r>
    </w:p>
    <w:p w14:paraId="213900C0" w14:textId="77777777" w:rsidR="00C173C0" w:rsidRPr="00C173C0" w:rsidRDefault="00C173C0" w:rsidP="00C173C0">
      <w:pPr>
        <w:rPr>
          <w:rFonts w:eastAsia="Calibri"/>
          <w:sz w:val="16"/>
        </w:rPr>
      </w:pPr>
      <w:r w:rsidRPr="00C173C0">
        <w:rPr>
          <w:rFonts w:eastAsia="Calibri"/>
          <w:u w:val="single"/>
        </w:rPr>
        <w:t>While some elite pundits complain about the party’s reputation</w:t>
      </w:r>
      <w:r w:rsidRPr="00C173C0">
        <w:rPr>
          <w:rFonts w:eastAsia="Calibri"/>
          <w:sz w:val="16"/>
        </w:rPr>
        <w:t xml:space="preserve">, </w:t>
      </w:r>
      <w:r w:rsidRPr="00C173C0">
        <w:rPr>
          <w:rFonts w:eastAsia="Calibri"/>
          <w:b/>
          <w:iCs/>
          <w:u w:val="single"/>
          <w:bdr w:val="single" w:sz="8" w:space="0" w:color="auto"/>
        </w:rPr>
        <w:t>Dem</w:t>
      </w:r>
      <w:r w:rsidRPr="00C173C0">
        <w:rPr>
          <w:rFonts w:eastAsia="Calibri"/>
          <w:sz w:val="16"/>
        </w:rPr>
        <w:t xml:space="preserve">ocratic </w:t>
      </w:r>
      <w:r w:rsidRPr="00C173C0">
        <w:rPr>
          <w:rFonts w:eastAsia="Calibri"/>
          <w:u w:val="single"/>
        </w:rPr>
        <w:t xml:space="preserve">candidates have been doing </w:t>
      </w:r>
      <w:proofErr w:type="gramStart"/>
      <w:r w:rsidRPr="00C173C0">
        <w:rPr>
          <w:rFonts w:eastAsia="Calibri"/>
          <w:u w:val="single"/>
        </w:rPr>
        <w:t>pretty well</w:t>
      </w:r>
      <w:proofErr w:type="gramEnd"/>
      <w:r w:rsidRPr="00C173C0">
        <w:rPr>
          <w:rFonts w:eastAsia="Calibri"/>
          <w:u w:val="single"/>
        </w:rPr>
        <w:t xml:space="preserve"> </w:t>
      </w:r>
      <w:r w:rsidRPr="00C173C0">
        <w:rPr>
          <w:rFonts w:eastAsia="Calibri"/>
          <w:sz w:val="16"/>
        </w:rPr>
        <w:t xml:space="preserve">this year. Many Democratic voters may be disenchanted with their party </w:t>
      </w:r>
      <w:proofErr w:type="gramStart"/>
      <w:r w:rsidRPr="00C173C0">
        <w:rPr>
          <w:rFonts w:eastAsia="Calibri"/>
          <w:sz w:val="16"/>
        </w:rPr>
        <w:t>leadership</w:t>
      </w:r>
      <w:proofErr w:type="gramEnd"/>
      <w:r w:rsidRPr="00C173C0">
        <w:rPr>
          <w:rFonts w:eastAsia="Calibri"/>
          <w:sz w:val="16"/>
        </w:rPr>
        <w:t xml:space="preserve"> but they continue to </w:t>
      </w:r>
      <w:proofErr w:type="gramStart"/>
      <w:r w:rsidRPr="00C173C0">
        <w:rPr>
          <w:rFonts w:eastAsia="Calibri"/>
          <w:sz w:val="16"/>
        </w:rPr>
        <w:t>turnout</w:t>
      </w:r>
      <w:proofErr w:type="gramEnd"/>
      <w:r w:rsidRPr="00C173C0">
        <w:rPr>
          <w:rFonts w:eastAsia="Calibri"/>
          <w:sz w:val="16"/>
        </w:rPr>
        <w:t xml:space="preserve"> for their local candidates.</w:t>
      </w:r>
    </w:p>
    <w:p w14:paraId="22DE946D" w14:textId="77777777" w:rsidR="00C173C0" w:rsidRPr="00C173C0" w:rsidRDefault="00C173C0" w:rsidP="00C173C0">
      <w:pPr>
        <w:rPr>
          <w:rFonts w:eastAsia="Calibri"/>
          <w:sz w:val="16"/>
        </w:rPr>
      </w:pPr>
      <w:r w:rsidRPr="00C173C0">
        <w:rPr>
          <w:rFonts w:eastAsia="Calibri"/>
          <w:highlight w:val="cyan"/>
          <w:u w:val="single"/>
        </w:rPr>
        <w:t>Polling data verifies</w:t>
      </w:r>
      <w:r w:rsidRPr="00C173C0">
        <w:rPr>
          <w:rFonts w:eastAsia="Calibri"/>
          <w:u w:val="single"/>
        </w:rPr>
        <w:t xml:space="preserve"> the rising Democratic tide</w:t>
      </w:r>
      <w:r w:rsidRPr="00C173C0">
        <w:rPr>
          <w:rFonts w:eastAsia="Calibri"/>
          <w:sz w:val="16"/>
        </w:rPr>
        <w:t>. A new Strength in Numbers poll finds that the Democrats leading the generic congressional ballot by a wide margin, 49% to 41%. The same poll found that Trump’s job approval is at 41% approval and 56% disapproval.</w:t>
      </w:r>
    </w:p>
    <w:p w14:paraId="4FF0E8CC" w14:textId="77777777" w:rsidR="00C173C0" w:rsidRPr="00C173C0" w:rsidRDefault="00C173C0" w:rsidP="00C173C0">
      <w:pPr>
        <w:rPr>
          <w:rFonts w:eastAsia="Calibri"/>
          <w:sz w:val="16"/>
        </w:rPr>
      </w:pPr>
      <w:r w:rsidRPr="00C173C0">
        <w:rPr>
          <w:rFonts w:eastAsia="Calibri"/>
          <w:sz w:val="16"/>
        </w:rPr>
        <w:t xml:space="preserve">The Republicans know that </w:t>
      </w:r>
      <w:r w:rsidRPr="00C173C0">
        <w:rPr>
          <w:rFonts w:eastAsia="Calibri"/>
          <w:b/>
          <w:iCs/>
          <w:sz w:val="40"/>
          <w:szCs w:val="40"/>
          <w:highlight w:val="cyan"/>
          <w:u w:val="single"/>
          <w:bdr w:val="single" w:sz="8" w:space="0" w:color="auto"/>
        </w:rPr>
        <w:t>a blue wave is coming</w:t>
      </w:r>
      <w:r w:rsidRPr="00C173C0">
        <w:rPr>
          <w:rFonts w:eastAsia="Calibri"/>
          <w:sz w:val="16"/>
        </w:rPr>
        <w:t xml:space="preserve">. That’s why the Republicans are doing everything they can to gerrymander and suppress the vote. It also explains the surprise retirements </w:t>
      </w:r>
      <w:proofErr w:type="gramStart"/>
      <w:r w:rsidRPr="00C173C0">
        <w:rPr>
          <w:rFonts w:eastAsia="Calibri"/>
          <w:sz w:val="16"/>
        </w:rPr>
        <w:t>by</w:t>
      </w:r>
      <w:proofErr w:type="gramEnd"/>
      <w:r w:rsidRPr="00C173C0">
        <w:rPr>
          <w:rFonts w:eastAsia="Calibri"/>
          <w:sz w:val="16"/>
        </w:rPr>
        <w:t xml:space="preserve"> Senators Thom Tillis and Joni Ernst, and Representative Don Bacon.</w:t>
      </w:r>
    </w:p>
    <w:p w14:paraId="3205F9E4" w14:textId="3998C71D" w:rsidR="00C173C0" w:rsidRPr="00C173C0" w:rsidRDefault="00C173C0" w:rsidP="00C173C0">
      <w:pPr>
        <w:rPr>
          <w:rFonts w:eastAsia="Calibri"/>
          <w:sz w:val="16"/>
        </w:rPr>
      </w:pPr>
      <w:r w:rsidRPr="00C173C0">
        <w:rPr>
          <w:rFonts w:eastAsia="Calibri"/>
          <w:sz w:val="16"/>
        </w:rPr>
        <w:t>&amp; Porter, 2006). In theory, there should be no information in their self-reports that is not already reflected in the market price. The success of prediction markets appears to support that theory.</w:t>
      </w:r>
    </w:p>
    <w:p w14:paraId="2A506FEE" w14:textId="77777777" w:rsidR="00C173C0" w:rsidRPr="00C173C0" w:rsidRDefault="00C173C0" w:rsidP="00C173C0">
      <w:pPr>
        <w:rPr>
          <w:rFonts w:eastAsia="Calibri"/>
          <w:sz w:val="16"/>
        </w:rPr>
      </w:pPr>
    </w:p>
    <w:p w14:paraId="6AE2B79A" w14:textId="77777777" w:rsidR="00C173C0" w:rsidRPr="00C173C0" w:rsidRDefault="00C173C0" w:rsidP="00C173C0">
      <w:pPr>
        <w:keepNext/>
        <w:keepLines/>
        <w:spacing w:before="40" w:after="0"/>
        <w:outlineLvl w:val="3"/>
        <w:rPr>
          <w:rFonts w:eastAsia="Times New Roman" w:cs="Times New Roman"/>
          <w:b/>
          <w:iCs/>
          <w:sz w:val="26"/>
        </w:rPr>
      </w:pPr>
      <w:bookmarkStart w:id="12" w:name="_Hlk207983403"/>
      <w:r w:rsidRPr="00C173C0">
        <w:rPr>
          <w:rFonts w:eastAsia="Times New Roman" w:cs="Times New Roman"/>
          <w:b/>
          <w:iCs/>
          <w:sz w:val="26"/>
        </w:rPr>
        <w:t>A. Dems win now. Re-districting is irrelevant.</w:t>
      </w:r>
    </w:p>
    <w:bookmarkEnd w:id="12"/>
    <w:p w14:paraId="16AA8D5A" w14:textId="77777777" w:rsidR="00C173C0" w:rsidRPr="00C173C0" w:rsidRDefault="00C173C0" w:rsidP="00C173C0">
      <w:pPr>
        <w:rPr>
          <w:rFonts w:eastAsia="Calibri"/>
        </w:rPr>
      </w:pPr>
      <w:r w:rsidRPr="00C173C0">
        <w:rPr>
          <w:rFonts w:eastAsia="Calibri"/>
          <w:b/>
          <w:bCs/>
          <w:sz w:val="26"/>
        </w:rPr>
        <w:t>Galston 8-26</w:t>
      </w:r>
      <w:r w:rsidRPr="00C173C0">
        <w:rPr>
          <w:rFonts w:eastAsia="Calibri"/>
        </w:rPr>
        <w:t>-2025, senior fellow and the Ezra K. Zilkha Chair in the Governance Studies program at Brookings (William, “What history tells us about the 2026 midterm elections,” Brookings, https://www.brookings.edu/articles/what-history-tells-us-about-the-2026-midterm-elections/)</w:t>
      </w:r>
    </w:p>
    <w:p w14:paraId="27FD79A8" w14:textId="77777777" w:rsidR="00C173C0" w:rsidRPr="00C173C0" w:rsidRDefault="00C173C0" w:rsidP="00C173C0">
      <w:pPr>
        <w:rPr>
          <w:rFonts w:eastAsia="Calibri"/>
          <w:sz w:val="16"/>
        </w:rPr>
      </w:pPr>
      <w:r w:rsidRPr="00C173C0">
        <w:rPr>
          <w:rFonts w:eastAsia="Calibri"/>
          <w:sz w:val="16"/>
        </w:rPr>
        <w:t xml:space="preserve">As we have seen, the president’s party almost always loses ground in the midterm election following his victory, and the unusual circumstances that fueled the two exceptions since the 1930s do not seem to prevail today. </w:t>
      </w:r>
      <w:r w:rsidRPr="00C173C0">
        <w:rPr>
          <w:rFonts w:eastAsia="Calibri"/>
          <w:u w:val="single"/>
        </w:rPr>
        <w:t>After the 2024 election</w:t>
      </w:r>
      <w:r w:rsidRPr="00C173C0">
        <w:rPr>
          <w:rFonts w:eastAsia="Calibri"/>
          <w:sz w:val="16"/>
        </w:rPr>
        <w:t xml:space="preserve">, moreover, </w:t>
      </w:r>
      <w:r w:rsidRPr="00C173C0">
        <w:rPr>
          <w:rFonts w:eastAsia="Calibri"/>
          <w:u w:val="single"/>
        </w:rPr>
        <w:t>Republicans held only 220 seats, just two more than the minimum needed for a majority</w:t>
      </w:r>
      <w:r w:rsidRPr="00C173C0">
        <w:rPr>
          <w:rFonts w:eastAsia="Calibri"/>
          <w:sz w:val="16"/>
        </w:rPr>
        <w:t xml:space="preserve">. </w:t>
      </w:r>
      <w:r w:rsidRPr="00C173C0">
        <w:rPr>
          <w:rFonts w:eastAsia="Calibri"/>
          <w:highlight w:val="cyan"/>
          <w:u w:val="single"/>
        </w:rPr>
        <w:t xml:space="preserve">Barring </w:t>
      </w:r>
      <w:r w:rsidRPr="00C173C0">
        <w:rPr>
          <w:rFonts w:eastAsia="Calibri"/>
          <w:b/>
          <w:iCs/>
          <w:u w:val="single"/>
          <w:bdr w:val="single" w:sz="8" w:space="0" w:color="auto"/>
        </w:rPr>
        <w:t xml:space="preserve">unforeseeable </w:t>
      </w:r>
      <w:r w:rsidRPr="00C173C0">
        <w:rPr>
          <w:rFonts w:eastAsia="Calibri"/>
          <w:b/>
          <w:iCs/>
          <w:highlight w:val="cyan"/>
          <w:u w:val="single"/>
          <w:bdr w:val="single" w:sz="8" w:space="0" w:color="auto"/>
        </w:rPr>
        <w:t>game-changing events</w:t>
      </w:r>
      <w:r w:rsidRPr="00C173C0">
        <w:rPr>
          <w:rFonts w:eastAsia="Calibri"/>
          <w:u w:val="single"/>
        </w:rPr>
        <w:t xml:space="preserve"> during the next 14 months, </w:t>
      </w:r>
      <w:r w:rsidRPr="00C173C0">
        <w:rPr>
          <w:rFonts w:eastAsia="Calibri"/>
          <w:highlight w:val="cyan"/>
          <w:u w:val="single"/>
        </w:rPr>
        <w:t>the</w:t>
      </w:r>
      <w:r w:rsidRPr="00C173C0">
        <w:rPr>
          <w:rFonts w:eastAsia="Calibri"/>
          <w:u w:val="single"/>
        </w:rPr>
        <w:t xml:space="preserve"> </w:t>
      </w:r>
      <w:r w:rsidRPr="00C173C0">
        <w:rPr>
          <w:rFonts w:eastAsia="Calibri"/>
          <w:highlight w:val="cyan"/>
          <w:u w:val="single"/>
        </w:rPr>
        <w:t>probability</w:t>
      </w:r>
      <w:r w:rsidRPr="00C173C0">
        <w:rPr>
          <w:rFonts w:eastAsia="Calibri"/>
          <w:u w:val="single"/>
        </w:rPr>
        <w:t xml:space="preserve"> that </w:t>
      </w:r>
      <w:r w:rsidRPr="00C173C0">
        <w:rPr>
          <w:rFonts w:eastAsia="Calibri"/>
          <w:highlight w:val="cyan"/>
          <w:u w:val="single"/>
        </w:rPr>
        <w:t>Republicans</w:t>
      </w:r>
      <w:r w:rsidRPr="00C173C0">
        <w:rPr>
          <w:rFonts w:eastAsia="Calibri"/>
          <w:u w:val="single"/>
        </w:rPr>
        <w:t xml:space="preserve"> will </w:t>
      </w:r>
      <w:r w:rsidRPr="00C173C0">
        <w:rPr>
          <w:rFonts w:eastAsia="Calibri"/>
          <w:highlight w:val="cyan"/>
          <w:u w:val="single"/>
        </w:rPr>
        <w:t>lose</w:t>
      </w:r>
      <w:r w:rsidRPr="00C173C0">
        <w:rPr>
          <w:rFonts w:eastAsia="Calibri"/>
          <w:u w:val="single"/>
        </w:rPr>
        <w:t xml:space="preserve"> control of </w:t>
      </w:r>
      <w:r w:rsidRPr="00C173C0">
        <w:rPr>
          <w:rFonts w:eastAsia="Calibri"/>
          <w:highlight w:val="cyan"/>
          <w:u w:val="single"/>
        </w:rPr>
        <w:t>the House</w:t>
      </w:r>
      <w:r w:rsidRPr="00C173C0">
        <w:rPr>
          <w:rFonts w:eastAsia="Calibri"/>
          <w:u w:val="single"/>
        </w:rPr>
        <w:t xml:space="preserve"> </w:t>
      </w:r>
      <w:r w:rsidRPr="00C173C0">
        <w:rPr>
          <w:rFonts w:eastAsia="Calibri"/>
          <w:highlight w:val="cyan"/>
          <w:u w:val="single"/>
        </w:rPr>
        <w:t>is</w:t>
      </w:r>
      <w:r w:rsidRPr="00C173C0">
        <w:rPr>
          <w:rFonts w:eastAsia="Calibri"/>
          <w:u w:val="single"/>
        </w:rPr>
        <w:t xml:space="preserve"> very </w:t>
      </w:r>
      <w:r w:rsidRPr="00C173C0">
        <w:rPr>
          <w:rFonts w:eastAsia="Calibri"/>
          <w:highlight w:val="cyan"/>
          <w:u w:val="single"/>
        </w:rPr>
        <w:t>high</w:t>
      </w:r>
      <w:r w:rsidRPr="00C173C0">
        <w:rPr>
          <w:rFonts w:eastAsia="Calibri"/>
          <w:sz w:val="16"/>
        </w:rPr>
        <w:t>.</w:t>
      </w:r>
    </w:p>
    <w:p w14:paraId="4230F234" w14:textId="77777777" w:rsidR="00C173C0" w:rsidRPr="00C173C0" w:rsidRDefault="00C173C0" w:rsidP="00C173C0">
      <w:pPr>
        <w:rPr>
          <w:rFonts w:eastAsia="Calibri"/>
          <w:sz w:val="16"/>
        </w:rPr>
      </w:pPr>
      <w:r w:rsidRPr="00C173C0">
        <w:rPr>
          <w:rFonts w:eastAsia="Calibri"/>
          <w:sz w:val="16"/>
        </w:rPr>
        <w:t xml:space="preserve">This said, </w:t>
      </w:r>
      <w:r w:rsidRPr="00C173C0">
        <w:rPr>
          <w:rFonts w:eastAsia="Calibri"/>
          <w:u w:val="single"/>
        </w:rPr>
        <w:t>the national fight kicked off by</w:t>
      </w:r>
      <w:r w:rsidRPr="00C173C0">
        <w:rPr>
          <w:rFonts w:eastAsia="Calibri"/>
          <w:sz w:val="16"/>
        </w:rPr>
        <w:t xml:space="preserve"> the five-seat gain </w:t>
      </w:r>
      <w:r w:rsidRPr="00C173C0">
        <w:rPr>
          <w:rFonts w:eastAsia="Calibri"/>
          <w:u w:val="single"/>
        </w:rPr>
        <w:t>Texas</w:t>
      </w:r>
      <w:r w:rsidRPr="00C173C0">
        <w:rPr>
          <w:rFonts w:eastAsia="Calibri"/>
          <w:sz w:val="16"/>
        </w:rPr>
        <w:t xml:space="preserve"> Republicans scored by </w:t>
      </w:r>
      <w:r w:rsidRPr="00C173C0">
        <w:rPr>
          <w:rFonts w:eastAsia="Calibri"/>
          <w:b/>
          <w:iCs/>
          <w:highlight w:val="cyan"/>
          <w:u w:val="single"/>
          <w:bdr w:val="single" w:sz="8" w:space="0" w:color="auto"/>
        </w:rPr>
        <w:t>redrawing</w:t>
      </w:r>
      <w:r w:rsidRPr="00C173C0">
        <w:rPr>
          <w:rFonts w:eastAsia="Calibri"/>
          <w:sz w:val="16"/>
        </w:rPr>
        <w:t xml:space="preserve"> the lines of their congressional </w:t>
      </w:r>
      <w:r w:rsidRPr="00C173C0">
        <w:rPr>
          <w:rFonts w:eastAsia="Calibri"/>
          <w:u w:val="single"/>
        </w:rPr>
        <w:t>districts</w:t>
      </w:r>
      <w:r w:rsidRPr="00C173C0">
        <w:rPr>
          <w:rFonts w:eastAsia="Calibri"/>
          <w:sz w:val="16"/>
        </w:rPr>
        <w:t xml:space="preserve"> could end up making Democrats’ job slightly more difficult, even if California Democrats are able to counterbalance Texas with their own redistricting plan. </w:t>
      </w:r>
      <w:r w:rsidRPr="00C173C0">
        <w:rPr>
          <w:rFonts w:eastAsia="Calibri"/>
          <w:u w:val="single"/>
        </w:rPr>
        <w:t xml:space="preserve">But </w:t>
      </w:r>
      <w:r w:rsidRPr="00C173C0">
        <w:rPr>
          <w:rFonts w:eastAsia="Calibri"/>
          <w:highlight w:val="cyan"/>
          <w:u w:val="single"/>
        </w:rPr>
        <w:t>when</w:t>
      </w:r>
      <w:r w:rsidRPr="00C173C0">
        <w:rPr>
          <w:rFonts w:eastAsia="Calibri"/>
          <w:u w:val="single"/>
        </w:rPr>
        <w:t xml:space="preserve"> the </w:t>
      </w:r>
      <w:r w:rsidRPr="00C173C0">
        <w:rPr>
          <w:rFonts w:eastAsia="Calibri"/>
          <w:highlight w:val="cyan"/>
          <w:u w:val="single"/>
        </w:rPr>
        <w:t>dust settles</w:t>
      </w:r>
      <w:r w:rsidRPr="00C173C0">
        <w:rPr>
          <w:rFonts w:eastAsia="Calibri"/>
          <w:u w:val="single"/>
        </w:rPr>
        <w:t xml:space="preserve">, the </w:t>
      </w:r>
      <w:r w:rsidRPr="00C173C0">
        <w:rPr>
          <w:rFonts w:eastAsia="Calibri"/>
          <w:highlight w:val="cyan"/>
          <w:u w:val="single"/>
        </w:rPr>
        <w:t>number of seats Dem</w:t>
      </w:r>
      <w:r w:rsidRPr="00C173C0">
        <w:rPr>
          <w:rFonts w:eastAsia="Calibri"/>
          <w:u w:val="single"/>
        </w:rPr>
        <w:t>ocrat</w:t>
      </w:r>
      <w:r w:rsidRPr="00C173C0">
        <w:rPr>
          <w:rFonts w:eastAsia="Calibri"/>
          <w:highlight w:val="cyan"/>
          <w:u w:val="single"/>
        </w:rPr>
        <w:t>s</w:t>
      </w:r>
      <w:r w:rsidRPr="00C173C0">
        <w:rPr>
          <w:rFonts w:eastAsia="Calibri"/>
          <w:u w:val="single"/>
        </w:rPr>
        <w:t xml:space="preserve"> will </w:t>
      </w:r>
      <w:r w:rsidRPr="00C173C0">
        <w:rPr>
          <w:rFonts w:eastAsia="Calibri"/>
          <w:highlight w:val="cyan"/>
          <w:u w:val="single"/>
        </w:rPr>
        <w:t>need</w:t>
      </w:r>
      <w:r w:rsidRPr="00C173C0">
        <w:rPr>
          <w:rFonts w:eastAsia="Calibri"/>
          <w:u w:val="single"/>
        </w:rPr>
        <w:t xml:space="preserve"> to take over the House </w:t>
      </w:r>
      <w:r w:rsidRPr="00C173C0">
        <w:rPr>
          <w:rFonts w:eastAsia="Calibri"/>
          <w:b/>
          <w:iCs/>
          <w:u w:val="single"/>
          <w:bdr w:val="single" w:sz="8" w:space="0" w:color="auto"/>
        </w:rPr>
        <w:t xml:space="preserve">will </w:t>
      </w:r>
      <w:r w:rsidRPr="00C173C0">
        <w:rPr>
          <w:rFonts w:eastAsia="Calibri"/>
          <w:b/>
          <w:iCs/>
          <w:highlight w:val="cyan"/>
          <w:u w:val="single"/>
          <w:bdr w:val="single" w:sz="8" w:space="0" w:color="auto"/>
        </w:rPr>
        <w:t>remain</w:t>
      </w:r>
      <w:r w:rsidRPr="00C173C0">
        <w:rPr>
          <w:rFonts w:eastAsia="Calibri"/>
          <w:u w:val="single"/>
        </w:rPr>
        <w:t xml:space="preserve"> in </w:t>
      </w:r>
      <w:r w:rsidRPr="00C173C0">
        <w:rPr>
          <w:rFonts w:eastAsia="Calibri"/>
          <w:b/>
          <w:iCs/>
          <w:highlight w:val="cyan"/>
          <w:u w:val="single"/>
          <w:bdr w:val="single" w:sz="8" w:space="0" w:color="auto"/>
        </w:rPr>
        <w:t>single digits</w:t>
      </w:r>
      <w:r w:rsidRPr="00C173C0">
        <w:rPr>
          <w:rFonts w:eastAsia="Calibri"/>
          <w:u w:val="single"/>
        </w:rPr>
        <w:t xml:space="preserve">, a </w:t>
      </w:r>
      <w:r w:rsidRPr="00C173C0">
        <w:rPr>
          <w:rFonts w:eastAsia="Calibri"/>
          <w:b/>
          <w:iCs/>
          <w:highlight w:val="cyan"/>
          <w:u w:val="single"/>
          <w:bdr w:val="single" w:sz="8" w:space="0" w:color="auto"/>
        </w:rPr>
        <w:t>modest</w:t>
      </w:r>
      <w:r w:rsidRPr="00C173C0">
        <w:rPr>
          <w:rFonts w:eastAsia="Calibri"/>
          <w:b/>
          <w:iCs/>
          <w:u w:val="single"/>
          <w:bdr w:val="single" w:sz="8" w:space="0" w:color="auto"/>
        </w:rPr>
        <w:t xml:space="preserve"> number</w:t>
      </w:r>
      <w:r w:rsidRPr="00C173C0">
        <w:rPr>
          <w:rFonts w:eastAsia="Calibri"/>
          <w:u w:val="single"/>
        </w:rPr>
        <w:t xml:space="preserve"> </w:t>
      </w:r>
      <w:r w:rsidRPr="00C173C0">
        <w:rPr>
          <w:rFonts w:eastAsia="Calibri"/>
          <w:highlight w:val="cyan"/>
          <w:u w:val="single"/>
        </w:rPr>
        <w:t>by historical standards</w:t>
      </w:r>
      <w:r w:rsidRPr="00C173C0">
        <w:rPr>
          <w:rFonts w:eastAsia="Calibri"/>
          <w:sz w:val="16"/>
        </w:rPr>
        <w:t>.</w:t>
      </w:r>
    </w:p>
    <w:p w14:paraId="6AC89C5D" w14:textId="77777777" w:rsidR="00C173C0" w:rsidRPr="00C173C0" w:rsidRDefault="00C173C0" w:rsidP="00C173C0">
      <w:pPr>
        <w:rPr>
          <w:rFonts w:eastAsia="Calibri"/>
          <w:sz w:val="16"/>
        </w:rPr>
      </w:pPr>
      <w:r w:rsidRPr="00C173C0">
        <w:rPr>
          <w:rFonts w:eastAsia="Calibri"/>
          <w:sz w:val="16"/>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2D239612" w14:textId="77777777" w:rsidR="00C173C0" w:rsidRPr="00C173C0" w:rsidRDefault="00C173C0" w:rsidP="00C173C0">
      <w:pPr>
        <w:rPr>
          <w:rFonts w:eastAsia="Calibri"/>
          <w:sz w:val="16"/>
        </w:rPr>
      </w:pPr>
      <w:r w:rsidRPr="00C173C0">
        <w:rPr>
          <w:rFonts w:eastAsia="Calibri"/>
          <w:sz w:val="16"/>
        </w:rPr>
        <w:t xml:space="preserve">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w:t>
      </w:r>
      <w:r w:rsidRPr="00C173C0">
        <w:rPr>
          <w:rFonts w:eastAsia="Calibri"/>
          <w:u w:val="single"/>
        </w:rPr>
        <w:t xml:space="preserve">The remaining unknown is the extent to which Republicans can </w:t>
      </w:r>
      <w:r w:rsidRPr="00C173C0">
        <w:rPr>
          <w:rFonts w:eastAsia="Calibri"/>
          <w:b/>
          <w:iCs/>
          <w:u w:val="single"/>
          <w:bdr w:val="single" w:sz="8" w:space="0" w:color="auto"/>
        </w:rPr>
        <w:t>narrow the gap</w:t>
      </w:r>
      <w:r w:rsidRPr="00C173C0">
        <w:rPr>
          <w:rFonts w:eastAsia="Calibri"/>
          <w:sz w:val="16"/>
        </w:rPr>
        <w:t xml:space="preserve">, so evident in 2018, </w:t>
      </w:r>
      <w:r w:rsidRPr="00C173C0">
        <w:rPr>
          <w:rFonts w:eastAsia="Calibri"/>
          <w:u w:val="single"/>
        </w:rPr>
        <w:t>between support for Trump and for their House candidates</w:t>
      </w:r>
      <w:r w:rsidRPr="00C173C0">
        <w:rPr>
          <w:rFonts w:eastAsia="Calibri"/>
          <w:sz w:val="16"/>
        </w:rPr>
        <w:t>.</w:t>
      </w:r>
    </w:p>
    <w:p w14:paraId="4940F4CC" w14:textId="77777777" w:rsidR="00C173C0" w:rsidRPr="00C173C0" w:rsidRDefault="00C173C0" w:rsidP="00C173C0">
      <w:pPr>
        <w:rPr>
          <w:rFonts w:eastAsia="Calibri"/>
          <w:sz w:val="16"/>
        </w:rPr>
      </w:pPr>
      <w:r w:rsidRPr="00C173C0">
        <w:rPr>
          <w:rFonts w:eastAsia="Calibri"/>
          <w:highlight w:val="cyan"/>
          <w:u w:val="single"/>
        </w:rPr>
        <w:t>If Republicans</w:t>
      </w:r>
      <w:r w:rsidRPr="00C173C0">
        <w:rPr>
          <w:rFonts w:eastAsia="Calibri"/>
          <w:u w:val="single"/>
        </w:rPr>
        <w:t xml:space="preserve"> are to </w:t>
      </w:r>
      <w:r w:rsidRPr="00C173C0">
        <w:rPr>
          <w:rFonts w:eastAsia="Calibri"/>
          <w:highlight w:val="cyan"/>
          <w:u w:val="single"/>
        </w:rPr>
        <w:t>have a</w:t>
      </w:r>
      <w:r w:rsidRPr="00C173C0">
        <w:rPr>
          <w:rFonts w:eastAsia="Calibri"/>
          <w:u w:val="single"/>
        </w:rPr>
        <w:t xml:space="preserve"> serious </w:t>
      </w:r>
      <w:r w:rsidRPr="00C173C0">
        <w:rPr>
          <w:rFonts w:eastAsia="Calibri"/>
          <w:highlight w:val="cyan"/>
          <w:u w:val="single"/>
        </w:rPr>
        <w:t>chance of retaining control</w:t>
      </w:r>
      <w:r w:rsidRPr="00C173C0">
        <w:rPr>
          <w:rFonts w:eastAsia="Calibri"/>
          <w:u w:val="single"/>
        </w:rPr>
        <w:t xml:space="preserve"> of the House</w:t>
      </w:r>
      <w:r w:rsidRPr="00C173C0">
        <w:rPr>
          <w:rFonts w:eastAsia="Calibri"/>
          <w:sz w:val="16"/>
        </w:rPr>
        <w:t xml:space="preserve">, President </w:t>
      </w:r>
      <w:r w:rsidRPr="00C173C0">
        <w:rPr>
          <w:rFonts w:eastAsia="Calibri"/>
          <w:b/>
          <w:iCs/>
          <w:highlight w:val="cyan"/>
          <w:u w:val="single"/>
          <w:bdr w:val="single" w:sz="8" w:space="0" w:color="auto"/>
        </w:rPr>
        <w:t>Trump</w:t>
      </w:r>
      <w:r w:rsidRPr="00C173C0">
        <w:rPr>
          <w:rFonts w:eastAsia="Calibri"/>
          <w:b/>
          <w:iCs/>
          <w:u w:val="single"/>
          <w:bdr w:val="single" w:sz="8" w:space="0" w:color="auto"/>
        </w:rPr>
        <w:t xml:space="preserve"> will </w:t>
      </w:r>
      <w:r w:rsidRPr="00C173C0">
        <w:rPr>
          <w:rFonts w:eastAsia="Calibri"/>
          <w:b/>
          <w:iCs/>
          <w:highlight w:val="cyan"/>
          <w:u w:val="single"/>
          <w:bdr w:val="single" w:sz="8" w:space="0" w:color="auto"/>
        </w:rPr>
        <w:t>have to improve</w:t>
      </w:r>
      <w:r w:rsidRPr="00C173C0">
        <w:rPr>
          <w:rFonts w:eastAsia="Calibri"/>
          <w:b/>
          <w:iCs/>
          <w:u w:val="single"/>
          <w:bdr w:val="single" w:sz="8" w:space="0" w:color="auto"/>
        </w:rPr>
        <w:t xml:space="preserve"> his job </w:t>
      </w:r>
      <w:r w:rsidRPr="00C173C0">
        <w:rPr>
          <w:rFonts w:eastAsia="Calibri"/>
          <w:b/>
          <w:iCs/>
          <w:highlight w:val="cyan"/>
          <w:u w:val="single"/>
          <w:bdr w:val="single" w:sz="8" w:space="0" w:color="auto"/>
        </w:rPr>
        <w:t>approval significantly</w:t>
      </w:r>
      <w:r w:rsidRPr="00C173C0">
        <w:rPr>
          <w:rFonts w:eastAsia="Calibri"/>
          <w:sz w:val="16"/>
        </w:rPr>
        <w:t xml:space="preserve">. A widely used unweighted average of recent surveys places his approval at 45.8% and disapproval at 50.9%, a net of -5.1. An average that </w:t>
      </w:r>
      <w:proofErr w:type="gramStart"/>
      <w:r w:rsidRPr="00C173C0">
        <w:rPr>
          <w:rFonts w:eastAsia="Calibri"/>
          <w:sz w:val="16"/>
        </w:rPr>
        <w:t>weights</w:t>
      </w:r>
      <w:proofErr w:type="gramEnd"/>
      <w:r w:rsidRPr="00C173C0">
        <w:rPr>
          <w:rFonts w:eastAsia="Calibri"/>
          <w:sz w:val="16"/>
        </w:rPr>
        <w:t xml:space="preserve">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5BFC2228" w14:textId="77777777" w:rsidR="00C173C0" w:rsidRPr="00C173C0" w:rsidRDefault="00C173C0" w:rsidP="00C173C0">
      <w:pPr>
        <w:rPr>
          <w:rFonts w:eastAsia="Calibri"/>
          <w:sz w:val="16"/>
        </w:rPr>
      </w:pPr>
      <w:r w:rsidRPr="00C173C0">
        <w:rPr>
          <w:rFonts w:eastAsia="Calibri"/>
          <w:sz w:val="16"/>
        </w:rPr>
        <w:t xml:space="preserve">As we have seen, there is no modern precedent for the president’s party to avoid losses in the House unless the president’s job approval is well above 50%. By this measure, </w:t>
      </w:r>
      <w:r w:rsidRPr="00C173C0">
        <w:rPr>
          <w:rFonts w:eastAsia="Calibri"/>
          <w:u w:val="single"/>
        </w:rPr>
        <w:t>Trump has a long way to go</w:t>
      </w:r>
      <w:r w:rsidRPr="00C173C0">
        <w:rPr>
          <w:rFonts w:eastAsia="Calibri"/>
          <w:sz w:val="16"/>
        </w:rPr>
        <w:t>.</w:t>
      </w:r>
    </w:p>
    <w:p w14:paraId="72B72F85" w14:textId="77777777" w:rsidR="00C173C0" w:rsidRPr="00C173C0" w:rsidRDefault="00C173C0" w:rsidP="00C173C0">
      <w:pPr>
        <w:rPr>
          <w:rFonts w:eastAsia="Calibri"/>
          <w:sz w:val="16"/>
        </w:rPr>
      </w:pPr>
      <w:r w:rsidRPr="00C173C0">
        <w:rPr>
          <w:rFonts w:eastAsia="Calibri"/>
          <w:u w:val="single"/>
        </w:rPr>
        <w:t>The</w:t>
      </w:r>
      <w:r w:rsidRPr="00C173C0">
        <w:rPr>
          <w:rFonts w:eastAsia="Calibri"/>
          <w:sz w:val="16"/>
        </w:rPr>
        <w:t xml:space="preserve"> current reading of the two parties’ overall support for their House candidates (the “</w:t>
      </w:r>
      <w:r w:rsidRPr="00C173C0">
        <w:rPr>
          <w:rFonts w:eastAsia="Calibri"/>
          <w:u w:val="single"/>
        </w:rPr>
        <w:t>generic ballot</w:t>
      </w:r>
      <w:r w:rsidRPr="00C173C0">
        <w:rPr>
          <w:rFonts w:eastAsia="Calibri"/>
          <w:sz w:val="16"/>
        </w:rPr>
        <w:t xml:space="preserve">”) </w:t>
      </w:r>
      <w:r w:rsidRPr="00C173C0">
        <w:rPr>
          <w:rFonts w:eastAsia="Calibri"/>
          <w:u w:val="single"/>
        </w:rPr>
        <w:t>points to the same conclusion</w:t>
      </w:r>
      <w:r w:rsidRPr="00C173C0">
        <w:rPr>
          <w:rFonts w:eastAsia="Calibri"/>
          <w:sz w:val="16"/>
        </w:rPr>
        <w:t xml:space="preserve">. Right now, Democrats enjoy an advantage of 3.9 points, compared to their </w:t>
      </w:r>
      <w:proofErr w:type="gramStart"/>
      <w:r w:rsidRPr="00C173C0">
        <w:rPr>
          <w:rFonts w:eastAsia="Calibri"/>
          <w:sz w:val="16"/>
        </w:rPr>
        <w:t>2.6 point</w:t>
      </w:r>
      <w:proofErr w:type="gramEnd"/>
      <w:r w:rsidRPr="00C173C0">
        <w:rPr>
          <w:rFonts w:eastAsia="Calibri"/>
          <w:sz w:val="16"/>
        </w:rPr>
        <w:t xml:space="preserve"> loss in the 2024 House elections—a swing of 6.5 points. </w:t>
      </w:r>
      <w:r w:rsidRPr="00C173C0">
        <w:rPr>
          <w:rFonts w:eastAsia="Calibri"/>
          <w:highlight w:val="cyan"/>
          <w:u w:val="single"/>
        </w:rPr>
        <w:t>If</w:t>
      </w:r>
      <w:r w:rsidRPr="00C173C0">
        <w:rPr>
          <w:rFonts w:eastAsia="Calibri"/>
          <w:u w:val="single"/>
        </w:rPr>
        <w:t xml:space="preserve"> the election were held </w:t>
      </w:r>
      <w:r w:rsidRPr="00C173C0">
        <w:rPr>
          <w:rFonts w:eastAsia="Calibri"/>
          <w:highlight w:val="cyan"/>
          <w:u w:val="single"/>
        </w:rPr>
        <w:t>tomorrow</w:t>
      </w:r>
      <w:r w:rsidRPr="00C173C0">
        <w:rPr>
          <w:rFonts w:eastAsia="Calibri"/>
          <w:u w:val="single"/>
        </w:rPr>
        <w:t>, our</w:t>
      </w:r>
      <w:r w:rsidRPr="00C173C0">
        <w:rPr>
          <w:rFonts w:eastAsia="Calibri"/>
          <w:sz w:val="16"/>
        </w:rPr>
        <w:t xml:space="preserve"> swing/seat-change </w:t>
      </w:r>
      <w:r w:rsidRPr="00C173C0">
        <w:rPr>
          <w:rFonts w:eastAsia="Calibri"/>
          <w:u w:val="single"/>
        </w:rPr>
        <w:t xml:space="preserve">chart predicts a </w:t>
      </w:r>
      <w:r w:rsidRPr="00C173C0">
        <w:rPr>
          <w:rFonts w:eastAsia="Calibri"/>
          <w:highlight w:val="cyan"/>
          <w:u w:val="single"/>
        </w:rPr>
        <w:t>Republican loss</w:t>
      </w:r>
      <w:r w:rsidRPr="00C173C0">
        <w:rPr>
          <w:rFonts w:eastAsia="Calibri"/>
          <w:u w:val="single"/>
        </w:rPr>
        <w:t xml:space="preserve"> of about </w:t>
      </w:r>
      <w:r w:rsidRPr="00C173C0">
        <w:rPr>
          <w:rFonts w:eastAsia="Calibri"/>
          <w:highlight w:val="cyan"/>
          <w:u w:val="single"/>
        </w:rPr>
        <w:t>12 seats</w:t>
      </w:r>
      <w:r w:rsidRPr="00C173C0">
        <w:rPr>
          <w:rFonts w:eastAsia="Calibri"/>
          <w:sz w:val="16"/>
        </w:rPr>
        <w:t>, while our analysis of recent patterns—showing House seats have been distributed in proportion to the national House vote—predicts a Democratic total of 226, a gain of 11 seats.</w:t>
      </w:r>
    </w:p>
    <w:p w14:paraId="78A6FD18" w14:textId="77777777" w:rsidR="00C173C0" w:rsidRPr="00C173C0" w:rsidRDefault="00C173C0" w:rsidP="00C173C0">
      <w:pPr>
        <w:rPr>
          <w:rFonts w:eastAsia="Calibri"/>
          <w:sz w:val="16"/>
        </w:rPr>
      </w:pPr>
      <w:r w:rsidRPr="00C173C0">
        <w:rPr>
          <w:rFonts w:eastAsia="Calibri"/>
          <w:u w:val="single"/>
        </w:rPr>
        <w:t>A granular seat-by-seat analysis places potential Republican losses in the same ballpark</w:t>
      </w:r>
      <w:r w:rsidRPr="00C173C0">
        <w:rPr>
          <w:rFonts w:eastAsia="Calibri"/>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3948849F" w14:textId="77777777" w:rsidR="00C173C0" w:rsidRPr="00C173C0" w:rsidRDefault="00C173C0" w:rsidP="00C173C0">
      <w:pPr>
        <w:rPr>
          <w:rFonts w:eastAsia="Calibri"/>
          <w:sz w:val="16"/>
        </w:rPr>
      </w:pPr>
      <w:r w:rsidRPr="00C173C0">
        <w:rPr>
          <w:rFonts w:eastAsia="Calibri"/>
          <w:u w:val="single"/>
        </w:rPr>
        <w:t>Brookings research points in the same direction</w:t>
      </w:r>
      <w:r w:rsidRPr="00C173C0">
        <w:rPr>
          <w:rFonts w:eastAsia="Calibri"/>
          <w:sz w:val="16"/>
        </w:rPr>
        <w:t>.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2E1487D4" w14:textId="77777777" w:rsidR="00C173C0" w:rsidRPr="00C173C0" w:rsidRDefault="00C173C0" w:rsidP="00C173C0">
      <w:pPr>
        <w:rPr>
          <w:rFonts w:eastAsia="Calibri"/>
          <w:sz w:val="16"/>
        </w:rPr>
      </w:pPr>
      <w:r w:rsidRPr="00C173C0">
        <w:rPr>
          <w:rFonts w:eastAsia="Calibri"/>
          <w:sz w:val="16"/>
        </w:rPr>
        <w:t xml:space="preserve">As a group, </w:t>
      </w:r>
      <w:r w:rsidRPr="00C173C0">
        <w:rPr>
          <w:rFonts w:eastAsia="Calibri"/>
          <w:u w:val="single"/>
        </w:rPr>
        <w:t xml:space="preserve">the 19 </w:t>
      </w:r>
      <w:r w:rsidRPr="00C173C0">
        <w:rPr>
          <w:rFonts w:eastAsia="Calibri"/>
          <w:highlight w:val="cyan"/>
          <w:u w:val="single"/>
        </w:rPr>
        <w:t>most vulnerable</w:t>
      </w:r>
      <w:r w:rsidRPr="00C173C0">
        <w:rPr>
          <w:rFonts w:eastAsia="Calibri"/>
          <w:u w:val="single"/>
        </w:rPr>
        <w:t xml:space="preserve"> Republican </w:t>
      </w:r>
      <w:r w:rsidRPr="00C173C0">
        <w:rPr>
          <w:rFonts w:eastAsia="Calibri"/>
          <w:highlight w:val="cyan"/>
          <w:u w:val="single"/>
        </w:rPr>
        <w:t>districts</w:t>
      </w:r>
      <w:r w:rsidRPr="00C173C0">
        <w:rPr>
          <w:rFonts w:eastAsia="Calibri"/>
          <w:sz w:val="16"/>
        </w:rPr>
        <w:t xml:space="preserve"> present an interesting profile. Only one is predominantly rural, and only one is in the South; the majority are from the Northeast, Mid-Atlantic, and Midwest. Most are near or above the national averages for college education and household income. These </w:t>
      </w:r>
      <w:r w:rsidRPr="00C173C0">
        <w:rPr>
          <w:rFonts w:eastAsia="Calibri"/>
          <w:u w:val="single"/>
        </w:rPr>
        <w:t xml:space="preserve">are </w:t>
      </w:r>
      <w:r w:rsidRPr="00C173C0">
        <w:rPr>
          <w:rFonts w:eastAsia="Calibri"/>
          <w:highlight w:val="cyan"/>
          <w:u w:val="single"/>
        </w:rPr>
        <w:t>not</w:t>
      </w:r>
      <w:r w:rsidRPr="00C173C0">
        <w:rPr>
          <w:rFonts w:eastAsia="Calibri"/>
          <w:u w:val="single"/>
        </w:rPr>
        <w:t xml:space="preserve"> the kinds of districts that seem </w:t>
      </w:r>
      <w:r w:rsidRPr="00C173C0">
        <w:rPr>
          <w:rFonts w:eastAsia="Calibri"/>
          <w:highlight w:val="cyan"/>
          <w:u w:val="single"/>
        </w:rPr>
        <w:t>ripe for</w:t>
      </w:r>
      <w:r w:rsidRPr="00C173C0">
        <w:rPr>
          <w:rFonts w:eastAsia="Calibri"/>
          <w:u w:val="single"/>
        </w:rPr>
        <w:t xml:space="preserve"> a national message focused on divisive </w:t>
      </w:r>
      <w:r w:rsidRPr="00C173C0">
        <w:rPr>
          <w:rFonts w:eastAsia="Calibri"/>
          <w:highlight w:val="cyan"/>
          <w:u w:val="single"/>
        </w:rPr>
        <w:t>cultural issues</w:t>
      </w:r>
      <w:r w:rsidRPr="00C173C0">
        <w:rPr>
          <w:rFonts w:eastAsia="Calibri"/>
          <w:u w:val="single"/>
        </w:rPr>
        <w:t>. A nationalized Republican campaign featuring</w:t>
      </w:r>
      <w:r w:rsidRPr="00C173C0">
        <w:rPr>
          <w:rFonts w:eastAsia="Calibri"/>
          <w:sz w:val="16"/>
        </w:rPr>
        <w:t xml:space="preserve"> the </w:t>
      </w:r>
      <w:r w:rsidRPr="00C173C0">
        <w:rPr>
          <w:rFonts w:eastAsia="Calibri"/>
          <w:u w:val="single"/>
        </w:rPr>
        <w:t>red meat appeals to</w:t>
      </w:r>
      <w:r w:rsidRPr="00C173C0">
        <w:rPr>
          <w:rFonts w:eastAsia="Calibri"/>
          <w:sz w:val="16"/>
        </w:rPr>
        <w:t xml:space="preserve"> which the </w:t>
      </w:r>
      <w:r w:rsidRPr="00C173C0">
        <w:rPr>
          <w:rFonts w:eastAsia="Calibri"/>
          <w:u w:val="single"/>
        </w:rPr>
        <w:t>MAGA</w:t>
      </w:r>
      <w:r w:rsidRPr="00C173C0">
        <w:rPr>
          <w:rFonts w:eastAsia="Calibri"/>
          <w:sz w:val="16"/>
        </w:rPr>
        <w:t xml:space="preserve"> base responds </w:t>
      </w:r>
      <w:r w:rsidRPr="00C173C0">
        <w:rPr>
          <w:rFonts w:eastAsia="Calibri"/>
          <w:u w:val="single"/>
        </w:rPr>
        <w:t>could backfire badly in the swing districts the party must carry to retain its House majority</w:t>
      </w:r>
      <w:r w:rsidRPr="00C173C0">
        <w:rPr>
          <w:rFonts w:eastAsia="Calibri"/>
          <w:sz w:val="16"/>
        </w:rPr>
        <w:t>.</w:t>
      </w:r>
    </w:p>
    <w:p w14:paraId="64AB8F1A" w14:textId="77777777" w:rsidR="00C173C0" w:rsidRPr="00C173C0" w:rsidRDefault="00C173C0" w:rsidP="00C173C0">
      <w:pPr>
        <w:rPr>
          <w:rFonts w:eastAsia="Calibri"/>
          <w:sz w:val="16"/>
        </w:rPr>
      </w:pPr>
      <w:r w:rsidRPr="00C173C0">
        <w:rPr>
          <w:rFonts w:eastAsia="Calibri"/>
          <w:sz w:val="16"/>
        </w:rPr>
        <w:t>What could change between now and November 2026?</w:t>
      </w:r>
    </w:p>
    <w:p w14:paraId="249DD667" w14:textId="77777777" w:rsidR="00C173C0" w:rsidRPr="00C173C0" w:rsidRDefault="00C173C0" w:rsidP="00C173C0">
      <w:pPr>
        <w:rPr>
          <w:rFonts w:eastAsia="Calibri"/>
          <w:sz w:val="16"/>
        </w:rPr>
      </w:pPr>
      <w:r w:rsidRPr="00C173C0">
        <w:rPr>
          <w:rFonts w:eastAsia="Calibri"/>
          <w:sz w:val="16"/>
        </w:rPr>
        <w:t xml:space="preserve">This analysis has focused on what would happen if the midterm elections were held tomorrow. But </w:t>
      </w:r>
      <w:proofErr w:type="gramStart"/>
      <w:r w:rsidRPr="00C173C0">
        <w:rPr>
          <w:rFonts w:eastAsia="Calibri"/>
          <w:sz w:val="16"/>
        </w:rPr>
        <w:t>of course</w:t>
      </w:r>
      <w:proofErr w:type="gramEnd"/>
      <w:r w:rsidRPr="00C173C0">
        <w:rPr>
          <w:rFonts w:eastAsia="Calibri"/>
          <w:sz w:val="16"/>
        </w:rPr>
        <w:t xml:space="preserve"> they will not be. </w:t>
      </w:r>
      <w:r w:rsidRPr="00C173C0">
        <w:rPr>
          <w:rFonts w:eastAsia="Calibri"/>
          <w:highlight w:val="cyan"/>
          <w:u w:val="single"/>
        </w:rPr>
        <w:t>If</w:t>
      </w:r>
      <w:r w:rsidRPr="00C173C0">
        <w:rPr>
          <w:rFonts w:eastAsia="Calibri"/>
          <w:sz w:val="16"/>
        </w:rPr>
        <w:t xml:space="preserve"> President </w:t>
      </w:r>
      <w:r w:rsidRPr="00C173C0">
        <w:rPr>
          <w:rFonts w:eastAsia="Calibri"/>
          <w:highlight w:val="cyan"/>
          <w:u w:val="single"/>
        </w:rPr>
        <w:t>Trump’s</w:t>
      </w:r>
      <w:r w:rsidRPr="00C173C0">
        <w:rPr>
          <w:rFonts w:eastAsia="Calibri"/>
          <w:u w:val="single"/>
        </w:rPr>
        <w:t xml:space="preserve"> job </w:t>
      </w:r>
      <w:r w:rsidRPr="00C173C0">
        <w:rPr>
          <w:rFonts w:eastAsia="Calibri"/>
          <w:highlight w:val="cyan"/>
          <w:u w:val="single"/>
        </w:rPr>
        <w:t>approval</w:t>
      </w:r>
      <w:r w:rsidRPr="00C173C0">
        <w:rPr>
          <w:rFonts w:eastAsia="Calibri"/>
          <w:u w:val="single"/>
        </w:rPr>
        <w:t xml:space="preserve"> </w:t>
      </w:r>
      <w:r w:rsidRPr="00C173C0">
        <w:rPr>
          <w:rFonts w:eastAsia="Calibri"/>
          <w:highlight w:val="cyan"/>
          <w:u w:val="single"/>
        </w:rPr>
        <w:t>were to</w:t>
      </w:r>
      <w:r w:rsidRPr="00C173C0">
        <w:rPr>
          <w:rFonts w:eastAsia="Calibri"/>
          <w:sz w:val="16"/>
          <w:highlight w:val="cyan"/>
        </w:rPr>
        <w:t xml:space="preserve"> </w:t>
      </w:r>
      <w:r w:rsidRPr="00C173C0">
        <w:rPr>
          <w:rFonts w:eastAsia="Calibri"/>
          <w:b/>
          <w:iCs/>
          <w:highlight w:val="cyan"/>
          <w:u w:val="single"/>
          <w:bdr w:val="single" w:sz="8" w:space="0" w:color="auto"/>
        </w:rPr>
        <w:t>rise</w:t>
      </w:r>
      <w:r w:rsidRPr="00C173C0">
        <w:rPr>
          <w:rFonts w:eastAsia="Calibri"/>
          <w:sz w:val="16"/>
        </w:rPr>
        <w:t xml:space="preserve"> significantly in the next 14 months, </w:t>
      </w:r>
      <w:r w:rsidRPr="00C173C0">
        <w:rPr>
          <w:rFonts w:eastAsia="Calibri"/>
          <w:highlight w:val="cyan"/>
          <w:u w:val="single"/>
        </w:rPr>
        <w:t>he could lead Republicans to</w:t>
      </w:r>
      <w:r w:rsidRPr="00C173C0">
        <w:rPr>
          <w:rFonts w:eastAsia="Calibri"/>
          <w:sz w:val="16"/>
        </w:rPr>
        <w:t xml:space="preserve"> a history-defying </w:t>
      </w:r>
      <w:r w:rsidRPr="00C173C0">
        <w:rPr>
          <w:rFonts w:eastAsia="Calibri"/>
          <w:b/>
          <w:iCs/>
          <w:highlight w:val="cyan"/>
          <w:u w:val="single"/>
          <w:bdr w:val="single" w:sz="8" w:space="0" w:color="auto"/>
        </w:rPr>
        <w:t>victory</w:t>
      </w:r>
      <w:r w:rsidRPr="00C173C0">
        <w:rPr>
          <w:rFonts w:eastAsia="Calibri"/>
          <w:sz w:val="16"/>
        </w:rPr>
        <w:t xml:space="preserve"> in the House.</w:t>
      </w:r>
    </w:p>
    <w:p w14:paraId="5636EDDB" w14:textId="77777777" w:rsidR="00C173C0" w:rsidRPr="00C173C0" w:rsidRDefault="00C173C0" w:rsidP="00C173C0">
      <w:pPr>
        <w:rPr>
          <w:rFonts w:eastAsia="Calibri"/>
          <w:sz w:val="16"/>
        </w:rPr>
      </w:pPr>
      <w:r w:rsidRPr="00C173C0">
        <w:rPr>
          <w:rFonts w:eastAsia="Calibri"/>
          <w:sz w:val="16"/>
        </w:rPr>
        <w:t>A president’s job approval reflects the public’s assessment along two dimensions—personal attributes and conduct, and his handling of key issues. 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it is hard to see what would shift these judgments.</w:t>
      </w:r>
    </w:p>
    <w:p w14:paraId="144FCC7E" w14:textId="77777777" w:rsidR="00C173C0" w:rsidRPr="00C173C0" w:rsidRDefault="00C173C0" w:rsidP="00C173C0">
      <w:pPr>
        <w:rPr>
          <w:rFonts w:eastAsia="Calibri"/>
          <w:sz w:val="16"/>
        </w:rPr>
      </w:pPr>
      <w:r w:rsidRPr="00C173C0">
        <w:rPr>
          <w:rFonts w:eastAsia="Calibri"/>
          <w:u w:val="single"/>
        </w:rPr>
        <w:t>Change along</w:t>
      </w:r>
      <w:r w:rsidRPr="00C173C0">
        <w:rPr>
          <w:rFonts w:eastAsia="Calibri"/>
          <w:sz w:val="16"/>
        </w:rPr>
        <w:t xml:space="preserve"> the second dimension of assessment—</w:t>
      </w:r>
      <w:r w:rsidRPr="00C173C0">
        <w:rPr>
          <w:rFonts w:eastAsia="Calibri"/>
          <w:b/>
          <w:iCs/>
          <w:u w:val="single"/>
          <w:bdr w:val="single" w:sz="8" w:space="0" w:color="auto"/>
        </w:rPr>
        <w:t>performance on the issues</w:t>
      </w:r>
      <w:r w:rsidRPr="00C173C0">
        <w:rPr>
          <w:rFonts w:eastAsia="Calibri"/>
          <w:sz w:val="16"/>
        </w:rPr>
        <w:t xml:space="preserve">— </w:t>
      </w:r>
      <w:r w:rsidRPr="00C173C0">
        <w:rPr>
          <w:rFonts w:eastAsia="Calibri"/>
          <w:u w:val="single"/>
        </w:rPr>
        <w:t>is easier to imagine</w:t>
      </w:r>
      <w:r w:rsidRPr="00C173C0">
        <w:rPr>
          <w:rFonts w:eastAsia="Calibri"/>
          <w:sz w:val="16"/>
        </w:rPr>
        <w:t>. Right now, the public gives President Trump low marks on every issue except border security, and even there, we see some indications that his support is weakening. On the issues the public regards as most important—inflation, jobs and the economy, and health care—Trump is struggling.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5464C0C2" w14:textId="77777777" w:rsidR="00C173C0" w:rsidRPr="00C173C0" w:rsidRDefault="00C173C0" w:rsidP="00C173C0">
      <w:pPr>
        <w:rPr>
          <w:rFonts w:eastAsia="Calibri"/>
          <w:sz w:val="16"/>
        </w:rPr>
      </w:pPr>
      <w:r w:rsidRPr="00C173C0">
        <w:rPr>
          <w:rFonts w:eastAsia="Calibri"/>
          <w:u w:val="single"/>
        </w:rPr>
        <w:t>Events between now and November 2026 could change these views</w:t>
      </w:r>
      <w:r w:rsidRPr="00C173C0">
        <w:rPr>
          <w:rFonts w:eastAsia="Calibri"/>
          <w:sz w:val="16"/>
        </w:rPr>
        <w:t xml:space="preserve">. Economists could be wrong about the inflationary effects of tariffs and mass deportations. The rising inventory of unsold houses could halt the relentless increase in home prices, and interest rate cuts by the Federal Reserve Board could reduce the cost of home mortgages. </w:t>
      </w:r>
      <w:r w:rsidRPr="00C173C0">
        <w:rPr>
          <w:rFonts w:eastAsia="Calibri"/>
          <w:u w:val="single"/>
        </w:rPr>
        <w:t>The recent slowdown in the labor market could turn out to be temporary</w:t>
      </w:r>
      <w:r w:rsidRPr="00C173C0">
        <w:rPr>
          <w:rFonts w:eastAsia="Calibri"/>
          <w:sz w:val="16"/>
        </w:rPr>
        <w:t>. And because most of the Medicaid cuts do not begin to take effect until after the midterm elections, and even more are delayed until after the 2028 presidential contest, voters could decide that the issue had been overhyped by Trump’s adversaries.</w:t>
      </w:r>
    </w:p>
    <w:p w14:paraId="3843BB27" w14:textId="77777777" w:rsidR="00C173C0" w:rsidRPr="00C173C0" w:rsidRDefault="00C173C0" w:rsidP="00C173C0">
      <w:pPr>
        <w:rPr>
          <w:rFonts w:eastAsia="Calibri"/>
          <w:sz w:val="16"/>
        </w:rPr>
      </w:pPr>
      <w:r w:rsidRPr="00C173C0">
        <w:rPr>
          <w:rFonts w:eastAsia="Calibri"/>
          <w:sz w:val="16"/>
        </w:rPr>
        <w:t xml:space="preserve">Finally, </w:t>
      </w:r>
      <w:r w:rsidRPr="00C173C0">
        <w:rPr>
          <w:rFonts w:eastAsia="Calibri"/>
          <w:u w:val="single"/>
        </w:rPr>
        <w:t xml:space="preserve">a </w:t>
      </w:r>
      <w:r w:rsidRPr="00C173C0">
        <w:rPr>
          <w:rFonts w:eastAsia="Calibri"/>
          <w:highlight w:val="cyan"/>
          <w:u w:val="single"/>
        </w:rPr>
        <w:t>game-changing issue could emerge</w:t>
      </w:r>
      <w:r w:rsidRPr="00C173C0">
        <w:rPr>
          <w:rFonts w:eastAsia="Calibri"/>
          <w:u w:val="single"/>
        </w:rPr>
        <w:t xml:space="preserve"> </w:t>
      </w:r>
      <w:r w:rsidRPr="00C173C0">
        <w:rPr>
          <w:rFonts w:eastAsia="Calibri"/>
        </w:rPr>
        <w:t>unexpectedly</w:t>
      </w:r>
      <w:r w:rsidRPr="00C173C0">
        <w:rPr>
          <w:rFonts w:eastAsia="Calibri"/>
          <w:sz w:val="16"/>
        </w:rPr>
        <w:t>. This happened during the runup to the 2022 midterm elections, when the Supreme Court decision overruling Roe v. Wade galvanized Democrats, reducing what otherwise could have been a Republican surge to a modest swing of 5.5 points in the national House vote and a loss of just nine Democratic House seats (enough to shift control of the House to the Republicans, however).2</w:t>
      </w:r>
    </w:p>
    <w:p w14:paraId="196F977E" w14:textId="77777777" w:rsidR="00C173C0" w:rsidRPr="00C173C0" w:rsidRDefault="00C173C0" w:rsidP="00C173C0">
      <w:pPr>
        <w:keepNext/>
        <w:keepLines/>
        <w:spacing w:before="40" w:after="0"/>
        <w:outlineLvl w:val="3"/>
        <w:rPr>
          <w:rFonts w:eastAsia="Times New Roman" w:cs="Times New Roman"/>
          <w:b/>
          <w:iCs/>
          <w:sz w:val="26"/>
        </w:rPr>
      </w:pPr>
      <w:r w:rsidRPr="00C173C0">
        <w:rPr>
          <w:rFonts w:eastAsia="Times New Roman" w:cs="Times New Roman"/>
          <w:b/>
          <w:iCs/>
          <w:sz w:val="26"/>
        </w:rPr>
        <w:t>B. Gerrymandering won’t win Republicans the election.</w:t>
      </w:r>
    </w:p>
    <w:p w14:paraId="69138BD2" w14:textId="77777777" w:rsidR="00C173C0" w:rsidRPr="00C173C0" w:rsidRDefault="00C173C0" w:rsidP="00C173C0">
      <w:pPr>
        <w:rPr>
          <w:rFonts w:eastAsia="Calibri"/>
        </w:rPr>
      </w:pPr>
      <w:r w:rsidRPr="00C173C0">
        <w:rPr>
          <w:rFonts w:eastAsia="Calibri"/>
          <w:b/>
          <w:bCs/>
          <w:sz w:val="26"/>
        </w:rPr>
        <w:t>Easley 25</w:t>
      </w:r>
      <w:r w:rsidRPr="00C173C0">
        <w:rPr>
          <w:rFonts w:eastAsia="Calibri"/>
        </w:rPr>
        <w:t xml:space="preserve">, Founder/managing editor of PoliticusUSA, White House Press Pool, and a Congressional correspondent. Jason has a </w:t>
      </w:r>
      <w:proofErr w:type="gramStart"/>
      <w:r w:rsidRPr="00C173C0">
        <w:rPr>
          <w:rFonts w:eastAsia="Calibri"/>
        </w:rPr>
        <w:t>Bachelor’s Degree in Political Science</w:t>
      </w:r>
      <w:proofErr w:type="gramEnd"/>
      <w:r w:rsidRPr="00C173C0">
        <w:rPr>
          <w:rFonts w:eastAsia="Calibri"/>
        </w:rPr>
        <w:t xml:space="preserve"> and is citing Politico and Brookings (Jason, 7-30-2025, “Republicans Admit That Gerrymandering Won't Save Their House Majority,” Politicususa, https://www.politicususa.com/p/republicans-admit-that-gerrymandering) //qsmit</w:t>
      </w:r>
    </w:p>
    <w:p w14:paraId="2DE7E955" w14:textId="77777777" w:rsidR="00C173C0" w:rsidRPr="00C173C0" w:rsidRDefault="00C173C0" w:rsidP="00C173C0">
      <w:pPr>
        <w:rPr>
          <w:rFonts w:eastAsia="Calibri"/>
          <w:sz w:val="16"/>
        </w:rPr>
      </w:pPr>
      <w:r w:rsidRPr="00C173C0">
        <w:rPr>
          <w:rFonts w:eastAsia="Calibri"/>
          <w:sz w:val="16"/>
        </w:rPr>
        <w:t>Texas Republicans could release their new gerrymandered map as soon as today. House Democratic Leader Hakeem Jeffries will be meeting with the state’s Democrats in the Lone Star State.</w:t>
      </w:r>
    </w:p>
    <w:p w14:paraId="34EF26E4" w14:textId="77777777" w:rsidR="00C173C0" w:rsidRPr="00C173C0" w:rsidRDefault="00C173C0" w:rsidP="00C173C0">
      <w:pPr>
        <w:rPr>
          <w:rFonts w:eastAsia="Calibri"/>
          <w:u w:val="single"/>
        </w:rPr>
      </w:pPr>
      <w:r w:rsidRPr="00C173C0">
        <w:rPr>
          <w:rFonts w:eastAsia="Calibri"/>
          <w:sz w:val="16"/>
        </w:rPr>
        <w:t xml:space="preserve">The </w:t>
      </w:r>
      <w:r w:rsidRPr="00C173C0">
        <w:rPr>
          <w:rFonts w:eastAsia="Calibri"/>
          <w:u w:val="single"/>
        </w:rPr>
        <w:t>Texas gerrymander is another one of Trump’s ideas, but there is a problem that even Republicans are admitting.</w:t>
      </w:r>
    </w:p>
    <w:p w14:paraId="55B3B778" w14:textId="77777777" w:rsidR="00C173C0" w:rsidRPr="00C173C0" w:rsidRDefault="00C173C0" w:rsidP="00C173C0">
      <w:pPr>
        <w:rPr>
          <w:rFonts w:eastAsia="Calibri"/>
          <w:b/>
          <w:iCs/>
          <w:u w:val="single"/>
          <w:bdr w:val="single" w:sz="8" w:space="0" w:color="auto"/>
        </w:rPr>
      </w:pPr>
      <w:r w:rsidRPr="00C173C0">
        <w:rPr>
          <w:rFonts w:eastAsia="Calibri"/>
          <w:b/>
          <w:iCs/>
          <w:u w:val="single"/>
          <w:bdr w:val="single" w:sz="8" w:space="0" w:color="auto"/>
        </w:rPr>
        <w:t>Via Politico:</w:t>
      </w:r>
    </w:p>
    <w:p w14:paraId="6A924ABC" w14:textId="77777777" w:rsidR="00C173C0" w:rsidRPr="00C173C0" w:rsidRDefault="00C173C0" w:rsidP="00C173C0">
      <w:pPr>
        <w:rPr>
          <w:rFonts w:eastAsia="Calibri"/>
          <w:b/>
          <w:iCs/>
          <w:u w:val="single"/>
          <w:bdr w:val="single" w:sz="8" w:space="0" w:color="auto"/>
        </w:rPr>
      </w:pPr>
      <w:r w:rsidRPr="00C173C0">
        <w:rPr>
          <w:rFonts w:eastAsia="Calibri"/>
          <w:sz w:val="16"/>
        </w:rPr>
        <w:t xml:space="preserve">But </w:t>
      </w:r>
      <w:r w:rsidRPr="00C173C0">
        <w:rPr>
          <w:rFonts w:eastAsia="Calibri"/>
          <w:highlight w:val="cyan"/>
          <w:u w:val="single"/>
        </w:rPr>
        <w:t xml:space="preserve">the </w:t>
      </w:r>
      <w:r w:rsidRPr="00C173C0">
        <w:rPr>
          <w:rFonts w:eastAsia="Calibri"/>
          <w:b/>
          <w:iCs/>
          <w:highlight w:val="cyan"/>
          <w:u w:val="single"/>
          <w:bdr w:val="single" w:sz="8" w:space="0" w:color="auto"/>
        </w:rPr>
        <w:t>most</w:t>
      </w:r>
      <w:r w:rsidRPr="00C173C0">
        <w:rPr>
          <w:rFonts w:eastAsia="Calibri"/>
          <w:b/>
          <w:iCs/>
          <w:u w:val="single"/>
          <w:bdr w:val="single" w:sz="8" w:space="0" w:color="auto"/>
        </w:rPr>
        <w:t xml:space="preserve"> </w:t>
      </w:r>
      <w:r w:rsidRPr="00C173C0">
        <w:rPr>
          <w:rFonts w:eastAsia="Calibri"/>
          <w:b/>
          <w:iCs/>
          <w:highlight w:val="cyan"/>
          <w:u w:val="single"/>
          <w:bdr w:val="single" w:sz="8" w:space="0" w:color="auto"/>
        </w:rPr>
        <w:t>wired-in</w:t>
      </w:r>
      <w:r w:rsidRPr="00C173C0">
        <w:rPr>
          <w:rFonts w:eastAsia="Calibri"/>
          <w:highlight w:val="cyan"/>
          <w:u w:val="single"/>
        </w:rPr>
        <w:t xml:space="preserve"> Republicans</w:t>
      </w:r>
      <w:r w:rsidRPr="00C173C0">
        <w:rPr>
          <w:rFonts w:eastAsia="Calibri"/>
          <w:u w:val="single"/>
        </w:rPr>
        <w:t xml:space="preserve"> </w:t>
      </w:r>
      <w:r w:rsidRPr="00C173C0">
        <w:rPr>
          <w:rFonts w:eastAsia="Calibri"/>
          <w:b/>
          <w:iCs/>
          <w:u w:val="single"/>
          <w:bdr w:val="single" w:sz="8" w:space="0" w:color="auto"/>
        </w:rPr>
        <w:t xml:space="preserve">privately </w:t>
      </w:r>
      <w:r w:rsidRPr="00C173C0">
        <w:rPr>
          <w:rFonts w:eastAsia="Calibri"/>
          <w:b/>
          <w:iCs/>
          <w:highlight w:val="cyan"/>
          <w:u w:val="single"/>
          <w:bdr w:val="single" w:sz="8" w:space="0" w:color="auto"/>
        </w:rPr>
        <w:t>concede</w:t>
      </w:r>
      <w:r w:rsidRPr="00C173C0">
        <w:rPr>
          <w:rFonts w:eastAsia="Calibri"/>
          <w:u w:val="single"/>
        </w:rPr>
        <w:t xml:space="preserve"> that </w:t>
      </w:r>
      <w:r w:rsidRPr="00C173C0">
        <w:rPr>
          <w:rFonts w:eastAsia="Calibri"/>
          <w:highlight w:val="cyan"/>
          <w:u w:val="single"/>
        </w:rPr>
        <w:t xml:space="preserve">they’re </w:t>
      </w:r>
      <w:r w:rsidRPr="00C173C0">
        <w:rPr>
          <w:rFonts w:eastAsia="Calibri"/>
          <w:b/>
          <w:iCs/>
          <w:highlight w:val="cyan"/>
          <w:u w:val="single"/>
          <w:bdr w:val="single" w:sz="8" w:space="0" w:color="auto"/>
        </w:rPr>
        <w:t>not going to win</w:t>
      </w:r>
      <w:r w:rsidRPr="00C173C0">
        <w:rPr>
          <w:rFonts w:eastAsia="Calibri"/>
          <w:b/>
          <w:iCs/>
          <w:u w:val="single"/>
          <w:bdr w:val="single" w:sz="8" w:space="0" w:color="auto"/>
        </w:rPr>
        <w:t xml:space="preserve"> the </w:t>
      </w:r>
      <w:r w:rsidRPr="00C173C0">
        <w:rPr>
          <w:rFonts w:eastAsia="Calibri"/>
          <w:b/>
          <w:iCs/>
          <w:highlight w:val="cyan"/>
          <w:u w:val="single"/>
          <w:bdr w:val="single" w:sz="8" w:space="0" w:color="auto"/>
        </w:rPr>
        <w:t>midterms</w:t>
      </w:r>
      <w:r w:rsidRPr="00C173C0">
        <w:rPr>
          <w:rFonts w:eastAsia="Calibri"/>
          <w:u w:val="single"/>
        </w:rPr>
        <w:t xml:space="preserve"> </w:t>
      </w:r>
      <w:r w:rsidRPr="00C173C0">
        <w:rPr>
          <w:rFonts w:eastAsia="Calibri"/>
          <w:highlight w:val="cyan"/>
          <w:u w:val="single"/>
        </w:rPr>
        <w:t xml:space="preserve">through </w:t>
      </w:r>
      <w:r w:rsidRPr="00C173C0">
        <w:rPr>
          <w:rFonts w:eastAsia="Calibri"/>
          <w:b/>
          <w:iCs/>
          <w:highlight w:val="cyan"/>
          <w:u w:val="single"/>
          <w:bdr w:val="single" w:sz="8" w:space="0" w:color="auto"/>
        </w:rPr>
        <w:t>redistricting</w:t>
      </w:r>
      <w:r w:rsidRPr="00C173C0">
        <w:rPr>
          <w:rFonts w:eastAsia="Calibri"/>
          <w:b/>
          <w:iCs/>
          <w:u w:val="single"/>
          <w:bdr w:val="single" w:sz="8" w:space="0" w:color="auto"/>
        </w:rPr>
        <w:t xml:space="preserve"> efforts </w:t>
      </w:r>
      <w:r w:rsidRPr="00C173C0">
        <w:rPr>
          <w:rFonts w:eastAsia="Calibri"/>
          <w:b/>
          <w:iCs/>
          <w:highlight w:val="cyan"/>
          <w:u w:val="single"/>
          <w:bdr w:val="single" w:sz="8" w:space="0" w:color="auto"/>
        </w:rPr>
        <w:t>alone</w:t>
      </w:r>
      <w:r w:rsidRPr="00C173C0">
        <w:rPr>
          <w:rFonts w:eastAsia="Calibri"/>
          <w:b/>
          <w:iCs/>
          <w:u w:val="single"/>
          <w:bdr w:val="single" w:sz="8" w:space="0" w:color="auto"/>
        </w:rPr>
        <w:t>.</w:t>
      </w:r>
    </w:p>
    <w:p w14:paraId="094A0DD4" w14:textId="77777777" w:rsidR="00C173C0" w:rsidRPr="00C173C0" w:rsidRDefault="00C173C0" w:rsidP="00C173C0">
      <w:pPr>
        <w:rPr>
          <w:rFonts w:eastAsia="Calibri"/>
          <w:sz w:val="16"/>
        </w:rPr>
      </w:pPr>
      <w:r w:rsidRPr="00C173C0">
        <w:rPr>
          <w:rFonts w:eastAsia="Calibri"/>
          <w:sz w:val="16"/>
        </w:rPr>
        <w:t>“</w:t>
      </w:r>
      <w:r w:rsidRPr="00C173C0">
        <w:rPr>
          <w:rFonts w:eastAsia="Calibri"/>
          <w:u w:val="single"/>
        </w:rPr>
        <w:t>If we are relying on redistricting to hold the majorities, we have bigger issues,”</w:t>
      </w:r>
      <w:r w:rsidRPr="00C173C0">
        <w:rPr>
          <w:rFonts w:eastAsia="Calibri"/>
          <w:sz w:val="16"/>
        </w:rPr>
        <w:t xml:space="preserve"> </w:t>
      </w:r>
      <w:r w:rsidRPr="00C173C0">
        <w:rPr>
          <w:rFonts w:eastAsia="Calibri"/>
          <w:u w:val="single"/>
        </w:rPr>
        <w:t xml:space="preserve">said a Republican operative close to the White House who works on Senate and House races. </w:t>
      </w:r>
      <w:r w:rsidRPr="00C173C0">
        <w:rPr>
          <w:rFonts w:eastAsia="Calibri"/>
          <w:sz w:val="16"/>
        </w:rPr>
        <w:t>Still, this operative defended the push: “Frankly, [Democrats] do it, so we are giving them a dose of their own medicine.”</w:t>
      </w:r>
    </w:p>
    <w:p w14:paraId="79013755" w14:textId="77777777" w:rsidR="00C173C0" w:rsidRPr="00C173C0" w:rsidRDefault="00C173C0" w:rsidP="00C173C0">
      <w:pPr>
        <w:rPr>
          <w:rFonts w:eastAsia="Calibri"/>
          <w:sz w:val="16"/>
        </w:rPr>
      </w:pPr>
      <w:r w:rsidRPr="00C173C0">
        <w:rPr>
          <w:rFonts w:eastAsia="Calibri"/>
          <w:sz w:val="16"/>
        </w:rPr>
        <w:t>Historically speaking, it wasn’t Democrats that kicked off the modern wave of gerrymandering.</w:t>
      </w:r>
    </w:p>
    <w:p w14:paraId="3EB4B65C" w14:textId="77777777" w:rsidR="00C173C0" w:rsidRPr="00C173C0" w:rsidRDefault="00C173C0" w:rsidP="00C173C0">
      <w:pPr>
        <w:rPr>
          <w:rFonts w:eastAsia="Calibri"/>
          <w:sz w:val="16"/>
        </w:rPr>
      </w:pPr>
      <w:r w:rsidRPr="00C173C0">
        <w:rPr>
          <w:rFonts w:eastAsia="Calibri"/>
          <w:sz w:val="16"/>
        </w:rPr>
        <w:t>According to Brookings:</w:t>
      </w:r>
    </w:p>
    <w:p w14:paraId="35C4B247" w14:textId="77777777" w:rsidR="00C173C0" w:rsidRPr="00C173C0" w:rsidRDefault="00C173C0" w:rsidP="00C173C0">
      <w:pPr>
        <w:rPr>
          <w:rFonts w:eastAsia="Calibri"/>
          <w:sz w:val="16"/>
        </w:rPr>
      </w:pPr>
      <w:r w:rsidRPr="00C173C0">
        <w:rPr>
          <w:rFonts w:eastAsia="Calibri"/>
          <w:sz w:val="16"/>
        </w:rPr>
        <w:t>Republicans caught Democrats flat-footed in the redistricting that followed the 2010 Census. Putting together a powerful plan called REDMAP, Redistricting Majority Project, they used sophisticated new software to gain Republican seats and translated their strong showing in state gubernatorial and legislative elections into district lines that favored their candidates. And second, because Democratic voters were more geographically concentrated in urban areas than Republicans were in the rest of the country, Republicans could more efficiently translate votes into House seats than could Democrats, who won supermajorities in urban areas but lost contested elections elsewhere. This made possible anomalies such as 2012, when Republicans ended up with a healthy majority of 234 seats, even though they lost the national popular vote.</w:t>
      </w:r>
    </w:p>
    <w:p w14:paraId="55F812E0" w14:textId="77777777" w:rsidR="00C173C0" w:rsidRPr="00C173C0" w:rsidRDefault="00C173C0" w:rsidP="00C173C0">
      <w:pPr>
        <w:rPr>
          <w:rFonts w:eastAsia="Calibri"/>
          <w:b/>
          <w:iCs/>
          <w:u w:val="single"/>
          <w:bdr w:val="single" w:sz="8" w:space="0" w:color="auto"/>
        </w:rPr>
      </w:pPr>
      <w:r w:rsidRPr="00C173C0">
        <w:rPr>
          <w:rFonts w:eastAsia="Calibri"/>
          <w:u w:val="single"/>
        </w:rPr>
        <w:t xml:space="preserve">The same </w:t>
      </w:r>
      <w:r w:rsidRPr="00C173C0">
        <w:rPr>
          <w:rFonts w:eastAsia="Calibri"/>
          <w:highlight w:val="cyan"/>
          <w:u w:val="single"/>
        </w:rPr>
        <w:t>Brookings study</w:t>
      </w:r>
      <w:r w:rsidRPr="00C173C0">
        <w:rPr>
          <w:rFonts w:eastAsia="Calibri"/>
          <w:u w:val="single"/>
        </w:rPr>
        <w:t xml:space="preserve"> </w:t>
      </w:r>
      <w:r w:rsidRPr="00C173C0">
        <w:rPr>
          <w:rFonts w:eastAsia="Calibri"/>
          <w:b/>
          <w:iCs/>
          <w:highlight w:val="cyan"/>
          <w:u w:val="single"/>
          <w:bdr w:val="single" w:sz="8" w:space="0" w:color="auto"/>
        </w:rPr>
        <w:t>agreed</w:t>
      </w:r>
      <w:r w:rsidRPr="00C173C0">
        <w:rPr>
          <w:rFonts w:eastAsia="Calibri"/>
          <w:u w:val="single"/>
        </w:rPr>
        <w:t xml:space="preserve"> with the point that the Republicans made to Politico. </w:t>
      </w:r>
      <w:r w:rsidRPr="00C173C0">
        <w:rPr>
          <w:rFonts w:eastAsia="Calibri"/>
          <w:highlight w:val="cyan"/>
          <w:u w:val="single"/>
        </w:rPr>
        <w:t xml:space="preserve">Gerrymandering </w:t>
      </w:r>
      <w:r w:rsidRPr="00C173C0">
        <w:rPr>
          <w:rFonts w:eastAsia="Calibri"/>
          <w:b/>
          <w:iCs/>
          <w:highlight w:val="cyan"/>
          <w:u w:val="single"/>
          <w:bdr w:val="single" w:sz="8" w:space="0" w:color="auto"/>
        </w:rPr>
        <w:t>doesn’t make that big of a difference</w:t>
      </w:r>
      <w:r w:rsidRPr="00C173C0">
        <w:rPr>
          <w:rFonts w:eastAsia="Calibri"/>
          <w:u w:val="single"/>
        </w:rPr>
        <w:t xml:space="preserve"> in </w:t>
      </w:r>
      <w:r w:rsidRPr="00C173C0">
        <w:rPr>
          <w:rFonts w:eastAsia="Calibri"/>
          <w:b/>
          <w:iCs/>
          <w:u w:val="single"/>
          <w:bdr w:val="single" w:sz="8" w:space="0" w:color="auto"/>
        </w:rPr>
        <w:t>overall election results.</w:t>
      </w:r>
    </w:p>
    <w:p w14:paraId="28F90759" w14:textId="77777777" w:rsidR="00C173C0" w:rsidRPr="00C173C0" w:rsidRDefault="00C173C0" w:rsidP="00C173C0">
      <w:pPr>
        <w:rPr>
          <w:rFonts w:eastAsia="Calibri"/>
          <w:sz w:val="16"/>
        </w:rPr>
      </w:pPr>
      <w:r w:rsidRPr="00C173C0">
        <w:rPr>
          <w:rFonts w:eastAsia="Calibri"/>
          <w:sz w:val="16"/>
        </w:rPr>
        <w:t>The bigger issue outside of election results is protecting the right of every eligible voter to vote no matter where they live. The devastating impact of gerrymandering comes in diluting the votes of people, so that the weight of their voices is lessened in democracy.</w:t>
      </w:r>
    </w:p>
    <w:p w14:paraId="749BB15A" w14:textId="77777777" w:rsidR="00C173C0" w:rsidRPr="00C173C0" w:rsidRDefault="00C173C0" w:rsidP="00C173C0">
      <w:pPr>
        <w:rPr>
          <w:rFonts w:eastAsia="Calibri"/>
          <w:sz w:val="16"/>
        </w:rPr>
      </w:pPr>
      <w:r w:rsidRPr="00C173C0">
        <w:rPr>
          <w:rFonts w:eastAsia="Calibri"/>
          <w:u w:val="single"/>
        </w:rPr>
        <w:t xml:space="preserve">Gerrymandering </w:t>
      </w:r>
      <w:r w:rsidRPr="00C173C0">
        <w:rPr>
          <w:rFonts w:eastAsia="Calibri"/>
          <w:b/>
          <w:iCs/>
          <w:highlight w:val="cyan"/>
          <w:u w:val="single"/>
          <w:bdr w:val="single" w:sz="8" w:space="0" w:color="auto"/>
        </w:rPr>
        <w:t>won’t</w:t>
      </w:r>
      <w:r w:rsidRPr="00C173C0">
        <w:rPr>
          <w:rFonts w:eastAsia="Calibri"/>
          <w:b/>
          <w:iCs/>
          <w:u w:val="single"/>
          <w:bdr w:val="single" w:sz="8" w:space="0" w:color="auto"/>
        </w:rPr>
        <w:t xml:space="preserve"> </w:t>
      </w:r>
      <w:r w:rsidRPr="00C173C0">
        <w:rPr>
          <w:rFonts w:eastAsia="Calibri"/>
          <w:b/>
          <w:iCs/>
          <w:highlight w:val="cyan"/>
          <w:u w:val="single"/>
          <w:bdr w:val="single" w:sz="8" w:space="0" w:color="auto"/>
        </w:rPr>
        <w:t>save</w:t>
      </w:r>
      <w:r w:rsidRPr="00C173C0">
        <w:rPr>
          <w:rFonts w:eastAsia="Calibri"/>
          <w:b/>
          <w:iCs/>
          <w:u w:val="single"/>
          <w:bdr w:val="single" w:sz="8" w:space="0" w:color="auto"/>
        </w:rPr>
        <w:t xml:space="preserve"> the </w:t>
      </w:r>
      <w:r w:rsidRPr="00C173C0">
        <w:rPr>
          <w:rFonts w:eastAsia="Calibri"/>
          <w:b/>
          <w:iCs/>
          <w:highlight w:val="cyan"/>
          <w:u w:val="single"/>
          <w:bdr w:val="single" w:sz="8" w:space="0" w:color="auto"/>
        </w:rPr>
        <w:t>Republican</w:t>
      </w:r>
      <w:r w:rsidRPr="00C173C0">
        <w:rPr>
          <w:rFonts w:eastAsia="Calibri"/>
          <w:b/>
          <w:iCs/>
          <w:u w:val="single"/>
          <w:bdr w:val="single" w:sz="8" w:space="0" w:color="auto"/>
        </w:rPr>
        <w:t xml:space="preserve"> House </w:t>
      </w:r>
      <w:r w:rsidRPr="00C173C0">
        <w:rPr>
          <w:rFonts w:eastAsia="Calibri"/>
          <w:b/>
          <w:iCs/>
          <w:highlight w:val="cyan"/>
          <w:u w:val="single"/>
          <w:bdr w:val="single" w:sz="8" w:space="0" w:color="auto"/>
        </w:rPr>
        <w:t>majority</w:t>
      </w:r>
      <w:r w:rsidRPr="00C173C0">
        <w:rPr>
          <w:rFonts w:eastAsia="Calibri"/>
          <w:sz w:val="16"/>
        </w:rPr>
        <w:t>, but the practice does erode democracy and strip power away from the people.</w:t>
      </w:r>
    </w:p>
    <w:p w14:paraId="5F0A2615" w14:textId="77777777" w:rsidR="00C173C0" w:rsidRPr="00C173C0" w:rsidRDefault="00C173C0" w:rsidP="00C173C0">
      <w:pPr>
        <w:rPr>
          <w:rFonts w:eastAsia="Calibri"/>
        </w:rPr>
      </w:pPr>
    </w:p>
    <w:p w14:paraId="2363CE98" w14:textId="77777777" w:rsidR="00C173C0" w:rsidRPr="00C173C0" w:rsidRDefault="00C173C0" w:rsidP="00C173C0">
      <w:pPr>
        <w:rPr>
          <w:rFonts w:eastAsia="Calibri"/>
        </w:rPr>
      </w:pPr>
    </w:p>
    <w:p w14:paraId="46F96453" w14:textId="77777777" w:rsidR="00C173C0" w:rsidRPr="00C173C0" w:rsidRDefault="00C173C0" w:rsidP="00C173C0">
      <w:pPr>
        <w:keepNext/>
        <w:keepLines/>
        <w:spacing w:before="40" w:after="0"/>
        <w:outlineLvl w:val="3"/>
        <w:rPr>
          <w:rFonts w:eastAsia="Times New Roman" w:cs="Times New Roman"/>
          <w:b/>
          <w:iCs/>
          <w:sz w:val="26"/>
        </w:rPr>
      </w:pPr>
      <w:r w:rsidRPr="00C173C0">
        <w:rPr>
          <w:rFonts w:eastAsia="Times New Roman" w:cs="Times New Roman"/>
          <w:b/>
          <w:iCs/>
          <w:sz w:val="26"/>
        </w:rPr>
        <w:t xml:space="preserve">Our link is about </w:t>
      </w:r>
      <w:r w:rsidRPr="00C173C0">
        <w:rPr>
          <w:rFonts w:eastAsia="Times New Roman" w:cs="Times New Roman"/>
          <w:b/>
          <w:iCs/>
          <w:sz w:val="26"/>
          <w:u w:val="single"/>
        </w:rPr>
        <w:t>union support</w:t>
      </w:r>
      <w:r w:rsidRPr="00C173C0">
        <w:rPr>
          <w:rFonts w:eastAsia="Times New Roman" w:cs="Times New Roman"/>
          <w:b/>
          <w:iCs/>
          <w:sz w:val="26"/>
        </w:rPr>
        <w:t>, not random voters. Unions will channel resources AND remind voters about the plan, come- November.</w:t>
      </w:r>
    </w:p>
    <w:p w14:paraId="688AAC73" w14:textId="77777777" w:rsidR="00C173C0" w:rsidRPr="00C173C0" w:rsidRDefault="00C173C0" w:rsidP="00C173C0">
      <w:pPr>
        <w:rPr>
          <w:rFonts w:eastAsia="Calibri"/>
        </w:rPr>
      </w:pPr>
      <w:r w:rsidRPr="00C173C0">
        <w:rPr>
          <w:rFonts w:eastAsia="Calibri"/>
          <w:b/>
          <w:bCs/>
          <w:sz w:val="26"/>
        </w:rPr>
        <w:t>Glass 21</w:t>
      </w:r>
      <w:r w:rsidRPr="00C173C0">
        <w:rPr>
          <w:rFonts w:eastAsia="Calibri"/>
        </w:rPr>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C173C0">
        <w:rPr>
          <w:rFonts w:eastAsia="Calibri"/>
          <w:i/>
          <w:iCs/>
        </w:rPr>
        <w:t>Center for American Progress</w:t>
      </w:r>
      <w:r w:rsidRPr="00C173C0">
        <w:rPr>
          <w:rFonts w:eastAsia="Calibri"/>
        </w:rPr>
        <w:t>, https://www.americanprogressaction.org/article/unions-critical-democratic-partys-electoral-success/)</w:t>
      </w:r>
    </w:p>
    <w:p w14:paraId="2B06B1FD" w14:textId="77777777" w:rsidR="00C173C0" w:rsidRPr="00C173C0" w:rsidRDefault="00C173C0" w:rsidP="00C173C0">
      <w:pPr>
        <w:rPr>
          <w:rFonts w:eastAsia="Calibri"/>
          <w:sz w:val="16"/>
        </w:rPr>
      </w:pPr>
      <w:r w:rsidRPr="00C173C0">
        <w:rPr>
          <w:rFonts w:eastAsia="Calibri"/>
          <w:u w:val="single"/>
        </w:rPr>
        <w:t xml:space="preserve">The </w:t>
      </w:r>
      <w:r w:rsidRPr="00C173C0">
        <w:rPr>
          <w:rFonts w:eastAsia="Calibri"/>
          <w:highlight w:val="cyan"/>
          <w:u w:val="single"/>
        </w:rPr>
        <w:t>union</w:t>
      </w:r>
      <w:r w:rsidRPr="00C173C0">
        <w:rPr>
          <w:rFonts w:eastAsia="Calibri"/>
          <w:sz w:val="16"/>
        </w:rPr>
        <w:t xml:space="preserve"> Democrat </w:t>
      </w:r>
      <w:r w:rsidRPr="00C173C0">
        <w:rPr>
          <w:rFonts w:eastAsia="Calibri"/>
          <w:highlight w:val="cyan"/>
          <w:u w:val="single"/>
        </w:rPr>
        <w:t>advantage</w:t>
      </w:r>
      <w:r w:rsidRPr="00C173C0">
        <w:rPr>
          <w:rFonts w:eastAsia="Calibri"/>
          <w:u w:val="single"/>
        </w:rPr>
        <w:t xml:space="preserve"> is </w:t>
      </w:r>
      <w:r w:rsidRPr="00C173C0">
        <w:rPr>
          <w:rFonts w:eastAsia="Calibri"/>
          <w:highlight w:val="cyan"/>
          <w:u w:val="single"/>
        </w:rPr>
        <w:t>more nuanced than</w:t>
      </w:r>
      <w:r w:rsidRPr="00C173C0">
        <w:rPr>
          <w:rFonts w:eastAsia="Calibri"/>
          <w:u w:val="single"/>
        </w:rPr>
        <w:t xml:space="preserve"> merely </w:t>
      </w:r>
      <w:r w:rsidRPr="00C173C0">
        <w:rPr>
          <w:rFonts w:eastAsia="Calibri"/>
          <w:highlight w:val="cyan"/>
          <w:u w:val="single"/>
        </w:rPr>
        <w:t>voting</w:t>
      </w:r>
      <w:r w:rsidRPr="00C173C0">
        <w:rPr>
          <w:rFonts w:eastAsia="Calibri"/>
          <w:u w:val="single"/>
        </w:rPr>
        <w:t xml:space="preserve"> the union </w:t>
      </w:r>
      <w:r w:rsidRPr="00C173C0">
        <w:rPr>
          <w:rFonts w:eastAsia="Calibri"/>
          <w:highlight w:val="cyan"/>
          <w:u w:val="single"/>
        </w:rPr>
        <w:t>ticket</w:t>
      </w:r>
      <w:r w:rsidRPr="00C173C0">
        <w:rPr>
          <w:rFonts w:eastAsia="Calibri"/>
          <w:sz w:val="16"/>
        </w:rPr>
        <w:t xml:space="preserve">, however; </w:t>
      </w:r>
      <w:r w:rsidRPr="00C173C0">
        <w:rPr>
          <w:rFonts w:eastAsia="Calibri"/>
          <w:u w:val="single"/>
        </w:rPr>
        <w:t xml:space="preserve">unions </w:t>
      </w:r>
      <w:r w:rsidRPr="00C173C0">
        <w:rPr>
          <w:rFonts w:eastAsia="Calibri"/>
          <w:highlight w:val="cyan"/>
          <w:u w:val="single"/>
        </w:rPr>
        <w:t>provide</w:t>
      </w:r>
      <w:r w:rsidRPr="00C173C0">
        <w:rPr>
          <w:rFonts w:eastAsia="Calibri"/>
          <w:u w:val="single"/>
        </w:rPr>
        <w:t xml:space="preserve"> a range of </w:t>
      </w:r>
      <w:r w:rsidRPr="00C173C0">
        <w:rPr>
          <w:rFonts w:eastAsia="Calibri"/>
          <w:highlight w:val="cyan"/>
          <w:u w:val="single"/>
        </w:rPr>
        <w:t>critical support</w:t>
      </w:r>
      <w:r w:rsidRPr="00C173C0">
        <w:rPr>
          <w:rFonts w:eastAsia="Calibri"/>
          <w:u w:val="single"/>
        </w:rPr>
        <w:t xml:space="preserve"> for voters, </w:t>
      </w:r>
      <w:r w:rsidRPr="00C173C0">
        <w:rPr>
          <w:rFonts w:eastAsia="Calibri"/>
          <w:highlight w:val="cyan"/>
          <w:u w:val="single"/>
        </w:rPr>
        <w:t>including</w:t>
      </w:r>
      <w:r w:rsidRPr="00C173C0">
        <w:rPr>
          <w:rFonts w:eastAsia="Calibri"/>
          <w:u w:val="single"/>
        </w:rPr>
        <w:t xml:space="preserve"> </w:t>
      </w:r>
      <w:r w:rsidRPr="00C173C0">
        <w:rPr>
          <w:rFonts w:eastAsia="Calibri"/>
          <w:highlight w:val="cyan"/>
          <w:u w:val="single"/>
        </w:rPr>
        <w:t>educating</w:t>
      </w:r>
      <w:r w:rsidRPr="00C173C0">
        <w:rPr>
          <w:rFonts w:eastAsia="Calibri"/>
          <w:u w:val="single"/>
        </w:rPr>
        <w:t xml:space="preserve"> them </w:t>
      </w:r>
      <w:r w:rsidRPr="00C173C0">
        <w:rPr>
          <w:rFonts w:eastAsia="Calibri"/>
          <w:highlight w:val="cyan"/>
          <w:u w:val="single"/>
        </w:rPr>
        <w:t>about</w:t>
      </w:r>
      <w:r w:rsidRPr="00C173C0">
        <w:rPr>
          <w:rFonts w:eastAsia="Calibri"/>
          <w:sz w:val="16"/>
        </w:rPr>
        <w:t xml:space="preserve"> worker issues and </w:t>
      </w:r>
      <w:r w:rsidRPr="00C173C0">
        <w:rPr>
          <w:rFonts w:eastAsia="Calibri"/>
          <w:highlight w:val="cyan"/>
          <w:u w:val="single"/>
        </w:rPr>
        <w:t>which candidates</w:t>
      </w:r>
      <w:r w:rsidRPr="00C173C0">
        <w:rPr>
          <w:rFonts w:eastAsia="Calibri"/>
          <w:u w:val="single"/>
        </w:rPr>
        <w:t xml:space="preserve"> will </w:t>
      </w:r>
      <w:r w:rsidRPr="00C173C0">
        <w:rPr>
          <w:rFonts w:eastAsia="Calibri"/>
          <w:highlight w:val="cyan"/>
          <w:u w:val="single"/>
        </w:rPr>
        <w:t>support workers</w:t>
      </w:r>
      <w:r w:rsidRPr="00C173C0">
        <w:rPr>
          <w:rFonts w:eastAsia="Calibri"/>
          <w:sz w:val="16"/>
        </w:rPr>
        <w:t xml:space="preserve">, providing minischools of democracy through their internal operations,3 </w:t>
      </w:r>
      <w:r w:rsidRPr="00C173C0">
        <w:rPr>
          <w:rFonts w:eastAsia="Calibri"/>
          <w:highlight w:val="cyan"/>
          <w:u w:val="single"/>
        </w:rPr>
        <w:t>encouraging</w:t>
      </w:r>
      <w:r w:rsidRPr="00C173C0">
        <w:rPr>
          <w:rFonts w:eastAsia="Calibri"/>
          <w:u w:val="single"/>
        </w:rPr>
        <w:t xml:space="preserve"> their members </w:t>
      </w:r>
      <w:r w:rsidRPr="00C173C0">
        <w:rPr>
          <w:rFonts w:eastAsia="Calibri"/>
          <w:highlight w:val="cyan"/>
          <w:u w:val="single"/>
        </w:rPr>
        <w:t>to vote</w:t>
      </w:r>
      <w:r w:rsidRPr="00C173C0">
        <w:rPr>
          <w:rFonts w:eastAsia="Calibri"/>
          <w:u w:val="single"/>
        </w:rPr>
        <w:t xml:space="preserve">, </w:t>
      </w:r>
      <w:r w:rsidRPr="00C173C0">
        <w:rPr>
          <w:rFonts w:eastAsia="Calibri"/>
          <w:highlight w:val="cyan"/>
          <w:u w:val="single"/>
        </w:rPr>
        <w:t>and</w:t>
      </w:r>
      <w:r w:rsidRPr="00C173C0">
        <w:rPr>
          <w:rFonts w:eastAsia="Calibri"/>
          <w:u w:val="single"/>
        </w:rPr>
        <w:t xml:space="preserve"> </w:t>
      </w:r>
      <w:r w:rsidRPr="00C173C0">
        <w:rPr>
          <w:rFonts w:eastAsia="Calibri"/>
          <w:highlight w:val="cyan"/>
          <w:u w:val="single"/>
        </w:rPr>
        <w:t>providing</w:t>
      </w:r>
      <w:r w:rsidRPr="00C173C0">
        <w:rPr>
          <w:rFonts w:eastAsia="Calibri"/>
          <w:sz w:val="16"/>
          <w:highlight w:val="cyan"/>
        </w:rPr>
        <w:t xml:space="preserve"> </w:t>
      </w:r>
      <w:r w:rsidRPr="00C173C0">
        <w:rPr>
          <w:rFonts w:eastAsia="Calibri"/>
          <w:b/>
          <w:iCs/>
          <w:highlight w:val="cyan"/>
          <w:u w:val="single"/>
          <w:bdr w:val="single" w:sz="8" w:space="0" w:color="auto"/>
        </w:rPr>
        <w:t>financial resources for campaigns</w:t>
      </w:r>
      <w:r w:rsidRPr="00C173C0">
        <w:rPr>
          <w:rFonts w:eastAsia="Calibri"/>
          <w:sz w:val="16"/>
        </w:rPr>
        <w:t xml:space="preserve">. Unions’ role in educating voters may be particularly important. </w:t>
      </w:r>
      <w:r w:rsidRPr="00C173C0">
        <w:rPr>
          <w:rFonts w:eastAsia="Calibri"/>
          <w:highlight w:val="cyan"/>
          <w:u w:val="single"/>
        </w:rPr>
        <w:t>Union voters</w:t>
      </w:r>
      <w:r w:rsidRPr="00C173C0">
        <w:rPr>
          <w:rFonts w:eastAsia="Calibri"/>
          <w:sz w:val="16"/>
        </w:rPr>
        <w:t xml:space="preserve"> who support worker-oriented policies are more likely to </w:t>
      </w:r>
      <w:r w:rsidRPr="00C173C0">
        <w:rPr>
          <w:rFonts w:eastAsia="Calibri"/>
          <w:highlight w:val="cyan"/>
          <w:u w:val="single"/>
        </w:rPr>
        <w:t>vote for their union’s endorsed candidate</w:t>
      </w:r>
      <w:r w:rsidRPr="00C173C0">
        <w:rPr>
          <w:rFonts w:eastAsia="Calibri"/>
          <w:sz w:val="16"/>
        </w:rPr>
        <w:t xml:space="preserve">, </w:t>
      </w:r>
      <w:r w:rsidRPr="00C173C0">
        <w:rPr>
          <w:rFonts w:eastAsia="Calibri"/>
          <w:u w:val="single"/>
        </w:rPr>
        <w:t>which suggests that unions strengthen the link between economic pragmatism and votes for pro-labor candidates</w:t>
      </w:r>
      <w:r w:rsidRPr="00C173C0">
        <w:rPr>
          <w:rFonts w:eastAsia="Calibri"/>
          <w:sz w:val="16"/>
        </w:rPr>
        <w:t xml:space="preserve">.4 </w:t>
      </w:r>
      <w:r w:rsidRPr="00C173C0">
        <w:rPr>
          <w:rFonts w:eastAsia="Calibri"/>
          <w:highlight w:val="cyan"/>
          <w:u w:val="single"/>
        </w:rPr>
        <w:t>Union members prefer candidates they perceive as</w:t>
      </w:r>
      <w:r w:rsidRPr="00C173C0">
        <w:rPr>
          <w:rFonts w:eastAsia="Calibri"/>
          <w:u w:val="single"/>
        </w:rPr>
        <w:t xml:space="preserve"> being </w:t>
      </w:r>
      <w:r w:rsidRPr="00C173C0">
        <w:rPr>
          <w:rFonts w:eastAsia="Calibri"/>
          <w:highlight w:val="cyan"/>
          <w:u w:val="single"/>
        </w:rPr>
        <w:t>advocates for the working class</w:t>
      </w:r>
      <w:r w:rsidRPr="00C173C0">
        <w:rPr>
          <w:rFonts w:eastAsia="Calibri"/>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759F029D" w14:textId="77777777" w:rsidR="00C173C0" w:rsidRPr="00C173C0" w:rsidRDefault="00C173C0" w:rsidP="00C173C0">
      <w:pPr>
        <w:keepNext/>
        <w:keepLines/>
        <w:spacing w:before="40" w:after="0"/>
        <w:outlineLvl w:val="3"/>
        <w:rPr>
          <w:rFonts w:eastAsia="Times New Roman" w:cs="Times New Roman"/>
          <w:b/>
          <w:iCs/>
          <w:sz w:val="26"/>
        </w:rPr>
      </w:pPr>
      <w:r w:rsidRPr="00C173C0">
        <w:rPr>
          <w:rFonts w:eastAsia="Times New Roman" w:cs="Times New Roman"/>
          <w:b/>
          <w:iCs/>
          <w:sz w:val="26"/>
        </w:rPr>
        <w:t>Trump can’t ban voting machines or mail-in ballots---constitutional and congressional constraint</w:t>
      </w:r>
    </w:p>
    <w:p w14:paraId="70343EFD" w14:textId="77777777" w:rsidR="00C173C0" w:rsidRPr="00C173C0" w:rsidRDefault="00C173C0" w:rsidP="00C173C0">
      <w:pPr>
        <w:rPr>
          <w:rFonts w:eastAsia="Calibri"/>
        </w:rPr>
      </w:pPr>
      <w:r w:rsidRPr="00C173C0">
        <w:rPr>
          <w:rFonts w:eastAsia="Calibri"/>
          <w:b/>
          <w:bCs/>
          <w:sz w:val="26"/>
        </w:rPr>
        <w:t>Lopez 8-18</w:t>
      </w:r>
      <w:r w:rsidRPr="00C173C0">
        <w:rPr>
          <w:rFonts w:eastAsia="Calibri"/>
        </w:rPr>
        <w:t>, political correspondent for NPR (Ashley, 8-18-2025, Trump wants to stop states from voting by mail and using voting machines, NPR, https://www.npr.org/2025/08/18/nx-s1-5506210/trump-mail-in-ballots-ban) //qsmit</w:t>
      </w:r>
    </w:p>
    <w:p w14:paraId="1F6156CA" w14:textId="77777777" w:rsidR="00C173C0" w:rsidRPr="00C173C0" w:rsidRDefault="00C173C0" w:rsidP="00C173C0">
      <w:pPr>
        <w:rPr>
          <w:rFonts w:eastAsia="Calibri"/>
          <w:sz w:val="16"/>
        </w:rPr>
      </w:pPr>
      <w:r w:rsidRPr="00C173C0">
        <w:rPr>
          <w:rFonts w:eastAsia="Calibri"/>
          <w:u w:val="single"/>
        </w:rPr>
        <w:t xml:space="preserve">President </w:t>
      </w:r>
      <w:r w:rsidRPr="00C173C0">
        <w:rPr>
          <w:rFonts w:eastAsia="Calibri"/>
          <w:highlight w:val="cyan"/>
          <w:u w:val="single"/>
        </w:rPr>
        <w:t>Trump announced</w:t>
      </w:r>
      <w:r w:rsidRPr="00C173C0">
        <w:rPr>
          <w:rFonts w:eastAsia="Calibri"/>
          <w:sz w:val="16"/>
        </w:rPr>
        <w:t xml:space="preserve"> Monday on his social media site that he </w:t>
      </w:r>
      <w:r w:rsidRPr="00C173C0">
        <w:rPr>
          <w:rFonts w:eastAsia="Calibri"/>
          <w:highlight w:val="cyan"/>
          <w:u w:val="single"/>
        </w:rPr>
        <w:t>plans to</w:t>
      </w:r>
      <w:r w:rsidRPr="00C173C0">
        <w:rPr>
          <w:rFonts w:eastAsia="Calibri"/>
          <w:u w:val="single"/>
        </w:rPr>
        <w:t xml:space="preserve"> "lead a movement" to </w:t>
      </w:r>
      <w:r w:rsidRPr="00C173C0">
        <w:rPr>
          <w:rFonts w:eastAsia="Calibri"/>
          <w:highlight w:val="cyan"/>
          <w:u w:val="single"/>
        </w:rPr>
        <w:t xml:space="preserve">get rid of </w:t>
      </w:r>
      <w:r w:rsidRPr="00C173C0">
        <w:rPr>
          <w:rFonts w:eastAsia="Calibri"/>
          <w:b/>
          <w:iCs/>
          <w:highlight w:val="cyan"/>
          <w:u w:val="single"/>
          <w:bdr w:val="single" w:sz="8" w:space="0" w:color="auto"/>
        </w:rPr>
        <w:t>mail</w:t>
      </w:r>
      <w:r w:rsidRPr="00C173C0">
        <w:rPr>
          <w:rFonts w:eastAsia="Calibri"/>
          <w:b/>
          <w:iCs/>
          <w:u w:val="single"/>
          <w:bdr w:val="single" w:sz="8" w:space="0" w:color="auto"/>
        </w:rPr>
        <w:t>-in</w:t>
      </w:r>
      <w:r w:rsidRPr="00C173C0">
        <w:rPr>
          <w:rFonts w:eastAsia="Calibri"/>
          <w:u w:val="single"/>
        </w:rPr>
        <w:t xml:space="preserve"> </w:t>
      </w:r>
      <w:r w:rsidRPr="00C173C0">
        <w:rPr>
          <w:rFonts w:eastAsia="Calibri"/>
          <w:b/>
          <w:iCs/>
          <w:highlight w:val="cyan"/>
          <w:u w:val="single"/>
          <w:bdr w:val="single" w:sz="8" w:space="0" w:color="auto"/>
        </w:rPr>
        <w:t>ballots and voting machines</w:t>
      </w:r>
      <w:r w:rsidRPr="00C173C0">
        <w:rPr>
          <w:rFonts w:eastAsia="Calibri"/>
          <w:sz w:val="16"/>
        </w:rPr>
        <w:t xml:space="preserve"> in the country ahead of next year's midterm elections.</w:t>
      </w:r>
    </w:p>
    <w:p w14:paraId="744B45FE" w14:textId="77777777" w:rsidR="00C173C0" w:rsidRPr="00C173C0" w:rsidRDefault="00C173C0" w:rsidP="00C173C0">
      <w:pPr>
        <w:rPr>
          <w:rFonts w:eastAsia="Calibri"/>
          <w:sz w:val="16"/>
        </w:rPr>
      </w:pPr>
      <w:r w:rsidRPr="00C173C0">
        <w:rPr>
          <w:rFonts w:eastAsia="Calibri"/>
          <w:sz w:val="16"/>
        </w:rPr>
        <w:t>Part of his plan, he wrote, includes signing an executive order that would bar states from using mail ballots and potentially some voting machines. He said — without evidence — that voting machines are "highly inaccurate," as well as more expensive than watermarked paper ballots.</w:t>
      </w:r>
    </w:p>
    <w:p w14:paraId="06C90D79" w14:textId="77777777" w:rsidR="00C173C0" w:rsidRPr="00C173C0" w:rsidRDefault="00C173C0" w:rsidP="00C173C0">
      <w:pPr>
        <w:rPr>
          <w:rFonts w:eastAsia="Calibri"/>
          <w:sz w:val="16"/>
        </w:rPr>
      </w:pPr>
      <w:r w:rsidRPr="00C173C0">
        <w:rPr>
          <w:rFonts w:eastAsia="Calibri"/>
          <w:sz w:val="16"/>
        </w:rPr>
        <w:t>Most U.S. voters already vote using paper ballots, and research has consistently found hand-counting ballots to be less accurate and more expensive than using machine tabulators. Trump, who's long spread baseless claims about the security of mail ballots, also falsely claimed that the U.S. is the only country that uses mail voting.</w:t>
      </w:r>
    </w:p>
    <w:p w14:paraId="6A169985" w14:textId="77777777" w:rsidR="00C173C0" w:rsidRPr="00C173C0" w:rsidRDefault="00C173C0" w:rsidP="00C173C0">
      <w:pPr>
        <w:rPr>
          <w:rFonts w:eastAsia="Calibri"/>
          <w:sz w:val="16"/>
        </w:rPr>
      </w:pPr>
      <w:r w:rsidRPr="00C173C0">
        <w:rPr>
          <w:rFonts w:eastAsia="Calibri"/>
          <w:sz w:val="16"/>
        </w:rPr>
        <w:t>"We're going to start with an executive order that's being written right now by the best lawyers in the country to end mail-in ballots because they're corrupt," Trump said later Monday, during a meeting with Ukrainian President Volodymyr Zelenskyy at the White House. "And it's time that the Republicans get tough and stop it because the Democrats want it. It's the only way they can get elected."</w:t>
      </w:r>
    </w:p>
    <w:p w14:paraId="000C76DC" w14:textId="77777777" w:rsidR="00C173C0" w:rsidRPr="00C173C0" w:rsidRDefault="00C173C0" w:rsidP="00C173C0">
      <w:pPr>
        <w:rPr>
          <w:rFonts w:eastAsia="Calibri"/>
          <w:sz w:val="16"/>
        </w:rPr>
      </w:pPr>
      <w:r w:rsidRPr="00C173C0">
        <w:rPr>
          <w:rFonts w:eastAsia="Calibri"/>
          <w:sz w:val="16"/>
        </w:rPr>
        <w:t>Although Trump himself urged his supporters to vote using mail ballots prior to the 2024 election, Democrats have been significantly more likely to vote using mail-in ballots, compared to Republicans, since the 2020 election. That gap has only gotten wider in recent elections as GOP-led states have passed more restrictions on this method of voting.</w:t>
      </w:r>
    </w:p>
    <w:p w14:paraId="79388CD7" w14:textId="77777777" w:rsidR="00C173C0" w:rsidRPr="00C173C0" w:rsidRDefault="00C173C0" w:rsidP="00C173C0">
      <w:pPr>
        <w:rPr>
          <w:rFonts w:eastAsia="Calibri"/>
          <w:sz w:val="16"/>
        </w:rPr>
      </w:pPr>
      <w:r w:rsidRPr="00C173C0">
        <w:rPr>
          <w:rFonts w:eastAsia="Calibri"/>
          <w:sz w:val="16"/>
        </w:rPr>
        <w:t xml:space="preserve">But </w:t>
      </w:r>
      <w:r w:rsidRPr="00C173C0">
        <w:rPr>
          <w:rFonts w:eastAsia="Calibri"/>
          <w:highlight w:val="cyan"/>
          <w:u w:val="single"/>
        </w:rPr>
        <w:t>legal experts say Trump</w:t>
      </w:r>
      <w:r w:rsidRPr="00C173C0">
        <w:rPr>
          <w:rFonts w:eastAsia="Calibri"/>
          <w:u w:val="single"/>
        </w:rPr>
        <w:t xml:space="preserve"> does </w:t>
      </w:r>
      <w:r w:rsidRPr="00C173C0">
        <w:rPr>
          <w:rFonts w:eastAsia="Calibri"/>
          <w:b/>
          <w:iCs/>
          <w:highlight w:val="cyan"/>
          <w:u w:val="single"/>
          <w:bdr w:val="single" w:sz="8" w:space="0" w:color="auto"/>
        </w:rPr>
        <w:t>not have</w:t>
      </w:r>
      <w:r w:rsidRPr="00C173C0">
        <w:rPr>
          <w:rFonts w:eastAsia="Calibri"/>
          <w:b/>
          <w:iCs/>
          <w:u w:val="single"/>
          <w:bdr w:val="single" w:sz="8" w:space="0" w:color="auto"/>
        </w:rPr>
        <w:t xml:space="preserve"> the </w:t>
      </w:r>
      <w:r w:rsidRPr="00C173C0">
        <w:rPr>
          <w:rFonts w:eastAsia="Calibri"/>
          <w:b/>
          <w:iCs/>
          <w:highlight w:val="cyan"/>
          <w:u w:val="single"/>
          <w:bdr w:val="single" w:sz="8" w:space="0" w:color="auto"/>
        </w:rPr>
        <w:t>legal authority</w:t>
      </w:r>
      <w:r w:rsidRPr="00C173C0">
        <w:rPr>
          <w:rFonts w:eastAsia="Calibri"/>
          <w:u w:val="single"/>
        </w:rPr>
        <w:t xml:space="preserve"> to tell states how to </w:t>
      </w:r>
      <w:r w:rsidRPr="00C173C0">
        <w:rPr>
          <w:rFonts w:eastAsia="Calibri"/>
          <w:b/>
          <w:iCs/>
          <w:u w:val="single"/>
          <w:bdr w:val="single" w:sz="8" w:space="0" w:color="auto"/>
        </w:rPr>
        <w:t>run their elections</w:t>
      </w:r>
      <w:r w:rsidRPr="00C173C0">
        <w:rPr>
          <w:rFonts w:eastAsia="Calibri"/>
          <w:sz w:val="16"/>
        </w:rPr>
        <w:t>.</w:t>
      </w:r>
    </w:p>
    <w:p w14:paraId="098019C8" w14:textId="77777777" w:rsidR="00C173C0" w:rsidRPr="00C173C0" w:rsidRDefault="00C173C0" w:rsidP="00C173C0">
      <w:pPr>
        <w:rPr>
          <w:rFonts w:eastAsia="Calibri"/>
          <w:u w:val="single"/>
        </w:rPr>
      </w:pPr>
      <w:r w:rsidRPr="00C173C0">
        <w:rPr>
          <w:rFonts w:eastAsia="Calibri"/>
          <w:u w:val="single"/>
        </w:rPr>
        <w:t xml:space="preserve">Michael Morley, a professor at Florida State University College of Law, told NPR that the </w:t>
      </w:r>
      <w:r w:rsidRPr="00C173C0">
        <w:rPr>
          <w:rFonts w:eastAsia="Calibri"/>
          <w:b/>
          <w:iCs/>
          <w:highlight w:val="cyan"/>
          <w:u w:val="single"/>
          <w:bdr w:val="single" w:sz="8" w:space="0" w:color="auto"/>
        </w:rPr>
        <w:t>Constitution gives Congress</w:t>
      </w:r>
      <w:r w:rsidRPr="00C173C0">
        <w:rPr>
          <w:rFonts w:eastAsia="Calibri"/>
          <w:u w:val="single"/>
        </w:rPr>
        <w:t xml:space="preserve"> — not the president — the </w:t>
      </w:r>
      <w:r w:rsidRPr="00C173C0">
        <w:rPr>
          <w:rFonts w:eastAsia="Calibri"/>
          <w:highlight w:val="cyan"/>
          <w:u w:val="single"/>
        </w:rPr>
        <w:t>power to regulate</w:t>
      </w:r>
      <w:r w:rsidRPr="00C173C0">
        <w:rPr>
          <w:rFonts w:eastAsia="Calibri"/>
          <w:u w:val="single"/>
        </w:rPr>
        <w:t xml:space="preserve"> federal </w:t>
      </w:r>
      <w:r w:rsidRPr="00C173C0">
        <w:rPr>
          <w:rFonts w:eastAsia="Calibri"/>
          <w:highlight w:val="cyan"/>
          <w:u w:val="single"/>
        </w:rPr>
        <w:t>elections</w:t>
      </w:r>
      <w:r w:rsidRPr="00C173C0">
        <w:rPr>
          <w:rFonts w:eastAsia="Calibri"/>
          <w:u w:val="single"/>
        </w:rPr>
        <w:t>.</w:t>
      </w:r>
    </w:p>
    <w:p w14:paraId="1269D0B8" w14:textId="77777777" w:rsidR="00C173C0" w:rsidRPr="00C173C0" w:rsidRDefault="00C173C0" w:rsidP="00C173C0">
      <w:pPr>
        <w:rPr>
          <w:rFonts w:eastAsia="Calibri"/>
          <w:sz w:val="16"/>
        </w:rPr>
      </w:pPr>
      <w:r w:rsidRPr="00C173C0">
        <w:rPr>
          <w:rFonts w:eastAsia="Calibri"/>
          <w:sz w:val="16"/>
        </w:rPr>
        <w:t>"</w:t>
      </w:r>
      <w:r w:rsidRPr="00C173C0">
        <w:rPr>
          <w:rFonts w:eastAsia="Calibri"/>
          <w:highlight w:val="cyan"/>
          <w:u w:val="single"/>
        </w:rPr>
        <w:t>There's</w:t>
      </w:r>
      <w:r w:rsidRPr="00C173C0">
        <w:rPr>
          <w:rFonts w:eastAsia="Calibri"/>
          <w:sz w:val="16"/>
        </w:rPr>
        <w:t xml:space="preserve"> </w:t>
      </w:r>
      <w:r w:rsidRPr="00C173C0">
        <w:rPr>
          <w:rFonts w:eastAsia="Calibri"/>
          <w:u w:val="single"/>
        </w:rPr>
        <w:t xml:space="preserve">really </w:t>
      </w:r>
      <w:r w:rsidRPr="00C173C0">
        <w:rPr>
          <w:rFonts w:eastAsia="Calibri"/>
          <w:b/>
          <w:iCs/>
          <w:sz w:val="24"/>
          <w:szCs w:val="24"/>
          <w:highlight w:val="cyan"/>
          <w:u w:val="single"/>
          <w:bdr w:val="single" w:sz="8" w:space="0" w:color="auto"/>
        </w:rPr>
        <w:t>nothing</w:t>
      </w:r>
      <w:r w:rsidRPr="00C173C0">
        <w:rPr>
          <w:rFonts w:eastAsia="Calibri"/>
          <w:b/>
          <w:iCs/>
          <w:sz w:val="24"/>
          <w:szCs w:val="24"/>
          <w:u w:val="single"/>
          <w:bdr w:val="single" w:sz="8" w:space="0" w:color="auto"/>
        </w:rPr>
        <w:t xml:space="preserve"> that </w:t>
      </w:r>
      <w:r w:rsidRPr="00C173C0">
        <w:rPr>
          <w:rFonts w:eastAsia="Calibri"/>
          <w:b/>
          <w:iCs/>
          <w:sz w:val="24"/>
          <w:szCs w:val="24"/>
          <w:highlight w:val="cyan"/>
          <w:u w:val="single"/>
          <w:bdr w:val="single" w:sz="8" w:space="0" w:color="auto"/>
        </w:rPr>
        <w:t>the executive</w:t>
      </w:r>
      <w:r w:rsidRPr="00C173C0">
        <w:rPr>
          <w:rFonts w:eastAsia="Calibri"/>
          <w:b/>
          <w:iCs/>
          <w:sz w:val="24"/>
          <w:szCs w:val="24"/>
          <w:u w:val="single"/>
          <w:bdr w:val="single" w:sz="8" w:space="0" w:color="auto"/>
        </w:rPr>
        <w:t xml:space="preserve"> branch </w:t>
      </w:r>
      <w:r w:rsidRPr="00C173C0">
        <w:rPr>
          <w:rFonts w:eastAsia="Calibri"/>
          <w:b/>
          <w:iCs/>
          <w:sz w:val="24"/>
          <w:szCs w:val="24"/>
          <w:highlight w:val="cyan"/>
          <w:u w:val="single"/>
          <w:bdr w:val="single" w:sz="8" w:space="0" w:color="auto"/>
        </w:rPr>
        <w:t>can do on its own</w:t>
      </w:r>
      <w:r w:rsidRPr="00C173C0">
        <w:rPr>
          <w:rFonts w:eastAsia="Calibri"/>
          <w:b/>
          <w:iCs/>
          <w:sz w:val="24"/>
          <w:szCs w:val="24"/>
          <w:u w:val="single"/>
          <w:bdr w:val="single" w:sz="8" w:space="0" w:color="auto"/>
        </w:rPr>
        <w:t xml:space="preserve"> </w:t>
      </w:r>
      <w:r w:rsidRPr="00C173C0">
        <w:rPr>
          <w:rFonts w:eastAsia="Calibri"/>
          <w:b/>
          <w:iCs/>
          <w:u w:val="single"/>
          <w:bdr w:val="single" w:sz="8" w:space="0" w:color="auto"/>
        </w:rPr>
        <w:t>in terms of direct mandates</w:t>
      </w:r>
      <w:r w:rsidRPr="00C173C0">
        <w:rPr>
          <w:rFonts w:eastAsia="Calibri"/>
          <w:sz w:val="16"/>
        </w:rPr>
        <w:t>," he said.</w:t>
      </w:r>
    </w:p>
    <w:p w14:paraId="0078EC21" w14:textId="77777777" w:rsidR="00C173C0" w:rsidRPr="00C173C0" w:rsidRDefault="00C173C0" w:rsidP="00C173C0">
      <w:pPr>
        <w:rPr>
          <w:rFonts w:eastAsia="Calibri"/>
          <w:sz w:val="16"/>
        </w:rPr>
      </w:pPr>
      <w:r w:rsidRPr="00C173C0">
        <w:rPr>
          <w:rFonts w:eastAsia="Calibri"/>
          <w:sz w:val="16"/>
        </w:rPr>
        <w:t>Any changes to the president's legal authority would require action from Congress, said UCLA law professor Richard Hasen.</w:t>
      </w:r>
    </w:p>
    <w:p w14:paraId="3A0753D4" w14:textId="77777777" w:rsidR="00C173C0" w:rsidRPr="00C173C0" w:rsidRDefault="00C173C0" w:rsidP="00C173C0">
      <w:pPr>
        <w:rPr>
          <w:rFonts w:eastAsia="Calibri"/>
          <w:sz w:val="16"/>
        </w:rPr>
      </w:pPr>
      <w:r w:rsidRPr="00C173C0">
        <w:rPr>
          <w:rFonts w:eastAsia="Calibri"/>
          <w:sz w:val="16"/>
        </w:rPr>
        <w:t xml:space="preserve">"Unless the president has some theory under which he could try to ban certain kinds of voting machines or tried to ban mail-in ballots by enforcing some existing federal law, </w:t>
      </w:r>
      <w:r w:rsidRPr="00C173C0">
        <w:rPr>
          <w:rFonts w:eastAsia="Calibri"/>
          <w:highlight w:val="cyan"/>
          <w:u w:val="single"/>
        </w:rPr>
        <w:t>he</w:t>
      </w:r>
      <w:r w:rsidRPr="00C173C0">
        <w:rPr>
          <w:rFonts w:eastAsia="Calibri"/>
          <w:u w:val="single"/>
        </w:rPr>
        <w:t xml:space="preserve"> would </w:t>
      </w:r>
      <w:r w:rsidRPr="00C173C0">
        <w:rPr>
          <w:rFonts w:eastAsia="Calibri"/>
          <w:highlight w:val="cyan"/>
          <w:u w:val="single"/>
        </w:rPr>
        <w:t>need</w:t>
      </w:r>
      <w:r w:rsidRPr="00C173C0">
        <w:rPr>
          <w:rFonts w:eastAsia="Calibri"/>
          <w:u w:val="single"/>
        </w:rPr>
        <w:t xml:space="preserve"> the </w:t>
      </w:r>
      <w:r w:rsidRPr="00C173C0">
        <w:rPr>
          <w:rFonts w:eastAsia="Calibri"/>
          <w:highlight w:val="cyan"/>
          <w:u w:val="single"/>
        </w:rPr>
        <w:t>cooperation of</w:t>
      </w:r>
      <w:r w:rsidRPr="00C173C0">
        <w:rPr>
          <w:rFonts w:eastAsia="Calibri"/>
          <w:u w:val="single"/>
        </w:rPr>
        <w:t xml:space="preserve"> </w:t>
      </w:r>
      <w:r w:rsidRPr="00C173C0">
        <w:rPr>
          <w:rFonts w:eastAsia="Calibri"/>
          <w:highlight w:val="cyan"/>
          <w:u w:val="single"/>
        </w:rPr>
        <w:t>Congress</w:t>
      </w:r>
      <w:r w:rsidRPr="00C173C0">
        <w:rPr>
          <w:rFonts w:eastAsia="Calibri"/>
          <w:sz w:val="16"/>
        </w:rPr>
        <w:t>," Hasen said, "</w:t>
      </w:r>
      <w:r w:rsidRPr="00C173C0">
        <w:rPr>
          <w:rFonts w:eastAsia="Calibri"/>
          <w:highlight w:val="cyan"/>
          <w:u w:val="single"/>
        </w:rPr>
        <w:t>which</w:t>
      </w:r>
      <w:r w:rsidRPr="00C173C0">
        <w:rPr>
          <w:rFonts w:eastAsia="Calibri"/>
          <w:u w:val="single"/>
        </w:rPr>
        <w:t xml:space="preserve"> I think </w:t>
      </w:r>
      <w:r w:rsidRPr="00C173C0">
        <w:rPr>
          <w:rFonts w:eastAsia="Calibri"/>
          <w:b/>
          <w:iCs/>
          <w:highlight w:val="cyan"/>
          <w:u w:val="single"/>
          <w:bdr w:val="single" w:sz="8" w:space="0" w:color="auto"/>
        </w:rPr>
        <w:t>he'd be unlikely to get</w:t>
      </w:r>
      <w:r w:rsidRPr="00C173C0">
        <w:rPr>
          <w:rFonts w:eastAsia="Calibri"/>
          <w:u w:val="single"/>
        </w:rPr>
        <w:t xml:space="preserve"> to have any kind of federal interference with how the midterm elections will be run."</w:t>
      </w:r>
    </w:p>
    <w:p w14:paraId="4627BB71" w14:textId="77777777" w:rsidR="00C173C0" w:rsidRPr="00C173C0" w:rsidRDefault="00C173C0" w:rsidP="00C173C0">
      <w:pPr>
        <w:rPr>
          <w:rFonts w:eastAsia="Calibri"/>
          <w:sz w:val="16"/>
        </w:rPr>
      </w:pPr>
      <w:r w:rsidRPr="00C173C0">
        <w:rPr>
          <w:rFonts w:eastAsia="Calibri"/>
          <w:sz w:val="16"/>
        </w:rPr>
        <w:t>David Becker, the executive director and founder of the nonpartisan, nonprofit Center for Election Innovation &amp; Research, said the Founders deliberately gave the president no role in how elections are conducted.</w:t>
      </w:r>
    </w:p>
    <w:p w14:paraId="7D4EB1AB" w14:textId="77777777" w:rsidR="00C173C0" w:rsidRPr="00C173C0" w:rsidRDefault="00C173C0" w:rsidP="00C173C0">
      <w:pPr>
        <w:rPr>
          <w:rFonts w:eastAsia="Calibri"/>
          <w:sz w:val="16"/>
        </w:rPr>
      </w:pPr>
      <w:r w:rsidRPr="00C173C0">
        <w:rPr>
          <w:rFonts w:eastAsia="Calibri"/>
          <w:sz w:val="16"/>
        </w:rPr>
        <w:t xml:space="preserve">"Hamilton </w:t>
      </w:r>
      <w:proofErr w:type="gramStart"/>
      <w:r w:rsidRPr="00C173C0">
        <w:rPr>
          <w:rFonts w:eastAsia="Calibri"/>
          <w:sz w:val="16"/>
        </w:rPr>
        <w:t>foresaw, and</w:t>
      </w:r>
      <w:proofErr w:type="gramEnd"/>
      <w:r w:rsidRPr="00C173C0">
        <w:rPr>
          <w:rFonts w:eastAsia="Calibri"/>
          <w:sz w:val="16"/>
        </w:rPr>
        <w:t xml:space="preserve"> made clear in Federalist 59 that a </w:t>
      </w:r>
      <w:r w:rsidRPr="00C173C0">
        <w:rPr>
          <w:rFonts w:eastAsia="Calibri"/>
          <w:u w:val="single"/>
        </w:rPr>
        <w:t>democracy must diversify power of elections in order to protect itself from an overzealous executive</w:t>
      </w:r>
      <w:r w:rsidRPr="00C173C0">
        <w:rPr>
          <w:rFonts w:eastAsia="Calibri"/>
          <w:sz w:val="16"/>
        </w:rPr>
        <w:t>, and therefore power over elections would reside with the several states," he told NPR in a statement.</w:t>
      </w:r>
    </w:p>
    <w:p w14:paraId="4F02E23C" w14:textId="77777777" w:rsidR="00C173C0" w:rsidRPr="00C173C0" w:rsidRDefault="00C173C0" w:rsidP="00C173C0">
      <w:pPr>
        <w:rPr>
          <w:rFonts w:eastAsia="Calibri"/>
          <w:sz w:val="16"/>
        </w:rPr>
      </w:pPr>
      <w:r w:rsidRPr="00C173C0">
        <w:rPr>
          <w:rFonts w:eastAsia="Calibri"/>
          <w:sz w:val="16"/>
        </w:rPr>
        <w:t>It would also be a logistical stretch to upend how states run their elections as midterm primaries get closer, said Matt Germer, director of the governance program at the right-of-center R Street Institute, a Washington-based think tank.</w:t>
      </w:r>
    </w:p>
    <w:p w14:paraId="3CADEE0A" w14:textId="77777777" w:rsidR="00C173C0" w:rsidRPr="00C173C0" w:rsidRDefault="00C173C0" w:rsidP="00C173C0">
      <w:pPr>
        <w:rPr>
          <w:rFonts w:eastAsia="Calibri"/>
          <w:u w:val="single"/>
        </w:rPr>
      </w:pPr>
      <w:r w:rsidRPr="00C173C0">
        <w:rPr>
          <w:rFonts w:eastAsia="Calibri"/>
          <w:sz w:val="16"/>
        </w:rPr>
        <w:t xml:space="preserve">For one, </w:t>
      </w:r>
      <w:r w:rsidRPr="00C173C0">
        <w:rPr>
          <w:rFonts w:eastAsia="Calibri"/>
          <w:highlight w:val="cyan"/>
          <w:u w:val="single"/>
        </w:rPr>
        <w:t xml:space="preserve">any </w:t>
      </w:r>
      <w:r w:rsidRPr="00C173C0">
        <w:rPr>
          <w:rFonts w:eastAsia="Calibri"/>
          <w:b/>
          <w:iCs/>
          <w:highlight w:val="cyan"/>
          <w:u w:val="single"/>
          <w:bdr w:val="single" w:sz="8" w:space="0" w:color="auto"/>
        </w:rPr>
        <w:t>e</w:t>
      </w:r>
      <w:r w:rsidRPr="00C173C0">
        <w:rPr>
          <w:rFonts w:eastAsia="Calibri"/>
          <w:b/>
          <w:iCs/>
          <w:u w:val="single"/>
          <w:bdr w:val="single" w:sz="8" w:space="0" w:color="auto"/>
        </w:rPr>
        <w:t xml:space="preserve">xecutive </w:t>
      </w:r>
      <w:r w:rsidRPr="00C173C0">
        <w:rPr>
          <w:rFonts w:eastAsia="Calibri"/>
          <w:b/>
          <w:iCs/>
          <w:highlight w:val="cyan"/>
          <w:u w:val="single"/>
          <w:bdr w:val="single" w:sz="8" w:space="0" w:color="auto"/>
        </w:rPr>
        <w:t>o</w:t>
      </w:r>
      <w:r w:rsidRPr="00C173C0">
        <w:rPr>
          <w:rFonts w:eastAsia="Calibri"/>
          <w:b/>
          <w:iCs/>
          <w:u w:val="single"/>
          <w:bdr w:val="single" w:sz="8" w:space="0" w:color="auto"/>
        </w:rPr>
        <w:t>rder is</w:t>
      </w:r>
      <w:r w:rsidRPr="00C173C0">
        <w:rPr>
          <w:rFonts w:eastAsia="Calibri"/>
          <w:u w:val="single"/>
        </w:rPr>
        <w:t xml:space="preserve"> likely to </w:t>
      </w:r>
      <w:r w:rsidRPr="00C173C0">
        <w:rPr>
          <w:rFonts w:eastAsia="Calibri"/>
          <w:b/>
          <w:iCs/>
          <w:highlight w:val="cyan"/>
          <w:u w:val="single"/>
          <w:bdr w:val="single" w:sz="8" w:space="0" w:color="auto"/>
        </w:rPr>
        <w:t>face litigation</w:t>
      </w:r>
      <w:r w:rsidRPr="00C173C0">
        <w:rPr>
          <w:rFonts w:eastAsia="Calibri"/>
          <w:sz w:val="16"/>
        </w:rPr>
        <w:t xml:space="preserve">, which could take a while to sort out. And then, </w:t>
      </w:r>
      <w:r w:rsidRPr="00C173C0">
        <w:rPr>
          <w:rFonts w:eastAsia="Calibri"/>
          <w:highlight w:val="cyan"/>
          <w:u w:val="single"/>
        </w:rPr>
        <w:t>states</w:t>
      </w:r>
      <w:r w:rsidRPr="00C173C0">
        <w:rPr>
          <w:rFonts w:eastAsia="Calibri"/>
          <w:u w:val="single"/>
        </w:rPr>
        <w:t xml:space="preserve"> would </w:t>
      </w:r>
      <w:r w:rsidRPr="00C173C0">
        <w:rPr>
          <w:rFonts w:eastAsia="Calibri"/>
          <w:highlight w:val="cyan"/>
          <w:u w:val="single"/>
        </w:rPr>
        <w:t>have</w:t>
      </w:r>
      <w:r w:rsidRPr="00C173C0">
        <w:rPr>
          <w:rFonts w:eastAsia="Calibri"/>
          <w:u w:val="single"/>
        </w:rPr>
        <w:t xml:space="preserve"> </w:t>
      </w:r>
      <w:r w:rsidRPr="00C173C0">
        <w:rPr>
          <w:rFonts w:eastAsia="Calibri"/>
          <w:highlight w:val="cyan"/>
          <w:u w:val="single"/>
        </w:rPr>
        <w:t>to</w:t>
      </w:r>
      <w:r w:rsidRPr="00C173C0">
        <w:rPr>
          <w:rFonts w:eastAsia="Calibri"/>
          <w:u w:val="single"/>
        </w:rPr>
        <w:t xml:space="preserve"> likely </w:t>
      </w:r>
      <w:r w:rsidRPr="00C173C0">
        <w:rPr>
          <w:rFonts w:eastAsia="Calibri"/>
          <w:b/>
          <w:iCs/>
          <w:highlight w:val="cyan"/>
          <w:u w:val="single"/>
          <w:bdr w:val="single" w:sz="8" w:space="0" w:color="auto"/>
        </w:rPr>
        <w:t>pass new laws</w:t>
      </w:r>
      <w:r w:rsidRPr="00C173C0">
        <w:rPr>
          <w:rFonts w:eastAsia="Calibri"/>
          <w:u w:val="single"/>
        </w:rPr>
        <w:t xml:space="preserve"> or implement new voting </w:t>
      </w:r>
      <w:proofErr w:type="gramStart"/>
      <w:r w:rsidRPr="00C173C0">
        <w:rPr>
          <w:rFonts w:eastAsia="Calibri"/>
          <w:u w:val="single"/>
        </w:rPr>
        <w:t>plans ahead</w:t>
      </w:r>
      <w:proofErr w:type="gramEnd"/>
      <w:r w:rsidRPr="00C173C0">
        <w:rPr>
          <w:rFonts w:eastAsia="Calibri"/>
          <w:u w:val="single"/>
        </w:rPr>
        <w:t xml:space="preserve"> of voting.</w:t>
      </w:r>
    </w:p>
    <w:p w14:paraId="7791D217" w14:textId="77777777" w:rsidR="00C173C0" w:rsidRPr="00C173C0" w:rsidRDefault="00C173C0" w:rsidP="00C173C0">
      <w:pPr>
        <w:rPr>
          <w:rFonts w:eastAsia="Calibri"/>
          <w:sz w:val="16"/>
        </w:rPr>
      </w:pPr>
      <w:r w:rsidRPr="00C173C0">
        <w:rPr>
          <w:rFonts w:eastAsia="Calibri"/>
          <w:sz w:val="16"/>
        </w:rPr>
        <w:t>"In some places, I think things like restricting voting by mail mechanically would just mean forcing more people to come in and vote in person," Germer said. "And they need to make sure that they invest the resources in in-person voting to maybe account for that."</w:t>
      </w:r>
    </w:p>
    <w:p w14:paraId="3035C21B" w14:textId="77777777" w:rsidR="00C173C0" w:rsidRPr="00C173C0" w:rsidRDefault="00C173C0" w:rsidP="00C173C0">
      <w:pPr>
        <w:rPr>
          <w:rFonts w:eastAsia="Calibri"/>
          <w:sz w:val="16"/>
        </w:rPr>
      </w:pPr>
      <w:r w:rsidRPr="00C173C0">
        <w:rPr>
          <w:rFonts w:eastAsia="Calibri"/>
          <w:sz w:val="16"/>
        </w:rPr>
        <w:t>He said officials would have to find more locations to host polling places. And he said volunteers would need to be trained and facilitate those voting places.</w:t>
      </w:r>
    </w:p>
    <w:p w14:paraId="19644221" w14:textId="77777777" w:rsidR="00C173C0" w:rsidRPr="00C173C0" w:rsidRDefault="00C173C0" w:rsidP="00C173C0">
      <w:pPr>
        <w:rPr>
          <w:rFonts w:eastAsia="Calibri"/>
          <w:sz w:val="16"/>
        </w:rPr>
      </w:pPr>
      <w:r w:rsidRPr="00C173C0">
        <w:rPr>
          <w:rFonts w:eastAsia="Calibri"/>
          <w:sz w:val="16"/>
        </w:rPr>
        <w:t>"</w:t>
      </w:r>
      <w:r w:rsidRPr="00C173C0">
        <w:rPr>
          <w:rFonts w:eastAsia="Calibri"/>
          <w:u w:val="single"/>
        </w:rPr>
        <w:t xml:space="preserve">It would be a </w:t>
      </w:r>
      <w:r w:rsidRPr="00C173C0">
        <w:rPr>
          <w:rFonts w:eastAsia="Calibri"/>
          <w:highlight w:val="cyan"/>
          <w:u w:val="single"/>
        </w:rPr>
        <w:t xml:space="preserve">huge </w:t>
      </w:r>
      <w:proofErr w:type="gramStart"/>
      <w:r w:rsidRPr="00C173C0">
        <w:rPr>
          <w:rFonts w:eastAsia="Calibri"/>
          <w:highlight w:val="cyan"/>
          <w:u w:val="single"/>
        </w:rPr>
        <w:t>undertaking</w:t>
      </w:r>
      <w:proofErr w:type="gramEnd"/>
      <w:r w:rsidRPr="00C173C0">
        <w:rPr>
          <w:rFonts w:eastAsia="Calibri"/>
          <w:u w:val="single"/>
        </w:rPr>
        <w:t xml:space="preserve"> and I think </w:t>
      </w:r>
      <w:r w:rsidRPr="00C173C0">
        <w:rPr>
          <w:rFonts w:eastAsia="Calibri"/>
          <w:highlight w:val="cyan"/>
          <w:u w:val="single"/>
        </w:rPr>
        <w:t>realistically</w:t>
      </w:r>
      <w:r w:rsidRPr="00C173C0">
        <w:rPr>
          <w:rFonts w:eastAsia="Calibri"/>
          <w:u w:val="single"/>
        </w:rPr>
        <w:t xml:space="preserve"> it's </w:t>
      </w:r>
      <w:r w:rsidRPr="00C173C0">
        <w:rPr>
          <w:rFonts w:eastAsia="Calibri"/>
          <w:b/>
          <w:iCs/>
          <w:highlight w:val="cyan"/>
          <w:u w:val="single"/>
          <w:bdr w:val="single" w:sz="8" w:space="0" w:color="auto"/>
        </w:rPr>
        <w:t>highly unlikely</w:t>
      </w:r>
      <w:r w:rsidRPr="00C173C0">
        <w:rPr>
          <w:rFonts w:eastAsia="Calibri"/>
          <w:u w:val="single"/>
        </w:rPr>
        <w:t xml:space="preserve"> that </w:t>
      </w:r>
      <w:r w:rsidRPr="00C173C0">
        <w:rPr>
          <w:rFonts w:eastAsia="Calibri"/>
          <w:highlight w:val="cyan"/>
          <w:u w:val="single"/>
        </w:rPr>
        <w:t>he could end</w:t>
      </w:r>
      <w:r w:rsidRPr="00C173C0">
        <w:rPr>
          <w:rFonts w:eastAsia="Calibri"/>
          <w:u w:val="single"/>
        </w:rPr>
        <w:t xml:space="preserve"> voting by </w:t>
      </w:r>
      <w:r w:rsidRPr="00C173C0">
        <w:rPr>
          <w:rFonts w:eastAsia="Calibri"/>
          <w:highlight w:val="cyan"/>
          <w:u w:val="single"/>
        </w:rPr>
        <w:t>mail</w:t>
      </w:r>
      <w:r w:rsidRPr="00C173C0">
        <w:rPr>
          <w:rFonts w:eastAsia="Calibri"/>
          <w:u w:val="single"/>
        </w:rPr>
        <w:t xml:space="preserve"> </w:t>
      </w:r>
      <w:r w:rsidRPr="00C173C0">
        <w:rPr>
          <w:rFonts w:eastAsia="Calibri"/>
          <w:highlight w:val="cyan"/>
          <w:u w:val="single"/>
        </w:rPr>
        <w:t>or</w:t>
      </w:r>
      <w:r w:rsidRPr="00C173C0">
        <w:rPr>
          <w:rFonts w:eastAsia="Calibri"/>
          <w:u w:val="single"/>
        </w:rPr>
        <w:t xml:space="preserve"> end the use of very particular voting </w:t>
      </w:r>
      <w:r w:rsidRPr="00C173C0">
        <w:rPr>
          <w:rFonts w:eastAsia="Calibri"/>
          <w:highlight w:val="cyan"/>
          <w:u w:val="single"/>
        </w:rPr>
        <w:t>machines</w:t>
      </w:r>
      <w:r w:rsidRPr="00C173C0">
        <w:rPr>
          <w:rFonts w:eastAsia="Calibri"/>
          <w:u w:val="single"/>
        </w:rPr>
        <w:t xml:space="preserve"> </w:t>
      </w:r>
      <w:r w:rsidRPr="00C173C0">
        <w:rPr>
          <w:rFonts w:eastAsia="Calibri"/>
          <w:b/>
          <w:iCs/>
          <w:highlight w:val="cyan"/>
          <w:u w:val="single"/>
          <w:bdr w:val="single" w:sz="8" w:space="0" w:color="auto"/>
        </w:rPr>
        <w:t>in time for 2026</w:t>
      </w:r>
      <w:r w:rsidRPr="00C173C0">
        <w:rPr>
          <w:rFonts w:eastAsia="Calibri"/>
          <w:u w:val="single"/>
        </w:rPr>
        <w:t xml:space="preserve"> now,"</w:t>
      </w:r>
      <w:r w:rsidRPr="00C173C0">
        <w:rPr>
          <w:rFonts w:eastAsia="Calibri"/>
          <w:sz w:val="16"/>
        </w:rPr>
        <w:t xml:space="preserve"> Germer said.</w:t>
      </w:r>
    </w:p>
    <w:p w14:paraId="3649A7EF" w14:textId="77777777" w:rsidR="00C173C0" w:rsidRPr="00C173C0" w:rsidRDefault="00C173C0" w:rsidP="00C173C0">
      <w:pPr>
        <w:rPr>
          <w:rFonts w:eastAsia="Calibri"/>
          <w:sz w:val="16"/>
        </w:rPr>
      </w:pPr>
      <w:r w:rsidRPr="00C173C0">
        <w:rPr>
          <w:rFonts w:eastAsia="Calibri"/>
          <w:sz w:val="16"/>
        </w:rPr>
        <w:t xml:space="preserve">Barbara Smith Warner, executive director of the National Vote at Home Institute, which </w:t>
      </w:r>
      <w:proofErr w:type="gramStart"/>
      <w:r w:rsidRPr="00C173C0">
        <w:rPr>
          <w:rFonts w:eastAsia="Calibri"/>
          <w:sz w:val="16"/>
        </w:rPr>
        <w:t>advocates for</w:t>
      </w:r>
      <w:proofErr w:type="gramEnd"/>
      <w:r w:rsidRPr="00C173C0">
        <w:rPr>
          <w:rFonts w:eastAsia="Calibri"/>
          <w:sz w:val="16"/>
        </w:rPr>
        <w:t xml:space="preserve"> wide use of mail-in voting, said it would be nearly impossible to </w:t>
      </w:r>
      <w:proofErr w:type="gramStart"/>
      <w:r w:rsidRPr="00C173C0">
        <w:rPr>
          <w:rFonts w:eastAsia="Calibri"/>
          <w:sz w:val="16"/>
        </w:rPr>
        <w:t>actually get</w:t>
      </w:r>
      <w:proofErr w:type="gramEnd"/>
      <w:r w:rsidRPr="00C173C0">
        <w:rPr>
          <w:rFonts w:eastAsia="Calibri"/>
          <w:sz w:val="16"/>
        </w:rPr>
        <w:t xml:space="preserve"> rid of mail-in voting in such a short timeframe. But she said she believes the larger effort here is to "destabilize" next year's elections.</w:t>
      </w:r>
    </w:p>
    <w:p w14:paraId="42BC3B4A" w14:textId="77777777" w:rsidR="00C173C0" w:rsidRPr="00C173C0" w:rsidRDefault="00C173C0" w:rsidP="00C173C0">
      <w:pPr>
        <w:rPr>
          <w:rFonts w:eastAsia="Calibri"/>
          <w:sz w:val="16"/>
        </w:rPr>
      </w:pPr>
      <w:r w:rsidRPr="00C173C0">
        <w:rPr>
          <w:rFonts w:eastAsia="Calibri"/>
          <w:sz w:val="16"/>
        </w:rPr>
        <w:t>"Efforts to eliminate this are ignoring the facts and really are just trying to undermine confidence in our elections overall," she said. "This is yet another power grab of federal overreach into the states' rights to run their own election."</w:t>
      </w:r>
    </w:p>
    <w:p w14:paraId="4A3B59F4" w14:textId="77777777" w:rsidR="00C173C0" w:rsidRPr="00C173C0" w:rsidRDefault="00C173C0" w:rsidP="00C173C0">
      <w:pPr>
        <w:rPr>
          <w:rFonts w:eastAsia="Calibri"/>
          <w:sz w:val="16"/>
        </w:rPr>
      </w:pPr>
      <w:r w:rsidRPr="00C173C0">
        <w:rPr>
          <w:rFonts w:eastAsia="Calibri"/>
          <w:sz w:val="16"/>
        </w:rPr>
        <w:t>Hasen said Trump has tried to interfere in elections before by seeking to overturn the results of the 2020 election, which Trump lost, so he said "it would not be surprising" if he were again trying to interfere with a major election.</w:t>
      </w:r>
    </w:p>
    <w:p w14:paraId="61F6B7D6" w14:textId="77777777" w:rsidR="00C173C0" w:rsidRPr="00C173C0" w:rsidRDefault="00C173C0" w:rsidP="00C173C0">
      <w:pPr>
        <w:rPr>
          <w:rFonts w:eastAsia="Calibri"/>
          <w:sz w:val="16"/>
        </w:rPr>
      </w:pPr>
      <w:r w:rsidRPr="00C173C0">
        <w:rPr>
          <w:rFonts w:eastAsia="Calibri"/>
          <w:sz w:val="16"/>
        </w:rPr>
        <w:t xml:space="preserve">"And so now is the time to </w:t>
      </w:r>
      <w:proofErr w:type="gramStart"/>
      <w:r w:rsidRPr="00C173C0">
        <w:rPr>
          <w:rFonts w:eastAsia="Calibri"/>
          <w:sz w:val="16"/>
        </w:rPr>
        <w:t>take preparations on</w:t>
      </w:r>
      <w:proofErr w:type="gramEnd"/>
      <w:r w:rsidRPr="00C173C0">
        <w:rPr>
          <w:rFonts w:eastAsia="Calibri"/>
          <w:sz w:val="16"/>
        </w:rPr>
        <w:t xml:space="preserve"> the part of states and </w:t>
      </w:r>
      <w:proofErr w:type="gramStart"/>
      <w:r w:rsidRPr="00C173C0">
        <w:rPr>
          <w:rFonts w:eastAsia="Calibri"/>
          <w:sz w:val="16"/>
        </w:rPr>
        <w:t>parts of courts</w:t>
      </w:r>
      <w:proofErr w:type="gramEnd"/>
      <w:r w:rsidRPr="00C173C0">
        <w:rPr>
          <w:rFonts w:eastAsia="Calibri"/>
          <w:sz w:val="16"/>
        </w:rPr>
        <w:t xml:space="preserve"> and others to ensure that the elections that we conduct in 2026 will be conducted with fairness and integrity," Hasen said.</w:t>
      </w:r>
    </w:p>
    <w:p w14:paraId="50F7708C" w14:textId="77777777" w:rsidR="00C173C0" w:rsidRPr="00C173C0" w:rsidRDefault="00C173C0" w:rsidP="00C173C0">
      <w:pPr>
        <w:rPr>
          <w:rFonts w:eastAsia="Calibri"/>
        </w:rPr>
      </w:pPr>
    </w:p>
    <w:p w14:paraId="3FA5829A" w14:textId="77777777" w:rsidR="00C173C0" w:rsidRPr="00C173C0" w:rsidRDefault="00C173C0" w:rsidP="00C173C0">
      <w:pPr>
        <w:keepNext/>
        <w:keepLines/>
        <w:spacing w:before="40" w:after="0"/>
        <w:outlineLvl w:val="3"/>
        <w:rPr>
          <w:rFonts w:eastAsia="Times New Roman" w:cs="Times New Roman"/>
          <w:b/>
          <w:iCs/>
          <w:sz w:val="26"/>
        </w:rPr>
      </w:pPr>
      <w:r w:rsidRPr="00C173C0">
        <w:rPr>
          <w:rFonts w:eastAsia="Times New Roman" w:cs="Times New Roman"/>
          <w:b/>
          <w:iCs/>
          <w:sz w:val="26"/>
        </w:rPr>
        <w:t>AI won’t disrupt the election</w:t>
      </w:r>
    </w:p>
    <w:p w14:paraId="4B901C52" w14:textId="77777777" w:rsidR="00C173C0" w:rsidRPr="00C173C0" w:rsidRDefault="00C173C0" w:rsidP="00C173C0">
      <w:pPr>
        <w:rPr>
          <w:rFonts w:eastAsia="Calibri"/>
        </w:rPr>
      </w:pPr>
      <w:r w:rsidRPr="00C173C0">
        <w:rPr>
          <w:rFonts w:eastAsia="Calibri"/>
          <w:b/>
          <w:bCs/>
          <w:sz w:val="26"/>
        </w:rPr>
        <w:t xml:space="preserve">Simon </w:t>
      </w:r>
      <w:r w:rsidRPr="00C173C0">
        <w:rPr>
          <w:rFonts w:eastAsia="Calibri"/>
        </w:rPr>
        <w:t>9-3-20</w:t>
      </w:r>
      <w:r w:rsidRPr="00C173C0">
        <w:rPr>
          <w:rFonts w:eastAsia="Calibri"/>
          <w:b/>
          <w:bCs/>
          <w:sz w:val="26"/>
        </w:rPr>
        <w:t>24</w:t>
      </w:r>
      <w:r w:rsidRPr="00C173C0">
        <w:rPr>
          <w:rFonts w:eastAsia="Calibri"/>
        </w:rPr>
        <w:t>, research fellow in AI and News at the Reuters Institute for the Study of Journalism, et al (Felix, “</w:t>
      </w:r>
      <w:r w:rsidRPr="00C173C0">
        <w:rPr>
          <w:rFonts w:eastAsia="Calibri"/>
          <w:b/>
          <w:iCs/>
          <w:highlight w:val="cyan"/>
          <w:u w:val="single"/>
          <w:bdr w:val="single" w:sz="8" w:space="0" w:color="auto"/>
        </w:rPr>
        <w:t>AI’s impact on elections is</w:t>
      </w:r>
      <w:r w:rsidRPr="00C173C0">
        <w:rPr>
          <w:rFonts w:eastAsia="Calibri"/>
          <w:b/>
          <w:iCs/>
          <w:u w:val="single"/>
          <w:bdr w:val="single" w:sz="8" w:space="0" w:color="auto"/>
        </w:rPr>
        <w:t xml:space="preserve"> </w:t>
      </w:r>
      <w:r w:rsidRPr="00C173C0">
        <w:rPr>
          <w:rFonts w:eastAsia="Calibri"/>
        </w:rPr>
        <w:t xml:space="preserve">being </w:t>
      </w:r>
      <w:r w:rsidRPr="00C173C0">
        <w:rPr>
          <w:rFonts w:eastAsia="Calibri"/>
          <w:b/>
          <w:iCs/>
          <w:highlight w:val="cyan"/>
          <w:u w:val="single"/>
          <w:bdr w:val="single" w:sz="8" w:space="0" w:color="auto"/>
        </w:rPr>
        <w:t>overblown</w:t>
      </w:r>
      <w:r w:rsidRPr="00C173C0">
        <w:rPr>
          <w:rFonts w:eastAsia="Calibri"/>
        </w:rPr>
        <w:t xml:space="preserve">,” </w:t>
      </w:r>
      <w:r w:rsidRPr="00C173C0">
        <w:rPr>
          <w:rFonts w:eastAsia="Calibri"/>
          <w:i/>
          <w:iCs/>
        </w:rPr>
        <w:t>MIT Tech Review</w:t>
      </w:r>
      <w:r w:rsidRPr="00C173C0">
        <w:rPr>
          <w:rFonts w:eastAsia="Calibri"/>
        </w:rPr>
        <w:t>, https://www.technologyreview.com/2024/09/03/1103464/ai-impact-elections-overblown/)</w:t>
      </w:r>
    </w:p>
    <w:p w14:paraId="729B4F7A" w14:textId="77777777" w:rsidR="00C173C0" w:rsidRPr="00C173C0" w:rsidRDefault="00C173C0" w:rsidP="00C173C0">
      <w:pPr>
        <w:rPr>
          <w:rFonts w:eastAsia="Calibri"/>
          <w:sz w:val="16"/>
        </w:rPr>
      </w:pPr>
      <w:r w:rsidRPr="00C173C0">
        <w:rPr>
          <w:rFonts w:eastAsia="Calibri"/>
          <w:sz w:val="16"/>
        </w:rPr>
        <w:t xml:space="preserve">This year, close to half the world’s population </w:t>
      </w:r>
      <w:proofErr w:type="gramStart"/>
      <w:r w:rsidRPr="00C173C0">
        <w:rPr>
          <w:rFonts w:eastAsia="Calibri"/>
          <w:sz w:val="16"/>
        </w:rPr>
        <w:t>has the opportunity to</w:t>
      </w:r>
      <w:proofErr w:type="gramEnd"/>
      <w:r w:rsidRPr="00C173C0">
        <w:rPr>
          <w:rFonts w:eastAsia="Calibri"/>
          <w:sz w:val="16"/>
        </w:rPr>
        <w:t xml:space="preserve"> participate in an election. And </w:t>
      </w:r>
      <w:r w:rsidRPr="00C173C0">
        <w:rPr>
          <w:rFonts w:eastAsia="Calibri"/>
          <w:highlight w:val="cyan"/>
          <w:u w:val="single"/>
        </w:rPr>
        <w:t>according to</w:t>
      </w:r>
      <w:r w:rsidRPr="00C173C0">
        <w:rPr>
          <w:rFonts w:eastAsia="Calibri"/>
          <w:u w:val="single"/>
        </w:rPr>
        <w:t xml:space="preserve"> a steady stream of </w:t>
      </w:r>
      <w:r w:rsidRPr="00C173C0">
        <w:rPr>
          <w:rFonts w:eastAsia="Calibri"/>
          <w:highlight w:val="cyan"/>
          <w:u w:val="single"/>
        </w:rPr>
        <w:t>pundits</w:t>
      </w:r>
      <w:r w:rsidRPr="00C173C0">
        <w:rPr>
          <w:rFonts w:eastAsia="Calibri"/>
          <w:sz w:val="16"/>
        </w:rPr>
        <w:t xml:space="preserve">, institutions, academics, and news organizations, </w:t>
      </w:r>
      <w:r w:rsidRPr="00C173C0">
        <w:rPr>
          <w:rFonts w:eastAsia="Calibri"/>
          <w:highlight w:val="cyan"/>
          <w:u w:val="single"/>
        </w:rPr>
        <w:t>there’s a</w:t>
      </w:r>
      <w:r w:rsidRPr="00C173C0">
        <w:rPr>
          <w:rFonts w:eastAsia="Calibri"/>
          <w:u w:val="single"/>
        </w:rPr>
        <w:t xml:space="preserve"> major new </w:t>
      </w:r>
      <w:r w:rsidRPr="00C173C0">
        <w:rPr>
          <w:rFonts w:eastAsia="Calibri"/>
          <w:highlight w:val="cyan"/>
          <w:u w:val="single"/>
        </w:rPr>
        <w:t>threat to</w:t>
      </w:r>
      <w:r w:rsidRPr="00C173C0">
        <w:rPr>
          <w:rFonts w:eastAsia="Calibri"/>
          <w:u w:val="single"/>
        </w:rPr>
        <w:t xml:space="preserve"> the integrity of those </w:t>
      </w:r>
      <w:r w:rsidRPr="00C173C0">
        <w:rPr>
          <w:rFonts w:eastAsia="Calibri"/>
          <w:highlight w:val="cyan"/>
          <w:u w:val="single"/>
        </w:rPr>
        <w:t>elections</w:t>
      </w:r>
      <w:r w:rsidRPr="00C173C0">
        <w:rPr>
          <w:rFonts w:eastAsia="Calibri"/>
          <w:u w:val="single"/>
        </w:rPr>
        <w:t xml:space="preserve">: </w:t>
      </w:r>
      <w:r w:rsidRPr="00C173C0">
        <w:rPr>
          <w:rFonts w:eastAsia="Calibri"/>
          <w:b/>
          <w:iCs/>
          <w:highlight w:val="cyan"/>
          <w:u w:val="single"/>
          <w:bdr w:val="single" w:sz="8" w:space="0" w:color="auto"/>
        </w:rPr>
        <w:t>a</w:t>
      </w:r>
      <w:r w:rsidRPr="00C173C0">
        <w:rPr>
          <w:rFonts w:eastAsia="Calibri"/>
          <w:u w:val="single"/>
        </w:rPr>
        <w:t xml:space="preserve">rtificial </w:t>
      </w:r>
      <w:r w:rsidRPr="00C173C0">
        <w:rPr>
          <w:rFonts w:eastAsia="Calibri"/>
          <w:b/>
          <w:iCs/>
          <w:highlight w:val="cyan"/>
          <w:u w:val="single"/>
          <w:bdr w:val="single" w:sz="8" w:space="0" w:color="auto"/>
        </w:rPr>
        <w:t>i</w:t>
      </w:r>
      <w:r w:rsidRPr="00C173C0">
        <w:rPr>
          <w:rFonts w:eastAsia="Calibri"/>
          <w:u w:val="single"/>
        </w:rPr>
        <w:t>ntelligence</w:t>
      </w:r>
      <w:r w:rsidRPr="00C173C0">
        <w:rPr>
          <w:rFonts w:eastAsia="Calibri"/>
          <w:sz w:val="16"/>
        </w:rPr>
        <w:t xml:space="preserve">. </w:t>
      </w:r>
    </w:p>
    <w:p w14:paraId="4B44E56B" w14:textId="77777777" w:rsidR="00C173C0" w:rsidRPr="00C173C0" w:rsidRDefault="00C173C0" w:rsidP="00C173C0">
      <w:pPr>
        <w:rPr>
          <w:rFonts w:eastAsia="Calibri"/>
          <w:sz w:val="16"/>
        </w:rPr>
      </w:pPr>
      <w:r w:rsidRPr="00C173C0">
        <w:rPr>
          <w:rFonts w:eastAsia="Calibri"/>
          <w:sz w:val="16"/>
        </w:rPr>
        <w:t>The earliest predictions warned that a new AI-powered world was, apparently, propelling us toward a “tech-enabled Armageddon” where “elections get screwed up”, and that “anybody who’s not worried [was] not paying attention.” The internet is full of doom-laden stories proclaiming that AI-generated deepfakes will mislead and influence voters, as well as enabling new forms of personalized and targeted political advertising. Though such claims are concerning, it is critical to look at the evidence. With a substantial number of this year’s elections concluded, it is a good time to ask how accurate these assessments have been so far. The preliminary answer seems to be not very; early alarmist claims about AI and elections appear to have been blown out of proportion.</w:t>
      </w:r>
    </w:p>
    <w:p w14:paraId="2D221B81" w14:textId="77777777" w:rsidR="00C173C0" w:rsidRPr="00C173C0" w:rsidRDefault="00C173C0" w:rsidP="00C173C0">
      <w:pPr>
        <w:rPr>
          <w:rFonts w:eastAsia="Calibri"/>
          <w:sz w:val="16"/>
        </w:rPr>
      </w:pPr>
      <w:r w:rsidRPr="00C173C0">
        <w:rPr>
          <w:rFonts w:eastAsia="Calibri"/>
          <w:sz w:val="16"/>
        </w:rPr>
        <w:t xml:space="preserve">While there will be more elections this year where AI could have an effect, the United States being one likely to attract particular attention, the trend observed thus far is unlikely to change. </w:t>
      </w:r>
      <w:r w:rsidRPr="00C173C0">
        <w:rPr>
          <w:rFonts w:eastAsia="Calibri"/>
          <w:highlight w:val="cyan"/>
          <w:u w:val="single"/>
        </w:rPr>
        <w:t>AI</w:t>
      </w:r>
      <w:r w:rsidRPr="00C173C0">
        <w:rPr>
          <w:rFonts w:eastAsia="Calibri"/>
          <w:u w:val="single"/>
        </w:rPr>
        <w:t xml:space="preserve"> </w:t>
      </w:r>
      <w:r w:rsidRPr="00C173C0">
        <w:rPr>
          <w:rFonts w:eastAsia="Calibri"/>
          <w:highlight w:val="cyan"/>
          <w:u w:val="single"/>
        </w:rPr>
        <w:t>is being used to try to influence electoral processes</w:t>
      </w:r>
      <w:r w:rsidRPr="00C173C0">
        <w:rPr>
          <w:rFonts w:eastAsia="Calibri"/>
          <w:u w:val="single"/>
        </w:rPr>
        <w:t xml:space="preserve">, but </w:t>
      </w:r>
      <w:r w:rsidRPr="00C173C0">
        <w:rPr>
          <w:rFonts w:eastAsia="Calibri"/>
          <w:highlight w:val="cyan"/>
          <w:u w:val="single"/>
        </w:rPr>
        <w:t>these</w:t>
      </w:r>
      <w:r w:rsidRPr="00C173C0">
        <w:rPr>
          <w:rFonts w:eastAsia="Calibri"/>
          <w:u w:val="single"/>
        </w:rPr>
        <w:t xml:space="preserve"> efforts </w:t>
      </w:r>
      <w:r w:rsidRPr="00C173C0">
        <w:rPr>
          <w:rFonts w:eastAsia="Calibri"/>
          <w:highlight w:val="cyan"/>
          <w:u w:val="single"/>
        </w:rPr>
        <w:t xml:space="preserve">have </w:t>
      </w:r>
      <w:r w:rsidRPr="00C173C0">
        <w:rPr>
          <w:rFonts w:eastAsia="Calibri"/>
          <w:b/>
          <w:iCs/>
          <w:highlight w:val="cyan"/>
          <w:u w:val="single"/>
          <w:bdr w:val="single" w:sz="8" w:space="0" w:color="auto"/>
        </w:rPr>
        <w:t>not</w:t>
      </w:r>
      <w:r w:rsidRPr="00C173C0">
        <w:rPr>
          <w:rFonts w:eastAsia="Calibri"/>
          <w:highlight w:val="cyan"/>
          <w:u w:val="single"/>
        </w:rPr>
        <w:t xml:space="preserve"> been fruitful</w:t>
      </w:r>
      <w:r w:rsidRPr="00C173C0">
        <w:rPr>
          <w:rFonts w:eastAsia="Calibri"/>
          <w:sz w:val="16"/>
        </w:rPr>
        <w:t>. Commenting on the upcoming US election, Meta’s latest Adversarial Threat Report acknowledged that AI was being used to meddle—for example, by Russia-based operations—but that “</w:t>
      </w:r>
      <w:r w:rsidRPr="00C173C0">
        <w:rPr>
          <w:rFonts w:eastAsia="Calibri"/>
          <w:u w:val="single"/>
        </w:rPr>
        <w:t>GenAI-powered tactics provide only incremental productivity and content-generation gains” to</w:t>
      </w:r>
      <w:r w:rsidRPr="00C173C0">
        <w:rPr>
          <w:rFonts w:eastAsia="Calibri"/>
          <w:sz w:val="16"/>
        </w:rPr>
        <w:t xml:space="preserve"> such “</w:t>
      </w:r>
      <w:r w:rsidRPr="00C173C0">
        <w:rPr>
          <w:rFonts w:eastAsia="Calibri"/>
          <w:u w:val="single"/>
        </w:rPr>
        <w:t>threat actors</w:t>
      </w:r>
      <w:r w:rsidRPr="00C173C0">
        <w:rPr>
          <w:rFonts w:eastAsia="Calibri"/>
          <w:sz w:val="16"/>
        </w:rPr>
        <w:t>.” This echoes comments from the company’s president of global affairs, Nick Clegg, who earlier this year stated that “it is striking how little these tools have been used on a systematic basis to really try to subvert and disrupt the elections.”</w:t>
      </w:r>
    </w:p>
    <w:p w14:paraId="1085F158" w14:textId="77777777" w:rsidR="00C173C0" w:rsidRPr="00C173C0" w:rsidRDefault="00C173C0" w:rsidP="00C173C0">
      <w:pPr>
        <w:rPr>
          <w:rFonts w:eastAsia="Calibri"/>
          <w:sz w:val="16"/>
        </w:rPr>
      </w:pPr>
      <w:r w:rsidRPr="00C173C0">
        <w:rPr>
          <w:rFonts w:eastAsia="Calibri"/>
          <w:highlight w:val="cyan"/>
          <w:u w:val="single"/>
        </w:rPr>
        <w:t>Far from being dominated by AI-enabled catastrophes, this election “super year” at that point was pretty much like every other election year</w:t>
      </w:r>
      <w:r w:rsidRPr="00C173C0">
        <w:rPr>
          <w:rFonts w:eastAsia="Calibri"/>
          <w:sz w:val="16"/>
        </w:rPr>
        <w:t>.</w:t>
      </w:r>
    </w:p>
    <w:p w14:paraId="7D886966" w14:textId="77777777" w:rsidR="00C173C0" w:rsidRPr="00C173C0" w:rsidRDefault="00C173C0" w:rsidP="00C173C0">
      <w:pPr>
        <w:rPr>
          <w:rFonts w:eastAsia="Calibri"/>
          <w:sz w:val="16"/>
        </w:rPr>
      </w:pPr>
    </w:p>
    <w:p w14:paraId="7540633D" w14:textId="77777777" w:rsidR="00C173C0" w:rsidRPr="00C173C0" w:rsidRDefault="00C173C0" w:rsidP="00C173C0">
      <w:pPr>
        <w:rPr>
          <w:rFonts w:eastAsia="Calibri"/>
        </w:rPr>
      </w:pPr>
    </w:p>
    <w:p w14:paraId="63963B12" w14:textId="77777777" w:rsidR="00C173C0" w:rsidRDefault="00C173C0"/>
    <w:sectPr w:rsidR="00C173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2418B1"/>
    <w:multiLevelType w:val="hybridMultilevel"/>
    <w:tmpl w:val="F68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A72AC0"/>
    <w:multiLevelType w:val="hybridMultilevel"/>
    <w:tmpl w:val="6F70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8438728">
    <w:abstractNumId w:val="13"/>
  </w:num>
  <w:num w:numId="16" w16cid:durableId="15598965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5"/>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3C0"/>
    <w:rsid w:val="00175DF8"/>
    <w:rsid w:val="00C17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A62DF"/>
  <w15:chartTrackingRefBased/>
  <w15:docId w15:val="{742B736C-5AD8-43B5-B3F4-9351B161C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73C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173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173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C173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7"/>
    <w:qFormat/>
    <w:rsid w:val="00C173C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173C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17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173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73C0"/>
  </w:style>
  <w:style w:type="character" w:customStyle="1" w:styleId="Heading1Char">
    <w:name w:val="Heading 1 Char"/>
    <w:aliases w:val="Pocket Char"/>
    <w:basedOn w:val="DefaultParagraphFont"/>
    <w:link w:val="Heading1"/>
    <w:rsid w:val="00C173C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173C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173C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C173C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173C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17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3C0"/>
    <w:rPr>
      <w:rFonts w:eastAsiaTheme="majorEastAsia" w:cstheme="majorBidi"/>
      <w:color w:val="272727" w:themeColor="text1" w:themeTint="D8"/>
    </w:rPr>
  </w:style>
  <w:style w:type="paragraph" w:styleId="Title">
    <w:name w:val="Title"/>
    <w:basedOn w:val="Normal"/>
    <w:next w:val="Normal"/>
    <w:link w:val="TitleChar"/>
    <w:uiPriority w:val="10"/>
    <w:qFormat/>
    <w:rsid w:val="00C17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3C0"/>
    <w:pPr>
      <w:spacing w:before="160"/>
      <w:jc w:val="center"/>
    </w:pPr>
    <w:rPr>
      <w:i/>
      <w:iCs/>
      <w:color w:val="404040" w:themeColor="text1" w:themeTint="BF"/>
    </w:rPr>
  </w:style>
  <w:style w:type="character" w:customStyle="1" w:styleId="QuoteChar">
    <w:name w:val="Quote Char"/>
    <w:basedOn w:val="DefaultParagraphFont"/>
    <w:link w:val="Quote"/>
    <w:uiPriority w:val="29"/>
    <w:rsid w:val="00C173C0"/>
    <w:rPr>
      <w:i/>
      <w:iCs/>
      <w:color w:val="404040" w:themeColor="text1" w:themeTint="BF"/>
    </w:rPr>
  </w:style>
  <w:style w:type="paragraph" w:styleId="ListParagraph">
    <w:name w:val="List Paragraph"/>
    <w:aliases w:val="6 font,List Paragraph1,List Paragraph2"/>
    <w:basedOn w:val="Normal"/>
    <w:uiPriority w:val="34"/>
    <w:qFormat/>
    <w:rsid w:val="00C173C0"/>
    <w:pPr>
      <w:ind w:left="720"/>
      <w:contextualSpacing/>
    </w:pPr>
  </w:style>
  <w:style w:type="character" w:styleId="IntenseEmphasis">
    <w:name w:val="Intense Emphasis"/>
    <w:basedOn w:val="DefaultParagraphFont"/>
    <w:uiPriority w:val="21"/>
    <w:qFormat/>
    <w:rsid w:val="00C173C0"/>
    <w:rPr>
      <w:i/>
      <w:iCs/>
      <w:color w:val="0F4761" w:themeColor="accent1" w:themeShade="BF"/>
    </w:rPr>
  </w:style>
  <w:style w:type="paragraph" w:styleId="IntenseQuote">
    <w:name w:val="Intense Quote"/>
    <w:basedOn w:val="Normal"/>
    <w:next w:val="Normal"/>
    <w:link w:val="IntenseQuoteChar"/>
    <w:uiPriority w:val="30"/>
    <w:qFormat/>
    <w:rsid w:val="00C17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3C0"/>
    <w:rPr>
      <w:i/>
      <w:iCs/>
      <w:color w:val="0F4761" w:themeColor="accent1" w:themeShade="BF"/>
    </w:rPr>
  </w:style>
  <w:style w:type="character" w:styleId="IntenseReference">
    <w:name w:val="Intense Reference"/>
    <w:basedOn w:val="DefaultParagraphFont"/>
    <w:uiPriority w:val="32"/>
    <w:qFormat/>
    <w:rsid w:val="00C173C0"/>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8"/>
    <w:qFormat/>
    <w:rsid w:val="00C173C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173C0"/>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173C0"/>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Minimized Char,c"/>
    <w:basedOn w:val="DefaultParagraphFont"/>
    <w:uiPriority w:val="7"/>
    <w:qFormat/>
    <w:rsid w:val="00C173C0"/>
    <w:rPr>
      <w:b w:val="0"/>
      <w:sz w:val="22"/>
      <w:u w:val="single"/>
    </w:rPr>
  </w:style>
  <w:style w:type="character" w:styleId="Strong">
    <w:name w:val="Strong"/>
    <w:basedOn w:val="DefaultParagraphFont"/>
    <w:uiPriority w:val="22"/>
    <w:qFormat/>
    <w:rsid w:val="00C173C0"/>
    <w:rPr>
      <w:b/>
      <w:bCs/>
    </w:rPr>
  </w:style>
  <w:style w:type="character" w:styleId="BookTitle">
    <w:name w:val="Book Title"/>
    <w:basedOn w:val="DefaultParagraphFont"/>
    <w:uiPriority w:val="33"/>
    <w:qFormat/>
    <w:rsid w:val="00C173C0"/>
    <w:rPr>
      <w:b/>
      <w:bCs/>
      <w:i/>
      <w:iCs/>
      <w:spacing w:val="5"/>
    </w:rPr>
  </w:style>
  <w:style w:type="numbering" w:styleId="111111">
    <w:name w:val="Outline List 2"/>
    <w:basedOn w:val="NoList"/>
    <w:uiPriority w:val="99"/>
    <w:semiHidden/>
    <w:unhideWhenUsed/>
    <w:rsid w:val="00C173C0"/>
  </w:style>
  <w:style w:type="paragraph" w:styleId="Header">
    <w:name w:val="header"/>
    <w:basedOn w:val="Normal"/>
    <w:link w:val="HeaderChar"/>
    <w:uiPriority w:val="99"/>
    <w:semiHidden/>
    <w:rsid w:val="00C173C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73C0"/>
    <w:rPr>
      <w:rFonts w:ascii="Calibri" w:hAnsi="Calibri" w:cs="Calibri"/>
      <w:kern w:val="0"/>
      <w:sz w:val="22"/>
      <w:szCs w:val="22"/>
      <w14:ligatures w14:val="none"/>
    </w:rPr>
  </w:style>
  <w:style w:type="paragraph" w:styleId="Footer">
    <w:name w:val="footer"/>
    <w:basedOn w:val="Normal"/>
    <w:link w:val="FooterChar"/>
    <w:uiPriority w:val="99"/>
    <w:semiHidden/>
    <w:rsid w:val="00C173C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73C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173C0"/>
    <w:pPr>
      <w:spacing w:after="120"/>
    </w:pPr>
  </w:style>
  <w:style w:type="character" w:customStyle="1" w:styleId="BodyTextChar">
    <w:name w:val="Body Text Char"/>
    <w:basedOn w:val="DefaultParagraphFont"/>
    <w:link w:val="BodyText"/>
    <w:uiPriority w:val="99"/>
    <w:semiHidden/>
    <w:rsid w:val="00C173C0"/>
    <w:rPr>
      <w:rFonts w:ascii="Calibri" w:hAnsi="Calibri" w:cs="Calibri"/>
      <w:kern w:val="0"/>
      <w:sz w:val="22"/>
      <w:szCs w:val="22"/>
      <w14:ligatures w14:val="none"/>
    </w:rPr>
  </w:style>
  <w:style w:type="paragraph" w:styleId="NoSpacing">
    <w:name w:val="No Spacing"/>
    <w:link w:val="NoSpacingChar"/>
    <w:uiPriority w:val="99"/>
    <w:unhideWhenUsed/>
    <w:qFormat/>
    <w:rsid w:val="00C173C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173C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C173C0"/>
    <w:rPr>
      <w:color w:val="467886" w:themeColor="hyperlink"/>
      <w:u w:val="single"/>
    </w:rPr>
  </w:style>
  <w:style w:type="character" w:styleId="UnresolvedMention">
    <w:name w:val="Unresolved Mention"/>
    <w:basedOn w:val="DefaultParagraphFont"/>
    <w:uiPriority w:val="99"/>
    <w:semiHidden/>
    <w:unhideWhenUsed/>
    <w:rsid w:val="00C173C0"/>
    <w:rPr>
      <w:color w:val="605E5C"/>
      <w:shd w:val="clear" w:color="auto" w:fill="E1DFDD"/>
    </w:rPr>
  </w:style>
  <w:style w:type="paragraph" w:customStyle="1" w:styleId="textbold">
    <w:name w:val="text bold"/>
    <w:basedOn w:val="Normal"/>
    <w:link w:val="Emphasis"/>
    <w:uiPriority w:val="8"/>
    <w:qFormat/>
    <w:rsid w:val="00C173C0"/>
    <w:pPr>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C173C0"/>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C173C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tag">
    <w:name w:val="Undertag"/>
    <w:link w:val="UndertagChar"/>
    <w:autoRedefine/>
    <w:uiPriority w:val="5"/>
    <w:qFormat/>
    <w:rsid w:val="00C173C0"/>
    <w:pPr>
      <w:spacing w:after="0" w:line="259" w:lineRule="auto"/>
    </w:pPr>
    <w:rPr>
      <w:rFonts w:ascii="Times New Roman" w:eastAsia="Times New Roman" w:hAnsi="Times New Roman" w:cs="Times New Roman"/>
      <w:i/>
      <w:iCs/>
      <w:color w:val="385623"/>
      <w:kern w:val="0"/>
      <w:szCs w:val="22"/>
      <w14:ligatures w14:val="none"/>
    </w:rPr>
  </w:style>
  <w:style w:type="character" w:customStyle="1" w:styleId="UndertagChar">
    <w:name w:val="Undertag Char"/>
    <w:basedOn w:val="DefaultParagraphFont"/>
    <w:link w:val="Undertag"/>
    <w:uiPriority w:val="5"/>
    <w:rsid w:val="00C173C0"/>
    <w:rPr>
      <w:rFonts w:ascii="Times New Roman" w:eastAsia="Times New Roman" w:hAnsi="Times New Roman" w:cs="Times New Roman"/>
      <w:i/>
      <w:iCs/>
      <w:color w:val="385623"/>
      <w:kern w:val="0"/>
      <w:szCs w:val="22"/>
      <w14:ligatures w14:val="none"/>
    </w:rPr>
  </w:style>
  <w:style w:type="paragraph" w:customStyle="1" w:styleId="Analytic">
    <w:name w:val="Analytic"/>
    <w:basedOn w:val="Heading4"/>
    <w:link w:val="AnalyticChar"/>
    <w:autoRedefine/>
    <w:uiPriority w:val="5"/>
    <w:qFormat/>
    <w:rsid w:val="00C173C0"/>
    <w:rPr>
      <w:color w:val="1F3864"/>
    </w:rPr>
  </w:style>
  <w:style w:type="character" w:customStyle="1" w:styleId="AnalyticChar">
    <w:name w:val="Analytic Char"/>
    <w:basedOn w:val="DefaultParagraphFont"/>
    <w:link w:val="Analytic"/>
    <w:uiPriority w:val="5"/>
    <w:rsid w:val="00C173C0"/>
    <w:rPr>
      <w:rFonts w:ascii="Calibri" w:eastAsiaTheme="majorEastAsia" w:hAnsi="Calibri" w:cstheme="majorBidi"/>
      <w:b/>
      <w:iCs/>
      <w:color w:val="1F3864"/>
      <w:kern w:val="0"/>
      <w:sz w:val="26"/>
      <w:szCs w:val="22"/>
      <w14:ligatures w14:val="none"/>
    </w:rPr>
  </w:style>
  <w:style w:type="paragraph" w:customStyle="1" w:styleId="CiteSpacing">
    <w:name w:val="Cite Spacing"/>
    <w:basedOn w:val="Normal"/>
    <w:uiPriority w:val="4"/>
    <w:qFormat/>
    <w:rsid w:val="00C173C0"/>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obbyscott.house.gov/media-center/in-the-news/democrats-reintroduce-sweeping-bill-strengthen-unions" TargetMode="External"/><Relationship Id="rId5" Type="http://schemas.openxmlformats.org/officeDocument/2006/relationships/hyperlink" Target="https://arxiv.org/pdf/1809.04141.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31947</Words>
  <Characters>182102</Characters>
  <Application>Microsoft Office Word</Application>
  <DocSecurity>0</DocSecurity>
  <Lines>1517</Lines>
  <Paragraphs>427</Paragraphs>
  <ScaleCrop>false</ScaleCrop>
  <Company/>
  <LinksUpToDate>false</LinksUpToDate>
  <CharactersWithSpaces>213622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2025-09-08T01:50:00Z</dcterms:created>
  <dcterms:modified xsi:type="dcterms:W3CDTF">2025-09-08T01:56:00Z</dcterms:modified>
</cp:coreProperties>
</file>