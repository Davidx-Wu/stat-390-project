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7A65E" w14:textId="2C83C834" w:rsidR="005D388F" w:rsidRDefault="00B061DD" w:rsidP="00B061DD">
      <w:pPr>
        <w:pStyle w:val="Heading1"/>
      </w:pPr>
      <w:r w:rsidRPr="00B061DD">
        <w:t>Gonzaga R8---AFF v Michigan BP---OPENSOURCE</w:t>
      </w:r>
    </w:p>
    <w:p w14:paraId="342001E9" w14:textId="5CF4312F" w:rsidR="00B061DD" w:rsidRDefault="00B061DD" w:rsidP="00B061DD">
      <w:pPr>
        <w:pStyle w:val="Heading1"/>
      </w:pPr>
      <w:r>
        <w:t>1AC---Agriculture</w:t>
      </w:r>
    </w:p>
    <w:p w14:paraId="7451324E" w14:textId="77777777" w:rsidR="00B061DD" w:rsidRDefault="00B061DD" w:rsidP="00B061DD">
      <w:pPr>
        <w:pStyle w:val="Heading2"/>
      </w:pPr>
      <w:r>
        <w:t>1AC</w:t>
      </w:r>
    </w:p>
    <w:p w14:paraId="6A03C435" w14:textId="77777777" w:rsidR="00B061DD" w:rsidRDefault="00B061DD" w:rsidP="00B061DD">
      <w:pPr>
        <w:pStyle w:val="Heading3"/>
      </w:pPr>
      <w:r>
        <w:t>1AC---Food Security</w:t>
      </w:r>
    </w:p>
    <w:p w14:paraId="2D8B186C" w14:textId="77777777" w:rsidR="00B061DD" w:rsidRDefault="00B061DD" w:rsidP="00B061DD">
      <w:pPr>
        <w:pStyle w:val="Heading4"/>
      </w:pPr>
      <w:r>
        <w:t xml:space="preserve">Advantage One is </w:t>
      </w:r>
      <w:r w:rsidRPr="006270A1">
        <w:rPr>
          <w:i/>
          <w:iCs w:val="0"/>
          <w:u w:val="single"/>
        </w:rPr>
        <w:t>FOOD SECURITY</w:t>
      </w:r>
      <w:r>
        <w:t xml:space="preserve">. </w:t>
      </w:r>
    </w:p>
    <w:p w14:paraId="4C34A1AE" w14:textId="77777777" w:rsidR="00B061DD" w:rsidRPr="00CA58B7" w:rsidRDefault="00B061DD" w:rsidP="00B061DD">
      <w:pPr>
        <w:pStyle w:val="Heading4"/>
      </w:pPr>
      <w:r>
        <w:t xml:space="preserve">Agricultural </w:t>
      </w:r>
      <w:r>
        <w:rPr>
          <w:u w:val="single"/>
        </w:rPr>
        <w:t>overuse</w:t>
      </w:r>
      <w:r>
        <w:t xml:space="preserve"> of pesticides makes extinction inevitable– soil health, insect life, </w:t>
      </w:r>
      <w:r w:rsidRPr="00C75252">
        <w:t>and biodiversity</w:t>
      </w:r>
      <w:r>
        <w:t>— most comprehensive study proves.</w:t>
      </w:r>
    </w:p>
    <w:p w14:paraId="1A2B5DC4" w14:textId="77777777" w:rsidR="00B061DD" w:rsidRDefault="00B061DD" w:rsidP="00B061DD">
      <w:r>
        <w:rPr>
          <w:rStyle w:val="Style13ptBold"/>
        </w:rPr>
        <w:t xml:space="preserve">CBD ’21. </w:t>
      </w:r>
      <w:r w:rsidRPr="00B55328">
        <w:t>Center for Biological Diversity.</w:t>
      </w:r>
      <w:r>
        <w:rPr>
          <w:rStyle w:val="Style13ptBold"/>
        </w:rPr>
        <w:t xml:space="preserve"> </w:t>
      </w:r>
      <w:r>
        <w:t xml:space="preserve">2021. “Pesticides and Soil Health." </w:t>
      </w:r>
      <w:r w:rsidRPr="0025377D">
        <w:t>https://www.biologicaldiversity.org/campaigns/pesticides-and-soil-health/</w:t>
      </w:r>
      <w:r>
        <w:t>. Accessed August 8</w:t>
      </w:r>
      <w:r w:rsidRPr="00B55328">
        <w:rPr>
          <w:vertAlign w:val="superscript"/>
        </w:rPr>
        <w:t>th</w:t>
      </w:r>
      <w:r>
        <w:t xml:space="preserve"> 2025. </w:t>
      </w:r>
    </w:p>
    <w:p w14:paraId="0CB8DB9B" w14:textId="77777777" w:rsidR="00B061DD" w:rsidRPr="00405D31" w:rsidRDefault="00B061DD" w:rsidP="00B061DD">
      <w:pPr>
        <w:rPr>
          <w:sz w:val="16"/>
        </w:rPr>
      </w:pPr>
      <w:r w:rsidRPr="00405D31">
        <w:rPr>
          <w:sz w:val="16"/>
        </w:rPr>
        <w:t>The Center's Study on How Pesticides Harm Insects and Underground Ecosystems</w:t>
      </w:r>
    </w:p>
    <w:p w14:paraId="2ACD9404" w14:textId="77777777" w:rsidR="00B061DD" w:rsidRPr="00405D31" w:rsidRDefault="00B061DD" w:rsidP="00B061DD">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2BB4149A" w14:textId="77777777" w:rsidR="00B061DD" w:rsidRPr="00405D31" w:rsidRDefault="00B061DD" w:rsidP="00B061DD">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368725CC" w14:textId="77777777" w:rsidR="00B061DD" w:rsidRPr="00405D31" w:rsidRDefault="00B061DD" w:rsidP="00B061DD">
      <w:pPr>
        <w:rPr>
          <w:sz w:val="16"/>
        </w:rPr>
      </w:pPr>
      <w:r w:rsidRPr="00405D31">
        <w:rPr>
          <w:sz w:val="16"/>
        </w:rPr>
        <w:t>But U.S. regulators consider none of these harms when approving pesticides for use.</w:t>
      </w:r>
    </w:p>
    <w:p w14:paraId="79C1D261" w14:textId="77777777" w:rsidR="00B061DD" w:rsidRPr="00405D31" w:rsidRDefault="00B061DD" w:rsidP="00B061DD">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1BB0DA30" w14:textId="77777777" w:rsidR="00B061DD" w:rsidRPr="00405D31" w:rsidRDefault="00B061DD" w:rsidP="00B061DD">
      <w:pPr>
        <w:rPr>
          <w:sz w:val="16"/>
        </w:rPr>
      </w:pPr>
      <w:r w:rsidRPr="00405D31">
        <w:rPr>
          <w:sz w:val="16"/>
        </w:rPr>
        <w:t>Press release</w:t>
      </w:r>
    </w:p>
    <w:p w14:paraId="6AAF1C28" w14:textId="77777777" w:rsidR="00B061DD" w:rsidRPr="00405D31" w:rsidRDefault="00B061DD" w:rsidP="00B061DD">
      <w:pPr>
        <w:rPr>
          <w:sz w:val="16"/>
        </w:rPr>
      </w:pPr>
      <w:r w:rsidRPr="00405D31">
        <w:rPr>
          <w:sz w:val="16"/>
        </w:rPr>
        <w:t>The study</w:t>
      </w:r>
    </w:p>
    <w:p w14:paraId="5AD817A0" w14:textId="77777777" w:rsidR="00B061DD" w:rsidRPr="00405D31" w:rsidRDefault="00B061DD" w:rsidP="00B061DD">
      <w:pPr>
        <w:rPr>
          <w:sz w:val="16"/>
        </w:rPr>
      </w:pPr>
      <w:r w:rsidRPr="00405D31">
        <w:rPr>
          <w:sz w:val="16"/>
        </w:rPr>
        <w:t>Why It Matters</w:t>
      </w:r>
    </w:p>
    <w:p w14:paraId="2F0F40F3" w14:textId="77777777" w:rsidR="00B061DD" w:rsidRPr="00405D31" w:rsidRDefault="00B061DD" w:rsidP="00B061DD">
      <w:pPr>
        <w:rPr>
          <w:sz w:val="16"/>
        </w:rPr>
      </w:pPr>
      <w:r w:rsidRPr="00405D31">
        <w:rPr>
          <w:sz w:val="16"/>
        </w:rPr>
        <w:t>Pesticides are a major driver of insect declines.</w:t>
      </w:r>
    </w:p>
    <w:p w14:paraId="773B6C5C" w14:textId="77777777" w:rsidR="00B061DD" w:rsidRPr="00405D31" w:rsidRDefault="00B061DD" w:rsidP="00B061DD">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3DB90D91" w14:textId="77777777" w:rsidR="00B061DD" w:rsidRPr="00405D31" w:rsidRDefault="00B061DD" w:rsidP="00B061DD">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7F4A4F29" w14:textId="77777777" w:rsidR="00B061DD" w:rsidRPr="00405D31" w:rsidRDefault="00B061DD" w:rsidP="00B061DD">
      <w:pPr>
        <w:rPr>
          <w:sz w:val="16"/>
        </w:rPr>
      </w:pPr>
      <w:r w:rsidRPr="00E4492C">
        <w:rPr>
          <w:rStyle w:val="StyleUnderline"/>
        </w:rPr>
        <w:lastRenderedPageBreak/>
        <w:t>Climate solutions</w:t>
      </w:r>
      <w:r w:rsidRPr="00E4492C">
        <w:rPr>
          <w:sz w:val="16"/>
        </w:rPr>
        <w:t xml:space="preserve"> in agriculture </w:t>
      </w:r>
      <w:r w:rsidRPr="00E4492C">
        <w:rPr>
          <w:rStyle w:val="StyleUnderline"/>
        </w:rPr>
        <w:t>must include reduction of toxic pesticides</w:t>
      </w:r>
      <w:r w:rsidRPr="00E4492C">
        <w:rPr>
          <w:sz w:val="16"/>
        </w:rPr>
        <w:t>.</w:t>
      </w:r>
    </w:p>
    <w:p w14:paraId="60CBCFC7" w14:textId="77777777" w:rsidR="00B061DD" w:rsidRPr="00405D31" w:rsidRDefault="00B061DD" w:rsidP="00B061DD">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05EEF71D" w14:textId="77777777" w:rsidR="00B061DD" w:rsidRPr="00405D31" w:rsidRDefault="00B061DD" w:rsidP="00B061DD">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3B8AC3A4" w14:textId="77777777" w:rsidR="00B061DD" w:rsidRPr="00E4492C" w:rsidRDefault="00B061DD" w:rsidP="00B061DD">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55803595" w14:textId="77777777" w:rsidR="00B061DD" w:rsidRPr="00405D31" w:rsidRDefault="00B061DD" w:rsidP="00B061DD">
      <w:pPr>
        <w:rPr>
          <w:sz w:val="16"/>
        </w:rPr>
      </w:pPr>
      <w:r w:rsidRPr="00E4492C">
        <w:rPr>
          <w:sz w:val="16"/>
        </w:rPr>
        <w:t>Study Summary</w:t>
      </w:r>
    </w:p>
    <w:p w14:paraId="32946827" w14:textId="77777777" w:rsidR="00B061DD" w:rsidRPr="00405D31" w:rsidRDefault="00B061DD" w:rsidP="00B061DD">
      <w:pPr>
        <w:rPr>
          <w:sz w:val="16"/>
        </w:rPr>
      </w:pPr>
      <w:r w:rsidRPr="00405D31">
        <w:rPr>
          <w:sz w:val="16"/>
        </w:rPr>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026C5D8A" w14:textId="77777777" w:rsidR="00B061DD" w:rsidRPr="00405D31" w:rsidRDefault="00B061DD" w:rsidP="00B061DD">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124D218C" w14:textId="77777777" w:rsidR="00B061DD" w:rsidRPr="00405D31" w:rsidRDefault="00B061DD" w:rsidP="00B061DD">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340CA3FF" w14:textId="77777777" w:rsidR="00B061DD" w:rsidRPr="00405D31" w:rsidRDefault="00B061DD" w:rsidP="00B061DD">
      <w:pPr>
        <w:rPr>
          <w:sz w:val="16"/>
        </w:rPr>
      </w:pPr>
      <w:r w:rsidRPr="00405D31">
        <w:rPr>
          <w:sz w:val="16"/>
        </w:rPr>
        <w:t>Scope of the Pesticide Problem</w:t>
      </w:r>
    </w:p>
    <w:p w14:paraId="63FC3797" w14:textId="77777777" w:rsidR="00B061DD" w:rsidRPr="00405D31" w:rsidRDefault="00B061DD" w:rsidP="00B061DD">
      <w:pPr>
        <w:rPr>
          <w:sz w:val="16"/>
        </w:rPr>
      </w:pPr>
      <w:r w:rsidRPr="00405D31">
        <w:rPr>
          <w:sz w:val="16"/>
        </w:rPr>
        <w:lastRenderedPageBreak/>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5DED8068" w14:textId="77777777" w:rsidR="00B061DD" w:rsidRPr="00405D31" w:rsidRDefault="00B061DD" w:rsidP="00B061DD">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7B640CD7" w14:textId="77777777" w:rsidR="00B061DD" w:rsidRPr="00405D31" w:rsidRDefault="00B061DD" w:rsidP="00B061DD">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484D85FF" w14:textId="77777777" w:rsidR="00B061DD" w:rsidRPr="00405D31" w:rsidRDefault="00B061DD" w:rsidP="00B061DD">
      <w:pPr>
        <w:rPr>
          <w:sz w:val="16"/>
        </w:rPr>
      </w:pPr>
      <w:r w:rsidRPr="00405D31">
        <w:rPr>
          <w:sz w:val="16"/>
        </w:rPr>
        <w:t>Neonicotinoids are particularly harmful to insects. U.S. agriculture has become 48 times more toxic to insect life since we started using neonicotinoids in the 1990s.</w:t>
      </w:r>
    </w:p>
    <w:p w14:paraId="611A6512" w14:textId="77777777" w:rsidR="00B061DD" w:rsidRPr="00405D31" w:rsidRDefault="00B061DD" w:rsidP="00B061DD">
      <w:pPr>
        <w:rPr>
          <w:sz w:val="16"/>
        </w:rPr>
      </w:pPr>
      <w:r w:rsidRPr="00405D31">
        <w:rPr>
          <w:sz w:val="16"/>
        </w:rPr>
        <w:t>Pesticide Industry Spin</w:t>
      </w:r>
    </w:p>
    <w:p w14:paraId="4CA450C9" w14:textId="77777777" w:rsidR="00B061DD" w:rsidRPr="00405D31" w:rsidRDefault="00B061DD" w:rsidP="00B061DD">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56BC026A" w14:textId="77777777" w:rsidR="00B061DD" w:rsidRPr="00405D31" w:rsidRDefault="00B061DD" w:rsidP="00B061DD">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05B57CB8" w14:textId="77777777" w:rsidR="00B061DD" w:rsidRPr="006471A2" w:rsidRDefault="00B061DD" w:rsidP="00B061DD">
      <w:pPr>
        <w:pStyle w:val="Heading4"/>
      </w:pPr>
      <w:r>
        <w:t xml:space="preserve">Pesticides will soon </w:t>
      </w:r>
      <w:r>
        <w:rPr>
          <w:u w:val="single"/>
        </w:rPr>
        <w:t>fail</w:t>
      </w:r>
      <w:r>
        <w:t xml:space="preserve"> due to </w:t>
      </w:r>
      <w:r>
        <w:rPr>
          <w:u w:val="single"/>
        </w:rPr>
        <w:t>overuse</w:t>
      </w:r>
      <w:r>
        <w:t xml:space="preserve">—resulting in ABR diseases that target </w:t>
      </w:r>
      <w:r>
        <w:rPr>
          <w:u w:val="single"/>
        </w:rPr>
        <w:t>humans</w:t>
      </w:r>
      <w:r>
        <w:t>.</w:t>
      </w:r>
    </w:p>
    <w:p w14:paraId="1E7E5B03" w14:textId="77777777" w:rsidR="00B061DD" w:rsidRDefault="00B061DD" w:rsidP="00B061DD">
      <w:r w:rsidRPr="009F4DE2">
        <w:rPr>
          <w:rStyle w:val="Style13ptBold"/>
        </w:rPr>
        <w:t xml:space="preserve">BP </w:t>
      </w:r>
      <w:r>
        <w:rPr>
          <w:rStyle w:val="Style13ptBold"/>
        </w:rPr>
        <w:t>’</w:t>
      </w:r>
      <w:r w:rsidRPr="009F4DE2">
        <w:rPr>
          <w:rStyle w:val="Style13ptBold"/>
        </w:rPr>
        <w:t>24</w:t>
      </w:r>
      <w:r>
        <w:rPr>
          <w:rStyle w:val="Style13ptBold"/>
        </w:rPr>
        <w:t>.</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Accessed August 8</w:t>
      </w:r>
      <w:r w:rsidRPr="00B55328">
        <w:rPr>
          <w:vertAlign w:val="superscript"/>
        </w:rPr>
        <w:t>th</w:t>
      </w:r>
      <w:r>
        <w:t xml:space="preserve"> 2025. </w:t>
      </w:r>
    </w:p>
    <w:p w14:paraId="70765675" w14:textId="77777777" w:rsidR="00B061DD" w:rsidRPr="009F2490" w:rsidRDefault="00B061DD" w:rsidP="00B061DD">
      <w:pPr>
        <w:rPr>
          <w:sz w:val="16"/>
        </w:rPr>
      </w:pPr>
      <w:r w:rsidRPr="009F2490">
        <w:rPr>
          <w:sz w:val="16"/>
        </w:rPr>
        <w:lastRenderedPageBreak/>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06DFB494" w14:textId="77777777" w:rsidR="00B061DD" w:rsidRPr="009F2490" w:rsidRDefault="00B061DD" w:rsidP="00B061DD">
      <w:pPr>
        <w:rPr>
          <w:sz w:val="16"/>
        </w:rPr>
      </w:pPr>
      <w:r w:rsidRPr="00D47CDC">
        <w:rPr>
          <w:rStyle w:val="StyleUnderline"/>
          <w:highlight w:val="cyan"/>
        </w:rPr>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4F1F3ECC" w14:textId="77777777" w:rsidR="00B061DD" w:rsidRPr="009F2490" w:rsidRDefault="00B061DD" w:rsidP="00B061DD">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7CB8F850" w14:textId="77777777" w:rsidR="00B061DD" w:rsidRPr="009F2490" w:rsidRDefault="00B061DD" w:rsidP="00B061DD">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5F1B1DF4" w14:textId="77777777" w:rsidR="00B061DD" w:rsidRPr="009F2490" w:rsidRDefault="00B061DD" w:rsidP="00B061DD">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2E591473" w14:textId="77777777" w:rsidR="00B061DD" w:rsidRPr="009F2490" w:rsidRDefault="00B061DD" w:rsidP="00B061DD">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2A724E74" w14:textId="77777777" w:rsidR="00B061DD" w:rsidRPr="009F2490" w:rsidRDefault="00B061DD" w:rsidP="00B061DD">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w:t>
      </w:r>
      <w:r w:rsidRPr="009F2490">
        <w:rPr>
          <w:sz w:val="16"/>
        </w:rPr>
        <w:lastRenderedPageBreak/>
        <w:t xml:space="preserve">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7E388756" w14:textId="77777777" w:rsidR="00B061DD" w:rsidRPr="0046229D" w:rsidRDefault="00B061DD" w:rsidP="00B061DD">
      <w:pPr>
        <w:pStyle w:val="Heading4"/>
      </w:pPr>
      <w:r w:rsidRPr="0046229D">
        <w:t>ABR</w:t>
      </w:r>
      <w:r>
        <w:t xml:space="preserve"> causes </w:t>
      </w:r>
      <w:r w:rsidRPr="0020469B">
        <w:rPr>
          <w:u w:val="single"/>
        </w:rPr>
        <w:t>extinction</w:t>
      </w:r>
      <w:r>
        <w:t>.</w:t>
      </w:r>
    </w:p>
    <w:p w14:paraId="59ACEE38" w14:textId="77777777" w:rsidR="00B061DD" w:rsidRPr="0046229D" w:rsidRDefault="00B061DD" w:rsidP="00B061DD">
      <w:r w:rsidRPr="00B55328">
        <w:t>Wallace</w:t>
      </w:r>
      <w:r>
        <w:rPr>
          <w:rStyle w:val="Style13ptBold"/>
        </w:rPr>
        <w:t xml:space="preserve"> </w:t>
      </w:r>
      <w:r w:rsidRPr="0046229D">
        <w:rPr>
          <w:rStyle w:val="Style13ptBold"/>
        </w:rPr>
        <w:t xml:space="preserve">Arthur </w:t>
      </w:r>
      <w:r>
        <w:rPr>
          <w:rStyle w:val="Style13ptBold"/>
        </w:rPr>
        <w:t>’</w:t>
      </w:r>
      <w:r w:rsidRPr="0046229D">
        <w:rPr>
          <w:rStyle w:val="Style13ptBold"/>
        </w:rPr>
        <w:t>18</w:t>
      </w:r>
      <w:r>
        <w:t>. Wallace Arthur,</w:t>
      </w:r>
      <w:r w:rsidRPr="0046229D">
        <w:t xml:space="preserve"> Emeritus Professor of Zoology at the National University of Ireland, evolutionary biologist and science writer</w:t>
      </w:r>
      <w:r>
        <w:t xml:space="preserve">. 11/05/2018. </w:t>
      </w:r>
      <w:r w:rsidRPr="0046229D">
        <w:t>“20.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 xml:space="preserve">. </w:t>
      </w:r>
    </w:p>
    <w:p w14:paraId="5A3BBD79" w14:textId="77777777" w:rsidR="00B061DD" w:rsidRPr="006F2D06" w:rsidRDefault="00B061DD" w:rsidP="00B061DD">
      <w:pPr>
        <w:rPr>
          <w:sz w:val="16"/>
          <w:szCs w:val="16"/>
        </w:rPr>
      </w:pPr>
      <w:r w:rsidRPr="006F2D06">
        <w:rPr>
          <w:sz w:val="16"/>
          <w:szCs w:val="16"/>
        </w:rPr>
        <w:t>Going Viral</w:t>
      </w:r>
    </w:p>
    <w:p w14:paraId="40E0B0B6" w14:textId="77777777" w:rsidR="00B061DD" w:rsidRPr="006F2D06" w:rsidRDefault="00B061DD" w:rsidP="00B061DD">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06E80339" w14:textId="77777777" w:rsidR="00B061DD" w:rsidRPr="006F2D06" w:rsidRDefault="00B061DD" w:rsidP="00B061DD">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0DD051AA" w14:textId="77777777" w:rsidR="00B061DD" w:rsidRDefault="00B061DD" w:rsidP="00B061DD">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D47CDC">
        <w:rPr>
          <w:rStyle w:val="StyleUnderline"/>
          <w:highlight w:val="cyan"/>
        </w:rPr>
        <w:t>superbacteria of the future will be</w:t>
      </w:r>
      <w:r w:rsidRPr="006F2D06">
        <w:rPr>
          <w:rStyle w:val="StyleUnderline"/>
        </w:rPr>
        <w:t xml:space="preserve"> even more </w:t>
      </w:r>
      <w:r w:rsidRPr="00D47CDC">
        <w:rPr>
          <w:rStyle w:val="Emphasis"/>
          <w:highlight w:val="cyan"/>
        </w:rPr>
        <w:t>problematic</w:t>
      </w:r>
      <w:r w:rsidRPr="00D47CDC">
        <w:rPr>
          <w:sz w:val="16"/>
          <w:highlight w:val="cyan"/>
        </w:rPr>
        <w:t xml:space="preserve">, </w:t>
      </w:r>
      <w:r w:rsidRPr="00D47CDC">
        <w:rPr>
          <w:rStyle w:val="StyleUnderline"/>
          <w:highlight w:val="cyan"/>
        </w:rPr>
        <w:t xml:space="preserve">and may constitute an </w:t>
      </w:r>
      <w:r w:rsidRPr="00D47CDC">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0BD9A3D4" w14:textId="77777777" w:rsidR="00B061DD" w:rsidRPr="00C75252" w:rsidRDefault="00B061DD" w:rsidP="00B061DD">
      <w:pPr>
        <w:pStyle w:val="Heading4"/>
        <w:rPr>
          <w:rStyle w:val="Style13ptBold"/>
          <w:b/>
          <w:bCs w:val="0"/>
        </w:rPr>
      </w:pPr>
      <w:r w:rsidRPr="00C75252">
        <w:rPr>
          <w:rStyle w:val="Style13ptBold"/>
        </w:rPr>
        <w:t xml:space="preserve">Healthy soil is an </w:t>
      </w:r>
      <w:r w:rsidRPr="00C75252">
        <w:rPr>
          <w:rStyle w:val="Style13ptBold"/>
          <w:u w:val="single"/>
        </w:rPr>
        <w:t>impact filter</w:t>
      </w:r>
      <w:r w:rsidRPr="00C75252">
        <w:rPr>
          <w:rStyle w:val="Style13ptBold"/>
        </w:rPr>
        <w:t xml:space="preserve"> to tackle global </w:t>
      </w:r>
      <w:r w:rsidRPr="00C75252">
        <w:rPr>
          <w:rStyle w:val="Style13ptBold"/>
          <w:u w:val="single"/>
        </w:rPr>
        <w:t>food insecurity</w:t>
      </w:r>
      <w:r w:rsidRPr="00C75252">
        <w:rPr>
          <w:rStyle w:val="Style13ptBold"/>
        </w:rPr>
        <w:t xml:space="preserve"> and </w:t>
      </w:r>
      <w:r w:rsidRPr="00C75252">
        <w:rPr>
          <w:rStyle w:val="Style13ptBold"/>
          <w:u w:val="single"/>
        </w:rPr>
        <w:t>existential threats</w:t>
      </w:r>
      <w:r>
        <w:rPr>
          <w:rStyle w:val="Style13ptBold"/>
        </w:rPr>
        <w:t>.</w:t>
      </w:r>
    </w:p>
    <w:p w14:paraId="376EB0EA" w14:textId="77777777" w:rsidR="00B061DD" w:rsidRDefault="00B061DD" w:rsidP="00B061DD">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w:t>
      </w:r>
      <w:r w:rsidRPr="0025377D">
        <w:t>https://www.sciencedirect.com/science/article/pii/S2667006224000285</w:t>
      </w:r>
      <w:r>
        <w:t>. Accessed August 4</w:t>
      </w:r>
      <w:r w:rsidRPr="00B55328">
        <w:rPr>
          <w:vertAlign w:val="superscript"/>
        </w:rPr>
        <w:t>th</w:t>
      </w:r>
      <w:r>
        <w:t xml:space="preserve"> 2025. </w:t>
      </w:r>
    </w:p>
    <w:p w14:paraId="2C85E3FD" w14:textId="77777777" w:rsidR="00B061DD" w:rsidRPr="00405D31" w:rsidRDefault="00B061DD" w:rsidP="00B061DD">
      <w:pPr>
        <w:rPr>
          <w:sz w:val="16"/>
        </w:rPr>
      </w:pPr>
      <w:r w:rsidRPr="00405D31">
        <w:rPr>
          <w:sz w:val="16"/>
        </w:rPr>
        <w:t>2. Addressing threats to food supply chain, food security and national security: the overlooked role of securing soil</w:t>
      </w:r>
    </w:p>
    <w:p w14:paraId="278838BA" w14:textId="77777777" w:rsidR="00B061DD" w:rsidRPr="00405D31" w:rsidRDefault="00B061DD" w:rsidP="00B061DD">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2FF50CEA" w14:textId="77777777" w:rsidR="00B061DD" w:rsidRPr="00405D31" w:rsidRDefault="00B061DD" w:rsidP="00B061DD">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66FD4293" w14:textId="77777777" w:rsidR="00B061DD" w:rsidRPr="00405D31" w:rsidRDefault="00B061DD" w:rsidP="00B061DD">
      <w:pPr>
        <w:rPr>
          <w:sz w:val="16"/>
        </w:rPr>
      </w:pPr>
      <w:r w:rsidRPr="00405D31">
        <w:rPr>
          <w:sz w:val="16"/>
        </w:rPr>
        <w:lastRenderedPageBreak/>
        <w:t>2.1. Challenges and resilience in contemporary food supply chains: lessons from global disruptions</w:t>
      </w:r>
    </w:p>
    <w:p w14:paraId="1CEFEBE1" w14:textId="77777777" w:rsidR="00B061DD" w:rsidRPr="00405D31" w:rsidRDefault="00B061DD" w:rsidP="00B061DD">
      <w:pPr>
        <w:rPr>
          <w:sz w:val="16"/>
        </w:rPr>
      </w:pPr>
      <w:r w:rsidRPr="00405D31">
        <w:rPr>
          <w:sz w:val="16"/>
        </w:rPr>
        <w:t>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Nekmahmud, 2024; Rabbi et al., 2023).</w:t>
      </w:r>
    </w:p>
    <w:p w14:paraId="3B38CE7C" w14:textId="77777777" w:rsidR="00B061DD" w:rsidRPr="00405D31" w:rsidRDefault="00B061DD" w:rsidP="00B061DD">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0D564A49" w14:textId="77777777" w:rsidR="00B061DD" w:rsidRPr="00405D31" w:rsidRDefault="00B061DD" w:rsidP="00B061DD">
      <w:pPr>
        <w:rPr>
          <w:sz w:val="16"/>
        </w:rPr>
      </w:pPr>
      <w:r w:rsidRPr="00405D31">
        <w:rPr>
          <w:sz w:val="16"/>
        </w:rPr>
        <w:t>2.2. Navigating the complexities of global supply chains: threats, consequences, and resilience strategies</w:t>
      </w:r>
    </w:p>
    <w:p w14:paraId="426C80D3" w14:textId="77777777" w:rsidR="00B061DD" w:rsidRPr="00405D31" w:rsidRDefault="00B061DD" w:rsidP="00B061DD">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5797023B" w14:textId="77777777" w:rsidR="00B061DD" w:rsidRPr="00405D31" w:rsidRDefault="00B061DD" w:rsidP="00B061DD">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573D7AA2" w14:textId="77777777" w:rsidR="00B061DD" w:rsidRPr="00405D31" w:rsidRDefault="00B061DD" w:rsidP="00B061DD">
      <w:pPr>
        <w:rPr>
          <w:sz w:val="16"/>
        </w:rPr>
      </w:pPr>
      <w:r w:rsidRPr="00405D31">
        <w:rPr>
          <w:sz w:val="16"/>
        </w:rPr>
        <w:t>Fig 1</w:t>
      </w:r>
    </w:p>
    <w:p w14:paraId="6C967396" w14:textId="77777777" w:rsidR="00B061DD" w:rsidRPr="00405D31" w:rsidRDefault="00B061DD" w:rsidP="00B061DD">
      <w:pPr>
        <w:rPr>
          <w:sz w:val="16"/>
        </w:rPr>
      </w:pPr>
      <w:r w:rsidRPr="00405D31">
        <w:rPr>
          <w:sz w:val="16"/>
        </w:rPr>
        <w:t>Download: Download high-res image (437KB)</w:t>
      </w:r>
    </w:p>
    <w:p w14:paraId="62DD406B" w14:textId="77777777" w:rsidR="00B061DD" w:rsidRPr="00405D31" w:rsidRDefault="00B061DD" w:rsidP="00B061DD">
      <w:pPr>
        <w:rPr>
          <w:sz w:val="16"/>
        </w:rPr>
      </w:pPr>
      <w:r w:rsidRPr="00405D31">
        <w:rPr>
          <w:sz w:val="16"/>
        </w:rPr>
        <w:t>Download: Download full-size image</w:t>
      </w:r>
    </w:p>
    <w:p w14:paraId="5CFD3D88" w14:textId="77777777" w:rsidR="00B061DD" w:rsidRPr="00405D31" w:rsidRDefault="00B061DD" w:rsidP="00B061DD">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7A2E837D" w14:textId="77777777" w:rsidR="00B061DD" w:rsidRPr="00405D31" w:rsidRDefault="00B061DD" w:rsidP="00B061DD">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657740A1" w14:textId="77777777" w:rsidR="00B061DD" w:rsidRPr="00405D31" w:rsidRDefault="00B061DD" w:rsidP="00B061DD">
      <w:pPr>
        <w:rPr>
          <w:sz w:val="16"/>
        </w:rPr>
      </w:pPr>
      <w:r w:rsidRPr="00405D31">
        <w:rPr>
          <w:sz w:val="16"/>
        </w:rPr>
        <w:t>2.3. Expanding horizons: integrating the risk of supply chain disruption into food security and national security paradigms</w:t>
      </w:r>
    </w:p>
    <w:p w14:paraId="2AF741D2" w14:textId="77777777" w:rsidR="00B061DD" w:rsidRPr="00405D31" w:rsidRDefault="00B061DD" w:rsidP="00B061DD">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6AA4ED41" w14:textId="77777777" w:rsidR="00B061DD" w:rsidRPr="00405D31" w:rsidRDefault="00B061DD" w:rsidP="00B061DD">
      <w:pPr>
        <w:rPr>
          <w:sz w:val="16"/>
        </w:rPr>
      </w:pPr>
      <w:r w:rsidRPr="00405D31">
        <w:rPr>
          <w:sz w:val="16"/>
        </w:rPr>
        <w:lastRenderedPageBreak/>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542EB9E4" w14:textId="77777777" w:rsidR="00B061DD" w:rsidRPr="00405D31" w:rsidRDefault="00B061DD" w:rsidP="00B061DD">
      <w:pPr>
        <w:rPr>
          <w:sz w:val="16"/>
        </w:rPr>
      </w:pPr>
      <w:r w:rsidRPr="00405D31">
        <w:rPr>
          <w:sz w:val="16"/>
        </w:rPr>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1F9E5385" w14:textId="77777777" w:rsidR="00B061DD" w:rsidRPr="00405D31" w:rsidRDefault="00B061DD" w:rsidP="00B061DD">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17F6DA2E" w14:textId="77777777" w:rsidR="00B061DD" w:rsidRPr="00405D31" w:rsidRDefault="00B061DD" w:rsidP="00B061DD">
      <w:pPr>
        <w:rPr>
          <w:sz w:val="16"/>
        </w:rPr>
      </w:pPr>
      <w:r w:rsidRPr="00405D31">
        <w:rPr>
          <w:sz w:val="16"/>
        </w:rPr>
        <w:t>2.4. Interconnected risks: the intersection of food security and national security without considering soil security</w:t>
      </w:r>
    </w:p>
    <w:p w14:paraId="741CC769" w14:textId="77777777" w:rsidR="00B061DD" w:rsidRPr="00405D31" w:rsidRDefault="00B061DD" w:rsidP="00B061DD">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w:t>
      </w:r>
      <w:r w:rsidRPr="00405D31">
        <w:rPr>
          <w:sz w:val="16"/>
        </w:rPr>
        <w:lastRenderedPageBreak/>
        <w:t xml:space="preserve">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(Bruinsma, 2017, Wheeler and von Braun, 2013).</w:t>
      </w:r>
    </w:p>
    <w:p w14:paraId="0F1B09E6" w14:textId="77777777" w:rsidR="00B061DD" w:rsidRPr="00405D31" w:rsidRDefault="00B061DD" w:rsidP="00B061DD">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1B576EAF" w14:textId="77777777" w:rsidR="00B061DD" w:rsidRPr="00405D31" w:rsidRDefault="00B061DD" w:rsidP="00B061DD">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043DF6E9" w14:textId="77777777" w:rsidR="00B061DD" w:rsidRPr="00C90E69" w:rsidRDefault="00B061DD" w:rsidP="00B061DD">
      <w:pPr>
        <w:pStyle w:val="Heading4"/>
      </w:pPr>
      <w:r>
        <w:t xml:space="preserve">Food wars </w:t>
      </w:r>
      <w:r>
        <w:rPr>
          <w:u w:val="single"/>
        </w:rPr>
        <w:t>go nuclear</w:t>
      </w:r>
      <w:r>
        <w:t>.</w:t>
      </w:r>
    </w:p>
    <w:p w14:paraId="5835F91F" w14:textId="77777777" w:rsidR="00B061DD" w:rsidRPr="00A269A9" w:rsidRDefault="00B061DD" w:rsidP="00B061DD">
      <w:r>
        <w:t xml:space="preserve">Julian </w:t>
      </w:r>
      <w:r>
        <w:rPr>
          <w:rStyle w:val="Style13ptBold"/>
        </w:rPr>
        <w:t>Cribb ‘23</w:t>
      </w:r>
      <w:r w:rsidRPr="00B55328">
        <w:rPr>
          <w:rStyle w:val="Style13ptBold"/>
        </w:rPr>
        <w:t>.</w:t>
      </w:r>
      <w:r>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w:t>
      </w:r>
      <w:r>
        <w:lastRenderedPageBreak/>
        <w:t xml:space="preserve">communication, 1/5/2023, How to Fix a Broken Planet : Advice for Surviving the 21st Century, Chapter 4: Nuclear Awakening, ProQuest Ebook Central, Accessed through the Wake Forest Library. </w:t>
      </w:r>
    </w:p>
    <w:p w14:paraId="29A3081C" w14:textId="77777777" w:rsidR="00B061DD" w:rsidRPr="00252A96" w:rsidRDefault="00B061DD" w:rsidP="00B061DD">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6E7AD896" w14:textId="77777777" w:rsidR="00B061DD" w:rsidRDefault="00B061DD" w:rsidP="00B061DD">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79D3D817" w14:textId="77777777" w:rsidR="00B061DD" w:rsidRPr="000B2301" w:rsidRDefault="00B061DD" w:rsidP="00B061DD">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4F15F63F" w14:textId="77777777" w:rsidR="00B061DD" w:rsidRPr="00C75252" w:rsidRDefault="00B061DD" w:rsidP="00B061DD">
      <w:pPr>
        <w:pStyle w:val="Heading4"/>
      </w:pPr>
      <w:r>
        <w:t xml:space="preserve">Reliable US food supply also key to check </w:t>
      </w:r>
      <w:r w:rsidRPr="00C75252">
        <w:rPr>
          <w:u w:val="single"/>
        </w:rPr>
        <w:t>terrorism</w:t>
      </w:r>
      <w:r>
        <w:t xml:space="preserve">, </w:t>
      </w:r>
      <w:r w:rsidRPr="00C75252">
        <w:rPr>
          <w:u w:val="single"/>
        </w:rPr>
        <w:t>mass migrations</w:t>
      </w:r>
      <w:r>
        <w:t xml:space="preserve">, </w:t>
      </w:r>
      <w:r w:rsidRPr="00C75252">
        <w:rPr>
          <w:u w:val="single"/>
        </w:rPr>
        <w:t>civil war</w:t>
      </w:r>
      <w:r>
        <w:t xml:space="preserve">, and </w:t>
      </w:r>
      <w:r w:rsidRPr="00C75252">
        <w:rPr>
          <w:u w:val="single"/>
        </w:rPr>
        <w:t>international conflict</w:t>
      </w:r>
      <w:r>
        <w:t>.</w:t>
      </w:r>
    </w:p>
    <w:p w14:paraId="1894AD86" w14:textId="77777777" w:rsidR="00B061DD" w:rsidRPr="006C08B6" w:rsidRDefault="00B061DD" w:rsidP="00B061DD">
      <w:r w:rsidRPr="00B55328">
        <w:lastRenderedPageBreak/>
        <w:t>John</w:t>
      </w:r>
      <w:r>
        <w:rPr>
          <w:rStyle w:val="Style13ptBold"/>
        </w:rPr>
        <w:t xml:space="preserve"> </w:t>
      </w:r>
      <w:r w:rsidRPr="006A156E">
        <w:rPr>
          <w:rStyle w:val="Style13ptBold"/>
        </w:rPr>
        <w:t>Castellaw</w:t>
      </w:r>
      <w:r>
        <w:rPr>
          <w:b/>
          <w:bCs/>
        </w:rPr>
        <w:t xml:space="preserve"> ‘</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August 8</w:t>
      </w:r>
      <w:r w:rsidRPr="00B55328">
        <w:rPr>
          <w:vertAlign w:val="superscript"/>
        </w:rPr>
        <w:t>th</w:t>
      </w:r>
      <w:r>
        <w:t xml:space="preserve"> 2025. </w:t>
      </w:r>
    </w:p>
    <w:p w14:paraId="1AD1B0F8" w14:textId="77777777" w:rsidR="00B061DD" w:rsidRPr="003503F6" w:rsidRDefault="00B061DD" w:rsidP="00B061DD">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stable prices 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Cs/>
        </w:rPr>
        <w:t>extreme food-price volatility</w:t>
      </w:r>
      <w:r w:rsidRPr="00FE1A16">
        <w:rPr>
          <w:b/>
          <w:bCs/>
          <w:u w:val="single"/>
        </w:rPr>
        <w:t xml:space="preserve"> can be</w:t>
      </w:r>
      <w:r w:rsidRPr="00FE1A16">
        <w:rPr>
          <w:b/>
          <w:bCs/>
          <w:sz w:val="16"/>
        </w:rPr>
        <w:t> </w:t>
      </w:r>
      <w:r w:rsidRPr="00FE1A16">
        <w:rPr>
          <w:rStyle w:val="Emphasis"/>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r w:rsidRPr="00D47CDC">
        <w:rPr>
          <w:b/>
          <w:bCs/>
          <w:highlight w:val="cyan"/>
          <w:u w:val="single"/>
        </w:rPr>
        <w:t>exports</w:t>
      </w:r>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xml:space="preserve">,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w:t>
      </w:r>
      <w:r w:rsidRPr="003C18FD">
        <w:rPr>
          <w:sz w:val="16"/>
        </w:rPr>
        <w:lastRenderedPageBreak/>
        <w:t>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797ED1EA" w14:textId="77777777" w:rsidR="00B061DD" w:rsidRDefault="00B061DD" w:rsidP="00B061DD">
      <w:pPr>
        <w:pStyle w:val="Heading4"/>
      </w:pPr>
      <w:r>
        <w:t xml:space="preserve">Terrorist escalation will lead to </w:t>
      </w:r>
      <w:r w:rsidRPr="00DA3C83">
        <w:rPr>
          <w:u w:val="single"/>
        </w:rPr>
        <w:t>nuclear war</w:t>
      </w:r>
      <w:r>
        <w:t>.</w:t>
      </w:r>
    </w:p>
    <w:p w14:paraId="1147E437" w14:textId="77777777" w:rsidR="00B061DD" w:rsidRPr="00DA3C83" w:rsidRDefault="00B061DD" w:rsidP="00B061DD">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acc 8/20/2025 mae]</w:t>
      </w:r>
    </w:p>
    <w:p w14:paraId="0E0ABC2B" w14:textId="77777777" w:rsidR="00B061DD" w:rsidRPr="001275FE" w:rsidRDefault="00B061DD" w:rsidP="00B061DD">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4CE17B36" w14:textId="77777777" w:rsidR="00B061DD" w:rsidRPr="001275FE" w:rsidRDefault="00B061DD" w:rsidP="00B061DD">
      <w:pPr>
        <w:rPr>
          <w:sz w:val="16"/>
        </w:rPr>
      </w:pPr>
      <w:r w:rsidRPr="00B0083F">
        <w:rPr>
          <w:rStyle w:val="StyleUnderline"/>
        </w:rPr>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0140AC4D" w14:textId="77777777" w:rsidR="00B061DD" w:rsidRPr="001275FE" w:rsidRDefault="00B061DD" w:rsidP="00B061DD">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291EA5BE" w14:textId="77777777" w:rsidR="00B061DD" w:rsidRPr="001275FE" w:rsidRDefault="00B061DD" w:rsidP="00B061DD">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17C94477" w14:textId="77777777" w:rsidR="00B061DD" w:rsidRPr="00B0083F" w:rsidRDefault="00B061DD" w:rsidP="00B061DD">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 xml:space="preserve">tends to reduce the interest and thus investment in the prospect of winning at one level, when the other side, if losing, can escalate to a </w:t>
      </w:r>
      <w:r w:rsidRPr="00B0083F">
        <w:rPr>
          <w:rStyle w:val="StyleUnderline"/>
        </w:rPr>
        <w:lastRenderedPageBreak/>
        <w:t>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1F54516D" w14:textId="77777777" w:rsidR="00B061DD" w:rsidRPr="001275FE" w:rsidRDefault="00B061DD" w:rsidP="00B061DD">
      <w:pPr>
        <w:rPr>
          <w:sz w:val="16"/>
        </w:rPr>
      </w:pPr>
      <w:r w:rsidRPr="001275FE">
        <w:rPr>
          <w:sz w:val="16"/>
        </w:rPr>
        <w:t>MATCHING ESCALATION</w:t>
      </w:r>
    </w:p>
    <w:p w14:paraId="00C489AC" w14:textId="77777777" w:rsidR="00B061DD" w:rsidRPr="001275FE" w:rsidRDefault="00B061DD" w:rsidP="00B061DD">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0EE236C2" w14:textId="77777777" w:rsidR="00B061DD" w:rsidRPr="001275FE" w:rsidRDefault="00B061DD" w:rsidP="00B061DD">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175B7334" w14:textId="77777777" w:rsidR="00B061DD" w:rsidRPr="001275FE" w:rsidRDefault="00B061DD" w:rsidP="00B061DD">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Holding off still 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2A5F5A7F" w14:textId="77777777" w:rsidR="00B061DD" w:rsidRPr="001275FE" w:rsidRDefault="00B061DD" w:rsidP="00B061DD">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271F945A" w14:textId="77777777" w:rsidR="00B061DD" w:rsidRPr="001275FE" w:rsidRDefault="00B061DD" w:rsidP="00B061DD">
      <w:pPr>
        <w:rPr>
          <w:sz w:val="16"/>
        </w:rPr>
      </w:pPr>
      <w:r w:rsidRPr="001275FE">
        <w:rPr>
          <w:sz w:val="16"/>
        </w:rPr>
        <w:lastRenderedPageBreak/>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018B0EDA" w14:textId="77777777" w:rsidR="00B061DD" w:rsidRPr="001275FE" w:rsidRDefault="00B061DD" w:rsidP="00B061DD">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4EC55F9E" w14:textId="77777777" w:rsidR="00B061DD" w:rsidRPr="001275FE" w:rsidRDefault="00B061DD" w:rsidP="00B061DD">
      <w:pPr>
        <w:rPr>
          <w:sz w:val="16"/>
        </w:rPr>
      </w:pPr>
      <w:r w:rsidRPr="001275FE">
        <w:rPr>
          <w:sz w:val="16"/>
        </w:rPr>
        <w:t>FEARS OF ARMAGEDDON SHOULD ALSO INHIBIT ESCALATION</w:t>
      </w:r>
    </w:p>
    <w:p w14:paraId="04F20080" w14:textId="77777777" w:rsidR="00B061DD" w:rsidRDefault="00B061DD" w:rsidP="00B061DD">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th</w:t>
      </w:r>
    </w:p>
    <w:p w14:paraId="5309F41C" w14:textId="77777777" w:rsidR="00B061DD" w:rsidRPr="001275FE" w:rsidRDefault="00B061DD" w:rsidP="00B061DD">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3FE6A632" w14:textId="77777777" w:rsidR="00B061DD" w:rsidRPr="001275FE" w:rsidRDefault="00B061DD" w:rsidP="00B061DD">
      <w:pPr>
        <w:rPr>
          <w:sz w:val="16"/>
        </w:rPr>
      </w:pPr>
      <w:r w:rsidRPr="001275FE">
        <w:rPr>
          <w:sz w:val="16"/>
        </w:rPr>
        <w:t xml:space="preserve">As Thomas Schelling argued “Small wars embody the threat of a larger war; they are not just military engagements but ‘crisis diplomacy.’”26 Responsible leaders, in a superpower confrontation, should therefore be expected to assess the odds </w:t>
      </w:r>
      <w:r w:rsidRPr="001275FE">
        <w:rPr>
          <w:sz w:val="16"/>
        </w:rPr>
        <w:lastRenderedPageBreak/>
        <w:t>that this or that move would result in mutual destruction—even if such odds are never written down.27 The greater the odds of such disaster, the greater should be the inhibition to push matters.28</w:t>
      </w:r>
    </w:p>
    <w:p w14:paraId="0E82A5B5" w14:textId="77777777" w:rsidR="00B061DD" w:rsidRPr="001275FE" w:rsidRDefault="00B061DD" w:rsidP="00B061DD">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451BC68D" w14:textId="77777777" w:rsidR="00B061DD" w:rsidRPr="001275FE" w:rsidRDefault="00B061DD" w:rsidP="00B061DD">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559CF918" w14:textId="77777777" w:rsidR="00B061DD" w:rsidRDefault="00B061DD" w:rsidP="00B061DD">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020D00D0" w14:textId="77777777" w:rsidR="00B061DD" w:rsidRPr="001275FE" w:rsidRDefault="00B061DD" w:rsidP="00B061DD">
      <w:pPr>
        <w:rPr>
          <w:sz w:val="16"/>
        </w:rPr>
      </w:pPr>
      <w:r w:rsidRPr="001275FE">
        <w:rPr>
          <w:sz w:val="16"/>
        </w:rPr>
        <w:t>The tenet that the fear of Armageddon should further dampen the urge to escalate admits of two exceptions.</w:t>
      </w:r>
    </w:p>
    <w:p w14:paraId="47E4DF0A" w14:textId="77777777" w:rsidR="00B061DD" w:rsidRPr="001275FE" w:rsidRDefault="00B061DD" w:rsidP="00B061DD">
      <w:pPr>
        <w:rPr>
          <w:sz w:val="16"/>
        </w:rPr>
      </w:pPr>
      <w:r w:rsidRPr="001275FE">
        <w:rPr>
          <w:sz w:val="16"/>
        </w:rPr>
        <w:lastRenderedPageBreak/>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324D544F" w14:textId="77777777" w:rsidR="00B061DD" w:rsidRPr="001275FE" w:rsidRDefault="00B061DD" w:rsidP="00B061DD">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5BA824BA" w14:textId="77777777" w:rsidR="00B061DD" w:rsidRDefault="00B061DD" w:rsidP="00B061DD">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5C95DF17" w14:textId="77777777" w:rsidR="00B061DD" w:rsidRPr="00C75252" w:rsidRDefault="00B061DD" w:rsidP="00B061DD">
      <w:pPr>
        <w:rPr>
          <w:rStyle w:val="Style13ptBold"/>
          <w:b w:val="0"/>
          <w:bCs w:val="0"/>
        </w:rPr>
      </w:pPr>
      <w:r>
        <w:rPr>
          <w:rStyle w:val="Style13ptBold"/>
        </w:rPr>
        <w:t xml:space="preserve">Hendy 2017 </w:t>
      </w:r>
      <w:r w:rsidRPr="00C75252">
        <w:rPr>
          <w:rStyle w:val="Style13ptBold"/>
        </w:rPr>
        <w:t>[Ian, 14 August, 2017, PHYS, “Gulf of Mexico 'dead zone' is already a disaster – but it could get worse,” https://phys.org/news/2017-08-gulf-mexico-dead-zone-disaster.html, acc 8/18/2025 mae]</w:t>
      </w:r>
    </w:p>
    <w:p w14:paraId="7C9C684B" w14:textId="77777777" w:rsidR="00B061DD" w:rsidRPr="003503F6" w:rsidRDefault="00B061DD" w:rsidP="00B061DD">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1759F784" w14:textId="77777777" w:rsidR="00B061DD" w:rsidRPr="00C97988" w:rsidRDefault="00B061DD" w:rsidP="00B061DD">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71793693" w14:textId="77777777" w:rsidR="00B061DD" w:rsidRPr="003503F6" w:rsidRDefault="00B061DD" w:rsidP="00B061DD">
      <w:pPr>
        <w:rPr>
          <w:sz w:val="16"/>
        </w:rPr>
      </w:pPr>
      <w:r w:rsidRPr="003503F6">
        <w:rPr>
          <w:sz w:val="16"/>
        </w:rPr>
        <w:lastRenderedPageBreak/>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r w:rsidRPr="00D47CDC">
        <w:rPr>
          <w:rStyle w:val="Emphasis"/>
          <w:highlight w:val="cyan"/>
        </w:rPr>
        <w:t>Fertilisers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522FAB60" w14:textId="77777777" w:rsidR="00B061DD" w:rsidRPr="003503F6" w:rsidRDefault="00B061DD" w:rsidP="00B061DD">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09CE5307" w14:textId="77777777" w:rsidR="00B061DD" w:rsidRPr="003503F6" w:rsidRDefault="00B061DD" w:rsidP="00B061DD">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4B53DC27" w14:textId="77777777" w:rsidR="00B061DD" w:rsidRPr="003503F6" w:rsidRDefault="00B061DD" w:rsidP="00B061DD">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6B31AF3D" w14:textId="77777777" w:rsidR="00B061DD" w:rsidRPr="003503F6" w:rsidRDefault="00B061DD" w:rsidP="00B061DD">
      <w:pPr>
        <w:rPr>
          <w:rStyle w:val="StyleUnderline"/>
        </w:rPr>
      </w:pPr>
      <w:r w:rsidRPr="003503F6">
        <w:rPr>
          <w:sz w:val="16"/>
        </w:rPr>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6C1CA6A7" w14:textId="77777777" w:rsidR="00B061DD" w:rsidRPr="003503F6" w:rsidRDefault="00B061DD" w:rsidP="00B061DD">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2232394C" w14:textId="77777777" w:rsidR="00B061DD" w:rsidRDefault="00B061DD" w:rsidP="00B061DD">
      <w:pPr>
        <w:pStyle w:val="Heading3"/>
      </w:pPr>
      <w:r>
        <w:lastRenderedPageBreak/>
        <w:t>1AC---Climate</w:t>
      </w:r>
    </w:p>
    <w:p w14:paraId="7BCCF059" w14:textId="77777777" w:rsidR="00B061DD" w:rsidRPr="006270A1" w:rsidRDefault="00B061DD" w:rsidP="00B061DD">
      <w:pPr>
        <w:pStyle w:val="Heading4"/>
      </w:pPr>
      <w:r>
        <w:t xml:space="preserve">Advantage Two is </w:t>
      </w:r>
      <w:r w:rsidRPr="006270A1">
        <w:rPr>
          <w:i/>
          <w:iCs w:val="0"/>
          <w:u w:val="single"/>
        </w:rPr>
        <w:t>CLIMATE</w:t>
      </w:r>
      <w:r>
        <w:t>.</w:t>
      </w:r>
    </w:p>
    <w:p w14:paraId="002D7B13" w14:textId="77777777" w:rsidR="00B061DD" w:rsidRPr="004029ED" w:rsidRDefault="00B061DD" w:rsidP="00B061DD">
      <w:pPr>
        <w:pStyle w:val="Heading4"/>
      </w:pPr>
      <w:r>
        <w:t xml:space="preserve">Regulatory agricultural exceptionalism has resulted in </w:t>
      </w:r>
      <w:r>
        <w:rPr>
          <w:u w:val="single"/>
        </w:rPr>
        <w:t>complacency</w:t>
      </w:r>
      <w:r>
        <w:t xml:space="preserve"> in innovation.</w:t>
      </w:r>
    </w:p>
    <w:p w14:paraId="6BD73B3A" w14:textId="77777777" w:rsidR="00B061DD" w:rsidRPr="00C75252" w:rsidRDefault="00B061DD" w:rsidP="00B061DD">
      <w:pPr>
        <w:rPr>
          <w:rStyle w:val="Style13ptBold"/>
          <w:b w:val="0"/>
          <w:bCs w:val="0"/>
        </w:rPr>
      </w:pPr>
      <w:r>
        <w:rPr>
          <w:rStyle w:val="Style13ptBold"/>
        </w:rPr>
        <w:t xml:space="preserve">Finney 2021 </w:t>
      </w:r>
      <w:r w:rsidRPr="00C75252">
        <w:rPr>
          <w:rStyle w:val="Style13ptBold"/>
        </w:rPr>
        <w:t>[Bradley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3B080A2C" w14:textId="77777777" w:rsidR="00B061DD" w:rsidRPr="0020213A" w:rsidRDefault="00B061DD" w:rsidP="00B061DD">
      <w:pPr>
        <w:rPr>
          <w:sz w:val="16"/>
        </w:rPr>
      </w:pPr>
      <w:r w:rsidRPr="0020213A">
        <w:rPr>
          <w:sz w:val="16"/>
        </w:rPr>
        <w:t>2. Innovation Complacency within Agriculture</w:t>
      </w:r>
    </w:p>
    <w:p w14:paraId="3E7B03A4" w14:textId="77777777" w:rsidR="00B061DD" w:rsidRPr="0020213A" w:rsidRDefault="00B061DD" w:rsidP="00B061DD">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10477343" w14:textId="77777777" w:rsidR="00B061DD" w:rsidRPr="0020213A" w:rsidRDefault="00B061DD" w:rsidP="00B061DD">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201D8C29" w14:textId="77777777" w:rsidR="00B061DD" w:rsidRPr="0020213A" w:rsidRDefault="00B061DD" w:rsidP="00B061DD">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2896CAED" w14:textId="77777777" w:rsidR="00B061DD" w:rsidRPr="0020213A" w:rsidRDefault="00B061DD" w:rsidP="00B061DD">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3BF3AB42" w14:textId="77777777" w:rsidR="00B061DD" w:rsidRPr="0020213A" w:rsidRDefault="00B061DD" w:rsidP="00B061DD">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w:t>
      </w:r>
      <w:r w:rsidRPr="0020213A">
        <w:rPr>
          <w:sz w:val="16"/>
        </w:rPr>
        <w:lastRenderedPageBreak/>
        <w:t xml:space="preserve">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0DFDCF8F" w14:textId="77777777" w:rsidR="00B061DD" w:rsidRPr="0020213A" w:rsidRDefault="00B061DD" w:rsidP="00B061DD">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5D10467D" w14:textId="77777777" w:rsidR="00B061DD" w:rsidRPr="0020213A" w:rsidRDefault="00B061DD" w:rsidP="00B061DD">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546D0353" w14:textId="77777777" w:rsidR="00B061DD" w:rsidRPr="0020213A" w:rsidRDefault="00B061DD" w:rsidP="00B061DD">
      <w:pPr>
        <w:rPr>
          <w:sz w:val="16"/>
        </w:rPr>
      </w:pPr>
      <w:r w:rsidRPr="0020213A">
        <w:rPr>
          <w:sz w:val="16"/>
        </w:rPr>
        <w:t xml:space="preserve">3. The </w:t>
      </w:r>
      <w:r w:rsidRPr="00EC06FE">
        <w:rPr>
          <w:rStyle w:val="Emphasis"/>
        </w:rPr>
        <w:t>Impact of Agriculture’s Lack of Innovation</w:t>
      </w:r>
    </w:p>
    <w:p w14:paraId="75255FCA" w14:textId="77777777" w:rsidR="00B061DD" w:rsidRPr="0020213A" w:rsidRDefault="00B061DD" w:rsidP="00B061DD">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35D8C404" w14:textId="77777777" w:rsidR="00B061DD" w:rsidRDefault="00B061DD" w:rsidP="00B061DD">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57E49C0D" w14:textId="77777777" w:rsidR="00B061DD" w:rsidRPr="00426ED6" w:rsidRDefault="00B061DD" w:rsidP="00B061DD">
      <w:pPr>
        <w:pStyle w:val="Heading4"/>
      </w:pPr>
      <w:r>
        <w:t xml:space="preserve">US agricultural innovation is key to reducing pesticide reliance, which will result in a </w:t>
      </w:r>
      <w:r>
        <w:rPr>
          <w:u w:val="single"/>
        </w:rPr>
        <w:t>drastic reduction</w:t>
      </w:r>
      <w:r>
        <w:t xml:space="preserve"> in emissions.</w:t>
      </w:r>
    </w:p>
    <w:p w14:paraId="78438D50" w14:textId="77777777" w:rsidR="00B061DD" w:rsidRPr="00C75252" w:rsidRDefault="00B061DD" w:rsidP="00B061DD">
      <w:pPr>
        <w:rPr>
          <w:rStyle w:val="Style13ptBold"/>
          <w:b w:val="0"/>
          <w:bCs w:val="0"/>
        </w:rPr>
      </w:pPr>
      <w:r>
        <w:rPr>
          <w:rStyle w:val="Style13ptBold"/>
        </w:rPr>
        <w:t xml:space="preserve">Brown et al. </w:t>
      </w:r>
      <w:r w:rsidRPr="00C75252">
        <w:rPr>
          <w:rStyle w:val="Style13ptBold"/>
        </w:rPr>
        <w:t>20</w:t>
      </w:r>
      <w:r w:rsidRPr="002C173A">
        <w:rPr>
          <w:rStyle w:val="Style13ptBold"/>
        </w:rPr>
        <w:t xml:space="preserve">23 </w:t>
      </w:r>
      <w:r w:rsidRPr="00C75252">
        <w:rPr>
          <w:rStyle w:val="Style13ptBold"/>
        </w:rPr>
        <w:t>[Patrick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52913A29" w14:textId="77777777" w:rsidR="00B061DD" w:rsidRPr="00EA15E6" w:rsidRDefault="00B061DD" w:rsidP="00B061DD">
      <w:pPr>
        <w:rPr>
          <w:sz w:val="16"/>
        </w:rPr>
      </w:pPr>
      <w:r w:rsidRPr="00EA15E6">
        <w:rPr>
          <w:sz w:val="16"/>
        </w:rPr>
        <w:lastRenderedPageBreak/>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287119BA" w14:textId="77777777" w:rsidR="00B061DD" w:rsidRPr="00EA15E6" w:rsidRDefault="00B061DD" w:rsidP="00B061DD">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15F4BE74" w14:textId="77777777" w:rsidR="00B061DD" w:rsidRPr="00EA15E6" w:rsidRDefault="00B061DD" w:rsidP="00B061DD">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693B1F5C" w14:textId="77777777" w:rsidR="00B061DD" w:rsidRPr="00EA15E6" w:rsidRDefault="00B061DD" w:rsidP="00B061DD">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1C2F079B" w14:textId="77777777" w:rsidR="00B061DD" w:rsidRPr="00233197" w:rsidRDefault="00B061DD" w:rsidP="00B061DD">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53439076" w14:textId="77777777" w:rsidR="00B061DD" w:rsidRPr="00EA15E6" w:rsidRDefault="00B061DD" w:rsidP="00B061DD">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6209DFD3" w14:textId="77777777" w:rsidR="00B061DD" w:rsidRPr="00EA15E6" w:rsidRDefault="00B061DD" w:rsidP="00B061DD">
      <w:pPr>
        <w:rPr>
          <w:sz w:val="16"/>
        </w:rPr>
      </w:pPr>
      <w:r w:rsidRPr="00233197">
        <w:rPr>
          <w:rStyle w:val="StyleUnderline"/>
        </w:rPr>
        <w:lastRenderedPageBreak/>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2FDC7D24" w14:textId="77777777" w:rsidR="00B061DD" w:rsidRPr="00EA15E6" w:rsidRDefault="00B061DD" w:rsidP="00B061DD">
      <w:pPr>
        <w:rPr>
          <w:sz w:val="16"/>
        </w:rPr>
      </w:pPr>
      <w:r w:rsidRPr="00EA15E6">
        <w:rPr>
          <w:sz w:val="16"/>
        </w:rPr>
        <w:t>Climate Change’s Impact on Yields</w:t>
      </w:r>
    </w:p>
    <w:p w14:paraId="38B99F9A" w14:textId="77777777" w:rsidR="00B061DD" w:rsidRPr="00EA15E6" w:rsidRDefault="00B061DD" w:rsidP="00B061DD">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442CA266" w14:textId="77777777" w:rsidR="00B061DD" w:rsidRPr="00EA15E6" w:rsidRDefault="00B061DD" w:rsidP="00B061DD">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7F5EF985" w14:textId="77777777" w:rsidR="00B061DD" w:rsidRPr="00EA15E6" w:rsidRDefault="00B061DD" w:rsidP="00B061DD">
      <w:pPr>
        <w:rPr>
          <w:sz w:val="16"/>
        </w:rPr>
      </w:pPr>
      <w:r w:rsidRPr="00EA15E6">
        <w:rPr>
          <w:sz w:val="16"/>
        </w:rPr>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799754AE" w14:textId="77777777" w:rsidR="00B061DD" w:rsidRPr="00EA15E6" w:rsidRDefault="00B061DD" w:rsidP="00B061DD">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3D9890AC" w14:textId="77777777" w:rsidR="00B061DD" w:rsidRPr="00EA15E6" w:rsidRDefault="00B061DD" w:rsidP="00B061DD">
      <w:pPr>
        <w:rPr>
          <w:sz w:val="16"/>
        </w:rPr>
      </w:pPr>
      <w:r w:rsidRPr="00EA15E6">
        <w:rPr>
          <w:sz w:val="16"/>
        </w:rPr>
        <w:t>Figure 1: Projections of Global Crop Productivity for the 20th Century</w:t>
      </w:r>
    </w:p>
    <w:p w14:paraId="20F2DAE5" w14:textId="77777777" w:rsidR="00B061DD" w:rsidRPr="00EA15E6" w:rsidRDefault="00B061DD" w:rsidP="00B061DD">
      <w:pPr>
        <w:rPr>
          <w:sz w:val="16"/>
        </w:rPr>
      </w:pPr>
      <w:r w:rsidRPr="00EA15E6">
        <w:rPr>
          <w:sz w:val="16"/>
        </w:rPr>
        <w:fldChar w:fldCharType="begin"/>
      </w:r>
      <w:r>
        <w:rPr>
          <w:sz w:val="16"/>
        </w:rPr>
        <w:instrText xml:space="preserve"> INCLUDEPICTURE "C:\\Users\\maedingley\\Library\\Group Containers\\UBF8T346G9.ms\\WebArchiveCopyPasteTempFiles\\com.microsoft.Word\\image1_2023-09-27-133416_prvw.png?auto=format&amp;dpr=1&amp;crop=faces,center&amp;fit=clip&amp;w=1200&amp;ixlib=react-7.2.0" \* MERGEFORMAT </w:instrText>
      </w:r>
      <w:r w:rsidRPr="00EA15E6">
        <w:rPr>
          <w:sz w:val="16"/>
        </w:rPr>
        <w:fldChar w:fldCharType="separate"/>
      </w:r>
      <w:r w:rsidRPr="00EA15E6">
        <w:rPr>
          <w:noProof/>
          <w:sz w:val="16"/>
        </w:rPr>
        <w:drawing>
          <wp:inline distT="0" distB="0" distL="0" distR="0" wp14:anchorId="05A068E1" wp14:editId="75E43D40">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1FC456D0" w14:textId="77777777" w:rsidR="00B061DD" w:rsidRPr="00EA15E6" w:rsidRDefault="00B061DD" w:rsidP="00B061DD">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4A433850" w14:textId="77777777" w:rsidR="00B061DD" w:rsidRPr="00DA5198" w:rsidRDefault="00B061DD" w:rsidP="00B061DD">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0FD42B3C" w14:textId="77777777" w:rsidR="00B061DD" w:rsidRPr="00EA15E6" w:rsidRDefault="00B061DD" w:rsidP="00B061DD">
      <w:pPr>
        <w:rPr>
          <w:sz w:val="16"/>
        </w:rPr>
      </w:pPr>
      <w:r w:rsidRPr="00EA15E6">
        <w:rPr>
          <w:sz w:val="16"/>
        </w:rPr>
        <w:t>But even these estimated impacts look small when you place them in the context of large background yield growth (See Figure 2).</w:t>
      </w:r>
    </w:p>
    <w:p w14:paraId="598B4BED" w14:textId="77777777" w:rsidR="00B061DD" w:rsidRPr="00EA15E6" w:rsidRDefault="00B061DD" w:rsidP="00B061DD">
      <w:pPr>
        <w:rPr>
          <w:sz w:val="16"/>
        </w:rPr>
      </w:pPr>
      <w:r w:rsidRPr="00EA15E6">
        <w:rPr>
          <w:sz w:val="16"/>
        </w:rPr>
        <w:t>Figure 2: Influence of climate change on crop yields in the context of background yield growth 1961-2020</w:t>
      </w:r>
    </w:p>
    <w:p w14:paraId="4FECA69A" w14:textId="77777777" w:rsidR="00B061DD" w:rsidRPr="00EA15E6" w:rsidRDefault="00B061DD" w:rsidP="00B061DD">
      <w:pPr>
        <w:rPr>
          <w:sz w:val="16"/>
        </w:rPr>
      </w:pPr>
      <w:r w:rsidRPr="00EA15E6">
        <w:rPr>
          <w:sz w:val="16"/>
        </w:rPr>
        <w:lastRenderedPageBreak/>
        <w:fldChar w:fldCharType="begin"/>
      </w:r>
      <w:r>
        <w:rPr>
          <w:sz w:val="16"/>
        </w:rPr>
        <w:instrText xml:space="preserve"> INCLUDEPICTURE "C:\\Users\\maedingley\\Library\\Group Containers\\UBF8T346G9.ms\\WebArchiveCopyPasteTempFiles\\com.microsoft.Word\\image2_2023-09-27-133425_cvan.png?auto=format&amp;dpr=1&amp;crop=faces,center&amp;fit=clip&amp;w=1200&amp;ixlib=react-7.2.0" \* MERGEFORMAT </w:instrText>
      </w:r>
      <w:r w:rsidRPr="00EA15E6">
        <w:rPr>
          <w:sz w:val="16"/>
        </w:rPr>
        <w:fldChar w:fldCharType="separate"/>
      </w:r>
      <w:r w:rsidRPr="00EA15E6">
        <w:rPr>
          <w:noProof/>
          <w:sz w:val="16"/>
        </w:rPr>
        <w:drawing>
          <wp:inline distT="0" distB="0" distL="0" distR="0" wp14:anchorId="500EC552" wp14:editId="61B4CB68">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44C0442D" w14:textId="77777777" w:rsidR="00B061DD" w:rsidRPr="00EA15E6" w:rsidRDefault="00B061DD" w:rsidP="00B061DD">
      <w:pPr>
        <w:rPr>
          <w:sz w:val="16"/>
        </w:rPr>
      </w:pPr>
      <w:r w:rsidRPr="00EA15E6">
        <w:rPr>
          <w:sz w:val="16"/>
        </w:rPr>
        <w:t>Note: Originally from Breakthrough Institute analysis.</w:t>
      </w:r>
    </w:p>
    <w:p w14:paraId="1F045136" w14:textId="77777777" w:rsidR="00B061DD" w:rsidRPr="00EA15E6" w:rsidRDefault="00B061DD" w:rsidP="00B061DD">
      <w:pPr>
        <w:rPr>
          <w:sz w:val="16"/>
        </w:rPr>
      </w:pPr>
      <w:r w:rsidRPr="00EA15E6">
        <w:rPr>
          <w:sz w:val="16"/>
        </w:rPr>
        <w:t>Agricultural Productivity Growth in the Face of Climate Change</w:t>
      </w:r>
    </w:p>
    <w:p w14:paraId="03AC3673" w14:textId="77777777" w:rsidR="00B061DD" w:rsidRPr="00EA15E6" w:rsidRDefault="00B061DD" w:rsidP="00B061DD">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00B1853D" w14:textId="77777777" w:rsidR="00B061DD" w:rsidRPr="00EA15E6" w:rsidRDefault="00B061DD" w:rsidP="00B061DD">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35513620" w14:textId="77777777" w:rsidR="00B061DD" w:rsidRPr="00EA15E6" w:rsidRDefault="00B061DD" w:rsidP="00B061DD">
      <w:pPr>
        <w:rPr>
          <w:sz w:val="16"/>
        </w:rPr>
      </w:pPr>
      <w:r w:rsidRPr="00DA5198">
        <w:rPr>
          <w:rStyle w:val="StyleUnderline"/>
        </w:rPr>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07962F9D" w14:textId="77777777" w:rsidR="00B061DD" w:rsidRPr="00EA15E6" w:rsidRDefault="00B061DD" w:rsidP="00B061DD">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27AD4BAD" w14:textId="77777777" w:rsidR="00B061DD" w:rsidRPr="00DA5198" w:rsidRDefault="00B061DD" w:rsidP="00B061DD">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3E3CFF6E" w14:textId="77777777" w:rsidR="00B061DD" w:rsidRPr="00EA15E6" w:rsidRDefault="00B061DD" w:rsidP="00B061DD">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451FFD68" w14:textId="77777777" w:rsidR="00B061DD" w:rsidRPr="00DA5198" w:rsidRDefault="00B061DD" w:rsidP="00B061DD">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77496A3A" w14:textId="77777777" w:rsidR="00B061DD" w:rsidRPr="00DA5198" w:rsidRDefault="00B061DD" w:rsidP="00B061DD">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567D1F0A" w14:textId="77777777" w:rsidR="00B061DD" w:rsidRPr="00EA15E6" w:rsidRDefault="00B061DD" w:rsidP="00B061DD">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191CB919" w14:textId="77777777" w:rsidR="00B061DD" w:rsidRPr="00EA15E6" w:rsidRDefault="00B061DD" w:rsidP="00B061DD">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w:t>
      </w:r>
      <w:r w:rsidRPr="00DA5198">
        <w:rPr>
          <w:rStyle w:val="StyleUnderline"/>
        </w:rPr>
        <w:lastRenderedPageBreak/>
        <w:t xml:space="preserve">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022 UN World Food Programme report highlighted 19 “hunger hotspots,” all of which were either regions currently in conflict or where agricultural productivity has been relatively stagnant.</w:t>
      </w:r>
    </w:p>
    <w:p w14:paraId="7DF5AE39" w14:textId="77777777" w:rsidR="00B061DD" w:rsidRPr="00EA15E6" w:rsidRDefault="00B061DD" w:rsidP="00B061DD">
      <w:pPr>
        <w:rPr>
          <w:sz w:val="16"/>
        </w:rPr>
      </w:pPr>
      <w:r w:rsidRPr="00EA15E6">
        <w:rPr>
          <w:sz w:val="16"/>
        </w:rPr>
        <w:t>Catching up to 20th Century Agriculture: Mechanical, Irrigated, Fertilized</w:t>
      </w:r>
    </w:p>
    <w:p w14:paraId="5529BF1C" w14:textId="77777777" w:rsidR="00B061DD" w:rsidRPr="00DA5198" w:rsidRDefault="00B061DD" w:rsidP="00B061DD">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3D957F7F" w14:textId="77777777" w:rsidR="00B061DD" w:rsidRPr="00EA15E6" w:rsidRDefault="00B061DD" w:rsidP="00B061DD">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2B48FB50" w14:textId="77777777" w:rsidR="00B061DD" w:rsidRPr="00EA15E6" w:rsidRDefault="00B061DD" w:rsidP="00B061DD">
      <w:pPr>
        <w:rPr>
          <w:sz w:val="16"/>
        </w:rPr>
      </w:pPr>
      <w:r w:rsidRPr="00EA15E6">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29DDED2D" w14:textId="77777777" w:rsidR="00B061DD" w:rsidRPr="00EA15E6" w:rsidRDefault="00B061DD" w:rsidP="00B061DD">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41E0AB44" w14:textId="77777777" w:rsidR="00B061DD" w:rsidRPr="00EA15E6" w:rsidRDefault="00B061DD" w:rsidP="00B061DD">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63173A53" w14:textId="77777777" w:rsidR="00B061DD" w:rsidRPr="00EA15E6" w:rsidRDefault="00B061DD" w:rsidP="00B061DD">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0D256E34" w14:textId="77777777" w:rsidR="00B061DD" w:rsidRPr="00EA15E6" w:rsidRDefault="00B061DD" w:rsidP="00B061DD">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70017184" w14:textId="77777777" w:rsidR="00B061DD" w:rsidRPr="00EA15E6" w:rsidRDefault="00B061DD" w:rsidP="00B061DD">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026CD0BD" w14:textId="77777777" w:rsidR="00B061DD" w:rsidRPr="00EA15E6" w:rsidRDefault="00B061DD" w:rsidP="00B061DD">
      <w:pPr>
        <w:rPr>
          <w:sz w:val="16"/>
        </w:rPr>
      </w:pPr>
      <w:r w:rsidRPr="00EA15E6">
        <w:rPr>
          <w:sz w:val="16"/>
        </w:rPr>
        <w:lastRenderedPageBreak/>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239098D6" w14:textId="77777777" w:rsidR="00B061DD" w:rsidRPr="00EA15E6" w:rsidRDefault="00B061DD" w:rsidP="00B061DD">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7D4409BB" w14:textId="77777777" w:rsidR="00B061DD" w:rsidRPr="00EA15E6" w:rsidRDefault="00B061DD" w:rsidP="00B061DD">
      <w:pPr>
        <w:rPr>
          <w:sz w:val="16"/>
        </w:rPr>
      </w:pPr>
      <w:r w:rsidRPr="00EA15E6">
        <w:rPr>
          <w:sz w:val="16"/>
        </w:rPr>
        <w:t>Figure 3: Fertilizer use per hectare of cropland, 2020</w:t>
      </w:r>
    </w:p>
    <w:p w14:paraId="3636406C" w14:textId="77777777" w:rsidR="00B061DD" w:rsidRPr="00EA15E6" w:rsidRDefault="00B061DD" w:rsidP="00B061DD">
      <w:pPr>
        <w:rPr>
          <w:sz w:val="16"/>
        </w:rPr>
      </w:pPr>
      <w:r w:rsidRPr="00EA15E6">
        <w:rPr>
          <w:sz w:val="16"/>
        </w:rPr>
        <w:fldChar w:fldCharType="begin"/>
      </w:r>
      <w:r>
        <w:rPr>
          <w:sz w:val="16"/>
        </w:rPr>
        <w:instrText xml:space="preserve"> INCLUDEPICTURE "C:\\Users\\maedingley\\Library\\Group Containers\\UBF8T346G9.ms\\WebArchiveCopyPasteTempFiles\\com.microsoft.Word\\fertilizer-use-per-hectare-of-cropland.png?auto=format&amp;dpr=1&amp;crop=faces,center&amp;fit=clip&amp;w=1200&amp;ixlib=react-7.2.0" \* MERGEFORMAT </w:instrText>
      </w:r>
      <w:r w:rsidRPr="00EA15E6">
        <w:rPr>
          <w:sz w:val="16"/>
        </w:rPr>
        <w:fldChar w:fldCharType="separate"/>
      </w:r>
      <w:r w:rsidRPr="00EA15E6">
        <w:rPr>
          <w:noProof/>
          <w:sz w:val="16"/>
        </w:rPr>
        <w:drawing>
          <wp:inline distT="0" distB="0" distL="0" distR="0" wp14:anchorId="6FEC2ED8" wp14:editId="52CDFB0B">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5A5241E1" w14:textId="77777777" w:rsidR="00B061DD" w:rsidRPr="00EA15E6" w:rsidRDefault="00B061DD" w:rsidP="00B061DD">
      <w:pPr>
        <w:rPr>
          <w:sz w:val="16"/>
        </w:rPr>
      </w:pPr>
      <w:r w:rsidRPr="00EA15E6">
        <w:rPr>
          <w:sz w:val="16"/>
        </w:rPr>
        <w:t>Source: FAOStat, originally from Our World in Data.</w:t>
      </w:r>
    </w:p>
    <w:p w14:paraId="20B63BFE" w14:textId="77777777" w:rsidR="00B061DD" w:rsidRPr="00EA15E6" w:rsidRDefault="00B061DD" w:rsidP="00B061DD">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0A283E4B" w14:textId="77777777" w:rsidR="00B061DD" w:rsidRPr="00EA15E6" w:rsidRDefault="00B061DD" w:rsidP="00B061DD">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44EA6D81" w14:textId="77777777" w:rsidR="00B061DD" w:rsidRPr="00EA15E6" w:rsidRDefault="00B061DD" w:rsidP="00B061DD">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7077D8C9" w14:textId="77777777" w:rsidR="00B061DD" w:rsidRPr="00684BE9" w:rsidRDefault="00B061DD" w:rsidP="00B061DD">
      <w:pPr>
        <w:rPr>
          <w:sz w:val="16"/>
        </w:rPr>
      </w:pPr>
      <w:r w:rsidRPr="00684BE9">
        <w:rPr>
          <w:rStyle w:val="StyleUnderline"/>
        </w:rPr>
        <w:t>Biotechnology</w:t>
      </w:r>
      <w:r w:rsidRPr="00684BE9">
        <w:rPr>
          <w:sz w:val="16"/>
        </w:rPr>
        <w:t xml:space="preserve"> and the Biological Revolution</w:t>
      </w:r>
    </w:p>
    <w:p w14:paraId="40C47894" w14:textId="77777777" w:rsidR="00B061DD" w:rsidRPr="00EA15E6" w:rsidRDefault="00B061DD" w:rsidP="00B061DD">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4C528C46" w14:textId="77777777" w:rsidR="00B061DD" w:rsidRPr="00EA15E6" w:rsidRDefault="00B061DD" w:rsidP="00B061DD">
      <w:pPr>
        <w:rPr>
          <w:sz w:val="16"/>
        </w:rPr>
      </w:pPr>
      <w:r w:rsidRPr="00EA15E6">
        <w:rPr>
          <w:rStyle w:val="StyleUnderline"/>
        </w:rPr>
        <w:lastRenderedPageBreak/>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15DC3059" w14:textId="77777777" w:rsidR="00B061DD" w:rsidRPr="00EA15E6" w:rsidRDefault="00B061DD" w:rsidP="00B061DD">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3B3794C8" w14:textId="77777777" w:rsidR="00B061DD" w:rsidRPr="00EA15E6" w:rsidRDefault="00B061DD" w:rsidP="00B061DD">
      <w:pPr>
        <w:rPr>
          <w:sz w:val="16"/>
        </w:rPr>
      </w:pPr>
      <w:r w:rsidRPr="00EA15E6">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5E539D50" w14:textId="77777777" w:rsidR="00B061DD" w:rsidRPr="00EA15E6" w:rsidRDefault="00B061DD" w:rsidP="00B061DD">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48C6EC0A" w14:textId="77777777" w:rsidR="00B061DD" w:rsidRPr="00EA15E6" w:rsidRDefault="00B061DD" w:rsidP="00B061DD">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125A1DA4" w14:textId="77777777" w:rsidR="00B061DD" w:rsidRPr="00EA15E6" w:rsidRDefault="00B061DD" w:rsidP="00B061DD">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262FE689" w14:textId="77777777" w:rsidR="00B061DD" w:rsidRPr="00EA15E6" w:rsidRDefault="00B061DD" w:rsidP="00B061DD">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16ABD3F6" w14:textId="77777777" w:rsidR="00B061DD" w:rsidRPr="00EA15E6" w:rsidRDefault="00B061DD" w:rsidP="00B061DD">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58EF5510" w14:textId="77777777" w:rsidR="00B061DD" w:rsidRPr="00EA15E6" w:rsidRDefault="00B061DD" w:rsidP="00B061DD">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709F38B3" w14:textId="77777777" w:rsidR="00B061DD" w:rsidRPr="00EA15E6" w:rsidRDefault="00B061DD" w:rsidP="00B061DD">
      <w:pPr>
        <w:rPr>
          <w:sz w:val="16"/>
        </w:rPr>
      </w:pPr>
      <w:r w:rsidRPr="00EA15E6">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274F2ED4" w14:textId="77777777" w:rsidR="00B061DD" w:rsidRPr="00EA15E6" w:rsidRDefault="00B061DD" w:rsidP="00B061DD">
      <w:pPr>
        <w:rPr>
          <w:sz w:val="16"/>
        </w:rPr>
      </w:pPr>
      <w:r w:rsidRPr="00EA15E6">
        <w:rPr>
          <w:sz w:val="16"/>
        </w:rPr>
        <w:lastRenderedPageBreak/>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23C441FA" w14:textId="77777777" w:rsidR="00B061DD" w:rsidRPr="00EA15E6" w:rsidRDefault="00B061DD" w:rsidP="00B061DD">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3B23C7D2" w14:textId="77777777" w:rsidR="00B061DD" w:rsidRPr="00EA15E6" w:rsidRDefault="00B061DD" w:rsidP="00B061DD">
      <w:pPr>
        <w:rPr>
          <w:sz w:val="16"/>
        </w:rPr>
      </w:pPr>
      <w:r w:rsidRPr="00EA15E6">
        <w:rPr>
          <w:sz w:val="16"/>
        </w:rPr>
        <w:t>Innovation and The Known Unknown</w:t>
      </w:r>
    </w:p>
    <w:p w14:paraId="66B59F60" w14:textId="77777777" w:rsidR="00B061DD" w:rsidRPr="00EA15E6" w:rsidRDefault="00B061DD" w:rsidP="00B061DD">
      <w:pPr>
        <w:rPr>
          <w:rStyle w:val="StyleUnderline"/>
        </w:rPr>
      </w:pPr>
      <w:r w:rsidRPr="00EA15E6">
        <w:rPr>
          <w:rStyle w:val="StyleUnderline"/>
        </w:rPr>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60B008C7" w14:textId="77777777" w:rsidR="00B061DD" w:rsidRPr="00EA15E6" w:rsidRDefault="00B061DD" w:rsidP="00B061DD">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5C4DB181" w14:textId="77777777" w:rsidR="00B061DD" w:rsidRPr="00EA15E6" w:rsidRDefault="00B061DD" w:rsidP="00B061DD">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2B9F7B54" w14:textId="77777777" w:rsidR="00B061DD" w:rsidRPr="00EA15E6" w:rsidRDefault="00B061DD" w:rsidP="00B061DD">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204B1AB6" w14:textId="77777777" w:rsidR="00B061DD" w:rsidRPr="00EA15E6" w:rsidRDefault="00B061DD" w:rsidP="00B061DD">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7C4C7FBF" w14:textId="77777777" w:rsidR="00B061DD" w:rsidRPr="00EA15E6" w:rsidRDefault="00B061DD" w:rsidP="00B061DD">
      <w:pPr>
        <w:rPr>
          <w:sz w:val="16"/>
        </w:rPr>
      </w:pPr>
      <w:r w:rsidRPr="00EA15E6">
        <w:rPr>
          <w:sz w:val="16"/>
        </w:rPr>
        <w:t>Conclusion</w:t>
      </w:r>
    </w:p>
    <w:p w14:paraId="1DCDB51B" w14:textId="77777777" w:rsidR="00B061DD" w:rsidRPr="00EA15E6" w:rsidRDefault="00B061DD" w:rsidP="00B061DD">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77A983E1" w14:textId="77777777" w:rsidR="00B061DD" w:rsidRDefault="00B061DD" w:rsidP="00B061DD">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3D353BFC" w14:textId="77777777" w:rsidR="00B061DD" w:rsidRPr="00426ED6" w:rsidRDefault="00B061DD" w:rsidP="00B061DD">
      <w:pPr>
        <w:pStyle w:val="Heading4"/>
      </w:pPr>
      <w:r>
        <w:lastRenderedPageBreak/>
        <w:t xml:space="preserve">The plan </w:t>
      </w:r>
      <w:r>
        <w:rPr>
          <w:u w:val="single"/>
        </w:rPr>
        <w:t>transforms</w:t>
      </w:r>
      <w:r>
        <w:t xml:space="preserve"> agricultural lands into carbon sinks and is </w:t>
      </w:r>
      <w:r>
        <w:rPr>
          <w:u w:val="single"/>
        </w:rPr>
        <w:t>modeled globally</w:t>
      </w:r>
      <w:r>
        <w:t>, resulting in a 10% reduction in global GHGs.</w:t>
      </w:r>
    </w:p>
    <w:p w14:paraId="3E4B05F1" w14:textId="77777777" w:rsidR="00B061DD" w:rsidRDefault="00B061DD" w:rsidP="00B061DD">
      <w:r>
        <w:rPr>
          <w:rStyle w:val="Style13ptBold"/>
        </w:rPr>
        <w:t xml:space="preserve">Hatfield et al., </w:t>
      </w:r>
      <w:r w:rsidRPr="00426ED6">
        <w:rPr>
          <w:rStyle w:val="Style13ptBold"/>
        </w:rPr>
        <w:t>20</w:t>
      </w:r>
      <w:r>
        <w:rPr>
          <w:rStyle w:val="Style13ptBold"/>
        </w:rPr>
        <w:t xml:space="preserve">24 [Jerry L. - </w:t>
      </w:r>
      <w:r w:rsidRPr="0028592D">
        <w:rPr>
          <w:rStyle w:val="Style13ptBold"/>
        </w:rPr>
        <w:t>Retired USDA-ARS Laboratory Director, National Laboratory for Agriculture and the Environment, Ames, IA.</w:t>
      </w:r>
      <w:r>
        <w:rPr>
          <w:rStyle w:val="Style13ptBold"/>
        </w:rPr>
        <w:t xml:space="preserve">, </w:t>
      </w:r>
      <w:r w:rsidRPr="0028592D">
        <w:rPr>
          <w:rStyle w:val="Style13ptBold"/>
        </w:rPr>
        <w:t>Ying Wang</w:t>
      </w:r>
      <w:r>
        <w:rPr>
          <w:rStyle w:val="Style13ptBold"/>
        </w:rPr>
        <w:t xml:space="preserve"> - </w:t>
      </w:r>
      <w:r w:rsidRPr="0028592D">
        <w:rPr>
          <w:rStyle w:val="Style13ptBold"/>
        </w:rPr>
        <w:t>Previous Research Associate, US Farmers and Ranchers in Action, Chesterfield, MO., Marty D. Matlock</w:t>
      </w:r>
      <w:r>
        <w:rPr>
          <w:rStyle w:val="Style13ptBold"/>
        </w:rPr>
        <w:t xml:space="preserve"> - </w:t>
      </w:r>
      <w:r w:rsidRPr="0028592D">
        <w:rPr>
          <w:rStyle w:val="Style13ptBold"/>
        </w:rPr>
        <w:t>Professor, Department of Biological and Agricultural Engineering, University of Arkansas, Fayetteville, AR, and Charles W. Rice</w:t>
      </w:r>
      <w:r>
        <w:rPr>
          <w:rStyle w:val="Style13ptBold"/>
        </w:rPr>
        <w:t xml:space="preserve"> - </w:t>
      </w:r>
      <w:r w:rsidRPr="0028592D">
        <w:rPr>
          <w:rStyle w:val="Style13ptBold"/>
        </w:rPr>
        <w:t>University Distinguished Professor, Mary L. Vanier University Professorship, Department of Agronomy, Kansas State University, Manhattan, KS</w:t>
      </w:r>
      <w:r>
        <w:rPr>
          <w:rStyle w:val="Style13ptBold"/>
        </w:rPr>
        <w:t xml:space="preserve">, November 11, 2024, Council for Agricultural Science and Technology, “Potential for US Agriculture to be Greenhouse Gas Negative,” </w:t>
      </w:r>
      <w:r w:rsidRPr="0028592D">
        <w:rPr>
          <w:rStyle w:val="Style13ptBold"/>
        </w:rPr>
        <w:t>https://cast-science.org/publication/potential-for-u-s-agriculture-to-be-greenhouse-gas-negative/</w:t>
      </w:r>
      <w:r>
        <w:rPr>
          <w:rStyle w:val="Style13ptBold"/>
        </w:rPr>
        <w:t>, acc 9/15/2025 mae &amp; jgreen]</w:t>
      </w:r>
    </w:p>
    <w:p w14:paraId="5F2FCEC2" w14:textId="77777777" w:rsidR="00B061DD" w:rsidRPr="0028592D" w:rsidRDefault="00B061DD" w:rsidP="00B061DD">
      <w:pPr>
        <w:rPr>
          <w:sz w:val="16"/>
        </w:rPr>
      </w:pPr>
      <w:r w:rsidRPr="0028592D">
        <w:rPr>
          <w:sz w:val="16"/>
        </w:rPr>
        <w:t>The Research and the Challenge</w:t>
      </w:r>
    </w:p>
    <w:p w14:paraId="481BCB02" w14:textId="77777777" w:rsidR="00B061DD" w:rsidRPr="000939C0" w:rsidRDefault="00B061DD" w:rsidP="00B061DD">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6D47E018" w14:textId="77777777" w:rsidR="00B061DD" w:rsidRPr="001F2D5A" w:rsidRDefault="00B061DD" w:rsidP="00B061DD">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796CE6C9" w14:textId="77777777" w:rsidR="00B061DD" w:rsidRPr="0028592D" w:rsidRDefault="00B061DD" w:rsidP="00B061DD">
      <w:pPr>
        <w:rPr>
          <w:sz w:val="16"/>
        </w:rPr>
      </w:pPr>
      <w:r w:rsidRPr="0028592D">
        <w:rPr>
          <w:sz w:val="16"/>
        </w:rPr>
        <w:t>Medium adoption is defined as 50% of the production system implementing a specific practice.</w:t>
      </w:r>
    </w:p>
    <w:p w14:paraId="61DEA6C7" w14:textId="77777777" w:rsidR="00B061DD" w:rsidRPr="0028592D" w:rsidRDefault="00B061DD" w:rsidP="00B061DD">
      <w:pPr>
        <w:rPr>
          <w:sz w:val="16"/>
        </w:rPr>
      </w:pPr>
      <w:r w:rsidRPr="0028592D">
        <w:rPr>
          <w:sz w:val="16"/>
        </w:rPr>
        <w:t>Aggressive adoption is defined as 75% (or more) of the production system implementing a specific practice with no consideration of economic or technological factors.</w:t>
      </w:r>
    </w:p>
    <w:p w14:paraId="35B10094" w14:textId="77777777" w:rsidR="00B061DD" w:rsidRPr="0028592D" w:rsidRDefault="00B061DD" w:rsidP="00B061DD">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626FF0E6" w14:textId="77777777" w:rsidR="00B061DD" w:rsidRPr="0028592D" w:rsidRDefault="00B061DD" w:rsidP="00B061DD">
      <w:pPr>
        <w:rPr>
          <w:sz w:val="16"/>
        </w:rPr>
      </w:pPr>
      <w:r w:rsidRPr="0028592D">
        <w:rPr>
          <w:sz w:val="16"/>
        </w:rPr>
        <w:t xml:space="preserve">GHG negative agriculture demonstrates how </w:t>
      </w:r>
      <w:r w:rsidRPr="001F2D5A">
        <w:rPr>
          <w:rStyle w:val="StyleUnderline"/>
        </w:rPr>
        <w:t>decisions in the ag-food supply chain could reduce GHG emissions or carbon-equivalent (CO2-eq) footprint</w:t>
      </w:r>
      <w:r w:rsidRPr="0028592D">
        <w:rPr>
          <w:sz w:val="16"/>
        </w:rPr>
        <w:t>.</w:t>
      </w:r>
    </w:p>
    <w:p w14:paraId="7B799E2A" w14:textId="77777777" w:rsidR="00B061DD" w:rsidRPr="0028592D" w:rsidRDefault="00B061DD" w:rsidP="00B061DD">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or 68,000 million metric tons (MMT) CO2-eq in 2018 (Blandford and Hassapoyannes, 2018</w:t>
      </w:r>
      <w:r w:rsidRPr="001F2D5A">
        <w:rPr>
          <w:rStyle w:val="StyleUnderline"/>
        </w:rPr>
        <w:t xml:space="preserve">). Global emissions from agricultural production were estimated to be 14,000 MMT CO2-eq </w:t>
      </w:r>
      <w:r w:rsidRPr="0028592D">
        <w:rPr>
          <w:sz w:val="16"/>
        </w:rPr>
        <w:t>(Hong et al., 2021).</w:t>
      </w:r>
    </w:p>
    <w:p w14:paraId="03B59FB5" w14:textId="77777777" w:rsidR="00B061DD" w:rsidRPr="0028592D" w:rsidRDefault="00B061DD" w:rsidP="00B061DD">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Tg CO2e</w:t>
      </w:r>
      <w:r w:rsidRPr="0028592D">
        <w:rPr>
          <w:sz w:val="16"/>
        </w:rPr>
        <w:t xml:space="preserve"> (</w:t>
      </w:r>
      <w:r w:rsidRPr="001F2D5A">
        <w:rPr>
          <w:rStyle w:val="StyleUnderline"/>
        </w:rPr>
        <w:t>approximately 0.6 Gt</w:t>
      </w:r>
      <w:r w:rsidRPr="0028592D">
        <w:rPr>
          <w:sz w:val="16"/>
        </w:rPr>
        <w:t>) (USEPA, 2021).</w:t>
      </w:r>
    </w:p>
    <w:p w14:paraId="69BC8C30" w14:textId="77777777" w:rsidR="00B061DD" w:rsidRPr="001F2D5A" w:rsidRDefault="00B061DD" w:rsidP="00B061DD">
      <w:pPr>
        <w:rPr>
          <w:rStyle w:val="StyleUnderline"/>
        </w:rPr>
      </w:pPr>
      <w:r w:rsidRPr="0028592D">
        <w:rPr>
          <w:sz w:val="16"/>
        </w:rPr>
        <w:lastRenderedPageBreak/>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015AF870" w14:textId="77777777" w:rsidR="00B061DD" w:rsidRPr="0028592D" w:rsidRDefault="00B061DD" w:rsidP="00B061DD">
      <w:pPr>
        <w:rPr>
          <w:sz w:val="16"/>
        </w:rPr>
      </w:pPr>
      <w:r w:rsidRPr="0028592D">
        <w:rPr>
          <w:sz w:val="16"/>
        </w:rPr>
        <w:t>A GHG Negative Agriculture</w:t>
      </w:r>
    </w:p>
    <w:p w14:paraId="19F9A2DA" w14:textId="77777777" w:rsidR="00B061DD" w:rsidRPr="001F2D5A" w:rsidRDefault="00B061DD" w:rsidP="00B061DD">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18E94796" w14:textId="77777777" w:rsidR="00B061DD" w:rsidRPr="001F2D5A" w:rsidRDefault="00B061DD" w:rsidP="00B061DD">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The challenge for agriculture is to reverse the trend with the goal of reducing emissions while enhancing the capability of different production systems to efficiently generate food, feed, fiber, and fuel.</w:t>
      </w:r>
    </w:p>
    <w:p w14:paraId="486C01EC" w14:textId="77777777" w:rsidR="00B061DD" w:rsidRPr="0028592D" w:rsidRDefault="00B061DD" w:rsidP="00B061DD">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7292944F" w14:textId="77777777" w:rsidR="00B061DD" w:rsidRPr="0028592D" w:rsidRDefault="00B061DD" w:rsidP="00B061DD">
      <w:pPr>
        <w:rPr>
          <w:sz w:val="16"/>
        </w:rPr>
      </w:pPr>
      <w:r w:rsidRPr="0028592D">
        <w:rPr>
          <w:sz w:val="16"/>
        </w:rPr>
        <w:t>Opportunity 1: Soil Carbon Management</w:t>
      </w:r>
    </w:p>
    <w:p w14:paraId="7C508D90" w14:textId="77777777" w:rsidR="00B061DD" w:rsidRPr="0028592D" w:rsidRDefault="00B061DD" w:rsidP="00B061DD">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3953B8AF" w14:textId="77777777" w:rsidR="00B061DD" w:rsidRPr="0028592D" w:rsidRDefault="00B061DD" w:rsidP="00B061DD">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5BE0F6A7" w14:textId="77777777" w:rsidR="00B061DD" w:rsidRPr="0028592D" w:rsidRDefault="00B061DD" w:rsidP="00B061DD">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60633FC7" w14:textId="77777777" w:rsidR="00B061DD" w:rsidRPr="0028592D" w:rsidRDefault="00B061DD" w:rsidP="00B061DD">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5A92B0B3" w14:textId="77777777" w:rsidR="00B061DD" w:rsidRPr="00684BE9" w:rsidRDefault="00B061DD" w:rsidP="00B061DD">
      <w:pPr>
        <w:rPr>
          <w:sz w:val="16"/>
        </w:rPr>
      </w:pPr>
      <w:r w:rsidRPr="00684BE9">
        <w:rPr>
          <w:rStyle w:val="StyleUnderline"/>
        </w:rPr>
        <w:lastRenderedPageBreak/>
        <w:t>Adoption of these practices provide</w:t>
      </w:r>
      <w:r w:rsidRPr="00684BE9">
        <w:rPr>
          <w:sz w:val="16"/>
        </w:rPr>
        <w:t>:</w:t>
      </w:r>
    </w:p>
    <w:p w14:paraId="4891A316" w14:textId="77777777" w:rsidR="00B061DD" w:rsidRPr="00684BE9" w:rsidRDefault="00B061DD" w:rsidP="00B061DD">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162A5797" w14:textId="77777777" w:rsidR="00B061DD" w:rsidRPr="00684BE9" w:rsidRDefault="00B061DD" w:rsidP="00B061DD">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716EF21A" w14:textId="77777777" w:rsidR="00B061DD" w:rsidRPr="00684BE9" w:rsidRDefault="00B061DD" w:rsidP="00B061DD">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484ABCC4" w14:textId="77777777" w:rsidR="00B061DD" w:rsidRPr="0028592D" w:rsidRDefault="00B061DD" w:rsidP="00B061DD">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763885A3" w14:textId="77777777" w:rsidR="00B061DD" w:rsidRPr="0028592D" w:rsidRDefault="00B061DD" w:rsidP="00B061DD">
      <w:pPr>
        <w:rPr>
          <w:sz w:val="16"/>
        </w:rPr>
      </w:pPr>
      <w:r w:rsidRPr="0028592D">
        <w:rPr>
          <w:sz w:val="16"/>
        </w:rPr>
        <w:t>The exact amount of carbon stored within the soil profile is dependent upon the soil type and climate. For example, fine-textured soils in cool, moist environments of the Midwest will accrue more carbon than the same practices in the warmer environments of the Southeast, which has coarser-textured soils. It has been estimated that adopting conservation practices at a moderate level across 2.47 million acres would remove 106 MMT CO2-eq/year with an aggressive level up to 204 MMT CO2-eq/year (Ellis et al., 2023).</w:t>
      </w:r>
    </w:p>
    <w:p w14:paraId="716BC7A1" w14:textId="77777777" w:rsidR="00B061DD" w:rsidRPr="0028592D" w:rsidRDefault="00B061DD" w:rsidP="00B061DD">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4ED670A3" w14:textId="77777777" w:rsidR="00B061DD" w:rsidRPr="0028592D" w:rsidRDefault="00B061DD" w:rsidP="00B061DD">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13ABEE84" w14:textId="77777777" w:rsidR="00B061DD" w:rsidRPr="0028592D" w:rsidRDefault="00B061DD" w:rsidP="00B061DD">
      <w:pPr>
        <w:rPr>
          <w:sz w:val="16"/>
        </w:rPr>
      </w:pPr>
      <w:r w:rsidRPr="0028592D">
        <w:rPr>
          <w:sz w:val="16"/>
        </w:rPr>
        <w:t>Opportunity 2: Nitrogen Fertilizer Management</w:t>
      </w:r>
    </w:p>
    <w:p w14:paraId="45E9F480" w14:textId="77777777" w:rsidR="00B061DD" w:rsidRPr="0028592D" w:rsidRDefault="00B061DD" w:rsidP="00B061DD">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3B55B555" w14:textId="77777777" w:rsidR="00B061DD" w:rsidRPr="0028592D" w:rsidRDefault="00B061DD" w:rsidP="00B061DD">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621A47C2" w14:textId="77777777" w:rsidR="00B061DD" w:rsidRPr="0028592D" w:rsidRDefault="00B061DD" w:rsidP="00B061DD">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253FBB10" w14:textId="77777777" w:rsidR="00B061DD" w:rsidRPr="0028592D" w:rsidRDefault="00B061DD" w:rsidP="00B061DD">
      <w:pPr>
        <w:rPr>
          <w:sz w:val="16"/>
        </w:rPr>
      </w:pPr>
      <w:r w:rsidRPr="0028592D">
        <w:rPr>
          <w:sz w:val="16"/>
        </w:rPr>
        <w:t>Soil Carbon Management Challenges</w:t>
      </w:r>
    </w:p>
    <w:p w14:paraId="18F829A2" w14:textId="77777777" w:rsidR="00B061DD" w:rsidRPr="0028592D" w:rsidRDefault="00B061DD" w:rsidP="00B061DD">
      <w:pPr>
        <w:rPr>
          <w:sz w:val="16"/>
        </w:rPr>
      </w:pPr>
      <w:r w:rsidRPr="0028592D">
        <w:rPr>
          <w:sz w:val="16"/>
        </w:rPr>
        <w:lastRenderedPageBreak/>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0361F702" w14:textId="77777777" w:rsidR="00B061DD" w:rsidRPr="0028592D" w:rsidRDefault="00B061DD" w:rsidP="00B061DD">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604DC252" w14:textId="77777777" w:rsidR="00B061DD" w:rsidRPr="0028592D" w:rsidRDefault="00B061DD" w:rsidP="00B061DD">
      <w:pPr>
        <w:rPr>
          <w:sz w:val="16"/>
        </w:rPr>
      </w:pPr>
      <w:r w:rsidRPr="0028592D">
        <w:rPr>
          <w:sz w:val="16"/>
        </w:rPr>
        <w:t>Reducing Methane from Rice Cultivation Is an Integrated Solution</w:t>
      </w:r>
    </w:p>
    <w:p w14:paraId="22249F47" w14:textId="77777777" w:rsidR="00B061DD" w:rsidRPr="0028592D" w:rsidRDefault="00B061DD" w:rsidP="00B061DD">
      <w:pPr>
        <w:rPr>
          <w:sz w:val="16"/>
        </w:rPr>
      </w:pPr>
      <w:r w:rsidRPr="0028592D">
        <w:rPr>
          <w:sz w:val="16"/>
        </w:rPr>
        <w:t>In cultivated agriculture, rice production is one of the largest areas of methane emissions. The solution represents the linkage among all aspects of production management. The exact amount of CH4 emission reduction from changing water management, nitrogen management and 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71FF3850" w14:textId="77777777" w:rsidR="00B061DD" w:rsidRPr="0028592D" w:rsidRDefault="00B061DD" w:rsidP="00B061DD">
      <w:pPr>
        <w:rPr>
          <w:sz w:val="16"/>
        </w:rPr>
      </w:pPr>
      <w:r w:rsidRPr="0028592D">
        <w:rPr>
          <w:sz w:val="16"/>
        </w:rPr>
        <w:t>Nitrogen Management Challenges</w:t>
      </w:r>
    </w:p>
    <w:p w14:paraId="672046E0" w14:textId="77777777" w:rsidR="00B061DD" w:rsidRPr="0028592D" w:rsidRDefault="00B061DD" w:rsidP="00B061DD">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5C4BFC47" w14:textId="77777777" w:rsidR="00B061DD" w:rsidRPr="0028592D" w:rsidRDefault="00B061DD" w:rsidP="00B061DD">
      <w:pPr>
        <w:rPr>
          <w:sz w:val="16"/>
        </w:rPr>
      </w:pPr>
      <w:r w:rsidRPr="0028592D">
        <w:rPr>
          <w:sz w:val="16"/>
        </w:rPr>
        <w:t xml:space="preserve">Opportunity 3: </w:t>
      </w:r>
      <w:r w:rsidRPr="00806920">
        <w:rPr>
          <w:rStyle w:val="StyleUnderline"/>
        </w:rPr>
        <w:t>Animal Production and Management</w:t>
      </w:r>
    </w:p>
    <w:p w14:paraId="6A1A2820" w14:textId="77777777" w:rsidR="00B061DD" w:rsidRPr="0028592D" w:rsidRDefault="00B061DD" w:rsidP="00B061DD">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is proving the effectiveness of the practice with no impact on production or excessive capital investment.</w:t>
      </w:r>
    </w:p>
    <w:p w14:paraId="088248E4" w14:textId="77777777" w:rsidR="00B061DD" w:rsidRPr="0028592D" w:rsidRDefault="00B061DD" w:rsidP="00B061DD">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09331093" w14:textId="77777777" w:rsidR="00B061DD" w:rsidRPr="0028592D" w:rsidRDefault="00B061DD" w:rsidP="00B061DD">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070F7E4B" w14:textId="77777777" w:rsidR="00B061DD" w:rsidRPr="0028592D" w:rsidRDefault="00B061DD" w:rsidP="00B061DD">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786CC122" w14:textId="77777777" w:rsidR="00B061DD" w:rsidRPr="0028592D" w:rsidRDefault="00B061DD" w:rsidP="00B061DD">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7F3A36E6" w14:textId="77777777" w:rsidR="00B061DD" w:rsidRPr="0028592D" w:rsidRDefault="00B061DD" w:rsidP="00B061DD">
      <w:pPr>
        <w:rPr>
          <w:sz w:val="16"/>
        </w:rPr>
      </w:pPr>
      <w:r w:rsidRPr="0028592D">
        <w:rPr>
          <w:sz w:val="16"/>
        </w:rPr>
        <w:t>For beef on pasture or rangeland, reductions would be limited to forage quality and management of the grazing areas.</w:t>
      </w:r>
    </w:p>
    <w:p w14:paraId="77591800" w14:textId="77777777" w:rsidR="00B061DD" w:rsidRPr="0028592D" w:rsidRDefault="00B061DD" w:rsidP="00B061DD">
      <w:pPr>
        <w:rPr>
          <w:sz w:val="16"/>
        </w:rPr>
      </w:pPr>
      <w:r w:rsidRPr="0028592D">
        <w:rPr>
          <w:sz w:val="16"/>
        </w:rPr>
        <w:lastRenderedPageBreak/>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2FFAC158" w14:textId="77777777" w:rsidR="00B061DD" w:rsidRPr="0028592D" w:rsidRDefault="00B061DD" w:rsidP="00B061DD">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41D824DC" w14:textId="77777777" w:rsidR="00B061DD" w:rsidRPr="0028592D" w:rsidRDefault="00B061DD" w:rsidP="00B061DD">
      <w:pPr>
        <w:rPr>
          <w:sz w:val="16"/>
        </w:rPr>
      </w:pPr>
      <w:r w:rsidRPr="0028592D">
        <w:rPr>
          <w:sz w:val="16"/>
        </w:rPr>
        <w:t>Using anaerobic digesters to capture and reuse methane</w:t>
      </w:r>
    </w:p>
    <w:p w14:paraId="1C0AE83C" w14:textId="77777777" w:rsidR="00B061DD" w:rsidRPr="0028592D" w:rsidRDefault="00B061DD" w:rsidP="00B061DD">
      <w:pPr>
        <w:rPr>
          <w:sz w:val="16"/>
        </w:rPr>
      </w:pPr>
      <w:r w:rsidRPr="0028592D">
        <w:rPr>
          <w:sz w:val="16"/>
        </w:rPr>
        <w:t>Decreasing storage time in lagoons</w:t>
      </w:r>
    </w:p>
    <w:p w14:paraId="697C173E" w14:textId="77777777" w:rsidR="00B061DD" w:rsidRPr="0028592D" w:rsidRDefault="00B061DD" w:rsidP="00B061DD">
      <w:pPr>
        <w:rPr>
          <w:sz w:val="16"/>
        </w:rPr>
      </w:pPr>
      <w:r w:rsidRPr="0028592D">
        <w:rPr>
          <w:sz w:val="16"/>
        </w:rPr>
        <w:t>Using aerobic lagoons to digest waste</w:t>
      </w:r>
    </w:p>
    <w:p w14:paraId="5894905F" w14:textId="77777777" w:rsidR="00B061DD" w:rsidRPr="0028592D" w:rsidRDefault="00B061DD" w:rsidP="00B061DD">
      <w:pPr>
        <w:rPr>
          <w:sz w:val="16"/>
        </w:rPr>
      </w:pPr>
      <w:r w:rsidRPr="0028592D">
        <w:rPr>
          <w:sz w:val="16"/>
        </w:rPr>
        <w:t>Reducing water content through liquid-solid separation</w:t>
      </w:r>
    </w:p>
    <w:p w14:paraId="56736719" w14:textId="77777777" w:rsidR="00B061DD" w:rsidRPr="0028592D" w:rsidRDefault="00B061DD" w:rsidP="00B061DD">
      <w:pPr>
        <w:rPr>
          <w:sz w:val="16"/>
        </w:rPr>
      </w:pPr>
      <w:r w:rsidRPr="0028592D">
        <w:rPr>
          <w:sz w:val="16"/>
        </w:rPr>
        <w:t>Composting manure. Manure is an asset in regenerative agriculture as green fertilizer and soil amendment.</w:t>
      </w:r>
    </w:p>
    <w:p w14:paraId="24471B13" w14:textId="77777777" w:rsidR="00B061DD" w:rsidRPr="0028592D" w:rsidRDefault="00B061DD" w:rsidP="00B061DD">
      <w:pPr>
        <w:rPr>
          <w:sz w:val="16"/>
        </w:rPr>
      </w:pPr>
      <w:r w:rsidRPr="0028592D">
        <w:rPr>
          <w:sz w:val="16"/>
        </w:rPr>
        <w:t>Journey to Carbon-Neutral Dairy Systems</w:t>
      </w:r>
    </w:p>
    <w:p w14:paraId="56E67E72" w14:textId="77777777" w:rsidR="00B061DD" w:rsidRPr="0028592D" w:rsidRDefault="00B061DD" w:rsidP="00B061DD">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638DAD62" w14:textId="77777777" w:rsidR="00B061DD" w:rsidRPr="0028592D" w:rsidRDefault="00B061DD" w:rsidP="00B061DD">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4D417DDD" w14:textId="77777777" w:rsidR="00B061DD" w:rsidRPr="0028592D" w:rsidRDefault="00B061DD" w:rsidP="00B061DD">
      <w:pPr>
        <w:rPr>
          <w:sz w:val="16"/>
        </w:rPr>
      </w:pPr>
      <w:r w:rsidRPr="0028592D">
        <w:rPr>
          <w:sz w:val="16"/>
        </w:rPr>
        <w:t>Beef Grazing Systems and Greenhouse Gas Neutral Approaches</w:t>
      </w:r>
    </w:p>
    <w:p w14:paraId="64866B63" w14:textId="77777777" w:rsidR="00B061DD" w:rsidRPr="0028592D" w:rsidRDefault="00B061DD" w:rsidP="00B061DD">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13D2A895" w14:textId="77777777" w:rsidR="00B061DD" w:rsidRPr="0028592D" w:rsidRDefault="00B061DD" w:rsidP="00B061DD">
      <w:pPr>
        <w:rPr>
          <w:sz w:val="16"/>
        </w:rPr>
      </w:pPr>
      <w:r w:rsidRPr="0028592D">
        <w:rPr>
          <w:sz w:val="16"/>
        </w:rPr>
        <w:t>Opportunity 4: Crop Production and the Yield Gap</w:t>
      </w:r>
    </w:p>
    <w:p w14:paraId="139A1A06" w14:textId="77777777" w:rsidR="00B061DD" w:rsidRPr="0028592D" w:rsidRDefault="00B061DD" w:rsidP="00B061DD">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19E50D02" w14:textId="77777777" w:rsidR="00B061DD" w:rsidRPr="00346A75" w:rsidRDefault="00B061DD" w:rsidP="00B061DD">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0330BB61" w14:textId="77777777" w:rsidR="00B061DD" w:rsidRPr="0028592D" w:rsidRDefault="00B061DD" w:rsidP="00B061DD">
      <w:pPr>
        <w:rPr>
          <w:sz w:val="16"/>
        </w:rPr>
      </w:pPr>
      <w:r w:rsidRPr="0028592D">
        <w:rPr>
          <w:sz w:val="16"/>
        </w:rPr>
        <w:t xml:space="preserve">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w:t>
      </w:r>
      <w:r w:rsidRPr="0028592D">
        <w:rPr>
          <w:sz w:val="16"/>
        </w:rPr>
        <w:lastRenderedPageBreak/>
        <w:t>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7F912DCF" w14:textId="77777777" w:rsidR="00B061DD" w:rsidRPr="0028592D" w:rsidRDefault="00B061DD" w:rsidP="00B061DD">
      <w:pPr>
        <w:rPr>
          <w:sz w:val="16"/>
        </w:rPr>
      </w:pPr>
      <w:r w:rsidRPr="0028592D">
        <w:rPr>
          <w:sz w:val="16"/>
        </w:rPr>
        <w:t>Combined Practices Offer the Greatest Impact</w:t>
      </w:r>
    </w:p>
    <w:p w14:paraId="7F975988" w14:textId="77777777" w:rsidR="00B061DD" w:rsidRPr="0028592D" w:rsidRDefault="00B061DD" w:rsidP="00B061DD">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6C52A66C" w14:textId="77777777" w:rsidR="00B061DD" w:rsidRPr="0028592D" w:rsidRDefault="00B061DD" w:rsidP="00B061DD">
      <w:pPr>
        <w:rPr>
          <w:sz w:val="12"/>
        </w:rPr>
      </w:pPr>
      <w:r w:rsidRPr="0028592D">
        <w:rPr>
          <w:sz w:val="12"/>
        </w:rPr>
        <w:t>Figure 3: Yield gaps would decrease with increasing implementation of regenerative agricultural practices coupled with improved nitrogen and water practices.</w:t>
      </w:r>
    </w:p>
    <w:p w14:paraId="39C76C5B" w14:textId="77777777" w:rsidR="00B061DD" w:rsidRPr="0028592D" w:rsidRDefault="00B061DD" w:rsidP="00B061DD">
      <w:pPr>
        <w:rPr>
          <w:sz w:val="12"/>
        </w:rPr>
      </w:pPr>
      <w:r w:rsidRPr="0028592D">
        <w:rPr>
          <w:sz w:val="12"/>
        </w:rPr>
        <w:t>Opportunity 5: Efficient Energy Use in Agriculture</w:t>
      </w:r>
    </w:p>
    <w:p w14:paraId="3294A0EC" w14:textId="77777777" w:rsidR="00B061DD" w:rsidRPr="0028592D" w:rsidRDefault="00B061DD" w:rsidP="00B061DD">
      <w:pPr>
        <w:rPr>
          <w:sz w:val="12"/>
        </w:rPr>
      </w:pPr>
      <w:r w:rsidRPr="0028592D">
        <w:rPr>
          <w:sz w:val="12"/>
        </w:rPr>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0AEE4A9D" w14:textId="77777777" w:rsidR="00B061DD" w:rsidRPr="0028592D" w:rsidRDefault="00B061DD" w:rsidP="00B061DD">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72B12A72" w14:textId="77777777" w:rsidR="00B061DD" w:rsidRPr="0028592D" w:rsidRDefault="00B061DD" w:rsidP="00B061DD">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11B64736" w14:textId="77777777" w:rsidR="00B061DD" w:rsidRPr="0028592D" w:rsidRDefault="00B061DD" w:rsidP="00B061DD">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18D69665" w14:textId="77777777" w:rsidR="00B061DD" w:rsidRPr="0028592D" w:rsidRDefault="00B061DD" w:rsidP="00B061DD">
      <w:pPr>
        <w:rPr>
          <w:sz w:val="12"/>
        </w:rPr>
      </w:pPr>
      <w:r w:rsidRPr="0028592D">
        <w:rPr>
          <w:sz w:val="12"/>
        </w:rPr>
        <w:t>A Path to Greenhouse Gas Neutral Agricultural Systems</w:t>
      </w:r>
    </w:p>
    <w:p w14:paraId="7B5467DF" w14:textId="77777777" w:rsidR="00B061DD" w:rsidRPr="0028592D" w:rsidRDefault="00B061DD" w:rsidP="00B061DD">
      <w:pPr>
        <w:rPr>
          <w:sz w:val="12"/>
        </w:rPr>
      </w:pPr>
      <w:r w:rsidRPr="0028592D">
        <w:rPr>
          <w:sz w:val="12"/>
        </w:rPr>
        <w:t>Implementing the practices, summarized here, could result in a GHG neutral or GHG negative U.S. agriculture; thus, providing a roadmap for the world.</w:t>
      </w:r>
    </w:p>
    <w:p w14:paraId="7021C547" w14:textId="77777777" w:rsidR="00B061DD" w:rsidRPr="0028592D" w:rsidRDefault="00B061DD" w:rsidP="00B061DD">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5A9A2AF4" w14:textId="77777777" w:rsidR="00B061DD" w:rsidRPr="0028592D" w:rsidRDefault="00B061DD" w:rsidP="00B061DD">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676EBDB6" w14:textId="77777777" w:rsidR="00B061DD" w:rsidRPr="0028592D" w:rsidRDefault="00B061DD" w:rsidP="00B061DD">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1E70DE9D" w14:textId="77777777" w:rsidR="00B061DD" w:rsidRPr="0028592D" w:rsidRDefault="00B061DD" w:rsidP="00B061DD">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6B18EB4C" w14:textId="77777777" w:rsidR="00B061DD" w:rsidRPr="0028592D" w:rsidRDefault="00B061DD" w:rsidP="00B061DD">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3607C0A4" w14:textId="77777777" w:rsidR="00B061DD" w:rsidRPr="0028592D" w:rsidRDefault="00B061DD" w:rsidP="00B061DD">
      <w:pPr>
        <w:rPr>
          <w:sz w:val="16"/>
        </w:rPr>
      </w:pPr>
      <w:r w:rsidRPr="0028592D">
        <w:rPr>
          <w:sz w:val="16"/>
        </w:rPr>
        <w:t>The barriers to achieving U.S. agricultures potential reduction levels are:</w:t>
      </w:r>
    </w:p>
    <w:p w14:paraId="62761AFC" w14:textId="77777777" w:rsidR="00B061DD" w:rsidRPr="00346A75" w:rsidRDefault="00B061DD" w:rsidP="00B061DD">
      <w:pPr>
        <w:rPr>
          <w:rStyle w:val="StyleUnderline"/>
        </w:rPr>
      </w:pPr>
      <w:r w:rsidRPr="00346A75">
        <w:rPr>
          <w:rStyle w:val="StyleUnderline"/>
        </w:rPr>
        <w:lastRenderedPageBreak/>
        <w:t>Adoption</w:t>
      </w:r>
    </w:p>
    <w:p w14:paraId="67F6135B" w14:textId="77777777" w:rsidR="00B061DD" w:rsidRPr="00346A75" w:rsidRDefault="00B061DD" w:rsidP="00B061DD">
      <w:pPr>
        <w:rPr>
          <w:rStyle w:val="StyleUnderline"/>
        </w:rPr>
      </w:pPr>
      <w:r w:rsidRPr="00346A75">
        <w:rPr>
          <w:rStyle w:val="StyleUnderline"/>
        </w:rPr>
        <w:t>Demonstration of impact across different parts of field and farming areas</w:t>
      </w:r>
    </w:p>
    <w:p w14:paraId="665173C8" w14:textId="77777777" w:rsidR="00B061DD" w:rsidRPr="00346A75" w:rsidRDefault="00B061DD" w:rsidP="00B061DD">
      <w:pPr>
        <w:rPr>
          <w:rStyle w:val="StyleUnderline"/>
        </w:rPr>
      </w:pPr>
      <w:r w:rsidRPr="00346A75">
        <w:rPr>
          <w:rStyle w:val="StyleUnderline"/>
        </w:rPr>
        <w:t>Policy to support practice adoption</w:t>
      </w:r>
    </w:p>
    <w:p w14:paraId="5DD3A4CF" w14:textId="77777777" w:rsidR="00B061DD" w:rsidRPr="0028592D" w:rsidRDefault="00B061DD" w:rsidP="00B061DD">
      <w:pPr>
        <w:rPr>
          <w:sz w:val="16"/>
        </w:rPr>
      </w:pPr>
      <w:r w:rsidRPr="00346A75">
        <w:rPr>
          <w:rStyle w:val="StyleUnderline"/>
        </w:rPr>
        <w:t>Technical support to assist producers in changing crop or animal production systems</w:t>
      </w:r>
      <w:r w:rsidRPr="0028592D">
        <w:rPr>
          <w:sz w:val="16"/>
        </w:rPr>
        <w:t xml:space="preserve"> (Antle and Capalbo, 2023).</w:t>
      </w:r>
    </w:p>
    <w:p w14:paraId="1B667B48" w14:textId="77777777" w:rsidR="00B061DD" w:rsidRPr="0028592D" w:rsidRDefault="00B061DD" w:rsidP="00B061DD">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45944A14" w14:textId="77777777" w:rsidR="00B061DD" w:rsidRPr="0028592D" w:rsidRDefault="00B061DD" w:rsidP="00B061DD">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carbon intensity — </w:t>
      </w:r>
      <w:r w:rsidRPr="00346A75">
        <w:rPr>
          <w:rStyle w:val="StyleUnderline"/>
        </w:rPr>
        <w:t>will continue to advance the evaluation of current and future scenarios across a wide range of settings</w:t>
      </w:r>
      <w:r w:rsidRPr="0028592D">
        <w:rPr>
          <w:sz w:val="16"/>
        </w:rPr>
        <w:t>.</w:t>
      </w:r>
    </w:p>
    <w:p w14:paraId="64EAC1B2" w14:textId="77777777" w:rsidR="00B061DD" w:rsidRPr="00346A75" w:rsidRDefault="00B061DD" w:rsidP="00B061DD">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1D15C11A" w14:textId="77777777" w:rsidR="00B061DD" w:rsidRPr="0028592D" w:rsidRDefault="00B061DD" w:rsidP="00B061DD">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669DCA73" w14:textId="77777777" w:rsidR="00B061DD" w:rsidRPr="0028592D" w:rsidRDefault="00B061DD" w:rsidP="00B061DD">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4E6C8CF8" w14:textId="77777777" w:rsidR="00B061DD" w:rsidRPr="0028592D" w:rsidRDefault="00B061DD" w:rsidP="00B061DD">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3568F537" w14:textId="77777777" w:rsidR="00B061DD" w:rsidRPr="0028592D" w:rsidRDefault="00B061DD" w:rsidP="00B061DD">
      <w:pPr>
        <w:rPr>
          <w:sz w:val="16"/>
        </w:rPr>
      </w:pPr>
      <w:r w:rsidRPr="00346A75">
        <w:rPr>
          <w:rStyle w:val="StyleUnderline"/>
        </w:rPr>
        <w:t>Much remains to be done in each commodity to realize this potential</w:t>
      </w:r>
      <w:r w:rsidRPr="0028592D">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169400C5" w14:textId="77777777" w:rsidR="00B061DD" w:rsidRPr="0028592D" w:rsidRDefault="00B061DD" w:rsidP="00B061DD">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46EE4B79" w14:textId="77777777" w:rsidR="00B061DD" w:rsidRPr="00346A75" w:rsidRDefault="00B061DD" w:rsidP="00B061DD">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3ED24CDB" w14:textId="77777777" w:rsidR="00B061DD" w:rsidRPr="0028592D" w:rsidRDefault="00B061DD" w:rsidP="00B061DD">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(Antle and Capalbo, 2023).</w:t>
      </w:r>
    </w:p>
    <w:p w14:paraId="24DB369E" w14:textId="77777777" w:rsidR="00B061DD" w:rsidRPr="0028592D" w:rsidRDefault="00B061DD" w:rsidP="00B061DD">
      <w:pPr>
        <w:rPr>
          <w:sz w:val="16"/>
        </w:rPr>
      </w:pPr>
      <w:r w:rsidRPr="0028592D">
        <w:rPr>
          <w:sz w:val="16"/>
        </w:rPr>
        <w:lastRenderedPageBreak/>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08CB02B3" w14:textId="77777777" w:rsidR="00B061DD" w:rsidRPr="0028592D" w:rsidRDefault="00B061DD" w:rsidP="00B061DD">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6F334273" w14:textId="77777777" w:rsidR="00B061DD" w:rsidRPr="0028592D" w:rsidRDefault="00B061DD" w:rsidP="00B061DD">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1C89232D" w14:textId="77777777" w:rsidR="00B061DD" w:rsidRPr="0028592D" w:rsidRDefault="00B061DD" w:rsidP="00B061DD">
      <w:pPr>
        <w:rPr>
          <w:sz w:val="16"/>
        </w:rPr>
      </w:pPr>
      <w:r w:rsidRPr="00D47CDC">
        <w:rPr>
          <w:rStyle w:val="StyleUnderline"/>
          <w:highlight w:val="cyan"/>
        </w:rPr>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54173051" w14:textId="77777777" w:rsidR="00B061DD" w:rsidRPr="0028592D" w:rsidRDefault="00B061DD" w:rsidP="00B061DD">
      <w:pPr>
        <w:rPr>
          <w:sz w:val="16"/>
        </w:rPr>
      </w:pPr>
      <w:r w:rsidRPr="0028592D">
        <w:rPr>
          <w:sz w:val="16"/>
        </w:rPr>
        <w:t>Implications for Producers</w:t>
      </w:r>
    </w:p>
    <w:p w14:paraId="18A56B65" w14:textId="77777777" w:rsidR="00B061DD" w:rsidRPr="0028592D" w:rsidRDefault="00B061DD" w:rsidP="00B061DD">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1D15BE9C" w14:textId="77777777" w:rsidR="00B061DD" w:rsidRPr="0028592D" w:rsidRDefault="00B061DD" w:rsidP="00B061DD">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663E33FF" w14:textId="77777777" w:rsidR="00B061DD" w:rsidRPr="0028592D" w:rsidRDefault="00B061DD" w:rsidP="00B061DD">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7B5DA8DB" w14:textId="77777777" w:rsidR="00B061DD" w:rsidRPr="0028592D" w:rsidRDefault="00B061DD" w:rsidP="00B061DD">
      <w:pPr>
        <w:rPr>
          <w:sz w:val="16"/>
        </w:rPr>
      </w:pPr>
      <w:r w:rsidRPr="0028592D">
        <w:rPr>
          <w:sz w:val="16"/>
        </w:rPr>
        <w:t>Moving Forward to a Greenhouse Gas Neutral Agriculture</w:t>
      </w:r>
    </w:p>
    <w:p w14:paraId="5323D6FD" w14:textId="77777777" w:rsidR="00B061DD" w:rsidRPr="0028592D" w:rsidRDefault="00B061DD" w:rsidP="00B061DD">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20FB844D" w14:textId="77777777" w:rsidR="00B061DD" w:rsidRPr="0028592D" w:rsidRDefault="00B061DD" w:rsidP="00B061DD">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6C0F3006" w14:textId="77777777" w:rsidR="00B061DD" w:rsidRPr="0028592D" w:rsidRDefault="00B061DD" w:rsidP="00B061DD">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1DB23CE9" w14:textId="77777777" w:rsidR="00B061DD" w:rsidRPr="00C37327" w:rsidRDefault="00B061DD" w:rsidP="00B061DD">
      <w:pPr>
        <w:pStyle w:val="Heading4"/>
      </w:pPr>
      <w:r>
        <w:lastRenderedPageBreak/>
        <w:t>Absent the plan, climate change</w:t>
      </w:r>
      <w:r w:rsidRPr="00C37327">
        <w:t xml:space="preserve"> causes </w:t>
      </w:r>
      <w:r w:rsidRPr="00F55209">
        <w:rPr>
          <w:u w:val="single"/>
        </w:rPr>
        <w:t>extinction</w:t>
      </w:r>
      <w:r w:rsidRPr="00C37327">
        <w:t xml:space="preserve">. </w:t>
      </w:r>
    </w:p>
    <w:p w14:paraId="59D76B51" w14:textId="77777777" w:rsidR="00B061DD" w:rsidRPr="00C37327" w:rsidRDefault="00B061DD" w:rsidP="00B061DD">
      <w:r w:rsidRPr="00C37327">
        <w:rPr>
          <w:rStyle w:val="Style13ptBold"/>
        </w:rPr>
        <w:t>Spangenberg 25</w:t>
      </w:r>
      <w:r w:rsidRPr="00C37327">
        <w:t xml:space="preserve"> </w:t>
      </w:r>
      <w:r>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Tim Lenton, Professor of Earth Science at University of Exeter, PhD, University of East Anglia.</w:t>
      </w:r>
      <w:r>
        <w:t xml:space="preserve"> </w:t>
      </w:r>
      <w:r w:rsidRPr="00C37327">
        <w:t>Jens-Christian Svenning, Professor in the Department of Bioscience at Aarhus University.</w:t>
      </w:r>
      <w:r>
        <w:t xml:space="preserve"> </w:t>
      </w:r>
      <w:r w:rsidRPr="00C37327">
        <w:t>Marten Scheffer, Professor at Wageningen University.</w:t>
      </w:r>
      <w:r>
        <w:t xml:space="preserve"> </w:t>
      </w:r>
      <w:r w:rsidRPr="00C37327">
        <w:t>Nicole D. Miranda, Professor of Engineering Science at the University of Oxford.</w:t>
      </w:r>
      <w:r>
        <w:t xml:space="preserve"> </w:t>
      </w:r>
      <w:r w:rsidRPr="00C37327">
        <w:t>Jesus Lizana, Associate Professor in Engineering Science at the University of Oxford.</w:t>
      </w:r>
      <w:r>
        <w:t xml:space="preserve"> </w:t>
      </w:r>
      <w:r w:rsidRPr="00C37327">
        <w:t>Sarah Sparrow, Associate Professor in Environmental Impact, University of Oxford.</w:t>
      </w:r>
      <w:r>
        <w:t xml:space="preserve"> </w:t>
      </w:r>
      <w:r w:rsidRPr="00C37327">
        <w:t>Miriam Zachau-Walker,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David C.H. Wallom,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t>]</w:t>
      </w:r>
    </w:p>
    <w:p w14:paraId="383CF6DD" w14:textId="77777777" w:rsidR="00B061DD" w:rsidRPr="00C37327" w:rsidRDefault="00B061DD" w:rsidP="00B061DD">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15D76078" w14:textId="77777777" w:rsidR="00B061DD" w:rsidRPr="00C37327" w:rsidRDefault="00B061DD" w:rsidP="00B061DD">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029C8974" w14:textId="77777777" w:rsidR="00B061DD" w:rsidRPr="00C37327" w:rsidRDefault="00B061DD" w:rsidP="00B061DD">
      <w:pPr>
        <w:rPr>
          <w:sz w:val="12"/>
          <w:szCs w:val="12"/>
        </w:rPr>
      </w:pPr>
      <w:r w:rsidRPr="00C37327">
        <w:rPr>
          <w:sz w:val="12"/>
          <w:szCs w:val="12"/>
        </w:rPr>
        <w:lastRenderedPageBreak/>
        <w:t>Politics</w:t>
      </w:r>
    </w:p>
    <w:p w14:paraId="4A51E0E9" w14:textId="77777777" w:rsidR="00B061DD" w:rsidRPr="00C37327" w:rsidRDefault="00B061DD" w:rsidP="00B061DD">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422E2636" w14:textId="77777777" w:rsidR="00B061DD" w:rsidRPr="00C37327" w:rsidRDefault="00B061DD" w:rsidP="00B061DD">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F7CAEBE" w14:textId="77777777" w:rsidR="00B061DD" w:rsidRPr="00C37327" w:rsidRDefault="00B061DD" w:rsidP="00B061DD">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6D48BA03" w14:textId="77777777" w:rsidR="00B061DD" w:rsidRPr="00C37327" w:rsidRDefault="00B061DD" w:rsidP="00B061DD">
      <w:pPr>
        <w:rPr>
          <w:sz w:val="12"/>
          <w:szCs w:val="12"/>
        </w:rPr>
      </w:pPr>
      <w:r w:rsidRPr="00C37327">
        <w:rPr>
          <w:sz w:val="12"/>
          <w:szCs w:val="12"/>
        </w:rPr>
        <w:t>Consumers</w:t>
      </w:r>
    </w:p>
    <w:p w14:paraId="1A150332" w14:textId="77777777" w:rsidR="00B061DD" w:rsidRPr="00C37327" w:rsidRDefault="00B061DD" w:rsidP="00B061DD">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3328639D" w14:textId="77777777" w:rsidR="00B061DD" w:rsidRPr="00C37327" w:rsidRDefault="00B061DD" w:rsidP="00B061DD">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F825EB2" w14:textId="77777777" w:rsidR="00B061DD" w:rsidRPr="00C37327" w:rsidRDefault="00B061DD" w:rsidP="00B061DD">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37779247" w14:textId="77777777" w:rsidR="00B061DD" w:rsidRPr="00C37327" w:rsidRDefault="00B061DD" w:rsidP="00B061DD">
      <w:pPr>
        <w:rPr>
          <w:sz w:val="12"/>
          <w:szCs w:val="12"/>
        </w:rPr>
      </w:pPr>
      <w:r w:rsidRPr="00C37327">
        <w:rPr>
          <w:sz w:val="12"/>
          <w:szCs w:val="12"/>
        </w:rPr>
        <w:t>Business</w:t>
      </w:r>
    </w:p>
    <w:p w14:paraId="01338FCE" w14:textId="77777777" w:rsidR="00B061DD" w:rsidRPr="00C37327" w:rsidRDefault="00B061DD" w:rsidP="00B061DD">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3220756E" w14:textId="77777777" w:rsidR="00B061DD" w:rsidRPr="00C37327" w:rsidRDefault="00B061DD" w:rsidP="00B061DD">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2245BB28" w14:textId="77777777" w:rsidR="00B061DD" w:rsidRPr="00C37327" w:rsidRDefault="00B061DD" w:rsidP="00B061DD">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829A35D" w14:textId="77777777" w:rsidR="00B061DD" w:rsidRPr="00C37327" w:rsidRDefault="00B061DD" w:rsidP="00B061DD">
      <w:pPr>
        <w:rPr>
          <w:sz w:val="16"/>
          <w:szCs w:val="16"/>
        </w:rPr>
      </w:pPr>
      <w:r w:rsidRPr="00C37327">
        <w:rPr>
          <w:sz w:val="16"/>
          <w:szCs w:val="16"/>
        </w:rPr>
        <w:t>Science</w:t>
      </w:r>
    </w:p>
    <w:p w14:paraId="206D2754" w14:textId="77777777" w:rsidR="00B061DD" w:rsidRPr="00C37327" w:rsidRDefault="00B061DD" w:rsidP="00B061DD">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168A790A" w14:textId="77777777" w:rsidR="00B061DD" w:rsidRPr="00C37327" w:rsidRDefault="00B061DD" w:rsidP="00B061DD">
      <w:pPr>
        <w:rPr>
          <w:sz w:val="12"/>
          <w:szCs w:val="12"/>
        </w:rPr>
      </w:pPr>
      <w:r w:rsidRPr="00C37327">
        <w:rPr>
          <w:sz w:val="12"/>
          <w:szCs w:val="12"/>
        </w:rPr>
        <w:t>2030</w:t>
      </w:r>
    </w:p>
    <w:p w14:paraId="59523EF6" w14:textId="77777777" w:rsidR="00B061DD" w:rsidRPr="00C37327" w:rsidRDefault="00B061DD" w:rsidP="00B061DD">
      <w:pPr>
        <w:rPr>
          <w:sz w:val="12"/>
          <w:szCs w:val="12"/>
        </w:rPr>
      </w:pPr>
      <w:r w:rsidRPr="00C37327">
        <w:rPr>
          <w:sz w:val="12"/>
          <w:szCs w:val="12"/>
        </w:rPr>
        <w:t>Economy and Politics</w:t>
      </w:r>
    </w:p>
    <w:p w14:paraId="43464466" w14:textId="77777777" w:rsidR="00B061DD" w:rsidRPr="00C37327" w:rsidRDefault="00B061DD" w:rsidP="00B061DD">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9BADF82" w14:textId="77777777" w:rsidR="00B061DD" w:rsidRPr="00C37327" w:rsidRDefault="00B061DD" w:rsidP="00B061DD">
      <w:pPr>
        <w:rPr>
          <w:sz w:val="12"/>
          <w:szCs w:val="12"/>
        </w:rPr>
      </w:pPr>
      <w:r w:rsidRPr="00C37327">
        <w:rPr>
          <w:sz w:val="12"/>
          <w:szCs w:val="12"/>
        </w:rPr>
        <w:lastRenderedPageBreak/>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111D71FE" w14:textId="77777777" w:rsidR="00B061DD" w:rsidRPr="00C37327" w:rsidRDefault="00B061DD" w:rsidP="00B061DD">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1AAE92D" w14:textId="77777777" w:rsidR="00B061DD" w:rsidRPr="00C37327" w:rsidRDefault="00B061DD" w:rsidP="00B061DD">
      <w:pPr>
        <w:rPr>
          <w:sz w:val="12"/>
          <w:szCs w:val="12"/>
        </w:rPr>
      </w:pPr>
      <w:r w:rsidRPr="00C37327">
        <w:rPr>
          <w:sz w:val="12"/>
          <w:szCs w:val="12"/>
        </w:rPr>
        <w:t>Society</w:t>
      </w:r>
    </w:p>
    <w:p w14:paraId="04C03D44" w14:textId="77777777" w:rsidR="00B061DD" w:rsidRPr="00C37327" w:rsidRDefault="00B061DD" w:rsidP="00B061DD">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5DFB0BFA" w14:textId="77777777" w:rsidR="00B061DD" w:rsidRPr="00C37327" w:rsidRDefault="00B061DD" w:rsidP="00B061DD">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3077175" w14:textId="77777777" w:rsidR="00B061DD" w:rsidRPr="00C37327" w:rsidRDefault="00B061DD" w:rsidP="00B061DD">
      <w:pPr>
        <w:rPr>
          <w:sz w:val="16"/>
          <w:szCs w:val="16"/>
        </w:rPr>
      </w:pPr>
      <w:r w:rsidRPr="00C37327">
        <w:rPr>
          <w:sz w:val="16"/>
          <w:szCs w:val="16"/>
        </w:rPr>
        <w:t>Climate</w:t>
      </w:r>
    </w:p>
    <w:p w14:paraId="4F983DBD" w14:textId="77777777" w:rsidR="00B061DD" w:rsidRPr="00C37327" w:rsidRDefault="00B061DD" w:rsidP="00B061DD">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1E856A42" w14:textId="77777777" w:rsidR="00B061DD" w:rsidRPr="00C37327" w:rsidRDefault="00B061DD" w:rsidP="00B061DD">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7F4A3459" w14:textId="77777777" w:rsidR="00B061DD" w:rsidRPr="00C37327" w:rsidRDefault="00B061DD" w:rsidP="00B061DD">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5CC73A62" w14:textId="77777777" w:rsidR="00B061DD" w:rsidRPr="00C37327" w:rsidRDefault="00B061DD" w:rsidP="00B061DD">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6217ABC6" w14:textId="77777777" w:rsidR="00B061DD" w:rsidRPr="00C37327" w:rsidRDefault="00B061DD" w:rsidP="00B061DD">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 xml:space="preserve">a </w:t>
      </w:r>
      <w:r w:rsidRPr="00D47CDC">
        <w:rPr>
          <w:rStyle w:val="Emphasis"/>
          <w:highlight w:val="cyan"/>
        </w:rPr>
        <w:lastRenderedPageBreak/>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4125B388" w14:textId="77777777" w:rsidR="00B061DD" w:rsidRPr="00C37327" w:rsidRDefault="00B061DD" w:rsidP="00B061DD">
      <w:pPr>
        <w:rPr>
          <w:sz w:val="16"/>
          <w:szCs w:val="16"/>
        </w:rPr>
      </w:pPr>
      <w:r w:rsidRPr="00C37327">
        <w:rPr>
          <w:sz w:val="16"/>
          <w:szCs w:val="16"/>
        </w:rPr>
        <w:t>Health</w:t>
      </w:r>
    </w:p>
    <w:p w14:paraId="5E6531C2" w14:textId="77777777" w:rsidR="00B061DD" w:rsidRPr="00C37327" w:rsidRDefault="00B061DD" w:rsidP="00B061DD">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6B32D902" w14:textId="77777777" w:rsidR="00B061DD" w:rsidRPr="00C37327" w:rsidRDefault="00B061DD" w:rsidP="00B061DD">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8BC1365" w14:textId="77777777" w:rsidR="00B061DD" w:rsidRPr="00C37327" w:rsidRDefault="00B061DD" w:rsidP="00B061DD">
      <w:pPr>
        <w:rPr>
          <w:sz w:val="16"/>
          <w:szCs w:val="16"/>
        </w:rPr>
      </w:pPr>
      <w:r w:rsidRPr="00C37327">
        <w:rPr>
          <w:sz w:val="16"/>
          <w:szCs w:val="16"/>
        </w:rPr>
        <w:t>2040</w:t>
      </w:r>
    </w:p>
    <w:p w14:paraId="0240D24D" w14:textId="77777777" w:rsidR="00B061DD" w:rsidRPr="00C37327" w:rsidRDefault="00B061DD" w:rsidP="00B061DD">
      <w:pPr>
        <w:rPr>
          <w:sz w:val="16"/>
          <w:szCs w:val="16"/>
        </w:rPr>
      </w:pPr>
      <w:r w:rsidRPr="00C37327">
        <w:rPr>
          <w:sz w:val="16"/>
          <w:szCs w:val="16"/>
        </w:rPr>
        <w:t>Economy</w:t>
      </w:r>
    </w:p>
    <w:p w14:paraId="0BD087D4" w14:textId="77777777" w:rsidR="00B061DD" w:rsidRPr="00C37327" w:rsidRDefault="00B061DD" w:rsidP="00B061DD">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59F777CE" w14:textId="77777777" w:rsidR="00B061DD" w:rsidRPr="00C37327" w:rsidRDefault="00B061DD" w:rsidP="00B061DD">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05BBF59E" w14:textId="77777777" w:rsidR="00B061DD" w:rsidRPr="00C37327" w:rsidRDefault="00B061DD" w:rsidP="00B061DD">
      <w:pPr>
        <w:rPr>
          <w:sz w:val="16"/>
          <w:szCs w:val="16"/>
        </w:rPr>
      </w:pPr>
      <w:r w:rsidRPr="00C37327">
        <w:rPr>
          <w:sz w:val="16"/>
          <w:szCs w:val="16"/>
        </w:rPr>
        <w:t>Consumption</w:t>
      </w:r>
    </w:p>
    <w:p w14:paraId="16CA6626" w14:textId="77777777" w:rsidR="00B061DD" w:rsidRPr="00C37327" w:rsidRDefault="00B061DD" w:rsidP="00B061DD">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w:t>
      </w:r>
      <w:r w:rsidRPr="00C37327">
        <w:rPr>
          <w:sz w:val="16"/>
        </w:rPr>
        <w:lastRenderedPageBreak/>
        <w:t>migrants as they are – wrongly – perceived as competitors for the diminishing consumption space. Consumer dissatisfaction spills over into increasing scepticism regarding the liberal democratic system – an institutional crisis is emerging (Kalke et al, 2024).</w:t>
      </w:r>
    </w:p>
    <w:p w14:paraId="6DBD78AC" w14:textId="77777777" w:rsidR="00B061DD" w:rsidRPr="00C37327" w:rsidRDefault="00B061DD" w:rsidP="00B061DD">
      <w:pPr>
        <w:rPr>
          <w:sz w:val="16"/>
          <w:szCs w:val="16"/>
        </w:rPr>
      </w:pPr>
      <w:r w:rsidRPr="00C37327">
        <w:rPr>
          <w:sz w:val="16"/>
          <w:szCs w:val="16"/>
        </w:rPr>
        <w:t>Politics</w:t>
      </w:r>
    </w:p>
    <w:p w14:paraId="18CB5985" w14:textId="77777777" w:rsidR="00B061DD" w:rsidRPr="00C37327" w:rsidRDefault="00B061DD" w:rsidP="00B061DD">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4C360088" w14:textId="77777777" w:rsidR="00B061DD" w:rsidRPr="00C37327" w:rsidRDefault="00B061DD" w:rsidP="00B061DD">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4EBF4A9B" w14:textId="77777777" w:rsidR="00B061DD" w:rsidRPr="00C37327" w:rsidRDefault="00B061DD" w:rsidP="00B061DD">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1B9DF70D" w14:textId="77777777" w:rsidR="00B061DD" w:rsidRPr="00C37327" w:rsidRDefault="00B061DD" w:rsidP="00B061DD">
      <w:pPr>
        <w:rPr>
          <w:sz w:val="16"/>
          <w:szCs w:val="16"/>
        </w:rPr>
      </w:pPr>
      <w:r w:rsidRPr="00C37327">
        <w:rPr>
          <w:sz w:val="16"/>
          <w:szCs w:val="16"/>
        </w:rPr>
        <w:t>2050</w:t>
      </w:r>
    </w:p>
    <w:p w14:paraId="161B5FED" w14:textId="77777777" w:rsidR="00B061DD" w:rsidRPr="00C37327" w:rsidRDefault="00B061DD" w:rsidP="00B061DD">
      <w:pPr>
        <w:rPr>
          <w:sz w:val="16"/>
          <w:szCs w:val="16"/>
        </w:rPr>
      </w:pPr>
      <w:r w:rsidRPr="00C37327">
        <w:rPr>
          <w:sz w:val="16"/>
          <w:szCs w:val="16"/>
        </w:rPr>
        <w:t>Rising temperature, rising sea levels, rising migration</w:t>
      </w:r>
    </w:p>
    <w:p w14:paraId="333BD566" w14:textId="77777777" w:rsidR="00B061DD" w:rsidRPr="00C37327" w:rsidRDefault="00B061DD" w:rsidP="00B061DD">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r w:rsidRPr="00C37327">
        <w:rPr>
          <w:rStyle w:val="StyleUnderline"/>
        </w:rPr>
        <w:t>C over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19767CC7" w14:textId="77777777" w:rsidR="00B061DD" w:rsidRPr="00C37327" w:rsidRDefault="00B061DD" w:rsidP="00B061DD">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19DA626" w14:textId="77777777" w:rsidR="00B061DD" w:rsidRPr="00C37327" w:rsidRDefault="00B061DD" w:rsidP="00B061DD">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47FBE110" w14:textId="77777777" w:rsidR="00B061DD" w:rsidRPr="00C37327" w:rsidRDefault="00B061DD" w:rsidP="00B061DD">
      <w:pPr>
        <w:rPr>
          <w:sz w:val="16"/>
          <w:szCs w:val="16"/>
        </w:rPr>
      </w:pPr>
      <w:r w:rsidRPr="00C37327">
        <w:rPr>
          <w:sz w:val="16"/>
          <w:szCs w:val="16"/>
        </w:rPr>
        <w:t>Freshwater scarcity</w:t>
      </w:r>
    </w:p>
    <w:p w14:paraId="24F5F3D0" w14:textId="77777777" w:rsidR="00B061DD" w:rsidRPr="00C37327" w:rsidRDefault="00B061DD" w:rsidP="00B061DD">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w:t>
      </w:r>
      <w:r w:rsidRPr="00C37327">
        <w:rPr>
          <w:sz w:val="16"/>
        </w:rPr>
        <w:lastRenderedPageBreak/>
        <w:t xml:space="preserve">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0A97339B" w14:textId="77777777" w:rsidR="00B061DD" w:rsidRPr="00C37327" w:rsidRDefault="00B061DD" w:rsidP="00B061DD">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D47CDC">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65A367E5" w14:textId="77777777" w:rsidR="00B061DD" w:rsidRPr="00C37327" w:rsidRDefault="00B061DD" w:rsidP="00B061DD">
      <w:pPr>
        <w:rPr>
          <w:sz w:val="16"/>
          <w:szCs w:val="16"/>
        </w:rPr>
      </w:pPr>
      <w:r w:rsidRPr="00C37327">
        <w:rPr>
          <w:sz w:val="16"/>
          <w:szCs w:val="16"/>
        </w:rPr>
        <w:t>Food (in)security</w:t>
      </w:r>
    </w:p>
    <w:p w14:paraId="48D5AAEF" w14:textId="77777777" w:rsidR="00B061DD" w:rsidRPr="00C37327" w:rsidRDefault="00B061DD" w:rsidP="00B061DD">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480B7E7F" w14:textId="77777777" w:rsidR="00B061DD" w:rsidRPr="00C37327" w:rsidRDefault="00B061DD" w:rsidP="00B061DD">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C00A8A6" w14:textId="77777777" w:rsidR="00B061DD" w:rsidRPr="00C37327" w:rsidRDefault="00B061DD" w:rsidP="00B061DD">
      <w:pPr>
        <w:rPr>
          <w:sz w:val="16"/>
          <w:szCs w:val="16"/>
        </w:rPr>
      </w:pPr>
      <w:r w:rsidRPr="00C37327">
        <w:rPr>
          <w:sz w:val="16"/>
          <w:szCs w:val="16"/>
        </w:rPr>
        <w:t>Health</w:t>
      </w:r>
    </w:p>
    <w:p w14:paraId="4052D254" w14:textId="77777777" w:rsidR="00B061DD" w:rsidRPr="00C37327" w:rsidRDefault="00B061DD" w:rsidP="00B061DD">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445BBB41" w14:textId="77777777" w:rsidR="00B061DD" w:rsidRPr="00C37327" w:rsidRDefault="00B061DD" w:rsidP="00B061DD">
      <w:pPr>
        <w:rPr>
          <w:sz w:val="16"/>
          <w:szCs w:val="16"/>
        </w:rPr>
      </w:pPr>
      <w:r w:rsidRPr="00C37327">
        <w:rPr>
          <w:sz w:val="16"/>
          <w:szCs w:val="16"/>
        </w:rPr>
        <w:t>Alternative scenario for Europe (other regions unaffected)</w:t>
      </w:r>
    </w:p>
    <w:p w14:paraId="0E2B852F" w14:textId="77777777" w:rsidR="00B061DD" w:rsidRPr="00C37327" w:rsidRDefault="00B061DD" w:rsidP="00B061DD">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6A10403" w14:textId="77777777" w:rsidR="00B061DD" w:rsidRPr="00C37327" w:rsidRDefault="00B061DD" w:rsidP="00B061DD">
      <w:pPr>
        <w:rPr>
          <w:sz w:val="16"/>
          <w:szCs w:val="16"/>
        </w:rPr>
      </w:pPr>
      <w:r w:rsidRPr="00C37327">
        <w:rPr>
          <w:sz w:val="16"/>
          <w:szCs w:val="16"/>
        </w:rPr>
        <w:t>2070</w:t>
      </w:r>
    </w:p>
    <w:p w14:paraId="5A23B9CF" w14:textId="77777777" w:rsidR="00B061DD" w:rsidRPr="00C37327" w:rsidRDefault="00B061DD" w:rsidP="00B061DD">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problem, but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w:t>
      </w:r>
      <w:r w:rsidRPr="00C37327">
        <w:rPr>
          <w:sz w:val="16"/>
        </w:rPr>
        <w:lastRenderedPageBreak/>
        <w:t xml:space="preserve">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279C286C" w14:textId="77777777" w:rsidR="00B061DD" w:rsidRPr="00C37327" w:rsidRDefault="00B061DD" w:rsidP="00B061DD">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2CC77221" w14:textId="77777777" w:rsidR="00B061DD" w:rsidRPr="00C37327" w:rsidRDefault="00B061DD" w:rsidP="00B061DD">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7A722CFC" w14:textId="77777777" w:rsidR="00B061DD" w:rsidRPr="00F55209" w:rsidRDefault="00B061DD" w:rsidP="00B061DD">
      <w:pPr>
        <w:pStyle w:val="Heading4"/>
      </w:pPr>
      <w:r w:rsidRPr="00F55209">
        <w:rPr>
          <w:u w:val="single"/>
        </w:rPr>
        <w:t>Every degree</w:t>
      </w:r>
      <w:r>
        <w:t xml:space="preserve"> of climate abatement </w:t>
      </w:r>
      <w:r>
        <w:rPr>
          <w:u w:val="single"/>
        </w:rPr>
        <w:t>matters</w:t>
      </w:r>
      <w:r>
        <w:t>.</w:t>
      </w:r>
    </w:p>
    <w:p w14:paraId="0934A6F4" w14:textId="77777777" w:rsidR="00B061DD" w:rsidRPr="00102D3B" w:rsidRDefault="00B061DD" w:rsidP="00B061DD">
      <w:r w:rsidRPr="00102D3B">
        <w:t xml:space="preserve">William J. </w:t>
      </w:r>
      <w:r w:rsidRPr="00102D3B">
        <w:rPr>
          <w:rStyle w:val="Style13ptBold"/>
        </w:rPr>
        <w:t>Ripple et al. 23</w:t>
      </w:r>
      <w:r w:rsidRPr="00102D3B">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43F5853B" w14:textId="77777777" w:rsidR="00B061DD" w:rsidRPr="00102D3B" w:rsidRDefault="00B061DD" w:rsidP="00B061DD">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3D04F0D1" w14:textId="77777777" w:rsidR="00B061DD" w:rsidRPr="00102D3B" w:rsidRDefault="00B061DD" w:rsidP="00B061DD">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climate change</w:t>
      </w:r>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0197473D" w14:textId="77777777" w:rsidR="00B061DD" w:rsidRPr="00102D3B" w:rsidRDefault="00B061DD" w:rsidP="00B061DD">
      <w:pPr>
        <w:rPr>
          <w:sz w:val="16"/>
        </w:rPr>
      </w:pPr>
      <w:r w:rsidRPr="00102D3B">
        <w:rPr>
          <w:sz w:val="16"/>
        </w:rPr>
        <w:t>Climate-related all-time records</w:t>
      </w:r>
    </w:p>
    <w:p w14:paraId="2394A350" w14:textId="77777777" w:rsidR="00B061DD" w:rsidRPr="00102D3B" w:rsidRDefault="00B061DD" w:rsidP="00B061DD">
      <w:pPr>
        <w:rPr>
          <w:sz w:val="16"/>
        </w:rPr>
      </w:pPr>
      <w:r w:rsidRPr="00351B95">
        <w:rPr>
          <w:sz w:val="16"/>
        </w:rPr>
        <w:lastRenderedPageBreak/>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1849F7BA" w14:textId="77777777" w:rsidR="00B061DD" w:rsidRPr="00102D3B" w:rsidRDefault="00B061DD" w:rsidP="00B061DD">
      <w:r w:rsidRPr="00102D3B">
        <w:rPr>
          <w:noProof/>
        </w:rPr>
        <w:drawing>
          <wp:inline distT="0" distB="0" distL="0" distR="0" wp14:anchorId="4324C876" wp14:editId="752B2D2F">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68B15A5F" w14:textId="77777777" w:rsidR="00B061DD" w:rsidRPr="00102D3B" w:rsidRDefault="00B061DD" w:rsidP="00B061DD">
      <w:pPr>
        <w:rPr>
          <w:sz w:val="16"/>
        </w:rPr>
      </w:pPr>
      <w:r w:rsidRPr="00102D3B">
        <w:rPr>
          <w:sz w:val="16"/>
        </w:rPr>
        <w:t>Figure 1.</w:t>
      </w:r>
    </w:p>
    <w:p w14:paraId="76E4CEC1" w14:textId="77777777" w:rsidR="00B061DD" w:rsidRPr="00977986" w:rsidRDefault="00B061DD" w:rsidP="00B061DD">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42DCBB59" w14:textId="77777777" w:rsidR="00B061DD" w:rsidRPr="00351B95" w:rsidRDefault="00B061DD" w:rsidP="00B061DD">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w:t>
      </w:r>
      <w:r w:rsidRPr="00351B95">
        <w:rPr>
          <w:sz w:val="16"/>
        </w:rPr>
        <w:lastRenderedPageBreak/>
        <w:t xml:space="preserve">rise. Even more striking are the enormous margins by which 2023 conditions are exceeding past extremes (figure 1). Similarly, on 7 July 2023, </w:t>
      </w:r>
      <w:r w:rsidRPr="00351B95">
        <w:rPr>
          <w:rStyle w:val="Emphasis"/>
        </w:rPr>
        <w:t>Antarctic</w:t>
      </w:r>
      <w:r w:rsidRPr="00351B95">
        <w:rPr>
          <w:rStyle w:val="StyleUnderline"/>
        </w:rPr>
        <w:t xml:space="preserve"> sea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290C1B20" w14:textId="77777777" w:rsidR="00B061DD" w:rsidRPr="00102D3B" w:rsidRDefault="00B061DD" w:rsidP="00B061DD">
      <w:pPr>
        <w:rPr>
          <w:sz w:val="16"/>
        </w:rPr>
      </w:pPr>
      <w:r w:rsidRPr="00351B95">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Lenton et al. 2023).</w:t>
      </w:r>
    </w:p>
    <w:p w14:paraId="507973A4" w14:textId="77777777" w:rsidR="00B061DD" w:rsidRPr="00102D3B" w:rsidRDefault="00B061DD" w:rsidP="00B061DD">
      <w:pPr>
        <w:rPr>
          <w:sz w:val="16"/>
        </w:rPr>
      </w:pPr>
      <w:r w:rsidRPr="00102D3B">
        <w:rPr>
          <w:sz w:val="16"/>
        </w:rPr>
        <w:t>Recent trends in planetary vital signs</w:t>
      </w:r>
    </w:p>
    <w:p w14:paraId="5E562C53" w14:textId="77777777" w:rsidR="00B061DD" w:rsidRPr="00102D3B" w:rsidRDefault="00B061DD" w:rsidP="00B061DD">
      <w:pPr>
        <w:rPr>
          <w:sz w:val="16"/>
        </w:rPr>
      </w:pPr>
      <w:r w:rsidRPr="00102D3B">
        <w:rPr>
          <w:sz w:val="16"/>
        </w:rPr>
        <w:t xml:space="preserve">On the basis of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2AEF4C83" w14:textId="77777777" w:rsidR="00B061DD" w:rsidRPr="00102D3B" w:rsidRDefault="00B061DD" w:rsidP="00B061DD">
      <w:pPr>
        <w:rPr>
          <w:sz w:val="16"/>
        </w:rPr>
      </w:pPr>
      <w:r w:rsidRPr="00102D3B">
        <w:rPr>
          <w:noProof/>
          <w:sz w:val="16"/>
        </w:rPr>
        <w:drawing>
          <wp:inline distT="0" distB="0" distL="0" distR="0" wp14:anchorId="14714782" wp14:editId="58D0FB33">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395707B2" w14:textId="77777777" w:rsidR="00B061DD" w:rsidRPr="00102D3B" w:rsidRDefault="00B061DD" w:rsidP="00B061DD">
      <w:pPr>
        <w:rPr>
          <w:sz w:val="16"/>
        </w:rPr>
      </w:pPr>
      <w:r w:rsidRPr="00102D3B">
        <w:rPr>
          <w:sz w:val="16"/>
        </w:rPr>
        <w:t>Figure 2.</w:t>
      </w:r>
    </w:p>
    <w:p w14:paraId="5ACF03CA" w14:textId="77777777" w:rsidR="00B061DD" w:rsidRPr="00102D3B" w:rsidRDefault="00B061DD" w:rsidP="00B061DD">
      <w:pPr>
        <w:rPr>
          <w:sz w:val="16"/>
        </w:rPr>
      </w:pPr>
      <w:r w:rsidRPr="00102D3B">
        <w:rPr>
          <w:sz w:val="16"/>
        </w:rPr>
        <w:lastRenderedPageBreak/>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52D14B33" w14:textId="77777777" w:rsidR="00B061DD" w:rsidRPr="00102D3B" w:rsidRDefault="00B061DD" w:rsidP="00B061DD">
      <w:pPr>
        <w:rPr>
          <w:sz w:val="16"/>
        </w:rPr>
      </w:pPr>
      <w:r w:rsidRPr="00102D3B">
        <w:rPr>
          <w:noProof/>
          <w:sz w:val="16"/>
        </w:rPr>
        <w:drawing>
          <wp:inline distT="0" distB="0" distL="0" distR="0" wp14:anchorId="6441BD79" wp14:editId="490EC504">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423ED62B" w14:textId="77777777" w:rsidR="00B061DD" w:rsidRPr="00102D3B" w:rsidRDefault="00B061DD" w:rsidP="00B061DD">
      <w:pPr>
        <w:rPr>
          <w:sz w:val="16"/>
        </w:rPr>
      </w:pPr>
      <w:r w:rsidRPr="00102D3B">
        <w:rPr>
          <w:sz w:val="16"/>
        </w:rPr>
        <w:t>Figure 3.</w:t>
      </w:r>
    </w:p>
    <w:p w14:paraId="7FAB0603" w14:textId="77777777" w:rsidR="00B061DD" w:rsidRPr="00102D3B" w:rsidRDefault="00B061DD" w:rsidP="00B061DD">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5F128B7D" w14:textId="77777777" w:rsidR="00B061DD" w:rsidRPr="001D6A6B" w:rsidRDefault="00B061DD" w:rsidP="00B061DD">
      <w:pPr>
        <w:rPr>
          <w:sz w:val="16"/>
        </w:rPr>
      </w:pPr>
      <w:r w:rsidRPr="00102D3B">
        <w:rPr>
          <w:sz w:val="16"/>
        </w:rPr>
        <w:t>Energy</w:t>
      </w:r>
    </w:p>
    <w:p w14:paraId="657E118D" w14:textId="77777777" w:rsidR="00B061DD" w:rsidRPr="001D6A6B" w:rsidRDefault="00B061DD" w:rsidP="00B061DD">
      <w:pPr>
        <w:rPr>
          <w:sz w:val="16"/>
        </w:rPr>
      </w:pPr>
      <w:r w:rsidRPr="001D6A6B">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30743194" w14:textId="77777777" w:rsidR="00B061DD" w:rsidRPr="001D6A6B" w:rsidRDefault="00B061DD" w:rsidP="00B061DD">
      <w:pPr>
        <w:rPr>
          <w:sz w:val="16"/>
        </w:rPr>
      </w:pPr>
      <w:r w:rsidRPr="001D6A6B">
        <w:rPr>
          <w:sz w:val="16"/>
        </w:rPr>
        <w:lastRenderedPageBreak/>
        <w:t>Forests</w:t>
      </w:r>
    </w:p>
    <w:p w14:paraId="749ECF0F" w14:textId="77777777" w:rsidR="00B061DD" w:rsidRPr="001D6A6B" w:rsidRDefault="00B061DD" w:rsidP="00B061DD">
      <w:pPr>
        <w:rPr>
          <w:sz w:val="16"/>
        </w:rPr>
      </w:pPr>
      <w:r w:rsidRPr="001D6A6B">
        <w:rPr>
          <w:sz w:val="16"/>
        </w:rPr>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0B7A598E" w14:textId="77777777" w:rsidR="00B061DD" w:rsidRPr="001D6A6B" w:rsidRDefault="00B061DD" w:rsidP="00B061DD">
      <w:pPr>
        <w:rPr>
          <w:sz w:val="16"/>
        </w:rPr>
      </w:pPr>
      <w:r w:rsidRPr="001D6A6B">
        <w:rPr>
          <w:sz w:val="16"/>
        </w:rPr>
        <w:t>Global mean greenhouse gases and temperature</w:t>
      </w:r>
    </w:p>
    <w:p w14:paraId="6FCA4DA9" w14:textId="77777777" w:rsidR="00B061DD" w:rsidRPr="00102D3B" w:rsidRDefault="00B061DD" w:rsidP="00B061DD">
      <w:pPr>
        <w:rPr>
          <w:sz w:val="16"/>
        </w:rPr>
      </w:pPr>
      <w:r w:rsidRPr="001D6A6B">
        <w:rPr>
          <w:sz w:val="16"/>
        </w:rPr>
        <w:t xml:space="preserve">On the basis of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3F124BA0" w14:textId="77777777" w:rsidR="00B061DD" w:rsidRPr="00102D3B" w:rsidRDefault="00B061DD" w:rsidP="00B061DD">
      <w:pPr>
        <w:rPr>
          <w:sz w:val="16"/>
        </w:rPr>
      </w:pPr>
      <w:r w:rsidRPr="00102D3B">
        <w:rPr>
          <w:sz w:val="16"/>
        </w:rPr>
        <w:t>Oceans and ice</w:t>
      </w:r>
    </w:p>
    <w:p w14:paraId="3BEBFCF0" w14:textId="77777777" w:rsidR="00B061DD" w:rsidRPr="00102D3B" w:rsidRDefault="00B061DD" w:rsidP="00B061DD">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xml:space="preserve">, possibly between 2025 and 2095 (Ditlevsen and Ditlevsen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6753456C" w14:textId="77777777" w:rsidR="00B061DD" w:rsidRPr="00102D3B" w:rsidRDefault="00B061DD" w:rsidP="00B061DD">
      <w:pPr>
        <w:rPr>
          <w:sz w:val="16"/>
        </w:rPr>
      </w:pPr>
      <w:r w:rsidRPr="00102D3B">
        <w:rPr>
          <w:sz w:val="16"/>
        </w:rPr>
        <w:t>Climate impacts and extreme weather</w:t>
      </w:r>
    </w:p>
    <w:p w14:paraId="009B2FF5" w14:textId="77777777" w:rsidR="00B061DD" w:rsidRPr="00102D3B" w:rsidRDefault="00B061DD" w:rsidP="00B061DD">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5C8B76CF" w14:textId="77777777" w:rsidR="00B061DD" w:rsidRPr="00102D3B" w:rsidRDefault="00B061DD" w:rsidP="00B061DD">
      <w:pPr>
        <w:rPr>
          <w:sz w:val="16"/>
        </w:rPr>
      </w:pPr>
      <w:r w:rsidRPr="00102D3B">
        <w:rPr>
          <w:sz w:val="16"/>
        </w:rPr>
        <w:t>&lt;&lt;FIGURE 4 OMITTED&gt;&gt;</w:t>
      </w:r>
    </w:p>
    <w:p w14:paraId="6D59D4DD" w14:textId="77777777" w:rsidR="00B061DD" w:rsidRPr="00102D3B" w:rsidRDefault="00B061DD" w:rsidP="00B061DD">
      <w:pPr>
        <w:rPr>
          <w:sz w:val="16"/>
        </w:rPr>
      </w:pPr>
      <w:r w:rsidRPr="00102D3B">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2A481CA5" w14:textId="77777777" w:rsidR="00B061DD" w:rsidRPr="00102D3B" w:rsidRDefault="00B061DD" w:rsidP="00B061DD">
      <w:pPr>
        <w:rPr>
          <w:sz w:val="16"/>
        </w:rPr>
      </w:pPr>
      <w:r w:rsidRPr="00102D3B">
        <w:rPr>
          <w:sz w:val="16"/>
        </w:rPr>
        <w:t>&lt;&lt;TABLE 1 OMITTED&gt;&gt;</w:t>
      </w:r>
    </w:p>
    <w:p w14:paraId="2B7FB13F" w14:textId="77777777" w:rsidR="00B061DD" w:rsidRPr="00102D3B" w:rsidRDefault="00B061DD" w:rsidP="00B061DD">
      <w:pPr>
        <w:rPr>
          <w:sz w:val="16"/>
        </w:rPr>
      </w:pPr>
      <w:r w:rsidRPr="00102D3B">
        <w:rPr>
          <w:sz w:val="16"/>
        </w:rPr>
        <w:t>Scientists’ warning recommendations</w:t>
      </w:r>
    </w:p>
    <w:p w14:paraId="5CBF866A" w14:textId="77777777" w:rsidR="00B061DD" w:rsidRPr="00102D3B" w:rsidRDefault="00B061DD" w:rsidP="00B061DD">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3A948A1E" w14:textId="77777777" w:rsidR="00B061DD" w:rsidRPr="00102D3B" w:rsidRDefault="00B061DD" w:rsidP="00B061DD">
      <w:pPr>
        <w:rPr>
          <w:sz w:val="16"/>
        </w:rPr>
      </w:pPr>
      <w:r w:rsidRPr="00102D3B">
        <w:rPr>
          <w:sz w:val="16"/>
        </w:rPr>
        <w:t>Economics</w:t>
      </w:r>
    </w:p>
    <w:p w14:paraId="6F83732B" w14:textId="77777777" w:rsidR="00B061DD" w:rsidRPr="00102D3B" w:rsidRDefault="00B061DD" w:rsidP="00B061DD">
      <w:pPr>
        <w:rPr>
          <w:sz w:val="16"/>
        </w:rPr>
      </w:pPr>
      <w:r w:rsidRPr="00102D3B">
        <w:rPr>
          <w:sz w:val="16"/>
        </w:rPr>
        <w:lastRenderedPageBreak/>
        <w:t>Economic growth, as it is conventionally pursued, is unlikely to allow us to achieve our social, climate, and biodiversity goals. The fundamental challenge lies in the difficulty of decoupling economic growth from harmful environmental impacts (figure 5a). Although technological 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20E62365" w14:textId="77777777" w:rsidR="00B061DD" w:rsidRPr="00102D3B" w:rsidRDefault="00B061DD" w:rsidP="00B061DD">
      <w:pPr>
        <w:rPr>
          <w:sz w:val="16"/>
        </w:rPr>
      </w:pPr>
      <w:r w:rsidRPr="00102D3B">
        <w:rPr>
          <w:noProof/>
          <w:sz w:val="16"/>
        </w:rPr>
        <w:drawing>
          <wp:inline distT="0" distB="0" distL="0" distR="0" wp14:anchorId="56A9002C" wp14:editId="2C786A08">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37E8AD63" w14:textId="77777777" w:rsidR="00B061DD" w:rsidRPr="00102D3B" w:rsidRDefault="00B061DD" w:rsidP="00B061DD">
      <w:pPr>
        <w:rPr>
          <w:sz w:val="16"/>
        </w:rPr>
      </w:pPr>
      <w:r w:rsidRPr="00102D3B">
        <w:rPr>
          <w:sz w:val="16"/>
        </w:rPr>
        <w:t>Figure 5.</w:t>
      </w:r>
    </w:p>
    <w:p w14:paraId="745084AE" w14:textId="77777777" w:rsidR="00B061DD" w:rsidRPr="00102D3B" w:rsidRDefault="00B061DD" w:rsidP="00B061DD">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4FFEFF9F" w14:textId="77777777" w:rsidR="00B061DD" w:rsidRPr="00102D3B" w:rsidRDefault="00B061DD" w:rsidP="00B061DD">
      <w:pPr>
        <w:rPr>
          <w:sz w:val="16"/>
        </w:rPr>
      </w:pPr>
      <w:r w:rsidRPr="00102D3B">
        <w:rPr>
          <w:sz w:val="16"/>
        </w:rPr>
        <w:t>Stopping warming</w:t>
      </w:r>
    </w:p>
    <w:p w14:paraId="04A14CB5" w14:textId="77777777" w:rsidR="00B061DD" w:rsidRPr="00102D3B" w:rsidRDefault="00B061DD" w:rsidP="00B061DD">
      <w:pPr>
        <w:rPr>
          <w:sz w:val="16"/>
        </w:rPr>
      </w:pPr>
      <w:r w:rsidRPr="00102D3B">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w:t>
      </w:r>
      <w:r w:rsidRPr="00102D3B">
        <w:rPr>
          <w:sz w:val="16"/>
        </w:rPr>
        <w:lastRenderedPageBreak/>
        <w:t>from fossil fuels and land-use change and increasing carbon sequestration with nature-based climate solutions. However, it is crucial to explore other possible strategies to efficiently remove additional carbon dioxide, which can contribute to long-term planetary cooling. Negative 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3B087C58" w14:textId="77777777" w:rsidR="00B061DD" w:rsidRPr="00102D3B" w:rsidRDefault="00B061DD" w:rsidP="00B061DD">
      <w:pPr>
        <w:rPr>
          <w:sz w:val="16"/>
        </w:rPr>
      </w:pPr>
      <w:r w:rsidRPr="00102D3B">
        <w:rPr>
          <w:sz w:val="16"/>
        </w:rPr>
        <w:t>Stopping coal consumption</w:t>
      </w:r>
    </w:p>
    <w:p w14:paraId="4F970579" w14:textId="77777777" w:rsidR="00B061DD" w:rsidRPr="00102D3B" w:rsidRDefault="00B061DD" w:rsidP="00B061DD">
      <w:pPr>
        <w:rPr>
          <w:sz w:val="16"/>
        </w:rPr>
      </w:pPr>
      <w:r w:rsidRPr="00102D3B">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6FB9D410" w14:textId="77777777" w:rsidR="00B061DD" w:rsidRPr="00102D3B" w:rsidRDefault="00B061DD" w:rsidP="00B061DD">
      <w:pPr>
        <w:rPr>
          <w:sz w:val="16"/>
        </w:rPr>
      </w:pPr>
      <w:r w:rsidRPr="00102D3B">
        <w:rPr>
          <w:sz w:val="16"/>
        </w:rPr>
        <w:t>Feedback loops</w:t>
      </w:r>
    </w:p>
    <w:p w14:paraId="4709533D" w14:textId="77777777" w:rsidR="00B061DD" w:rsidRPr="00102D3B" w:rsidRDefault="00B061DD" w:rsidP="00B061DD">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4BCB1484" w14:textId="77777777" w:rsidR="00B061DD" w:rsidRPr="00102D3B" w:rsidRDefault="00B061DD" w:rsidP="00B061DD">
      <w:pPr>
        <w:rPr>
          <w:sz w:val="16"/>
        </w:rPr>
      </w:pPr>
      <w:r w:rsidRPr="00102D3B">
        <w:rPr>
          <w:sz w:val="16"/>
        </w:rPr>
        <w:t>Food security and undernourishment</w:t>
      </w:r>
    </w:p>
    <w:p w14:paraId="48DEDF20" w14:textId="77777777" w:rsidR="00B061DD" w:rsidRPr="00102D3B" w:rsidRDefault="00B061DD" w:rsidP="00B061DD">
      <w:pPr>
        <w:rPr>
          <w:sz w:val="16"/>
        </w:rPr>
      </w:pPr>
      <w:r w:rsidRPr="00102D3B">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292299EE" w14:textId="77777777" w:rsidR="00B061DD" w:rsidRPr="00102D3B" w:rsidRDefault="00B061DD" w:rsidP="00B061DD">
      <w:pPr>
        <w:rPr>
          <w:sz w:val="16"/>
        </w:rPr>
      </w:pPr>
      <w:r w:rsidRPr="00102D3B">
        <w:rPr>
          <w:sz w:val="16"/>
        </w:rPr>
        <w:t>Justice</w:t>
      </w:r>
    </w:p>
    <w:p w14:paraId="2F7807FE" w14:textId="77777777" w:rsidR="00B061DD" w:rsidRPr="00102D3B" w:rsidRDefault="00B061DD" w:rsidP="00B061DD">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2AD76E85" w14:textId="77777777" w:rsidR="00B061DD" w:rsidRPr="00102D3B" w:rsidRDefault="00B061DD" w:rsidP="00B061DD">
      <w:pPr>
        <w:rPr>
          <w:sz w:val="16"/>
        </w:rPr>
      </w:pPr>
      <w:r w:rsidRPr="00102D3B">
        <w:rPr>
          <w:sz w:val="16"/>
        </w:rPr>
        <w:t>Conclusions</w:t>
      </w:r>
    </w:p>
    <w:p w14:paraId="25B7B697" w14:textId="77777777" w:rsidR="00B061DD" w:rsidRPr="00102D3B" w:rsidRDefault="00B061DD" w:rsidP="00B061DD">
      <w:pPr>
        <w:rPr>
          <w:sz w:val="16"/>
        </w:rPr>
      </w:pPr>
      <w:r w:rsidRPr="00102D3B">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13E48345" w14:textId="77777777" w:rsidR="00B061DD" w:rsidRPr="00102D3B" w:rsidRDefault="00B061DD" w:rsidP="00B061DD">
      <w:pPr>
        <w:rPr>
          <w:sz w:val="16"/>
        </w:rPr>
      </w:pPr>
      <w:r w:rsidRPr="00102D3B">
        <w:rPr>
          <w:sz w:val="16"/>
        </w:rPr>
        <w:lastRenderedPageBreak/>
        <w:t xml:space="preserve">To address the overexploitation of our planet, we challenge </w:t>
      </w:r>
      <w:r w:rsidRPr="00977986">
        <w:rPr>
          <w:sz w:val="16"/>
        </w:rPr>
        <w:t xml:space="preserve">the prevailing notion of endless growth and overconsumption by rich countries and individuals as unsustainable and unjust (Rockström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408C9B53" w14:textId="77777777" w:rsidR="00B061DD" w:rsidRPr="00102D3B" w:rsidRDefault="00B061DD" w:rsidP="00B061DD">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6D2F8DE6" w14:textId="77777777" w:rsidR="00B061DD" w:rsidRDefault="00B061DD" w:rsidP="00B061DD">
      <w:pPr>
        <w:pStyle w:val="Heading3"/>
      </w:pPr>
      <w:r>
        <w:lastRenderedPageBreak/>
        <w:t>Solvency</w:t>
      </w:r>
    </w:p>
    <w:p w14:paraId="5463AD16" w14:textId="77777777" w:rsidR="00B061DD" w:rsidRPr="006270A1" w:rsidRDefault="00B061DD" w:rsidP="00B061DD">
      <w:pPr>
        <w:pStyle w:val="Heading4"/>
      </w:pPr>
      <w:r>
        <w:t xml:space="preserve">Last is </w:t>
      </w:r>
      <w:r w:rsidRPr="006270A1">
        <w:rPr>
          <w:i/>
          <w:iCs w:val="0"/>
          <w:u w:val="single"/>
        </w:rPr>
        <w:t>SOLVENCY</w:t>
      </w:r>
      <w:r>
        <w:t xml:space="preserve">. </w:t>
      </w:r>
    </w:p>
    <w:p w14:paraId="0EF3FA7D" w14:textId="77777777" w:rsidR="00B061DD" w:rsidRPr="00A73047" w:rsidRDefault="00B061DD" w:rsidP="00B061DD">
      <w:pPr>
        <w:pStyle w:val="Heading4"/>
      </w:pPr>
      <w:r>
        <w:t xml:space="preserve">The plan’s combination of sectoral bargaining and worker protections enable the </w:t>
      </w:r>
      <w:r>
        <w:rPr>
          <w:u w:val="single"/>
        </w:rPr>
        <w:t>elimination</w:t>
      </w:r>
      <w:r>
        <w:t xml:space="preserve"> of agricultural exceptionalism and powerful collective bargaining rights.</w:t>
      </w:r>
    </w:p>
    <w:p w14:paraId="40DD4A8D" w14:textId="77777777" w:rsidR="00B061DD" w:rsidRPr="00CA62E4" w:rsidRDefault="00B061DD" w:rsidP="00B061DD">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0481E575" w14:textId="77777777" w:rsidR="00B061DD" w:rsidRPr="00CA62E4" w:rsidRDefault="00B061DD" w:rsidP="00B061DD">
      <w:pPr>
        <w:rPr>
          <w:sz w:val="16"/>
        </w:rPr>
      </w:pPr>
      <w:r w:rsidRPr="00CA62E4">
        <w:rPr>
          <w:sz w:val="16"/>
        </w:rPr>
        <w:t>II. REGULATORY STRUCTURE</w:t>
      </w:r>
    </w:p>
    <w:p w14:paraId="064C7201" w14:textId="77777777" w:rsidR="00B061DD" w:rsidRPr="00CA62E4" w:rsidRDefault="00B061DD" w:rsidP="00B061DD">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3DBE4231" w14:textId="77777777" w:rsidR="00B061DD" w:rsidRPr="00CA62E4" w:rsidRDefault="00B061DD" w:rsidP="00B061DD">
      <w:pPr>
        <w:rPr>
          <w:sz w:val="16"/>
        </w:rPr>
      </w:pPr>
      <w:r w:rsidRPr="00CA62E4">
        <w:rPr>
          <w:sz w:val="16"/>
        </w:rPr>
        <w:t>A. Crop Production</w:t>
      </w:r>
    </w:p>
    <w:p w14:paraId="46FE239F" w14:textId="77777777" w:rsidR="00B061DD" w:rsidRPr="00CA62E4" w:rsidRDefault="00B061DD" w:rsidP="00B061DD">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1EA97217" w14:textId="77777777" w:rsidR="00B061DD" w:rsidRPr="00CA62E4" w:rsidRDefault="00B061DD" w:rsidP="00B061DD">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658AA256" w14:textId="77777777" w:rsidR="00B061DD" w:rsidRPr="00CA62E4" w:rsidRDefault="00B061DD" w:rsidP="00B061DD">
      <w:pPr>
        <w:rPr>
          <w:sz w:val="16"/>
        </w:rPr>
      </w:pPr>
      <w:r w:rsidRPr="00CA62E4">
        <w:rPr>
          <w:sz w:val="16"/>
        </w:rPr>
        <w:t>B. CAFOs</w:t>
      </w:r>
    </w:p>
    <w:p w14:paraId="1282B01C" w14:textId="77777777" w:rsidR="00B061DD" w:rsidRPr="00CA62E4" w:rsidRDefault="00B061DD" w:rsidP="00B061DD">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w:t>
      </w:r>
      <w:r w:rsidRPr="00CA62E4">
        <w:rPr>
          <w:sz w:val="16"/>
        </w:rPr>
        <w:lastRenderedPageBreak/>
        <w:t xml:space="preserve">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3AAAE71B" w14:textId="77777777" w:rsidR="00B061DD" w:rsidRPr="00CA62E4" w:rsidRDefault="00B061DD" w:rsidP="00B061DD">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4970D4D8" w14:textId="77777777" w:rsidR="00B061DD" w:rsidRPr="00CA62E4" w:rsidRDefault="00B061DD" w:rsidP="00B061DD">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08A23ABD" w14:textId="77777777" w:rsidR="00B061DD" w:rsidRDefault="00B061DD" w:rsidP="00B061DD">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52B41716" w14:textId="77777777" w:rsidR="00B061DD" w:rsidRDefault="00B061DD" w:rsidP="00B061DD">
      <w:pPr>
        <w:rPr>
          <w:sz w:val="16"/>
        </w:rPr>
      </w:pPr>
      <w:r w:rsidRPr="00D47CDC">
        <w:rPr>
          <w:sz w:val="16"/>
        </w:rPr>
        <w:t>III. GRANTING FARMWORKERS NLRA PROTECTIONS</w:t>
      </w:r>
    </w:p>
    <w:p w14:paraId="61E68A32" w14:textId="77777777" w:rsidR="00B061DD" w:rsidRDefault="00B061DD" w:rsidP="00B061DD">
      <w:pPr>
        <w:rPr>
          <w:sz w:val="16"/>
        </w:rPr>
      </w:pPr>
      <w:r w:rsidRPr="00D47CDC">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64508CE2" w14:textId="77777777" w:rsidR="00B061DD" w:rsidRPr="00D47CDC" w:rsidRDefault="00B061DD" w:rsidP="00B061DD">
      <w:pPr>
        <w:pStyle w:val="ListParagraph"/>
        <w:numPr>
          <w:ilvl w:val="0"/>
          <w:numId w:val="53"/>
        </w:numPr>
        <w:rPr>
          <w:sz w:val="16"/>
        </w:rPr>
      </w:pPr>
      <w:r w:rsidRPr="00D47CDC">
        <w:rPr>
          <w:sz w:val="16"/>
        </w:rPr>
        <w:t>Bringing Farmworkers into the National Labor Relations Act</w:t>
      </w:r>
    </w:p>
    <w:p w14:paraId="0139A973" w14:textId="77777777" w:rsidR="00B061DD" w:rsidRDefault="00B061DD" w:rsidP="00B061DD">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 xml:space="preserve">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w:t>
      </w:r>
      <w:r w:rsidRPr="00D47CDC">
        <w:rPr>
          <w:sz w:val="16"/>
        </w:rPr>
        <w:lastRenderedPageBreak/>
        <w:t>procedural and distributive justice by giving those marginalized groups the ability to engage in decision-making in the workplace and to impose better workplace safety requirements that would diminish the environmental and health harms of farming.</w:t>
      </w:r>
    </w:p>
    <w:p w14:paraId="1C26511C" w14:textId="77777777" w:rsidR="00B061DD" w:rsidRDefault="00B061DD" w:rsidP="00B061DD">
      <w:pPr>
        <w:rPr>
          <w:sz w:val="16"/>
        </w:rPr>
      </w:pPr>
      <w:r w:rsidRPr="00D47CDC">
        <w:rPr>
          <w:sz w:val="16"/>
        </w:rPr>
        <w:t>1. Negotiating for Better Working Conditions</w:t>
      </w:r>
    </w:p>
    <w:p w14:paraId="050258B9" w14:textId="77777777" w:rsidR="00B061DD" w:rsidRDefault="00B061DD" w:rsidP="00B061DD">
      <w:pPr>
        <w:rPr>
          <w:sz w:val="16"/>
        </w:rPr>
      </w:pPr>
      <w:r w:rsidRPr="00D47CDC">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46125D01" w14:textId="77777777" w:rsidR="00B061DD" w:rsidRDefault="00B061DD" w:rsidP="00B061DD">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4986BC80" w14:textId="77777777" w:rsidR="00B061DD" w:rsidRDefault="00B061DD" w:rsidP="00B061DD">
      <w:pPr>
        <w:rPr>
          <w:sz w:val="16"/>
        </w:rPr>
      </w:pPr>
      <w:r w:rsidRPr="00D47CDC">
        <w:rPr>
          <w:sz w:val="16"/>
        </w:rPr>
        <w:t>a. Crop Production</w:t>
      </w:r>
    </w:p>
    <w:p w14:paraId="50FA6785" w14:textId="77777777" w:rsidR="00B061DD" w:rsidRDefault="00B061DD" w:rsidP="00B061DD">
      <w:pPr>
        <w:rPr>
          <w:sz w:val="16"/>
        </w:rPr>
      </w:pPr>
      <w:r w:rsidRPr="00D47CDC">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31623E2C" w14:textId="77777777" w:rsidR="00B061DD" w:rsidRDefault="00B061DD" w:rsidP="00B061DD">
      <w:pPr>
        <w:rPr>
          <w:sz w:val="16"/>
        </w:rPr>
      </w:pPr>
      <w:r w:rsidRPr="00D47CDC">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20F7E432" w14:textId="77777777" w:rsidR="00B061DD" w:rsidRDefault="00B061DD" w:rsidP="00B061DD">
      <w:pPr>
        <w:rPr>
          <w:sz w:val="16"/>
        </w:rPr>
      </w:pPr>
      <w:r w:rsidRPr="00D47CDC">
        <w:rPr>
          <w:sz w:val="16"/>
        </w:rPr>
        <w:t>b. CAFOs</w:t>
      </w:r>
    </w:p>
    <w:p w14:paraId="60FA0D35" w14:textId="77777777" w:rsidR="00B061DD" w:rsidRDefault="00B061DD" w:rsidP="00B061DD">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73D9892F" w14:textId="77777777" w:rsidR="00B061DD" w:rsidRDefault="00B061DD" w:rsidP="00B061DD">
      <w:pPr>
        <w:rPr>
          <w:sz w:val="16"/>
        </w:rPr>
      </w:pPr>
      <w:r w:rsidRPr="000355A4">
        <w:rPr>
          <w:sz w:val="16"/>
        </w:rPr>
        <w:t xml:space="preserve">2. Procedural Justice in Legislation and Rulemaking </w:t>
      </w:r>
    </w:p>
    <w:p w14:paraId="7B70D598" w14:textId="77777777" w:rsidR="00B061DD" w:rsidRDefault="00B061DD" w:rsidP="00B061DD">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32BF1C49" w14:textId="77777777" w:rsidR="00B061DD" w:rsidRDefault="00B061DD" w:rsidP="00B061DD">
      <w:pPr>
        <w:rPr>
          <w:sz w:val="16"/>
        </w:rPr>
      </w:pPr>
      <w:r w:rsidRPr="000355A4">
        <w:rPr>
          <w:sz w:val="16"/>
        </w:rPr>
        <w:lastRenderedPageBreak/>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68ACDDEE" w14:textId="77777777" w:rsidR="00B061DD" w:rsidRDefault="00B061DD" w:rsidP="00B061DD">
      <w:pPr>
        <w:rPr>
          <w:sz w:val="16"/>
        </w:rPr>
      </w:pPr>
      <w:r w:rsidRPr="000355A4">
        <w:rPr>
          <w:sz w:val="16"/>
        </w:rPr>
        <w:t xml:space="preserve">By giving farmworkers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4ACAE341" w14:textId="77777777" w:rsidR="00B061DD" w:rsidRDefault="00B061DD" w:rsidP="00B061DD">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647D0EC0" w14:textId="77777777" w:rsidR="00B061DD" w:rsidRPr="00DA78D4" w:rsidRDefault="00B061DD" w:rsidP="00B061DD">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2CABC94C" w14:textId="77777777" w:rsidR="00B061DD" w:rsidRPr="00DA78D4" w:rsidRDefault="00B061DD" w:rsidP="00B061DD">
      <w:pPr>
        <w:rPr>
          <w:sz w:val="16"/>
        </w:rPr>
      </w:pPr>
      <w:r w:rsidRPr="00DA78D4">
        <w:rPr>
          <w:sz w:val="16"/>
        </w:rPr>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55563183" w14:textId="77777777" w:rsidR="00B061DD" w:rsidRPr="00DA78D4" w:rsidRDefault="00B061DD" w:rsidP="00B061DD">
      <w:pPr>
        <w:rPr>
          <w:sz w:val="16"/>
        </w:rPr>
      </w:pPr>
      <w:r w:rsidRPr="00DA78D4">
        <w:rPr>
          <w:sz w:val="16"/>
        </w:rPr>
        <w:t>3. Litigation and Access to Justice</w:t>
      </w:r>
    </w:p>
    <w:p w14:paraId="66B664AD" w14:textId="77777777" w:rsidR="00B061DD" w:rsidRPr="00DA78D4" w:rsidRDefault="00B061DD" w:rsidP="00B061DD">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7E4124E0" w14:textId="77777777" w:rsidR="00B061DD" w:rsidRPr="00DA78D4" w:rsidRDefault="00B061DD" w:rsidP="00B061DD">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w:t>
      </w:r>
      <w:r w:rsidRPr="00DA78D4">
        <w:rPr>
          <w:sz w:val="16"/>
        </w:rPr>
        <w:lastRenderedPageBreak/>
        <w:t xml:space="preserve">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24309206" w14:textId="77777777" w:rsidR="00B061DD" w:rsidRPr="00DA78D4" w:rsidRDefault="00B061DD" w:rsidP="00B061DD">
      <w:pPr>
        <w:rPr>
          <w:sz w:val="16"/>
        </w:rPr>
      </w:pPr>
      <w:r w:rsidRPr="00DA78D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765EB230" w14:textId="77777777" w:rsidR="00B061DD" w:rsidRDefault="00B061DD" w:rsidP="00B061DD">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29E6DC9E" w14:textId="77777777" w:rsidR="00B061DD" w:rsidRDefault="00B061DD" w:rsidP="00B061DD">
      <w:pPr>
        <w:rPr>
          <w:sz w:val="16"/>
        </w:rPr>
      </w:pPr>
      <w:r w:rsidRPr="000355A4">
        <w:rPr>
          <w:sz w:val="16"/>
        </w:rPr>
        <w:t xml:space="preserve">4. Fair Wages for Farmworkers </w:t>
      </w:r>
    </w:p>
    <w:p w14:paraId="18AA5292" w14:textId="77777777" w:rsidR="00B061DD" w:rsidRDefault="00B061DD" w:rsidP="00B061DD">
      <w:pPr>
        <w:rPr>
          <w:sz w:val="16"/>
        </w:rPr>
      </w:pPr>
      <w:r w:rsidRPr="000355A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592E7538" w14:textId="77777777" w:rsidR="00B061DD" w:rsidRPr="00CA62E4" w:rsidRDefault="00B061DD" w:rsidP="00B061DD">
      <w:pPr>
        <w:rPr>
          <w:sz w:val="16"/>
        </w:rPr>
      </w:pPr>
      <w:r w:rsidRPr="00CA62E4">
        <w:rPr>
          <w:sz w:val="16"/>
        </w:rPr>
        <w:t>B. Shortcomings of the NLRA</w:t>
      </w:r>
    </w:p>
    <w:p w14:paraId="6653B870" w14:textId="77777777" w:rsidR="00B061DD" w:rsidRPr="00241ADB" w:rsidRDefault="00B061DD" w:rsidP="00B061DD">
      <w:pPr>
        <w:rPr>
          <w:sz w:val="14"/>
        </w:rPr>
      </w:pPr>
      <w:r w:rsidRPr="00241ADB">
        <w:rPr>
          <w:sz w:val="14"/>
        </w:rPr>
        <w:t xml:space="preserve">There are certainly limitations within </w:t>
      </w:r>
      <w:r w:rsidRPr="00A73047">
        <w:rPr>
          <w:rStyle w:val="StyleUnderline"/>
        </w:rPr>
        <w:t>the</w:t>
      </w:r>
      <w:r w:rsidRPr="00241ADB">
        <w:rPr>
          <w:sz w:val="14"/>
        </w:rPr>
        <w:t xml:space="preserve"> NLRA and arising from </w:t>
      </w:r>
      <w:r w:rsidRPr="00D47CDC">
        <w:rPr>
          <w:rStyle w:val="StyleUnderline"/>
          <w:highlight w:val="cyan"/>
        </w:rPr>
        <w:t>Supreme Court</w:t>
      </w:r>
      <w:r w:rsidRPr="000355A4">
        <w:rPr>
          <w:rStyle w:val="StyleUnderline"/>
        </w:rPr>
        <w:t xml:space="preserve"> </w:t>
      </w:r>
      <w:r w:rsidRPr="00241ADB">
        <w:rPr>
          <w:sz w:val="14"/>
        </w:rPr>
        <w:t xml:space="preserve">and NLRB decisions interpreting the NLRA that have rendered the Act less effective in protecting and empowering workers. The first such limitation as it relates to farmworkers is the decision in </w:t>
      </w:r>
      <w:r w:rsidRPr="00CA62E4">
        <w:rPr>
          <w:rStyle w:val="StyleUnderline"/>
        </w:rPr>
        <w:t xml:space="preserve">Hoffman Plastics, which </w:t>
      </w:r>
      <w:r w:rsidRPr="00D47CDC">
        <w:rPr>
          <w:rStyle w:val="StyleUnderline"/>
          <w:highlight w:val="cyan"/>
        </w:rPr>
        <w:t xml:space="preserve">prevents undocumented immigrants from </w:t>
      </w:r>
      <w:r w:rsidRPr="00A73047">
        <w:rPr>
          <w:rStyle w:val="StyleUnderline"/>
        </w:rPr>
        <w:t xml:space="preserve">recovering </w:t>
      </w:r>
      <w:r w:rsidRPr="00D47CDC">
        <w:rPr>
          <w:rStyle w:val="StyleUnderline"/>
          <w:highlight w:val="cyan"/>
        </w:rPr>
        <w:t>back pay</w:t>
      </w:r>
      <w:r w:rsidRPr="00CA62E4">
        <w:rPr>
          <w:rStyle w:val="StyleUnderline"/>
        </w:rPr>
        <w:t>.</w:t>
      </w:r>
      <w:r w:rsidRPr="00241ADB">
        <w:rPr>
          <w:sz w:val="14"/>
        </w:rPr>
        <w:t xml:space="preserve">174 This decision guts the </w:t>
      </w:r>
      <w:r w:rsidRPr="000355A4">
        <w:rPr>
          <w:rStyle w:val="StyleUnderline"/>
        </w:rPr>
        <w:t>already weak remedial powers of the Act</w:t>
      </w:r>
      <w:r w:rsidRPr="00241ADB">
        <w:rPr>
          <w:sz w:val="14"/>
        </w:rPr>
        <w:t xml:space="preserve"> as it relates to </w:t>
      </w:r>
      <w:r w:rsidRPr="000355A4">
        <w:rPr>
          <w:rStyle w:val="StyleUnderline"/>
        </w:rPr>
        <w:t>undocumented workers,</w:t>
      </w:r>
      <w:r w:rsidRPr="00CA62E4">
        <w:rPr>
          <w:rStyle w:val="StyleUnderline"/>
        </w:rPr>
        <w:t xml:space="preserve"> who </w:t>
      </w:r>
      <w:r w:rsidRPr="00D47CDC">
        <w:rPr>
          <w:rStyle w:val="StyleUnderline"/>
          <w:highlight w:val="cyan"/>
        </w:rPr>
        <w:t>make up more than half of farmworkers</w:t>
      </w:r>
      <w:r w:rsidRPr="00241ADB">
        <w:rPr>
          <w:sz w:val="14"/>
        </w:rPr>
        <w:t xml:space="preserve">, and </w:t>
      </w:r>
      <w:r w:rsidRPr="00D47CDC">
        <w:rPr>
          <w:rStyle w:val="StyleUnderline"/>
          <w:highlight w:val="cyan"/>
        </w:rPr>
        <w:t>allows employers</w:t>
      </w:r>
      <w:r w:rsidRPr="00CA62E4">
        <w:rPr>
          <w:rStyle w:val="StyleUnderline"/>
        </w:rPr>
        <w:t xml:space="preserve"> to </w:t>
      </w:r>
      <w:r w:rsidRPr="00D47CDC">
        <w:rPr>
          <w:rStyle w:val="StyleUnderline"/>
          <w:highlight w:val="cyan"/>
        </w:rPr>
        <w:t xml:space="preserve">violate worker NLRA rights with </w:t>
      </w:r>
      <w:r w:rsidRPr="00CA62E4">
        <w:rPr>
          <w:rStyle w:val="StyleUnderline"/>
        </w:rPr>
        <w:t xml:space="preserve">near </w:t>
      </w:r>
      <w:r w:rsidRPr="00D47CDC">
        <w:rPr>
          <w:rStyle w:val="StyleUnderline"/>
          <w:highlight w:val="cyan"/>
        </w:rPr>
        <w:t>impunity</w:t>
      </w:r>
      <w:r w:rsidRPr="00241ADB">
        <w:rPr>
          <w:sz w:val="14"/>
        </w:rPr>
        <w:t>.175 As the Clean Slate for Worker Power Report suggests</w:t>
      </w:r>
      <w:r w:rsidRPr="00241ADB">
        <w:rPr>
          <w:sz w:val="14"/>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241ADB">
        <w:rPr>
          <w:sz w:val="14"/>
        </w:rPr>
        <w:t xml:space="preserve">176 Another critical challenge is the bar in the NLRA on secondary boycotts.177 In the agricultural industry, this means that 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Florida.178 Historically, secondary boycotts have been successful, with farmworkers in California in 1965 engaging in the first of many successful consumer boycotts of grape growers.179 Bringing farmworkers under NLRA protections could prove to undermine these successful tactics, and any legislative act to provide labor protections to farmworkers would need to establish an exception for agriculture to permit secondary boycotts. In extending NLRA protections to farmworkers, secondary boycotts must be permitted to avoid depriving these workers of one of their strongest weapons against their employers, and </w:t>
      </w:r>
      <w:r w:rsidRPr="00241ADB">
        <w:rPr>
          <w:rStyle w:val="StyleUnderline"/>
          <w:highlight w:val="cyan"/>
        </w:rPr>
        <w:t>efforts must be made to extend full protection to undocumented workers</w:t>
      </w:r>
    </w:p>
    <w:p w14:paraId="34D78B63" w14:textId="77777777" w:rsidR="00B061DD" w:rsidRPr="00162EE6" w:rsidRDefault="00B061DD" w:rsidP="00B061DD">
      <w:pPr>
        <w:rPr>
          <w:sz w:val="16"/>
        </w:rPr>
      </w:pPr>
      <w:r w:rsidRPr="00CA62E4">
        <w:rPr>
          <w:sz w:val="16"/>
        </w:rPr>
        <w:t xml:space="preserve">C. The Agricultural Industry’s Structure </w:t>
      </w:r>
      <w:r w:rsidRPr="00162EE6">
        <w:rPr>
          <w:sz w:val="16"/>
        </w:rPr>
        <w:t>Hampers Unionization Efforts</w:t>
      </w:r>
    </w:p>
    <w:p w14:paraId="4C0B219E" w14:textId="77777777" w:rsidR="00B061DD" w:rsidRPr="00CA62E4" w:rsidRDefault="00B061DD" w:rsidP="00B061DD">
      <w:pPr>
        <w:rPr>
          <w:sz w:val="16"/>
        </w:rPr>
      </w:pPr>
      <w:r w:rsidRPr="00162EE6">
        <w:rPr>
          <w:rStyle w:val="StyleUnderline"/>
        </w:rPr>
        <w:lastRenderedPageBreak/>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62157D44" w14:textId="77777777" w:rsidR="00B061DD" w:rsidRPr="00162EE6" w:rsidRDefault="00B061DD" w:rsidP="00B061DD">
      <w:pPr>
        <w:rPr>
          <w:sz w:val="16"/>
        </w:rPr>
      </w:pPr>
      <w:r w:rsidRPr="00162EE6">
        <w:rPr>
          <w:sz w:val="16"/>
        </w:rPr>
        <w:t>D. Lessons from the California Agricultural Labor Relations Act</w:t>
      </w:r>
    </w:p>
    <w:p w14:paraId="6D7395DB" w14:textId="77777777" w:rsidR="00B061DD" w:rsidRPr="00162EE6" w:rsidRDefault="00B061DD" w:rsidP="00B061DD">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0648F1F1" w14:textId="77777777" w:rsidR="00B061DD" w:rsidRPr="00162EE6" w:rsidRDefault="00B061DD" w:rsidP="00B061DD">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377655EF" w14:textId="77777777" w:rsidR="00B061DD" w:rsidRPr="00162EE6" w:rsidRDefault="00B061DD" w:rsidP="00B061DD">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51CB922E" w14:textId="77777777" w:rsidR="00B061DD" w:rsidRPr="00162EE6" w:rsidRDefault="00B061DD" w:rsidP="00B061DD">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09B3DF2F" w14:textId="77777777" w:rsidR="00B061DD" w:rsidRPr="00162EE6" w:rsidRDefault="00B061DD" w:rsidP="00B061DD">
      <w:pPr>
        <w:rPr>
          <w:sz w:val="16"/>
        </w:rPr>
      </w:pPr>
      <w:r w:rsidRPr="00162EE6">
        <w:rPr>
          <w:sz w:val="16"/>
        </w:rPr>
        <w:t>IV. SECTORAL BARGAINING FOR FARMWORKERS</w:t>
      </w:r>
    </w:p>
    <w:p w14:paraId="5485B3D6" w14:textId="77777777" w:rsidR="00B061DD" w:rsidRPr="00CA62E4" w:rsidRDefault="00B061DD" w:rsidP="00B061DD">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 xml:space="preserve">unionization rates in the United States </w:t>
      </w:r>
      <w:r w:rsidRPr="00CA62E4">
        <w:rPr>
          <w:rStyle w:val="StyleUnderline"/>
        </w:rPr>
        <w:lastRenderedPageBreak/>
        <w:t>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28510790" w14:textId="77777777" w:rsidR="00B061DD" w:rsidRPr="00CA62E4" w:rsidRDefault="00B061DD" w:rsidP="00B061DD">
      <w:pPr>
        <w:rPr>
          <w:sz w:val="16"/>
        </w:rPr>
      </w:pPr>
      <w:r w:rsidRPr="00D47CDC">
        <w:rPr>
          <w:rStyle w:val="StyleUnderline"/>
          <w:highlight w:val="cyan"/>
        </w:rPr>
        <w:t>Sectoral bargaining</w:t>
      </w:r>
      <w:r w:rsidRPr="00CA62E4">
        <w:rPr>
          <w:rStyle w:val="StyleUnderline"/>
        </w:rPr>
        <w:t>, which is defined a</w:t>
      </w:r>
      <w:r w:rsidRPr="00374F7E">
        <w:rPr>
          <w:rStyle w:val="StyleUnderline"/>
        </w:rPr>
        <w:t>s “</w:t>
      </w:r>
      <w:r w:rsidRPr="00374F7E">
        <w:rPr>
          <w:rStyle w:val="Emphasis"/>
        </w:rPr>
        <w:t>a form of collective bargaining</w:t>
      </w:r>
      <w:r w:rsidRPr="00374F7E">
        <w:rPr>
          <w:rStyle w:val="StyleUnderline"/>
        </w:rPr>
        <w:t xml:space="preserve"> that provides contract coverage and sets compensation floors for most workers in a particular occupation, industry, or region,” could help to address these issues</w:t>
      </w:r>
      <w:r w:rsidRPr="00374F7E">
        <w:rPr>
          <w:sz w:val="16"/>
        </w:rPr>
        <w:t xml:space="preserve">.196 While the definition highlights wages as the key element of bargaining, </w:t>
      </w:r>
      <w:r w:rsidRPr="00374F7E">
        <w:rPr>
          <w:rStyle w:val="StyleUnderline"/>
        </w:rPr>
        <w:t>the system</w:t>
      </w:r>
      <w:r w:rsidRPr="00951122">
        <w:rPr>
          <w:rStyle w:val="StyleUnderline"/>
        </w:rPr>
        <w:t xml:space="preserve"> </w:t>
      </w:r>
      <w:r w:rsidRPr="00D47CDC">
        <w:rPr>
          <w:rStyle w:val="StyleUnderline"/>
          <w:highlight w:val="cyan"/>
        </w:rPr>
        <w:t>could</w:t>
      </w:r>
      <w:r w:rsidRPr="00CA62E4">
        <w:rPr>
          <w:rStyle w:val="StyleUnderline"/>
        </w:rPr>
        <w:t xml:space="preserve"> also </w:t>
      </w:r>
      <w:r w:rsidRPr="00D47CDC">
        <w:rPr>
          <w:rStyle w:val="StyleUnderline"/>
          <w:highlight w:val="cyan"/>
        </w:rPr>
        <w:t xml:space="preserve">permit bargaining over working conditions and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D47CDC">
        <w:rPr>
          <w:rStyle w:val="StyleUnderline"/>
          <w:highlight w:val="cyan"/>
        </w:rPr>
        <w:t xml:space="preserve">set </w:t>
      </w:r>
      <w:r w:rsidRPr="00CA62E4">
        <w:rPr>
          <w:rStyle w:val="StyleUnderline"/>
        </w:rPr>
        <w:t xml:space="preserve">the </w:t>
      </w:r>
      <w:r w:rsidRPr="00D47CDC">
        <w:rPr>
          <w:rStyle w:val="StyleUnderline"/>
          <w:highlight w:val="cyan"/>
        </w:rPr>
        <w:t>minimum wage</w:t>
      </w:r>
      <w:r w:rsidRPr="00CA62E4">
        <w:rPr>
          <w:rStyle w:val="StyleUnderline"/>
        </w:rPr>
        <w:t xml:space="preserve"> and could contractually </w:t>
      </w:r>
      <w:r w:rsidRPr="00D47CDC">
        <w:rPr>
          <w:rStyle w:val="StyleUnderline"/>
          <w:highlight w:val="cyan"/>
        </w:rPr>
        <w:t>define worker protection standards</w:t>
      </w:r>
      <w:r w:rsidRPr="00CA62E4">
        <w:rPr>
          <w:rStyle w:val="StyleUnderline"/>
        </w:rPr>
        <w:t xml:space="preserve"> across a range of issues that would apply to all farms and farmworkers in the United States</w:t>
      </w:r>
      <w:r w:rsidRPr="00CA62E4">
        <w:rPr>
          <w:sz w:val="16"/>
        </w:rPr>
        <w:t xml:space="preserve">. </w:t>
      </w:r>
      <w:r w:rsidRPr="00374F7E">
        <w:rPr>
          <w:rStyle w:val="StyleUnderline"/>
        </w:rPr>
        <w:t xml:space="preserve">The framework of sectoral bargaining </w:t>
      </w:r>
      <w:r w:rsidRPr="00D47CDC">
        <w:rPr>
          <w:rStyle w:val="StyleUnderline"/>
          <w:highlight w:val="cyan"/>
        </w:rPr>
        <w:t>would</w:t>
      </w:r>
      <w:r w:rsidRPr="00CA62E4">
        <w:rPr>
          <w:sz w:val="16"/>
        </w:rPr>
        <w:t xml:space="preserve"> also </w:t>
      </w:r>
      <w:r w:rsidRPr="00D47CDC">
        <w:rPr>
          <w:rStyle w:val="StyleUnderline"/>
          <w:highlight w:val="cyan"/>
        </w:rPr>
        <w:t>help to</w:t>
      </w:r>
      <w:r w:rsidRPr="00CA62E4">
        <w:rPr>
          <w:sz w:val="16"/>
        </w:rPr>
        <w:t xml:space="preserve"> </w:t>
      </w:r>
      <w:r w:rsidRPr="00D47CDC">
        <w:rPr>
          <w:rStyle w:val="StyleUnderline"/>
          <w:highlight w:val="cyan"/>
        </w:rPr>
        <w:t>mitigate</w:t>
      </w:r>
      <w:r w:rsidRPr="00CA62E4">
        <w:rPr>
          <w:rStyle w:val="StyleUnderline"/>
        </w:rPr>
        <w:t xml:space="preserve"> the </w:t>
      </w:r>
      <w:r w:rsidRPr="00D47CDC">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D47CDC">
        <w:rPr>
          <w:rStyle w:val="StyleUnderline"/>
          <w:highlight w:val="cyan"/>
        </w:rPr>
        <w:t>with</w:t>
      </w:r>
      <w:r w:rsidRPr="00951122">
        <w:rPr>
          <w:rStyle w:val="StyleUnderline"/>
        </w:rPr>
        <w:t xml:space="preserve"> a</w:t>
      </w:r>
      <w:r w:rsidRPr="00CA62E4">
        <w:rPr>
          <w:rStyle w:val="StyleUnderline"/>
        </w:rPr>
        <w:t xml:space="preserve"> largely </w:t>
      </w:r>
      <w:r w:rsidRPr="00D47CDC">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479BEB97" w14:textId="77777777" w:rsidR="00B061DD" w:rsidRPr="00CA62E4" w:rsidRDefault="00B061DD" w:rsidP="00B061DD">
      <w:pPr>
        <w:rPr>
          <w:sz w:val="16"/>
        </w:rPr>
      </w:pPr>
      <w:r w:rsidRPr="00CA62E4">
        <w:rPr>
          <w:sz w:val="16"/>
        </w:rPr>
        <w:t>A. Sectoral Bargaining in Practice</w:t>
      </w:r>
    </w:p>
    <w:p w14:paraId="43A9D63F" w14:textId="77777777" w:rsidR="00B061DD" w:rsidRPr="00CA62E4" w:rsidRDefault="00B061DD" w:rsidP="00B061DD">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658D1948" w14:textId="77777777" w:rsidR="00B061DD" w:rsidRPr="00CA62E4" w:rsidRDefault="00B061DD" w:rsidP="00B061DD">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710FDCA9" w14:textId="77777777" w:rsidR="00B061DD" w:rsidRPr="00CA62E4" w:rsidRDefault="00B061DD" w:rsidP="00B061DD">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089122C1" w14:textId="77777777" w:rsidR="00B061DD" w:rsidRPr="00CA62E4" w:rsidRDefault="00B061DD" w:rsidP="00B061DD">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 xml:space="preserve">sectoral bargaining </w:t>
      </w:r>
      <w:r w:rsidRPr="006252B4">
        <w:rPr>
          <w:rStyle w:val="Emphasis"/>
        </w:rPr>
        <w:lastRenderedPageBreak/>
        <w:t>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42EEF40B" w14:textId="77777777" w:rsidR="00B061DD" w:rsidRPr="00CA62E4" w:rsidRDefault="00B061DD" w:rsidP="00B061DD">
      <w:pPr>
        <w:rPr>
          <w:sz w:val="16"/>
        </w:rPr>
      </w:pPr>
      <w:r w:rsidRPr="00CA62E4">
        <w:rPr>
          <w:sz w:val="16"/>
        </w:rPr>
        <w:t>B. Overcoming Organizing Challenges</w:t>
      </w:r>
    </w:p>
    <w:p w14:paraId="64153118" w14:textId="77777777" w:rsidR="00B061DD" w:rsidRPr="00CA62E4" w:rsidRDefault="00B061DD" w:rsidP="00B061DD">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1C096387" w14:textId="77777777" w:rsidR="00B061DD" w:rsidRPr="00B44DA2" w:rsidRDefault="00B061DD" w:rsidP="00B061DD">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2F3BE48C" w14:textId="77777777" w:rsidR="00B061DD" w:rsidRPr="00CA62E4" w:rsidRDefault="00B061DD" w:rsidP="00B061DD">
      <w:pPr>
        <w:pStyle w:val="Heading4"/>
      </w:pPr>
      <w:r>
        <w:t xml:space="preserve">Only unions can check </w:t>
      </w:r>
      <w:r w:rsidRPr="00BD1AC7">
        <w:rPr>
          <w:u w:val="single"/>
        </w:rPr>
        <w:t>Trump rollback</w:t>
      </w:r>
      <w:r>
        <w:t xml:space="preserve"> and </w:t>
      </w:r>
      <w:r w:rsidRPr="00BD1AC7">
        <w:rPr>
          <w:u w:val="single"/>
        </w:rPr>
        <w:t>regulatory capture</w:t>
      </w:r>
      <w:r>
        <w:t>.</w:t>
      </w:r>
    </w:p>
    <w:p w14:paraId="27BB92AC" w14:textId="77777777" w:rsidR="00B061DD" w:rsidRPr="00CA62E4" w:rsidRDefault="00B061DD" w:rsidP="00B061DD">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61F692B8" w14:textId="77777777" w:rsidR="00B061DD" w:rsidRPr="00CA62E4" w:rsidRDefault="00B061DD" w:rsidP="00B061DD">
      <w:pPr>
        <w:rPr>
          <w:sz w:val="16"/>
        </w:rPr>
      </w:pPr>
      <w:r w:rsidRPr="00CA62E4">
        <w:rPr>
          <w:sz w:val="16"/>
        </w:rPr>
        <w:t>1. Negotiating for Better Working Conditions</w:t>
      </w:r>
    </w:p>
    <w:p w14:paraId="4B678C90" w14:textId="77777777" w:rsidR="00B061DD" w:rsidRPr="00CA62E4" w:rsidRDefault="00B061DD" w:rsidP="00B061DD">
      <w:pPr>
        <w:rPr>
          <w:sz w:val="16"/>
        </w:rPr>
      </w:pPr>
      <w:r w:rsidRPr="00CA62E4">
        <w:rPr>
          <w:sz w:val="16"/>
        </w:rPr>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 xml:space="preserve">a group of organized farmworkers could require their employer to meet and negotiate over issues including safety equipment and procedures, maximum working hours, mandatory breaks, the use of pesticides and other chemicals, </w:t>
      </w:r>
      <w:r w:rsidRPr="00D47CDC">
        <w:rPr>
          <w:rStyle w:val="StyleUnderline"/>
        </w:rPr>
        <w:lastRenderedPageBreak/>
        <w:t>providing vaccinations or healthcare, and a range of other matters relating to the conditions of employment</w:t>
      </w:r>
      <w:r w:rsidRPr="00D47CDC">
        <w:rPr>
          <w:sz w:val="16"/>
        </w:rPr>
        <w:t xml:space="preserve">. </w:t>
      </w:r>
      <w:r w:rsidRPr="00D47CDC">
        <w:rPr>
          <w:rStyle w:val="StyleUnderline"/>
        </w:rPr>
        <w:t>Workers would be able to raise concerns over the short- and long-term harms they suffer as a result of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5E88437B" w14:textId="77777777" w:rsidR="00B061DD" w:rsidRPr="00CA62E4" w:rsidRDefault="00B061DD" w:rsidP="00B061DD">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2C91B75A" w14:textId="77777777" w:rsidR="00B061DD" w:rsidRPr="00CA62E4" w:rsidRDefault="00B061DD" w:rsidP="00B061DD">
      <w:pPr>
        <w:rPr>
          <w:sz w:val="16"/>
        </w:rPr>
      </w:pPr>
      <w:r w:rsidRPr="00CA62E4">
        <w:rPr>
          <w:sz w:val="16"/>
        </w:rPr>
        <w:t>a. Crop Production</w:t>
      </w:r>
    </w:p>
    <w:p w14:paraId="6D33C039" w14:textId="77777777" w:rsidR="00B061DD" w:rsidRPr="00CA62E4" w:rsidRDefault="00B061DD" w:rsidP="00B061DD">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75624450" w14:textId="77777777" w:rsidR="00B061DD" w:rsidRPr="00CA62E4" w:rsidRDefault="00B061DD" w:rsidP="00B061DD">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55E3A9C5" w14:textId="77777777" w:rsidR="00B061DD" w:rsidRPr="00CA62E4" w:rsidRDefault="00B061DD" w:rsidP="00B061DD">
      <w:pPr>
        <w:rPr>
          <w:sz w:val="16"/>
        </w:rPr>
      </w:pPr>
      <w:r w:rsidRPr="00CA62E4">
        <w:rPr>
          <w:sz w:val="16"/>
        </w:rPr>
        <w:t>b. CAFOs</w:t>
      </w:r>
    </w:p>
    <w:p w14:paraId="19F4DC63" w14:textId="77777777" w:rsidR="00B061DD" w:rsidRPr="00CA62E4" w:rsidRDefault="00B061DD" w:rsidP="00B061DD">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 xml:space="preserve">.148 As </w:t>
      </w:r>
      <w:r w:rsidRPr="00374F7E">
        <w:rPr>
          <w:sz w:val="16"/>
        </w:rPr>
        <w:lastRenderedPageBreak/>
        <w:t>CAFOs increase in concentration and continue to pose a threat to workers, surrounding communities, and the environment</w:t>
      </w:r>
      <w:r w:rsidRPr="00CA62E4">
        <w:rPr>
          <w:sz w:val="16"/>
        </w:rPr>
        <w:t>, workers organizing to demand safer conditions can in turn minimize those harms.</w:t>
      </w:r>
    </w:p>
    <w:p w14:paraId="61B77211" w14:textId="77777777" w:rsidR="00B061DD" w:rsidRPr="00CA62E4" w:rsidRDefault="00B061DD" w:rsidP="00B061DD">
      <w:pPr>
        <w:rPr>
          <w:sz w:val="16"/>
        </w:rPr>
      </w:pPr>
      <w:r w:rsidRPr="00CA62E4">
        <w:rPr>
          <w:sz w:val="16"/>
        </w:rPr>
        <w:t>2. Procedural Justice in Legislation and Rulemaking</w:t>
      </w:r>
    </w:p>
    <w:p w14:paraId="559FE78B" w14:textId="77777777" w:rsidR="00B061DD" w:rsidRPr="00CA62E4" w:rsidRDefault="00B061DD" w:rsidP="00B061DD">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72829284" w14:textId="77777777" w:rsidR="00B061DD" w:rsidRPr="00CA62E4" w:rsidRDefault="00B061DD" w:rsidP="00B061DD">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163BB5B0" w14:textId="77777777" w:rsidR="00B061DD" w:rsidRPr="00CA62E4" w:rsidRDefault="00B061DD" w:rsidP="00B061DD">
      <w:pPr>
        <w:rPr>
          <w:sz w:val="16"/>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0BB5CB6D" w14:textId="77777777" w:rsidR="00B061DD" w:rsidRPr="00CA62E4" w:rsidRDefault="00B061DD" w:rsidP="00B061DD">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5849C7B3" w14:textId="77777777" w:rsidR="00B061DD" w:rsidRPr="00CA62E4" w:rsidRDefault="00B061DD" w:rsidP="00B061DD">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217EF339" w14:textId="77777777" w:rsidR="00B061DD" w:rsidRPr="00CA62E4" w:rsidRDefault="00B061DD" w:rsidP="00B061DD">
      <w:pPr>
        <w:rPr>
          <w:sz w:val="16"/>
        </w:rPr>
      </w:pPr>
      <w:r w:rsidRPr="00CA62E4">
        <w:rPr>
          <w:sz w:val="16"/>
        </w:rPr>
        <w:lastRenderedPageBreak/>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1E459957" w14:textId="77777777" w:rsidR="00B061DD" w:rsidRPr="00CA62E4" w:rsidRDefault="00B061DD" w:rsidP="00B061DD">
      <w:pPr>
        <w:rPr>
          <w:sz w:val="16"/>
        </w:rPr>
      </w:pPr>
      <w:r w:rsidRPr="00CA62E4">
        <w:rPr>
          <w:sz w:val="16"/>
        </w:rPr>
        <w:t>3. Litigation and Access to Justice</w:t>
      </w:r>
    </w:p>
    <w:p w14:paraId="6F186AF4" w14:textId="77777777" w:rsidR="00B061DD" w:rsidRPr="00CA62E4" w:rsidRDefault="00B061DD" w:rsidP="00B061DD">
      <w:pPr>
        <w:rPr>
          <w:rStyle w:val="StyleUnderline"/>
        </w:rPr>
      </w:pPr>
      <w:r w:rsidRPr="00CA62E4">
        <w:rPr>
          <w:sz w:val="16"/>
        </w:rPr>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16CC165E" w14:textId="77777777" w:rsidR="00B061DD" w:rsidRPr="00CA62E4" w:rsidRDefault="00B061DD" w:rsidP="00B061DD">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2E82D410" w14:textId="77777777" w:rsidR="00B061DD" w:rsidRPr="00CA62E4" w:rsidRDefault="00B061DD" w:rsidP="00B061DD">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may result in the discharge of pollutants by CAFOs in an effort to minimize the harms resulting from their operations and push for systemic change</w:t>
      </w:r>
      <w:r w:rsidRPr="00CA62E4">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giving advocates</w:t>
      </w:r>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 xml:space="preserve">organized workers can share information with </w:t>
      </w:r>
      <w:r w:rsidRPr="00D47CDC">
        <w:rPr>
          <w:rStyle w:val="StyleUnderline"/>
          <w:highlight w:val="cyan"/>
        </w:rPr>
        <w:lastRenderedPageBreak/>
        <w:t>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6C0E4154" w14:textId="77777777" w:rsidR="00B061DD" w:rsidRPr="00CA62E4" w:rsidRDefault="00B061DD" w:rsidP="00B061DD">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79ED1359" w14:textId="77777777" w:rsidR="00B061DD" w:rsidRPr="00BD1AC7" w:rsidRDefault="00B061DD" w:rsidP="00B061DD">
      <w:pPr>
        <w:pStyle w:val="Heading4"/>
        <w:rPr>
          <w:rStyle w:val="Style13ptBold"/>
          <w:b/>
          <w:bCs w:val="0"/>
        </w:rPr>
      </w:pPr>
      <w:r>
        <w:rPr>
          <w:rStyle w:val="Style13ptBold"/>
        </w:rPr>
        <w:t xml:space="preserve">Federal enforcement is </w:t>
      </w:r>
      <w:r>
        <w:rPr>
          <w:rStyle w:val="Style13ptBold"/>
          <w:u w:val="single"/>
        </w:rPr>
        <w:t>key</w:t>
      </w:r>
      <w:r>
        <w:rPr>
          <w:rStyle w:val="Style13ptBold"/>
        </w:rPr>
        <w:t xml:space="preserve">—only fiated implementation </w:t>
      </w:r>
      <w:r w:rsidRPr="00BD1AC7">
        <w:rPr>
          <w:rStyle w:val="Style13ptBold"/>
          <w:u w:val="single"/>
        </w:rPr>
        <w:t>solves</w:t>
      </w:r>
      <w:r>
        <w:rPr>
          <w:rStyle w:val="Style13ptBold"/>
        </w:rPr>
        <w:t>.</w:t>
      </w:r>
    </w:p>
    <w:p w14:paraId="170C2376" w14:textId="77777777" w:rsidR="00B061DD" w:rsidRPr="00C73F6D" w:rsidRDefault="00B061DD" w:rsidP="00B061DD">
      <w:pPr>
        <w:rPr>
          <w:rStyle w:val="Style13ptBold"/>
          <w:b w:val="0"/>
          <w:bCs w:val="0"/>
        </w:rPr>
      </w:pPr>
      <w:r w:rsidRPr="00C73F6D">
        <w:rPr>
          <w:rStyle w:val="Style13ptBold"/>
        </w:rPr>
        <w:t xml:space="preserve">Knapp 2022 </w:t>
      </w:r>
      <w:r w:rsidRPr="00C430F6">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47B92F86" w14:textId="77777777" w:rsidR="00B061DD" w:rsidRPr="00C73F6D" w:rsidRDefault="00B061DD" w:rsidP="00B061DD">
      <w:pPr>
        <w:rPr>
          <w:sz w:val="16"/>
        </w:rPr>
      </w:pPr>
      <w:r w:rsidRPr="00C73F6D">
        <w:rPr>
          <w:sz w:val="16"/>
        </w:rPr>
        <w:t>A. Collective-Bargaining Rights</w:t>
      </w:r>
    </w:p>
    <w:p w14:paraId="2660F05D" w14:textId="77777777" w:rsidR="00B061DD" w:rsidRPr="00C73F6D" w:rsidRDefault="00B061DD" w:rsidP="00B061DD">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6FF1DA9A" w14:textId="77777777" w:rsidR="00B061DD" w:rsidRPr="00C73F6D" w:rsidRDefault="00B061DD" w:rsidP="00B061DD">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w:t>
      </w:r>
      <w:r w:rsidRPr="00661680">
        <w:rPr>
          <w:sz w:val="16"/>
        </w:rPr>
        <w:lastRenderedPageBreak/>
        <w:t xml:space="preserve">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2C5C3657" w14:textId="77777777" w:rsidR="00B061DD" w:rsidRPr="00C430F6" w:rsidRDefault="00B061DD" w:rsidP="00B061DD">
      <w:pPr>
        <w:rPr>
          <w:rStyle w:val="Emphasis"/>
        </w:rPr>
      </w:pPr>
      <w:r w:rsidRPr="00D47CDC">
        <w:rPr>
          <w:rStyle w:val="Emphasis"/>
          <w:highlight w:val="cyan"/>
        </w:rPr>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689D6CC3" w14:textId="77777777" w:rsidR="00B061DD" w:rsidRPr="00EC718F" w:rsidRDefault="00B061DD" w:rsidP="00B061DD">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7A6267C7" w14:textId="77777777" w:rsidR="00B061DD" w:rsidRPr="00434D8B" w:rsidRDefault="00B061DD" w:rsidP="00B061DD">
      <w:pPr>
        <w:pStyle w:val="Heading4"/>
      </w:pPr>
      <w:r>
        <w:t xml:space="preserve">Certainty is </w:t>
      </w:r>
      <w:r w:rsidRPr="001B4E25">
        <w:rPr>
          <w:u w:val="single"/>
        </w:rPr>
        <w:t>key</w:t>
      </w:r>
      <w:r>
        <w:t xml:space="preserve"> to AFF implementation.</w:t>
      </w:r>
    </w:p>
    <w:p w14:paraId="2C342F8F" w14:textId="77777777" w:rsidR="00B061DD" w:rsidRDefault="00B061DD" w:rsidP="00B061DD">
      <w:r w:rsidRPr="00434D8B">
        <w:rPr>
          <w:rStyle w:val="Style13ptBold"/>
        </w:rPr>
        <w:t>SD 25</w:t>
      </w:r>
      <w:r>
        <w:t xml:space="preserve"> Sustainability Directory, 2-26-2025, "Regulatory Certainty → Term", Climate → Sustainability Directory, </w:t>
      </w:r>
      <w:hyperlink r:id="rId15" w:history="1">
        <w:r w:rsidRPr="001C739B">
          <w:rPr>
            <w:rStyle w:val="Hyperlink"/>
          </w:rPr>
          <w:t>https://climate.sustainability-directory.com/term/regulatory-certainty/</w:t>
        </w:r>
      </w:hyperlink>
      <w:r>
        <w:t xml:space="preserve"> da 9/19/25</w:t>
      </w:r>
    </w:p>
    <w:p w14:paraId="69115AF0" w14:textId="77777777" w:rsidR="00B061DD" w:rsidRPr="00434D8B" w:rsidRDefault="00B061DD" w:rsidP="00B061DD">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59DA88CB" w14:textId="77777777" w:rsidR="00B061DD" w:rsidRPr="00434D8B" w:rsidRDefault="00B061DD" w:rsidP="00B061DD">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2FBECB42" w14:textId="77777777" w:rsidR="00B061DD" w:rsidRPr="00434D8B" w:rsidRDefault="00B061DD" w:rsidP="00B061DD">
      <w:pPr>
        <w:rPr>
          <w:sz w:val="16"/>
        </w:rPr>
      </w:pPr>
      <w:r w:rsidRPr="00434D8B">
        <w:rPr>
          <w:sz w:val="16"/>
        </w:rPr>
        <w:t>Regulatory Certainty, in its simplest form, is the assurance that the rules of the game won’t change unexpectedly, allowing for confident planning and investment in sustainable practices.</w:t>
      </w:r>
    </w:p>
    <w:p w14:paraId="458871F3" w14:textId="77777777" w:rsidR="00B061DD" w:rsidRPr="00434D8B" w:rsidRDefault="00B061DD" w:rsidP="00B061DD">
      <w:pPr>
        <w:rPr>
          <w:sz w:val="16"/>
        </w:rPr>
      </w:pPr>
      <w:r w:rsidRPr="00434D8B">
        <w:rPr>
          <w:sz w:val="16"/>
        </w:rPr>
        <w:lastRenderedPageBreak/>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1E88625A" w14:textId="77777777" w:rsidR="00B061DD" w:rsidRPr="00434D8B" w:rsidRDefault="00B061DD" w:rsidP="00B061DD">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7131DFD3" w14:textId="77777777" w:rsidR="00B061DD" w:rsidRPr="00434D8B" w:rsidRDefault="00B061DD" w:rsidP="00B061DD">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21648649" w14:textId="77777777" w:rsidR="00B061DD" w:rsidRPr="00434D8B" w:rsidRDefault="00B061DD" w:rsidP="00B061DD">
      <w:pPr>
        <w:rPr>
          <w:sz w:val="16"/>
        </w:rPr>
      </w:pPr>
      <w:r w:rsidRPr="00434D8B">
        <w:rPr>
          <w:sz w:val="16"/>
        </w:rPr>
        <w:t>The Foundational Pillars of Regulatory Certainty</w:t>
      </w:r>
    </w:p>
    <w:p w14:paraId="28804FE6" w14:textId="77777777" w:rsidR="00B061DD" w:rsidRPr="00434D8B" w:rsidRDefault="00B061DD" w:rsidP="00B061DD">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5D85F8EE" w14:textId="77777777" w:rsidR="00B061DD" w:rsidRPr="00434D8B" w:rsidRDefault="00B061DD" w:rsidP="00B061DD">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77AB9C26" w14:textId="77777777" w:rsidR="00B061DD" w:rsidRPr="00434D8B" w:rsidRDefault="00B061DD" w:rsidP="00B061DD">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0D9247E8" w14:textId="77777777" w:rsidR="00B061DD" w:rsidRPr="00434D8B" w:rsidRDefault="00B061DD" w:rsidP="00B061DD">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3FDD4A8D" w14:textId="77777777" w:rsidR="00B061DD" w:rsidRPr="001B4E25" w:rsidRDefault="00B061DD" w:rsidP="00B061DD">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2781D0B3" w14:textId="77777777" w:rsidR="00B061DD" w:rsidRPr="00324FA3" w:rsidRDefault="00B061DD" w:rsidP="00B061DD">
      <w:pPr>
        <w:rPr>
          <w:sz w:val="16"/>
        </w:rPr>
      </w:pPr>
    </w:p>
    <w:p w14:paraId="3A3035D3" w14:textId="77777777" w:rsidR="00B061DD" w:rsidRDefault="00B061DD" w:rsidP="00B061DD">
      <w:pPr>
        <w:pStyle w:val="Heading3"/>
      </w:pPr>
      <w:r>
        <w:lastRenderedPageBreak/>
        <w:t>1AC---Plan</w:t>
      </w:r>
    </w:p>
    <w:p w14:paraId="668DAE7A" w14:textId="77777777" w:rsidR="00B061DD" w:rsidRPr="00C75252" w:rsidRDefault="00B061DD" w:rsidP="00B061DD">
      <w:pPr>
        <w:pStyle w:val="Heading4"/>
      </w:pPr>
      <w:r>
        <w:t xml:space="preserve">Plan: </w:t>
      </w:r>
      <w:r w:rsidRPr="006E0BEC">
        <w:t xml:space="preserve">The United States federal government should </w:t>
      </w:r>
      <w:r>
        <w:t xml:space="preserve">substantially </w:t>
      </w:r>
      <w:r w:rsidRPr="006E0BEC">
        <w:t>strengthen collective bargaining</w:t>
      </w:r>
      <w:r>
        <w:t xml:space="preserve"> rights</w:t>
      </w:r>
      <w:r w:rsidRPr="006E0BEC">
        <w:t xml:space="preserve"> for farmworkers</w:t>
      </w:r>
      <w:r>
        <w:t>, including undocumented workers,</w:t>
      </w:r>
      <w:r w:rsidRPr="006E0BEC">
        <w:t xml:space="preserve"> in the United States</w:t>
      </w:r>
      <w:r>
        <w:t xml:space="preserve"> including bargaining beyond the enterprise level.</w:t>
      </w:r>
    </w:p>
    <w:p w14:paraId="646B5B74" w14:textId="77777777" w:rsidR="00B061DD" w:rsidRDefault="00B061DD" w:rsidP="00B061DD">
      <w:pPr>
        <w:rPr>
          <w:rFonts w:asciiTheme="minorHAnsi" w:hAnsiTheme="minorHAnsi" w:cstheme="minorBidi"/>
        </w:rPr>
      </w:pPr>
    </w:p>
    <w:p w14:paraId="5CFF9FC8" w14:textId="3E50BEB0" w:rsidR="00B061DD" w:rsidRDefault="00B061DD" w:rsidP="00B061DD">
      <w:pPr>
        <w:pStyle w:val="Heading3"/>
      </w:pPr>
      <w:r>
        <w:lastRenderedPageBreak/>
        <w:t>Extra</w:t>
      </w:r>
    </w:p>
    <w:p w14:paraId="798E6954" w14:textId="77777777" w:rsidR="00B061DD" w:rsidRDefault="00B061DD" w:rsidP="00B061DD">
      <w:pPr>
        <w:pStyle w:val="Heading4"/>
      </w:pPr>
      <w:r>
        <w:t>Agricultural emerging tech has the potential to turn US ag into a carbon sink—but uniform adoption via the AFF is key.</w:t>
      </w:r>
    </w:p>
    <w:p w14:paraId="676BA72F" w14:textId="77777777" w:rsidR="00B061DD" w:rsidRPr="000939C0" w:rsidRDefault="00B061DD" w:rsidP="00B061DD">
      <w:pPr>
        <w:rPr>
          <w:rStyle w:val="Style13ptBold"/>
          <w:b w:val="0"/>
          <w:bCs w:val="0"/>
        </w:rPr>
      </w:pPr>
      <w:r>
        <w:rPr>
          <w:rStyle w:val="Style13ptBold"/>
        </w:rPr>
        <w:t xml:space="preserve">CAST 2024 </w:t>
      </w:r>
      <w:r w:rsidRPr="00C94FE1">
        <w:rPr>
          <w:rStyle w:val="Style13ptBold"/>
          <w:b w:val="0"/>
          <w:bCs w:val="0"/>
          <w:sz w:val="22"/>
        </w:rPr>
        <w:t>[Council for Agricultural Science and Technology &amp; U.S. Farmers &amp; Ranchers in Action, 12 November, 2024, USFRA, “Potential for U.S. Agriculture to be Greenhouse Gas Negative,” https://usfarmersandranchers.org/stories/our-farmers/part-of-the-solution-new-research-shows-u-s-agriculture-has-potential-to-be-greenhouse-gas-negative/, acc 9/15/2025 mae &amp; jgreen]</w:t>
      </w:r>
    </w:p>
    <w:p w14:paraId="27F9B707" w14:textId="77777777" w:rsidR="00B061DD" w:rsidRPr="000939C0" w:rsidRDefault="00B061DD" w:rsidP="00B061DD">
      <w:pPr>
        <w:rPr>
          <w:sz w:val="16"/>
        </w:rPr>
      </w:pPr>
      <w:r w:rsidRPr="00D47CDC">
        <w:rPr>
          <w:highlight w:val="cyan"/>
          <w:u w:val="single"/>
        </w:rPr>
        <w:t>U.S. ag</w:t>
      </w:r>
      <w:r w:rsidRPr="00946A80">
        <w:rPr>
          <w:u w:val="single"/>
        </w:rPr>
        <w:t>riculture</w:t>
      </w:r>
      <w:r w:rsidRPr="000939C0">
        <w:rPr>
          <w:sz w:val="16"/>
        </w:rPr>
        <w:t xml:space="preserve">, </w:t>
      </w:r>
      <w:r w:rsidRPr="00D47CDC">
        <w:rPr>
          <w:highlight w:val="cyan"/>
          <w:u w:val="single"/>
        </w:rPr>
        <w:t>with</w:t>
      </w:r>
      <w:r w:rsidRPr="00946A80">
        <w:rPr>
          <w:u w:val="single"/>
        </w:rPr>
        <w:t xml:space="preserve"> enhanced implementation of conservation  practices and </w:t>
      </w:r>
      <w:r w:rsidRPr="00D47CDC">
        <w:rPr>
          <w:highlight w:val="cyan"/>
          <w:u w:val="single"/>
        </w:rPr>
        <w:t>emerging technologies</w:t>
      </w:r>
      <w:r w:rsidRPr="000939C0">
        <w:rPr>
          <w:sz w:val="16"/>
        </w:rPr>
        <w:t xml:space="preserve">, </w:t>
      </w:r>
      <w:r w:rsidRPr="00D47CDC">
        <w:rPr>
          <w:highlight w:val="cyan"/>
          <w:u w:val="single"/>
        </w:rPr>
        <w:t>has</w:t>
      </w:r>
      <w:r w:rsidRPr="00946A80">
        <w:rPr>
          <w:u w:val="single"/>
        </w:rPr>
        <w:t xml:space="preserve"> an </w:t>
      </w:r>
      <w:r w:rsidRPr="00D47CDC">
        <w:rPr>
          <w:highlight w:val="cyan"/>
          <w:u w:val="single"/>
        </w:rPr>
        <w:t>opportunity</w:t>
      </w:r>
      <w:r w:rsidRPr="00946A80">
        <w:rPr>
          <w:u w:val="single"/>
        </w:rPr>
        <w:t xml:space="preserve"> </w:t>
      </w:r>
      <w:r w:rsidRPr="00D47CDC">
        <w:rPr>
          <w:highlight w:val="cyan"/>
          <w:u w:val="single"/>
        </w:rPr>
        <w:t>to</w:t>
      </w:r>
      <w:r w:rsidRPr="000939C0">
        <w:rPr>
          <w:sz w:val="16"/>
        </w:rPr>
        <w:t xml:space="preserve"> </w:t>
      </w:r>
      <w:r w:rsidRPr="00D47CDC">
        <w:rPr>
          <w:rStyle w:val="Emphasis"/>
          <w:highlight w:val="cyan"/>
        </w:rPr>
        <w:t>more than</w:t>
      </w:r>
      <w:r w:rsidRPr="001D36B2">
        <w:rPr>
          <w:rStyle w:val="Emphasis"/>
        </w:rPr>
        <w:t xml:space="preserve"> </w:t>
      </w:r>
      <w:r w:rsidRPr="00D47CDC">
        <w:rPr>
          <w:highlight w:val="cyan"/>
          <w:u w:val="single"/>
        </w:rPr>
        <w:t>offset</w:t>
      </w:r>
      <w:r w:rsidRPr="000939C0">
        <w:rPr>
          <w:sz w:val="16"/>
        </w:rPr>
        <w:t xml:space="preserve"> its </w:t>
      </w:r>
      <w:r w:rsidRPr="00D47CDC">
        <w:rPr>
          <w:highlight w:val="cyan"/>
          <w:u w:val="single"/>
        </w:rPr>
        <w:t>carbon footprint</w:t>
      </w:r>
      <w:r w:rsidRPr="00946A80">
        <w:rPr>
          <w:u w:val="single"/>
        </w:rPr>
        <w:t xml:space="preserve"> </w:t>
      </w:r>
      <w:r w:rsidRPr="00D47CDC">
        <w:rPr>
          <w:highlight w:val="cyan"/>
          <w:u w:val="single"/>
        </w:rPr>
        <w:t xml:space="preserve">while increasing </w:t>
      </w:r>
      <w:r w:rsidRPr="001D36B2">
        <w:rPr>
          <w:u w:val="single"/>
        </w:rPr>
        <w:t>farmer</w:t>
      </w:r>
      <w:r w:rsidRPr="00946A80">
        <w:rPr>
          <w:u w:val="single"/>
        </w:rPr>
        <w:t xml:space="preserve"> </w:t>
      </w:r>
      <w:r w:rsidRPr="00D47CDC">
        <w:rPr>
          <w:highlight w:val="cyan"/>
          <w:u w:val="single"/>
        </w:rPr>
        <w:t>profitability</w:t>
      </w:r>
      <w:r w:rsidRPr="00946A80">
        <w:rPr>
          <w:u w:val="single"/>
        </w:rPr>
        <w:t xml:space="preserve"> </w:t>
      </w:r>
      <w:r w:rsidRPr="00D47CDC">
        <w:rPr>
          <w:highlight w:val="cyan"/>
          <w:u w:val="single"/>
        </w:rPr>
        <w:t>and</w:t>
      </w:r>
      <w:r w:rsidRPr="00946A80">
        <w:rPr>
          <w:u w:val="single"/>
        </w:rPr>
        <w:t xml:space="preserve"> farm </w:t>
      </w:r>
      <w:r w:rsidRPr="00D47CDC">
        <w:rPr>
          <w:highlight w:val="cyan"/>
          <w:u w:val="single"/>
        </w:rPr>
        <w:t>resiliency</w:t>
      </w:r>
      <w:r w:rsidRPr="000939C0">
        <w:rPr>
          <w:sz w:val="16"/>
        </w:rPr>
        <w:t xml:space="preserve">, according to a </w:t>
      </w:r>
      <w:r w:rsidRPr="00946A80">
        <w:rPr>
          <w:u w:val="single"/>
        </w:rPr>
        <w:t>new report initiated by U.S. Farmers &amp; Ranchers in Action (USFRA)</w:t>
      </w:r>
      <w:r w:rsidRPr="000939C0">
        <w:rPr>
          <w:sz w:val="16"/>
        </w:rPr>
        <w:t xml:space="preserve"> </w:t>
      </w:r>
      <w:r w:rsidRPr="00946A80">
        <w:rPr>
          <w:u w:val="single"/>
        </w:rPr>
        <w:t>and</w:t>
      </w:r>
      <w:r w:rsidRPr="000939C0">
        <w:rPr>
          <w:sz w:val="16"/>
        </w:rPr>
        <w:t xml:space="preserve"> published Nov. 12 by the </w:t>
      </w:r>
      <w:r w:rsidRPr="00946A80">
        <w:rPr>
          <w:u w:val="single"/>
        </w:rPr>
        <w:t>Council for Agricultural Science and Technology (CAST).</w:t>
      </w:r>
    </w:p>
    <w:p w14:paraId="31EF522C" w14:textId="77777777" w:rsidR="00B061DD" w:rsidRPr="00946A80" w:rsidRDefault="00B061DD" w:rsidP="00B061DD">
      <w:pPr>
        <w:rPr>
          <w:u w:val="single"/>
        </w:rPr>
      </w:pPr>
      <w:r w:rsidRPr="000939C0">
        <w:rPr>
          <w:sz w:val="16"/>
        </w:rPr>
        <w:t xml:space="preserve">The report, “The Potential for U.S. Agriculture to Be Greenhouse Gas Negative,” was authored by 26 leading independent researchers and peer reviewed by the National Academy of Sciences. The findings are based on a </w:t>
      </w:r>
      <w:r w:rsidRPr="00946A80">
        <w:rPr>
          <w:u w:val="single"/>
        </w:rPr>
        <w:t>comprehensive analysis of scientific literature, computer simulations, and life cycle analysis estimates.</w:t>
      </w:r>
    </w:p>
    <w:p w14:paraId="45303887" w14:textId="77777777" w:rsidR="00B061DD" w:rsidRPr="000939C0" w:rsidRDefault="00B061DD" w:rsidP="00B061DD">
      <w:pPr>
        <w:rPr>
          <w:sz w:val="16"/>
        </w:rPr>
      </w:pPr>
      <w:r w:rsidRPr="000939C0">
        <w:rPr>
          <w:sz w:val="16"/>
        </w:rPr>
        <w:t>“</w:t>
      </w:r>
      <w:r w:rsidRPr="001D36B2">
        <w:rPr>
          <w:u w:val="single"/>
        </w:rPr>
        <w:t>U.S. ag</w:t>
      </w:r>
      <w:r w:rsidRPr="00946A80">
        <w:rPr>
          <w:u w:val="single"/>
        </w:rPr>
        <w:t>riculture is helping to solve some of the world’s biggest challenges, including feeding a growing population and sustaining livelihoods</w:t>
      </w:r>
      <w:r w:rsidRPr="000939C0">
        <w:rPr>
          <w:sz w:val="16"/>
        </w:rPr>
        <w:t xml:space="preserve">, all while </w:t>
      </w:r>
      <w:r w:rsidRPr="001D36B2">
        <w:rPr>
          <w:b/>
          <w:bCs/>
          <w:u w:val="single"/>
        </w:rPr>
        <w:t>reducing</w:t>
      </w:r>
      <w:r w:rsidRPr="00946A80">
        <w:rPr>
          <w:b/>
          <w:bCs/>
          <w:u w:val="single"/>
        </w:rPr>
        <w:t xml:space="preserve"> our </w:t>
      </w:r>
      <w:r w:rsidRPr="001D36B2">
        <w:rPr>
          <w:b/>
          <w:bCs/>
          <w:u w:val="single"/>
        </w:rPr>
        <w:t>impact on the planet</w:t>
      </w:r>
      <w:r w:rsidRPr="000939C0">
        <w:rPr>
          <w:sz w:val="16"/>
        </w:rPr>
        <w:t xml:space="preserve">,” said USFRA Chair Michael Crinion, a farmer in South Dakota. “This report is further evidence of </w:t>
      </w:r>
      <w:r w:rsidRPr="001D36B2">
        <w:rPr>
          <w:u w:val="single"/>
        </w:rPr>
        <w:t>agriculture’s</w:t>
      </w:r>
      <w:r w:rsidRPr="00946A80">
        <w:rPr>
          <w:u w:val="single"/>
        </w:rPr>
        <w:t xml:space="preserve"> </w:t>
      </w:r>
      <w:r w:rsidRPr="001D36B2">
        <w:rPr>
          <w:u w:val="single"/>
        </w:rPr>
        <w:t>enormous potential to</w:t>
      </w:r>
      <w:r w:rsidRPr="00946A80">
        <w:rPr>
          <w:u w:val="single"/>
        </w:rPr>
        <w:t xml:space="preserve"> do even more</w:t>
      </w:r>
      <w:r w:rsidRPr="000939C0">
        <w:rPr>
          <w:sz w:val="16"/>
        </w:rPr>
        <w:t xml:space="preserve"> in the future.”</w:t>
      </w:r>
    </w:p>
    <w:p w14:paraId="65F56503" w14:textId="77777777" w:rsidR="00B061DD" w:rsidRPr="000939C0" w:rsidRDefault="00B061DD" w:rsidP="00B061DD">
      <w:pPr>
        <w:rPr>
          <w:sz w:val="16"/>
        </w:rPr>
      </w:pPr>
      <w:r w:rsidRPr="000939C0">
        <w:rPr>
          <w:sz w:val="16"/>
        </w:rPr>
        <w:t xml:space="preserve">The report outlines how </w:t>
      </w:r>
      <w:r w:rsidRPr="00D47CDC">
        <w:rPr>
          <w:highlight w:val="cyan"/>
          <w:u w:val="single"/>
        </w:rPr>
        <w:t>combining reduced g</w:t>
      </w:r>
      <w:r w:rsidRPr="00946A80">
        <w:rPr>
          <w:u w:val="single"/>
        </w:rPr>
        <w:t>reen</w:t>
      </w:r>
      <w:r w:rsidRPr="00D47CDC">
        <w:rPr>
          <w:highlight w:val="cyan"/>
          <w:u w:val="single"/>
        </w:rPr>
        <w:t>h</w:t>
      </w:r>
      <w:r w:rsidRPr="00946A80">
        <w:rPr>
          <w:u w:val="single"/>
        </w:rPr>
        <w:t xml:space="preserve">ouse </w:t>
      </w:r>
      <w:r w:rsidRPr="00D47CDC">
        <w:rPr>
          <w:highlight w:val="cyan"/>
          <w:u w:val="single"/>
        </w:rPr>
        <w:t>g</w:t>
      </w:r>
      <w:r w:rsidRPr="00946A80">
        <w:rPr>
          <w:u w:val="single"/>
        </w:rPr>
        <w:t>as</w:t>
      </w:r>
      <w:r w:rsidRPr="000939C0">
        <w:rPr>
          <w:sz w:val="16"/>
        </w:rPr>
        <w:t xml:space="preserve"> (GHG) </w:t>
      </w:r>
      <w:r w:rsidRPr="00D47CDC">
        <w:rPr>
          <w:highlight w:val="cyan"/>
          <w:u w:val="single"/>
        </w:rPr>
        <w:t>emissions</w:t>
      </w:r>
      <w:r w:rsidRPr="00946A80">
        <w:rPr>
          <w:u w:val="single"/>
        </w:rPr>
        <w:t xml:space="preserve"> </w:t>
      </w:r>
      <w:r w:rsidRPr="00D47CDC">
        <w:rPr>
          <w:highlight w:val="cyan"/>
          <w:u w:val="single"/>
        </w:rPr>
        <w:t>from</w:t>
      </w:r>
      <w:r w:rsidRPr="00946A80">
        <w:rPr>
          <w:u w:val="single"/>
        </w:rPr>
        <w:t xml:space="preserve"> some agricultural </w:t>
      </w:r>
      <w:r w:rsidRPr="00D47CDC">
        <w:rPr>
          <w:highlight w:val="cyan"/>
          <w:u w:val="single"/>
        </w:rPr>
        <w:t>activities</w:t>
      </w:r>
      <w:r w:rsidRPr="00946A80">
        <w:rPr>
          <w:u w:val="single"/>
        </w:rPr>
        <w:t xml:space="preserve"> </w:t>
      </w:r>
      <w:r w:rsidRPr="00D47CDC">
        <w:rPr>
          <w:highlight w:val="cyan"/>
          <w:u w:val="single"/>
        </w:rPr>
        <w:t>with</w:t>
      </w:r>
      <w:r w:rsidRPr="00946A80">
        <w:rPr>
          <w:u w:val="single"/>
        </w:rPr>
        <w:t xml:space="preserve"> increased carbon </w:t>
      </w:r>
      <w:r w:rsidRPr="00D47CDC">
        <w:rPr>
          <w:highlight w:val="cyan"/>
          <w:u w:val="single"/>
        </w:rPr>
        <w:t>sequestration</w:t>
      </w:r>
      <w:r w:rsidRPr="00946A80">
        <w:rPr>
          <w:u w:val="single"/>
        </w:rPr>
        <w:t xml:space="preserve"> in others could </w:t>
      </w:r>
      <w:r w:rsidRPr="00D47CDC">
        <w:rPr>
          <w:highlight w:val="cyan"/>
          <w:u w:val="single"/>
        </w:rPr>
        <w:t>achieve</w:t>
      </w:r>
      <w:r w:rsidRPr="00946A80">
        <w:rPr>
          <w:u w:val="single"/>
        </w:rPr>
        <w:t xml:space="preserve"> </w:t>
      </w:r>
      <w:r w:rsidRPr="00D47CDC">
        <w:rPr>
          <w:b/>
          <w:bCs/>
          <w:highlight w:val="cyan"/>
          <w:u w:val="single"/>
        </w:rPr>
        <w:t>GHG-negative ag</w:t>
      </w:r>
      <w:r w:rsidRPr="00946A80">
        <w:rPr>
          <w:b/>
          <w:bCs/>
          <w:u w:val="single"/>
        </w:rPr>
        <w:t>riculture</w:t>
      </w:r>
      <w:r w:rsidRPr="000939C0">
        <w:rPr>
          <w:sz w:val="16"/>
        </w:rPr>
        <w:t>. It also describes the additional research needed to help accomplish this.</w:t>
      </w:r>
    </w:p>
    <w:p w14:paraId="1231195B" w14:textId="77777777" w:rsidR="00B061DD" w:rsidRPr="000939C0" w:rsidRDefault="00B061DD" w:rsidP="00B061DD">
      <w:pPr>
        <w:rPr>
          <w:sz w:val="16"/>
        </w:rPr>
      </w:pPr>
      <w:r w:rsidRPr="000939C0">
        <w:rPr>
          <w:sz w:val="16"/>
        </w:rPr>
        <w:t xml:space="preserve">The researchers identified </w:t>
      </w:r>
      <w:r w:rsidRPr="00946A80">
        <w:rPr>
          <w:u w:val="single"/>
        </w:rPr>
        <w:t xml:space="preserve">five areas offering the most significant </w:t>
      </w:r>
      <w:r w:rsidRPr="00D47CDC">
        <w:rPr>
          <w:highlight w:val="cyan"/>
          <w:u w:val="single"/>
        </w:rPr>
        <w:t>opportunities</w:t>
      </w:r>
      <w:r w:rsidRPr="00946A80">
        <w:rPr>
          <w:u w:val="single"/>
        </w:rPr>
        <w:t xml:space="preserve"> </w:t>
      </w:r>
      <w:r w:rsidRPr="00D47CDC">
        <w:rPr>
          <w:highlight w:val="cyan"/>
          <w:u w:val="single"/>
        </w:rPr>
        <w:t>to</w:t>
      </w:r>
      <w:r w:rsidRPr="00946A80">
        <w:rPr>
          <w:u w:val="single"/>
        </w:rPr>
        <w:t xml:space="preserve"> </w:t>
      </w:r>
      <w:r w:rsidRPr="00D47CDC">
        <w:rPr>
          <w:highlight w:val="cyan"/>
          <w:u w:val="single"/>
        </w:rPr>
        <w:t>offset</w:t>
      </w:r>
      <w:r w:rsidRPr="00946A80">
        <w:rPr>
          <w:u w:val="single"/>
        </w:rPr>
        <w:t xml:space="preserve"> the roughly </w:t>
      </w:r>
      <w:r w:rsidRPr="00D47CDC">
        <w:rPr>
          <w:b/>
          <w:bCs/>
          <w:highlight w:val="cyan"/>
          <w:u w:val="single"/>
        </w:rPr>
        <w:t>10% of</w:t>
      </w:r>
      <w:r w:rsidRPr="00946A80">
        <w:rPr>
          <w:b/>
          <w:bCs/>
          <w:u w:val="single"/>
        </w:rPr>
        <w:t xml:space="preserve"> </w:t>
      </w:r>
      <w:r w:rsidRPr="001D36B2">
        <w:rPr>
          <w:b/>
          <w:bCs/>
          <w:u w:val="single"/>
        </w:rPr>
        <w:t xml:space="preserve">U.S. </w:t>
      </w:r>
      <w:r w:rsidRPr="00D47CDC">
        <w:rPr>
          <w:b/>
          <w:bCs/>
          <w:highlight w:val="cyan"/>
          <w:u w:val="single"/>
        </w:rPr>
        <w:t>g</w:t>
      </w:r>
      <w:r w:rsidRPr="00946A80">
        <w:rPr>
          <w:b/>
          <w:bCs/>
          <w:u w:val="single"/>
        </w:rPr>
        <w:t>reen</w:t>
      </w:r>
      <w:r w:rsidRPr="00D47CDC">
        <w:rPr>
          <w:b/>
          <w:bCs/>
          <w:highlight w:val="cyan"/>
          <w:u w:val="single"/>
        </w:rPr>
        <w:t>h</w:t>
      </w:r>
      <w:r w:rsidRPr="00946A80">
        <w:rPr>
          <w:b/>
          <w:bCs/>
          <w:u w:val="single"/>
        </w:rPr>
        <w:t xml:space="preserve">ouse </w:t>
      </w:r>
      <w:r w:rsidRPr="00D47CDC">
        <w:rPr>
          <w:b/>
          <w:bCs/>
          <w:highlight w:val="cyan"/>
          <w:u w:val="single"/>
        </w:rPr>
        <w:t>g</w:t>
      </w:r>
      <w:r w:rsidRPr="00946A80">
        <w:rPr>
          <w:b/>
          <w:bCs/>
          <w:u w:val="single"/>
        </w:rPr>
        <w:t>as emissions contributed by agriculture</w:t>
      </w:r>
      <w:r w:rsidRPr="000939C0">
        <w:rPr>
          <w:sz w:val="16"/>
        </w:rPr>
        <w:t xml:space="preserve">, </w:t>
      </w:r>
      <w:r w:rsidRPr="00946A80">
        <w:rPr>
          <w:u w:val="single"/>
        </w:rPr>
        <w:t>including soil carbon management, nitrogen fertilizer management, animal production and management, crop yield gap, and efficient energy use</w:t>
      </w:r>
      <w:r w:rsidRPr="000939C0">
        <w:rPr>
          <w:sz w:val="16"/>
        </w:rPr>
        <w:t xml:space="preserve">. </w:t>
      </w:r>
      <w:r w:rsidRPr="00946A80">
        <w:rPr>
          <w:u w:val="single"/>
        </w:rPr>
        <w:t xml:space="preserve">Collectively, </w:t>
      </w:r>
      <w:r w:rsidRPr="00D47CDC">
        <w:rPr>
          <w:b/>
          <w:bCs/>
          <w:highlight w:val="cyan"/>
          <w:u w:val="single"/>
        </w:rPr>
        <w:t>aggressive adoption of</w:t>
      </w:r>
      <w:r w:rsidRPr="00946A80">
        <w:rPr>
          <w:b/>
          <w:bCs/>
          <w:u w:val="single"/>
        </w:rPr>
        <w:t xml:space="preserve"> conservation </w:t>
      </w:r>
      <w:r w:rsidRPr="00D47CDC">
        <w:rPr>
          <w:b/>
          <w:bCs/>
          <w:highlight w:val="cyan"/>
          <w:u w:val="single"/>
        </w:rPr>
        <w:t>practices</w:t>
      </w:r>
      <w:r w:rsidRPr="00946A80">
        <w:rPr>
          <w:u w:val="single"/>
        </w:rPr>
        <w:t xml:space="preserve"> in these areas has the potential to </w:t>
      </w:r>
      <w:r w:rsidRPr="00D47CDC">
        <w:rPr>
          <w:b/>
          <w:bCs/>
          <w:highlight w:val="cyan"/>
          <w:u w:val="single"/>
        </w:rPr>
        <w:t xml:space="preserve">make </w:t>
      </w:r>
      <w:r w:rsidRPr="001D36B2">
        <w:rPr>
          <w:b/>
          <w:bCs/>
          <w:u w:val="single"/>
        </w:rPr>
        <w:t xml:space="preserve">the </w:t>
      </w:r>
      <w:r w:rsidRPr="00D47CDC">
        <w:rPr>
          <w:b/>
          <w:bCs/>
          <w:highlight w:val="cyan"/>
          <w:u w:val="single"/>
        </w:rPr>
        <w:t>sector a carbon sink</w:t>
      </w:r>
      <w:r w:rsidRPr="000939C0">
        <w:rPr>
          <w:sz w:val="16"/>
        </w:rPr>
        <w:t>, the report found.</w:t>
      </w:r>
    </w:p>
    <w:p w14:paraId="00A675CE" w14:textId="77777777" w:rsidR="00B061DD" w:rsidRPr="000939C0" w:rsidRDefault="00B061DD" w:rsidP="00B061DD">
      <w:pPr>
        <w:rPr>
          <w:sz w:val="16"/>
        </w:rPr>
      </w:pPr>
      <w:r w:rsidRPr="000939C0">
        <w:rPr>
          <w:sz w:val="16"/>
        </w:rPr>
        <w:t xml:space="preserve">“We understand that </w:t>
      </w:r>
      <w:r w:rsidRPr="009B7037">
        <w:rPr>
          <w:u w:val="single"/>
        </w:rPr>
        <w:t>farmers and ranchers in the United States are the greatest innovators in agricultural production on the planet</w:t>
      </w:r>
      <w:r w:rsidRPr="000939C0">
        <w:rPr>
          <w:sz w:val="16"/>
        </w:rPr>
        <w:t>,” said Dr. Marty Matlock, a professor in the Department of Biological and Agricultural Engineering at the University of Arkansas and a lead author of the report. “</w:t>
      </w:r>
      <w:r w:rsidRPr="009B7037">
        <w:rPr>
          <w:u w:val="single"/>
        </w:rPr>
        <w:t>Our farmers have been aggressive at identifying challenges, seeking solutions and adopting new practices. That’s one of the things that defines American agriculture — willingness to change</w:t>
      </w:r>
      <w:r w:rsidRPr="000939C0">
        <w:rPr>
          <w:sz w:val="16"/>
        </w:rPr>
        <w:t xml:space="preserve">. What this report gives us is a </w:t>
      </w:r>
      <w:r w:rsidRPr="009B7037">
        <w:rPr>
          <w:b/>
          <w:bCs/>
          <w:u w:val="single"/>
        </w:rPr>
        <w:t>framework for moving forward</w:t>
      </w:r>
      <w:r w:rsidRPr="000939C0">
        <w:rPr>
          <w:sz w:val="16"/>
        </w:rPr>
        <w:t>.”</w:t>
      </w:r>
    </w:p>
    <w:p w14:paraId="0D0206BA" w14:textId="77777777" w:rsidR="00B061DD" w:rsidRPr="000939C0" w:rsidRDefault="00B061DD" w:rsidP="00B061DD">
      <w:pPr>
        <w:rPr>
          <w:sz w:val="16"/>
        </w:rPr>
      </w:pPr>
      <w:r w:rsidRPr="000939C0">
        <w:rPr>
          <w:sz w:val="16"/>
        </w:rPr>
        <w:t>The report does not prescribe practices for farmers and instead reflects that each farming operation is unique because of different commodities, soil types, weather and other factors.</w:t>
      </w:r>
    </w:p>
    <w:p w14:paraId="21C8CB77" w14:textId="77777777" w:rsidR="00B061DD" w:rsidRPr="000939C0" w:rsidRDefault="00B061DD" w:rsidP="00B061DD">
      <w:pPr>
        <w:rPr>
          <w:sz w:val="16"/>
        </w:rPr>
      </w:pPr>
      <w:r w:rsidRPr="000939C0">
        <w:rPr>
          <w:sz w:val="16"/>
        </w:rPr>
        <w:t>“</w:t>
      </w:r>
      <w:r w:rsidRPr="009B7037">
        <w:rPr>
          <w:u w:val="single"/>
        </w:rPr>
        <w:t>Achieving this goal will require an assessment of individual farms and production systems to determine the most effective strategies along with the technical and financial support to implement changes in practices</w:t>
      </w:r>
      <w:r w:rsidRPr="000939C0">
        <w:rPr>
          <w:sz w:val="16"/>
        </w:rPr>
        <w:t>,” said Dr. Charles Rice, university distinguished professor in the Department of Agronomy at Kansas State University and a co-author of the report.</w:t>
      </w:r>
    </w:p>
    <w:p w14:paraId="2F32548F" w14:textId="77777777" w:rsidR="00B061DD" w:rsidRPr="000939C0" w:rsidRDefault="00B061DD" w:rsidP="00B061DD">
      <w:pPr>
        <w:rPr>
          <w:sz w:val="16"/>
        </w:rPr>
      </w:pPr>
      <w:r w:rsidRPr="000939C0">
        <w:rPr>
          <w:sz w:val="16"/>
        </w:rPr>
        <w:t>“</w:t>
      </w:r>
      <w:r w:rsidRPr="00D47CDC">
        <w:rPr>
          <w:highlight w:val="cyan"/>
          <w:u w:val="single"/>
        </w:rPr>
        <w:t>We</w:t>
      </w:r>
      <w:r w:rsidRPr="00684BE9">
        <w:rPr>
          <w:u w:val="single"/>
        </w:rPr>
        <w:t>’re</w:t>
      </w:r>
      <w:r w:rsidRPr="009B7037">
        <w:rPr>
          <w:u w:val="single"/>
        </w:rPr>
        <w:t xml:space="preserve"> not looking 50 years down the road. This </w:t>
      </w:r>
      <w:r w:rsidRPr="00684BE9">
        <w:rPr>
          <w:u w:val="single"/>
        </w:rPr>
        <w:t>report</w:t>
      </w:r>
      <w:r w:rsidRPr="009B7037">
        <w:rPr>
          <w:u w:val="single"/>
        </w:rPr>
        <w:t xml:space="preserve"> </w:t>
      </w:r>
      <w:r w:rsidRPr="00D47CDC">
        <w:rPr>
          <w:highlight w:val="cyan"/>
          <w:u w:val="single"/>
        </w:rPr>
        <w:t>consider</w:t>
      </w:r>
      <w:r w:rsidRPr="00684BE9">
        <w:rPr>
          <w:u w:val="single"/>
        </w:rPr>
        <w:t>s</w:t>
      </w:r>
      <w:r w:rsidRPr="009B7037">
        <w:rPr>
          <w:u w:val="single"/>
        </w:rPr>
        <w:t xml:space="preserve"> </w:t>
      </w:r>
      <w:r w:rsidRPr="00D47CDC">
        <w:rPr>
          <w:b/>
          <w:bCs/>
          <w:highlight w:val="cyan"/>
          <w:u w:val="single"/>
        </w:rPr>
        <w:t>near-term opportunities for</w:t>
      </w:r>
      <w:r w:rsidRPr="009B7037">
        <w:rPr>
          <w:b/>
          <w:bCs/>
          <w:u w:val="single"/>
        </w:rPr>
        <w:t xml:space="preserve"> </w:t>
      </w:r>
      <w:r w:rsidRPr="00D47CDC">
        <w:rPr>
          <w:b/>
          <w:bCs/>
          <w:highlight w:val="cyan"/>
          <w:u w:val="single"/>
        </w:rPr>
        <w:t>adoption</w:t>
      </w:r>
      <w:r w:rsidRPr="000939C0">
        <w:rPr>
          <w:sz w:val="16"/>
        </w:rPr>
        <w:t>,” he said.</w:t>
      </w:r>
    </w:p>
    <w:p w14:paraId="38E2B63F" w14:textId="77777777" w:rsidR="00B061DD" w:rsidRPr="00684BE9" w:rsidRDefault="00B061DD" w:rsidP="00B061DD">
      <w:pPr>
        <w:rPr>
          <w:sz w:val="16"/>
        </w:rPr>
      </w:pPr>
      <w:r w:rsidRPr="00684BE9">
        <w:rPr>
          <w:sz w:val="16"/>
        </w:rPr>
        <w:lastRenderedPageBreak/>
        <w:t xml:space="preserve">The report also emphasizes that </w:t>
      </w:r>
      <w:r w:rsidRPr="00684BE9">
        <w:rPr>
          <w:u w:val="single"/>
        </w:rPr>
        <w:t>agriculture is an integrated, carbon-based system</w:t>
      </w:r>
      <w:r w:rsidRPr="00684BE9">
        <w:rPr>
          <w:sz w:val="16"/>
        </w:rPr>
        <w:t>.</w:t>
      </w:r>
    </w:p>
    <w:p w14:paraId="1893CF8F" w14:textId="4AF95E5C" w:rsidR="00B061DD" w:rsidRPr="00B061DD" w:rsidRDefault="00B061DD" w:rsidP="00B061DD">
      <w:pPr>
        <w:rPr>
          <w:sz w:val="16"/>
        </w:rPr>
      </w:pPr>
      <w:r w:rsidRPr="00684BE9">
        <w:rPr>
          <w:sz w:val="16"/>
        </w:rPr>
        <w:t>“</w:t>
      </w:r>
      <w:r w:rsidRPr="00684BE9">
        <w:rPr>
          <w:rStyle w:val="StyleUnderline"/>
        </w:rPr>
        <w:t>Carbon is linked to all aspects of food production</w:t>
      </w:r>
      <w:r w:rsidRPr="00684BE9">
        <w:rPr>
          <w:sz w:val="16"/>
        </w:rPr>
        <w:t xml:space="preserve">, so </w:t>
      </w:r>
      <w:r w:rsidRPr="00684BE9">
        <w:rPr>
          <w:rStyle w:val="StyleUnderline"/>
        </w:rPr>
        <w:t>the</w:t>
      </w:r>
      <w:r w:rsidRPr="00684BE9">
        <w:rPr>
          <w:sz w:val="16"/>
        </w:rPr>
        <w:t xml:space="preserve"> </w:t>
      </w:r>
      <w:r w:rsidRPr="00684BE9">
        <w:rPr>
          <w:rStyle w:val="StyleUnderline"/>
        </w:rPr>
        <w:t>path toward greenhouse gas negative agriculture runs through all stages of the production process</w:t>
      </w:r>
      <w:r w:rsidRPr="00684BE9">
        <w:rPr>
          <w:sz w:val="16"/>
        </w:rPr>
        <w:t>,” said Dr. Jerry Hatfield, a retired scientist and laboratory director for the Agricultural Research Service in the U.S. Department of Agriculture and also a co-author. “</w:t>
      </w:r>
      <w:r w:rsidRPr="00684BE9">
        <w:rPr>
          <w:rStyle w:val="StyleUnderline"/>
        </w:rPr>
        <w:t>These practices need to be adopted together across all production sectors in order to scale up</w:t>
      </w:r>
      <w:r w:rsidRPr="00684BE9">
        <w:rPr>
          <w:sz w:val="16"/>
        </w:rPr>
        <w:t>.”</w:t>
      </w:r>
      <w:r w:rsidRPr="000939C0">
        <w:rPr>
          <w:sz w:val="16"/>
        </w:rPr>
        <w:t xml:space="preserve">   </w:t>
      </w:r>
    </w:p>
    <w:p w14:paraId="752F557C" w14:textId="64DFBB35" w:rsidR="00B061DD" w:rsidRDefault="00B061DD" w:rsidP="00B061DD">
      <w:pPr>
        <w:pStyle w:val="Heading1"/>
      </w:pPr>
      <w:r>
        <w:lastRenderedPageBreak/>
        <w:t>2AC</w:t>
      </w:r>
    </w:p>
    <w:p w14:paraId="6E143568" w14:textId="456B3A8C" w:rsidR="00B061DD" w:rsidRDefault="00B061DD" w:rsidP="00B061DD">
      <w:pPr>
        <w:pStyle w:val="Heading2"/>
      </w:pPr>
      <w:r>
        <w:lastRenderedPageBreak/>
        <w:t>Case</w:t>
      </w:r>
    </w:p>
    <w:p w14:paraId="718E98BE" w14:textId="77777777" w:rsidR="00B061DD" w:rsidRDefault="00B061DD" w:rsidP="00B061DD">
      <w:pPr>
        <w:pStyle w:val="Heading3"/>
      </w:pPr>
      <w:r>
        <w:lastRenderedPageBreak/>
        <w:t>2AC---Deportations</w:t>
      </w:r>
    </w:p>
    <w:p w14:paraId="0686A47E" w14:textId="77777777" w:rsidR="00B061DD" w:rsidRDefault="00B061DD" w:rsidP="00B061DD">
      <w:pPr>
        <w:pStyle w:val="Heading4"/>
      </w:pPr>
      <w:r>
        <w:t>Unions in immigrant areas will CHOOSE to protect undocumented workers – they check deportations</w:t>
      </w:r>
    </w:p>
    <w:p w14:paraId="766125CD" w14:textId="77777777" w:rsidR="00B061DD" w:rsidRDefault="00B061DD" w:rsidP="00B061DD">
      <w:r>
        <w:t xml:space="preserve">Lydia </w:t>
      </w:r>
      <w:r w:rsidRPr="00197AA8">
        <w:rPr>
          <w:rStyle w:val="Style13ptBold"/>
        </w:rPr>
        <w:t>Depillis, 6-11</w:t>
      </w:r>
      <w:r>
        <w:t xml:space="preserve">-2025, "How Labor Unions Came to Define the L.A. Immigration Protests", No Publication, </w:t>
      </w:r>
      <w:hyperlink r:id="rId16" w:history="1">
        <w:r w:rsidRPr="00F82BEC">
          <w:rPr>
            <w:rStyle w:val="Hyperlink"/>
          </w:rPr>
          <w:t>https://www.nytimes.com/2025/06/11/business/economy/la-protests-immigrants-unions.html</w:t>
        </w:r>
      </w:hyperlink>
      <w:r>
        <w:t xml:space="preserve"> da 8/30/25</w:t>
      </w:r>
    </w:p>
    <w:p w14:paraId="07F413E0" w14:textId="77777777" w:rsidR="00B061DD" w:rsidRPr="00197AA8" w:rsidRDefault="00B061DD" w:rsidP="00B061DD">
      <w:pPr>
        <w:rPr>
          <w:sz w:val="16"/>
        </w:rPr>
      </w:pPr>
      <w:r w:rsidRPr="00197AA8">
        <w:rPr>
          <w:sz w:val="16"/>
        </w:rPr>
        <w:t>Los Angeles is a city of immigrants. It is also a city of unions. And in California, those two constituencies have essentially melded into one.</w:t>
      </w:r>
    </w:p>
    <w:p w14:paraId="39AB2927" w14:textId="77777777" w:rsidR="00B061DD" w:rsidRPr="00197AA8" w:rsidRDefault="00B061DD" w:rsidP="00B061DD">
      <w:pPr>
        <w:rPr>
          <w:sz w:val="16"/>
        </w:rPr>
      </w:pPr>
      <w:r w:rsidRPr="00197AA8">
        <w:rPr>
          <w:sz w:val="16"/>
        </w:rPr>
        <w:t>So it should come as no surprise that federal immigration raids on workplaces around Los Angeles County this week set off the largest protests to date against President Trump’s immigration crackdown.</w:t>
      </w:r>
    </w:p>
    <w:p w14:paraId="7656A085" w14:textId="77777777" w:rsidR="00B061DD" w:rsidRPr="00197AA8" w:rsidRDefault="00B061DD" w:rsidP="00B061DD">
      <w:pPr>
        <w:rPr>
          <w:sz w:val="16"/>
        </w:rPr>
      </w:pPr>
      <w:r w:rsidRPr="00197AA8">
        <w:rPr>
          <w:sz w:val="16"/>
        </w:rPr>
        <w:t>On the first day of the protests, David Huerta, the president of the California chapter of the Service Employees International Union and the grandson of Mexican farmworkers, was arrested and hospitalized for a head injury after being pushed by a federal agent. Officials said he was blocking law enforcement carrying out an immigration raid, and his detention touched off a series of mobilizations nationwide.</w:t>
      </w:r>
    </w:p>
    <w:p w14:paraId="745908F9" w14:textId="77777777" w:rsidR="00B061DD" w:rsidRPr="00197AA8" w:rsidRDefault="00B061DD" w:rsidP="00B061DD">
      <w:pPr>
        <w:rPr>
          <w:sz w:val="16"/>
        </w:rPr>
      </w:pPr>
      <w:r w:rsidRPr="00197AA8">
        <w:rPr>
          <w:sz w:val="16"/>
        </w:rPr>
        <w:t>At a hastily convened rally in front of the Justice Department in Washington on Monday, some of the labor movement’s top brass passed around a microphone to decry immigration enforcement operations and demand his release.</w:t>
      </w:r>
    </w:p>
    <w:p w14:paraId="16BA1FA3" w14:textId="77777777" w:rsidR="00B061DD" w:rsidRPr="00197AA8" w:rsidRDefault="00B061DD" w:rsidP="00B061DD">
      <w:pPr>
        <w:rPr>
          <w:sz w:val="16"/>
        </w:rPr>
      </w:pPr>
      <w:r w:rsidRPr="00197AA8">
        <w:rPr>
          <w:sz w:val="16"/>
        </w:rPr>
        <w:t>“Our country suffers when these military raids tear families apart,” said Liz Shuler, the president of the A.F.L.-C.I.O., standing in a cluster of signs reading, “Free David.” “One thing the administration should know about this community is that we do not leave anybody behind!” Mr. Huerta was released on bail later in the day and still faces charges.</w:t>
      </w:r>
    </w:p>
    <w:p w14:paraId="7D5C6855" w14:textId="77777777" w:rsidR="00B061DD" w:rsidRPr="00197AA8" w:rsidRDefault="00B061DD" w:rsidP="00B061DD">
      <w:pPr>
        <w:rPr>
          <w:rStyle w:val="StyleUnderline"/>
        </w:rPr>
      </w:pPr>
      <w:r w:rsidRPr="00197AA8">
        <w:rPr>
          <w:sz w:val="16"/>
        </w:rPr>
        <w:t xml:space="preserve">It wasn’t always this way in American unions. Historically, they often viewed immigrants with suspicion, likely to undercut wages and to be unwilling to stand up to employers. While those attitudes still exist, </w:t>
      </w:r>
      <w:r w:rsidRPr="009C5395">
        <w:rPr>
          <w:rStyle w:val="StyleUnderline"/>
          <w:highlight w:val="cyan"/>
        </w:rPr>
        <w:t>union leadership has aligned itself with immigrants’ rights</w:t>
      </w:r>
      <w:r w:rsidRPr="00197AA8">
        <w:rPr>
          <w:sz w:val="16"/>
        </w:rPr>
        <w:t xml:space="preserve"> — </w:t>
      </w:r>
      <w:r w:rsidRPr="009C5395">
        <w:rPr>
          <w:rStyle w:val="StyleUnderline"/>
          <w:highlight w:val="cyan"/>
        </w:rPr>
        <w:t xml:space="preserve">and placed itself squarely in opposition to the Trump </w:t>
      </w:r>
      <w:r w:rsidRPr="004B16FF">
        <w:t>administration’s agenda of</w:t>
      </w:r>
      <w:r w:rsidRPr="009C5395">
        <w:rPr>
          <w:rStyle w:val="StyleUnderline"/>
          <w:highlight w:val="cyan"/>
        </w:rPr>
        <w:t xml:space="preserve"> mass deportation.</w:t>
      </w:r>
    </w:p>
    <w:p w14:paraId="5D1B86F4" w14:textId="77777777" w:rsidR="00B061DD" w:rsidRPr="006936E5" w:rsidRDefault="00B061DD" w:rsidP="00B061DD">
      <w:pPr>
        <w:rPr>
          <w:rStyle w:val="StyleUnderline"/>
        </w:rPr>
      </w:pPr>
      <w:r w:rsidRPr="008B76A3">
        <w:rPr>
          <w:rStyle w:val="StyleUnderline"/>
        </w:rPr>
        <w:t>Immigrants are</w:t>
      </w:r>
      <w:r w:rsidRPr="008B76A3">
        <w:rPr>
          <w:sz w:val="16"/>
        </w:rPr>
        <w:t xml:space="preserve"> now </w:t>
      </w:r>
      <w:r w:rsidRPr="008B76A3">
        <w:rPr>
          <w:rStyle w:val="StyleUnderline"/>
        </w:rPr>
        <w:t>so heavily represented</w:t>
      </w:r>
      <w:r w:rsidRPr="008B76A3">
        <w:rPr>
          <w:sz w:val="16"/>
        </w:rPr>
        <w:t xml:space="preserve"> in many unions that </w:t>
      </w:r>
      <w:r w:rsidRPr="008B76A3">
        <w:rPr>
          <w:rStyle w:val="StyleUnderline"/>
        </w:rPr>
        <w:t>even when nearly all have legal work</w:t>
      </w:r>
      <w:r w:rsidRPr="008B76A3">
        <w:rPr>
          <w:sz w:val="16"/>
        </w:rPr>
        <w:t xml:space="preserve"> status, </w:t>
      </w:r>
      <w:r w:rsidRPr="008B76A3">
        <w:rPr>
          <w:rStyle w:val="StyleUnderline"/>
        </w:rPr>
        <w:t>deportations are keenly felt because many workers have undocumented family members.</w:t>
      </w:r>
    </w:p>
    <w:p w14:paraId="04152512" w14:textId="77777777" w:rsidR="00B061DD" w:rsidRPr="00197AA8" w:rsidRDefault="00B061DD" w:rsidP="00B061DD">
      <w:pPr>
        <w:rPr>
          <w:sz w:val="16"/>
        </w:rPr>
      </w:pPr>
      <w:r w:rsidRPr="00197AA8">
        <w:rPr>
          <w:sz w:val="16"/>
        </w:rPr>
        <w:t>That’s why, said Arnulfo De La Cruz, the president of a S.E.I.U. local that represents about half a million long-term-care workers in California, the reaction to immigration enforcement in Los Angeles has been so strong.</w:t>
      </w:r>
    </w:p>
    <w:p w14:paraId="3A3BE2A1" w14:textId="77777777" w:rsidR="00B061DD" w:rsidRPr="00197AA8" w:rsidRDefault="00B061DD" w:rsidP="00B061DD">
      <w:pPr>
        <w:rPr>
          <w:sz w:val="16"/>
        </w:rPr>
      </w:pPr>
      <w:r w:rsidRPr="00197AA8">
        <w:rPr>
          <w:sz w:val="16"/>
        </w:rPr>
        <w:t>“The moment you execute actions that would separate families, that’s the worst outcome in the world,” Mr. De La Cruz said. “It’s life-changing. It throws your family finances, your loved ones into chaos.”</w:t>
      </w:r>
    </w:p>
    <w:p w14:paraId="26721215" w14:textId="77777777" w:rsidR="00B061DD" w:rsidRPr="00197AA8" w:rsidRDefault="00B061DD" w:rsidP="00B061DD">
      <w:pPr>
        <w:rPr>
          <w:rStyle w:val="StyleUnderline"/>
        </w:rPr>
      </w:pPr>
      <w:r w:rsidRPr="009C5395">
        <w:rPr>
          <w:rStyle w:val="StyleUnderline"/>
          <w:highlight w:val="cyan"/>
        </w:rPr>
        <w:t>Many union contracts now protect undocumented immigrants</w:t>
      </w:r>
      <w:r w:rsidRPr="00197AA8">
        <w:rPr>
          <w:sz w:val="16"/>
        </w:rPr>
        <w:t xml:space="preserve">. </w:t>
      </w:r>
      <w:r w:rsidRPr="008B76A3">
        <w:rPr>
          <w:rStyle w:val="StyleUnderline"/>
        </w:rPr>
        <w:t>Some</w:t>
      </w:r>
      <w:r w:rsidRPr="008B76A3">
        <w:rPr>
          <w:sz w:val="16"/>
        </w:rPr>
        <w:t>,</w:t>
      </w:r>
      <w:r w:rsidRPr="00197AA8">
        <w:rPr>
          <w:sz w:val="16"/>
        </w:rPr>
        <w:t xml:space="preserve"> for example</w:t>
      </w:r>
      <w:r w:rsidRPr="004B16FF">
        <w:rPr>
          <w:sz w:val="16"/>
        </w:rPr>
        <w:t xml:space="preserve">, </w:t>
      </w:r>
      <w:r w:rsidRPr="004B16FF">
        <w:rPr>
          <w:rStyle w:val="StyleUnderline"/>
        </w:rPr>
        <w:t xml:space="preserve">prescribe </w:t>
      </w:r>
      <w:r w:rsidRPr="00197AA8">
        <w:rPr>
          <w:rStyle w:val="StyleUnderline"/>
        </w:rPr>
        <w:t xml:space="preserve">a process that </w:t>
      </w:r>
      <w:r w:rsidRPr="009C5395">
        <w:rPr>
          <w:rStyle w:val="StyleUnderline"/>
          <w:highlight w:val="cyan"/>
        </w:rPr>
        <w:t>prevent</w:t>
      </w:r>
      <w:r w:rsidRPr="00197AA8">
        <w:rPr>
          <w:rStyle w:val="StyleUnderline"/>
        </w:rPr>
        <w:t>s</w:t>
      </w:r>
      <w:r w:rsidRPr="009C5395">
        <w:rPr>
          <w:rStyle w:val="StyleUnderline"/>
          <w:highlight w:val="cyan"/>
        </w:rPr>
        <w:t xml:space="preserve"> management from </w:t>
      </w:r>
      <w:r w:rsidRPr="004B16FF">
        <w:rPr>
          <w:rStyle w:val="StyleUnderline"/>
        </w:rPr>
        <w:t>immediately</w:t>
      </w:r>
      <w:r w:rsidRPr="009C5395">
        <w:rPr>
          <w:rStyle w:val="StyleUnderline"/>
          <w:highlight w:val="cyan"/>
        </w:rPr>
        <w:t xml:space="preserve"> terminating employees when the fed</w:t>
      </w:r>
      <w:r w:rsidRPr="00197AA8">
        <w:rPr>
          <w:rStyle w:val="StyleUnderline"/>
        </w:rPr>
        <w:t>er</w:t>
      </w:r>
      <w:r w:rsidRPr="004B16FF">
        <w:rPr>
          <w:rStyle w:val="StyleUnderline"/>
        </w:rPr>
        <w:t>al government</w:t>
      </w:r>
      <w:r w:rsidRPr="00197AA8">
        <w:rPr>
          <w:rStyle w:val="StyleUnderline"/>
        </w:rPr>
        <w:t xml:space="preserve"> </w:t>
      </w:r>
      <w:r w:rsidRPr="009C5395">
        <w:rPr>
          <w:rStyle w:val="StyleUnderline"/>
          <w:highlight w:val="cyan"/>
        </w:rPr>
        <w:t xml:space="preserve">flags a mismatch between </w:t>
      </w:r>
      <w:r w:rsidRPr="008B76A3">
        <w:rPr>
          <w:rStyle w:val="StyleUnderline"/>
        </w:rPr>
        <w:t xml:space="preserve">tax paperwork and official </w:t>
      </w:r>
      <w:r w:rsidRPr="004B16FF">
        <w:rPr>
          <w:rStyle w:val="StyleUnderline"/>
        </w:rPr>
        <w:t xml:space="preserve">Social Security </w:t>
      </w:r>
      <w:r w:rsidRPr="009C5395">
        <w:rPr>
          <w:rStyle w:val="StyleUnderline"/>
          <w:highlight w:val="cyan"/>
        </w:rPr>
        <w:t>records</w:t>
      </w:r>
      <w:r w:rsidRPr="00197AA8">
        <w:rPr>
          <w:sz w:val="16"/>
        </w:rPr>
        <w:t xml:space="preserve">. </w:t>
      </w:r>
      <w:r w:rsidRPr="008B76A3">
        <w:rPr>
          <w:rStyle w:val="StyleUnderline"/>
        </w:rPr>
        <w:t xml:space="preserve">Others </w:t>
      </w:r>
      <w:r w:rsidRPr="009C5395">
        <w:rPr>
          <w:rStyle w:val="StyleUnderline"/>
          <w:highlight w:val="cyan"/>
        </w:rPr>
        <w:t xml:space="preserve">prevent employers from reverifying immigration status after a </w:t>
      </w:r>
      <w:r w:rsidRPr="008B76A3">
        <w:rPr>
          <w:rStyle w:val="StyleUnderline"/>
        </w:rPr>
        <w:t xml:space="preserve">union member is </w:t>
      </w:r>
      <w:r w:rsidRPr="009C5395">
        <w:rPr>
          <w:rStyle w:val="StyleUnderline"/>
          <w:highlight w:val="cyan"/>
        </w:rPr>
        <w:t>hire</w:t>
      </w:r>
      <w:r w:rsidRPr="008B76A3">
        <w:rPr>
          <w:rStyle w:val="StyleUnderline"/>
        </w:rPr>
        <w:t>d</w:t>
      </w:r>
      <w:r w:rsidRPr="009C5395">
        <w:rPr>
          <w:rStyle w:val="StyleUnderline"/>
          <w:highlight w:val="cyan"/>
        </w:rPr>
        <w:t>.</w:t>
      </w:r>
    </w:p>
    <w:p w14:paraId="012C7012" w14:textId="77777777" w:rsidR="00B061DD" w:rsidRPr="00197AA8" w:rsidRDefault="00B061DD" w:rsidP="00B061DD">
      <w:pPr>
        <w:rPr>
          <w:sz w:val="16"/>
        </w:rPr>
      </w:pPr>
      <w:r w:rsidRPr="008B76A3">
        <w:rPr>
          <w:rStyle w:val="StyleUnderline"/>
        </w:rPr>
        <w:t xml:space="preserve">Unions also </w:t>
      </w:r>
      <w:r w:rsidRPr="009C5395">
        <w:rPr>
          <w:rStyle w:val="StyleUnderline"/>
          <w:highlight w:val="cyan"/>
        </w:rPr>
        <w:t xml:space="preserve">maintain legal </w:t>
      </w:r>
      <w:r w:rsidRPr="008B76A3">
        <w:rPr>
          <w:rStyle w:val="StyleUnderline"/>
        </w:rPr>
        <w:t xml:space="preserve">assistance </w:t>
      </w:r>
      <w:r w:rsidRPr="009C5395">
        <w:rPr>
          <w:rStyle w:val="StyleUnderline"/>
          <w:highlight w:val="cyan"/>
        </w:rPr>
        <w:t xml:space="preserve">funds to help </w:t>
      </w:r>
      <w:r w:rsidRPr="008B76A3">
        <w:rPr>
          <w:rStyle w:val="StyleUnderline"/>
        </w:rPr>
        <w:t>their</w:t>
      </w:r>
      <w:r w:rsidRPr="009C5395">
        <w:rPr>
          <w:rStyle w:val="StyleUnderline"/>
          <w:highlight w:val="cyan"/>
        </w:rPr>
        <w:t xml:space="preserve"> members with immigration issues and educate both workers and employers on what to do if immigration enforcement visits their workplaces</w:t>
      </w:r>
      <w:r w:rsidRPr="00197AA8">
        <w:rPr>
          <w:sz w:val="16"/>
        </w:rPr>
        <w:t>.</w:t>
      </w:r>
    </w:p>
    <w:p w14:paraId="20D41E1C" w14:textId="77777777" w:rsidR="00B061DD" w:rsidRPr="00197AA8" w:rsidRDefault="00B061DD" w:rsidP="00B061DD">
      <w:pPr>
        <w:rPr>
          <w:sz w:val="16"/>
        </w:rPr>
      </w:pPr>
      <w:r w:rsidRPr="00197AA8">
        <w:rPr>
          <w:sz w:val="16"/>
        </w:rPr>
        <w:t>Cecily Myart-Cruz, the president of the United Teachers of Los Angeles union, said some of her members were undocumented, as were many of their students. She felt the fear at her own son’s eighth-grade graduation ceremony this week.</w:t>
      </w:r>
    </w:p>
    <w:p w14:paraId="0493DB2A" w14:textId="77777777" w:rsidR="00B061DD" w:rsidRPr="00197AA8" w:rsidRDefault="00B061DD" w:rsidP="00B061DD">
      <w:pPr>
        <w:rPr>
          <w:sz w:val="16"/>
        </w:rPr>
      </w:pPr>
      <w:r w:rsidRPr="00197AA8">
        <w:rPr>
          <w:sz w:val="16"/>
        </w:rPr>
        <w:t>“I had parents come up to me saying: ‘Hi, you don’t know me. I’m a teacher, but what do I do if ICE comes into our community?’” Ms. Myart-Cruz said, using the acronym for Immigration and Customs Enforcement. “That makes it our business.”</w:t>
      </w:r>
    </w:p>
    <w:p w14:paraId="374B81B5" w14:textId="77777777" w:rsidR="00B061DD" w:rsidRPr="00255FCB" w:rsidRDefault="00B061DD" w:rsidP="00B061DD"/>
    <w:p w14:paraId="66BBDBB9" w14:textId="77777777" w:rsidR="00B061DD" w:rsidRDefault="00B061DD" w:rsidP="00B061DD">
      <w:pPr>
        <w:pStyle w:val="Heading1"/>
      </w:pPr>
      <w:r>
        <w:lastRenderedPageBreak/>
        <w:t>Off-Case</w:t>
      </w:r>
    </w:p>
    <w:p w14:paraId="4FE93E12" w14:textId="77777777" w:rsidR="00B061DD" w:rsidRDefault="00B061DD" w:rsidP="00B061DD">
      <w:pPr>
        <w:pStyle w:val="Heading2"/>
      </w:pPr>
      <w:r>
        <w:lastRenderedPageBreak/>
        <w:t>T-Subsets</w:t>
      </w:r>
    </w:p>
    <w:p w14:paraId="41FF07AA" w14:textId="77777777" w:rsidR="00B061DD" w:rsidRDefault="00B061DD" w:rsidP="00B061DD">
      <w:pPr>
        <w:pStyle w:val="Heading3"/>
      </w:pPr>
      <w:r>
        <w:lastRenderedPageBreak/>
        <w:t>AT: T-Subsets---2AC</w:t>
      </w:r>
    </w:p>
    <w:p w14:paraId="6FD5D767" w14:textId="77777777" w:rsidR="00B061DD" w:rsidRDefault="00B061DD" w:rsidP="00B061DD">
      <w:pPr>
        <w:pStyle w:val="Heading4"/>
      </w:pPr>
      <w:r>
        <w:t>We meet---plan text in a vacuum.</w:t>
      </w:r>
    </w:p>
    <w:p w14:paraId="79B571AA" w14:textId="77777777" w:rsidR="00B061DD" w:rsidRPr="007A4414" w:rsidRDefault="00B061DD" w:rsidP="00B061DD"/>
    <w:p w14:paraId="40D69280" w14:textId="77777777" w:rsidR="00B061DD" w:rsidRDefault="00B061DD" w:rsidP="00B061DD">
      <w:pPr>
        <w:pStyle w:val="Heading4"/>
      </w:pPr>
      <w:r>
        <w:t>C/I---A worker is one who does a specified type of work</w:t>
      </w:r>
    </w:p>
    <w:p w14:paraId="02BF0934" w14:textId="77777777" w:rsidR="00B061DD" w:rsidRPr="00504720" w:rsidRDefault="00B061DD" w:rsidP="00B061DD">
      <w:r w:rsidRPr="00504720">
        <w:rPr>
          <w:rStyle w:val="Style13ptBold"/>
        </w:rPr>
        <w:t>Oxford Languages 25</w:t>
      </w:r>
      <w:r>
        <w:t xml:space="preserve"> (</w:t>
      </w:r>
      <w:r w:rsidRPr="00504720">
        <w:t>https://www.google.com/search?q=definition+of+worker&amp;num=10&amp;sca_esv=952fdb03796c5895&amp;rlz=1C1ONGR_enUS1107US1107&amp;ei=0SeeaL70GLmk5NoP6LHb-Qk&amp;ved=0ahUKEwj-oMyY9IqPAxU5ElkFHejYNp8Q4dUDCBA&amp;uact=5&amp;oq=definition+of+worker&amp;gs_lp=Egxnd3Mtd2l6LXNlcnAiFGRlZmluaXRpb24gb2Ygd29ya2VyMhAQABiABBiRAhiKBRhGGPkBMgsQABiABBiRAhiKBTILEAAYgAQYkQIYigUyBRAAGIAEMgUQABiABDIFEAAYgAQyBRAAGIAEMgUQABiABDIFEAAYgAQyBRAAGIAEMioQABiABBiRAhiKBRhGGPkBGJcFGIwFGN0EGEYY-QEY9AMY9QMY9gPYAQFIoTVQkxFYhSZwBXgAkAEAmAFsoAGwDKoBBDIwLjG4AQPIAQD4AQGYAhmgAt4MwgIKEAAYsAMY1gQYR8ICERAuGIAEGJECGNEDGMcBGIoFwgIKEAAYgAQYQxiKBcICERAuGIAEGLEDGNEDGIMBGMcBwgIOEC4YgAQYsQMY0QMYxwHCAgsQLhiABBjRAxjHAcICBBAAGAPCAiAQLhiABBiRAhjRAxjHARiKBRiXBRjcBBjeBBjgBNgBAcICEBAuGIAEGNEDGEMYxwEYigXCAg8QABiABBhDGIoFGEYY-QHCAg0QABiABBixAxhDGIoFwgIpEAAYgAQYQxiKBRhGGPkBGJcFGIwFGN0EGEYY-QEY9AMY9QMY9gPYAQHCAggQABiABBixA8ICDhAAGIAEGLEDGIMBGIoFwgIqEAAYgAQYkQIYigUYRhj5ARiXBRiMBRjdBBhGGPkBGPQDGPUDGPYD2AEBwgIOEAAYgAQYkQIYsQMYigXCAgsQABiABBixAxiDAZgDAIgGAZAGCLoGBggBEAEYFJIHBDIyLjOgB-72AbIHBDE3LjO4B9MMwgcGMC43LjE4yAdU&amp;sclient=gws-wiz-serp</w:t>
      </w:r>
      <w:r>
        <w:t>)</w:t>
      </w:r>
    </w:p>
    <w:p w14:paraId="75D0B50D" w14:textId="77777777" w:rsidR="00B061DD" w:rsidRPr="00072C2E" w:rsidRDefault="00B061DD" w:rsidP="00B061DD">
      <w:pPr>
        <w:rPr>
          <w:sz w:val="16"/>
        </w:rPr>
      </w:pPr>
      <w:r w:rsidRPr="00072C2E">
        <w:rPr>
          <w:sz w:val="16"/>
        </w:rPr>
        <w:t>noun</w:t>
      </w:r>
    </w:p>
    <w:p w14:paraId="62BEB786" w14:textId="77777777" w:rsidR="00B061DD" w:rsidRPr="009B107A" w:rsidRDefault="00B061DD" w:rsidP="00B061DD">
      <w:pPr>
        <w:pStyle w:val="ListParagraph"/>
        <w:numPr>
          <w:ilvl w:val="0"/>
          <w:numId w:val="56"/>
        </w:numPr>
        <w:rPr>
          <w:rStyle w:val="StyleUnderline"/>
          <w:highlight w:val="cyan"/>
        </w:rPr>
      </w:pPr>
      <w:r w:rsidRPr="009B107A">
        <w:rPr>
          <w:rStyle w:val="StyleUnderline"/>
          <w:highlight w:val="cyan"/>
        </w:rPr>
        <w:t>a person who does a specified type of work or who works in a specified way.</w:t>
      </w:r>
    </w:p>
    <w:p w14:paraId="49936D91" w14:textId="77777777" w:rsidR="00B061DD" w:rsidRPr="00504720" w:rsidRDefault="00B061DD" w:rsidP="00B061DD">
      <w:pPr>
        <w:rPr>
          <w:rStyle w:val="StyleUnderline"/>
        </w:rPr>
      </w:pPr>
      <w:r w:rsidRPr="009B107A">
        <w:rPr>
          <w:rStyle w:val="StyleUnderline"/>
          <w:highlight w:val="cyan"/>
        </w:rPr>
        <w:t>"a farm worker"</w:t>
      </w:r>
    </w:p>
    <w:p w14:paraId="37DF1E01" w14:textId="77777777" w:rsidR="00B061DD" w:rsidRPr="00072C2E" w:rsidRDefault="00B061DD" w:rsidP="00B061DD">
      <w:pPr>
        <w:rPr>
          <w:sz w:val="16"/>
        </w:rPr>
      </w:pPr>
      <w:r w:rsidRPr="00072C2E">
        <w:rPr>
          <w:sz w:val="16"/>
        </w:rPr>
        <w:t>an employee, especially one who does manual or nonexecutive work.</w:t>
      </w:r>
    </w:p>
    <w:p w14:paraId="058EED66" w14:textId="77777777" w:rsidR="00B061DD" w:rsidRPr="00072C2E" w:rsidRDefault="00B061DD" w:rsidP="00B061DD">
      <w:pPr>
        <w:rPr>
          <w:sz w:val="16"/>
        </w:rPr>
      </w:pPr>
      <w:r w:rsidRPr="00072C2E">
        <w:rPr>
          <w:sz w:val="16"/>
        </w:rPr>
        <w:t>used in Marxist or leftist contexts to refer to the working class.</w:t>
      </w:r>
    </w:p>
    <w:p w14:paraId="57361E25" w14:textId="77777777" w:rsidR="00B061DD" w:rsidRPr="00072C2E" w:rsidRDefault="00B061DD" w:rsidP="00B061DD">
      <w:pPr>
        <w:pStyle w:val="ListParagraph"/>
        <w:numPr>
          <w:ilvl w:val="0"/>
          <w:numId w:val="56"/>
        </w:numPr>
        <w:rPr>
          <w:sz w:val="16"/>
        </w:rPr>
      </w:pPr>
      <w:r w:rsidRPr="00072C2E">
        <w:rPr>
          <w:sz w:val="16"/>
        </w:rPr>
        <w:t>a person who produces or achieves a specified thing.</w:t>
      </w:r>
    </w:p>
    <w:p w14:paraId="522F6534" w14:textId="77777777" w:rsidR="00B061DD" w:rsidRPr="00072C2E" w:rsidRDefault="00B061DD" w:rsidP="00B061DD">
      <w:pPr>
        <w:rPr>
          <w:sz w:val="16"/>
        </w:rPr>
      </w:pPr>
      <w:r w:rsidRPr="00072C2E">
        <w:rPr>
          <w:sz w:val="16"/>
        </w:rPr>
        <w:t>"a worker of miracles"</w:t>
      </w:r>
    </w:p>
    <w:p w14:paraId="7F4A6E14" w14:textId="77777777" w:rsidR="00B061DD" w:rsidRPr="00072C2E" w:rsidRDefault="00B061DD" w:rsidP="00B061DD">
      <w:pPr>
        <w:pStyle w:val="ListParagraph"/>
        <w:numPr>
          <w:ilvl w:val="0"/>
          <w:numId w:val="56"/>
        </w:numPr>
        <w:rPr>
          <w:sz w:val="16"/>
        </w:rPr>
      </w:pPr>
      <w:r w:rsidRPr="00072C2E">
        <w:rPr>
          <w:sz w:val="16"/>
        </w:rPr>
        <w:t>(in social insects such as bees, wasps, ants, and termites) a neuter or undeveloped female that is a member of what is usually the most numerous caste and does the basic work of the colony.</w:t>
      </w:r>
    </w:p>
    <w:p w14:paraId="656DEE93" w14:textId="77777777" w:rsidR="00B061DD" w:rsidRDefault="00B061DD" w:rsidP="00B061DD"/>
    <w:p w14:paraId="45665A3D" w14:textId="77777777" w:rsidR="00B061DD" w:rsidRDefault="00B061DD" w:rsidP="00B061DD">
      <w:pPr>
        <w:pStyle w:val="Heading4"/>
      </w:pPr>
      <w:r>
        <w:t xml:space="preserve">C/I---“Substantially” is determined by </w:t>
      </w:r>
      <w:r w:rsidRPr="008E0316">
        <w:rPr>
          <w:u w:val="single"/>
        </w:rPr>
        <w:t>contextual us</w:t>
      </w:r>
      <w:r>
        <w:rPr>
          <w:u w:val="single"/>
        </w:rPr>
        <w:t>e</w:t>
      </w:r>
    </w:p>
    <w:p w14:paraId="02A0B207" w14:textId="77777777" w:rsidR="00B061DD" w:rsidRDefault="00B061DD" w:rsidP="00B061DD">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69DA5E2E" w14:textId="77777777" w:rsidR="00B061DD" w:rsidRPr="005006EA" w:rsidRDefault="00B061DD" w:rsidP="00B061DD">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w:t>
      </w:r>
      <w:r w:rsidRPr="005006EA">
        <w:rPr>
          <w:sz w:val="16"/>
        </w:rPr>
        <w:lastRenderedPageBreak/>
        <w:t xml:space="preserve">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w:t>
      </w:r>
      <w:r w:rsidRPr="0052561A">
        <w:rPr>
          <w:rStyle w:val="StyleUnderline"/>
        </w:rPr>
        <w:t>as applied</w:t>
      </w:r>
      <w:r w:rsidRPr="0052561A">
        <w:rPr>
          <w:sz w:val="16"/>
        </w:rPr>
        <w:t xml:space="preserve"> to</w:t>
      </w:r>
      <w:r w:rsidRPr="005006EA">
        <w:rPr>
          <w:sz w:val="16"/>
        </w:rPr>
        <w:t xml:space="preserve">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795BE7EC" w14:textId="77777777" w:rsidR="00B061DD" w:rsidRPr="005006EA" w:rsidRDefault="00B061DD" w:rsidP="00B061DD">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55DD3814" w14:textId="77777777" w:rsidR="00B061DD" w:rsidRDefault="00B061DD" w:rsidP="00B061DD">
      <w:pPr>
        <w:rPr>
          <w:sz w:val="16"/>
        </w:rPr>
      </w:pPr>
      <w:r w:rsidRPr="0052561A">
        <w:rPr>
          <w:rStyle w:val="StyleUnderline"/>
        </w:rPr>
        <w:t xml:space="preserve">It is </w:t>
      </w:r>
      <w:r w:rsidRPr="0052561A">
        <w:rPr>
          <w:rStyle w:val="Emphasis"/>
        </w:rPr>
        <w:t>well established</w:t>
      </w:r>
      <w:r w:rsidRPr="0052561A">
        <w:rPr>
          <w:rStyle w:val="StyleUnderline"/>
        </w:rPr>
        <w:t xml:space="preserve"> that when the term </w:t>
      </w:r>
      <w:r w:rsidRPr="0052561A">
        <w:rPr>
          <w:rStyle w:val="Emphasis"/>
        </w:rPr>
        <w:t>"substantially"</w:t>
      </w:r>
      <w:r w:rsidRPr="0052561A">
        <w:rPr>
          <w:rStyle w:val="StyleUnderline"/>
        </w:rPr>
        <w:t xml:space="preserve"> serves </w:t>
      </w:r>
      <w:r w:rsidRPr="0052561A">
        <w:rPr>
          <w:rStyle w:val="Emphasis"/>
        </w:rPr>
        <w:t>reasonably</w:t>
      </w:r>
      <w:r w:rsidRPr="0052561A">
        <w:rPr>
          <w:rStyle w:val="StyleUnderline"/>
        </w:rPr>
        <w:t xml:space="preserve"> to describe the subject matter so that its scope would be understood by persons in the field</w:t>
      </w:r>
      <w:r w:rsidRPr="0052561A">
        <w:rPr>
          <w:sz w:val="16"/>
        </w:rPr>
        <w:t xml:space="preserve"> of the invention, </w:t>
      </w:r>
      <w:r w:rsidRPr="0052561A">
        <w:rPr>
          <w:rStyle w:val="StyleUnderline"/>
        </w:rPr>
        <w:t>and to distinguish</w:t>
      </w:r>
      <w:r w:rsidRPr="0052561A">
        <w:rPr>
          <w:sz w:val="16"/>
        </w:rPr>
        <w:t xml:space="preserve"> the claimed subject matter </w:t>
      </w:r>
      <w:r w:rsidRPr="0052561A">
        <w:rPr>
          <w:rStyle w:val="StyleUnderline"/>
        </w:rPr>
        <w:t xml:space="preserve">from the prior art, </w:t>
      </w:r>
      <w:r w:rsidRPr="0052561A">
        <w:rPr>
          <w:rStyle w:val="Emphasis"/>
        </w:rPr>
        <w:t>it is not indefinite</w:t>
      </w:r>
      <w:r w:rsidRPr="0052561A">
        <w:rPr>
          <w:rStyle w:val="StyleUnderline"/>
        </w:rPr>
        <w:t>.</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22BD2DF6" w14:textId="77777777" w:rsidR="00B061DD" w:rsidRPr="00801947" w:rsidRDefault="00B061DD" w:rsidP="00B061DD">
      <w:pPr>
        <w:pStyle w:val="Heading4"/>
      </w:pPr>
      <w:r>
        <w:t xml:space="preserve">Substantially modifies CBR----NOT workers----we meet substantial increase in CBR </w:t>
      </w:r>
    </w:p>
    <w:p w14:paraId="4E98EFE9" w14:textId="77777777" w:rsidR="00B061DD" w:rsidRPr="00801947" w:rsidRDefault="00B061DD" w:rsidP="00B061DD">
      <w:pPr>
        <w:pStyle w:val="Heading4"/>
      </w:pPr>
      <w:r>
        <w:t xml:space="preserve">And ag sector is substantial </w:t>
      </w:r>
    </w:p>
    <w:p w14:paraId="5C38AAAA" w14:textId="77777777" w:rsidR="00B061DD" w:rsidRPr="00801947" w:rsidRDefault="00B061DD" w:rsidP="00B061DD">
      <w:r w:rsidRPr="00801947">
        <w:rPr>
          <w:b/>
          <w:bCs/>
          <w:sz w:val="26"/>
          <w:szCs w:val="26"/>
        </w:rPr>
        <w:t>Hoover and Lucy 24</w:t>
      </w:r>
      <w:r>
        <w:t xml:space="preserve"> [Makinizi Hoover, Senior Manager, Strategic Advocacy, U.S. Chamber of Commerce; Isabella Lucy, Graphic Designer, U.S. Chamber of Commerce“How Agriculture Supports the American Economy and Main Street Businesses,” US Chamber of Commerce, 8-21-24; https://www.uschamber.com/security/agriculture-regulations/how-agriculture-supports-the-american-economy-and-main-street-businesses]</w:t>
      </w:r>
    </w:p>
    <w:p w14:paraId="04F8209D" w14:textId="77777777" w:rsidR="00B061DD" w:rsidRPr="00801947" w:rsidRDefault="00B061DD" w:rsidP="00B061DD">
      <w:pPr>
        <w:rPr>
          <w:sz w:val="16"/>
        </w:rPr>
      </w:pPr>
      <w:r w:rsidRPr="00801947">
        <w:rPr>
          <w:highlight w:val="yellow"/>
          <w:u w:val="single"/>
        </w:rPr>
        <w:t>Agriculture is</w:t>
      </w:r>
      <w:r>
        <w:t xml:space="preserve"> a </w:t>
      </w:r>
      <w:r w:rsidRPr="00801947">
        <w:rPr>
          <w:highlight w:val="yellow"/>
          <w:u w:val="single"/>
        </w:rPr>
        <w:t>cornerstone of the</w:t>
      </w:r>
      <w:r w:rsidRPr="00801947">
        <w:rPr>
          <w:u w:val="single"/>
        </w:rPr>
        <w:t xml:space="preserve"> American </w:t>
      </w:r>
      <w:r w:rsidRPr="00801947">
        <w:rPr>
          <w:highlight w:val="yellow"/>
          <w:u w:val="single"/>
        </w:rPr>
        <w:t>econ</w:t>
      </w:r>
      <w:r w:rsidRPr="00801947">
        <w:rPr>
          <w:sz w:val="16"/>
        </w:rPr>
        <w:t xml:space="preserve">omy, extending its influence well beyond the confines of fields and farms. It nourishes populations at home and worldwide while supporting diverse jobs across sectors. The agriculture industry underpins the broader business community, fuels the nation every day, and </w:t>
      </w:r>
      <w:r w:rsidRPr="00801947">
        <w:rPr>
          <w:rStyle w:val="Emphasis"/>
          <w:highlight w:val="yellow"/>
        </w:rPr>
        <w:t>is a substantial contributor</w:t>
      </w:r>
      <w:r w:rsidRPr="00801947">
        <w:rPr>
          <w:sz w:val="16"/>
        </w:rPr>
        <w:t xml:space="preserve"> to the U.S. economy.</w:t>
      </w:r>
    </w:p>
    <w:p w14:paraId="3E07ED3E" w14:textId="77777777" w:rsidR="00B061DD" w:rsidRPr="00801947" w:rsidRDefault="00B061DD" w:rsidP="00B061DD">
      <w:pPr>
        <w:rPr>
          <w:sz w:val="16"/>
        </w:rPr>
      </w:pPr>
      <w:r w:rsidRPr="00801947">
        <w:rPr>
          <w:sz w:val="16"/>
        </w:rPr>
        <w:t>The following data underscores the pivotal role of American agriculture in bolstering economic prosperity on main streets across the United States.</w:t>
      </w:r>
    </w:p>
    <w:p w14:paraId="512544EE" w14:textId="77777777" w:rsidR="00B061DD" w:rsidRPr="00801947" w:rsidRDefault="00B061DD" w:rsidP="00B061DD">
      <w:pPr>
        <w:rPr>
          <w:sz w:val="16"/>
        </w:rPr>
      </w:pPr>
      <w:r w:rsidRPr="00801947">
        <w:rPr>
          <w:sz w:val="16"/>
        </w:rPr>
        <w:t>Agriculture Is Essential to the American Economy</w:t>
      </w:r>
    </w:p>
    <w:p w14:paraId="1DD23D66" w14:textId="77777777" w:rsidR="00B061DD" w:rsidRPr="0052561A" w:rsidRDefault="00B061DD" w:rsidP="00B061DD">
      <w:pPr>
        <w:rPr>
          <w:sz w:val="16"/>
        </w:rPr>
      </w:pPr>
      <w:r w:rsidRPr="00801947">
        <w:rPr>
          <w:sz w:val="16"/>
        </w:rPr>
        <w:t xml:space="preserve">In 2023, </w:t>
      </w:r>
      <w:r w:rsidRPr="0052561A">
        <w:rPr>
          <w:u w:val="single"/>
        </w:rPr>
        <w:t>agriculture, food,</w:t>
      </w:r>
      <w:r w:rsidRPr="0052561A">
        <w:rPr>
          <w:sz w:val="16"/>
        </w:rPr>
        <w:t xml:space="preserve"> and related industries </w:t>
      </w:r>
      <w:r w:rsidRPr="0052561A">
        <w:rPr>
          <w:u w:val="single"/>
        </w:rPr>
        <w:t>contributed approximately $1.53 trillion to the U.S. economy</w:t>
      </w:r>
      <w:r w:rsidRPr="0052561A">
        <w:rPr>
          <w:sz w:val="16"/>
        </w:rPr>
        <w:t>, accounting for 5.6% of the total GDP. This encompasses a wide collection of sectors, including farms, food services, textiles and leather manufacturing, food and tobacco manufacturing, forestry and fishing, and food and beverage stores.</w:t>
      </w:r>
    </w:p>
    <w:p w14:paraId="258A2ADA" w14:textId="77777777" w:rsidR="00B061DD" w:rsidRPr="00801947" w:rsidRDefault="00B061DD" w:rsidP="00B061DD">
      <w:pPr>
        <w:rPr>
          <w:sz w:val="16"/>
        </w:rPr>
      </w:pPr>
      <w:r w:rsidRPr="0052561A">
        <w:rPr>
          <w:u w:val="single"/>
        </w:rPr>
        <w:lastRenderedPageBreak/>
        <w:t>As a significant contributor to the nation's GDP</w:t>
      </w:r>
      <w:r w:rsidRPr="00801947">
        <w:rPr>
          <w:highlight w:val="yellow"/>
          <w:u w:val="single"/>
        </w:rPr>
        <w:t>,</w:t>
      </w:r>
      <w:r w:rsidRPr="00801947">
        <w:rPr>
          <w:sz w:val="16"/>
        </w:rPr>
        <w:t xml:space="preserve"> the agricultural sector not only sustains rural communities but also fuels urban economies through a complex web of supply chains and business activities. The impact of production and agricultural exports extends far beyond the farm gate, sustaining local, national, and global economies.</w:t>
      </w:r>
    </w:p>
    <w:p w14:paraId="409ABAE5" w14:textId="77777777" w:rsidR="00B061DD" w:rsidRPr="00801947" w:rsidRDefault="00B061DD" w:rsidP="00B061DD">
      <w:pPr>
        <w:rPr>
          <w:sz w:val="16"/>
        </w:rPr>
      </w:pPr>
      <w:r w:rsidRPr="00801947">
        <w:rPr>
          <w:sz w:val="16"/>
        </w:rPr>
        <w:t>Food Spending Supports Many Sectors</w:t>
      </w:r>
    </w:p>
    <w:p w14:paraId="0B00CAE5" w14:textId="77777777" w:rsidR="00B061DD" w:rsidRPr="00801947" w:rsidRDefault="00B061DD" w:rsidP="00B061DD">
      <w:pPr>
        <w:rPr>
          <w:sz w:val="16"/>
        </w:rPr>
      </w:pPr>
      <w:r w:rsidRPr="00801947">
        <w:rPr>
          <w:sz w:val="16"/>
        </w:rPr>
        <w:t>When a consumer spends $1 on food produced in the U.S., just $0.07 of that dollar goes back to the farmers. The rest supports the wrap-around industries that deliver, sell, and market food products to consumers, including food services, food processing, retail, wholesale, energy, transportation, finance/insurance, and other sectors. This ripple effect of the food dollar stems from agricultural activities and directly benefits local restaurants, supermarkets, and other Main Street businesses.</w:t>
      </w:r>
    </w:p>
    <w:p w14:paraId="387475A7" w14:textId="77777777" w:rsidR="00B061DD" w:rsidRPr="00801947" w:rsidRDefault="00B061DD" w:rsidP="00B061DD">
      <w:pPr>
        <w:rPr>
          <w:sz w:val="16"/>
        </w:rPr>
      </w:pPr>
      <w:r w:rsidRPr="00801947">
        <w:rPr>
          <w:sz w:val="16"/>
        </w:rPr>
        <w:t>Food &amp; Agriculture Supports More Than 34 Million Jobs</w:t>
      </w:r>
    </w:p>
    <w:p w14:paraId="66D265ED" w14:textId="77777777" w:rsidR="00B061DD" w:rsidRPr="00801947" w:rsidRDefault="00B061DD" w:rsidP="00B061DD">
      <w:pPr>
        <w:rPr>
          <w:sz w:val="16"/>
        </w:rPr>
      </w:pPr>
      <w:r w:rsidRPr="00801947">
        <w:rPr>
          <w:u w:val="single"/>
        </w:rPr>
        <w:t xml:space="preserve">In 2022, there were </w:t>
      </w:r>
      <w:r w:rsidRPr="00801947">
        <w:rPr>
          <w:highlight w:val="yellow"/>
          <w:u w:val="single"/>
        </w:rPr>
        <w:t>more than 22 million people directly employed</w:t>
      </w:r>
      <w:r w:rsidRPr="00801947">
        <w:rPr>
          <w:u w:val="single"/>
        </w:rPr>
        <w:t xml:space="preserve"> by the agriculture and food sectors,</w:t>
      </w:r>
      <w:r w:rsidRPr="00801947">
        <w:rPr>
          <w:sz w:val="16"/>
        </w:rPr>
        <w:t xml:space="preserve"> representing 10.4 percent of total U.S. employment. The largest share of these jobs is in food services, including restaurants and bars. </w:t>
      </w:r>
      <w:r w:rsidRPr="00801947">
        <w:rPr>
          <w:u w:val="single"/>
        </w:rPr>
        <w:t>Overall, the people working directly in the agriculture and food sectors—</w:t>
      </w:r>
      <w:r w:rsidRPr="002374C6">
        <w:rPr>
          <w:rStyle w:val="Emphasis"/>
        </w:rPr>
        <w:t>those working on farms</w:t>
      </w:r>
      <w:r w:rsidRPr="00801947">
        <w:rPr>
          <w:u w:val="single"/>
        </w:rPr>
        <w:t>,</w:t>
      </w:r>
      <w:r w:rsidRPr="00801947">
        <w:rPr>
          <w:sz w:val="16"/>
        </w:rPr>
        <w:t xml:space="preserve"> in food and beverage stores, in forestry or fishing, or in food, beverage, and tobacco manufacturing—</w:t>
      </w:r>
      <w:r w:rsidRPr="00801947">
        <w:rPr>
          <w:u w:val="single"/>
        </w:rPr>
        <w:t>contribute nearly $3.8 trillion in economic output and earn wages amounting to nearly $1 trillion.</w:t>
      </w:r>
    </w:p>
    <w:p w14:paraId="309D2245" w14:textId="77777777" w:rsidR="00B061DD" w:rsidRDefault="00B061DD" w:rsidP="00B061DD">
      <w:pPr>
        <w:rPr>
          <w:u w:val="single"/>
        </w:rPr>
      </w:pPr>
      <w:r w:rsidRPr="00801947">
        <w:rPr>
          <w:sz w:val="16"/>
        </w:rPr>
        <w:t xml:space="preserve">Additionally, </w:t>
      </w:r>
      <w:r w:rsidRPr="00801947">
        <w:rPr>
          <w:rStyle w:val="Emphasis"/>
        </w:rPr>
        <w:t>people working</w:t>
      </w:r>
      <w:r w:rsidRPr="00801947">
        <w:rPr>
          <w:sz w:val="16"/>
        </w:rPr>
        <w:t xml:space="preserve"> indirectly </w:t>
      </w:r>
      <w:r w:rsidRPr="00801947">
        <w:rPr>
          <w:rStyle w:val="Emphasis"/>
        </w:rPr>
        <w:t>with the agriculture and food sectors comprise over 12 million additional jobs</w:t>
      </w:r>
      <w:r w:rsidRPr="00801947">
        <w:rPr>
          <w:sz w:val="16"/>
        </w:rPr>
        <w:t xml:space="preserve">, contribute nearly </w:t>
      </w:r>
      <w:r w:rsidRPr="00801947">
        <w:rPr>
          <w:u w:val="single"/>
        </w:rPr>
        <w:t>$3.1 trillion in economic output, and earn wages amounting to $915 billion.</w:t>
      </w:r>
    </w:p>
    <w:p w14:paraId="17387D7F" w14:textId="77777777" w:rsidR="00B061DD" w:rsidRPr="003971CF" w:rsidRDefault="00B061DD" w:rsidP="00B061DD">
      <w:r w:rsidRPr="00801947">
        <w:rPr>
          <w:sz w:val="16"/>
        </w:rPr>
        <w:t xml:space="preserve">This </w:t>
      </w:r>
      <w:r w:rsidRPr="00801947">
        <w:rPr>
          <w:u w:val="single"/>
        </w:rPr>
        <w:t>cascading effect is what makes the agriculture and food industries so vital to local business, workers</w:t>
      </w:r>
      <w:r>
        <w:t>, and economies across the country. Agriculture stimulates job creation among suppliers and adjacent businesses including communication firms, finance and technology industries, the local real estate market, manufacturing plants, and various entertainment venues. This interconnectedness supports small businesses and fosters a sense of joint community resilience and prosperity.</w:t>
      </w:r>
    </w:p>
    <w:p w14:paraId="6D332F1A" w14:textId="77777777" w:rsidR="00B061DD" w:rsidRDefault="00B061DD" w:rsidP="00B061DD">
      <w:pPr>
        <w:pStyle w:val="Heading4"/>
      </w:pPr>
      <w:r>
        <w:t>1</w:t>
      </w:r>
      <w:r w:rsidRPr="0012620D">
        <w:t xml:space="preserve">. </w:t>
      </w:r>
      <w:r w:rsidRPr="0012620D">
        <w:rPr>
          <w:u w:val="single"/>
        </w:rPr>
        <w:t>PICs</w:t>
      </w:r>
      <w:r>
        <w:t xml:space="preserve">: if it’s not an AFF, it’s a counterplan. Worker subsets are </w:t>
      </w:r>
      <w:r w:rsidRPr="000A4B74">
        <w:rPr>
          <w:u w:val="single"/>
        </w:rPr>
        <w:t>worse</w:t>
      </w:r>
      <w:r>
        <w:t xml:space="preserve"> as PICs since they moot the 1AC.</w:t>
      </w:r>
    </w:p>
    <w:p w14:paraId="5FA2DA9A" w14:textId="77777777" w:rsidR="00B061DD" w:rsidRDefault="00B061DD" w:rsidP="00B061DD">
      <w:pPr>
        <w:pStyle w:val="Heading4"/>
      </w:pPr>
      <w:r>
        <w:t>2</w:t>
      </w:r>
      <w:r w:rsidRPr="0012620D">
        <w:t xml:space="preserve">. </w:t>
      </w:r>
      <w:r w:rsidRPr="0012620D">
        <w:rPr>
          <w:u w:val="single"/>
        </w:rPr>
        <w:t>AFF GROUND</w:t>
      </w:r>
      <w:r>
        <w:t xml:space="preserve">: </w:t>
      </w:r>
      <w:r w:rsidRPr="0012620D">
        <w:t xml:space="preserve">their model is </w:t>
      </w:r>
      <w:r w:rsidRPr="0012620D">
        <w:rPr>
          <w:u w:val="single"/>
        </w:rPr>
        <w:t>one AFF</w:t>
      </w:r>
      <w:r w:rsidRPr="0012620D">
        <w:t xml:space="preserve"> which zeroes </w:t>
      </w:r>
      <w:r w:rsidRPr="0012620D">
        <w:rPr>
          <w:u w:val="single"/>
        </w:rPr>
        <w:t>topic ed</w:t>
      </w:r>
      <w:r>
        <w:t xml:space="preserve"> and gives the NEG a monopoly over </w:t>
      </w:r>
      <w:r w:rsidRPr="000A4B74">
        <w:rPr>
          <w:u w:val="single"/>
        </w:rPr>
        <w:t>prep</w:t>
      </w:r>
      <w:r>
        <w:t>.</w:t>
      </w:r>
    </w:p>
    <w:p w14:paraId="05A91DD7" w14:textId="77777777" w:rsidR="00B061DD" w:rsidRPr="00C86061" w:rsidRDefault="00B061DD" w:rsidP="00B061DD">
      <w:pPr>
        <w:pStyle w:val="Heading4"/>
        <w:rPr>
          <w:rFonts w:cs="Calibri"/>
        </w:rPr>
      </w:pPr>
      <w:r>
        <w:t xml:space="preserve">3. </w:t>
      </w:r>
      <w:r>
        <w:rPr>
          <w:u w:val="single"/>
        </w:rPr>
        <w:t>GRAMMAR</w:t>
      </w:r>
      <w:r>
        <w:t xml:space="preserve">: </w:t>
      </w:r>
      <w:r w:rsidRPr="00C86061">
        <w:rPr>
          <w:rFonts w:cs="Calibri"/>
        </w:rPr>
        <w:t>Generic statements are proven true by subsets.</w:t>
      </w:r>
    </w:p>
    <w:p w14:paraId="43EA770E" w14:textId="77777777" w:rsidR="00B061DD" w:rsidRPr="00C86061" w:rsidRDefault="00B061DD" w:rsidP="00B061DD">
      <w:pPr>
        <w:autoSpaceDE w:val="0"/>
        <w:autoSpaceDN w:val="0"/>
        <w:adjustRightInd w:val="0"/>
        <w:spacing w:after="0" w:line="240" w:lineRule="auto"/>
        <w:rPr>
          <w:sz w:val="24"/>
          <w:szCs w:val="24"/>
        </w:rPr>
      </w:pPr>
      <w:r w:rsidRPr="00C86061">
        <w:rPr>
          <w:rStyle w:val="Style13ptBold"/>
        </w:rPr>
        <w:t>Cimpian et al</w:t>
      </w:r>
      <w:r w:rsidRPr="00C86061">
        <w:rPr>
          <w:sz w:val="24"/>
          <w:szCs w:val="24"/>
        </w:rPr>
        <w:t xml:space="preserve">, PhDs, </w:t>
      </w:r>
      <w:r w:rsidRPr="00C86061">
        <w:rPr>
          <w:rStyle w:val="Style13ptBold"/>
        </w:rPr>
        <w:t>10</w:t>
      </w:r>
      <w:r w:rsidRPr="00C86061">
        <w:rPr>
          <w:sz w:val="24"/>
          <w:szCs w:val="24"/>
        </w:rPr>
        <w:t xml:space="preserve"> [Andrei, Amanda C. Brandone, Susan A. Gelman, Generic statements require little evidence for acceptance but have powerful implications, Cogn Sci. 2010 Nov 1; 34(8): 1452–1482]</w:t>
      </w:r>
    </w:p>
    <w:p w14:paraId="14E62589" w14:textId="77777777" w:rsidR="00B061DD" w:rsidRPr="00346B7B" w:rsidRDefault="00B061DD" w:rsidP="00B061DD">
      <w:pPr>
        <w:autoSpaceDE w:val="0"/>
        <w:autoSpaceDN w:val="0"/>
        <w:adjustRightInd w:val="0"/>
        <w:spacing w:after="0" w:line="240" w:lineRule="auto"/>
        <w:rPr>
          <w:sz w:val="16"/>
          <w:szCs w:val="16"/>
        </w:rPr>
      </w:pPr>
      <w:r w:rsidRPr="009B107A">
        <w:rPr>
          <w:sz w:val="24"/>
          <w:szCs w:val="24"/>
          <w:highlight w:val="cyan"/>
          <w:u w:val="single"/>
        </w:rPr>
        <w:t>Generic statements</w:t>
      </w:r>
      <w:r w:rsidRPr="00C86061">
        <w:rPr>
          <w:sz w:val="16"/>
          <w:szCs w:val="16"/>
        </w:rPr>
        <w:t xml:space="preserve"> (e.g., “Birds lay eggs”) express generalizations about categories. In this paper, we hypothesized that there is a paradoxical asymmetry at the core of generic meaning, such that these sentences have extremely strong implications but </w:t>
      </w:r>
      <w:r w:rsidRPr="009B107A">
        <w:rPr>
          <w:sz w:val="24"/>
          <w:szCs w:val="24"/>
          <w:highlight w:val="cyan"/>
          <w:u w:val="single"/>
        </w:rPr>
        <w:t>require</w:t>
      </w:r>
      <w:r w:rsidRPr="00C86061">
        <w:rPr>
          <w:sz w:val="24"/>
          <w:szCs w:val="24"/>
          <w:u w:val="single"/>
        </w:rPr>
        <w:t xml:space="preserve"> </w:t>
      </w:r>
      <w:r w:rsidRPr="009B107A">
        <w:rPr>
          <w:sz w:val="24"/>
          <w:szCs w:val="24"/>
          <w:highlight w:val="cyan"/>
          <w:u w:val="single"/>
        </w:rPr>
        <w:t>little</w:t>
      </w:r>
      <w:r w:rsidRPr="00C86061">
        <w:rPr>
          <w:sz w:val="24"/>
          <w:szCs w:val="24"/>
          <w:u w:val="single"/>
        </w:rPr>
        <w:t xml:space="preserve"> </w:t>
      </w:r>
      <w:r w:rsidRPr="009B107A">
        <w:rPr>
          <w:sz w:val="24"/>
          <w:szCs w:val="24"/>
          <w:highlight w:val="cyan"/>
          <w:u w:val="single"/>
        </w:rPr>
        <w:t>evidence to be judged true</w:t>
      </w:r>
      <w:r w:rsidRPr="00C86061">
        <w:rPr>
          <w:sz w:val="16"/>
          <w:szCs w:val="16"/>
        </w:rPr>
        <w:t xml:space="preserve">. Four experiments confirmed the hypothesized asymmetry: </w:t>
      </w:r>
      <w:r w:rsidRPr="00C86061">
        <w:rPr>
          <w:sz w:val="24"/>
          <w:szCs w:val="24"/>
          <w:u w:val="single"/>
        </w:rPr>
        <w:t>Participants interpreted novel generics such as “Lorches have purple feathers”</w:t>
      </w:r>
      <w:r w:rsidRPr="00C86061">
        <w:rPr>
          <w:sz w:val="16"/>
          <w:szCs w:val="16"/>
        </w:rPr>
        <w:t xml:space="preserve"> as referring to nearly all lorches, but they judged the same novel generics </w:t>
      </w:r>
      <w:r w:rsidRPr="00C86061">
        <w:rPr>
          <w:sz w:val="24"/>
          <w:szCs w:val="24"/>
          <w:u w:val="single"/>
        </w:rPr>
        <w:t>to be true</w:t>
      </w:r>
      <w:r w:rsidRPr="00C86061">
        <w:rPr>
          <w:sz w:val="24"/>
          <w:szCs w:val="24"/>
        </w:rPr>
        <w:t xml:space="preserve"> </w:t>
      </w:r>
      <w:r w:rsidRPr="00C86061">
        <w:rPr>
          <w:sz w:val="16"/>
          <w:szCs w:val="16"/>
        </w:rPr>
        <w:t xml:space="preserve">given a wide range of prevalence levels (e.g., </w:t>
      </w:r>
      <w:r w:rsidRPr="00C86061">
        <w:rPr>
          <w:sz w:val="24"/>
          <w:szCs w:val="24"/>
          <w:u w:val="single"/>
        </w:rPr>
        <w:t>even when only 10% or 30% of lorches had purple feathers</w:t>
      </w:r>
      <w:r w:rsidRPr="00C86061">
        <w:rPr>
          <w:sz w:val="16"/>
          <w:szCs w:val="16"/>
        </w:rPr>
        <w:t xml:space="preserve">).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 Keywords: generic language, concepts, truth conditions, prevalence implications, quantifiers, semantics Go to: 1. Introduction </w:t>
      </w:r>
      <w:r w:rsidRPr="00C86061">
        <w:rPr>
          <w:sz w:val="24"/>
          <w:szCs w:val="24"/>
          <w:u w:val="single"/>
        </w:rPr>
        <w:t>A statement is generic if it expresses a generalization about the members of a kind, as in “Mosquitoes carry the West Nile virus” or “Birds lay eggs”</w:t>
      </w:r>
      <w:r w:rsidRPr="00C86061">
        <w:rPr>
          <w:sz w:val="16"/>
          <w:szCs w:val="16"/>
        </w:rPr>
        <w:t xml:space="preserve">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w:t>
      </w:r>
      <w:r w:rsidRPr="00C86061">
        <w:rPr>
          <w:sz w:val="16"/>
          <w:szCs w:val="16"/>
        </w:rPr>
        <w:lastRenderedPageBreak/>
        <w:t xml:space="preserve">in particular, the relationship between generic meaning and the statistical prevalence of the relevant properties (e.g., what proportion of birds lay eggs). Consider, first, generics’ truth conditions: </w:t>
      </w:r>
      <w:r w:rsidRPr="00C86061">
        <w:rPr>
          <w:sz w:val="24"/>
          <w:szCs w:val="24"/>
          <w:u w:val="single"/>
        </w:rPr>
        <w:t>Generic sentences are often judged true despite weak statistical evidence</w:t>
      </w:r>
      <w:r w:rsidRPr="00C86061">
        <w:rPr>
          <w:sz w:val="16"/>
          <w:szCs w:val="16"/>
          <w:u w:val="single"/>
        </w:rPr>
        <w:t xml:space="preserve">. </w:t>
      </w:r>
      <w:r w:rsidRPr="009B107A">
        <w:rPr>
          <w:sz w:val="24"/>
          <w:szCs w:val="24"/>
          <w:highlight w:val="cyan"/>
          <w:u w:val="single"/>
        </w:rPr>
        <w:t>Few</w:t>
      </w:r>
      <w:r w:rsidRPr="00C86061">
        <w:rPr>
          <w:sz w:val="24"/>
          <w:szCs w:val="24"/>
          <w:u w:val="single"/>
        </w:rPr>
        <w:t xml:space="preserve"> people </w:t>
      </w:r>
      <w:r w:rsidRPr="009B107A">
        <w:rPr>
          <w:sz w:val="24"/>
          <w:szCs w:val="24"/>
          <w:highlight w:val="cyan"/>
          <w:u w:val="single"/>
        </w:rPr>
        <w:t>would</w:t>
      </w:r>
      <w:r w:rsidRPr="00C86061">
        <w:rPr>
          <w:sz w:val="24"/>
          <w:szCs w:val="24"/>
          <w:u w:val="single"/>
        </w:rPr>
        <w:t xml:space="preserve"> </w:t>
      </w:r>
      <w:r w:rsidRPr="009B107A">
        <w:rPr>
          <w:sz w:val="24"/>
          <w:szCs w:val="24"/>
          <w:highlight w:val="cyan"/>
          <w:u w:val="single"/>
        </w:rPr>
        <w:t>dispute</w:t>
      </w:r>
      <w:r w:rsidRPr="00C86061">
        <w:rPr>
          <w:sz w:val="24"/>
          <w:szCs w:val="24"/>
          <w:u w:val="single"/>
        </w:rPr>
        <w:t xml:space="preserve"> the truth of “</w:t>
      </w:r>
      <w:r w:rsidRPr="009B107A">
        <w:rPr>
          <w:sz w:val="24"/>
          <w:szCs w:val="24"/>
          <w:highlight w:val="cyan"/>
          <w:u w:val="single"/>
        </w:rPr>
        <w:t xml:space="preserve">Mosquitoes carry </w:t>
      </w:r>
      <w:r w:rsidRPr="00C86061">
        <w:rPr>
          <w:sz w:val="24"/>
          <w:szCs w:val="24"/>
          <w:u w:val="single"/>
        </w:rPr>
        <w:t xml:space="preserve">the </w:t>
      </w:r>
      <w:r w:rsidRPr="009B107A">
        <w:rPr>
          <w:sz w:val="24"/>
          <w:szCs w:val="24"/>
          <w:highlight w:val="cyan"/>
          <w:u w:val="single"/>
        </w:rPr>
        <w:t>West Nile virus</w:t>
      </w:r>
      <w:r w:rsidRPr="00C86061">
        <w:rPr>
          <w:sz w:val="24"/>
          <w:szCs w:val="24"/>
          <w:u w:val="single"/>
        </w:rPr>
        <w:t xml:space="preserve">”, </w:t>
      </w:r>
      <w:r w:rsidRPr="009B107A">
        <w:rPr>
          <w:sz w:val="24"/>
          <w:szCs w:val="24"/>
          <w:highlight w:val="cyan"/>
          <w:u w:val="single"/>
        </w:rPr>
        <w:t>yet</w:t>
      </w:r>
      <w:r w:rsidRPr="00C86061">
        <w:rPr>
          <w:sz w:val="24"/>
          <w:szCs w:val="24"/>
          <w:u w:val="single"/>
        </w:rPr>
        <w:t xml:space="preserve"> only about </w:t>
      </w:r>
      <w:r w:rsidRPr="009B107A">
        <w:rPr>
          <w:sz w:val="24"/>
          <w:szCs w:val="24"/>
          <w:highlight w:val="cyan"/>
          <w:u w:val="single"/>
        </w:rPr>
        <w:t>1% of mosquitoes</w:t>
      </w:r>
      <w:r w:rsidRPr="00C86061">
        <w:rPr>
          <w:sz w:val="24"/>
          <w:szCs w:val="24"/>
          <w:u w:val="single"/>
        </w:rPr>
        <w:t xml:space="preserve"> are </w:t>
      </w:r>
      <w:r w:rsidRPr="009B107A">
        <w:rPr>
          <w:sz w:val="24"/>
          <w:szCs w:val="24"/>
          <w:highlight w:val="cyan"/>
          <w:u w:val="single"/>
        </w:rPr>
        <w:t>actually carrie</w:t>
      </w:r>
      <w:r w:rsidRPr="00C86061">
        <w:rPr>
          <w:sz w:val="24"/>
          <w:szCs w:val="24"/>
          <w:u w:val="single"/>
        </w:rPr>
        <w:t>rs</w:t>
      </w:r>
      <w:r w:rsidRPr="00C86061">
        <w:rPr>
          <w:sz w:val="16"/>
          <w:szCs w:val="16"/>
        </w:rPr>
        <w:t xml:space="preserve"> (Cox, 2004). Similarly, </w:t>
      </w:r>
      <w:r w:rsidRPr="009B107A">
        <w:rPr>
          <w:sz w:val="24"/>
          <w:szCs w:val="24"/>
          <w:highlight w:val="cyan"/>
          <w:u w:val="single"/>
        </w:rPr>
        <w:t>only</w:t>
      </w:r>
      <w:r w:rsidRPr="00C86061">
        <w:rPr>
          <w:sz w:val="24"/>
          <w:szCs w:val="24"/>
          <w:u w:val="single"/>
        </w:rPr>
        <w:t xml:space="preserve"> a </w:t>
      </w:r>
      <w:r w:rsidRPr="009B107A">
        <w:rPr>
          <w:sz w:val="24"/>
          <w:szCs w:val="24"/>
          <w:highlight w:val="cyan"/>
          <w:u w:val="single"/>
        </w:rPr>
        <w:t>minority of birds lay</w:t>
      </w:r>
      <w:r w:rsidRPr="00C86061">
        <w:rPr>
          <w:sz w:val="24"/>
          <w:szCs w:val="24"/>
          <w:u w:val="single"/>
        </w:rPr>
        <w:t xml:space="preserve">s </w:t>
      </w:r>
      <w:r w:rsidRPr="009B107A">
        <w:rPr>
          <w:sz w:val="24"/>
          <w:szCs w:val="24"/>
          <w:highlight w:val="cyan"/>
          <w:u w:val="single"/>
        </w:rPr>
        <w:t>eggs</w:t>
      </w:r>
      <w:r w:rsidRPr="00C86061">
        <w:rPr>
          <w:sz w:val="16"/>
          <w:szCs w:val="16"/>
        </w:rPr>
        <w:t xml:space="preserve"> (the healthy, mature females), </w:t>
      </w:r>
      <w:r w:rsidRPr="009B107A">
        <w:rPr>
          <w:sz w:val="24"/>
          <w:szCs w:val="24"/>
          <w:highlight w:val="cyan"/>
          <w:u w:val="single"/>
        </w:rPr>
        <w:t>but</w:t>
      </w:r>
      <w:r w:rsidRPr="00C86061">
        <w:rPr>
          <w:sz w:val="24"/>
          <w:szCs w:val="24"/>
          <w:u w:val="single"/>
        </w:rPr>
        <w:t xml:space="preserve"> “</w:t>
      </w:r>
      <w:r w:rsidRPr="009B107A">
        <w:rPr>
          <w:sz w:val="24"/>
          <w:szCs w:val="24"/>
          <w:highlight w:val="cyan"/>
          <w:u w:val="single"/>
        </w:rPr>
        <w:t>Birds lay eggs</w:t>
      </w:r>
      <w:r w:rsidRPr="00C86061">
        <w:rPr>
          <w:sz w:val="24"/>
          <w:szCs w:val="24"/>
          <w:u w:val="single"/>
        </w:rPr>
        <w:t xml:space="preserve">” is </w:t>
      </w:r>
      <w:r w:rsidRPr="009B107A">
        <w:rPr>
          <w:rStyle w:val="StyleUnderline"/>
          <w:highlight w:val="cyan"/>
        </w:rPr>
        <w:t>uncontroversial</w:t>
      </w:r>
      <w:r w:rsidRPr="00C86061">
        <w:rPr>
          <w:sz w:val="16"/>
          <w:szCs w:val="16"/>
        </w:rPr>
        <w:t xml:space="preserve">. 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 Though generics’ truth conditions may be unrelated to property prevalence (cf. Prasada &amp; Dillingham, 2006), the same cannot be said about the implications of generic statements. When provided with a novel generic sentence, one often has the impression that the property talked about is widespread. For example, if we were unfamiliar with the West Nile virus and were told (generically) that mosquitoes carry it, it would not be unreasonable to assume that all, or at least a majority of, mosquitoes are carriers (Gelman, Star, &amp; Flukes, 2002). It is this paradoxical combination of flexible, almost prevalence-independent truth conditions, on the one hand, and widespread prevalence implications, on the other, that is the main focus of this article. </w:t>
      </w:r>
      <w:r w:rsidRPr="00C86061">
        <w:rPr>
          <w:sz w:val="24"/>
          <w:szCs w:val="24"/>
          <w:u w:val="single"/>
        </w:rPr>
        <w:t>We will</w:t>
      </w:r>
      <w:r w:rsidRPr="00C86061">
        <w:rPr>
          <w:sz w:val="16"/>
          <w:szCs w:val="16"/>
        </w:rPr>
        <w:t xml:space="preserve"> attempt to </w:t>
      </w:r>
      <w:r w:rsidRPr="00C86061">
        <w:rPr>
          <w:sz w:val="24"/>
          <w:szCs w:val="24"/>
          <w:u w:val="single"/>
        </w:rPr>
        <w:t>demonstrate empirically that the prevalence level that is sufficient to judge a generic sentence as true is indeed significantly lower than the prevalence level implied by that very same sentence</w:t>
      </w:r>
      <w:r w:rsidRPr="00C86061">
        <w:rPr>
          <w:sz w:val="16"/>
          <w:szCs w:val="16"/>
        </w:rPr>
        <w:t xml:space="preserve">. If told that, say, “Lorches have purple feathers,” people might expect almost all lorches to have these feathers (illustrating generics’ high implied prevalence), but they may still agree that the sentence is true even if the actual prevalence of purple feathers among lorches turned out to be much lower (illustrating generics’ flexible truth conditions). Additionally, we propose that this asymmetry is peculiar to generic statements and does not extend to sentences with quantified noun phrases as subjects. That is, the prevalence implied by a sentence such as “Most lorches have purple feathers” may be more closely aligned with the prevalence that would be needed to judge it as true. Before describing our studies, we provide a brief overview of previous research on the truth conditions and the prevalence implications of generic statements. 1.1. Generics’ truth conditions Some of the first experimental evidence for the idea that the truth of a generic statement does not depend on the underlying statistics was provided by Gilson and Abelson (1965; Abelson &amp; Kanouse, 1966) in their studies of “the psychology of audience reaction” to “persuasive communication” in the form of generic assertions (Abelson &amp; Kanouse, 1966, p. 171). Participants were presented with novel items such as the following: </w:t>
      </w:r>
      <w:r w:rsidRPr="00C86061">
        <w:rPr>
          <w:sz w:val="24"/>
          <w:szCs w:val="24"/>
          <w:u w:val="single"/>
        </w:rPr>
        <w:t>Altogether there are three kinds of tribes—Southern, Northern, Central. Southern tribes have sports magazines. Northern tribes do not</w:t>
      </w:r>
      <w:r w:rsidRPr="00C86061">
        <w:rPr>
          <w:sz w:val="16"/>
          <w:szCs w:val="16"/>
          <w:u w:val="single"/>
        </w:rPr>
        <w:t xml:space="preserve"> </w:t>
      </w:r>
      <w:r w:rsidRPr="00C86061">
        <w:rPr>
          <w:sz w:val="16"/>
          <w:szCs w:val="16"/>
        </w:rPr>
        <w:t xml:space="preserve">have sports magazines. </w:t>
      </w:r>
      <w:r w:rsidRPr="00C86061">
        <w:rPr>
          <w:sz w:val="24"/>
          <w:szCs w:val="24"/>
          <w:u w:val="single"/>
        </w:rPr>
        <w:t>Central tribes do not</w:t>
      </w:r>
      <w:r w:rsidRPr="00C86061">
        <w:rPr>
          <w:sz w:val="16"/>
          <w:szCs w:val="16"/>
        </w:rPr>
        <w:t xml:space="preserve"> have sports magazines. </w:t>
      </w:r>
      <w:r w:rsidRPr="00C86061">
        <w:rPr>
          <w:sz w:val="24"/>
          <w:szCs w:val="24"/>
          <w:u w:val="single"/>
        </w:rPr>
        <w:t>Do tribes have sports magazines?</w:t>
      </w:r>
      <w:r w:rsidRPr="00C86061">
        <w:rPr>
          <w:sz w:val="16"/>
          <w:szCs w:val="16"/>
        </w:rPr>
        <w:t xml:space="preserve"> All items had the same critical feature: only one third of the target category possessed the relevant property. Despite the low prevalence, </w:t>
      </w:r>
      <w:r w:rsidRPr="00C86061">
        <w:rPr>
          <w:sz w:val="24"/>
          <w:szCs w:val="24"/>
          <w:u w:val="single"/>
        </w:rPr>
        <w:t>participants answered “yes” approximately 70% of the time</w:t>
      </w:r>
      <w:r w:rsidRPr="00C86061">
        <w:rPr>
          <w:sz w:val="16"/>
          <w:szCs w:val="16"/>
        </w:rPr>
        <w:t xml:space="preserve"> to “Do tribes have sports magazines?” and other generic questions similar to it. Thus, </w:t>
      </w:r>
      <w:r w:rsidRPr="00C86061">
        <w:rPr>
          <w:sz w:val="24"/>
          <w:szCs w:val="24"/>
          <w:u w:val="single"/>
        </w:rPr>
        <w:t xml:space="preserve">people’s </w:t>
      </w:r>
      <w:r w:rsidRPr="009B107A">
        <w:rPr>
          <w:sz w:val="24"/>
          <w:szCs w:val="24"/>
          <w:highlight w:val="cyan"/>
          <w:u w:val="single"/>
        </w:rPr>
        <w:t>acceptance of</w:t>
      </w:r>
      <w:r w:rsidRPr="00C86061">
        <w:rPr>
          <w:sz w:val="24"/>
          <w:szCs w:val="24"/>
          <w:u w:val="single"/>
        </w:rPr>
        <w:t xml:space="preserve"> the </w:t>
      </w:r>
      <w:r w:rsidRPr="009B107A">
        <w:rPr>
          <w:sz w:val="24"/>
          <w:szCs w:val="24"/>
          <w:highlight w:val="cyan"/>
          <w:u w:val="single"/>
        </w:rPr>
        <w:t>generics</w:t>
      </w:r>
      <w:r w:rsidRPr="00C86061">
        <w:rPr>
          <w:sz w:val="24"/>
          <w:szCs w:val="24"/>
          <w:u w:val="single"/>
        </w:rPr>
        <w:t xml:space="preserve"> did </w:t>
      </w:r>
      <w:r w:rsidRPr="009B107A">
        <w:rPr>
          <w:sz w:val="24"/>
          <w:szCs w:val="24"/>
          <w:highlight w:val="cyan"/>
          <w:u w:val="single"/>
        </w:rPr>
        <w:t>not</w:t>
      </w:r>
      <w:r w:rsidRPr="00C86061">
        <w:rPr>
          <w:sz w:val="24"/>
          <w:szCs w:val="24"/>
          <w:u w:val="single"/>
        </w:rPr>
        <w:t xml:space="preserve"> seem </w:t>
      </w:r>
      <w:r w:rsidRPr="009B107A">
        <w:rPr>
          <w:sz w:val="24"/>
          <w:szCs w:val="24"/>
          <w:highlight w:val="cyan"/>
          <w:u w:val="single"/>
        </w:rPr>
        <w:t>contingent</w:t>
      </w:r>
      <w:r w:rsidRPr="00C86061">
        <w:rPr>
          <w:sz w:val="24"/>
          <w:szCs w:val="24"/>
          <w:u w:val="single"/>
        </w:rPr>
        <w:t xml:space="preserve"> </w:t>
      </w:r>
      <w:r w:rsidRPr="009B107A">
        <w:rPr>
          <w:sz w:val="24"/>
          <w:szCs w:val="24"/>
          <w:highlight w:val="cyan"/>
          <w:u w:val="single"/>
        </w:rPr>
        <w:t>on</w:t>
      </w:r>
      <w:r w:rsidRPr="00C86061">
        <w:rPr>
          <w:sz w:val="24"/>
          <w:szCs w:val="24"/>
          <w:u w:val="single"/>
        </w:rPr>
        <w:t xml:space="preserve"> strong </w:t>
      </w:r>
      <w:r w:rsidRPr="009B107A">
        <w:rPr>
          <w:sz w:val="24"/>
          <w:szCs w:val="24"/>
          <w:highlight w:val="cyan"/>
          <w:u w:val="single"/>
        </w:rPr>
        <w:t>statistical evidence</w:t>
      </w:r>
      <w:r w:rsidRPr="00C86061">
        <w:rPr>
          <w:sz w:val="24"/>
          <w:szCs w:val="24"/>
          <w:u w:val="single"/>
        </w:rPr>
        <w:t>,</w:t>
      </w:r>
      <w:r w:rsidRPr="00C86061">
        <w:rPr>
          <w:sz w:val="16"/>
          <w:szCs w:val="16"/>
        </w:rPr>
        <w:t xml:space="preserve"> leaving the door open for persuasion, and perhaps manipulation, by ill-intentioned communicators. A similar conclusion about the relationship between statistical prevalence and generics’ truth conditions emerged from the linguistics literature on this topic (e.g., Carlson, 1977; Carlson &amp; Pelletier, 1995; Dahl, 1975; Declerck, 1986, 1991; Lawler, 1973). For example, Carlson (1977) writes that “</w:t>
      </w:r>
      <w:r w:rsidRPr="00C86061">
        <w:rPr>
          <w:sz w:val="24"/>
          <w:szCs w:val="24"/>
          <w:u w:val="single"/>
        </w:rPr>
        <w:t>there are many cases where […] less than half of the individuals under consideration have some certain property, yet we still can truly predicate that property of the appropriate bare plural</w:t>
      </w:r>
      <w:r w:rsidRPr="00C86061">
        <w:rPr>
          <w:sz w:val="16"/>
          <w:szCs w:val="16"/>
        </w:rPr>
        <w:t xml:space="preserve">” (p. 67), </w:t>
      </w:r>
      <w:r w:rsidRPr="00C86061">
        <w:rPr>
          <w:sz w:val="24"/>
          <w:szCs w:val="24"/>
          <w:u w:val="single"/>
        </w:rPr>
        <w:t>as is the case with “Birds lay eggs” and “Mosquitoes carry the West Nile virus” but also with “Lions have manes</w:t>
      </w:r>
      <w:r w:rsidRPr="00C86061">
        <w:rPr>
          <w:sz w:val="16"/>
          <w:szCs w:val="16"/>
        </w:rPr>
        <w:t>” (only males do), “Cardinals are red” (only males are), and others. He points out, moreover, that there are many properties that, although present in a majority of a kind, nevertheless cannot be predicated truthfully of that kind (e.g., more than 50% of books are paperbacks but “Books are paperbacks” is false). Thus, acceptance of a generic sentence is doubly dissociated from the prevalence of the property it refers to—not only can true generics refer to low-prevalence properties, but high-prevalence properties are also not guaranteed to be true in generic form.</w:t>
      </w:r>
    </w:p>
    <w:p w14:paraId="5C3ABD41" w14:textId="77777777" w:rsidR="00B061DD" w:rsidRDefault="00B061DD" w:rsidP="00B061DD">
      <w:pPr>
        <w:pStyle w:val="Heading4"/>
      </w:pPr>
      <w:r>
        <w:t>4</w:t>
      </w:r>
      <w:r w:rsidRPr="0012620D">
        <w:t xml:space="preserve">. </w:t>
      </w:r>
      <w:r w:rsidRPr="001A53C8">
        <w:rPr>
          <w:u w:val="single"/>
        </w:rPr>
        <w:t>FUNCTIONAL LIMITS</w:t>
      </w:r>
      <w:r>
        <w:t>: Econ Das, Regs CP with unions bad, States for tiny subsets</w:t>
      </w:r>
    </w:p>
    <w:p w14:paraId="547B4133" w14:textId="77777777" w:rsidR="00B061DD" w:rsidRPr="00F34E42" w:rsidRDefault="00B061DD" w:rsidP="00B061DD">
      <w:pPr>
        <w:pStyle w:val="Heading4"/>
      </w:pPr>
      <w:r w:rsidRPr="0012620D">
        <w:t xml:space="preserve">5. </w:t>
      </w:r>
      <w:r w:rsidRPr="001A53C8">
        <w:rPr>
          <w:u w:val="single"/>
        </w:rPr>
        <w:t>REASONABILITY</w:t>
      </w:r>
      <w:r>
        <w:t xml:space="preserve">: substance crowd out means they need to win the debate’s not worth having. </w:t>
      </w:r>
    </w:p>
    <w:p w14:paraId="17813286" w14:textId="77777777" w:rsidR="00B061DD" w:rsidRDefault="00B061DD" w:rsidP="00B061DD">
      <w:pPr>
        <w:pStyle w:val="Heading2"/>
      </w:pPr>
      <w:r>
        <w:lastRenderedPageBreak/>
        <w:t>States</w:t>
      </w:r>
    </w:p>
    <w:p w14:paraId="527BEEDC" w14:textId="77777777" w:rsidR="00B061DD" w:rsidRDefault="00B061DD" w:rsidP="00B061DD">
      <w:pPr>
        <w:pStyle w:val="Heading3"/>
      </w:pPr>
      <w:r w:rsidRPr="00C73F6D">
        <w:lastRenderedPageBreak/>
        <w:t xml:space="preserve">2AC---AT: </w:t>
      </w:r>
      <w:r>
        <w:t>States CP</w:t>
      </w:r>
    </w:p>
    <w:p w14:paraId="77873FE4" w14:textId="77777777" w:rsidR="00B061DD" w:rsidRPr="00255FCB" w:rsidRDefault="00B061DD" w:rsidP="00B061DD">
      <w:pPr>
        <w:rPr>
          <w:rFonts w:eastAsiaTheme="majorEastAsia" w:cstheme="majorBidi"/>
          <w:b/>
          <w:iCs/>
          <w:sz w:val="26"/>
        </w:rPr>
      </w:pPr>
      <w:r w:rsidRPr="00255FCB">
        <w:rPr>
          <w:rFonts w:eastAsiaTheme="majorEastAsia" w:cstheme="majorBidi"/>
          <w:b/>
          <w:iCs/>
          <w:sz w:val="26"/>
        </w:rPr>
        <w:t>Constitutional right is incoherent – there is no brighline of what that looks like + does not assume premption where the AFF will bes truck down as incoherent.</w:t>
      </w:r>
    </w:p>
    <w:p w14:paraId="1AAB0318" w14:textId="77777777" w:rsidR="00B061DD" w:rsidRPr="00255FCB" w:rsidRDefault="00B061DD" w:rsidP="00B061DD">
      <w:pPr>
        <w:rPr>
          <w:rFonts w:eastAsiaTheme="majorEastAsia" w:cstheme="majorBidi"/>
          <w:b/>
          <w:iCs/>
          <w:sz w:val="26"/>
        </w:rPr>
      </w:pPr>
      <w:r w:rsidRPr="00255FCB">
        <w:rPr>
          <w:rFonts w:eastAsiaTheme="majorEastAsia" w:cstheme="majorBidi"/>
          <w:b/>
          <w:iCs/>
          <w:sz w:val="26"/>
        </w:rPr>
        <w:t>“Strengthen employment law” – is Michigan nonsense. What does that mean? Object fiat is a voter – makes being AFF impossible because there is not a deficit.</w:t>
      </w:r>
    </w:p>
    <w:p w14:paraId="2DA26D89" w14:textId="77777777" w:rsidR="00B061DD" w:rsidRPr="00255FCB" w:rsidRDefault="00B061DD" w:rsidP="00B061DD">
      <w:pPr>
        <w:rPr>
          <w:rFonts w:eastAsiaTheme="majorEastAsia" w:cstheme="majorBidi"/>
          <w:b/>
          <w:iCs/>
          <w:sz w:val="26"/>
        </w:rPr>
      </w:pPr>
      <w:r w:rsidRPr="00255FCB">
        <w:rPr>
          <w:rFonts w:eastAsiaTheme="majorEastAsia" w:cstheme="majorBidi"/>
          <w:b/>
          <w:iCs/>
          <w:sz w:val="26"/>
        </w:rPr>
        <w:t>Regulation – Trump and the farm lobby circumvents this – there is zero check on him, there is no definition of what ‘regulation’ looks like which means you should reject it on face.</w:t>
      </w:r>
    </w:p>
    <w:p w14:paraId="4B50F4FD" w14:textId="77777777" w:rsidR="00B061DD" w:rsidRDefault="00B061DD" w:rsidP="00B061DD">
      <w:r w:rsidRPr="00255FCB">
        <w:rPr>
          <w:rFonts w:eastAsiaTheme="majorEastAsia" w:cstheme="majorBidi"/>
          <w:b/>
          <w:iCs/>
          <w:sz w:val="26"/>
        </w:rPr>
        <w:t>None of this solves advantage 2 – because it is about why transitioning to no-till, and carbon sinks is key – which the CP cannot do.</w:t>
      </w:r>
    </w:p>
    <w:p w14:paraId="7BD36E0A" w14:textId="77777777" w:rsidR="00B061DD" w:rsidRPr="005C3E8D" w:rsidRDefault="00B061DD" w:rsidP="00B061DD">
      <w:pPr>
        <w:pStyle w:val="Heading4"/>
        <w:rPr>
          <w:b w:val="0"/>
          <w:bCs/>
          <w:sz w:val="22"/>
        </w:rPr>
      </w:pPr>
      <w:r>
        <w:t>3---Fed Key---</w:t>
      </w:r>
      <w:r w:rsidRPr="00DB5B9B">
        <w:rPr>
          <w:rStyle w:val="StyleUnderline"/>
          <w:sz w:val="26"/>
          <w:szCs w:val="26"/>
        </w:rPr>
        <w:t>State</w:t>
      </w:r>
      <w:r>
        <w:t xml:space="preserve"> enforcement fails and fed key to nation-wide union that can bargain– state by state too difficult– that’s 1AC Knapp </w:t>
      </w:r>
      <w:r w:rsidRPr="005C3E8D">
        <w:rPr>
          <w:b w:val="0"/>
          <w:bCs/>
          <w:sz w:val="22"/>
          <w:highlight w:val="red"/>
        </w:rPr>
        <w:t>&lt;&lt;&lt;&lt;&lt;REINSERTING FOR REFERENCE&gt;&gt;&gt;&gt;&gt;</w:t>
      </w:r>
    </w:p>
    <w:p w14:paraId="7931778E" w14:textId="77777777" w:rsidR="00B061DD" w:rsidRPr="00B3454D" w:rsidRDefault="00B061DD" w:rsidP="00B061DD">
      <w:pPr>
        <w:rPr>
          <w:rStyle w:val="Style13ptBold"/>
          <w:b w:val="0"/>
          <w:bCs w:val="0"/>
        </w:rPr>
      </w:pPr>
      <w:r w:rsidRPr="00B3454D">
        <w:rPr>
          <w:rStyle w:val="Style13ptBold"/>
        </w:rPr>
        <w:t>Knapp 2022 [Hunter,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79C48170" w14:textId="77777777" w:rsidR="00B061DD" w:rsidRPr="00C73F6D" w:rsidRDefault="00B061DD" w:rsidP="00B061DD">
      <w:pPr>
        <w:rPr>
          <w:sz w:val="16"/>
        </w:rPr>
      </w:pPr>
      <w:r w:rsidRPr="00C73F6D">
        <w:rPr>
          <w:sz w:val="16"/>
        </w:rPr>
        <w:t>A. Collective-Bargaining Rights</w:t>
      </w:r>
    </w:p>
    <w:p w14:paraId="02A69376" w14:textId="77777777" w:rsidR="00B061DD" w:rsidRPr="00C73F6D" w:rsidRDefault="00B061DD" w:rsidP="00B061DD">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C73F6D">
        <w:rPr>
          <w:rStyle w:val="StyleUnderline"/>
        </w:rPr>
        <w:t>Codifying agricultural worker exceptionalism in the NLRA left an entire class of workers vulnerable to exploitation by an industry with a long history of abusive practices.</w:t>
      </w:r>
    </w:p>
    <w:p w14:paraId="4B73CD64" w14:textId="77777777" w:rsidR="00B061DD" w:rsidRPr="00C73F6D" w:rsidRDefault="00B061DD" w:rsidP="00B061DD">
      <w:pPr>
        <w:rPr>
          <w:sz w:val="16"/>
        </w:rPr>
      </w:pPr>
      <w:r w:rsidRPr="00C430F6">
        <w:rPr>
          <w:rStyle w:val="StyleUnderline"/>
          <w:highlight w:val="lightGray"/>
        </w:rPr>
        <w:t>Incorporating agricultural workers</w:t>
      </w:r>
      <w:r w:rsidRPr="00C73F6D">
        <w:rPr>
          <w:rStyle w:val="StyleUnderline"/>
        </w:rPr>
        <w:t xml:space="preserve"> as "employees" </w:t>
      </w:r>
      <w:r w:rsidRPr="00C430F6">
        <w:rPr>
          <w:rStyle w:val="StyleUnderline"/>
          <w:highlight w:val="lightGray"/>
        </w:rPr>
        <w:t>under</w:t>
      </w:r>
      <w:r w:rsidRPr="00C73F6D">
        <w:rPr>
          <w:rStyle w:val="StyleUnderline"/>
        </w:rPr>
        <w:t xml:space="preserve"> the </w:t>
      </w:r>
      <w:r w:rsidRPr="00C430F6">
        <w:rPr>
          <w:rStyle w:val="StyleUnderline"/>
          <w:highlight w:val="lightGray"/>
        </w:rPr>
        <w:t>NLRA</w:t>
      </w:r>
      <w:r w:rsidRPr="00C73F6D">
        <w:rPr>
          <w:rStyle w:val="StyleUnderline"/>
        </w:rPr>
        <w:t xml:space="preserve"> would </w:t>
      </w:r>
      <w:r w:rsidRPr="00C430F6">
        <w:rPr>
          <w:rStyle w:val="Emphasis"/>
          <w:highlight w:val="lightGray"/>
        </w:rPr>
        <w:t>address</w:t>
      </w:r>
      <w:r w:rsidRPr="00C73F6D">
        <w:rPr>
          <w:rStyle w:val="Emphasis"/>
        </w:rPr>
        <w:t xml:space="preserve"> almost a </w:t>
      </w:r>
      <w:r w:rsidRPr="00C430F6">
        <w:rPr>
          <w:rStyle w:val="Emphasis"/>
          <w:highlight w:val="lightGray"/>
        </w:rPr>
        <w:t>century</w:t>
      </w:r>
      <w:r w:rsidRPr="00C73F6D">
        <w:rPr>
          <w:rStyle w:val="Emphasis"/>
        </w:rPr>
        <w:t xml:space="preserve"> </w:t>
      </w:r>
      <w:r w:rsidRPr="00C430F6">
        <w:rPr>
          <w:rStyle w:val="Emphasis"/>
          <w:highlight w:val="lightGray"/>
        </w:rPr>
        <w:t>of</w:t>
      </w:r>
      <w:r w:rsidRPr="00C73F6D">
        <w:rPr>
          <w:rStyle w:val="Emphasis"/>
        </w:rPr>
        <w:t xml:space="preserve"> </w:t>
      </w:r>
      <w:r w:rsidRPr="00C430F6">
        <w:rPr>
          <w:rStyle w:val="Emphasis"/>
          <w:highlight w:val="lightGray"/>
        </w:rPr>
        <w:t>racist discrimination</w:t>
      </w:r>
      <w:r w:rsidRPr="00C73F6D">
        <w:rPr>
          <w:rStyle w:val="Emphasis"/>
        </w:rPr>
        <w:t xml:space="preserve"> </w:t>
      </w:r>
      <w:r w:rsidRPr="00C73F6D">
        <w:rPr>
          <w:rStyle w:val="StyleUnderline"/>
        </w:rPr>
        <w:t>and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 xml:space="preserve">Representative Marcantonio of New York argued against the exclusion </w:t>
      </w:r>
      <w:r w:rsidRPr="00C73F6D">
        <w:rPr>
          <w:rStyle w:val="StyleUnderline"/>
        </w:rPr>
        <w:lastRenderedPageBreak/>
        <w:t>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segregation of the rights of manufacturing workers from agricultural and domestic workers in the NLRA functionally maintained racial and economic hierarchy in the South.</w:t>
      </w:r>
      <w:r w:rsidRPr="00C73F6D">
        <w:rPr>
          <w:sz w:val="16"/>
        </w:rPr>
        <w:t xml:space="preserve"> 3 7 While manufacturing workers gained collective-bargaining rights and the protections of the NLRB in 1935, </w:t>
      </w:r>
      <w:r w:rsidRPr="00C430F6">
        <w:rPr>
          <w:rStyle w:val="StyleUnderline"/>
          <w:highlight w:val="lightGray"/>
        </w:rPr>
        <w:t>ag</w:t>
      </w:r>
      <w:r w:rsidRPr="00C73F6D">
        <w:rPr>
          <w:rStyle w:val="StyleUnderline"/>
        </w:rPr>
        <w:t xml:space="preserve">ricultural </w:t>
      </w:r>
      <w:r w:rsidRPr="00C430F6">
        <w:rPr>
          <w:rStyle w:val="StyleUnderline"/>
          <w:highlight w:val="lightGray"/>
        </w:rPr>
        <w:t>workers</w:t>
      </w:r>
      <w:r w:rsidRPr="00C73F6D">
        <w:rPr>
          <w:rStyle w:val="StyleUnderline"/>
        </w:rPr>
        <w:t xml:space="preserve"> </w:t>
      </w:r>
      <w:r w:rsidRPr="00C430F6">
        <w:rPr>
          <w:rStyle w:val="StyleUnderline"/>
          <w:highlight w:val="lightGray"/>
        </w:rPr>
        <w:t xml:space="preserve">can </w:t>
      </w:r>
      <w:r w:rsidRPr="00C73F6D">
        <w:rPr>
          <w:rStyle w:val="StyleUnderline"/>
        </w:rPr>
        <w:t xml:space="preserve">still </w:t>
      </w:r>
      <w:r w:rsidRPr="00C430F6">
        <w:rPr>
          <w:rStyle w:val="StyleUnderline"/>
          <w:highlight w:val="lightGray"/>
        </w:rPr>
        <w:t xml:space="preserve">be fired </w:t>
      </w:r>
      <w:r w:rsidRPr="00C73F6D">
        <w:rPr>
          <w:rStyle w:val="StyleUnderline"/>
        </w:rPr>
        <w:t xml:space="preserve">without recourse </w:t>
      </w:r>
      <w:r w:rsidRPr="00C430F6">
        <w:rPr>
          <w:rStyle w:val="StyleUnderline"/>
          <w:highlight w:val="lightGray"/>
        </w:rPr>
        <w:t>for</w:t>
      </w:r>
      <w:r w:rsidRPr="00C73F6D">
        <w:rPr>
          <w:rStyle w:val="StyleUnderline"/>
        </w:rPr>
        <w:t xml:space="preserve"> simple acts like </w:t>
      </w:r>
      <w:r w:rsidRPr="00C430F6">
        <w:rPr>
          <w:rStyle w:val="StyleUnderline"/>
          <w:highlight w:val="lightGray"/>
        </w:rPr>
        <w:t>discussing</w:t>
      </w:r>
      <w:r w:rsidRPr="00C73F6D">
        <w:rPr>
          <w:rStyle w:val="StyleUnderline"/>
        </w:rPr>
        <w:t xml:space="preserve"> their </w:t>
      </w:r>
      <w:r w:rsidRPr="00C430F6">
        <w:rPr>
          <w:rStyle w:val="StyleUnderline"/>
          <w:highlight w:val="lightGray"/>
        </w:rPr>
        <w:t>wages</w:t>
      </w:r>
      <w:r w:rsidRPr="00C73F6D">
        <w:rPr>
          <w:sz w:val="16"/>
        </w:rPr>
        <w:t xml:space="preserve">. 3 8 </w:t>
      </w:r>
      <w:r w:rsidRPr="00C73F6D">
        <w:rPr>
          <w:rStyle w:val="StyleUnderline"/>
        </w:rPr>
        <w:t xml:space="preserve">Agricultural </w:t>
      </w:r>
      <w:r w:rsidRPr="00C430F6">
        <w:rPr>
          <w:rStyle w:val="StyleUnderline"/>
          <w:highlight w:val="lightGray"/>
        </w:rPr>
        <w:t>exceptionalism</w:t>
      </w:r>
      <w:r w:rsidRPr="00C73F6D">
        <w:rPr>
          <w:rStyle w:val="StyleUnderline"/>
        </w:rPr>
        <w:t xml:space="preserve"> </w:t>
      </w:r>
      <w:r w:rsidRPr="00C430F6">
        <w:rPr>
          <w:rStyle w:val="StyleUnderline"/>
          <w:highlight w:val="lightGray"/>
        </w:rPr>
        <w:t>allowed</w:t>
      </w:r>
      <w:r w:rsidRPr="00C73F6D">
        <w:rPr>
          <w:rStyle w:val="StyleUnderline"/>
        </w:rPr>
        <w:t xml:space="preserve"> </w:t>
      </w:r>
      <w:r w:rsidRPr="00C430F6">
        <w:rPr>
          <w:rStyle w:val="StyleUnderline"/>
          <w:highlight w:val="lightGray"/>
        </w:rPr>
        <w:t>plantation</w:t>
      </w:r>
      <w:r w:rsidRPr="00C73F6D">
        <w:rPr>
          <w:rStyle w:val="StyleUnderline"/>
        </w:rPr>
        <w:t xml:space="preserve"> </w:t>
      </w:r>
      <w:r w:rsidRPr="00C430F6">
        <w:rPr>
          <w:rStyle w:val="StyleUnderline"/>
          <w:highlight w:val="lightGray"/>
        </w:rPr>
        <w:t>owners</w:t>
      </w:r>
      <w:r w:rsidRPr="00C73F6D">
        <w:rPr>
          <w:rStyle w:val="StyleUnderline"/>
        </w:rPr>
        <w:t xml:space="preserve"> </w:t>
      </w:r>
      <w:r w:rsidRPr="00C430F6">
        <w:rPr>
          <w:rStyle w:val="StyleUnderline"/>
          <w:highlight w:val="lightGray"/>
        </w:rPr>
        <w:t>to</w:t>
      </w:r>
      <w:r w:rsidRPr="00C73F6D">
        <w:rPr>
          <w:rStyle w:val="StyleUnderline"/>
        </w:rPr>
        <w:t xml:space="preserve"> continue exercising absolute control over workers by </w:t>
      </w:r>
      <w:r w:rsidRPr="00C430F6">
        <w:rPr>
          <w:rStyle w:val="StyleUnderline"/>
          <w:highlight w:val="lightGray"/>
        </w:rPr>
        <w:t>fir</w:t>
      </w:r>
      <w:r w:rsidRPr="00C73F6D">
        <w:rPr>
          <w:rStyle w:val="StyleUnderline"/>
        </w:rPr>
        <w:t xml:space="preserve">ing and replacing any </w:t>
      </w:r>
      <w:r w:rsidRPr="00C430F6">
        <w:rPr>
          <w:rStyle w:val="StyleUnderline"/>
          <w:highlight w:val="lightGray"/>
        </w:rPr>
        <w:t>employees</w:t>
      </w:r>
      <w:r w:rsidRPr="00C73F6D">
        <w:rPr>
          <w:rStyle w:val="StyleUnderline"/>
        </w:rPr>
        <w:t xml:space="preserve"> </w:t>
      </w:r>
      <w:r w:rsidRPr="00C430F6">
        <w:rPr>
          <w:rStyle w:val="StyleUnderline"/>
          <w:highlight w:val="lightGray"/>
        </w:rPr>
        <w:t>who</w:t>
      </w:r>
      <w:r w:rsidRPr="00C73F6D">
        <w:rPr>
          <w:rStyle w:val="StyleUnderline"/>
        </w:rPr>
        <w:t xml:space="preserve"> sought a pay increase, </w:t>
      </w:r>
      <w:r w:rsidRPr="00C430F6">
        <w:rPr>
          <w:rStyle w:val="StyleUnderline"/>
          <w:highlight w:val="lightGray"/>
        </w:rPr>
        <w:t>discussed</w:t>
      </w:r>
      <w:r w:rsidRPr="00C73F6D">
        <w:rPr>
          <w:rStyle w:val="StyleUnderline"/>
        </w:rPr>
        <w:t xml:space="preserve"> work-related </w:t>
      </w:r>
      <w:r w:rsidRPr="00C430F6">
        <w:rPr>
          <w:rStyle w:val="StyleUnderline"/>
          <w:highlight w:val="lightGray"/>
        </w:rPr>
        <w:t>safety concerns</w:t>
      </w:r>
      <w:r w:rsidRPr="00C73F6D">
        <w:rPr>
          <w:rStyle w:val="StyleUnderline"/>
        </w:rPr>
        <w:t xml:space="preserve"> with each other, or spoke on behalf of coworkers about improving workplace conditions</w:t>
      </w:r>
      <w:r w:rsidRPr="00C73F6D">
        <w:rPr>
          <w:sz w:val="16"/>
        </w:rPr>
        <w:t>. 3 9</w:t>
      </w:r>
    </w:p>
    <w:p w14:paraId="349B3FA9" w14:textId="77777777" w:rsidR="00B061DD" w:rsidRPr="00C73F6D" w:rsidRDefault="00B061DD" w:rsidP="00B061DD">
      <w:pPr>
        <w:rPr>
          <w:rStyle w:val="StyleUnderline"/>
        </w:rPr>
      </w:pPr>
      <w:r w:rsidRPr="00C430F6">
        <w:rPr>
          <w:rStyle w:val="Emphasis"/>
          <w:highlight w:val="lightGray"/>
        </w:rPr>
        <w:t>Congress should end</w:t>
      </w:r>
      <w:r w:rsidRPr="00C73F6D">
        <w:rPr>
          <w:rStyle w:val="Emphasis"/>
        </w:rPr>
        <w:t xml:space="preserve"> the statutory </w:t>
      </w:r>
      <w:r w:rsidRPr="00C430F6">
        <w:rPr>
          <w:rStyle w:val="Emphasis"/>
          <w:highlight w:val="lightGray"/>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C430F6">
        <w:rPr>
          <w:rStyle w:val="Emphasis"/>
          <w:highlight w:val="lightGray"/>
        </w:rPr>
        <w:t>current patchwork of state</w:t>
      </w:r>
      <w:r w:rsidRPr="00C73F6D">
        <w:rPr>
          <w:rStyle w:val="Emphasis"/>
        </w:rPr>
        <w:t xml:space="preserve">-based </w:t>
      </w:r>
      <w:r w:rsidRPr="00C430F6">
        <w:rPr>
          <w:rStyle w:val="Emphasis"/>
          <w:highlight w:val="lightGray"/>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C73F6D">
        <w:rPr>
          <w:sz w:val="16"/>
        </w:rPr>
        <w:t xml:space="preserve">. However, these labor market characteristics also highlight the </w:t>
      </w:r>
      <w:r w:rsidRPr="00C73F6D">
        <w:rPr>
          <w:rStyle w:val="StyleUnderline"/>
        </w:rPr>
        <w:t>benefits that a nationwide union for agricultural workers could provide</w:t>
      </w:r>
      <w:r w:rsidRPr="00C73F6D">
        <w:rPr>
          <w:sz w:val="16"/>
        </w:rPr>
        <w:t xml:space="preserve">. 4 3 </w:t>
      </w:r>
      <w:r w:rsidRPr="00C73F6D">
        <w:rPr>
          <w:rStyle w:val="StyleUnderline"/>
        </w:rPr>
        <w:t>Ending the federal exclusion would also bring the full strength of the NLRB into investigation and enforcement rather than leaving those roles to less consistent state governments.</w:t>
      </w:r>
    </w:p>
    <w:p w14:paraId="42E60811" w14:textId="77777777" w:rsidR="00B061DD" w:rsidRPr="00C73F6D" w:rsidRDefault="00B061DD" w:rsidP="00B061DD">
      <w:pPr>
        <w:rPr>
          <w:rStyle w:val="Emphasis"/>
        </w:rPr>
      </w:pPr>
      <w:r w:rsidRPr="00C73F6D">
        <w:rPr>
          <w:rStyle w:val="StyleUnderline"/>
        </w:rPr>
        <w:t>Eliminating the federal exclusion can help workers overcome the challenges impeding a national agricultural labor movement</w:t>
      </w:r>
      <w:r w:rsidRPr="00C73F6D">
        <w:rPr>
          <w:sz w:val="16"/>
        </w:rPr>
        <w:t xml:space="preserve">. </w:t>
      </w:r>
      <w:r w:rsidRPr="00C430F6">
        <w:rPr>
          <w:rStyle w:val="Emphasis"/>
          <w:highlight w:val="lightGray"/>
        </w:rPr>
        <w:t>Federal protections are better than state</w:t>
      </w:r>
      <w:r w:rsidRPr="00C73F6D">
        <w:rPr>
          <w:rStyle w:val="Emphasis"/>
        </w:rPr>
        <w:t xml:space="preserve">-by-state </w:t>
      </w:r>
      <w:r w:rsidRPr="00C430F6">
        <w:rPr>
          <w:rStyle w:val="Emphasis"/>
          <w:highlight w:val="lightGray"/>
        </w:rPr>
        <w:t>solutions</w:t>
      </w:r>
      <w:r w:rsidRPr="00C73F6D">
        <w:rPr>
          <w:sz w:val="16"/>
        </w:rPr>
        <w:t xml:space="preserve"> </w:t>
      </w:r>
      <w:r w:rsidRPr="00C430F6">
        <w:rPr>
          <w:rStyle w:val="StyleUnderline"/>
          <w:highlight w:val="lightGray"/>
        </w:rPr>
        <w:t>because</w:t>
      </w:r>
      <w:r w:rsidRPr="00C73F6D">
        <w:rPr>
          <w:rStyle w:val="StyleUnderline"/>
        </w:rPr>
        <w:t xml:space="preserve"> the </w:t>
      </w:r>
      <w:r w:rsidRPr="00C430F6">
        <w:rPr>
          <w:rStyle w:val="StyleUnderline"/>
          <w:highlight w:val="lightGray"/>
        </w:rPr>
        <w:t>migratory nature</w:t>
      </w:r>
      <w:r w:rsidRPr="00C73F6D">
        <w:rPr>
          <w:rStyle w:val="StyleUnderline"/>
        </w:rPr>
        <w:t xml:space="preserve"> </w:t>
      </w:r>
      <w:r w:rsidRPr="00C430F6">
        <w:rPr>
          <w:rStyle w:val="StyleUnderline"/>
          <w:highlight w:val="lightGray"/>
        </w:rPr>
        <w:t>of</w:t>
      </w:r>
      <w:r w:rsidRPr="00C73F6D">
        <w:rPr>
          <w:rStyle w:val="StyleUnderline"/>
        </w:rPr>
        <w:t xml:space="preserve"> </w:t>
      </w:r>
      <w:r w:rsidRPr="00C430F6">
        <w:rPr>
          <w:rStyle w:val="StyleUnderline"/>
          <w:highlight w:val="lightGray"/>
        </w:rPr>
        <w:t>ag</w:t>
      </w:r>
      <w:r w:rsidRPr="00C73F6D">
        <w:rPr>
          <w:rStyle w:val="StyleUnderline"/>
        </w:rPr>
        <w:t xml:space="preserve">ricultural </w:t>
      </w:r>
      <w:r w:rsidRPr="00C430F6">
        <w:rPr>
          <w:rStyle w:val="StyleUnderline"/>
          <w:highlight w:val="lightGray"/>
        </w:rPr>
        <w:t>labor</w:t>
      </w:r>
      <w:r w:rsidRPr="00C73F6D">
        <w:rPr>
          <w:rStyle w:val="StyleUnderline"/>
        </w:rPr>
        <w:t xml:space="preserve"> can </w:t>
      </w:r>
      <w:r w:rsidRPr="00C430F6">
        <w:rPr>
          <w:rStyle w:val="StyleUnderline"/>
          <w:highlight w:val="lightGray"/>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73F6D">
        <w:rPr>
          <w:sz w:val="16"/>
        </w:rPr>
        <w:t xml:space="preserve"> </w:t>
      </w:r>
      <w:r w:rsidRPr="00C430F6">
        <w:rPr>
          <w:rStyle w:val="StyleUnderline"/>
          <w:highlight w:val="lightGray"/>
        </w:rPr>
        <w:t>Eliminating</w:t>
      </w:r>
      <w:r w:rsidRPr="00C73F6D">
        <w:rPr>
          <w:rStyle w:val="StyleUnderline"/>
        </w:rPr>
        <w:t xml:space="preserve"> the agricultural worker </w:t>
      </w:r>
      <w:r w:rsidRPr="00C430F6">
        <w:rPr>
          <w:rStyle w:val="StyleUnderline"/>
          <w:highlight w:val="lightGray"/>
        </w:rPr>
        <w:t>exception</w:t>
      </w:r>
      <w:r w:rsidRPr="00C73F6D">
        <w:rPr>
          <w:rStyle w:val="StyleUnderline"/>
        </w:rPr>
        <w:t xml:space="preserve"> in the NLRA would be a </w:t>
      </w:r>
      <w:r w:rsidRPr="00C430F6">
        <w:rPr>
          <w:rStyle w:val="StyleUnderline"/>
          <w:highlight w:val="lightGray"/>
        </w:rPr>
        <w:t>major step</w:t>
      </w:r>
      <w:r w:rsidRPr="00C73F6D">
        <w:rPr>
          <w:rStyle w:val="StyleUnderline"/>
        </w:rPr>
        <w:t xml:space="preserve"> </w:t>
      </w:r>
      <w:r w:rsidRPr="00C430F6">
        <w:rPr>
          <w:rStyle w:val="StyleUnderline"/>
          <w:highlight w:val="lightGray"/>
        </w:rPr>
        <w:t>toward</w:t>
      </w:r>
      <w:r w:rsidRPr="00C73F6D">
        <w:rPr>
          <w:rStyle w:val="StyleUnderline"/>
        </w:rPr>
        <w:t xml:space="preserve"> </w:t>
      </w:r>
      <w:r w:rsidRPr="00C430F6">
        <w:rPr>
          <w:rStyle w:val="Emphasis"/>
          <w:highlight w:val="lightGray"/>
        </w:rPr>
        <w:t>incorporating ag</w:t>
      </w:r>
      <w:r w:rsidRPr="00C73F6D">
        <w:rPr>
          <w:rStyle w:val="Emphasis"/>
        </w:rPr>
        <w:t xml:space="preserve">ricultural </w:t>
      </w:r>
      <w:r w:rsidRPr="00C430F6">
        <w:rPr>
          <w:rStyle w:val="Emphasis"/>
          <w:highlight w:val="lightGray"/>
        </w:rPr>
        <w:t>workers</w:t>
      </w:r>
      <w:r w:rsidRPr="00C73F6D">
        <w:rPr>
          <w:rStyle w:val="Emphasis"/>
        </w:rPr>
        <w:t xml:space="preserve"> </w:t>
      </w:r>
      <w:r w:rsidRPr="00C430F6">
        <w:rPr>
          <w:rStyle w:val="Emphasis"/>
          <w:highlight w:val="lightGray"/>
        </w:rPr>
        <w:t>as economic citizens of the U</w:t>
      </w:r>
      <w:r w:rsidRPr="00C73F6D">
        <w:rPr>
          <w:rStyle w:val="Emphasis"/>
        </w:rPr>
        <w:t xml:space="preserve">nited </w:t>
      </w:r>
      <w:r w:rsidRPr="00C430F6">
        <w:rPr>
          <w:rStyle w:val="Emphasis"/>
          <w:highlight w:val="lightGray"/>
        </w:rPr>
        <w:t>S</w:t>
      </w:r>
      <w:r w:rsidRPr="00C73F6D">
        <w:rPr>
          <w:rStyle w:val="Emphasis"/>
        </w:rPr>
        <w:t>tates.</w:t>
      </w:r>
    </w:p>
    <w:p w14:paraId="0DD04D92" w14:textId="77777777" w:rsidR="00B061DD" w:rsidRDefault="00B061DD" w:rsidP="00B061DD">
      <w:pPr>
        <w:pStyle w:val="Heading4"/>
      </w:pPr>
      <w:r>
        <w:t>4---</w:t>
      </w:r>
      <w:r>
        <w:rPr>
          <w:u w:val="single"/>
        </w:rPr>
        <w:t>NO FOLLOW-O</w:t>
      </w:r>
      <w:r w:rsidRPr="007E3814">
        <w:rPr>
          <w:u w:val="single"/>
        </w:rPr>
        <w:t>N</w:t>
      </w:r>
      <w:r>
        <w:t>. T</w:t>
      </w:r>
      <w:r w:rsidRPr="007E3814">
        <w:t>here</w:t>
      </w:r>
      <w:r>
        <w:t xml:space="preserve"> are too many anti-union red states </w:t>
      </w:r>
      <w:r w:rsidRPr="00DB5B9B">
        <w:rPr>
          <w:u w:val="single"/>
        </w:rPr>
        <w:t>and</w:t>
      </w:r>
      <w:r>
        <w:t xml:space="preserve"> politics links prove.</w:t>
      </w:r>
    </w:p>
    <w:p w14:paraId="0B3C81E8" w14:textId="77777777" w:rsidR="00B061DD" w:rsidRDefault="00B061DD" w:rsidP="00B061DD">
      <w:pPr>
        <w:pStyle w:val="Heading4"/>
      </w:pPr>
      <w:r>
        <w:t>5---The CP fails—four reasons.</w:t>
      </w:r>
    </w:p>
    <w:p w14:paraId="2B5046AC" w14:textId="77777777" w:rsidR="00B061DD" w:rsidRPr="007E3814" w:rsidRDefault="00B061DD" w:rsidP="00B061DD">
      <w:pPr>
        <w:pStyle w:val="Heading4"/>
        <w:numPr>
          <w:ilvl w:val="1"/>
          <w:numId w:val="55"/>
        </w:numPr>
        <w:tabs>
          <w:tab w:val="num" w:pos="1440"/>
          <w:tab w:val="num" w:pos="1800"/>
        </w:tabs>
        <w:ind w:left="1800"/>
      </w:pPr>
      <w:r>
        <w:t xml:space="preserve">Immigration law </w:t>
      </w:r>
      <w:r w:rsidRPr="00DB5B9B">
        <w:rPr>
          <w:u w:val="single"/>
        </w:rPr>
        <w:t>pre-empts</w:t>
      </w:r>
      <w:r>
        <w:t xml:space="preserve"> labor law. </w:t>
      </w:r>
      <w:r w:rsidRPr="007E3814">
        <w:rPr>
          <w:b w:val="0"/>
          <w:bCs/>
          <w:sz w:val="22"/>
        </w:rPr>
        <w:t>(none of their cards will talk about immigration, but instead about NLRB pre-emption).</w:t>
      </w:r>
    </w:p>
    <w:p w14:paraId="41B40076" w14:textId="77777777" w:rsidR="00B061DD" w:rsidRPr="00C73F6D" w:rsidRDefault="00B061DD" w:rsidP="00B061DD">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31828FC0" w14:textId="77777777" w:rsidR="00B061DD" w:rsidRPr="00C73F6D" w:rsidRDefault="00B061DD" w:rsidP="00B061DD">
      <w:pPr>
        <w:rPr>
          <w:sz w:val="16"/>
        </w:rPr>
      </w:pPr>
      <w:r w:rsidRPr="00C73F6D">
        <w:rPr>
          <w:sz w:val="16"/>
        </w:rPr>
        <w:t>Preemption Risk</w:t>
      </w:r>
    </w:p>
    <w:p w14:paraId="78D18D44" w14:textId="77777777" w:rsidR="00B061DD" w:rsidRPr="00C73F6D" w:rsidRDefault="00B061DD" w:rsidP="00B061DD">
      <w:pPr>
        <w:rPr>
          <w:sz w:val="16"/>
        </w:rPr>
      </w:pPr>
      <w:r w:rsidRPr="004D760C">
        <w:rPr>
          <w:rStyle w:val="StyleUnderline"/>
          <w:highlight w:val="cyan"/>
        </w:rPr>
        <w:lastRenderedPageBreak/>
        <w:t>Whether state</w:t>
      </w:r>
      <w:r w:rsidRPr="00C73F6D">
        <w:rPr>
          <w:sz w:val="16"/>
        </w:rPr>
        <w:t xml:space="preserve"> and local </w:t>
      </w:r>
      <w:r w:rsidRPr="004D760C">
        <w:rPr>
          <w:rStyle w:val="StyleUnderline"/>
          <w:highlight w:val="cyan"/>
        </w:rPr>
        <w:t>gov</w:t>
      </w:r>
      <w:r w:rsidRPr="00C73F6D">
        <w:rPr>
          <w:sz w:val="16"/>
        </w:rPr>
        <w:t>ernment</w:t>
      </w:r>
      <w:r w:rsidRPr="004D760C">
        <w:rPr>
          <w:rStyle w:val="StyleUnderline"/>
          <w:highlight w:val="cyan"/>
        </w:rPr>
        <w:t>s</w:t>
      </w:r>
      <w:r w:rsidRPr="00C73F6D">
        <w:rPr>
          <w:sz w:val="16"/>
        </w:rPr>
        <w:t xml:space="preserve"> </w:t>
      </w:r>
      <w:r w:rsidRPr="004D760C">
        <w:rPr>
          <w:rStyle w:val="StyleUnderline"/>
          <w:highlight w:val="cyan"/>
        </w:rPr>
        <w:t xml:space="preserve">can provide collective bargaining rights </w:t>
      </w:r>
      <w:r w:rsidRPr="004D760C">
        <w:rPr>
          <w:rStyle w:val="StyleUnderline"/>
        </w:rPr>
        <w:t>for a group</w:t>
      </w:r>
      <w:r w:rsidRPr="00C73F6D">
        <w:rPr>
          <w:sz w:val="16"/>
        </w:rPr>
        <w:t xml:space="preserve"> of workers </w:t>
      </w:r>
      <w:r w:rsidRPr="004D760C">
        <w:rPr>
          <w:rStyle w:val="StyleUnderline"/>
          <w:highlight w:val="cyan"/>
        </w:rPr>
        <w:t>depends on</w:t>
      </w:r>
      <w:r w:rsidRPr="00C73F6D">
        <w:rPr>
          <w:sz w:val="16"/>
        </w:rPr>
        <w:t xml:space="preserve"> three </w:t>
      </w:r>
      <w:r w:rsidRPr="004D760C">
        <w:rPr>
          <w:rStyle w:val="StyleUnderline"/>
        </w:rPr>
        <w:t>question</w:t>
      </w:r>
      <w:r w:rsidRPr="004D760C">
        <w:rPr>
          <w:sz w:val="16"/>
        </w:rPr>
        <w:t>s</w:t>
      </w:r>
      <w:r w:rsidRPr="00C73F6D">
        <w:rPr>
          <w:sz w:val="16"/>
        </w:rPr>
        <w:t xml:space="preserve">.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4D760C">
        <w:rPr>
          <w:rStyle w:val="StyleUnderline"/>
        </w:rPr>
        <w:t xml:space="preserve">is </w:t>
      </w:r>
      <w:r w:rsidRPr="004D760C">
        <w:rPr>
          <w:rStyle w:val="StyleUnderline"/>
          <w:highlight w:val="cyan"/>
        </w:rPr>
        <w:t>state</w:t>
      </w:r>
      <w:r w:rsidRPr="00C73F6D">
        <w:rPr>
          <w:sz w:val="16"/>
        </w:rPr>
        <w:t xml:space="preserve"> and local </w:t>
      </w:r>
      <w:r w:rsidRPr="004D760C">
        <w:rPr>
          <w:rStyle w:val="StyleUnderline"/>
          <w:highlight w:val="cyan"/>
        </w:rPr>
        <w:t xml:space="preserve">provision </w:t>
      </w:r>
      <w:r w:rsidRPr="00C73F6D">
        <w:rPr>
          <w:rStyle w:val="StyleUnderline"/>
        </w:rPr>
        <w:t>of</w:t>
      </w:r>
      <w:r w:rsidRPr="00C73F6D">
        <w:rPr>
          <w:sz w:val="16"/>
        </w:rPr>
        <w:t xml:space="preserve"> collective rights </w:t>
      </w:r>
      <w:r w:rsidRPr="004D760C">
        <w:rPr>
          <w:rStyle w:val="StyleUnderline"/>
          <w:highlight w:val="cyan"/>
        </w:rPr>
        <w:t xml:space="preserve">for </w:t>
      </w:r>
      <w:r w:rsidRPr="004D760C">
        <w:rPr>
          <w:rStyle w:val="StyleUnderline"/>
        </w:rPr>
        <w:t xml:space="preserve">these </w:t>
      </w:r>
      <w:r w:rsidRPr="004D760C">
        <w:rPr>
          <w:rStyle w:val="StyleUnderline"/>
          <w:highlight w:val="cyan"/>
        </w:rPr>
        <w:t>workers foreclosed by</w:t>
      </w:r>
      <w:r w:rsidRPr="00C73F6D">
        <w:rPr>
          <w:rStyle w:val="StyleUnderline"/>
        </w:rPr>
        <w:t xml:space="preserve"> </w:t>
      </w:r>
      <w:r w:rsidRPr="00C73F6D">
        <w:rPr>
          <w:sz w:val="16"/>
        </w:rPr>
        <w:t xml:space="preserve">any other federal law regime, such as </w:t>
      </w:r>
      <w:r w:rsidRPr="004D760C">
        <w:rPr>
          <w:rStyle w:val="StyleUnderline"/>
          <w:highlight w:val="cyan"/>
        </w:rPr>
        <w:t>immigration</w:t>
      </w:r>
      <w:r w:rsidRPr="00C73F6D">
        <w:rPr>
          <w:sz w:val="16"/>
        </w:rPr>
        <w:t xml:space="preserve"> or antitrust </w:t>
      </w:r>
      <w:r w:rsidRPr="004D760C">
        <w:rPr>
          <w:rStyle w:val="StyleUnderline"/>
          <w:highlight w:val="cyan"/>
        </w:rPr>
        <w:t>law</w:t>
      </w:r>
      <w:r w:rsidRPr="004D760C">
        <w:rPr>
          <w:rStyle w:val="StyleUnderline"/>
        </w:rPr>
        <w:t>?</w:t>
      </w:r>
    </w:p>
    <w:p w14:paraId="1A2565B6" w14:textId="77777777" w:rsidR="00B061DD" w:rsidRPr="00C73F6D" w:rsidRDefault="00B061DD" w:rsidP="00B061DD">
      <w:pPr>
        <w:rPr>
          <w:sz w:val="16"/>
        </w:rPr>
      </w:pPr>
      <w:r w:rsidRPr="00C73F6D">
        <w:rPr>
          <w:sz w:val="16"/>
        </w:rPr>
        <w:t>Workers outside the NLRA can be sorted into four categories, each with its own preemption risk:</w:t>
      </w:r>
    </w:p>
    <w:p w14:paraId="27BBC246" w14:textId="77777777" w:rsidR="00B061DD" w:rsidRPr="00C73F6D" w:rsidRDefault="00B061DD" w:rsidP="00B061DD">
      <w:pPr>
        <w:rPr>
          <w:sz w:val="16"/>
        </w:rPr>
      </w:pPr>
      <w:r w:rsidRPr="00C73F6D">
        <w:rPr>
          <w:sz w:val="16"/>
        </w:rPr>
        <w:t>Clearly Not Preempted: Public Sector, Domestic, and Agricultural Workers</w:t>
      </w:r>
    </w:p>
    <w:p w14:paraId="6918B205" w14:textId="77777777" w:rsidR="00B061DD" w:rsidRPr="00C73F6D" w:rsidRDefault="00B061DD" w:rsidP="00B061DD">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73726BAA" w14:textId="77777777" w:rsidR="00B061DD" w:rsidRPr="00C73F6D" w:rsidRDefault="00B061DD" w:rsidP="00B061DD">
      <w:pPr>
        <w:rPr>
          <w:sz w:val="16"/>
        </w:rPr>
      </w:pPr>
      <w:r w:rsidRPr="004D760C">
        <w:rPr>
          <w:rStyle w:val="Emphasis"/>
          <w:highlight w:val="cyan"/>
        </w:rPr>
        <w:t>Clearly Preempted</w:t>
      </w:r>
      <w:r w:rsidRPr="00C73F6D">
        <w:rPr>
          <w:sz w:val="16"/>
        </w:rPr>
        <w:t xml:space="preserve">: Supervisors and </w:t>
      </w:r>
      <w:r w:rsidRPr="004D760C">
        <w:rPr>
          <w:rStyle w:val="Emphasis"/>
          <w:highlight w:val="cyan"/>
        </w:rPr>
        <w:t>Undocumented Workers</w:t>
      </w:r>
    </w:p>
    <w:p w14:paraId="079950A6" w14:textId="77777777" w:rsidR="00B061DD" w:rsidRPr="00C73F6D" w:rsidRDefault="00B061DD" w:rsidP="00B061DD">
      <w:pPr>
        <w:rPr>
          <w:sz w:val="16"/>
        </w:rPr>
      </w:pPr>
      <w:r w:rsidRPr="00C73F6D">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1FB79566" w14:textId="77777777" w:rsidR="00B061DD" w:rsidRDefault="00B061DD" w:rsidP="00B061DD">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4D760C">
        <w:rPr>
          <w:rStyle w:val="StyleUnderline"/>
          <w:highlight w:val="cyan"/>
        </w:rPr>
        <w:t>States</w:t>
      </w:r>
      <w:r w:rsidRPr="00C73F6D">
        <w:rPr>
          <w:sz w:val="16"/>
        </w:rPr>
        <w:t xml:space="preserve"> generally </w:t>
      </w:r>
      <w:r w:rsidRPr="004D760C">
        <w:rPr>
          <w:rStyle w:val="StyleUnderline"/>
          <w:highlight w:val="cyan"/>
        </w:rPr>
        <w:t xml:space="preserve">cannot fill </w:t>
      </w:r>
      <w:r w:rsidRPr="00C73F6D">
        <w:rPr>
          <w:rStyle w:val="StyleUnderline"/>
        </w:rPr>
        <w:t xml:space="preserve">in </w:t>
      </w:r>
      <w:r w:rsidRPr="004D760C">
        <w:rPr>
          <w:rStyle w:val="StyleUnderline"/>
        </w:rPr>
        <w:t xml:space="preserve">this </w:t>
      </w:r>
      <w:r w:rsidRPr="004D760C">
        <w:rPr>
          <w:rStyle w:val="StyleUnderline"/>
          <w:highlight w:val="cyan"/>
        </w:rPr>
        <w:t>gap</w:t>
      </w:r>
      <w:r w:rsidRPr="00C73F6D">
        <w:rPr>
          <w:sz w:val="16"/>
        </w:rPr>
        <w:t xml:space="preserve"> by providing for backpay or reinstatement awards because </w:t>
      </w:r>
      <w:r w:rsidRPr="004D760C">
        <w:rPr>
          <w:rStyle w:val="StyleUnderline"/>
          <w:highlight w:val="cyan"/>
        </w:rPr>
        <w:t xml:space="preserve">such provisions </w:t>
      </w:r>
      <w:r w:rsidRPr="00C73F6D">
        <w:rPr>
          <w:rStyle w:val="StyleUnderline"/>
        </w:rPr>
        <w:t xml:space="preserve">would be </w:t>
      </w:r>
      <w:r w:rsidRPr="004D760C">
        <w:rPr>
          <w:rStyle w:val="StyleUnderline"/>
          <w:highlight w:val="cyan"/>
        </w:rPr>
        <w:t>preempted</w:t>
      </w:r>
      <w:r w:rsidRPr="00C73F6D">
        <w:rPr>
          <w:rStyle w:val="StyleUnderline"/>
        </w:rPr>
        <w:t xml:space="preserve"> </w:t>
      </w:r>
      <w:r w:rsidRPr="004D760C">
        <w:rPr>
          <w:rStyle w:val="StyleUnderline"/>
          <w:highlight w:val="cyan"/>
        </w:rPr>
        <w:t xml:space="preserve">by </w:t>
      </w:r>
      <w:r w:rsidRPr="00C73F6D">
        <w:rPr>
          <w:rStyle w:val="StyleUnderline"/>
        </w:rPr>
        <w:t>the</w:t>
      </w:r>
      <w:r w:rsidRPr="00C73F6D">
        <w:rPr>
          <w:sz w:val="16"/>
        </w:rPr>
        <w:t xml:space="preserve"> Immigration Reform and Control Act of 1986 (</w:t>
      </w:r>
      <w:r w:rsidRPr="004D760C">
        <w:rPr>
          <w:rStyle w:val="StyleUnderline"/>
          <w:highlight w:val="cyan"/>
        </w:rPr>
        <w:t>IRCA</w:t>
      </w:r>
      <w:r w:rsidRPr="00C73F6D">
        <w:rPr>
          <w:sz w:val="16"/>
        </w:rPr>
        <w:t>).6 Some exceptions apply – for instance, California allows for limited backpay remedies for violations of state employment laws that extend protections to undocumented workers.7</w:t>
      </w:r>
    </w:p>
    <w:p w14:paraId="60EB1A28" w14:textId="77777777" w:rsidR="00B061DD" w:rsidRDefault="00B061DD" w:rsidP="00B061DD">
      <w:pPr>
        <w:pStyle w:val="Heading4"/>
        <w:numPr>
          <w:ilvl w:val="1"/>
          <w:numId w:val="55"/>
        </w:numPr>
        <w:tabs>
          <w:tab w:val="num" w:pos="1440"/>
          <w:tab w:val="num" w:pos="1800"/>
        </w:tabs>
        <w:ind w:left="1800"/>
      </w:pPr>
      <w:r>
        <w:t>States cannot assert the right to secondary boycotts—the NLRA preempts.</w:t>
      </w:r>
    </w:p>
    <w:p w14:paraId="365761E6" w14:textId="77777777" w:rsidR="00B061DD" w:rsidRPr="00B3454D" w:rsidRDefault="00B061DD" w:rsidP="00B061DD">
      <w:r>
        <w:t>NLRB not having a quorum doesn’t matter because there are already Court cases on the books</w:t>
      </w:r>
    </w:p>
    <w:p w14:paraId="51538793" w14:textId="77777777" w:rsidR="00B061DD" w:rsidRPr="000000A7" w:rsidRDefault="00B061DD" w:rsidP="00B061DD">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0C84F623" w14:textId="77777777" w:rsidR="00B061DD" w:rsidRPr="00977275" w:rsidRDefault="00B061DD" w:rsidP="00B061DD">
      <w:r>
        <w:t xml:space="preserve">B. </w:t>
      </w:r>
      <w:r w:rsidRPr="00D17EB8">
        <w:rPr>
          <w:rStyle w:val="StyleUnderline"/>
        </w:rPr>
        <w:t>The</w:t>
      </w:r>
      <w:r>
        <w:t xml:space="preserve"> </w:t>
      </w:r>
      <w:r w:rsidRPr="00D17EB8">
        <w:rPr>
          <w:rStyle w:val="Emphasis"/>
        </w:rPr>
        <w:t>Garmon Preemption</w:t>
      </w:r>
    </w:p>
    <w:p w14:paraId="63E3471F" w14:textId="77777777" w:rsidR="00B061DD" w:rsidRPr="00B135CE" w:rsidRDefault="00B061DD" w:rsidP="00B061DD">
      <w:pPr>
        <w:rPr>
          <w:sz w:val="16"/>
        </w:rPr>
      </w:pPr>
      <w:r w:rsidRPr="00B135CE">
        <w:rPr>
          <w:sz w:val="16"/>
        </w:rPr>
        <w:t xml:space="preserve">In its landmark decision in San Diego </w:t>
      </w:r>
      <w:r w:rsidRPr="00B3454D">
        <w:rPr>
          <w:sz w:val="16"/>
        </w:rPr>
        <w:t xml:space="preserve">Building Trades Council Local 2620 v. Garmon, the </w:t>
      </w:r>
      <w:r w:rsidRPr="00B3454D">
        <w:rPr>
          <w:rStyle w:val="Emphasis"/>
        </w:rPr>
        <w:t>Court</w:t>
      </w:r>
      <w:r w:rsidRPr="00B3454D">
        <w:rPr>
          <w:sz w:val="16"/>
        </w:rPr>
        <w:t xml:space="preserve"> </w:t>
      </w:r>
      <w:r w:rsidRPr="00B3454D">
        <w:rPr>
          <w:rStyle w:val="StyleUnderline"/>
        </w:rPr>
        <w:t>stated</w:t>
      </w:r>
      <w:r w:rsidRPr="00B3454D">
        <w:rPr>
          <w:sz w:val="16"/>
        </w:rPr>
        <w:t xml:space="preserve"> that the </w:t>
      </w:r>
      <w:r w:rsidRPr="00B3454D">
        <w:rPr>
          <w:rStyle w:val="StyleUnderline"/>
        </w:rPr>
        <w:t xml:space="preserve">NLRA's </w:t>
      </w:r>
      <w:r w:rsidRPr="00B3454D">
        <w:rPr>
          <w:rStyle w:val="Emphasis"/>
        </w:rPr>
        <w:t>preemptive orbit</w:t>
      </w:r>
      <w:r w:rsidRPr="00B3454D">
        <w:rPr>
          <w:rStyle w:val="StyleUnderline"/>
        </w:rPr>
        <w:t xml:space="preserve"> proscribes not just</w:t>
      </w:r>
      <w:r w:rsidRPr="00B3454D">
        <w:rPr>
          <w:sz w:val="16"/>
        </w:rPr>
        <w:t xml:space="preserve"> actual </w:t>
      </w:r>
      <w:r w:rsidRPr="00B3454D">
        <w:rPr>
          <w:rStyle w:val="StyleUnderline"/>
        </w:rPr>
        <w:t>conflict with state law, but also state action</w:t>
      </w:r>
      <w:r w:rsidRPr="00B3454D">
        <w:rPr>
          <w:sz w:val="16"/>
        </w:rPr>
        <w:t xml:space="preserve"> </w:t>
      </w:r>
      <w:r w:rsidRPr="00B3454D">
        <w:rPr>
          <w:rStyle w:val="StyleUnderline"/>
        </w:rPr>
        <w:t xml:space="preserve">that attempts to </w:t>
      </w:r>
      <w:r w:rsidRPr="00B3454D">
        <w:rPr>
          <w:rStyle w:val="Emphasis"/>
        </w:rPr>
        <w:t>regulate</w:t>
      </w:r>
      <w:r w:rsidRPr="00B3454D">
        <w:rPr>
          <w:rStyle w:val="StyleUnderline"/>
        </w:rPr>
        <w:t xml:space="preserve"> conduct that is arguably either protected or </w:t>
      </w:r>
      <w:r w:rsidRPr="00B3454D">
        <w:rPr>
          <w:rStyle w:val="Emphasis"/>
        </w:rPr>
        <w:t>prohibited</w:t>
      </w:r>
      <w:r w:rsidRPr="00B3454D">
        <w:rPr>
          <w:rStyle w:val="StyleUnderline"/>
        </w:rPr>
        <w:t xml:space="preserve"> by the NLRA</w:t>
      </w:r>
      <w:r w:rsidRPr="00B3454D">
        <w:rPr>
          <w:sz w:val="16"/>
        </w:rPr>
        <w:t xml:space="preserve">.2 3 The Court noted that when Congress enacted the NLRA, it created a "complex and interrelated federal scheme of law, remedy and administration."2 4 Given the complex and interrelated nature of the Act, "the ultimate </w:t>
      </w:r>
      <w:r w:rsidRPr="00B3454D">
        <w:rPr>
          <w:rStyle w:val="StyleUnderline"/>
        </w:rPr>
        <w:t>aim of</w:t>
      </w:r>
      <w:r w:rsidRPr="00B3454D">
        <w:rPr>
          <w:sz w:val="16"/>
        </w:rPr>
        <w:t xml:space="preserve"> the </w:t>
      </w:r>
      <w:r w:rsidRPr="00B3454D">
        <w:rPr>
          <w:rStyle w:val="StyleUnderline"/>
        </w:rPr>
        <w:t>Garmon</w:t>
      </w:r>
      <w:r w:rsidRPr="00B3454D">
        <w:rPr>
          <w:sz w:val="16"/>
        </w:rPr>
        <w:t xml:space="preserve"> strand of </w:t>
      </w:r>
      <w:r w:rsidRPr="00B3454D">
        <w:rPr>
          <w:rStyle w:val="Emphasis"/>
        </w:rPr>
        <w:t>preemption</w:t>
      </w:r>
      <w:r w:rsidRPr="00B3454D">
        <w:rPr>
          <w:sz w:val="16"/>
        </w:rPr>
        <w:t xml:space="preserve"> </w:t>
      </w:r>
      <w:r w:rsidRPr="00B3454D">
        <w:rPr>
          <w:rStyle w:val="StyleUnderline"/>
        </w:rPr>
        <w:t>is to produce a uniform</w:t>
      </w:r>
      <w:r w:rsidRPr="00B3454D">
        <w:rPr>
          <w:sz w:val="16"/>
        </w:rPr>
        <w:t xml:space="preserve"> </w:t>
      </w:r>
      <w:r w:rsidRPr="00B3454D">
        <w:rPr>
          <w:rStyle w:val="Emphasis"/>
        </w:rPr>
        <w:t>federal law</w:t>
      </w:r>
      <w:r w:rsidRPr="00B3454D">
        <w:rPr>
          <w:sz w:val="16"/>
        </w:rPr>
        <w:t xml:space="preserve"> </w:t>
      </w:r>
      <w:r w:rsidRPr="00B3454D">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212C6920" w14:textId="77777777" w:rsidR="00B061DD" w:rsidRPr="00B135CE" w:rsidRDefault="00B061DD" w:rsidP="00B061DD">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3FC9A394" w14:textId="77777777" w:rsidR="00B061DD" w:rsidRPr="00B135CE" w:rsidRDefault="00B061DD" w:rsidP="00B061DD">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35952C06" w14:textId="77777777" w:rsidR="00B061DD" w:rsidRPr="00B135CE" w:rsidRDefault="00B061DD" w:rsidP="00B061DD">
      <w:pPr>
        <w:rPr>
          <w:sz w:val="16"/>
        </w:rPr>
      </w:pPr>
      <w:r w:rsidRPr="00B135CE">
        <w:rPr>
          <w:sz w:val="16"/>
        </w:rPr>
        <w:lastRenderedPageBreak/>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36C6B20E" w14:textId="77777777" w:rsidR="00B061DD" w:rsidRPr="00B135CE" w:rsidRDefault="00B061DD" w:rsidP="00B061DD">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w:t>
      </w:r>
      <w:r w:rsidRPr="00B3454D">
        <w:t>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7FA98EAF" w14:textId="77777777" w:rsidR="00B061DD" w:rsidRPr="00B135CE" w:rsidRDefault="00B061DD" w:rsidP="00B061DD">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w:t>
      </w:r>
      <w:r w:rsidRPr="0002175C">
        <w:rPr>
          <w:sz w:val="16"/>
        </w:rPr>
        <w:t xml:space="preserve">4 </w:t>
      </w:r>
      <w:r w:rsidRPr="0002175C">
        <w:rPr>
          <w:rStyle w:val="StyleUnderline"/>
        </w:rPr>
        <w:t>Under</w:t>
      </w:r>
      <w:r w:rsidRPr="0002175C">
        <w:rPr>
          <w:sz w:val="16"/>
        </w:rPr>
        <w:t xml:space="preserve"> </w:t>
      </w:r>
      <w:r w:rsidRPr="0002175C">
        <w:rPr>
          <w:rStyle w:val="Emphasis"/>
        </w:rPr>
        <w:t>Garmon</w:t>
      </w:r>
      <w:r w:rsidRPr="0002175C">
        <w:rPr>
          <w:sz w:val="16"/>
        </w:rPr>
        <w:t xml:space="preserve">, therefore, </w:t>
      </w:r>
      <w:r w:rsidRPr="0002175C">
        <w:rPr>
          <w:rStyle w:val="StyleUnderline"/>
        </w:rPr>
        <w:t xml:space="preserve">a state also is </w:t>
      </w:r>
      <w:r w:rsidRPr="0002175C">
        <w:rPr>
          <w:rStyle w:val="Emphasis"/>
        </w:rPr>
        <w:t>preempted</w:t>
      </w:r>
      <w:r w:rsidRPr="0002175C">
        <w:rPr>
          <w:rStyle w:val="StyleUnderline"/>
        </w:rPr>
        <w:t xml:space="preserve"> from adopting </w:t>
      </w:r>
      <w:r w:rsidRPr="0002175C">
        <w:rPr>
          <w:rStyle w:val="Emphasis"/>
        </w:rPr>
        <w:t>regulations</w:t>
      </w:r>
      <w:r w:rsidRPr="0002175C">
        <w:rPr>
          <w:rStyle w:val="StyleUnderline"/>
        </w:rPr>
        <w:t xml:space="preserve"> or asserting </w:t>
      </w:r>
      <w:r w:rsidRPr="0002175C">
        <w:rPr>
          <w:rStyle w:val="Emphasis"/>
        </w:rPr>
        <w:t>state</w:t>
      </w:r>
      <w:r w:rsidRPr="0002175C">
        <w:rPr>
          <w:rStyle w:val="StyleUnderline"/>
        </w:rPr>
        <w:t xml:space="preserve"> court </w:t>
      </w:r>
      <w:r w:rsidRPr="0002175C">
        <w:rPr>
          <w:rStyle w:val="Emphasis"/>
        </w:rPr>
        <w:t>jurisdiction</w:t>
      </w:r>
      <w:r w:rsidRPr="0002175C">
        <w:rPr>
          <w:rStyle w:val="StyleUnderline"/>
        </w:rPr>
        <w:t xml:space="preserve"> as to conduct that arguably constitutes an </w:t>
      </w:r>
      <w:r w:rsidRPr="0002175C">
        <w:rPr>
          <w:rStyle w:val="Emphasis"/>
        </w:rPr>
        <w:t>unfair</w:t>
      </w:r>
      <w:r w:rsidRPr="0002175C">
        <w:rPr>
          <w:rStyle w:val="StyleUnderline"/>
        </w:rPr>
        <w:t xml:space="preserve"> labor </w:t>
      </w:r>
      <w:r w:rsidRPr="0002175C">
        <w:rPr>
          <w:rStyle w:val="Emphasis"/>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26D3DA58" w14:textId="77777777" w:rsidR="00B061DD" w:rsidRPr="00B3454D" w:rsidRDefault="00B061DD" w:rsidP="00B061DD">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286C24BB" w14:textId="77777777" w:rsidR="00B061DD" w:rsidRDefault="00B061DD" w:rsidP="00B061DD">
      <w:pPr>
        <w:pStyle w:val="Heading4"/>
      </w:pPr>
      <w:r>
        <w:t>C. Failure to have either means the CP fails— reinserting Greco 23 from 1AC (with footnote 174).</w:t>
      </w:r>
    </w:p>
    <w:p w14:paraId="57C9EDB4" w14:textId="77777777" w:rsidR="00B061DD" w:rsidRDefault="00B061DD" w:rsidP="00B061DD">
      <w:r>
        <w:t>- Farmworkers make up half of the workforce – employers will just hire and fire them at will undermining union strength</w:t>
      </w:r>
    </w:p>
    <w:p w14:paraId="78B0EF13" w14:textId="77777777" w:rsidR="00B061DD" w:rsidRDefault="00B061DD" w:rsidP="00B061DD">
      <w:r>
        <w:t>- 2ndary boycotts are a necessary tool for farm workers to get demands met</w:t>
      </w:r>
    </w:p>
    <w:p w14:paraId="36D0A031" w14:textId="77777777" w:rsidR="00B061DD" w:rsidRDefault="00B061DD" w:rsidP="00B061DD">
      <w:r w:rsidRPr="00E43AFF">
        <w:rPr>
          <w:rStyle w:val="Style13ptBold"/>
        </w:rPr>
        <w:t>Greco 23</w:t>
      </w:r>
      <w:r w:rsidRPr="00CA62E4">
        <w:rPr>
          <w:rStyle w:val="Style13ptBold"/>
        </w:rPr>
        <w:t xml:space="preserve">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7C9E4E0A" w14:textId="77777777" w:rsidR="00B061DD" w:rsidRPr="00CA62E4" w:rsidRDefault="00B061DD" w:rsidP="00B061DD">
      <w:pPr>
        <w:rPr>
          <w:u w:val="single"/>
        </w:rPr>
      </w:pPr>
      <w:r w:rsidRPr="00CA62E4">
        <w:rPr>
          <w:sz w:val="16"/>
        </w:rPr>
        <w:t xml:space="preserve">There are certainly limitations within </w:t>
      </w:r>
      <w:r w:rsidRPr="00E43AFF">
        <w:rPr>
          <w:rStyle w:val="StyleUnderline"/>
          <w:highlight w:val="lightGray"/>
        </w:rPr>
        <w:t>the</w:t>
      </w:r>
      <w:r w:rsidRPr="00CA62E4">
        <w:rPr>
          <w:sz w:val="16"/>
        </w:rPr>
        <w:t xml:space="preserve"> NLRA and arising from </w:t>
      </w:r>
      <w:r w:rsidRPr="00E43AFF">
        <w:rPr>
          <w:rStyle w:val="StyleUnderline"/>
          <w:highlight w:val="lightGray"/>
        </w:rPr>
        <w:t>Supreme Court</w:t>
      </w:r>
      <w:r w:rsidRPr="000355A4">
        <w:rPr>
          <w:rStyle w:val="StyleUnderline"/>
        </w:rPr>
        <w:t xml:space="preserve"> </w:t>
      </w:r>
      <w:r w:rsidRPr="00CA62E4">
        <w:rPr>
          <w:sz w:val="16"/>
        </w:rPr>
        <w:t xml:space="preserve">and NLRB decisions interpreting the NLRA that have rendered the Act less effective in protecting and empowering workers. The first such limitation as it relates to farmworkers is the decision in </w:t>
      </w:r>
      <w:r w:rsidRPr="00CA62E4">
        <w:rPr>
          <w:rStyle w:val="StyleUnderline"/>
        </w:rPr>
        <w:t xml:space="preserve">Hoffman Plastics, which </w:t>
      </w:r>
      <w:r w:rsidRPr="00E43AFF">
        <w:rPr>
          <w:rStyle w:val="StyleUnderline"/>
          <w:highlight w:val="lightGray"/>
        </w:rPr>
        <w:t>prevents undocumented immigrants from recovering back pay</w:t>
      </w:r>
      <w:r w:rsidRPr="00CA62E4">
        <w:rPr>
          <w:rStyle w:val="StyleUnderline"/>
        </w:rPr>
        <w:t>.</w:t>
      </w:r>
      <w:r w:rsidRPr="00CA62E4">
        <w:rPr>
          <w:sz w:val="16"/>
        </w:rPr>
        <w:t xml:space="preserve">174 </w:t>
      </w:r>
      <w:r>
        <w:rPr>
          <w:sz w:val="16"/>
        </w:rPr>
        <w:t>(FOOTNOTE 174 starts here:</w:t>
      </w:r>
      <w:r w:rsidRPr="00C1410D">
        <w:rPr>
          <w:sz w:val="16"/>
        </w:rPr>
        <w:t xml:space="preserve"> </w:t>
      </w:r>
      <w:r w:rsidRPr="00C1410D">
        <w:rPr>
          <w:b/>
          <w:bCs/>
          <w:sz w:val="28"/>
          <w:szCs w:val="28"/>
        </w:rPr>
        <w:t>Hoffman Plastics Compounds, Inc. v. NLRB, 535</w:t>
      </w:r>
      <w:r w:rsidRPr="00C1410D">
        <w:rPr>
          <w:sz w:val="16"/>
        </w:rPr>
        <w:t xml:space="preserve"> U.S. 137, 148–49 (2002)</w:t>
      </w:r>
      <w:r>
        <w:rPr>
          <w:sz w:val="16"/>
        </w:rPr>
        <w:t xml:space="preserve">FOOTNOTE ENDS)  </w:t>
      </w:r>
      <w:r w:rsidRPr="00CA62E4">
        <w:rPr>
          <w:sz w:val="16"/>
        </w:rPr>
        <w:t xml:space="preserve">This decision guts the </w:t>
      </w:r>
      <w:r w:rsidRPr="000355A4">
        <w:rPr>
          <w:rStyle w:val="StyleUnderline"/>
        </w:rPr>
        <w:t>already weak remedial powers of the Act</w:t>
      </w:r>
      <w:r w:rsidRPr="000355A4">
        <w:rPr>
          <w:sz w:val="16"/>
        </w:rPr>
        <w:t xml:space="preserve"> as it relates to </w:t>
      </w:r>
      <w:r w:rsidRPr="000355A4">
        <w:rPr>
          <w:rStyle w:val="StyleUnderline"/>
        </w:rPr>
        <w:t>undocumented workers,</w:t>
      </w:r>
      <w:r w:rsidRPr="00CA62E4">
        <w:rPr>
          <w:rStyle w:val="StyleUnderline"/>
        </w:rPr>
        <w:t xml:space="preserve"> who </w:t>
      </w:r>
      <w:r w:rsidRPr="00E43AFF">
        <w:rPr>
          <w:rStyle w:val="StyleUnderline"/>
          <w:highlight w:val="lightGray"/>
        </w:rPr>
        <w:t>make up more than half of farmworkers</w:t>
      </w:r>
      <w:r w:rsidRPr="00CA62E4">
        <w:rPr>
          <w:sz w:val="16"/>
        </w:rPr>
        <w:t xml:space="preserve">, and </w:t>
      </w:r>
      <w:r w:rsidRPr="00E43AFF">
        <w:rPr>
          <w:rStyle w:val="StyleUnderline"/>
          <w:highlight w:val="lightGray"/>
        </w:rPr>
        <w:t>allows employers</w:t>
      </w:r>
      <w:r w:rsidRPr="00CA62E4">
        <w:rPr>
          <w:rStyle w:val="StyleUnderline"/>
        </w:rPr>
        <w:t xml:space="preserve"> to </w:t>
      </w:r>
      <w:r w:rsidRPr="00E43AFF">
        <w:rPr>
          <w:rStyle w:val="StyleUnderline"/>
          <w:highlight w:val="lightGray"/>
        </w:rPr>
        <w:t xml:space="preserve">violate worker NLRA rights with </w:t>
      </w:r>
      <w:r w:rsidRPr="00CA62E4">
        <w:rPr>
          <w:rStyle w:val="StyleUnderline"/>
        </w:rPr>
        <w:t xml:space="preserve">near </w:t>
      </w:r>
      <w:r w:rsidRPr="00E43AFF">
        <w:rPr>
          <w:rStyle w:val="StyleUnderline"/>
          <w:highlight w:val="lightGray"/>
        </w:rPr>
        <w:t>impunity</w:t>
      </w:r>
      <w:r w:rsidRPr="00CA62E4">
        <w:rPr>
          <w:sz w:val="16"/>
        </w:rPr>
        <w:t>.175 As the Clean Slate for Worker Power Report suggests</w:t>
      </w:r>
      <w:r w:rsidRPr="00E43AFF">
        <w:rPr>
          <w:sz w:val="16"/>
          <w:highlight w:val="lightGray"/>
        </w:rPr>
        <w:t xml:space="preserve">, </w:t>
      </w:r>
      <w:r w:rsidRPr="00E43AFF">
        <w:rPr>
          <w:rStyle w:val="Emphasis"/>
          <w:highlight w:val="lightGray"/>
        </w:rPr>
        <w:t>it is crucial that under any reform</w:t>
      </w:r>
      <w:r w:rsidRPr="00CA62E4">
        <w:rPr>
          <w:rStyle w:val="Emphasis"/>
        </w:rPr>
        <w:t xml:space="preserve"> “</w:t>
      </w:r>
      <w:r w:rsidRPr="00E43AFF">
        <w:rPr>
          <w:rStyle w:val="Emphasis"/>
          <w:highlight w:val="lightGray"/>
        </w:rPr>
        <w:t>all remedies</w:t>
      </w:r>
      <w:r w:rsidRPr="00CA62E4">
        <w:rPr>
          <w:rStyle w:val="Emphasis"/>
        </w:rPr>
        <w:t xml:space="preserve"> . . . </w:t>
      </w:r>
      <w:r w:rsidRPr="00E43AFF">
        <w:rPr>
          <w:rStyle w:val="Emphasis"/>
          <w:highlight w:val="lightGray"/>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E43AFF">
        <w:rPr>
          <w:rStyle w:val="StyleUnderline"/>
          <w:highlight w:val="lightGray"/>
        </w:rPr>
        <w:lastRenderedPageBreak/>
        <w:t>secondary boycotts</w:t>
      </w:r>
      <w:r w:rsidRPr="00CA62E4">
        <w:rPr>
          <w:sz w:val="16"/>
        </w:rPr>
        <w:t xml:space="preserve">.177 In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which has </w:t>
      </w:r>
      <w:r w:rsidRPr="00E43AFF">
        <w:rPr>
          <w:rStyle w:val="StyleUnderline"/>
          <w:highlight w:val="lightGray"/>
        </w:rPr>
        <w:t>proven to be an effective tactic</w:t>
      </w:r>
      <w:r w:rsidRPr="00CA62E4">
        <w:rPr>
          <w:rStyle w:val="StyleUnderline"/>
        </w:rPr>
        <w:t xml:space="preserve"> </w:t>
      </w:r>
      <w:r w:rsidRPr="00E43AFF">
        <w:rPr>
          <w:rStyle w:val="StyleUnderline"/>
          <w:highlight w:val="lightGray"/>
        </w:rPr>
        <w:t>for</w:t>
      </w:r>
      <w:r w:rsidRPr="00CA62E4">
        <w:rPr>
          <w:rStyle w:val="StyleUnderline"/>
        </w:rPr>
        <w:t xml:space="preserve"> the Coalition of Immokalee </w:t>
      </w:r>
      <w:r w:rsidRPr="00E43AFF">
        <w:rPr>
          <w:rStyle w:val="StyleUnderline"/>
          <w:highlight w:val="lightGray"/>
        </w:rPr>
        <w:t>workers</w:t>
      </w:r>
      <w:r w:rsidRPr="00CA62E4">
        <w:rPr>
          <w:rStyle w:val="StyleUnderline"/>
        </w:rPr>
        <w:t xml:space="preserve"> in </w:t>
      </w:r>
      <w:r w:rsidRPr="00E43AFF">
        <w:rPr>
          <w:rStyle w:val="StyleUnderline"/>
          <w:highlight w:val="lightGray"/>
        </w:rPr>
        <w:t>advocating for stronger worker protections</w:t>
      </w:r>
      <w:r w:rsidRPr="00CA62E4">
        <w:rPr>
          <w:rStyle w:val="StyleUnderline"/>
        </w:rPr>
        <w:t xml:space="preserve"> for tomato farmers </w:t>
      </w:r>
      <w:r w:rsidRPr="00E43AFF">
        <w:rPr>
          <w:rStyle w:val="StyleUnderline"/>
          <w:highlight w:val="lightGray"/>
        </w:rPr>
        <w:t>in Florida</w:t>
      </w:r>
      <w:r w:rsidRPr="00CA62E4">
        <w:rPr>
          <w:rStyle w:val="StyleUnderline"/>
        </w:rPr>
        <w:t>.</w:t>
      </w:r>
      <w:r w:rsidRPr="00CA62E4">
        <w:rPr>
          <w:sz w:val="16"/>
        </w:rPr>
        <w:t xml:space="preserve">178 Historically, </w:t>
      </w:r>
      <w:r w:rsidRPr="00CA62E4">
        <w:rPr>
          <w:rStyle w:val="Emphasis"/>
        </w:rPr>
        <w:t>secondary boycotts have been successful</w:t>
      </w:r>
      <w:r w:rsidRPr="00CA62E4">
        <w:rPr>
          <w:sz w:val="16"/>
        </w:rPr>
        <w:t xml:space="preserve">, with farmworkers </w:t>
      </w:r>
      <w:r w:rsidRPr="00E43AFF">
        <w:rPr>
          <w:rStyle w:val="StyleUnderline"/>
          <w:highlight w:val="lightGray"/>
        </w:rPr>
        <w:t>in California in 1965</w:t>
      </w:r>
      <w:r w:rsidRPr="00CA62E4">
        <w:rPr>
          <w:sz w:val="16"/>
        </w:rPr>
        <w:t xml:space="preserve"> engaging in the first of many successful consumer boycotts of grape growers.179 Bringing farmworkers under NLRA protections could prove to undermine these successful tactics, and </w:t>
      </w:r>
      <w:r w:rsidRPr="00E43AFF">
        <w:rPr>
          <w:rStyle w:val="Emphasis"/>
          <w:highlight w:val="lightGray"/>
        </w:rPr>
        <w:t>any legislative act to provide labor protections to farmworkers would need to establish an exception for agriculture to permit secondary boycotts</w:t>
      </w:r>
      <w:r w:rsidRPr="00CA62E4">
        <w:rPr>
          <w:rStyle w:val="Emphasis"/>
        </w:rPr>
        <w:t>.</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6024D875" w14:textId="77777777" w:rsidR="00B061DD" w:rsidRDefault="00B061DD" w:rsidP="00B061DD">
      <w:pPr>
        <w:pStyle w:val="Heading4"/>
      </w:pPr>
      <w:r>
        <w:t xml:space="preserve">D. Confusion is enough to </w:t>
      </w:r>
      <w:r w:rsidRPr="00263934">
        <w:rPr>
          <w:u w:val="single"/>
        </w:rPr>
        <w:t>undermine</w:t>
      </w:r>
      <w:r>
        <w:t xml:space="preserve"> solvency for either advantage. That’s SD 25 from the 1AC</w:t>
      </w:r>
    </w:p>
    <w:p w14:paraId="0090DFE4" w14:textId="77777777" w:rsidR="00B061DD" w:rsidRDefault="00B061DD" w:rsidP="00B061DD">
      <w:r w:rsidRPr="00434D8B">
        <w:rPr>
          <w:rStyle w:val="Style13ptBold"/>
        </w:rPr>
        <w:t>SD 25</w:t>
      </w:r>
      <w:r>
        <w:t xml:space="preserve"> Sustainability Directory, 2-26-2025, "Regulatory Certainty → Term", Climate → Sustainability Directory, </w:t>
      </w:r>
      <w:hyperlink r:id="rId17" w:history="1">
        <w:r w:rsidRPr="001C739B">
          <w:rPr>
            <w:rStyle w:val="Hyperlink"/>
          </w:rPr>
          <w:t>https://climate.sustainability-directory.com/term/regulatory-certainty/</w:t>
        </w:r>
      </w:hyperlink>
      <w:r>
        <w:t xml:space="preserve"> da 9/19/25</w:t>
      </w:r>
    </w:p>
    <w:p w14:paraId="50E9EA12" w14:textId="77777777" w:rsidR="00B061DD" w:rsidRPr="00434D8B" w:rsidRDefault="00B061DD" w:rsidP="00B061DD">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B3454D">
        <w:rPr>
          <w:rStyle w:val="StyleUnderline"/>
          <w:highlight w:val="lightGray"/>
        </w:rPr>
        <w:t>For businesses</w:t>
      </w:r>
      <w:r w:rsidRPr="00434D8B">
        <w:rPr>
          <w:sz w:val="16"/>
        </w:rPr>
        <w:t xml:space="preserve"> and organizations, especially those </w:t>
      </w:r>
      <w:r w:rsidRPr="00B3454D">
        <w:rPr>
          <w:rStyle w:val="StyleUnderline"/>
          <w:highlight w:val="lightGray"/>
        </w:rPr>
        <w:t>committed to sustainable practices</w:t>
      </w:r>
      <w:r w:rsidRPr="00434D8B">
        <w:rPr>
          <w:sz w:val="16"/>
        </w:rPr>
        <w:t xml:space="preserve">, </w:t>
      </w:r>
      <w:r w:rsidRPr="00B3454D">
        <w:rPr>
          <w:rStyle w:val="StyleUnderline"/>
          <w:highlight w:val="lightGray"/>
        </w:rPr>
        <w:t>Reg</w:t>
      </w:r>
      <w:r w:rsidRPr="00434D8B">
        <w:rPr>
          <w:rStyle w:val="StyleUnderline"/>
        </w:rPr>
        <w:t>ulatory</w:t>
      </w:r>
      <w:r w:rsidRPr="00B3454D">
        <w:rPr>
          <w:rStyle w:val="StyleUnderline"/>
          <w:highlight w:val="lightGray"/>
        </w:rPr>
        <w:t xml:space="preserve"> Certainty is</w:t>
      </w:r>
      <w:r w:rsidRPr="00434D8B">
        <w:rPr>
          <w:sz w:val="16"/>
        </w:rPr>
        <w:t xml:space="preserve"> not merely a desirable condition; it </w:t>
      </w:r>
      <w:r w:rsidRPr="00B3454D">
        <w:rPr>
          <w:rStyle w:val="Emphasis"/>
          <w:highlight w:val="lightGray"/>
        </w:rPr>
        <w:t>is a fundamental necessity for</w:t>
      </w:r>
      <w:r w:rsidRPr="00434D8B">
        <w:rPr>
          <w:sz w:val="16"/>
        </w:rPr>
        <w:t xml:space="preserve"> strategic </w:t>
      </w:r>
      <w:r w:rsidRPr="00B3454D">
        <w:rPr>
          <w:rStyle w:val="StyleUnderline"/>
          <w:highlight w:val="lightGray"/>
        </w:rPr>
        <w:t>planning and</w:t>
      </w:r>
      <w:r w:rsidRPr="00434D8B">
        <w:rPr>
          <w:sz w:val="16"/>
        </w:rPr>
        <w:t xml:space="preserve"> long-term </w:t>
      </w:r>
      <w:r w:rsidRPr="00B3454D">
        <w:rPr>
          <w:rStyle w:val="StyleUnderline"/>
          <w:highlight w:val="lightGray"/>
        </w:rPr>
        <w:t>investment.</w:t>
      </w:r>
    </w:p>
    <w:p w14:paraId="38C58FE1" w14:textId="77777777" w:rsidR="00B061DD" w:rsidRPr="00434D8B" w:rsidRDefault="00B061DD" w:rsidP="00B061DD">
      <w:pPr>
        <w:rPr>
          <w:sz w:val="16"/>
        </w:rPr>
      </w:pPr>
      <w:r w:rsidRPr="00B3454D">
        <w:rPr>
          <w:rStyle w:val="StyleUnderline"/>
          <w:highlight w:val="lightGray"/>
        </w:rPr>
        <w:t>Without</w:t>
      </w:r>
      <w:r w:rsidRPr="00434D8B">
        <w:rPr>
          <w:sz w:val="16"/>
        </w:rPr>
        <w:t xml:space="preserve"> a clear understanding of the regulatory landscape, </w:t>
      </w:r>
      <w:r w:rsidRPr="00B3454D">
        <w:rPr>
          <w:rStyle w:val="Emphasis"/>
          <w:highlight w:val="lightGray"/>
        </w:rPr>
        <w:t>entities are hesitant to commit resources</w:t>
      </w:r>
      <w:r w:rsidRPr="00434D8B">
        <w:rPr>
          <w:sz w:val="16"/>
        </w:rPr>
        <w:t xml:space="preserve"> to projects, particularly those with extended timelines inherent in sustainability initiatives. This hesitancy stems from the risk that </w:t>
      </w:r>
      <w:r w:rsidRPr="00B3454D">
        <w:rPr>
          <w:rStyle w:val="Emphasis"/>
          <w:highlight w:val="lightGray"/>
        </w:rPr>
        <w:t>shifting or ambiguous reg</w:t>
      </w:r>
      <w:r w:rsidRPr="00434D8B">
        <w:rPr>
          <w:sz w:val="16"/>
        </w:rPr>
        <w:t>ulation</w:t>
      </w:r>
      <w:r w:rsidRPr="00B3454D">
        <w:rPr>
          <w:rStyle w:val="Emphasis"/>
          <w:highlight w:val="lightGray"/>
        </w:rPr>
        <w:t>s</w:t>
      </w:r>
      <w:r w:rsidRPr="00870CB0">
        <w:rPr>
          <w:rStyle w:val="Emphasis"/>
        </w:rPr>
        <w:t xml:space="preserve"> </w:t>
      </w:r>
      <w:r w:rsidRPr="00B3454D">
        <w:rPr>
          <w:rStyle w:val="StyleUnderline"/>
          <w:highlight w:val="lightGray"/>
        </w:rPr>
        <w:t>could render investments</w:t>
      </w:r>
      <w:r w:rsidRPr="00434D8B">
        <w:rPr>
          <w:sz w:val="16"/>
        </w:rPr>
        <w:t xml:space="preserve"> </w:t>
      </w:r>
      <w:r w:rsidRPr="00B3454D">
        <w:rPr>
          <w:rStyle w:val="StyleUnderline"/>
          <w:highlight w:val="lightGray"/>
        </w:rPr>
        <w:t>obsolete</w:t>
      </w:r>
      <w:r w:rsidRPr="00870CB0">
        <w:rPr>
          <w:rStyle w:val="StyleUnderline"/>
        </w:rPr>
        <w:t xml:space="preserve"> </w:t>
      </w:r>
      <w:r w:rsidRPr="00434D8B">
        <w:rPr>
          <w:sz w:val="16"/>
        </w:rPr>
        <w:t>or non-compliant, leading to financial losses and strategic setbacks.</w:t>
      </w:r>
    </w:p>
    <w:p w14:paraId="0E2D79CA" w14:textId="77777777" w:rsidR="00B061DD" w:rsidRPr="00434D8B" w:rsidRDefault="00B061DD" w:rsidP="00B061DD">
      <w:pPr>
        <w:rPr>
          <w:sz w:val="16"/>
        </w:rPr>
      </w:pPr>
      <w:r w:rsidRPr="00434D8B">
        <w:rPr>
          <w:sz w:val="16"/>
        </w:rPr>
        <w:t>Regulatory Certainty, in its simplest form, is the assurance that the rules of the game won’t change unexpectedly, allowing for confident planning and investment in sustainable practices.</w:t>
      </w:r>
    </w:p>
    <w:p w14:paraId="01A60611" w14:textId="77777777" w:rsidR="00B061DD" w:rsidRPr="00434D8B" w:rsidRDefault="00B061DD" w:rsidP="00B061DD">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594358D2" w14:textId="77777777" w:rsidR="00B061DD" w:rsidRPr="00434D8B" w:rsidRDefault="00B061DD" w:rsidP="00B061DD">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B3454D">
        <w:rPr>
          <w:rStyle w:val="StyleUnderline"/>
          <w:highlight w:val="lightGray"/>
        </w:rPr>
        <w:t>When businesses believe</w:t>
      </w:r>
      <w:r w:rsidRPr="00434D8B">
        <w:rPr>
          <w:sz w:val="16"/>
        </w:rPr>
        <w:t xml:space="preserve"> that </w:t>
      </w:r>
      <w:r w:rsidRPr="00B3454D">
        <w:rPr>
          <w:rStyle w:val="StyleUnderline"/>
          <w:highlight w:val="lightGray"/>
        </w:rPr>
        <w:t>reg</w:t>
      </w:r>
      <w:r w:rsidRPr="00434D8B">
        <w:rPr>
          <w:sz w:val="16"/>
        </w:rPr>
        <w:t>ulation</w:t>
      </w:r>
      <w:r w:rsidRPr="00B3454D">
        <w:rPr>
          <w:rStyle w:val="StyleUnderline"/>
          <w:highlight w:val="lightGray"/>
        </w:rPr>
        <w:t>s</w:t>
      </w:r>
      <w:r w:rsidRPr="00434D8B">
        <w:rPr>
          <w:sz w:val="16"/>
        </w:rPr>
        <w:t xml:space="preserve"> </w:t>
      </w:r>
      <w:r w:rsidRPr="00B3454D">
        <w:rPr>
          <w:rStyle w:val="StyleUnderline"/>
          <w:highlight w:val="lightGray"/>
        </w:rPr>
        <w:t>will remain stable</w:t>
      </w:r>
      <w:r w:rsidRPr="00434D8B">
        <w:rPr>
          <w:sz w:val="16"/>
        </w:rPr>
        <w:t xml:space="preserve"> </w:t>
      </w:r>
      <w:r w:rsidRPr="00B3454D">
        <w:rPr>
          <w:rStyle w:val="StyleUnderline"/>
          <w:highlight w:val="lightGray"/>
        </w:rPr>
        <w:t>and predictable, they are more likely to invest in r</w:t>
      </w:r>
      <w:r w:rsidRPr="00434D8B">
        <w:rPr>
          <w:sz w:val="16"/>
        </w:rPr>
        <w:t xml:space="preserve">esearch </w:t>
      </w:r>
      <w:r w:rsidRPr="00B3454D">
        <w:rPr>
          <w:rStyle w:val="StyleUnderline"/>
          <w:highlight w:val="lightGray"/>
        </w:rPr>
        <w:t>and d</w:t>
      </w:r>
      <w:r w:rsidRPr="00434D8B">
        <w:rPr>
          <w:sz w:val="16"/>
        </w:rPr>
        <w:t>evelopment</w:t>
      </w:r>
      <w:r w:rsidRPr="00B3454D">
        <w:rPr>
          <w:rStyle w:val="StyleUnderline"/>
          <w:highlight w:val="lightGray"/>
        </w:rPr>
        <w:t>, adopt cleaner tech</w:t>
      </w:r>
      <w:r w:rsidRPr="00434D8B">
        <w:rPr>
          <w:sz w:val="16"/>
        </w:rPr>
        <w:t>nologies, and implement sustainable business models. This proactive engagement is crucial for achieving broader sustainability goals, as it aligns economic growth with environmental responsibility.</w:t>
      </w:r>
    </w:p>
    <w:p w14:paraId="07B3554C" w14:textId="77777777" w:rsidR="00B061DD" w:rsidRPr="00434D8B" w:rsidRDefault="00B061DD" w:rsidP="00B061DD">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05DBFDDC" w14:textId="77777777" w:rsidR="00B061DD" w:rsidRPr="00434D8B" w:rsidRDefault="00B061DD" w:rsidP="00B061DD">
      <w:pPr>
        <w:rPr>
          <w:sz w:val="16"/>
        </w:rPr>
      </w:pPr>
      <w:r w:rsidRPr="00434D8B">
        <w:rPr>
          <w:sz w:val="16"/>
        </w:rPr>
        <w:t>The Foundational Pillars of Regulatory Certainty</w:t>
      </w:r>
    </w:p>
    <w:p w14:paraId="63A68BB4" w14:textId="77777777" w:rsidR="00B061DD" w:rsidRPr="00434D8B" w:rsidRDefault="00B061DD" w:rsidP="00B061DD">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074A6DBB" w14:textId="77777777" w:rsidR="00B061DD" w:rsidRPr="00434D8B" w:rsidRDefault="00B061DD" w:rsidP="00B061DD">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4D6063A4" w14:textId="77777777" w:rsidR="00B061DD" w:rsidRPr="00434D8B" w:rsidRDefault="00B061DD" w:rsidP="00B061DD">
      <w:pPr>
        <w:rPr>
          <w:sz w:val="16"/>
        </w:rPr>
      </w:pPr>
      <w:r w:rsidRPr="00434D8B">
        <w:rPr>
          <w:sz w:val="16"/>
        </w:rPr>
        <w:lastRenderedPageBreak/>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05DB7A13" w14:textId="77777777" w:rsidR="00B061DD" w:rsidRPr="00434D8B" w:rsidRDefault="00B061DD" w:rsidP="00B061DD">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4FE6E92B" w14:textId="77777777" w:rsidR="00B061DD" w:rsidRPr="00263934" w:rsidRDefault="00B061DD" w:rsidP="00B061DD">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688BEE49" w14:textId="77777777" w:rsidR="00B061DD" w:rsidRPr="00F34E42" w:rsidRDefault="00B061DD" w:rsidP="00B061DD">
      <w:pPr>
        <w:pStyle w:val="Heading4"/>
      </w:pPr>
      <w:r>
        <w:t>6---</w:t>
      </w:r>
      <w:r w:rsidRPr="00C73F6D">
        <w:t>Condo is a voter. It discourages offense, which skews our strategy and disincentivizes research. Dispo (perm/counterplan theory) solves---we can stick the with the counterplan.</w:t>
      </w:r>
    </w:p>
    <w:p w14:paraId="5B41544A" w14:textId="77777777" w:rsidR="00B061DD" w:rsidRDefault="00B061DD" w:rsidP="00B061DD">
      <w:pPr>
        <w:pStyle w:val="Heading2"/>
      </w:pPr>
      <w:r>
        <w:lastRenderedPageBreak/>
        <w:t>Remand</w:t>
      </w:r>
    </w:p>
    <w:p w14:paraId="744B78B1" w14:textId="77777777" w:rsidR="00B061DD" w:rsidRDefault="00B061DD" w:rsidP="00B061DD">
      <w:pPr>
        <w:pStyle w:val="Heading3"/>
      </w:pPr>
      <w:r>
        <w:lastRenderedPageBreak/>
        <w:t>2AC---AT: Remand CP</w:t>
      </w:r>
    </w:p>
    <w:p w14:paraId="0E620807" w14:textId="77777777" w:rsidR="00B061DD" w:rsidRDefault="00B061DD" w:rsidP="00B061DD">
      <w:pPr>
        <w:pStyle w:val="Heading4"/>
      </w:pPr>
      <w:r>
        <w:t>Reject Process CPs without specific solvency advocates–steal too much aff ground, unlimit potential aff prep, and don’t produce quality debates grounded in labor lit.</w:t>
      </w:r>
    </w:p>
    <w:p w14:paraId="61DAB368" w14:textId="77777777" w:rsidR="00B061DD" w:rsidRDefault="00B061DD" w:rsidP="00B061DD"/>
    <w:p w14:paraId="1E2185D5" w14:textId="77777777" w:rsidR="00B061DD" w:rsidRDefault="00B061DD" w:rsidP="00B061DD">
      <w:pPr>
        <w:pStyle w:val="Heading4"/>
      </w:pPr>
      <w:r>
        <w:t>Perm do the counterplan – then pass the plan</w:t>
      </w:r>
    </w:p>
    <w:p w14:paraId="0718092F" w14:textId="77777777" w:rsidR="00B061DD" w:rsidRPr="004D7B82" w:rsidRDefault="00B061DD" w:rsidP="00B061DD">
      <w:r>
        <w:t>Timeframe permutations are legitimate when the counterplan initiates an initial strikedown that changes the process of the status quo</w:t>
      </w:r>
    </w:p>
    <w:p w14:paraId="40250A85" w14:textId="77777777" w:rsidR="00B061DD" w:rsidRDefault="00B061DD" w:rsidP="00B061DD">
      <w:pPr>
        <w:pStyle w:val="Heading4"/>
      </w:pPr>
      <w:r>
        <w:t xml:space="preserve">Perm do the aff and set up the process established by the counterplan in future cases that involve significant reliance interests. </w:t>
      </w:r>
    </w:p>
    <w:p w14:paraId="68115DDD" w14:textId="77777777" w:rsidR="00B061DD" w:rsidRPr="004D7B82" w:rsidRDefault="00B061DD" w:rsidP="00B061DD">
      <w:r>
        <w:t>Functional permutation since it does all the aff and takes the part of the counterplan that sets future precedent</w:t>
      </w:r>
    </w:p>
    <w:p w14:paraId="7D4AE769" w14:textId="77777777" w:rsidR="00B061DD" w:rsidRDefault="00B061DD" w:rsidP="00B061DD">
      <w:pPr>
        <w:pStyle w:val="Heading4"/>
      </w:pPr>
      <w:r>
        <w:t>Perm do both</w:t>
      </w:r>
    </w:p>
    <w:p w14:paraId="3D9C9836" w14:textId="77777777" w:rsidR="00B061DD" w:rsidRDefault="00B061DD" w:rsidP="00B061DD"/>
    <w:p w14:paraId="3B882D34" w14:textId="77777777" w:rsidR="00B061DD" w:rsidRDefault="00B061DD" w:rsidP="00B061DD">
      <w:pPr>
        <w:pStyle w:val="Heading4"/>
      </w:pPr>
      <w:r>
        <w:t>Perm do the cp</w:t>
      </w:r>
    </w:p>
    <w:p w14:paraId="723AF8B5" w14:textId="77777777" w:rsidR="00B061DD" w:rsidRDefault="00B061DD" w:rsidP="00B061DD"/>
    <w:p w14:paraId="5B642945" w14:textId="77777777" w:rsidR="00B061DD" w:rsidRDefault="00B061DD" w:rsidP="00B061DD">
      <w:pPr>
        <w:pStyle w:val="Heading4"/>
      </w:pPr>
      <w:r>
        <w:t>No link to reliance interests or the CP doesn’t solve - Their ev is about AGENCY DECISIONS not legislation - Union negotiations are the process by which RELIANCE interests come to the table AND zero chance letting farmer know unions are coming solves anything</w:t>
      </w:r>
    </w:p>
    <w:p w14:paraId="2C901D1A" w14:textId="77777777" w:rsidR="00B061DD" w:rsidRPr="00921196" w:rsidRDefault="00B061DD" w:rsidP="00B061DD"/>
    <w:p w14:paraId="2FB92A8A" w14:textId="77777777" w:rsidR="00B061DD" w:rsidRPr="007608CA" w:rsidRDefault="00B061DD" w:rsidP="00B061DD">
      <w:pPr>
        <w:pStyle w:val="Heading4"/>
      </w:pPr>
      <w:r>
        <w:t>Court alone fails – at the very least decks certainty</w:t>
      </w:r>
    </w:p>
    <w:p w14:paraId="6DA1BD88" w14:textId="77777777" w:rsidR="00B061DD" w:rsidRDefault="00B061DD" w:rsidP="00B061DD">
      <w:pPr>
        <w:pStyle w:val="Heading4"/>
        <w:numPr>
          <w:ilvl w:val="0"/>
          <w:numId w:val="57"/>
        </w:numPr>
        <w:tabs>
          <w:tab w:val="num" w:pos="360"/>
          <w:tab w:val="num" w:pos="720"/>
        </w:tabs>
        <w:ind w:left="0" w:firstLine="0"/>
      </w:pPr>
      <w:r>
        <w:t xml:space="preserve">Patchwork – it would take a while for cases to filter up </w:t>
      </w:r>
    </w:p>
    <w:p w14:paraId="70F0FC98" w14:textId="77777777" w:rsidR="00B061DD" w:rsidRPr="00CB3976" w:rsidRDefault="00B061DD" w:rsidP="00B061DD">
      <w:pPr>
        <w:pStyle w:val="Heading4"/>
        <w:numPr>
          <w:ilvl w:val="0"/>
          <w:numId w:val="57"/>
        </w:numPr>
        <w:tabs>
          <w:tab w:val="num" w:pos="360"/>
          <w:tab w:val="num" w:pos="720"/>
        </w:tabs>
        <w:ind w:left="0" w:firstLine="0"/>
      </w:pPr>
      <w:r>
        <w:t xml:space="preserve">Trump fiat key - </w:t>
      </w:r>
      <w:r w:rsidRPr="008F0735">
        <w:rPr>
          <w:b w:val="0"/>
          <w:bCs/>
        </w:rPr>
        <w:t>won’t follow the Counterplan</w:t>
      </w:r>
      <w:r>
        <w:rPr>
          <w:b w:val="0"/>
          <w:bCs/>
        </w:rPr>
        <w:t xml:space="preserve"> also guts the net benefit</w:t>
      </w:r>
    </w:p>
    <w:p w14:paraId="68174C87" w14:textId="77777777" w:rsidR="00B061DD" w:rsidRDefault="00B061DD" w:rsidP="00B061DD">
      <w:r w:rsidRPr="00CB3976">
        <w:rPr>
          <w:rStyle w:val="Style13ptBold"/>
        </w:rPr>
        <w:t>Knutson ’25</w:t>
      </w:r>
      <w:r>
        <w:t xml:space="preserve"> [Jacob; April 14; Reporter at Democracy Docket; Democracy Docket, “Despite SCOTUS Ruling, Trump Admin Refuses to Return Man It Wrongly Sent to Salvadoran Prison,” </w:t>
      </w:r>
      <w:r w:rsidRPr="00CB3976">
        <w:t>https://www.democracydocket.com/news-alerts/trump-abrego-garcia-maryland-return-el-salvador-prison/</w:t>
      </w:r>
      <w:r>
        <w:t>]</w:t>
      </w:r>
    </w:p>
    <w:p w14:paraId="60DFB3E1" w14:textId="77777777" w:rsidR="00B061DD" w:rsidRPr="00CB3976" w:rsidRDefault="00B061DD" w:rsidP="00B061DD">
      <w:pPr>
        <w:rPr>
          <w:sz w:val="16"/>
        </w:rPr>
      </w:pPr>
      <w:r w:rsidRPr="00CB3976">
        <w:rPr>
          <w:sz w:val="16"/>
        </w:rPr>
        <w:t xml:space="preserve">The </w:t>
      </w:r>
      <w:r w:rsidRPr="002E7F52">
        <w:rPr>
          <w:rStyle w:val="Emphasis"/>
          <w:highlight w:val="cyan"/>
        </w:rPr>
        <w:t>Trump</w:t>
      </w:r>
      <w:r w:rsidRPr="00CB3976">
        <w:rPr>
          <w:sz w:val="16"/>
        </w:rPr>
        <w:t xml:space="preserve"> administration said Monday the U.S. government will </w:t>
      </w:r>
      <w:r w:rsidRPr="002E7F52">
        <w:rPr>
          <w:rStyle w:val="Emphasis"/>
          <w:highlight w:val="cyan"/>
        </w:rPr>
        <w:t>not return</w:t>
      </w:r>
      <w:r w:rsidRPr="00CB3976">
        <w:rPr>
          <w:rStyle w:val="StyleUnderline"/>
        </w:rPr>
        <w:t xml:space="preserve"> a Maryland </w:t>
      </w:r>
      <w:r w:rsidRPr="002E7F52">
        <w:rPr>
          <w:rStyle w:val="StyleUnderline"/>
          <w:highlight w:val="cyan"/>
        </w:rPr>
        <w:t>resident</w:t>
      </w:r>
      <w:r w:rsidRPr="00CB3976">
        <w:rPr>
          <w:rStyle w:val="StyleUnderline"/>
        </w:rPr>
        <w:t xml:space="preserve"> it </w:t>
      </w:r>
      <w:r w:rsidRPr="00CB3976">
        <w:rPr>
          <w:rStyle w:val="Emphasis"/>
        </w:rPr>
        <w:t>erroneously</w:t>
      </w:r>
      <w:r w:rsidRPr="00CB3976">
        <w:rPr>
          <w:rStyle w:val="StyleUnderline"/>
        </w:rPr>
        <w:t xml:space="preserve"> sent to a hard labor prison in </w:t>
      </w:r>
      <w:r w:rsidRPr="00CB3976">
        <w:rPr>
          <w:rStyle w:val="Emphasis"/>
        </w:rPr>
        <w:t>El Salvador</w:t>
      </w:r>
      <w:r w:rsidRPr="00CB3976">
        <w:rPr>
          <w:sz w:val="16"/>
        </w:rPr>
        <w:t xml:space="preserve">. </w:t>
      </w:r>
    </w:p>
    <w:p w14:paraId="01049A9B" w14:textId="77777777" w:rsidR="00B061DD" w:rsidRPr="00CB3976" w:rsidRDefault="00B061DD" w:rsidP="00B061DD">
      <w:pPr>
        <w:rPr>
          <w:sz w:val="16"/>
        </w:rPr>
      </w:pPr>
      <w:r w:rsidRPr="00CB3976">
        <w:rPr>
          <w:sz w:val="16"/>
        </w:rPr>
        <w:t xml:space="preserve">The </w:t>
      </w:r>
      <w:r w:rsidRPr="00CB3976">
        <w:rPr>
          <w:rStyle w:val="StyleUnderline"/>
        </w:rPr>
        <w:t xml:space="preserve">refusal comes </w:t>
      </w:r>
      <w:r w:rsidRPr="002E7F52">
        <w:rPr>
          <w:rStyle w:val="Emphasis"/>
          <w:highlight w:val="cyan"/>
        </w:rPr>
        <w:t>despite</w:t>
      </w:r>
      <w:r w:rsidRPr="00CB3976">
        <w:rPr>
          <w:rStyle w:val="StyleUnderline"/>
        </w:rPr>
        <w:t xml:space="preserve"> the </w:t>
      </w:r>
      <w:r w:rsidRPr="002E7F52">
        <w:rPr>
          <w:rStyle w:val="StyleUnderline"/>
          <w:highlight w:val="cyan"/>
        </w:rPr>
        <w:t xml:space="preserve">Supreme Court </w:t>
      </w:r>
      <w:r w:rsidRPr="002E7F52">
        <w:rPr>
          <w:rStyle w:val="Emphasis"/>
          <w:highlight w:val="cyan"/>
        </w:rPr>
        <w:t>unanimously</w:t>
      </w:r>
      <w:r w:rsidRPr="00CB3976">
        <w:rPr>
          <w:rStyle w:val="StyleUnderline"/>
        </w:rPr>
        <w:t xml:space="preserve"> upholding a lower-court ruling </w:t>
      </w:r>
      <w:r w:rsidRPr="002E7F52">
        <w:rPr>
          <w:rStyle w:val="StyleUnderline"/>
          <w:highlight w:val="cyan"/>
        </w:rPr>
        <w:t>ordering</w:t>
      </w:r>
      <w:r w:rsidRPr="00CB3976">
        <w:rPr>
          <w:rStyle w:val="StyleUnderline"/>
        </w:rPr>
        <w:t xml:space="preserve"> it to “</w:t>
      </w:r>
      <w:r w:rsidRPr="00CB3976">
        <w:rPr>
          <w:rStyle w:val="Emphasis"/>
        </w:rPr>
        <w:t>facilitate</w:t>
      </w:r>
      <w:r w:rsidRPr="00CB3976">
        <w:rPr>
          <w:rStyle w:val="StyleUnderline"/>
        </w:rPr>
        <w:t xml:space="preserve">” the man’s </w:t>
      </w:r>
      <w:r w:rsidRPr="00CB3976">
        <w:rPr>
          <w:rStyle w:val="Emphasis"/>
        </w:rPr>
        <w:t>return</w:t>
      </w:r>
      <w:r w:rsidRPr="00CB3976">
        <w:rPr>
          <w:sz w:val="16"/>
        </w:rPr>
        <w:t xml:space="preserve"> to the U.S. It’s the </w:t>
      </w:r>
      <w:r w:rsidRPr="00CB3976">
        <w:rPr>
          <w:rStyle w:val="StyleUnderline"/>
        </w:rPr>
        <w:t xml:space="preserve">latest and perhaps most </w:t>
      </w:r>
      <w:r w:rsidRPr="00CB3976">
        <w:rPr>
          <w:rStyle w:val="Emphasis"/>
        </w:rPr>
        <w:t>troubling example</w:t>
      </w:r>
      <w:r w:rsidRPr="00CB3976">
        <w:rPr>
          <w:rStyle w:val="StyleUnderline"/>
        </w:rPr>
        <w:t xml:space="preserve"> of the Trump administration undermining the rule of law by appearing to </w:t>
      </w:r>
      <w:r w:rsidRPr="002E7F52">
        <w:rPr>
          <w:rStyle w:val="Emphasis"/>
          <w:highlight w:val="cyan"/>
        </w:rPr>
        <w:t>flatly defy</w:t>
      </w:r>
      <w:r w:rsidRPr="002E7F52">
        <w:rPr>
          <w:rStyle w:val="StyleUnderline"/>
          <w:highlight w:val="cyan"/>
        </w:rPr>
        <w:t xml:space="preserve"> judicial orders</w:t>
      </w:r>
      <w:r w:rsidRPr="00CB3976">
        <w:rPr>
          <w:sz w:val="16"/>
        </w:rPr>
        <w:t>.</w:t>
      </w:r>
    </w:p>
    <w:p w14:paraId="28ABD3F3" w14:textId="77777777" w:rsidR="00B061DD" w:rsidRPr="00CB3976" w:rsidRDefault="00B061DD" w:rsidP="00B061DD">
      <w:pPr>
        <w:rPr>
          <w:sz w:val="16"/>
        </w:rPr>
      </w:pPr>
      <w:r w:rsidRPr="00CB3976">
        <w:rPr>
          <w:sz w:val="16"/>
        </w:rPr>
        <w:t>President Donald Trump last month invoked the Alien Enemies Act (AEA), an 18th-century wartime law, to transfer the man, Kilmar Abrego Garcia, and hundreds of other people to El Salvador.</w:t>
      </w:r>
    </w:p>
    <w:p w14:paraId="62EEC820" w14:textId="77777777" w:rsidR="00B061DD" w:rsidRPr="00CB3976" w:rsidRDefault="00B061DD" w:rsidP="00B061DD">
      <w:pPr>
        <w:rPr>
          <w:sz w:val="16"/>
        </w:rPr>
      </w:pPr>
      <w:r w:rsidRPr="00CB3976">
        <w:rPr>
          <w:sz w:val="16"/>
        </w:rPr>
        <w:t>In a meeting with El Salvador President Nayib Bukele Monday, Attorney General Pam Bondi claimed that the U.S. could not order El Salvador to return Abrego García.</w:t>
      </w:r>
    </w:p>
    <w:p w14:paraId="7D805777" w14:textId="77777777" w:rsidR="00B061DD" w:rsidRPr="00CB3976" w:rsidRDefault="00B061DD" w:rsidP="00B061DD">
      <w:pPr>
        <w:rPr>
          <w:sz w:val="16"/>
        </w:rPr>
      </w:pPr>
      <w:r w:rsidRPr="00CB3976">
        <w:rPr>
          <w:sz w:val="16"/>
        </w:rPr>
        <w:lastRenderedPageBreak/>
        <w:t xml:space="preserve">White House aide Stephen Miller said bringing Abrego García back would constitute “kidnapping” and an “invasion of El Salvador’s sovereignty” and also </w:t>
      </w:r>
      <w:r w:rsidRPr="002E7F52">
        <w:rPr>
          <w:rStyle w:val="Emphasis"/>
          <w:highlight w:val="cyan"/>
        </w:rPr>
        <w:t>falsely stated</w:t>
      </w:r>
      <w:r w:rsidRPr="00CB3976">
        <w:rPr>
          <w:rStyle w:val="StyleUnderline"/>
        </w:rPr>
        <w:t xml:space="preserve"> that the Supreme </w:t>
      </w:r>
      <w:r w:rsidRPr="002E7F52">
        <w:rPr>
          <w:rStyle w:val="StyleUnderline"/>
          <w:highlight w:val="cyan"/>
        </w:rPr>
        <w:t>Court</w:t>
      </w:r>
      <w:r w:rsidRPr="00CB3976">
        <w:rPr>
          <w:rStyle w:val="StyleUnderline"/>
        </w:rPr>
        <w:t xml:space="preserve"> had </w:t>
      </w:r>
      <w:r w:rsidRPr="002E7F52">
        <w:rPr>
          <w:rStyle w:val="StyleUnderline"/>
          <w:highlight w:val="cyan"/>
        </w:rPr>
        <w:t>ruled in</w:t>
      </w:r>
      <w:r w:rsidRPr="00CB3976">
        <w:rPr>
          <w:rStyle w:val="StyleUnderline"/>
        </w:rPr>
        <w:t xml:space="preserve"> the Trump administration’s </w:t>
      </w:r>
      <w:r w:rsidRPr="002E7F52">
        <w:rPr>
          <w:rStyle w:val="Emphasis"/>
          <w:highlight w:val="cyan"/>
        </w:rPr>
        <w:t>favor</w:t>
      </w:r>
      <w:r w:rsidRPr="00CB3976">
        <w:rPr>
          <w:sz w:val="16"/>
        </w:rPr>
        <w:t>.</w:t>
      </w:r>
    </w:p>
    <w:p w14:paraId="3FA85EAD" w14:textId="77777777" w:rsidR="00B061DD" w:rsidRPr="00CB3976" w:rsidRDefault="00B061DD" w:rsidP="00B061DD">
      <w:pPr>
        <w:rPr>
          <w:sz w:val="16"/>
        </w:rPr>
      </w:pPr>
      <w:r w:rsidRPr="00CB3976">
        <w:rPr>
          <w:sz w:val="16"/>
        </w:rPr>
        <w:t>In the meeting with Trump, Bukele, who describes himself as “the world’s coolest dictator,” scoffed at questions regarding Abrego García’s return and the Supreme Court’s ruling, saying he couldn’t “smuggle” the man back into the U.S.</w:t>
      </w:r>
    </w:p>
    <w:p w14:paraId="3944E2A6" w14:textId="77777777" w:rsidR="00B061DD" w:rsidRPr="00CB3976" w:rsidRDefault="00B061DD" w:rsidP="00B061DD">
      <w:pPr>
        <w:rPr>
          <w:sz w:val="16"/>
        </w:rPr>
      </w:pPr>
      <w:r w:rsidRPr="00CB3976">
        <w:rPr>
          <w:sz w:val="16"/>
        </w:rPr>
        <w:t>The Justice Department has acknowledged in court filings that the U.S. government erred in sending Abrego Garcia to El Salvador. An immigration judge previously ruled that he should not be sent to his home country because he could be persecuted and tortured by gangs that extorted his family.</w:t>
      </w:r>
    </w:p>
    <w:p w14:paraId="22B7BEF1" w14:textId="77777777" w:rsidR="00B061DD" w:rsidRPr="00CB3976" w:rsidRDefault="00B061DD" w:rsidP="00B061DD">
      <w:pPr>
        <w:rPr>
          <w:sz w:val="16"/>
        </w:rPr>
      </w:pPr>
      <w:r w:rsidRPr="00CB3976">
        <w:rPr>
          <w:sz w:val="16"/>
        </w:rPr>
        <w:t xml:space="preserve">Earlier this month, a </w:t>
      </w:r>
      <w:r w:rsidRPr="00CB3976">
        <w:rPr>
          <w:rStyle w:val="Emphasis"/>
        </w:rPr>
        <w:t>federal court</w:t>
      </w:r>
      <w:r w:rsidRPr="00CB3976">
        <w:rPr>
          <w:rStyle w:val="StyleUnderline"/>
        </w:rPr>
        <w:t xml:space="preserve"> in Maryland </w:t>
      </w:r>
      <w:r w:rsidRPr="00CB3976">
        <w:rPr>
          <w:rStyle w:val="Emphasis"/>
        </w:rPr>
        <w:t>ordered</w:t>
      </w:r>
      <w:r w:rsidRPr="00CB3976">
        <w:rPr>
          <w:sz w:val="16"/>
        </w:rPr>
        <w:t xml:space="preserve"> the Trump administration to </w:t>
      </w:r>
      <w:r w:rsidRPr="00CB3976">
        <w:rPr>
          <w:rStyle w:val="StyleUnderline"/>
        </w:rPr>
        <w:t xml:space="preserve">return Abrego </w:t>
      </w:r>
      <w:r w:rsidRPr="00CB3976">
        <w:rPr>
          <w:rStyle w:val="Emphasis"/>
        </w:rPr>
        <w:t>García</w:t>
      </w:r>
      <w:r w:rsidRPr="00CB3976">
        <w:rPr>
          <w:sz w:val="16"/>
        </w:rPr>
        <w:t xml:space="preserve"> to the U.S. The order was upheld by the 4th U.S. Circuit Court of Appeals. The Trump administration filed an </w:t>
      </w:r>
      <w:r w:rsidRPr="00CB3976">
        <w:rPr>
          <w:rStyle w:val="Emphasis"/>
        </w:rPr>
        <w:t>emergency petition</w:t>
      </w:r>
      <w:r w:rsidRPr="00CB3976">
        <w:rPr>
          <w:rStyle w:val="StyleUnderline"/>
        </w:rPr>
        <w:t xml:space="preserve"> to the Supreme Court, asking it to stay the lower court’s ruling</w:t>
      </w:r>
      <w:r w:rsidRPr="00CB3976">
        <w:rPr>
          <w:sz w:val="16"/>
        </w:rPr>
        <w:t xml:space="preserve">. </w:t>
      </w:r>
    </w:p>
    <w:p w14:paraId="7E24E5B6" w14:textId="77777777" w:rsidR="00B061DD" w:rsidRPr="00CB3976" w:rsidRDefault="00B061DD" w:rsidP="00B061DD">
      <w:pPr>
        <w:rPr>
          <w:sz w:val="16"/>
        </w:rPr>
      </w:pPr>
      <w:r w:rsidRPr="00CB3976">
        <w:rPr>
          <w:sz w:val="16"/>
        </w:rPr>
        <w:t xml:space="preserve">The </w:t>
      </w:r>
      <w:r w:rsidRPr="00CB3976">
        <w:rPr>
          <w:rStyle w:val="StyleUnderline"/>
        </w:rPr>
        <w:t xml:space="preserve">Supreme Court unanimously </w:t>
      </w:r>
      <w:r w:rsidRPr="00CB3976">
        <w:rPr>
          <w:rStyle w:val="Emphasis"/>
        </w:rPr>
        <w:t>upheld</w:t>
      </w:r>
      <w:r w:rsidRPr="00CB3976">
        <w:rPr>
          <w:rStyle w:val="StyleUnderline"/>
        </w:rPr>
        <w:t xml:space="preserve"> the ruling</w:t>
      </w:r>
      <w:r w:rsidRPr="00CB3976">
        <w:rPr>
          <w:sz w:val="16"/>
        </w:rPr>
        <w:t xml:space="preserve"> Friday, saying it “properly requires the Government to ‘facilitate’ Abrego Garcia’s release from custody in El Salvador and to ensure that his case is handled as it would have been had he not been improperly sent to El Salvador.”</w:t>
      </w:r>
    </w:p>
    <w:p w14:paraId="688D5FDD" w14:textId="77777777" w:rsidR="00B061DD" w:rsidRPr="00CB3976" w:rsidRDefault="00B061DD" w:rsidP="00B061DD">
      <w:pPr>
        <w:rPr>
          <w:sz w:val="16"/>
        </w:rPr>
      </w:pPr>
      <w:r w:rsidRPr="00CB3976">
        <w:rPr>
          <w:sz w:val="16"/>
        </w:rPr>
        <w:t>Before he was arrested, Abrego García lived in Maryland for about 15 years and has a wife and three children, all of whom are U.S. citizens. He worked as an apprentice sheet metal worker and is a member of the SMART labor union, which has denounced his arrest.</w:t>
      </w:r>
    </w:p>
    <w:p w14:paraId="12A39EF1" w14:textId="77777777" w:rsidR="00B061DD" w:rsidRPr="00CB3976" w:rsidRDefault="00B061DD" w:rsidP="00B061DD">
      <w:pPr>
        <w:rPr>
          <w:sz w:val="16"/>
        </w:rPr>
      </w:pPr>
      <w:r w:rsidRPr="00CB3976">
        <w:rPr>
          <w:sz w:val="16"/>
        </w:rPr>
        <w:t>The Department of Justice (DOJ) has maintained in court filings that it interprets the Supreme Court’s order as only requiring the U.S. government to bring Abrego García back if El Salvador decides to release him.</w:t>
      </w:r>
    </w:p>
    <w:p w14:paraId="2A154E7B" w14:textId="77777777" w:rsidR="00B061DD" w:rsidRPr="00CB3976" w:rsidRDefault="00B061DD" w:rsidP="00B061DD">
      <w:pPr>
        <w:rPr>
          <w:sz w:val="16"/>
        </w:rPr>
      </w:pPr>
      <w:r w:rsidRPr="00CB3976">
        <w:rPr>
          <w:sz w:val="16"/>
        </w:rPr>
        <w:t xml:space="preserve">A federal judge appointed by former President Ronald Reagan warned last week that the DOJ’s argument, if ultimately upheld by courts, would give the government a </w:t>
      </w:r>
      <w:r w:rsidRPr="002E7F52">
        <w:rPr>
          <w:rStyle w:val="Emphasis"/>
          <w:highlight w:val="cyan"/>
        </w:rPr>
        <w:t>loophole</w:t>
      </w:r>
      <w:r w:rsidRPr="00CB3976">
        <w:rPr>
          <w:rStyle w:val="StyleUnderline"/>
        </w:rPr>
        <w:t xml:space="preserve"> through which</w:t>
      </w:r>
      <w:r w:rsidRPr="00CB3976">
        <w:rPr>
          <w:sz w:val="16"/>
        </w:rPr>
        <w:t xml:space="preserve"> it could “</w:t>
      </w:r>
      <w:r w:rsidRPr="00CB3976">
        <w:rPr>
          <w:rStyle w:val="Emphasis"/>
        </w:rPr>
        <w:t>whisk</w:t>
      </w:r>
      <w:r w:rsidRPr="00CB3976">
        <w:rPr>
          <w:rStyle w:val="StyleUnderline"/>
        </w:rPr>
        <w:t xml:space="preserve"> individuals to </w:t>
      </w:r>
      <w:r w:rsidRPr="00CB3976">
        <w:rPr>
          <w:rStyle w:val="Emphasis"/>
        </w:rPr>
        <w:t>foreign prisons</w:t>
      </w:r>
      <w:r w:rsidRPr="00CB3976">
        <w:rPr>
          <w:sz w:val="16"/>
        </w:rPr>
        <w:t xml:space="preserve"> in violation of court orders and then contend, invoking its Article II powers, that it is no longer their custodian, and there is </w:t>
      </w:r>
      <w:r w:rsidRPr="002E7F52">
        <w:rPr>
          <w:rStyle w:val="Emphasis"/>
          <w:highlight w:val="cyan"/>
        </w:rPr>
        <w:t>nothing</w:t>
      </w:r>
      <w:r w:rsidRPr="002E7F52">
        <w:rPr>
          <w:rStyle w:val="StyleUnderline"/>
          <w:highlight w:val="cyan"/>
        </w:rPr>
        <w:t xml:space="preserve"> that can be </w:t>
      </w:r>
      <w:r w:rsidRPr="002E7F52">
        <w:rPr>
          <w:rStyle w:val="Emphasis"/>
          <w:highlight w:val="cyan"/>
        </w:rPr>
        <w:t>done</w:t>
      </w:r>
      <w:r w:rsidRPr="00CB3976">
        <w:rPr>
          <w:sz w:val="16"/>
        </w:rPr>
        <w:t>.”</w:t>
      </w:r>
    </w:p>
    <w:p w14:paraId="0E7090BD" w14:textId="77777777" w:rsidR="00B061DD" w:rsidRDefault="00B061DD" w:rsidP="00B061DD">
      <w:pPr>
        <w:pStyle w:val="Heading4"/>
        <w:numPr>
          <w:ilvl w:val="0"/>
          <w:numId w:val="57"/>
        </w:numPr>
        <w:tabs>
          <w:tab w:val="num" w:pos="360"/>
          <w:tab w:val="num" w:pos="720"/>
        </w:tabs>
        <w:ind w:left="0" w:firstLine="0"/>
      </w:pPr>
      <w:r>
        <w:t>Congress key – backlash to funding and creates odd signal</w:t>
      </w:r>
    </w:p>
    <w:p w14:paraId="0F6D6427" w14:textId="77777777" w:rsidR="00B061DD" w:rsidRDefault="00B061DD" w:rsidP="00B061DD">
      <w:r>
        <w:t xml:space="preserve">Brandon </w:t>
      </w:r>
      <w:r w:rsidRPr="009D1A7D">
        <w:rPr>
          <w:rStyle w:val="Style13ptBold"/>
        </w:rPr>
        <w:t>Magner</w:t>
      </w:r>
      <w:r>
        <w:t xml:space="preserve">, </w:t>
      </w:r>
      <w:r w:rsidRPr="000942DB">
        <w:t>Field Attorney at National Labor Relations Board</w:t>
      </w:r>
      <w:r>
        <w:t xml:space="preserve"> 11-11-20</w:t>
      </w:r>
      <w:r w:rsidRPr="009D1A7D">
        <w:rPr>
          <w:rStyle w:val="Style13ptBold"/>
        </w:rPr>
        <w:t>20</w:t>
      </w:r>
      <w:r>
        <w:t xml:space="preserve">, "Does the NLRB Actually Matter?", Labor Law Lite, </w:t>
      </w:r>
      <w:hyperlink r:id="rId18" w:history="1">
        <w:r w:rsidRPr="00CF575A">
          <w:rPr>
            <w:rStyle w:val="Hyperlink"/>
          </w:rPr>
          <w:t>https://brandonmagner.substack.com/p/does-the-nlrb-actually-matter</w:t>
        </w:r>
      </w:hyperlink>
      <w:r>
        <w:t>, da 8/11/25</w:t>
      </w:r>
    </w:p>
    <w:p w14:paraId="72A7D633" w14:textId="77777777" w:rsidR="00B061DD" w:rsidRPr="009D1A7D" w:rsidRDefault="00B061DD" w:rsidP="00B061DD">
      <w:pPr>
        <w:rPr>
          <w:sz w:val="16"/>
        </w:rPr>
      </w:pPr>
      <w:r w:rsidRPr="002E7F52">
        <w:rPr>
          <w:rStyle w:val="StyleUnderline"/>
          <w:highlight w:val="cyan"/>
        </w:rPr>
        <w:t xml:space="preserve">When </w:t>
      </w:r>
      <w:r w:rsidRPr="007608CA">
        <w:rPr>
          <w:rStyle w:val="StyleUnderline"/>
        </w:rPr>
        <w:t>the</w:t>
      </w:r>
      <w:r w:rsidRPr="002E7F52">
        <w:rPr>
          <w:rStyle w:val="StyleUnderline"/>
          <w:highlight w:val="cyan"/>
        </w:rPr>
        <w:t xml:space="preserve"> NLRB has attempted to aggressively enforce</w:t>
      </w:r>
      <w:r w:rsidRPr="009D1A7D">
        <w:rPr>
          <w:sz w:val="16"/>
        </w:rPr>
        <w:t xml:space="preserve"> the principles of the NLRA, </w:t>
      </w:r>
      <w:r w:rsidRPr="002E7F52">
        <w:rPr>
          <w:rStyle w:val="StyleUnderline"/>
          <w:highlight w:val="cyan"/>
        </w:rPr>
        <w:t>the agency</w:t>
      </w:r>
      <w:r w:rsidRPr="009D1A7D">
        <w:rPr>
          <w:sz w:val="16"/>
        </w:rPr>
        <w:t xml:space="preserve"> invariably </w:t>
      </w:r>
      <w:r w:rsidRPr="002E7F52">
        <w:rPr>
          <w:rStyle w:val="StyleUnderline"/>
          <w:highlight w:val="cyan"/>
        </w:rPr>
        <w:t xml:space="preserve">attracts </w:t>
      </w:r>
      <w:r w:rsidRPr="008F0735">
        <w:rPr>
          <w:rStyle w:val="StyleUnderline"/>
        </w:rPr>
        <w:t>the</w:t>
      </w:r>
      <w:r w:rsidRPr="002E7F52">
        <w:rPr>
          <w:rStyle w:val="StyleUnderline"/>
          <w:highlight w:val="cyan"/>
        </w:rPr>
        <w:t xml:space="preserve"> ire of</w:t>
      </w:r>
      <w:r w:rsidRPr="009D1A7D">
        <w:rPr>
          <w:sz w:val="16"/>
        </w:rPr>
        <w:t xml:space="preserve"> management </w:t>
      </w:r>
      <w:r w:rsidRPr="008F0735">
        <w:rPr>
          <w:rStyle w:val="StyleUnderline"/>
        </w:rPr>
        <w:t>lobbies and</w:t>
      </w:r>
      <w:r w:rsidRPr="008F0735">
        <w:rPr>
          <w:sz w:val="16"/>
        </w:rPr>
        <w:t xml:space="preserve">, soon after, </w:t>
      </w:r>
      <w:r w:rsidRPr="008F0735">
        <w:rPr>
          <w:rStyle w:val="StyleUnderline"/>
        </w:rPr>
        <w:t xml:space="preserve">conservative </w:t>
      </w:r>
      <w:r w:rsidRPr="002E7F52">
        <w:rPr>
          <w:rStyle w:val="StyleUnderline"/>
          <w:highlight w:val="cyan"/>
        </w:rPr>
        <w:t>politicians</w:t>
      </w:r>
      <w:r w:rsidRPr="009D1A7D">
        <w:rPr>
          <w:sz w:val="16"/>
        </w:rPr>
        <w:t xml:space="preserve">. The Smith Committee hearings in 1940, chaired by arch-segregationist Howard W. Smith, led to the gradual purge of suspected communist influence at the Labor Board and set the stage for what would become the Taft-Hartley amendments. </w:t>
      </w:r>
      <w:r w:rsidRPr="008F0735">
        <w:rPr>
          <w:rStyle w:val="StyleUnderline"/>
        </w:rPr>
        <w:t xml:space="preserve">The </w:t>
      </w:r>
      <w:r w:rsidRPr="002E7F52">
        <w:rPr>
          <w:rStyle w:val="StyleUnderline"/>
          <w:highlight w:val="cyan"/>
        </w:rPr>
        <w:t xml:space="preserve">Clinton </w:t>
      </w:r>
      <w:r w:rsidRPr="008F0735">
        <w:rPr>
          <w:rStyle w:val="StyleUnderline"/>
        </w:rPr>
        <w:t>Board’s</w:t>
      </w:r>
      <w:r w:rsidRPr="002E7F52">
        <w:rPr>
          <w:rStyle w:val="StyleUnderline"/>
          <w:highlight w:val="cyan"/>
        </w:rPr>
        <w:t xml:space="preserve"> increased use</w:t>
      </w:r>
      <w:r w:rsidRPr="009D1A7D">
        <w:rPr>
          <w:rStyle w:val="StyleUnderline"/>
        </w:rPr>
        <w:t xml:space="preserve"> of</w:t>
      </w:r>
      <w:r w:rsidRPr="009D1A7D">
        <w:rPr>
          <w:sz w:val="16"/>
        </w:rPr>
        <w:t xml:space="preserve"> the NLRA’s discretionary </w:t>
      </w:r>
      <w:r w:rsidRPr="009D1A7D">
        <w:rPr>
          <w:rStyle w:val="StyleUnderline"/>
        </w:rPr>
        <w:t>injunction remedies</w:t>
      </w:r>
      <w:r w:rsidRPr="009D1A7D">
        <w:rPr>
          <w:sz w:val="16"/>
        </w:rPr>
        <w:t xml:space="preserve"> against anti-union activities </w:t>
      </w:r>
      <w:r w:rsidRPr="002E7F52">
        <w:rPr>
          <w:rStyle w:val="StyleUnderline"/>
          <w:highlight w:val="cyan"/>
        </w:rPr>
        <w:t>led to a proposed 30 percent cut</w:t>
      </w:r>
      <w:r w:rsidRPr="009D1A7D">
        <w:rPr>
          <w:sz w:val="16"/>
        </w:rPr>
        <w:t xml:space="preserve"> in the agency’s budget by Newt Gingrich’s House of Representatives </w:t>
      </w:r>
      <w:r w:rsidRPr="002E7F52">
        <w:rPr>
          <w:rStyle w:val="StyleUnderline"/>
          <w:highlight w:val="cyan"/>
        </w:rPr>
        <w:t xml:space="preserve">and </w:t>
      </w:r>
      <w:r w:rsidRPr="008F0735">
        <w:rPr>
          <w:rStyle w:val="StyleUnderline"/>
        </w:rPr>
        <w:t>the</w:t>
      </w:r>
      <w:r w:rsidRPr="009D1A7D">
        <w:rPr>
          <w:sz w:val="16"/>
        </w:rPr>
        <w:t xml:space="preserve"> eventual </w:t>
      </w:r>
      <w:r w:rsidRPr="002E7F52">
        <w:rPr>
          <w:rStyle w:val="StyleUnderline"/>
          <w:highlight w:val="cyan"/>
        </w:rPr>
        <w:t>decline in the use of this tool</w:t>
      </w:r>
      <w:r w:rsidRPr="009D1A7D">
        <w:rPr>
          <w:sz w:val="16"/>
        </w:rPr>
        <w:t xml:space="preserve">. The </w:t>
      </w:r>
      <w:r w:rsidRPr="002E7F52">
        <w:rPr>
          <w:rStyle w:val="StyleUnderline"/>
          <w:highlight w:val="cyan"/>
        </w:rPr>
        <w:t>Obama Board’s</w:t>
      </w:r>
      <w:r w:rsidRPr="009D1A7D">
        <w:rPr>
          <w:sz w:val="16"/>
        </w:rPr>
        <w:t xml:space="preserve"> issuance of a complaint against Boeing for clear retaliation against union strike activity </w:t>
      </w:r>
      <w:r w:rsidRPr="002E7F52">
        <w:rPr>
          <w:rStyle w:val="StyleUnderline"/>
          <w:highlight w:val="cyan"/>
        </w:rPr>
        <w:t>created an uproar in the Rep</w:t>
      </w:r>
      <w:r w:rsidRPr="009D1A7D">
        <w:rPr>
          <w:sz w:val="16"/>
        </w:rPr>
        <w:t xml:space="preserve">ublican </w:t>
      </w:r>
      <w:r w:rsidRPr="002E7F52">
        <w:rPr>
          <w:rStyle w:val="StyleUnderline"/>
          <w:highlight w:val="cyan"/>
        </w:rPr>
        <w:t>House</w:t>
      </w:r>
      <w:r w:rsidRPr="009D1A7D">
        <w:rPr>
          <w:sz w:val="16"/>
        </w:rPr>
        <w:t xml:space="preserve">, </w:t>
      </w:r>
      <w:r w:rsidRPr="002E7F52">
        <w:rPr>
          <w:rStyle w:val="StyleUnderline"/>
          <w:highlight w:val="cyan"/>
        </w:rPr>
        <w:t>forcing the agency to spend a significant amount of time and resources</w:t>
      </w:r>
      <w:r w:rsidRPr="009D1A7D">
        <w:rPr>
          <w:sz w:val="16"/>
        </w:rPr>
        <w:t xml:space="preserve"> defending what was a cut-and-dry reading of the law. The Obama administration additionally saw unprecedented levels of obstruction in its Labor Board nominations that resulted in multiple Supreme Court cases.</w:t>
      </w:r>
    </w:p>
    <w:p w14:paraId="2BD15EE9" w14:textId="77777777" w:rsidR="00B061DD" w:rsidRPr="009D1A7D" w:rsidRDefault="00B061DD" w:rsidP="00B061DD">
      <w:pPr>
        <w:rPr>
          <w:sz w:val="16"/>
        </w:rPr>
      </w:pPr>
      <w:r w:rsidRPr="009D1A7D">
        <w:rPr>
          <w:sz w:val="16"/>
        </w:rPr>
        <w:t xml:space="preserve">Thus from everything I have described, the </w:t>
      </w:r>
      <w:r w:rsidRPr="002E7F52">
        <w:rPr>
          <w:rStyle w:val="StyleUnderline"/>
          <w:highlight w:val="cyan"/>
        </w:rPr>
        <w:t xml:space="preserve">NLRB </w:t>
      </w:r>
      <w:r w:rsidRPr="008F0735">
        <w:rPr>
          <w:rStyle w:val="StyleUnderline"/>
        </w:rPr>
        <w:t>appears to be an emasculated husk of an archaic institution</w:t>
      </w:r>
      <w:r w:rsidRPr="009D1A7D">
        <w:rPr>
          <w:sz w:val="16"/>
        </w:rPr>
        <w:t xml:space="preserve">. The agency is </w:t>
      </w:r>
      <w:r w:rsidRPr="002E7F52">
        <w:rPr>
          <w:rStyle w:val="StyleUnderline"/>
          <w:highlight w:val="cyan"/>
        </w:rPr>
        <w:t>underfunded</w:t>
      </w:r>
      <w:r w:rsidRPr="009D1A7D">
        <w:rPr>
          <w:sz w:val="16"/>
        </w:rPr>
        <w:t xml:space="preserve">, </w:t>
      </w:r>
      <w:r w:rsidRPr="002E7F52">
        <w:rPr>
          <w:rStyle w:val="StyleUnderline"/>
          <w:highlight w:val="cyan"/>
        </w:rPr>
        <w:t>understaffed</w:t>
      </w:r>
      <w:r w:rsidRPr="009D1A7D">
        <w:rPr>
          <w:sz w:val="16"/>
        </w:rPr>
        <w:t xml:space="preserve">, </w:t>
      </w:r>
      <w:r w:rsidRPr="002E7F52">
        <w:rPr>
          <w:rStyle w:val="StyleUnderline"/>
          <w:highlight w:val="cyan"/>
        </w:rPr>
        <w:t>underpowered</w:t>
      </w:r>
      <w:r w:rsidRPr="009D1A7D">
        <w:rPr>
          <w:sz w:val="16"/>
        </w:rPr>
        <w:t xml:space="preserve">, </w:t>
      </w:r>
      <w:r w:rsidRPr="002E7F52">
        <w:rPr>
          <w:rStyle w:val="StyleUnderline"/>
          <w:highlight w:val="cyan"/>
        </w:rPr>
        <w:t xml:space="preserve">and prone to congressional influence </w:t>
      </w:r>
      <w:r w:rsidRPr="008F0735">
        <w:rPr>
          <w:rStyle w:val="StyleUnderline"/>
        </w:rPr>
        <w:t>when it dares raise its head out of its foxhole</w:t>
      </w:r>
      <w:r w:rsidRPr="008F0735">
        <w:rPr>
          <w:sz w:val="16"/>
        </w:rPr>
        <w:t xml:space="preserve">. Most damningly, the Labor Board’s cultural footprint today is basically zero. </w:t>
      </w:r>
      <w:r w:rsidRPr="008F0735">
        <w:rPr>
          <w:rStyle w:val="StyleUnderline"/>
        </w:rPr>
        <w:t>Few workers know of its existence</w:t>
      </w:r>
      <w:r w:rsidRPr="008F0735">
        <w:rPr>
          <w:sz w:val="16"/>
        </w:rPr>
        <w:t xml:space="preserve">, </w:t>
      </w:r>
      <w:r w:rsidRPr="008F0735">
        <w:rPr>
          <w:rStyle w:val="Emphasis"/>
        </w:rPr>
        <w:t>let alone what it regulates or offers to potential complainants</w:t>
      </w:r>
      <w:r w:rsidRPr="009D1A7D">
        <w:rPr>
          <w:sz w:val="16"/>
        </w:rPr>
        <w:t>. As an example, mandated pay secrecy is ubiquitous in American workplaces despite its obvious violation of the protections afforded workers by the NLRA. These are easy cases for NLRB field attorneys to investigate and prosecute, but few such charges are ever filed. (Unlike more recent workplace legislation, including Title VII of the Civil Rights Act, the Occupation Safety and Health Act, and the Americans with Disabilities Act, the NLRA does not mandate that employers maintain notices informing employees of their statutory rights. Only violators of the law must do so, and even then only temporarily.)</w:t>
      </w:r>
    </w:p>
    <w:p w14:paraId="1A32D834" w14:textId="77777777" w:rsidR="00B061DD" w:rsidRPr="002160D0" w:rsidRDefault="00B061DD" w:rsidP="00B061DD">
      <w:pPr>
        <w:pStyle w:val="Heading4"/>
      </w:pPr>
      <w:r>
        <w:lastRenderedPageBreak/>
        <w:t xml:space="preserve">Court Stripping - The plan makes the judiciary appear </w:t>
      </w:r>
      <w:r w:rsidRPr="009D784E">
        <w:rPr>
          <w:u w:val="single"/>
        </w:rPr>
        <w:t>captured by socialists</w:t>
      </w:r>
      <w:r>
        <w:t xml:space="preserve">. Congress responds with </w:t>
      </w:r>
      <w:r>
        <w:rPr>
          <w:u w:val="single"/>
        </w:rPr>
        <w:t>rollback</w:t>
      </w:r>
      <w:r>
        <w:t xml:space="preserve"> and </w:t>
      </w:r>
      <w:r w:rsidRPr="009C427A">
        <w:rPr>
          <w:u w:val="single"/>
        </w:rPr>
        <w:t>attacks</w:t>
      </w:r>
      <w:r>
        <w:t xml:space="preserve"> on the court. </w:t>
      </w:r>
    </w:p>
    <w:p w14:paraId="2B9D0847" w14:textId="77777777" w:rsidR="00B061DD" w:rsidRDefault="00B061DD" w:rsidP="00B061DD">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425346E9" w14:textId="77777777" w:rsidR="00B061DD" w:rsidRPr="00957645" w:rsidRDefault="00B061DD" w:rsidP="00B061DD">
      <w:pPr>
        <w:rPr>
          <w:sz w:val="16"/>
        </w:rPr>
      </w:pPr>
      <w:r w:rsidRPr="00957645">
        <w:rPr>
          <w:sz w:val="16"/>
        </w:rPr>
        <w:t xml:space="preserve">Importantly, these factors do not need to stay aligned for very long in order for reform policy to have a lasting impact. </w:t>
      </w:r>
      <w:r w:rsidRPr="002E7F52">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2E7F52">
        <w:rPr>
          <w:rStyle w:val="StyleUnderline"/>
          <w:highlight w:val="cyan"/>
        </w:rPr>
        <w:t>become law</w:t>
      </w:r>
      <w:r w:rsidRPr="00957645">
        <w:rPr>
          <w:sz w:val="16"/>
        </w:rPr>
        <w:t xml:space="preserve">, it is likely that </w:t>
      </w:r>
      <w:r w:rsidRPr="002E7F52">
        <w:rPr>
          <w:rStyle w:val="Boxes"/>
          <w:rFonts w:eastAsiaTheme="minorHAnsi"/>
          <w:highlight w:val="cyan"/>
        </w:rPr>
        <w:t>powerful</w:t>
      </w:r>
      <w:r w:rsidRPr="00957645">
        <w:t xml:space="preserve"> </w:t>
      </w:r>
      <w:r w:rsidRPr="002E7F52">
        <w:rPr>
          <w:highlight w:val="cyan"/>
        </w:rPr>
        <w:t>opponents</w:t>
      </w:r>
      <w:r w:rsidRPr="00957645">
        <w:t xml:space="preserve"> would</w:t>
      </w:r>
      <w:r w:rsidRPr="00957645">
        <w:rPr>
          <w:sz w:val="16"/>
        </w:rPr>
        <w:t xml:space="preserve"> seek to </w:t>
      </w:r>
      <w:r w:rsidRPr="002E7F52">
        <w:rPr>
          <w:rStyle w:val="Emphasis"/>
          <w:highlight w:val="cyan"/>
        </w:rPr>
        <w:t>weaken</w:t>
      </w:r>
      <w:r w:rsidRPr="002E7F52">
        <w:rPr>
          <w:highlight w:val="cyan"/>
        </w:rPr>
        <w:t xml:space="preserve"> or </w:t>
      </w:r>
      <w:r w:rsidRPr="002E7F52">
        <w:rPr>
          <w:rStyle w:val="Emphasis"/>
          <w:highlight w:val="cyan"/>
        </w:rPr>
        <w:t>undermine</w:t>
      </w:r>
      <w:r w:rsidRPr="00957645">
        <w:rPr>
          <w:sz w:val="16"/>
        </w:rPr>
        <w:t xml:space="preserve"> its </w:t>
      </w:r>
      <w:r w:rsidRPr="002E7F52">
        <w:rPr>
          <w:highlight w:val="cyan"/>
        </w:rPr>
        <w:t>implementation</w:t>
      </w:r>
      <w:r w:rsidRPr="00957645">
        <w:rPr>
          <w:sz w:val="16"/>
        </w:rPr>
        <w:t xml:space="preserve"> through a variety of strategies, just as they did when the NLRA was passed in 1935. Administrative </w:t>
      </w:r>
      <w:r w:rsidRPr="002E7F52">
        <w:rPr>
          <w:rStyle w:val="Emphasis"/>
          <w:sz w:val="32"/>
          <w:highlight w:val="cyan"/>
        </w:rPr>
        <w:t>budgets</w:t>
      </w:r>
      <w:r w:rsidRPr="002E7F52">
        <w:rPr>
          <w:sz w:val="32"/>
          <w:szCs w:val="32"/>
          <w:highlight w:val="cyan"/>
        </w:rPr>
        <w:t xml:space="preserve"> </w:t>
      </w:r>
      <w:r w:rsidRPr="002E7F52">
        <w:rPr>
          <w:highlight w:val="cyan"/>
        </w:rPr>
        <w:t xml:space="preserve">and </w:t>
      </w:r>
      <w:r w:rsidRPr="002E7F52">
        <w:rPr>
          <w:rStyle w:val="Emphasis"/>
          <w:highlight w:val="cyan"/>
        </w:rPr>
        <w:t>regulations</w:t>
      </w:r>
      <w:r w:rsidRPr="00957645">
        <w:t xml:space="preserve"> would be </w:t>
      </w:r>
      <w:r w:rsidRPr="002E7F52">
        <w:rPr>
          <w:highlight w:val="cyan"/>
        </w:rPr>
        <w:t xml:space="preserve">heavily </w:t>
      </w:r>
      <w:r w:rsidRPr="002E7F52">
        <w:rPr>
          <w:rStyle w:val="Emphasis"/>
          <w:highlight w:val="cyan"/>
        </w:rPr>
        <w:t>contested</w:t>
      </w:r>
      <w:r w:rsidRPr="00957645">
        <w:rPr>
          <w:sz w:val="16"/>
        </w:rPr>
        <w:t xml:space="preserve">, </w:t>
      </w:r>
      <w:r w:rsidRPr="00957645">
        <w:t xml:space="preserve">political </w:t>
      </w:r>
      <w:r w:rsidRPr="002E7F52">
        <w:rPr>
          <w:highlight w:val="cyan"/>
        </w:rPr>
        <w:t xml:space="preserve">supporters </w:t>
      </w:r>
      <w:r w:rsidRPr="002E7F52">
        <w:rPr>
          <w:rStyle w:val="Emphasis"/>
          <w:highlight w:val="cyan"/>
        </w:rPr>
        <w:t>targeted</w:t>
      </w:r>
      <w:r w:rsidRPr="00957645">
        <w:rPr>
          <w:sz w:val="16"/>
        </w:rPr>
        <w:t xml:space="preserve">, </w:t>
      </w:r>
      <w:r w:rsidRPr="00957645">
        <w:t>lawsuits filed</w:t>
      </w:r>
      <w:r w:rsidRPr="00957645">
        <w:rPr>
          <w:sz w:val="16"/>
        </w:rPr>
        <w:t xml:space="preserve">, studies and news reports on the policy’s supposed harms produced, </w:t>
      </w:r>
      <w:r w:rsidRPr="00957645">
        <w:t xml:space="preserve">and </w:t>
      </w:r>
      <w:r w:rsidRPr="002E7F52">
        <w:rPr>
          <w:rStyle w:val="Emphasis"/>
          <w:highlight w:val="cyan"/>
        </w:rPr>
        <w:t>new</w:t>
      </w:r>
      <w:r w:rsidRPr="00957645">
        <w:rPr>
          <w:sz w:val="16"/>
        </w:rPr>
        <w:t xml:space="preserve"> “reform” </w:t>
      </w:r>
      <w:r w:rsidRPr="002E7F52">
        <w:rPr>
          <w:rStyle w:val="Emphasis"/>
          <w:highlight w:val="cyan"/>
        </w:rPr>
        <w:t>legislation</w:t>
      </w:r>
      <w:r w:rsidRPr="002E7F52">
        <w:rPr>
          <w:highlight w:val="cyan"/>
        </w:rPr>
        <w:t xml:space="preserve"> introduced</w:t>
      </w:r>
      <w:r w:rsidRPr="00957645">
        <w:rPr>
          <w:sz w:val="16"/>
        </w:rPr>
        <w:t xml:space="preserve">. </w:t>
      </w:r>
      <w:r w:rsidRPr="002E7F52">
        <w:rPr>
          <w:highlight w:val="cyan"/>
        </w:rPr>
        <w:t>These</w:t>
      </w:r>
      <w:r w:rsidRPr="00957645">
        <w:rPr>
          <w:sz w:val="16"/>
        </w:rPr>
        <w:t xml:space="preserve"> efforts </w:t>
      </w:r>
      <w:r w:rsidRPr="00957645">
        <w:t>would</w:t>
      </w:r>
      <w:r w:rsidRPr="00957645">
        <w:rPr>
          <w:sz w:val="16"/>
        </w:rPr>
        <w:t xml:space="preserve"> likely </w:t>
      </w:r>
      <w:r w:rsidRPr="002E7F52">
        <w:rPr>
          <w:highlight w:val="cyan"/>
        </w:rPr>
        <w:t>have</w:t>
      </w:r>
      <w:r w:rsidRPr="00957645">
        <w:t xml:space="preserve"> </w:t>
      </w:r>
      <w:r w:rsidRPr="002E7F52">
        <w:rPr>
          <w:highlight w:val="cyan"/>
        </w:rPr>
        <w:t>significant</w:t>
      </w:r>
      <w:r w:rsidRPr="00957645">
        <w:t xml:space="preserve"> financial </w:t>
      </w:r>
      <w:r w:rsidRPr="002E7F52">
        <w:rPr>
          <w:rStyle w:val="Emphasis"/>
          <w:highlight w:val="cyan"/>
        </w:rPr>
        <w:t>backing</w:t>
      </w:r>
      <w:r w:rsidRPr="002E7F52">
        <w:rPr>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2E7F52">
        <w:rPr>
          <w:rStyle w:val="Emphasis"/>
          <w:highlight w:val="cyan"/>
        </w:rPr>
        <w:t>succeed</w:t>
      </w:r>
      <w:r w:rsidRPr="002E7F52">
        <w:rPr>
          <w:highlight w:val="cyan"/>
        </w:rPr>
        <w:t xml:space="preserve"> in</w:t>
      </w:r>
      <w:r w:rsidRPr="00957645">
        <w:rPr>
          <w:sz w:val="16"/>
        </w:rPr>
        <w:t xml:space="preserve"> at least </w:t>
      </w:r>
      <w:r w:rsidRPr="002E7F52">
        <w:rPr>
          <w:rStyle w:val="Emphasis"/>
          <w:highlight w:val="cyan"/>
        </w:rPr>
        <w:t>watering down</w:t>
      </w:r>
      <w:r w:rsidRPr="002E7F52">
        <w:rPr>
          <w:highlight w:val="cyan"/>
        </w:rPr>
        <w:t xml:space="preserve"> the</w:t>
      </w:r>
      <w:r w:rsidRPr="00957645">
        <w:t xml:space="preserve"> original </w:t>
      </w:r>
      <w:r w:rsidRPr="002E7F52">
        <w:rPr>
          <w:highlight w:val="cyan"/>
        </w:rPr>
        <w:t>law</w:t>
      </w:r>
      <w:r w:rsidRPr="00957645">
        <w:rPr>
          <w:sz w:val="16"/>
        </w:rPr>
        <w:t>. The current pro-business makeup of the courts makes it seem very likely that at least some elements of the new labor system would be undermined.56</w:t>
      </w:r>
    </w:p>
    <w:p w14:paraId="0FD43E8D" w14:textId="77777777" w:rsidR="00B061DD" w:rsidRDefault="00B061DD" w:rsidP="00B061DD">
      <w:pPr>
        <w:pStyle w:val="Heading4"/>
      </w:pPr>
      <w:r>
        <w:t>That guts the net benefit – Congressional support key to use remand</w:t>
      </w:r>
    </w:p>
    <w:p w14:paraId="5C705BE5" w14:textId="77777777" w:rsidR="00B061DD" w:rsidRDefault="00B061DD" w:rsidP="00B061DD">
      <w:r w:rsidRPr="008F0735">
        <w:rPr>
          <w:rStyle w:val="Style13ptBold"/>
        </w:rPr>
        <w:t>Bruhl ’20</w:t>
      </w:r>
      <w:r>
        <w:t xml:space="preserve"> [Aaron-Andrew; November 2020; J.D. from Yale Law School, Rita Anne Rollins Professor of Law at the William and Mary Law School; Notre Dame Law Review, “The Remand Power and The Supreme Court’s Role,” vol. 96]</w:t>
      </w:r>
    </w:p>
    <w:p w14:paraId="5D8254A1" w14:textId="77777777" w:rsidR="00B061DD" w:rsidRPr="008F0735" w:rsidRDefault="00B061DD" w:rsidP="00B061DD">
      <w:pPr>
        <w:rPr>
          <w:sz w:val="16"/>
        </w:rPr>
      </w:pPr>
      <w:r w:rsidRPr="008F0735">
        <w:rPr>
          <w:sz w:val="16"/>
        </w:rPr>
        <w:t>(CONCLUSION OF THEIR ARTICLE)</w:t>
      </w:r>
    </w:p>
    <w:p w14:paraId="6BF588AA" w14:textId="77777777" w:rsidR="00B061DD" w:rsidRPr="008F0735" w:rsidRDefault="00B061DD" w:rsidP="00B061DD">
      <w:pPr>
        <w:rPr>
          <w:sz w:val="16"/>
        </w:rPr>
      </w:pPr>
      <w:r w:rsidRPr="008F0735">
        <w:rPr>
          <w:sz w:val="16"/>
        </w:rPr>
        <w:t>CONCLUSION</w:t>
      </w:r>
    </w:p>
    <w:p w14:paraId="4588DC57" w14:textId="77777777" w:rsidR="00B061DD" w:rsidRPr="008F0735" w:rsidRDefault="00B061DD" w:rsidP="00B061DD">
      <w:pPr>
        <w:rPr>
          <w:sz w:val="16"/>
        </w:rPr>
      </w:pPr>
      <w:r w:rsidRPr="008F0735">
        <w:rPr>
          <w:sz w:val="16"/>
        </w:rPr>
        <w:t xml:space="preserve">The </w:t>
      </w:r>
      <w:r w:rsidRPr="002E7F52">
        <w:rPr>
          <w:rStyle w:val="StyleUnderline"/>
          <w:highlight w:val="cyan"/>
        </w:rPr>
        <w:t>starting point</w:t>
      </w:r>
      <w:r w:rsidRPr="008F0735">
        <w:rPr>
          <w:sz w:val="16"/>
        </w:rPr>
        <w:t xml:space="preserve"> for this exploration was </w:t>
      </w:r>
      <w:r w:rsidRPr="002E7F52">
        <w:rPr>
          <w:rStyle w:val="StyleUnderline"/>
          <w:highlight w:val="cyan"/>
        </w:rPr>
        <w:t>the skepticism</w:t>
      </w:r>
      <w:r w:rsidRPr="008F0735">
        <w:rPr>
          <w:sz w:val="16"/>
        </w:rPr>
        <w:t xml:space="preserve"> expressed </w:t>
      </w:r>
      <w:r w:rsidRPr="002E7F52">
        <w:rPr>
          <w:rStyle w:val="StyleUnderline"/>
          <w:highlight w:val="cyan"/>
        </w:rPr>
        <w:t>by</w:t>
      </w:r>
      <w:r w:rsidRPr="008F0735">
        <w:rPr>
          <w:sz w:val="16"/>
        </w:rPr>
        <w:t xml:space="preserve"> some </w:t>
      </w:r>
      <w:r w:rsidRPr="002E7F52">
        <w:rPr>
          <w:rStyle w:val="StyleUnderline"/>
          <w:highlight w:val="cyan"/>
        </w:rPr>
        <w:t>Justices about</w:t>
      </w:r>
      <w:r w:rsidRPr="008F0735">
        <w:rPr>
          <w:sz w:val="16"/>
        </w:rPr>
        <w:t xml:space="preserve"> the Court’s practice of vacating and </w:t>
      </w:r>
      <w:r w:rsidRPr="002E7F52">
        <w:rPr>
          <w:rStyle w:val="StyleUnderline"/>
          <w:highlight w:val="cyan"/>
        </w:rPr>
        <w:t>remanding i</w:t>
      </w:r>
      <w:r w:rsidRPr="008F0735">
        <w:rPr>
          <w:sz w:val="16"/>
        </w:rPr>
        <w:t xml:space="preserve">n certain categories of cases, in particular those in which the Court does not identify error below. Evaluating their skepticism required an excavation of a largely forgotten </w:t>
      </w:r>
      <w:r w:rsidRPr="002E7F52">
        <w:rPr>
          <w:rStyle w:val="StyleUnderline"/>
          <w:highlight w:val="cyan"/>
        </w:rPr>
        <w:t>history of appellate remedies</w:t>
      </w:r>
      <w:r w:rsidRPr="008F0735">
        <w:rPr>
          <w:sz w:val="16"/>
        </w:rPr>
        <w:t xml:space="preserve">. That </w:t>
      </w:r>
      <w:r w:rsidRPr="00FE036E">
        <w:rPr>
          <w:rStyle w:val="StyleUnderline"/>
        </w:rPr>
        <w:t xml:space="preserve">history </w:t>
      </w:r>
      <w:r w:rsidRPr="002E7F52">
        <w:rPr>
          <w:rStyle w:val="StyleUnderline"/>
          <w:highlight w:val="cyan"/>
        </w:rPr>
        <w:t>reveals</w:t>
      </w:r>
      <w:r w:rsidRPr="008F0735">
        <w:rPr>
          <w:sz w:val="16"/>
        </w:rPr>
        <w:t xml:space="preserve"> two different traditions, one legal and one equitable, and shows that the </w:t>
      </w:r>
      <w:r w:rsidRPr="002E7F52">
        <w:rPr>
          <w:rStyle w:val="StyleUnderline"/>
          <w:highlight w:val="cyan"/>
        </w:rPr>
        <w:t>fed</w:t>
      </w:r>
      <w:r w:rsidRPr="008F0735">
        <w:rPr>
          <w:sz w:val="16"/>
        </w:rPr>
        <w:t xml:space="preserve">eral </w:t>
      </w:r>
      <w:r w:rsidRPr="002E7F52">
        <w:rPr>
          <w:rStyle w:val="StyleUnderline"/>
          <w:highlight w:val="cyan"/>
        </w:rPr>
        <w:t>courts</w:t>
      </w:r>
      <w:r w:rsidRPr="008F0735">
        <w:rPr>
          <w:sz w:val="16"/>
        </w:rPr>
        <w:t xml:space="preserve">, </w:t>
      </w:r>
      <w:r w:rsidRPr="002E7F52">
        <w:rPr>
          <w:rStyle w:val="Emphasis"/>
          <w:highlight w:val="cyan"/>
        </w:rPr>
        <w:t>with the encouragement of Congress</w:t>
      </w:r>
      <w:r w:rsidRPr="008F0735">
        <w:rPr>
          <w:sz w:val="16"/>
        </w:rPr>
        <w:t xml:space="preserve">, </w:t>
      </w:r>
      <w:r w:rsidRPr="002E7F52">
        <w:rPr>
          <w:rStyle w:val="StyleUnderline"/>
          <w:highlight w:val="cyan"/>
        </w:rPr>
        <w:t>have</w:t>
      </w:r>
      <w:r w:rsidRPr="008F0735">
        <w:rPr>
          <w:sz w:val="16"/>
        </w:rPr>
        <w:t xml:space="preserve"> long </w:t>
      </w:r>
      <w:r w:rsidRPr="002E7F52">
        <w:rPr>
          <w:rStyle w:val="StyleUnderline"/>
          <w:highlight w:val="cyan"/>
        </w:rPr>
        <w:t>embraced</w:t>
      </w:r>
      <w:r w:rsidRPr="00FE036E">
        <w:rPr>
          <w:rStyle w:val="StyleUnderline"/>
        </w:rPr>
        <w:t xml:space="preserve"> </w:t>
      </w:r>
      <w:r w:rsidRPr="008F0735">
        <w:rPr>
          <w:sz w:val="16"/>
        </w:rPr>
        <w:t xml:space="preserve">the flexibility of the latter tradition when it comes to </w:t>
      </w:r>
      <w:r w:rsidRPr="002E7F52">
        <w:rPr>
          <w:rStyle w:val="StyleUnderline"/>
          <w:highlight w:val="cyan"/>
        </w:rPr>
        <w:t>appellate remedies</w:t>
      </w:r>
      <w:r w:rsidRPr="008F0735">
        <w:rPr>
          <w:sz w:val="16"/>
        </w:rPr>
        <w:t>.405 An appellate court of equity would shape its remedial decrees so as to do justice, a concept well expressed by the current federal statute on appellate remedies, which empowers appellate courts to affirm, reverse, vacate, or remand for “such further proceedings to be had as may be just under the circumstances.”406 And the exercise of that power to vacate and remand does not require a finding of error in the judgment or even the analysis below.407 The short of it is that the skeptics are wrong about the scope of the remand power—certainly when it comes to the remands in Sections III.A–B and, given the vision of the Court’s role shared by all Justices, probably when it comes to the more questionable remands of Section III.C as well.</w:t>
      </w:r>
    </w:p>
    <w:p w14:paraId="2E79D5BD" w14:textId="77777777" w:rsidR="00B061DD" w:rsidRDefault="00B061DD" w:rsidP="00B061DD">
      <w:pPr>
        <w:pStyle w:val="Heading4"/>
      </w:pPr>
      <w:r>
        <w:t xml:space="preserve">No net benefit spill-over – </w:t>
      </w:r>
    </w:p>
    <w:p w14:paraId="13098F3A" w14:textId="77777777" w:rsidR="00B061DD" w:rsidRDefault="00B061DD" w:rsidP="00B061DD">
      <w:pPr>
        <w:pStyle w:val="Heading4"/>
        <w:numPr>
          <w:ilvl w:val="0"/>
          <w:numId w:val="58"/>
        </w:numPr>
        <w:tabs>
          <w:tab w:val="num" w:pos="360"/>
        </w:tabs>
        <w:ind w:left="0" w:firstLine="0"/>
      </w:pPr>
      <w:r>
        <w:t xml:space="preserve">remand on ag does not spill over to other issues </w:t>
      </w:r>
    </w:p>
    <w:p w14:paraId="70C85632" w14:textId="77777777" w:rsidR="00B061DD" w:rsidRDefault="00B061DD" w:rsidP="00B061DD">
      <w:r>
        <w:t>(1ar read no precedent blocks if needed)</w:t>
      </w:r>
    </w:p>
    <w:p w14:paraId="509FA9DC" w14:textId="77777777" w:rsidR="00B061DD" w:rsidRDefault="00B061DD" w:rsidP="00B061DD">
      <w:pPr>
        <w:pStyle w:val="Heading4"/>
        <w:numPr>
          <w:ilvl w:val="0"/>
          <w:numId w:val="58"/>
        </w:numPr>
        <w:tabs>
          <w:tab w:val="num" w:pos="360"/>
        </w:tabs>
        <w:ind w:left="0" w:firstLine="0"/>
      </w:pPr>
      <w:r>
        <w:t xml:space="preserve">nor create the regulatory environment under Trump that will work – </w:t>
      </w:r>
    </w:p>
    <w:p w14:paraId="184433C4" w14:textId="77777777" w:rsidR="00B061DD" w:rsidRDefault="00B061DD" w:rsidP="00B061DD">
      <w:r>
        <w:t>(they have to read a card that regulatory certainty is possible or likely under Trump AND that Trump admins can solve all their terminals)</w:t>
      </w:r>
    </w:p>
    <w:p w14:paraId="0B82ADB0" w14:textId="77777777" w:rsidR="00B061DD" w:rsidRDefault="00B061DD" w:rsidP="00B061DD">
      <w:pPr>
        <w:pStyle w:val="Heading4"/>
        <w:numPr>
          <w:ilvl w:val="0"/>
          <w:numId w:val="58"/>
        </w:numPr>
        <w:tabs>
          <w:tab w:val="num" w:pos="360"/>
        </w:tabs>
        <w:ind w:left="0" w:firstLine="0"/>
      </w:pPr>
      <w:r>
        <w:t>their author concedes it is INTERNATIONAL regimes that need need coordination which won’t happen</w:t>
      </w:r>
    </w:p>
    <w:p w14:paraId="2F4DF75B" w14:textId="77777777" w:rsidR="00B061DD" w:rsidRPr="00833D10" w:rsidRDefault="00B061DD" w:rsidP="00B061DD">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w:t>
      </w:r>
      <w:r>
        <w:lastRenderedPageBreak/>
        <w:t>Fragmented World: Geopolitical Tensions, Regulatory Gaps, and Institutional Barriers to Global Cooperation,” vol. 18]</w:t>
      </w:r>
    </w:p>
    <w:p w14:paraId="5D171D4C" w14:textId="77777777" w:rsidR="00B061DD" w:rsidRPr="00513065" w:rsidRDefault="00B061DD" w:rsidP="00B061DD">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2E7F52">
        <w:rPr>
          <w:rStyle w:val="StyleUnderline"/>
          <w:highlight w:val="cyan"/>
        </w:rPr>
        <w:t>as</w:t>
      </w:r>
      <w:r w:rsidRPr="00513065">
        <w:rPr>
          <w:sz w:val="16"/>
        </w:rPr>
        <w:t xml:space="preserve"> modern states struggle to maintain security and stability, </w:t>
      </w:r>
      <w:r w:rsidRPr="006135E8">
        <w:rPr>
          <w:rStyle w:val="StyleUnderline"/>
        </w:rPr>
        <w:t xml:space="preserve">public </w:t>
      </w:r>
      <w:r w:rsidRPr="002E7F52">
        <w:rPr>
          <w:rStyle w:val="Emphasis"/>
          <w:highlight w:val="cyan"/>
        </w:rPr>
        <w:t>confidence</w:t>
      </w:r>
      <w:r w:rsidRPr="002E7F52">
        <w:rPr>
          <w:rStyle w:val="StyleUnderline"/>
          <w:highlight w:val="cyan"/>
        </w:rPr>
        <w:t xml:space="preserve"> in</w:t>
      </w:r>
      <w:r w:rsidRPr="00C507EF">
        <w:rPr>
          <w:rStyle w:val="StyleUnderline"/>
        </w:rPr>
        <w:t xml:space="preserve"> institutional </w:t>
      </w:r>
      <w:r w:rsidRPr="002E7F52">
        <w:rPr>
          <w:rStyle w:val="StyleUnderline"/>
          <w:highlight w:val="cyan"/>
        </w:rPr>
        <w:t xml:space="preserve">frameworks </w:t>
      </w:r>
      <w:r w:rsidRPr="002E7F52">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w:t>
      </w:r>
      <w:r w:rsidRPr="002E7F52">
        <w:rPr>
          <w:rStyle w:val="StyleUnderline"/>
          <w:highlight w:val="cyan"/>
        </w:rPr>
        <w:t>global technology governance is caught in a double bind</w:t>
      </w:r>
      <w:r w:rsidRPr="00513065">
        <w:rPr>
          <w:sz w:val="16"/>
        </w:rPr>
        <w:t xml:space="preserve">—striving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2E7F52">
        <w:rPr>
          <w:rStyle w:val="Emphasis"/>
          <w:highlight w:val="cyan"/>
        </w:rPr>
        <w:t>governance</w:t>
      </w:r>
      <w:r w:rsidRPr="0070735E">
        <w:rPr>
          <w:rStyle w:val="StyleUnderline"/>
        </w:rPr>
        <w:t xml:space="preserve"> institutions</w:t>
      </w:r>
      <w:r w:rsidRPr="00513065">
        <w:rPr>
          <w:sz w:val="16"/>
        </w:rPr>
        <w:t xml:space="preserve"> may </w:t>
      </w:r>
      <w:r w:rsidRPr="002E7F52">
        <w:rPr>
          <w:rStyle w:val="StyleUnderline"/>
          <w:highlight w:val="cyan"/>
        </w:rPr>
        <w:t xml:space="preserve">become </w:t>
      </w:r>
      <w:r w:rsidRPr="002E7F52">
        <w:rPr>
          <w:rStyle w:val="Emphasis"/>
          <w:highlight w:val="cyan"/>
        </w:rPr>
        <w:t>detached</w:t>
      </w:r>
      <w:r w:rsidRPr="00513065">
        <w:rPr>
          <w:sz w:val="16"/>
        </w:rPr>
        <w:t xml:space="preserve"> from the public sphere, </w:t>
      </w:r>
      <w:r w:rsidRPr="002E7F52">
        <w:rPr>
          <w:rStyle w:val="StyleUnderline"/>
          <w:highlight w:val="cyan"/>
        </w:rPr>
        <w:t>leading to</w:t>
      </w:r>
      <w:r w:rsidRPr="003E2001">
        <w:rPr>
          <w:sz w:val="16"/>
        </w:rPr>
        <w:t xml:space="preserve"> heightened</w:t>
      </w:r>
      <w:r w:rsidRPr="00513065">
        <w:rPr>
          <w:sz w:val="16"/>
        </w:rPr>
        <w:t xml:space="preserve"> skepticism, </w:t>
      </w:r>
      <w:r w:rsidRPr="002E7F52">
        <w:rPr>
          <w:rStyle w:val="StyleUnderline"/>
          <w:highlight w:val="cyan"/>
        </w:rPr>
        <w:t>resistance, and</w:t>
      </w:r>
      <w:r w:rsidRPr="00513065">
        <w:rPr>
          <w:sz w:val="16"/>
        </w:rPr>
        <w:t xml:space="preserve"> potential </w:t>
      </w:r>
      <w:r w:rsidRPr="002E7F52">
        <w:rPr>
          <w:rStyle w:val="Emphasis"/>
          <w:highlight w:val="cyan"/>
        </w:rPr>
        <w:t>regulatory failure</w:t>
      </w:r>
      <w:r w:rsidRPr="00861028">
        <w:rPr>
          <w:rStyle w:val="StyleUnderline"/>
        </w:rPr>
        <w:t>s</w:t>
      </w:r>
      <w:r w:rsidRPr="00513065">
        <w:rPr>
          <w:sz w:val="16"/>
        </w:rPr>
        <w:t>.</w:t>
      </w:r>
    </w:p>
    <w:p w14:paraId="5ACBD223" w14:textId="77777777" w:rsidR="00B061DD" w:rsidRPr="00513065" w:rsidRDefault="00B061DD" w:rsidP="00B061DD">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58496746" w14:textId="77777777" w:rsidR="00B061DD" w:rsidRPr="00513065" w:rsidRDefault="00B061DD" w:rsidP="00B061DD">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2E7F52">
        <w:rPr>
          <w:rStyle w:val="StyleUnderline"/>
          <w:highlight w:val="cyan"/>
        </w:rPr>
        <w:t>This</w:t>
      </w:r>
      <w:r w:rsidRPr="00922C58">
        <w:rPr>
          <w:rStyle w:val="StyleUnderline"/>
        </w:rPr>
        <w:t xml:space="preserve"> growing</w:t>
      </w:r>
      <w:r w:rsidRPr="00765BED">
        <w:rPr>
          <w:rStyle w:val="StyleUnderline"/>
        </w:rPr>
        <w:t xml:space="preserve"> </w:t>
      </w:r>
      <w:r w:rsidRPr="002E7F52">
        <w:rPr>
          <w:rStyle w:val="Emphasis"/>
          <w:highlight w:val="cyan"/>
        </w:rPr>
        <w:t>detachment</w:t>
      </w:r>
      <w:r w:rsidRPr="002E7F52">
        <w:rPr>
          <w:rStyle w:val="StyleUnderline"/>
          <w:highlight w:val="cyan"/>
        </w:rPr>
        <w:t xml:space="preserve"> complicates</w:t>
      </w:r>
      <w:r w:rsidRPr="00922C58">
        <w:rPr>
          <w:rStyle w:val="StyleUnderline"/>
        </w:rPr>
        <w:t xml:space="preserve"> regulatory </w:t>
      </w:r>
      <w:r w:rsidRPr="002E7F52">
        <w:rPr>
          <w:rStyle w:val="Emphasis"/>
          <w:highlight w:val="cyan"/>
        </w:rPr>
        <w:t>efforts</w:t>
      </w:r>
      <w:r w:rsidRPr="00D861C8">
        <w:rPr>
          <w:sz w:val="16"/>
        </w:rPr>
        <w:t>,</w:t>
      </w:r>
      <w:r w:rsidRPr="00513065">
        <w:rPr>
          <w:sz w:val="16"/>
        </w:rPr>
        <w:t xml:space="preserve"> as governance mechanisms often struggle to keep pace with rapid technological advancements.</w:t>
      </w:r>
    </w:p>
    <w:p w14:paraId="130BCB1D" w14:textId="77777777" w:rsidR="00B061DD" w:rsidRPr="00513065" w:rsidRDefault="00B061DD" w:rsidP="00B061DD">
      <w:pPr>
        <w:rPr>
          <w:sz w:val="16"/>
        </w:rPr>
      </w:pPr>
      <w:r w:rsidRPr="00513065">
        <w:rPr>
          <w:sz w:val="16"/>
        </w:rPr>
        <w:t xml:space="preserve">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w:t>
      </w:r>
      <w:r w:rsidRPr="002E7F52">
        <w:rPr>
          <w:rStyle w:val="StyleUnderline"/>
          <w:highlight w:val="cyan"/>
        </w:rPr>
        <w:t>effective international governance mechanisms are essential</w:t>
      </w:r>
      <w:r w:rsidRPr="00513065">
        <w:rPr>
          <w:sz w:val="16"/>
        </w:rPr>
        <w:t xml:space="preserve">. However, </w:t>
      </w:r>
      <w:r w:rsidRPr="002E7F52">
        <w:rPr>
          <w:rStyle w:val="StyleUnderline"/>
          <w:highlight w:val="cyan"/>
        </w:rPr>
        <w:t>their development remains constrained by geopolitical rivalry</w:t>
      </w:r>
      <w:r w:rsidRPr="00513065">
        <w:rPr>
          <w:sz w:val="16"/>
        </w:rPr>
        <w:t xml:space="preserve">, </w:t>
      </w:r>
      <w:r w:rsidRPr="002E7F52">
        <w:rPr>
          <w:rStyle w:val="StyleUnderline"/>
          <w:highlight w:val="cyan"/>
        </w:rPr>
        <w:t>economic disparities</w:t>
      </w:r>
      <w:r w:rsidRPr="00513065">
        <w:rPr>
          <w:sz w:val="16"/>
        </w:rPr>
        <w:t xml:space="preserve">, </w:t>
      </w:r>
      <w:r w:rsidRPr="002E7F52">
        <w:rPr>
          <w:rStyle w:val="StyleUnderline"/>
          <w:highlight w:val="cyan"/>
        </w:rPr>
        <w:t>and national security concerns</w:t>
      </w:r>
      <w:r w:rsidRPr="00513065">
        <w:rPr>
          <w:sz w:val="16"/>
        </w:rPr>
        <w:t xml:space="preserve">, </w:t>
      </w:r>
      <w:r w:rsidRPr="002E7F52">
        <w:rPr>
          <w:rStyle w:val="StyleUnderline"/>
          <w:highlight w:val="cyan"/>
        </w:rPr>
        <w:t>which hinder</w:t>
      </w:r>
      <w:r w:rsidRPr="00513065">
        <w:rPr>
          <w:sz w:val="16"/>
        </w:rPr>
        <w:t xml:space="preserve"> coordinated responses and the establishment of </w:t>
      </w:r>
      <w:r w:rsidRPr="002E7F52">
        <w:rPr>
          <w:rStyle w:val="StyleUnderline"/>
          <w:highlight w:val="cyan"/>
        </w:rPr>
        <w:t>effective reg</w:t>
      </w:r>
      <w:r w:rsidRPr="00513065">
        <w:rPr>
          <w:sz w:val="16"/>
        </w:rPr>
        <w:t xml:space="preserve">ulatory </w:t>
      </w:r>
      <w:r w:rsidRPr="002E7F52">
        <w:rPr>
          <w:rStyle w:val="StyleUnderline"/>
          <w:highlight w:val="cyan"/>
        </w:rPr>
        <w:t>frameworks.</w:t>
      </w:r>
    </w:p>
    <w:p w14:paraId="467BD37A" w14:textId="77777777" w:rsidR="00B061DD" w:rsidRPr="00513065" w:rsidRDefault="00B061DD" w:rsidP="00B061DD">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2E7F52">
        <w:rPr>
          <w:rStyle w:val="StyleUnderline"/>
          <w:highlight w:val="cyan"/>
        </w:rPr>
        <w:t>a world where</w:t>
      </w:r>
      <w:r w:rsidRPr="00E649B1">
        <w:rPr>
          <w:rStyle w:val="StyleUnderline"/>
        </w:rPr>
        <w:t xml:space="preserve"> </w:t>
      </w:r>
      <w:r w:rsidRPr="00E55A00">
        <w:rPr>
          <w:rStyle w:val="Emphasis"/>
        </w:rPr>
        <w:t xml:space="preserve">regulatory </w:t>
      </w:r>
      <w:r w:rsidRPr="002E7F52">
        <w:rPr>
          <w:rStyle w:val="Emphasis"/>
          <w:highlight w:val="cyan"/>
        </w:rPr>
        <w:t>institutions</w:t>
      </w:r>
      <w:r w:rsidRPr="00E649B1">
        <w:rPr>
          <w:rStyle w:val="StyleUnderline"/>
        </w:rPr>
        <w:t xml:space="preserve"> and governance</w:t>
      </w:r>
      <w:r w:rsidRPr="00513065">
        <w:rPr>
          <w:sz w:val="16"/>
        </w:rPr>
        <w:t xml:space="preserve"> mechanisms </w:t>
      </w:r>
      <w:r w:rsidRPr="002E7F52">
        <w:rPr>
          <w:rStyle w:val="StyleUnderline"/>
          <w:highlight w:val="cyan"/>
        </w:rPr>
        <w:t>are</w:t>
      </w:r>
      <w:r w:rsidRPr="00513065">
        <w:rPr>
          <w:sz w:val="16"/>
        </w:rPr>
        <w:t xml:space="preserve"> increasingly </w:t>
      </w:r>
      <w:r w:rsidRPr="00E649B1">
        <w:rPr>
          <w:rStyle w:val="StyleUnderline"/>
        </w:rPr>
        <w:t xml:space="preserve">fragmented and </w:t>
      </w:r>
      <w:r w:rsidRPr="002E7F52">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2E7F52">
        <w:rPr>
          <w:rStyle w:val="StyleUnderline"/>
          <w:highlight w:val="cyan"/>
        </w:rPr>
        <w:t xml:space="preserve">heightens </w:t>
      </w:r>
      <w:r w:rsidRPr="002E7F52">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2E7F52">
        <w:rPr>
          <w:rStyle w:val="StyleUnderline"/>
          <w:highlight w:val="cyan"/>
        </w:rPr>
        <w:t xml:space="preserve">evolving </w:t>
      </w:r>
      <w:r w:rsidRPr="002E7F52">
        <w:rPr>
          <w:rStyle w:val="Emphasis"/>
          <w:highlight w:val="cyan"/>
        </w:rPr>
        <w:t>legal standards</w:t>
      </w:r>
      <w:r w:rsidRPr="00513065">
        <w:rPr>
          <w:sz w:val="16"/>
        </w:rPr>
        <w:t xml:space="preserve">, and geopolitical uncertainties </w:t>
      </w:r>
      <w:r w:rsidRPr="005640F4">
        <w:rPr>
          <w:rStyle w:val="StyleUnderline"/>
        </w:rPr>
        <w:t xml:space="preserve">further </w:t>
      </w:r>
      <w:r w:rsidRPr="002E7F52">
        <w:rPr>
          <w:rStyle w:val="Emphasis"/>
          <w:highlight w:val="cyan"/>
        </w:rPr>
        <w:t>complicate</w:t>
      </w:r>
      <w:r w:rsidRPr="005640F4">
        <w:rPr>
          <w:rStyle w:val="StyleUnderline"/>
        </w:rPr>
        <w:t xml:space="preserve"> efforts to develop</w:t>
      </w:r>
      <w:r w:rsidRPr="00513065">
        <w:rPr>
          <w:sz w:val="16"/>
        </w:rPr>
        <w:t xml:space="preserve"> consistent global </w:t>
      </w:r>
      <w:r w:rsidRPr="002E7F52">
        <w:rPr>
          <w:rStyle w:val="Emphasis"/>
          <w:highlight w:val="cyan"/>
        </w:rPr>
        <w:t>governance</w:t>
      </w:r>
      <w:r w:rsidRPr="00513065">
        <w:rPr>
          <w:sz w:val="16"/>
        </w:rPr>
        <w:t xml:space="preserve"> strategies.</w:t>
      </w:r>
    </w:p>
    <w:p w14:paraId="176CD527" w14:textId="77777777" w:rsidR="00B061DD" w:rsidRPr="00513065" w:rsidRDefault="00B061DD" w:rsidP="00B061DD">
      <w:pPr>
        <w:rPr>
          <w:sz w:val="16"/>
        </w:rPr>
      </w:pPr>
      <w:r w:rsidRPr="00513065">
        <w:rPr>
          <w:sz w:val="16"/>
        </w:rPr>
        <w:t xml:space="preserve">The inevitability of failures in complex technological systems is central to Perrow’s “normal accidents” theory, which suggests that </w:t>
      </w:r>
      <w:r w:rsidRPr="002E7F52">
        <w:rPr>
          <w:rStyle w:val="Emphasis"/>
          <w:highlight w:val="cyan"/>
        </w:rPr>
        <w:t>failures</w:t>
      </w:r>
      <w:r w:rsidRPr="002E7F52">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2E7F52">
        <w:rPr>
          <w:rStyle w:val="Emphasis"/>
          <w:highlight w:val="cyan"/>
        </w:rPr>
        <w:t>coupled</w:t>
      </w:r>
      <w:r w:rsidRPr="002E7F52">
        <w:rPr>
          <w:rStyle w:val="StyleUnderline"/>
          <w:highlight w:val="cyan"/>
        </w:rPr>
        <w:t xml:space="preserve"> systems are </w:t>
      </w:r>
      <w:r w:rsidRPr="002E7F52">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lastRenderedPageBreak/>
        <w:t>tech</w:t>
      </w:r>
      <w:r w:rsidRPr="00513065">
        <w:rPr>
          <w:sz w:val="16"/>
        </w:rPr>
        <w:t xml:space="preserve">nological systems—such as </w:t>
      </w:r>
      <w:r w:rsidRPr="002E7F52">
        <w:rPr>
          <w:rStyle w:val="StyleUnderline"/>
          <w:highlight w:val="cyan"/>
        </w:rPr>
        <w:t xml:space="preserve">nuclear </w:t>
      </w:r>
      <w:r w:rsidRPr="002E7F52">
        <w:rPr>
          <w:rStyle w:val="Emphasis"/>
          <w:highlight w:val="cyan"/>
        </w:rPr>
        <w:t>plants</w:t>
      </w:r>
      <w:r w:rsidRPr="002E7F52">
        <w:rPr>
          <w:rStyle w:val="StyleUnderline"/>
          <w:highlight w:val="cyan"/>
        </w:rPr>
        <w:t xml:space="preserve">, </w:t>
      </w:r>
      <w:r w:rsidRPr="002E7F52">
        <w:rPr>
          <w:rStyle w:val="Emphasis"/>
          <w:highlight w:val="cyan"/>
        </w:rPr>
        <w:t>chemical</w:t>
      </w:r>
      <w:r w:rsidRPr="00B26BCD">
        <w:rPr>
          <w:rStyle w:val="StyleUnderline"/>
        </w:rPr>
        <w:t xml:space="preserve"> factorie</w:t>
      </w:r>
      <w:r w:rsidRPr="002E7F52">
        <w:rPr>
          <w:rStyle w:val="Emphasis"/>
          <w:highlight w:val="cyan"/>
        </w:rPr>
        <w:t>s</w:t>
      </w:r>
      <w:r w:rsidRPr="002E7F52">
        <w:rPr>
          <w:rStyle w:val="StyleUnderline"/>
          <w:highlight w:val="cyan"/>
        </w:rPr>
        <w:t xml:space="preserve">, and </w:t>
      </w:r>
      <w:r w:rsidRPr="002E7F52">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2E7F52">
        <w:rPr>
          <w:rStyle w:val="StyleUnderline"/>
          <w:highlight w:val="cyan"/>
        </w:rPr>
        <w:t>are</w:t>
      </w:r>
      <w:r w:rsidRPr="00513065">
        <w:rPr>
          <w:sz w:val="16"/>
        </w:rPr>
        <w:t xml:space="preserve"> inherently </w:t>
      </w:r>
      <w:r w:rsidRPr="002E7F52">
        <w:rPr>
          <w:rStyle w:val="StyleUnderline"/>
          <w:highlight w:val="cyan"/>
        </w:rPr>
        <w:t xml:space="preserve">vulnerable to </w:t>
      </w:r>
      <w:r w:rsidRPr="002E7F52">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2E7F52">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4539E6E0" w14:textId="77777777" w:rsidR="00B061DD" w:rsidRPr="00EE32F6" w:rsidRDefault="00B061DD" w:rsidP="00B061DD">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95AF192" w14:textId="77777777" w:rsidR="00B061DD" w:rsidRPr="00513065" w:rsidRDefault="00B061DD" w:rsidP="00B061DD">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10F251D9" w14:textId="77777777" w:rsidR="00B061DD" w:rsidRPr="00513065" w:rsidRDefault="00B061DD" w:rsidP="00B061DD">
      <w:pPr>
        <w:rPr>
          <w:sz w:val="16"/>
        </w:rPr>
      </w:pPr>
      <w:r w:rsidRPr="00513065">
        <w:rPr>
          <w:sz w:val="16"/>
        </w:rPr>
        <w:t>3 The Catastrophic Potentials of High-Risk Technologies</w:t>
      </w:r>
    </w:p>
    <w:p w14:paraId="3B3AA336" w14:textId="77777777" w:rsidR="00B061DD" w:rsidRPr="00513065" w:rsidRDefault="00B061DD" w:rsidP="00B061DD">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53941CFE" w14:textId="77777777" w:rsidR="00B061DD" w:rsidRPr="00513065" w:rsidRDefault="00B061DD" w:rsidP="00B061DD">
      <w:pPr>
        <w:rPr>
          <w:sz w:val="16"/>
        </w:rPr>
      </w:pPr>
      <w:r w:rsidRPr="00513065">
        <w:rPr>
          <w:sz w:val="16"/>
        </w:rPr>
        <w:t>3.1 Nuclear Technology</w:t>
      </w:r>
    </w:p>
    <w:p w14:paraId="742915F6" w14:textId="77777777" w:rsidR="00B061DD" w:rsidRPr="00513065" w:rsidRDefault="00B061DD" w:rsidP="00B061DD">
      <w:pPr>
        <w:rPr>
          <w:sz w:val="16"/>
        </w:rPr>
      </w:pPr>
      <w:r w:rsidRPr="002E7F52">
        <w:rPr>
          <w:rStyle w:val="Emphasis"/>
          <w:highlight w:val="cyan"/>
        </w:rPr>
        <w:t>Nuclear</w:t>
      </w:r>
      <w:r w:rsidRPr="002E7F52">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2E7F52">
        <w:rPr>
          <w:rStyle w:val="StyleUnderline"/>
          <w:highlight w:val="cyan"/>
        </w:rPr>
        <w:t>offer</w:t>
      </w:r>
      <w:r w:rsidRPr="00E026F3">
        <w:rPr>
          <w:rStyle w:val="StyleUnderline"/>
        </w:rPr>
        <w:t xml:space="preserve">ing </w:t>
      </w:r>
      <w:r w:rsidRPr="002E7F52">
        <w:rPr>
          <w:rStyle w:val="Emphasis"/>
          <w:highlight w:val="cyan"/>
        </w:rPr>
        <w:t>clean energy</w:t>
      </w:r>
      <w:r w:rsidRPr="00E026F3">
        <w:rPr>
          <w:rStyle w:val="StyleUnderline"/>
        </w:rPr>
        <w:t xml:space="preserve"> solutions </w:t>
      </w:r>
      <w:r w:rsidRPr="002E7F52">
        <w:rPr>
          <w:rStyle w:val="StyleUnderline"/>
          <w:highlight w:val="cyan"/>
        </w:rPr>
        <w:t>while</w:t>
      </w:r>
      <w:r w:rsidRPr="00513065">
        <w:rPr>
          <w:sz w:val="16"/>
        </w:rPr>
        <w:t xml:space="preserve"> at the same time </w:t>
      </w:r>
      <w:r w:rsidRPr="002E7F52">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2E7F52">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2E7F52">
        <w:rPr>
          <w:rStyle w:val="Emphasis"/>
          <w:highlight w:val="cyan"/>
        </w:rPr>
        <w:t>accidents</w:t>
      </w:r>
      <w:r w:rsidRPr="00513065">
        <w:rPr>
          <w:sz w:val="16"/>
        </w:rPr>
        <w:t xml:space="preserve"> in history, releasing widespread radioactive contamination, and </w:t>
      </w:r>
      <w:r w:rsidRPr="002E7F52">
        <w:rPr>
          <w:rStyle w:val="Emphasis"/>
          <w:highlight w:val="cyan"/>
        </w:rPr>
        <w:t>lead</w:t>
      </w:r>
      <w:r w:rsidRPr="00513065">
        <w:rPr>
          <w:sz w:val="16"/>
        </w:rPr>
        <w:t xml:space="preserve">ing </w:t>
      </w:r>
      <w:r w:rsidRPr="002E7F52">
        <w:rPr>
          <w:rStyle w:val="StyleUnderline"/>
          <w:highlight w:val="cyan"/>
        </w:rPr>
        <w:t>to</w:t>
      </w:r>
      <w:r w:rsidRPr="00513065">
        <w:rPr>
          <w:sz w:val="16"/>
        </w:rPr>
        <w:t xml:space="preserve"> long-term </w:t>
      </w:r>
      <w:r w:rsidRPr="002E7F52">
        <w:rPr>
          <w:rStyle w:val="Emphasis"/>
          <w:highlight w:val="cyan"/>
        </w:rPr>
        <w:t>health</w:t>
      </w:r>
      <w:r w:rsidRPr="002E7F52">
        <w:rPr>
          <w:rStyle w:val="StyleUnderline"/>
          <w:highlight w:val="cyan"/>
        </w:rPr>
        <w:t xml:space="preserve"> crises, </w:t>
      </w:r>
      <w:r w:rsidRPr="002E7F52">
        <w:rPr>
          <w:rStyle w:val="Emphasis"/>
          <w:highlight w:val="cyan"/>
        </w:rPr>
        <w:t>environment</w:t>
      </w:r>
      <w:r w:rsidRPr="00CD4FDA">
        <w:rPr>
          <w:rStyle w:val="StyleUnderline"/>
        </w:rPr>
        <w:t xml:space="preserve">al </w:t>
      </w:r>
      <w:r w:rsidRPr="002E7F52">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2E7F52">
        <w:rPr>
          <w:rStyle w:val="StyleUnderline"/>
          <w:highlight w:val="cyan"/>
        </w:rPr>
        <w:t>disrupting</w:t>
      </w:r>
      <w:r w:rsidRPr="00A33300">
        <w:rPr>
          <w:rStyle w:val="StyleUnderline"/>
        </w:rPr>
        <w:t xml:space="preserve"> global</w:t>
      </w:r>
      <w:r w:rsidRPr="00EC010B">
        <w:rPr>
          <w:rStyle w:val="StyleUnderline"/>
        </w:rPr>
        <w:t xml:space="preserve"> </w:t>
      </w:r>
      <w:r w:rsidRPr="002E7F52">
        <w:rPr>
          <w:rStyle w:val="Emphasis"/>
          <w:highlight w:val="cyan"/>
        </w:rPr>
        <w:t>food</w:t>
      </w:r>
      <w:r w:rsidRPr="00A33300">
        <w:rPr>
          <w:rStyle w:val="StyleUnderline"/>
        </w:rPr>
        <w:t xml:space="preserve"> supplies </w:t>
      </w:r>
      <w:r w:rsidRPr="002E7F52">
        <w:rPr>
          <w:rStyle w:val="StyleUnderline"/>
          <w:highlight w:val="cyan"/>
        </w:rPr>
        <w:t xml:space="preserve">and </w:t>
      </w:r>
      <w:r w:rsidRPr="002E7F52">
        <w:rPr>
          <w:rStyle w:val="Emphasis"/>
          <w:highlight w:val="cyan"/>
        </w:rPr>
        <w:t>trade</w:t>
      </w:r>
      <w:r w:rsidRPr="00513065">
        <w:rPr>
          <w:sz w:val="16"/>
        </w:rPr>
        <w:t xml:space="preserve"> networks (Madigan et al. 2012).</w:t>
      </w:r>
    </w:p>
    <w:p w14:paraId="673C6877" w14:textId="77777777" w:rsidR="00B061DD" w:rsidRPr="00513065" w:rsidRDefault="00B061DD" w:rsidP="00B061DD">
      <w:pPr>
        <w:rPr>
          <w:sz w:val="16"/>
        </w:rPr>
      </w:pPr>
      <w:r w:rsidRPr="00513065">
        <w:rPr>
          <w:sz w:val="16"/>
        </w:rPr>
        <w:t xml:space="preserve">Beyond reactor failures, </w:t>
      </w:r>
      <w:r w:rsidRPr="0034185D">
        <w:rPr>
          <w:rStyle w:val="StyleUnderline"/>
        </w:rPr>
        <w:t xml:space="preserve">nuclear </w:t>
      </w:r>
      <w:r w:rsidRPr="002E7F52">
        <w:rPr>
          <w:rStyle w:val="Emphasis"/>
          <w:highlight w:val="cyan"/>
        </w:rPr>
        <w:t>prolif</w:t>
      </w:r>
      <w:r w:rsidRPr="0034185D">
        <w:rPr>
          <w:rStyle w:val="StyleUnderline"/>
        </w:rPr>
        <w:t xml:space="preserve">eration </w:t>
      </w:r>
      <w:r w:rsidRPr="002E7F52">
        <w:rPr>
          <w:rStyle w:val="StyleUnderline"/>
          <w:highlight w:val="cyan"/>
        </w:rPr>
        <w:t>remains a critical</w:t>
      </w:r>
      <w:r w:rsidRPr="0034185D">
        <w:rPr>
          <w:rStyle w:val="StyleUnderline"/>
        </w:rPr>
        <w:t xml:space="preserve"> global security </w:t>
      </w:r>
      <w:r w:rsidRPr="002E7F52">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13807EDD" w14:textId="77777777" w:rsidR="00B061DD" w:rsidRPr="00513065" w:rsidRDefault="00B061DD" w:rsidP="00B061DD">
      <w:pPr>
        <w:rPr>
          <w:sz w:val="16"/>
        </w:rPr>
      </w:pPr>
      <w:r w:rsidRPr="00513065">
        <w:rPr>
          <w:sz w:val="16"/>
        </w:rPr>
        <w:t>3.2 Biotechnology and Genetic Engineering</w:t>
      </w:r>
    </w:p>
    <w:p w14:paraId="438FB1C3" w14:textId="77777777" w:rsidR="00B061DD" w:rsidRPr="00513065" w:rsidRDefault="00B061DD" w:rsidP="00B061DD">
      <w:pPr>
        <w:rPr>
          <w:sz w:val="16"/>
        </w:rPr>
      </w:pPr>
      <w:r w:rsidRPr="002F5A4E">
        <w:rPr>
          <w:rStyle w:val="StyleUnderline"/>
        </w:rPr>
        <w:lastRenderedPageBreak/>
        <w:t xml:space="preserve">Advancements in </w:t>
      </w:r>
      <w:r w:rsidRPr="002E7F52">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AA358A2" w14:textId="77777777" w:rsidR="00B061DD" w:rsidRPr="00513065" w:rsidRDefault="00B061DD" w:rsidP="00B061DD">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2E7F52">
        <w:rPr>
          <w:rStyle w:val="StyleUnderline"/>
          <w:highlight w:val="cyan"/>
        </w:rPr>
        <w:t>introduce</w:t>
      </w:r>
      <w:r w:rsidRPr="0072758F">
        <w:rPr>
          <w:rStyle w:val="StyleUnderline"/>
        </w:rPr>
        <w:t xml:space="preserve"> serious </w:t>
      </w:r>
      <w:r w:rsidRPr="002E7F52">
        <w:rPr>
          <w:rStyle w:val="Emphasis"/>
          <w:highlight w:val="cyan"/>
        </w:rPr>
        <w:t>ecological</w:t>
      </w:r>
      <w:r w:rsidRPr="002E7F52">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678C340A" w14:textId="77777777" w:rsidR="00B061DD" w:rsidRPr="00513065" w:rsidRDefault="00B061DD" w:rsidP="00B061DD">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2E7F52">
        <w:rPr>
          <w:rStyle w:val="StyleUnderline"/>
          <w:highlight w:val="cyan"/>
        </w:rPr>
        <w:t xml:space="preserve">pathogens can be </w:t>
      </w:r>
      <w:r w:rsidRPr="002E7F52">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2E7F52">
        <w:rPr>
          <w:rStyle w:val="StyleUnderline"/>
          <w:highlight w:val="cyan"/>
        </w:rPr>
        <w:t>as</w:t>
      </w:r>
      <w:r w:rsidRPr="003F5F25">
        <w:rPr>
          <w:rStyle w:val="StyleUnderline"/>
        </w:rPr>
        <w:t xml:space="preserve"> both </w:t>
      </w:r>
      <w:r w:rsidRPr="002E7F52">
        <w:rPr>
          <w:rStyle w:val="Emphasis"/>
          <w:highlight w:val="cyan"/>
        </w:rPr>
        <w:t>accidental</w:t>
      </w:r>
      <w:r w:rsidRPr="00513065">
        <w:rPr>
          <w:sz w:val="16"/>
        </w:rPr>
        <w:t xml:space="preserve"> releases </w:t>
      </w:r>
      <w:r w:rsidRPr="002E7F52">
        <w:rPr>
          <w:rStyle w:val="StyleUnderline"/>
          <w:highlight w:val="cyan"/>
        </w:rPr>
        <w:t xml:space="preserve">and </w:t>
      </w:r>
      <w:r w:rsidRPr="002E7F52">
        <w:rPr>
          <w:rStyle w:val="Emphasis"/>
          <w:highlight w:val="cyan"/>
        </w:rPr>
        <w:t>intentional</w:t>
      </w:r>
      <w:r w:rsidRPr="002E7F52">
        <w:rPr>
          <w:rStyle w:val="StyleUnderline"/>
          <w:highlight w:val="cyan"/>
        </w:rPr>
        <w:t xml:space="preserve"> misuse</w:t>
      </w:r>
      <w:r w:rsidRPr="003F5F25">
        <w:rPr>
          <w:rStyle w:val="StyleUnderline"/>
        </w:rPr>
        <w:t xml:space="preserve"> could </w:t>
      </w:r>
      <w:r w:rsidRPr="002E7F52">
        <w:rPr>
          <w:rStyle w:val="StyleUnderline"/>
          <w:highlight w:val="cyan"/>
        </w:rPr>
        <w:t xml:space="preserve">lead to global </w:t>
      </w:r>
      <w:r w:rsidRPr="002E7F52">
        <w:rPr>
          <w:rStyle w:val="Emphasis"/>
          <w:highlight w:val="cyan"/>
        </w:rPr>
        <w:t>pandemics</w:t>
      </w:r>
      <w:r w:rsidRPr="00513065">
        <w:rPr>
          <w:sz w:val="16"/>
        </w:rPr>
        <w:t>, reinforcing the urgent need for stronger biosafety regulations (Koblentz 2021; Koblentz &amp; Popescu 2024).</w:t>
      </w:r>
    </w:p>
    <w:p w14:paraId="08B540C6" w14:textId="77777777" w:rsidR="00B061DD" w:rsidRPr="00513065" w:rsidRDefault="00B061DD" w:rsidP="00B061DD">
      <w:pPr>
        <w:rPr>
          <w:sz w:val="16"/>
        </w:rPr>
      </w:pPr>
      <w:r w:rsidRPr="00513065">
        <w:rPr>
          <w:sz w:val="16"/>
        </w:rPr>
        <w:t>3.3 Quantum Computing</w:t>
      </w:r>
    </w:p>
    <w:p w14:paraId="2C8296F1" w14:textId="77777777" w:rsidR="00B061DD" w:rsidRPr="00513065" w:rsidRDefault="00B061DD" w:rsidP="00B061DD">
      <w:pPr>
        <w:rPr>
          <w:sz w:val="16"/>
        </w:rPr>
      </w:pPr>
      <w:r w:rsidRPr="002E7F52">
        <w:rPr>
          <w:rStyle w:val="Emphasis"/>
          <w:highlight w:val="cyan"/>
        </w:rPr>
        <w:t>Quantum</w:t>
      </w:r>
      <w:r w:rsidRPr="002E7F52">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28E55912" w14:textId="77777777" w:rsidR="00B061DD" w:rsidRPr="00513065" w:rsidRDefault="00B061DD" w:rsidP="00B061DD">
      <w:pPr>
        <w:rPr>
          <w:sz w:val="16"/>
        </w:rPr>
      </w:pPr>
      <w:r w:rsidRPr="00C05A27">
        <w:rPr>
          <w:rStyle w:val="StyleUnderline"/>
        </w:rPr>
        <w:t xml:space="preserve">Quantum computing </w:t>
      </w:r>
      <w:r w:rsidRPr="002E7F52">
        <w:rPr>
          <w:rStyle w:val="StyleUnderline"/>
          <w:highlight w:val="cyan"/>
        </w:rPr>
        <w:t>could</w:t>
      </w:r>
      <w:r w:rsidRPr="00513065">
        <w:rPr>
          <w:sz w:val="16"/>
        </w:rPr>
        <w:t xml:space="preserve"> also </w:t>
      </w:r>
      <w:r w:rsidRPr="002E7F52">
        <w:rPr>
          <w:rStyle w:val="StyleUnderline"/>
          <w:highlight w:val="cyan"/>
        </w:rPr>
        <w:t>disrupt</w:t>
      </w:r>
      <w:r w:rsidRPr="00C05A27">
        <w:rPr>
          <w:rStyle w:val="StyleUnderline"/>
        </w:rPr>
        <w:t xml:space="preserve"> financial </w:t>
      </w:r>
      <w:r w:rsidRPr="002E7F52">
        <w:rPr>
          <w:rStyle w:val="Emphasis"/>
          <w:highlight w:val="cyan"/>
        </w:rPr>
        <w:t>markets</w:t>
      </w:r>
      <w:r w:rsidRPr="002E7F52">
        <w:rPr>
          <w:rStyle w:val="StyleUnderline"/>
          <w:highlight w:val="cyan"/>
        </w:rPr>
        <w:t xml:space="preserve"> and </w:t>
      </w:r>
      <w:r w:rsidRPr="002E7F52">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2E7F52">
        <w:rPr>
          <w:rStyle w:val="StyleUnderline"/>
          <w:highlight w:val="cyan"/>
        </w:rPr>
        <w:t xml:space="preserve">Its </w:t>
      </w:r>
      <w:r w:rsidRPr="002E7F52">
        <w:rPr>
          <w:rStyle w:val="Emphasis"/>
          <w:highlight w:val="cyan"/>
        </w:rPr>
        <w:t>dual-use</w:t>
      </w:r>
      <w:r w:rsidRPr="002E7F52">
        <w:rPr>
          <w:rStyle w:val="StyleUnderline"/>
          <w:highlight w:val="cyan"/>
        </w:rPr>
        <w:t xml:space="preserve"> nature</w:t>
      </w:r>
      <w:r w:rsidRPr="00513065">
        <w:rPr>
          <w:sz w:val="16"/>
        </w:rPr>
        <w:t xml:space="preserve"> raises </w:t>
      </w:r>
      <w:r w:rsidRPr="002E7F52">
        <w:rPr>
          <w:rStyle w:val="StyleUnderline"/>
          <w:highlight w:val="cyan"/>
        </w:rPr>
        <w:t>concerns</w:t>
      </w:r>
      <w:r w:rsidRPr="00513065">
        <w:rPr>
          <w:sz w:val="16"/>
        </w:rPr>
        <w:t xml:space="preserve"> over </w:t>
      </w:r>
      <w:r w:rsidRPr="002E7F52">
        <w:rPr>
          <w:rStyle w:val="Emphasis"/>
          <w:highlight w:val="cyan"/>
        </w:rPr>
        <w:t>arms control</w:t>
      </w:r>
      <w:r w:rsidRPr="002E7F52">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2E7F52">
        <w:rPr>
          <w:rStyle w:val="Emphasis"/>
          <w:highlight w:val="cyan"/>
        </w:rPr>
        <w:t>resource</w:t>
      </w:r>
      <w:r w:rsidRPr="002E7F52">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2E7F52">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2E7F52">
        <w:rPr>
          <w:rStyle w:val="StyleUnderline"/>
          <w:highlight w:val="cyan"/>
        </w:rPr>
        <w:t xml:space="preserve">supply chain </w:t>
      </w:r>
      <w:r w:rsidRPr="002E7F52">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0196BFE4" w14:textId="77777777" w:rsidR="00B061DD" w:rsidRPr="00513065" w:rsidRDefault="00B061DD" w:rsidP="00B061DD">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0F4C31B9" w14:textId="77777777" w:rsidR="00B061DD" w:rsidRPr="00513065" w:rsidRDefault="00B061DD" w:rsidP="00B061DD">
      <w:pPr>
        <w:rPr>
          <w:sz w:val="16"/>
        </w:rPr>
      </w:pPr>
      <w:r w:rsidRPr="00513065">
        <w:rPr>
          <w:sz w:val="16"/>
        </w:rPr>
        <w:t>3.4 AI-Driven Risks</w:t>
      </w:r>
    </w:p>
    <w:p w14:paraId="791C39E8" w14:textId="77777777" w:rsidR="00B061DD" w:rsidRPr="00513065" w:rsidRDefault="00B061DD" w:rsidP="00B061DD">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2E7F52">
        <w:rPr>
          <w:rStyle w:val="Emphasis"/>
          <w:highlight w:val="cyan"/>
        </w:rPr>
        <w:t>l</w:t>
      </w:r>
      <w:r w:rsidRPr="00513065">
        <w:rPr>
          <w:sz w:val="16"/>
        </w:rPr>
        <w:t xml:space="preserve">ethal </w:t>
      </w:r>
      <w:r w:rsidRPr="002E7F52">
        <w:rPr>
          <w:rStyle w:val="Emphasis"/>
          <w:highlight w:val="cyan"/>
        </w:rPr>
        <w:t>a</w:t>
      </w:r>
      <w:r w:rsidRPr="00513065">
        <w:rPr>
          <w:sz w:val="16"/>
        </w:rPr>
        <w:t xml:space="preserve">utonomous </w:t>
      </w:r>
      <w:r w:rsidRPr="002E7F52">
        <w:rPr>
          <w:rStyle w:val="Emphasis"/>
          <w:highlight w:val="cyan"/>
        </w:rPr>
        <w:t>w</w:t>
      </w:r>
      <w:r w:rsidRPr="00513065">
        <w:rPr>
          <w:sz w:val="16"/>
        </w:rPr>
        <w:t xml:space="preserve">eapon </w:t>
      </w:r>
      <w:r w:rsidRPr="002E7F52">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2E7F52">
        <w:rPr>
          <w:rStyle w:val="Emphasis"/>
          <w:highlight w:val="cyan"/>
        </w:rPr>
        <w:t>increas</w:t>
      </w:r>
      <w:r w:rsidRPr="0058019F">
        <w:rPr>
          <w:rStyle w:val="StyleUnderline"/>
        </w:rPr>
        <w:t xml:space="preserve">ing the chances of </w:t>
      </w:r>
      <w:r w:rsidRPr="002E7F5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2E7F52">
        <w:rPr>
          <w:rStyle w:val="Emphasis"/>
          <w:highlight w:val="cyan"/>
        </w:rPr>
        <w:t>trading</w:t>
      </w:r>
      <w:r w:rsidRPr="00513065">
        <w:rPr>
          <w:sz w:val="16"/>
        </w:rPr>
        <w:t xml:space="preserve"> algorithms </w:t>
      </w:r>
      <w:r w:rsidRPr="002E7F52">
        <w:rPr>
          <w:rStyle w:val="StyleUnderline"/>
          <w:highlight w:val="cyan"/>
        </w:rPr>
        <w:t>can trigger</w:t>
      </w:r>
      <w:r w:rsidRPr="00513065">
        <w:rPr>
          <w:sz w:val="16"/>
        </w:rPr>
        <w:t xml:space="preserve"> severe </w:t>
      </w:r>
      <w:r w:rsidRPr="002E7F52">
        <w:rPr>
          <w:rStyle w:val="StyleUnderline"/>
          <w:highlight w:val="cyan"/>
        </w:rPr>
        <w:t xml:space="preserve">financial </w:t>
      </w:r>
      <w:r w:rsidRPr="002E7F52">
        <w:rPr>
          <w:rStyle w:val="Emphasis"/>
          <w:highlight w:val="cyan"/>
        </w:rPr>
        <w:t>disruptions</w:t>
      </w:r>
      <w:r w:rsidRPr="00513065">
        <w:rPr>
          <w:sz w:val="16"/>
        </w:rPr>
        <w:t xml:space="preserve"> within milliseconds, </w:t>
      </w:r>
      <w:r w:rsidRPr="002E7F52">
        <w:rPr>
          <w:rStyle w:val="StyleUnderline"/>
          <w:highlight w:val="cyan"/>
        </w:rPr>
        <w:t>wiping</w:t>
      </w:r>
      <w:r w:rsidRPr="005E797A">
        <w:rPr>
          <w:rStyle w:val="StyleUnderline"/>
        </w:rPr>
        <w:t xml:space="preserve"> out </w:t>
      </w:r>
      <w:r w:rsidRPr="002E7F52">
        <w:rPr>
          <w:rStyle w:val="Emphasis"/>
          <w:highlight w:val="cyan"/>
        </w:rPr>
        <w:t>billions</w:t>
      </w:r>
      <w:r w:rsidRPr="00513065">
        <w:rPr>
          <w:sz w:val="16"/>
        </w:rPr>
        <w:t xml:space="preserve"> of dollars in market value (MacKenzie 2018).</w:t>
      </w:r>
    </w:p>
    <w:p w14:paraId="4AE66B5C" w14:textId="77777777" w:rsidR="00B061DD" w:rsidRPr="00513065" w:rsidRDefault="00B061DD" w:rsidP="00B061DD">
      <w:pPr>
        <w:rPr>
          <w:sz w:val="16"/>
        </w:rPr>
      </w:pPr>
      <w:r w:rsidRPr="00513065">
        <w:rPr>
          <w:sz w:val="16"/>
        </w:rPr>
        <w:lastRenderedPageBreak/>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2E7F5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2E7F52">
        <w:rPr>
          <w:rStyle w:val="StyleUnderline"/>
          <w:highlight w:val="cyan"/>
        </w:rPr>
        <w:t xml:space="preserve">sow </w:t>
      </w:r>
      <w:r w:rsidRPr="002E7F52">
        <w:rPr>
          <w:rStyle w:val="Emphasis"/>
          <w:highlight w:val="cyan"/>
        </w:rPr>
        <w:t>division</w:t>
      </w:r>
      <w:r w:rsidRPr="002E7F52">
        <w:rPr>
          <w:rStyle w:val="StyleUnderline"/>
          <w:highlight w:val="cyan"/>
        </w:rPr>
        <w:t>, and erode</w:t>
      </w:r>
      <w:r w:rsidRPr="00A71967">
        <w:rPr>
          <w:rStyle w:val="StyleUnderline"/>
        </w:rPr>
        <w:t xml:space="preserve"> institutional </w:t>
      </w:r>
      <w:r w:rsidRPr="002E7F5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2E7F52">
        <w:rPr>
          <w:rStyle w:val="StyleUnderline"/>
          <w:highlight w:val="cyan"/>
        </w:rPr>
        <w:t>AI</w:t>
      </w:r>
      <w:r w:rsidRPr="00513065">
        <w:rPr>
          <w:sz w:val="16"/>
        </w:rPr>
        <w:t xml:space="preserve">-powered disinformation </w:t>
      </w:r>
      <w:r w:rsidRPr="002E7F5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2E7F52">
        <w:rPr>
          <w:rStyle w:val="Emphasis"/>
          <w:highlight w:val="cyan"/>
        </w:rPr>
        <w:t>risk</w:t>
      </w:r>
      <w:r w:rsidRPr="00513065">
        <w:rPr>
          <w:rStyle w:val="StyleUnderline"/>
        </w:rPr>
        <w:t>s</w:t>
      </w:r>
      <w:r w:rsidRPr="00513065">
        <w:rPr>
          <w:sz w:val="16"/>
        </w:rPr>
        <w:t xml:space="preserve"> associated with large-scale digital </w:t>
      </w:r>
      <w:r w:rsidRPr="002E7F52">
        <w:rPr>
          <w:rStyle w:val="Emphasis"/>
          <w:highlight w:val="cyan"/>
        </w:rPr>
        <w:t>surveillance</w:t>
      </w:r>
      <w:r w:rsidRPr="002E7F52">
        <w:rPr>
          <w:rStyle w:val="StyleUnderline"/>
          <w:highlight w:val="cyan"/>
        </w:rPr>
        <w:t xml:space="preserve"> and </w:t>
      </w:r>
      <w:r w:rsidRPr="002E7F52">
        <w:rPr>
          <w:rStyle w:val="Emphasis"/>
          <w:highlight w:val="cyan"/>
        </w:rPr>
        <w:t>cyber war</w:t>
      </w:r>
      <w:r w:rsidRPr="00513065">
        <w:rPr>
          <w:rStyle w:val="StyleUnderline"/>
        </w:rPr>
        <w:t>fare</w:t>
      </w:r>
      <w:r w:rsidRPr="00513065">
        <w:rPr>
          <w:sz w:val="16"/>
        </w:rPr>
        <w:t>.</w:t>
      </w:r>
    </w:p>
    <w:p w14:paraId="04B18410" w14:textId="77777777" w:rsidR="00B061DD" w:rsidRDefault="00B061DD" w:rsidP="00B061DD">
      <w:pPr>
        <w:rPr>
          <w:sz w:val="16"/>
        </w:rPr>
      </w:pPr>
      <w:r w:rsidRPr="00513065">
        <w:rPr>
          <w:sz w:val="16"/>
        </w:rPr>
        <w:t xml:space="preserve">These challenges reflect Giddens’ “runaway world” thesis, which argues that </w:t>
      </w:r>
      <w:r w:rsidRPr="002E7F52">
        <w:rPr>
          <w:rStyle w:val="Emphasis"/>
          <w:highlight w:val="cyan"/>
        </w:rPr>
        <w:t>tech</w:t>
      </w:r>
      <w:r w:rsidRPr="00B63557">
        <w:rPr>
          <w:rStyle w:val="StyleUnderline"/>
        </w:rPr>
        <w:t xml:space="preserve">nological </w:t>
      </w:r>
      <w:r w:rsidRPr="002E7F52">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2E7F52">
        <w:rPr>
          <w:rStyle w:val="StyleUnderline"/>
          <w:highlight w:val="cyan"/>
        </w:rPr>
        <w:t xml:space="preserve">pose </w:t>
      </w:r>
      <w:r w:rsidRPr="002E7F52">
        <w:rPr>
          <w:rStyle w:val="Emphasis"/>
          <w:highlight w:val="cyan"/>
        </w:rPr>
        <w:t>existential threats</w:t>
      </w:r>
      <w:r w:rsidRPr="00A71967">
        <w:rPr>
          <w:rStyle w:val="StyleUnderline"/>
        </w:rPr>
        <w:t xml:space="preserve"> to humanity and jeopardize human survival</w:t>
      </w:r>
      <w:r w:rsidRPr="00513065">
        <w:rPr>
          <w:sz w:val="16"/>
        </w:rPr>
        <w:t>.</w:t>
      </w:r>
    </w:p>
    <w:p w14:paraId="292412E9" w14:textId="77777777" w:rsidR="00B061DD" w:rsidRPr="00921196" w:rsidRDefault="00B061DD" w:rsidP="00B061DD"/>
    <w:p w14:paraId="67F637DA" w14:textId="77777777" w:rsidR="00B061DD" w:rsidRPr="00517E8E" w:rsidRDefault="00B061DD" w:rsidP="00B061DD">
      <w:pPr>
        <w:pStyle w:val="Heading4"/>
      </w:pPr>
      <w:r>
        <w:t>Their Terminals have no warrant – [IMPACT D]</w:t>
      </w:r>
    </w:p>
    <w:p w14:paraId="6BC9A3C6" w14:textId="77777777" w:rsidR="00B061DD" w:rsidRDefault="00B061DD" w:rsidP="00B061DD">
      <w:pPr>
        <w:pStyle w:val="Heading2"/>
      </w:pPr>
      <w:r>
        <w:lastRenderedPageBreak/>
        <w:t>Shutdown</w:t>
      </w:r>
    </w:p>
    <w:p w14:paraId="319CCD41" w14:textId="77777777" w:rsidR="00B061DD" w:rsidRDefault="00B061DD" w:rsidP="00B061DD">
      <w:pPr>
        <w:pStyle w:val="Heading3"/>
      </w:pPr>
      <w:r>
        <w:lastRenderedPageBreak/>
        <w:t>2AC---AT: Shutdown</w:t>
      </w:r>
    </w:p>
    <w:p w14:paraId="29D6C7B4" w14:textId="77777777" w:rsidR="00B061DD" w:rsidRDefault="00B061DD" w:rsidP="00B061DD">
      <w:pPr>
        <w:pStyle w:val="Heading4"/>
      </w:pPr>
      <w:r>
        <w:t>Shutdown wont end now.</w:t>
      </w:r>
    </w:p>
    <w:p w14:paraId="2FB81C95" w14:textId="77777777" w:rsidR="00B061DD" w:rsidRDefault="00B061DD" w:rsidP="00B061DD">
      <w:r w:rsidRPr="00B1240E">
        <w:t xml:space="preserve">Myah </w:t>
      </w:r>
      <w:r w:rsidRPr="00B1240E">
        <w:rPr>
          <w:rStyle w:val="Style13ptBold"/>
        </w:rPr>
        <w:t>Ward, '25</w:t>
      </w:r>
      <w:r w:rsidRPr="00B1240E">
        <w:t>..10-31-2025. The White House thought the shutdown would be quick. Now they’re frustrated.. https://www.politico.com/news/2025/10/31/nobody-thought-it-was-going-to-last-this-long-trump-increasingly-frustrated-as-shutdown-approaches-record-length-00632230. POLITICO. Accessed 11-2-2025.</w:t>
      </w:r>
    </w:p>
    <w:p w14:paraId="452D51F3" w14:textId="77777777" w:rsidR="00B061DD" w:rsidRPr="00B1240E" w:rsidRDefault="00B061DD" w:rsidP="00B061DD">
      <w:pPr>
        <w:rPr>
          <w:u w:val="single"/>
        </w:rPr>
      </w:pPr>
      <w:r>
        <w:t xml:space="preserve">As the shutdown heads into its second month, President Donald Trump is increasingly frustrated. On Thursday, he called for Republicans to abolish the filibuster to reopen the government — </w:t>
      </w:r>
      <w:r w:rsidRPr="00B1240E">
        <w:rPr>
          <w:u w:val="single"/>
        </w:rPr>
        <w:t xml:space="preserve">a plea he knows is futile, but that </w:t>
      </w:r>
      <w:r w:rsidRPr="00B1240E">
        <w:rPr>
          <w:highlight w:val="cyan"/>
          <w:u w:val="single"/>
        </w:rPr>
        <w:t>demonstrates his growing irritation with Democrats</w:t>
      </w:r>
      <w:r w:rsidRPr="00B1240E">
        <w:rPr>
          <w:u w:val="single"/>
        </w:rPr>
        <w:t>, said a second person close to the White House.</w:t>
      </w:r>
    </w:p>
    <w:p w14:paraId="76ADBE9A" w14:textId="77777777" w:rsidR="00B061DD" w:rsidRDefault="00B061DD" w:rsidP="00B061DD">
      <w:r>
        <w:t>“Trump, he’s had it with these people, because he knows they’re playing politics,” said the second person. “Nobody thought it was going to last this long.”</w:t>
      </w:r>
    </w:p>
    <w:p w14:paraId="0276064C" w14:textId="77777777" w:rsidR="00B061DD" w:rsidRDefault="00B061DD" w:rsidP="00B061DD">
      <w:r>
        <w:t>When the shutdown began, White House officials were certain the Trump administration was better positioned to battle the left during a funding lapse.</w:t>
      </w:r>
    </w:p>
    <w:p w14:paraId="04DC37C0" w14:textId="77777777" w:rsidR="00B061DD" w:rsidRDefault="00B061DD" w:rsidP="00B061DD">
      <w:r>
        <w:t>Trump and his top aides thought that unpaid federal workers, closed and limited federal facilities and threats of ever-more job cuts from Russ Vought, the director of the Office of Management and Budget, would be too much for Democrats to handle.</w:t>
      </w:r>
    </w:p>
    <w:p w14:paraId="0F5385B1" w14:textId="77777777" w:rsidR="00B061DD" w:rsidRDefault="00B061DD" w:rsidP="00B061DD"/>
    <w:p w14:paraId="123C7F9C" w14:textId="77777777" w:rsidR="00B061DD" w:rsidRDefault="00B061DD" w:rsidP="00B061DD">
      <w:r>
        <w:t xml:space="preserve">They </w:t>
      </w:r>
      <w:r w:rsidRPr="00B1240E">
        <w:rPr>
          <w:u w:val="single"/>
        </w:rPr>
        <w:t>were buoyed when two moderate Democrats — Sens. Catherine Cortez Masto (D-Nev.) and John Fetterman (D-Pa.) — and Independent Angus King voted with Republicans two days into the shutdown</w:t>
      </w:r>
      <w:r>
        <w:t>.</w:t>
      </w:r>
    </w:p>
    <w:p w14:paraId="35F84B40" w14:textId="77777777" w:rsidR="00B061DD" w:rsidRDefault="00B061DD" w:rsidP="00B061DD">
      <w:r>
        <w:t xml:space="preserve">But </w:t>
      </w:r>
      <w:r w:rsidRPr="00B1240E">
        <w:rPr>
          <w:highlight w:val="cyan"/>
          <w:u w:val="single"/>
        </w:rPr>
        <w:t>not much has changed since</w:t>
      </w:r>
      <w:r w:rsidRPr="00B1240E">
        <w:rPr>
          <w:u w:val="single"/>
        </w:rPr>
        <w:t xml:space="preserve">, and it </w:t>
      </w:r>
      <w:r w:rsidRPr="00B1240E">
        <w:rPr>
          <w:highlight w:val="cyan"/>
          <w:u w:val="single"/>
        </w:rPr>
        <w:t>is almost certain that this will be the longest shutdown in history, surpassing the record set during</w:t>
      </w:r>
      <w:r w:rsidRPr="00B1240E">
        <w:rPr>
          <w:u w:val="single"/>
        </w:rPr>
        <w:t xml:space="preserve"> Trump’s first term. And as the impasse has carried on, the pressures are piling up for both parties:</w:t>
      </w:r>
      <w:r>
        <w:t xml:space="preserve"> The Supplemental Nutrition Assistance Program, which helps millions afford food, without intervention will run out of money this weekend. Many civilian employees missed their first full paycheck this week. Federal funding will stop flowing Saturday to some early childhood education programs. Air traffic delays due to spotty staffing could worsen as Thanksgiving approaches.</w:t>
      </w:r>
    </w:p>
    <w:p w14:paraId="116B93CA" w14:textId="77777777" w:rsidR="00B061DD" w:rsidRDefault="00B061DD" w:rsidP="00B061DD">
      <w:pPr>
        <w:pStyle w:val="Heading4"/>
      </w:pPr>
      <w:r>
        <w:t>Aff is an olive branch – proposed by the left win in 2018</w:t>
      </w:r>
    </w:p>
    <w:p w14:paraId="67115CDC" w14:textId="77777777" w:rsidR="00B061DD" w:rsidRPr="00F646F4" w:rsidRDefault="00B061DD" w:rsidP="00B061DD">
      <w:r w:rsidRPr="00F646F4">
        <w:rPr>
          <w:rStyle w:val="Style13ptBold"/>
        </w:rPr>
        <w:t>HuffPost</w:t>
      </w:r>
      <w:r w:rsidRPr="00F646F4">
        <w:t>, 6-25-20</w:t>
      </w:r>
      <w:r w:rsidRPr="00F646F4">
        <w:rPr>
          <w:rStyle w:val="Style13ptBold"/>
        </w:rPr>
        <w:t>18</w:t>
      </w:r>
      <w:r w:rsidRPr="00F646F4">
        <w:t xml:space="preserve">, "Democrats Propose Overtime Pay For Farmworkers To Rectify Racial Injustice", </w:t>
      </w:r>
      <w:hyperlink r:id="rId19" w:history="1">
        <w:r w:rsidRPr="00E2323B">
          <w:rPr>
            <w:rStyle w:val="Hyperlink"/>
          </w:rPr>
          <w:t>https://www.huffpost.com/entry/democrats-propose-overtime-pay-for-farm-workers-to-rectify-racial-injustice_n_5b2fd809e4b0321a01d26609</w:t>
        </w:r>
      </w:hyperlink>
      <w:r>
        <w:t>, da 9/3/25</w:t>
      </w:r>
    </w:p>
    <w:p w14:paraId="202451C5" w14:textId="77777777" w:rsidR="00B061DD" w:rsidRPr="00F646F4" w:rsidRDefault="00B061DD" w:rsidP="00B061DD">
      <w:pPr>
        <w:rPr>
          <w:sz w:val="16"/>
        </w:rPr>
      </w:pPr>
      <w:r w:rsidRPr="009B107A">
        <w:rPr>
          <w:rStyle w:val="StyleUnderline"/>
          <w:highlight w:val="cyan"/>
        </w:rPr>
        <w:t>Dem</w:t>
      </w:r>
      <w:r w:rsidRPr="00F646F4">
        <w:rPr>
          <w:sz w:val="16"/>
        </w:rPr>
        <w:t xml:space="preserve">ocratic </w:t>
      </w:r>
      <w:r w:rsidRPr="009B107A">
        <w:rPr>
          <w:rStyle w:val="StyleUnderline"/>
          <w:highlight w:val="cyan"/>
        </w:rPr>
        <w:t>senators say it’s time to</w:t>
      </w:r>
      <w:r w:rsidRPr="00F646F4">
        <w:rPr>
          <w:sz w:val="16"/>
        </w:rPr>
        <w:t xml:space="preserve"> finally </w:t>
      </w:r>
      <w:r w:rsidRPr="009B107A">
        <w:rPr>
          <w:rStyle w:val="StyleUnderline"/>
          <w:highlight w:val="cyan"/>
        </w:rPr>
        <w:t>give U.S. farmworkers</w:t>
      </w:r>
      <w:r w:rsidRPr="00F646F4">
        <w:rPr>
          <w:rStyle w:val="StyleUnderline"/>
        </w:rPr>
        <w:t xml:space="preserve"> </w:t>
      </w:r>
      <w:r w:rsidRPr="00F646F4">
        <w:rPr>
          <w:sz w:val="16"/>
        </w:rPr>
        <w:t xml:space="preserve">the </w:t>
      </w:r>
      <w:r w:rsidRPr="009B107A">
        <w:rPr>
          <w:rStyle w:val="StyleUnderline"/>
          <w:highlight w:val="cyan"/>
        </w:rPr>
        <w:t>full labor protections</w:t>
      </w:r>
      <w:r w:rsidRPr="00F646F4">
        <w:rPr>
          <w:sz w:val="16"/>
        </w:rPr>
        <w:t xml:space="preserve"> they’ve been excluded from since 1938.</w:t>
      </w:r>
    </w:p>
    <w:p w14:paraId="2C61B0FC" w14:textId="77777777" w:rsidR="00B061DD" w:rsidRPr="00F646F4" w:rsidRDefault="00B061DD" w:rsidP="00B061DD">
      <w:pPr>
        <w:rPr>
          <w:sz w:val="16"/>
        </w:rPr>
      </w:pPr>
      <w:r w:rsidRPr="009B107A">
        <w:rPr>
          <w:rStyle w:val="StyleUnderline"/>
          <w:highlight w:val="cyan"/>
        </w:rPr>
        <w:t>Led by</w:t>
      </w:r>
      <w:r w:rsidRPr="00F646F4">
        <w:rPr>
          <w:sz w:val="16"/>
        </w:rPr>
        <w:t xml:space="preserve"> Sen. </w:t>
      </w:r>
      <w:r w:rsidRPr="009B107A">
        <w:rPr>
          <w:rStyle w:val="StyleUnderline"/>
          <w:highlight w:val="cyan"/>
        </w:rPr>
        <w:t>Kamala Harris</w:t>
      </w:r>
      <w:r w:rsidRPr="00F646F4">
        <w:rPr>
          <w:sz w:val="16"/>
        </w:rPr>
        <w:t xml:space="preserve"> of California, lawmakers plan to introduce a bill Monday that would extend overtime rights to all agricultural workers, and grant many of those same workers new minimum wage rights as well. The legislation would do so by amending the Fair Labor Standards Act, the bedrock law, passed 80 years ago Monday, that established a federal wage floor and time-and-a-half pay for extra work.</w:t>
      </w:r>
    </w:p>
    <w:p w14:paraId="3ACF72C9" w14:textId="77777777" w:rsidR="00B061DD" w:rsidRPr="00F646F4" w:rsidRDefault="00B061DD" w:rsidP="00B061DD">
      <w:pPr>
        <w:rPr>
          <w:sz w:val="16"/>
        </w:rPr>
      </w:pPr>
      <w:r w:rsidRPr="00F646F4">
        <w:rPr>
          <w:sz w:val="16"/>
        </w:rPr>
        <w:t>Farmworkers, as well as domestic help, were largely carved out of those seminal protections; the political coalition enacting the New Deal included Southern Democrats who wanted to keep farm labor ― most of it done by African-Americans ― as cheap as possible. Many of the original exclusions persist today and still disproportionately affect people of color, particularly Latino field workers.</w:t>
      </w:r>
    </w:p>
    <w:p w14:paraId="43736E8C" w14:textId="77777777" w:rsidR="00B061DD" w:rsidRPr="00F646F4" w:rsidRDefault="00B061DD" w:rsidP="00B061DD">
      <w:pPr>
        <w:rPr>
          <w:sz w:val="16"/>
        </w:rPr>
      </w:pPr>
      <w:r w:rsidRPr="00F646F4">
        <w:rPr>
          <w:sz w:val="16"/>
        </w:rPr>
        <w:lastRenderedPageBreak/>
        <w:t>In a statement, Harris noted that such workers toil for long shifts in the heat ― often 12 hours a day during harvest season ― and deserve the same safeguards as others.</w:t>
      </w:r>
    </w:p>
    <w:p w14:paraId="3E64CF6B" w14:textId="77777777" w:rsidR="00B061DD" w:rsidRPr="00F646F4" w:rsidRDefault="00B061DD" w:rsidP="00B061DD">
      <w:pPr>
        <w:rPr>
          <w:sz w:val="16"/>
        </w:rPr>
      </w:pPr>
      <w:r w:rsidRPr="00F646F4">
        <w:rPr>
          <w:sz w:val="16"/>
        </w:rPr>
        <w:t>“This bill will attempt to correct some of the injustices they face and guarantee they will get paid for the hours they work including overtime, and minimum wage which right now they are not entitled to by law,” she said. “This is a matter of basic fairness and justice.”</w:t>
      </w:r>
    </w:p>
    <w:p w14:paraId="3C761E8D" w14:textId="77777777" w:rsidR="00B061DD" w:rsidRDefault="00B061DD" w:rsidP="00B061DD">
      <w:pPr>
        <w:rPr>
          <w:sz w:val="16"/>
        </w:rPr>
      </w:pPr>
      <w:r w:rsidRPr="00F646F4">
        <w:rPr>
          <w:sz w:val="16"/>
        </w:rPr>
        <w:t xml:space="preserve">Harris’ office says the </w:t>
      </w:r>
      <w:r w:rsidRPr="009B107A">
        <w:rPr>
          <w:rStyle w:val="StyleUnderline"/>
          <w:highlight w:val="cyan"/>
        </w:rPr>
        <w:t>bill has backing from</w:t>
      </w:r>
      <w:r w:rsidRPr="00F646F4">
        <w:rPr>
          <w:sz w:val="16"/>
        </w:rPr>
        <w:t xml:space="preserve"> more than </w:t>
      </w:r>
      <w:r w:rsidRPr="009B107A">
        <w:rPr>
          <w:rStyle w:val="StyleUnderline"/>
          <w:highlight w:val="cyan"/>
        </w:rPr>
        <w:t>one hundred labor and civil rights groups</w:t>
      </w:r>
      <w:r w:rsidRPr="00F646F4">
        <w:rPr>
          <w:sz w:val="16"/>
        </w:rPr>
        <w:t xml:space="preserve">. </w:t>
      </w:r>
      <w:r w:rsidRPr="009B107A">
        <w:rPr>
          <w:rStyle w:val="StyleUnderline"/>
          <w:highlight w:val="cyan"/>
        </w:rPr>
        <w:t>Co-sponsors</w:t>
      </w:r>
      <w:r w:rsidRPr="00F646F4">
        <w:rPr>
          <w:sz w:val="16"/>
        </w:rPr>
        <w:t xml:space="preserve"> of the bill i</w:t>
      </w:r>
      <w:r w:rsidRPr="009B107A">
        <w:rPr>
          <w:rStyle w:val="StyleUnderline"/>
          <w:highlight w:val="cyan"/>
        </w:rPr>
        <w:t>nclude</w:t>
      </w:r>
      <w:r w:rsidRPr="00F646F4">
        <w:rPr>
          <w:sz w:val="16"/>
        </w:rPr>
        <w:t xml:space="preserve"> Democratic Sens. Dianne </w:t>
      </w:r>
      <w:r w:rsidRPr="009B107A">
        <w:rPr>
          <w:rStyle w:val="StyleUnderline"/>
          <w:highlight w:val="cyan"/>
        </w:rPr>
        <w:t>Feinstein</w:t>
      </w:r>
      <w:r w:rsidRPr="00F646F4">
        <w:rPr>
          <w:sz w:val="16"/>
        </w:rPr>
        <w:t xml:space="preserve"> (Calif.), Cory </w:t>
      </w:r>
      <w:r w:rsidRPr="009B107A">
        <w:rPr>
          <w:rStyle w:val="StyleUnderline"/>
          <w:highlight w:val="cyan"/>
        </w:rPr>
        <w:t>Booker</w:t>
      </w:r>
      <w:r w:rsidRPr="00F646F4">
        <w:rPr>
          <w:sz w:val="16"/>
        </w:rPr>
        <w:t xml:space="preserve"> (N.J.), Jeff </w:t>
      </w:r>
      <w:r w:rsidRPr="009B107A">
        <w:rPr>
          <w:rStyle w:val="StyleUnderline"/>
          <w:highlight w:val="cyan"/>
        </w:rPr>
        <w:t>Merkley</w:t>
      </w:r>
      <w:r w:rsidRPr="00F646F4">
        <w:rPr>
          <w:rStyle w:val="StyleUnderline"/>
        </w:rPr>
        <w:t xml:space="preserve"> </w:t>
      </w:r>
      <w:r w:rsidRPr="00F646F4">
        <w:rPr>
          <w:sz w:val="16"/>
        </w:rPr>
        <w:t xml:space="preserve">(Ore.), Richard </w:t>
      </w:r>
      <w:r w:rsidRPr="009B107A">
        <w:rPr>
          <w:rStyle w:val="StyleUnderline"/>
          <w:highlight w:val="cyan"/>
        </w:rPr>
        <w:t>Blumentha</w:t>
      </w:r>
      <w:r w:rsidRPr="00F646F4">
        <w:rPr>
          <w:sz w:val="16"/>
        </w:rPr>
        <w:t xml:space="preserve">l (Conn.), Mazie </w:t>
      </w:r>
      <w:r w:rsidRPr="009B107A">
        <w:rPr>
          <w:rStyle w:val="StyleUnderline"/>
          <w:highlight w:val="cyan"/>
        </w:rPr>
        <w:t>Hirono</w:t>
      </w:r>
      <w:r w:rsidRPr="00F646F4">
        <w:rPr>
          <w:sz w:val="16"/>
        </w:rPr>
        <w:t xml:space="preserve"> (Hawaii), Elizabeth </w:t>
      </w:r>
      <w:r w:rsidRPr="009B107A">
        <w:rPr>
          <w:rStyle w:val="StyleUnderline"/>
          <w:highlight w:val="cyan"/>
        </w:rPr>
        <w:t>Warren</w:t>
      </w:r>
      <w:r w:rsidRPr="00F646F4">
        <w:rPr>
          <w:sz w:val="16"/>
        </w:rPr>
        <w:t xml:space="preserve"> (Mass</w:t>
      </w:r>
      <w:r w:rsidRPr="009B107A">
        <w:rPr>
          <w:rStyle w:val="StyleUnderline"/>
          <w:highlight w:val="cyan"/>
        </w:rPr>
        <w:t>.) and</w:t>
      </w:r>
      <w:r w:rsidRPr="00F646F4">
        <w:rPr>
          <w:sz w:val="16"/>
        </w:rPr>
        <w:t xml:space="preserve"> Chris </w:t>
      </w:r>
      <w:r w:rsidRPr="009B107A">
        <w:rPr>
          <w:rStyle w:val="StyleUnderline"/>
          <w:highlight w:val="cyan"/>
        </w:rPr>
        <w:t>Van Hollen</w:t>
      </w:r>
      <w:r w:rsidRPr="00F646F4">
        <w:rPr>
          <w:sz w:val="16"/>
        </w:rPr>
        <w:t xml:space="preserve"> (Md.).</w:t>
      </w:r>
    </w:p>
    <w:p w14:paraId="1A7EE988" w14:textId="77777777" w:rsidR="00B061DD" w:rsidRPr="00B1240E" w:rsidRDefault="00B061DD" w:rsidP="00B061DD">
      <w:pPr>
        <w:pStyle w:val="Heading4"/>
      </w:pPr>
      <w:r>
        <w:t xml:space="preserve">The link just says labor is </w:t>
      </w:r>
      <w:r>
        <w:rPr>
          <w:u w:val="single"/>
        </w:rPr>
        <w:t>contentious</w:t>
      </w:r>
      <w:r>
        <w:t xml:space="preserve"> – no reason for why republciasn would shred the govenrment over it. </w:t>
      </w:r>
    </w:p>
    <w:p w14:paraId="11D1C5E0" w14:textId="77777777" w:rsidR="00B061DD" w:rsidRPr="00B1240E" w:rsidRDefault="00B061DD" w:rsidP="00B061DD">
      <w:pPr>
        <w:pStyle w:val="Heading4"/>
      </w:pPr>
      <w:r>
        <w:t xml:space="preserve">Plan solves – fiat means the government re-opens – in order for it to </w:t>
      </w:r>
      <w:r>
        <w:rPr>
          <w:u w:val="single"/>
        </w:rPr>
        <w:t>blow</w:t>
      </w:r>
      <w:r>
        <w:t xml:space="preserve"> up congress the shutdown has to end duh. </w:t>
      </w:r>
    </w:p>
    <w:p w14:paraId="37A0D015" w14:textId="77777777" w:rsidR="00B061DD" w:rsidRPr="00D64704" w:rsidRDefault="00B061DD" w:rsidP="00B061DD">
      <w:pPr>
        <w:pStyle w:val="Heading4"/>
      </w:pPr>
      <w:r w:rsidRPr="00D64704">
        <w:t xml:space="preserve">No military readiness crisis---peak spending levels, additional funding mechanisms, and unmatched force projections---their evidence relies upon manipulated statistics </w:t>
      </w:r>
    </w:p>
    <w:p w14:paraId="2F5B87D4" w14:textId="77777777" w:rsidR="00B061DD" w:rsidRPr="00D64704" w:rsidRDefault="00B061DD" w:rsidP="00B061DD">
      <w:r w:rsidRPr="00D64704">
        <w:rPr>
          <w:rStyle w:val="Style13ptBold"/>
        </w:rPr>
        <w:t>Adams 18</w:t>
      </w:r>
      <w:r w:rsidRPr="00D64704">
        <w:t xml:space="preserve">—Professor of international relations at American University's School of International Service and is a distinguished fellow at the Stimson Center, from 1993 to 1997, he was the senior White House budget official for national security [Gordon, 2/15/2018, “The Military’s ‘Readiness’ Scam Worked Again” Foreign Policy, </w:t>
      </w:r>
      <w:hyperlink r:id="rId20" w:history="1">
        <w:r w:rsidRPr="00D64704">
          <w:rPr>
            <w:rStyle w:val="Hyperlink"/>
          </w:rPr>
          <w:t>http://foreignpolicy.com/2018/02/15/the-militarys-readiness-scam-worked-again/</w:t>
        </w:r>
      </w:hyperlink>
      <w:r w:rsidRPr="00D64704">
        <w:t>] AMarb</w:t>
      </w:r>
    </w:p>
    <w:p w14:paraId="101D9940" w14:textId="3A0A91A4" w:rsidR="00B061DD" w:rsidRPr="00B061DD" w:rsidRDefault="00B061DD" w:rsidP="00B061DD">
      <w:pPr>
        <w:rPr>
          <w:sz w:val="16"/>
        </w:rPr>
      </w:pPr>
      <w:r w:rsidRPr="00D64704">
        <w:rPr>
          <w:sz w:val="16"/>
        </w:rPr>
        <w:t xml:space="preserve">For the next two years, at least, the </w:t>
      </w:r>
      <w:r w:rsidRPr="00D64704">
        <w:rPr>
          <w:rStyle w:val="StyleUnderline"/>
        </w:rPr>
        <w:t>American public should be spared the U.S. Defense Department’s wailing about “readiness.”</w:t>
      </w:r>
      <w:r w:rsidRPr="00D64704">
        <w:rPr>
          <w:sz w:val="16"/>
        </w:rPr>
        <w:t xml:space="preserve"> After seven years of teeth-gnashing and garment-rending, the </w:t>
      </w:r>
      <w:r w:rsidRPr="00D64704">
        <w:rPr>
          <w:rStyle w:val="StyleUnderline"/>
        </w:rPr>
        <w:t xml:space="preserve">military is finally getting what it wants: </w:t>
      </w:r>
      <w:r w:rsidRPr="00D64704">
        <w:rPr>
          <w:rStyle w:val="Emphasis"/>
        </w:rPr>
        <w:t>more money than ever</w:t>
      </w:r>
      <w:r w:rsidRPr="00D64704">
        <w:rPr>
          <w:rStyle w:val="StyleUnderline"/>
        </w:rPr>
        <w:t xml:space="preserve">. </w:t>
      </w:r>
      <w:r w:rsidRPr="00D64704">
        <w:rPr>
          <w:sz w:val="16"/>
        </w:rPr>
        <w:t xml:space="preserve">The Donald </w:t>
      </w:r>
      <w:r w:rsidRPr="004766E7">
        <w:rPr>
          <w:rStyle w:val="StyleUnderline"/>
          <w:highlight w:val="cyan"/>
        </w:rPr>
        <w:t>Trump</w:t>
      </w:r>
      <w:r w:rsidRPr="00D64704">
        <w:rPr>
          <w:sz w:val="16"/>
        </w:rPr>
        <w:t xml:space="preserve"> administration</w:t>
      </w:r>
      <w:r w:rsidRPr="004766E7">
        <w:rPr>
          <w:rStyle w:val="StyleUnderline"/>
          <w:highlight w:val="cyan"/>
        </w:rPr>
        <w:t>’s defense budget</w:t>
      </w:r>
      <w:r w:rsidRPr="00D64704">
        <w:rPr>
          <w:rStyle w:val="StyleUnderline"/>
        </w:rPr>
        <w:t xml:space="preserve"> request for fiscal year 2019 </w:t>
      </w:r>
      <w:r w:rsidRPr="004766E7">
        <w:rPr>
          <w:rStyle w:val="StyleUnderline"/>
          <w:highlight w:val="cyan"/>
        </w:rPr>
        <w:t>is out</w:t>
      </w:r>
      <w:r w:rsidRPr="00D64704">
        <w:rPr>
          <w:sz w:val="16"/>
        </w:rPr>
        <w:t xml:space="preserve">, less than a week after Congress cut an overall deal on spending levels for 2018 and 2019. Unlike the domestic spending part of the administration’s budget request, the </w:t>
      </w:r>
      <w:r w:rsidRPr="00D64704">
        <w:rPr>
          <w:rStyle w:val="StyleUnderline"/>
        </w:rPr>
        <w:t>defense numbers aren’t dead on arrival</w:t>
      </w:r>
      <w:r w:rsidRPr="00D64704">
        <w:rPr>
          <w:sz w:val="16"/>
        </w:rPr>
        <w:t xml:space="preserve"> — in fact, the </w:t>
      </w:r>
      <w:r w:rsidRPr="004766E7">
        <w:rPr>
          <w:rStyle w:val="Emphasis"/>
          <w:highlight w:val="cyan"/>
        </w:rPr>
        <w:t>military can count on getting every cent</w:t>
      </w:r>
      <w:r w:rsidRPr="004766E7">
        <w:rPr>
          <w:rStyle w:val="StyleUnderline"/>
          <w:highlight w:val="cyan"/>
        </w:rPr>
        <w:t>.</w:t>
      </w:r>
      <w:r w:rsidRPr="00D64704">
        <w:rPr>
          <w:sz w:val="16"/>
        </w:rPr>
        <w:t xml:space="preserve"> The </w:t>
      </w:r>
      <w:r w:rsidRPr="00D64704">
        <w:rPr>
          <w:rStyle w:val="StyleUnderline"/>
        </w:rPr>
        <w:t xml:space="preserve">congressional </w:t>
      </w:r>
      <w:r w:rsidRPr="004766E7">
        <w:rPr>
          <w:rStyle w:val="StyleUnderline"/>
          <w:highlight w:val="cyan"/>
        </w:rPr>
        <w:t xml:space="preserve">deal set </w:t>
      </w:r>
      <w:r w:rsidRPr="004766E7">
        <w:rPr>
          <w:rStyle w:val="Emphasis"/>
          <w:highlight w:val="cyan"/>
        </w:rPr>
        <w:t>new levels for defense</w:t>
      </w:r>
      <w:r w:rsidRPr="004766E7">
        <w:rPr>
          <w:rStyle w:val="StyleUnderline"/>
          <w:highlight w:val="cyan"/>
        </w:rPr>
        <w:t>, agreeing to</w:t>
      </w:r>
      <w:r w:rsidRPr="00D64704">
        <w:rPr>
          <w:rStyle w:val="StyleUnderline"/>
        </w:rPr>
        <w:t xml:space="preserve"> $700 billion for national defense in 2018 and </w:t>
      </w:r>
      <w:r w:rsidRPr="004766E7">
        <w:rPr>
          <w:rStyle w:val="StyleUnderline"/>
          <w:highlight w:val="cyan"/>
        </w:rPr>
        <w:t>$716 billion in 2019.</w:t>
      </w:r>
      <w:r w:rsidRPr="00D64704">
        <w:rPr>
          <w:rStyle w:val="StyleUnderline"/>
        </w:rPr>
        <w:t xml:space="preserve"> That’s</w:t>
      </w:r>
      <w:r w:rsidRPr="00D64704">
        <w:rPr>
          <w:sz w:val="16"/>
        </w:rPr>
        <w:t xml:space="preserve"> nearly </w:t>
      </w:r>
      <w:r w:rsidRPr="00D64704">
        <w:rPr>
          <w:rStyle w:val="StyleUnderline"/>
        </w:rPr>
        <w:t>$165 billion more than the military had anticipated prior to this year.</w:t>
      </w:r>
      <w:r w:rsidRPr="00D64704">
        <w:rPr>
          <w:sz w:val="16"/>
        </w:rPr>
        <w:t xml:space="preserve"> The </w:t>
      </w:r>
      <w:r w:rsidRPr="00D64704">
        <w:rPr>
          <w:rStyle w:val="StyleUnderline"/>
        </w:rPr>
        <w:t>U</w:t>
      </w:r>
      <w:r w:rsidRPr="00D64704">
        <w:rPr>
          <w:sz w:val="16"/>
        </w:rPr>
        <w:t xml:space="preserve">nited </w:t>
      </w:r>
      <w:r w:rsidRPr="00D64704">
        <w:rPr>
          <w:rStyle w:val="StyleUnderline"/>
        </w:rPr>
        <w:t>S</w:t>
      </w:r>
      <w:r w:rsidRPr="00D64704">
        <w:rPr>
          <w:sz w:val="16"/>
        </w:rPr>
        <w:t xml:space="preserve">tates </w:t>
      </w:r>
      <w:r w:rsidRPr="00D64704">
        <w:rPr>
          <w:rStyle w:val="StyleUnderline"/>
        </w:rPr>
        <w:t xml:space="preserve">is back to </w:t>
      </w:r>
      <w:r w:rsidRPr="004766E7">
        <w:rPr>
          <w:rStyle w:val="StyleUnderline"/>
          <w:highlight w:val="cyan"/>
        </w:rPr>
        <w:t>defense spending</w:t>
      </w:r>
      <w:r w:rsidRPr="00D64704">
        <w:rPr>
          <w:rStyle w:val="StyleUnderline"/>
        </w:rPr>
        <w:t xml:space="preserve">, in constant dollars, that </w:t>
      </w:r>
      <w:r w:rsidRPr="004766E7">
        <w:rPr>
          <w:rStyle w:val="StyleUnderline"/>
          <w:highlight w:val="cyan"/>
        </w:rPr>
        <w:t xml:space="preserve">is </w:t>
      </w:r>
      <w:r w:rsidRPr="004766E7">
        <w:rPr>
          <w:rStyle w:val="Emphasis"/>
          <w:highlight w:val="cyan"/>
        </w:rPr>
        <w:t>higher</w:t>
      </w:r>
      <w:r w:rsidRPr="004766E7">
        <w:rPr>
          <w:rStyle w:val="StyleUnderline"/>
          <w:highlight w:val="cyan"/>
        </w:rPr>
        <w:t xml:space="preserve"> than</w:t>
      </w:r>
      <w:r w:rsidRPr="00D64704">
        <w:rPr>
          <w:rStyle w:val="StyleUnderline"/>
        </w:rPr>
        <w:t xml:space="preserve"> the </w:t>
      </w:r>
      <w:r w:rsidRPr="004766E7">
        <w:rPr>
          <w:rStyle w:val="Emphasis"/>
          <w:highlight w:val="cyan"/>
        </w:rPr>
        <w:t>peak spending levels under</w:t>
      </w:r>
      <w:r w:rsidRPr="00D64704">
        <w:rPr>
          <w:rStyle w:val="Emphasis"/>
        </w:rPr>
        <w:t xml:space="preserve"> Ronald </w:t>
      </w:r>
      <w:r w:rsidRPr="004766E7">
        <w:rPr>
          <w:rStyle w:val="Emphasis"/>
          <w:highlight w:val="cyan"/>
        </w:rPr>
        <w:t>Reagan</w:t>
      </w:r>
      <w:r w:rsidRPr="004766E7">
        <w:rPr>
          <w:rStyle w:val="StyleUnderline"/>
          <w:highlight w:val="cyan"/>
        </w:rPr>
        <w:t>.</w:t>
      </w:r>
      <w:r w:rsidRPr="00D64704">
        <w:rPr>
          <w:sz w:val="16"/>
        </w:rPr>
        <w:t xml:space="preserve"> Only in 2010, at the height of the wars in Iraq and Afghanistan, was defense spending higher. It’s worth thinking about why defense spending is about to explode. It’s not because of some revolutionary change in the global security environment — aside from those pesky North Koreans and their nukes, </w:t>
      </w:r>
      <w:r w:rsidRPr="004766E7">
        <w:rPr>
          <w:rStyle w:val="Emphasis"/>
          <w:highlight w:val="cyan"/>
        </w:rPr>
        <w:t>America has never been so secure</w:t>
      </w:r>
      <w:r w:rsidRPr="004766E7">
        <w:rPr>
          <w:rStyle w:val="StyleUnderline"/>
          <w:highlight w:val="cyan"/>
        </w:rPr>
        <w:t>.</w:t>
      </w:r>
      <w:r w:rsidRPr="00D64704">
        <w:rPr>
          <w:rStyle w:val="StyleUnderline"/>
        </w:rPr>
        <w:t xml:space="preserve"> It’s not because the U.S. military’s effectiveness has declined; </w:t>
      </w:r>
      <w:r w:rsidRPr="004766E7">
        <w:rPr>
          <w:rStyle w:val="StyleUnderline"/>
          <w:highlight w:val="cyan"/>
        </w:rPr>
        <w:t xml:space="preserve">it remains the </w:t>
      </w:r>
      <w:r w:rsidRPr="004766E7">
        <w:rPr>
          <w:rStyle w:val="Emphasis"/>
          <w:highlight w:val="cyan"/>
        </w:rPr>
        <w:t>most powerful force</w:t>
      </w:r>
      <w:r w:rsidRPr="004766E7">
        <w:rPr>
          <w:rStyle w:val="StyleUnderline"/>
          <w:highlight w:val="cyan"/>
        </w:rPr>
        <w:t xml:space="preserve"> in the world, </w:t>
      </w:r>
      <w:r w:rsidRPr="004766E7">
        <w:rPr>
          <w:rStyle w:val="Emphasis"/>
          <w:highlight w:val="cyan"/>
        </w:rPr>
        <w:t>highly capable</w:t>
      </w:r>
      <w:r w:rsidRPr="004766E7">
        <w:rPr>
          <w:rStyle w:val="StyleUnderline"/>
          <w:highlight w:val="cyan"/>
        </w:rPr>
        <w:t xml:space="preserve"> and </w:t>
      </w:r>
      <w:r w:rsidRPr="004766E7">
        <w:rPr>
          <w:rStyle w:val="Emphasis"/>
          <w:highlight w:val="cyan"/>
        </w:rPr>
        <w:t>very ready</w:t>
      </w:r>
      <w:r w:rsidRPr="004766E7">
        <w:rPr>
          <w:rStyle w:val="StyleUnderline"/>
          <w:highlight w:val="cyan"/>
        </w:rPr>
        <w:t>.</w:t>
      </w:r>
      <w:r w:rsidRPr="00D64704">
        <w:rPr>
          <w:rStyle w:val="StyleUnderline"/>
        </w:rPr>
        <w:t xml:space="preserve"> </w:t>
      </w:r>
      <w:r w:rsidRPr="00D64704">
        <w:rPr>
          <w:sz w:val="16"/>
        </w:rPr>
        <w:t xml:space="preserve">The reason the Pentagon’s budget is now on a long-term upswing is because the </w:t>
      </w:r>
      <w:r w:rsidRPr="00D64704">
        <w:rPr>
          <w:rStyle w:val="StyleUnderline"/>
        </w:rPr>
        <w:t xml:space="preserve">military has spent years loudly </w:t>
      </w:r>
      <w:r w:rsidRPr="00D64704">
        <w:rPr>
          <w:rStyle w:val="Emphasis"/>
        </w:rPr>
        <w:t>lobbying</w:t>
      </w:r>
      <w:r w:rsidRPr="00D64704">
        <w:rPr>
          <w:rStyle w:val="StyleUnderline"/>
        </w:rPr>
        <w:t xml:space="preserve"> for such an increase while complaining about an alleged </w:t>
      </w:r>
      <w:r w:rsidRPr="00D64704">
        <w:rPr>
          <w:rStyle w:val="Emphasis"/>
        </w:rPr>
        <w:t>“readiness crisis.”</w:t>
      </w:r>
      <w:r w:rsidRPr="00D64704">
        <w:rPr>
          <w:sz w:val="16"/>
        </w:rPr>
        <w:t xml:space="preserve"> Complaining works, at least when the military does it, because politicians in both parties fear the military’s wrath. Partisan gridlock can still impede efforts to bump up the military’s resources, but now that Republicans are in control of Congress and the White House, there are no more hurdles standing in the way. None of this is to suggest, however, that the congressional generosity will buy Americans more security or a better force than the one they have today. Every military leader in history has wanted more resources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w:t>
      </w:r>
      <w:r w:rsidRPr="00D64704">
        <w:rPr>
          <w:rStyle w:val="StyleUnderline"/>
        </w:rPr>
        <w:t xml:space="preserve">All the Pentagon’s complaints </w:t>
      </w:r>
      <w:r w:rsidRPr="00D64704">
        <w:rPr>
          <w:rStyle w:val="Emphasis"/>
        </w:rPr>
        <w:t>ignored the reality</w:t>
      </w:r>
      <w:r w:rsidRPr="00D64704">
        <w:rPr>
          <w:rStyle w:val="StyleUnderline"/>
        </w:rPr>
        <w:t xml:space="preserve"> that since 2001 the </w:t>
      </w:r>
      <w:r w:rsidRPr="004766E7">
        <w:rPr>
          <w:rStyle w:val="StyleUnderline"/>
          <w:highlight w:val="cyan"/>
        </w:rPr>
        <w:t>military has been receiving</w:t>
      </w:r>
      <w:r w:rsidRPr="00D64704">
        <w:rPr>
          <w:rStyle w:val="StyleUnderline"/>
        </w:rPr>
        <w:t xml:space="preserve"> tens, and sometimes even </w:t>
      </w:r>
      <w:r w:rsidRPr="004766E7">
        <w:rPr>
          <w:rStyle w:val="StyleUnderline"/>
          <w:highlight w:val="cyan"/>
        </w:rPr>
        <w:t>hundreds, of billions</w:t>
      </w:r>
      <w:r w:rsidRPr="00D64704">
        <w:rPr>
          <w:rStyle w:val="StyleUnderline"/>
        </w:rPr>
        <w:t xml:space="preserve"> of dollars </w:t>
      </w:r>
      <w:r w:rsidRPr="004766E7">
        <w:rPr>
          <w:rStyle w:val="StyleUnderline"/>
          <w:highlight w:val="cyan"/>
        </w:rPr>
        <w:t>in additional funding</w:t>
      </w:r>
      <w:r w:rsidRPr="00D64704">
        <w:rPr>
          <w:sz w:val="16"/>
        </w:rPr>
        <w:t xml:space="preserve"> — above and beyond the budget caps — </w:t>
      </w:r>
      <w:r w:rsidRPr="004766E7">
        <w:rPr>
          <w:rStyle w:val="StyleUnderline"/>
          <w:highlight w:val="cyan"/>
        </w:rPr>
        <w:t>thanks to a special slush fund</w:t>
      </w:r>
      <w:r w:rsidRPr="00D64704">
        <w:rPr>
          <w:rStyle w:val="StyleUnderline"/>
        </w:rPr>
        <w:t>, the Overseas Contingency Operations account.</w:t>
      </w:r>
      <w:r w:rsidRPr="00D64704">
        <w:rPr>
          <w:sz w:val="16"/>
        </w:rPr>
        <w:t xml:space="preserve"> That money is supposed to be designated for emergencies, but both the</w:t>
      </w:r>
      <w:r w:rsidRPr="00D64704">
        <w:rPr>
          <w:rStyle w:val="StyleUnderline"/>
        </w:rPr>
        <w:t xml:space="preserve"> Pentagon and the Congress have routinely </w:t>
      </w:r>
      <w:r w:rsidRPr="004766E7">
        <w:rPr>
          <w:rStyle w:val="StyleUnderline"/>
          <w:highlight w:val="cyan"/>
        </w:rPr>
        <w:t>used</w:t>
      </w:r>
      <w:r w:rsidRPr="00D64704">
        <w:rPr>
          <w:rStyle w:val="StyleUnderline"/>
        </w:rPr>
        <w:t xml:space="preserve"> this budget </w:t>
      </w:r>
      <w:r w:rsidRPr="004766E7">
        <w:rPr>
          <w:rStyle w:val="StyleUnderline"/>
          <w:highlight w:val="cyan"/>
        </w:rPr>
        <w:t>for</w:t>
      </w:r>
      <w:r w:rsidRPr="00D64704">
        <w:rPr>
          <w:sz w:val="16"/>
        </w:rPr>
        <w:t xml:space="preserve"> nonemergency purposes, such as </w:t>
      </w:r>
      <w:r w:rsidRPr="004766E7">
        <w:rPr>
          <w:rStyle w:val="Emphasis"/>
          <w:highlight w:val="cyan"/>
        </w:rPr>
        <w:t>paying</w:t>
      </w:r>
      <w:r w:rsidRPr="004766E7">
        <w:rPr>
          <w:rStyle w:val="StyleUnderline"/>
          <w:highlight w:val="cyan"/>
        </w:rPr>
        <w:t xml:space="preserve">, </w:t>
      </w:r>
      <w:r w:rsidRPr="004766E7">
        <w:rPr>
          <w:rStyle w:val="Emphasis"/>
          <w:highlight w:val="cyan"/>
        </w:rPr>
        <w:t>training</w:t>
      </w:r>
      <w:r w:rsidRPr="004766E7">
        <w:rPr>
          <w:rStyle w:val="StyleUnderline"/>
          <w:highlight w:val="cyan"/>
        </w:rPr>
        <w:t xml:space="preserve">, and </w:t>
      </w:r>
      <w:r w:rsidRPr="004766E7">
        <w:rPr>
          <w:rStyle w:val="Emphasis"/>
          <w:highlight w:val="cyan"/>
        </w:rPr>
        <w:t>supporting</w:t>
      </w:r>
      <w:r w:rsidRPr="004766E7">
        <w:rPr>
          <w:rStyle w:val="StyleUnderline"/>
          <w:highlight w:val="cyan"/>
        </w:rPr>
        <w:t xml:space="preserve"> </w:t>
      </w:r>
      <w:r w:rsidRPr="004766E7">
        <w:rPr>
          <w:rStyle w:val="StyleUnderline"/>
          <w:highlight w:val="cyan"/>
        </w:rPr>
        <w:lastRenderedPageBreak/>
        <w:t>existing troops</w:t>
      </w:r>
      <w:r w:rsidRPr="00D64704">
        <w:rPr>
          <w:sz w:val="16"/>
        </w:rPr>
        <w:t xml:space="preserve"> (all normally in the Pentagon’s base budget) </w:t>
      </w:r>
      <w:r w:rsidRPr="004766E7">
        <w:rPr>
          <w:rStyle w:val="StyleUnderline"/>
          <w:highlight w:val="cyan"/>
        </w:rPr>
        <w:t xml:space="preserve">and </w:t>
      </w:r>
      <w:r w:rsidRPr="004766E7">
        <w:rPr>
          <w:rStyle w:val="Emphasis"/>
          <w:highlight w:val="cyan"/>
        </w:rPr>
        <w:t>buying equipment</w:t>
      </w:r>
      <w:r w:rsidRPr="00D64704">
        <w:rPr>
          <w:sz w:val="16"/>
        </w:rPr>
        <w:t xml:space="preserve"> already in the long-term defense plan. Nevertheless, the </w:t>
      </w:r>
      <w:r w:rsidRPr="00D64704">
        <w:rPr>
          <w:rStyle w:val="StyleUnderline"/>
        </w:rPr>
        <w:t>military has complained that its readiness is in tatters.</w:t>
      </w:r>
      <w:r w:rsidRPr="00D64704">
        <w:rPr>
          <w:sz w:val="16"/>
        </w:rPr>
        <w:t xml:space="preserve"> And after all those years of deployments, military officials testifying to Congress could always come up with a sad anecdote about planes being cross-decked to an outgoing carrier, fighters not ready to fly, or missing pilots. U.S. policymakers have seen this movie many times before.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t>
      </w:r>
      <w:r w:rsidRPr="00D64704">
        <w:rPr>
          <w:rStyle w:val="StyleUnderline"/>
        </w:rPr>
        <w:t xml:space="preserve">We knew the </w:t>
      </w:r>
      <w:r w:rsidRPr="004766E7">
        <w:rPr>
          <w:rStyle w:val="StyleUnderline"/>
          <w:highlight w:val="cyan"/>
        </w:rPr>
        <w:t xml:space="preserve">Pentagon was using </w:t>
      </w:r>
      <w:r w:rsidRPr="004766E7">
        <w:rPr>
          <w:rStyle w:val="Emphasis"/>
          <w:highlight w:val="cyan"/>
        </w:rPr>
        <w:t>manipulated numbers</w:t>
      </w:r>
      <w:r w:rsidRPr="004766E7">
        <w:rPr>
          <w:rStyle w:val="StyleUnderline"/>
          <w:highlight w:val="cyan"/>
        </w:rPr>
        <w:t xml:space="preserve"> to bludgeon us with demands for more funding.</w:t>
      </w:r>
      <w:r w:rsidRPr="00D64704">
        <w:rPr>
          <w:sz w:val="16"/>
        </w:rPr>
        <w:t xml:space="preserve"> Nevertheless, we caved: In 1994, we added more than $20 billion to the defense budget, not really to fix readiness but to try to make the issue go away before the midterm elections that year.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 Plus ça change, plus c’est la même chose — the more things change, the more they stay the same — as military parade leaders in France might say. Today, once again, the </w:t>
      </w:r>
      <w:r w:rsidRPr="00D64704">
        <w:rPr>
          <w:rStyle w:val="StyleUnderline"/>
        </w:rPr>
        <w:t>U.S. military stands on the brink of an alleged readiness crisis, and more money is needed, pronto.</w:t>
      </w:r>
      <w:r w:rsidRPr="00D64704">
        <w:rPr>
          <w:sz w:val="16"/>
        </w:rPr>
        <w:t xml:space="preserve"> The trail of tears became so deep that it caught up Republicans and Democrats (always eager to portray themselves as “tough on national security”). It caught up in the lachrymose flow virtually all of the think tank preachers at the American Enterprise Institute, the Heritage Foundation, the Center for a New American Security, and large panels of bipartisan heavyweights reviewing the Pentagon’s four-year defense studies. </w:t>
      </w:r>
      <w:r w:rsidRPr="00D64704">
        <w:rPr>
          <w:rStyle w:val="StyleUnderline"/>
        </w:rPr>
        <w:t>Everyone in Washington seems to have been swept up in the tide</w:t>
      </w:r>
      <w:r w:rsidRPr="00D64704">
        <w:rPr>
          <w:sz w:val="16"/>
        </w:rPr>
        <w:t xml:space="preserve">; even some of the most careful, independent analysts are on board. As Todd Harrison of the Center for Strategic and International Studies noted, “We are stretched too thin.… We are trying to do too much with the size force that we have all around the world.” </w:t>
      </w:r>
      <w:r w:rsidRPr="004766E7">
        <w:rPr>
          <w:rStyle w:val="StyleUnderline"/>
          <w:highlight w:val="cyan"/>
        </w:rPr>
        <w:t>All this</w:t>
      </w:r>
      <w:r w:rsidRPr="00D64704">
        <w:rPr>
          <w:rStyle w:val="StyleUnderline"/>
        </w:rPr>
        <w:t xml:space="preserve"> hand-wringing </w:t>
      </w:r>
      <w:r w:rsidRPr="004766E7">
        <w:rPr>
          <w:rStyle w:val="StyleUnderline"/>
          <w:highlight w:val="cyan"/>
        </w:rPr>
        <w:t>is happening about a ground force that</w:t>
      </w:r>
      <w:r w:rsidRPr="00D64704">
        <w:rPr>
          <w:rStyle w:val="StyleUnderline"/>
        </w:rPr>
        <w:t xml:space="preserve">, after nearly two decades of war, </w:t>
      </w:r>
      <w:r w:rsidRPr="004766E7">
        <w:rPr>
          <w:rStyle w:val="StyleUnderline"/>
          <w:highlight w:val="cyan"/>
        </w:rPr>
        <w:t xml:space="preserve">is </w:t>
      </w:r>
      <w:r w:rsidRPr="004766E7">
        <w:rPr>
          <w:rStyle w:val="Emphasis"/>
          <w:highlight w:val="cyan"/>
        </w:rPr>
        <w:t>highly experienced and primed</w:t>
      </w:r>
      <w:r w:rsidRPr="00D64704">
        <w:rPr>
          <w:rStyle w:val="StyleUnderline"/>
        </w:rPr>
        <w:t xml:space="preserve"> — and largely back at home; </w:t>
      </w:r>
      <w:r w:rsidRPr="004766E7">
        <w:rPr>
          <w:rStyle w:val="StyleUnderline"/>
          <w:highlight w:val="cyan"/>
        </w:rPr>
        <w:t xml:space="preserve">a </w:t>
      </w:r>
      <w:r w:rsidRPr="004766E7">
        <w:rPr>
          <w:rStyle w:val="Emphasis"/>
          <w:highlight w:val="cyan"/>
        </w:rPr>
        <w:t>Navy that is larger</w:t>
      </w:r>
      <w:r w:rsidRPr="00D64704">
        <w:rPr>
          <w:rStyle w:val="Emphasis"/>
        </w:rPr>
        <w:t xml:space="preserve"> than any other</w:t>
      </w:r>
      <w:r w:rsidRPr="00D64704">
        <w:rPr>
          <w:rStyle w:val="StyleUnderline"/>
        </w:rPr>
        <w:t xml:space="preserve"> navy in the world</w:t>
      </w:r>
      <w:r w:rsidRPr="00D64704">
        <w:rPr>
          <w:sz w:val="16"/>
        </w:rPr>
        <w:t xml:space="preserve"> and the only one with global reach; </w:t>
      </w:r>
      <w:r w:rsidRPr="004766E7">
        <w:rPr>
          <w:rStyle w:val="StyleUnderline"/>
          <w:highlight w:val="cyan"/>
        </w:rPr>
        <w:t xml:space="preserve">an </w:t>
      </w:r>
      <w:r w:rsidRPr="004766E7">
        <w:rPr>
          <w:rStyle w:val="Emphasis"/>
          <w:highlight w:val="cyan"/>
        </w:rPr>
        <w:t>Air Force that is larger and more technologically advanced than any other</w:t>
      </w:r>
      <w:r w:rsidRPr="00D64704">
        <w:rPr>
          <w:sz w:val="16"/>
        </w:rPr>
        <w:t xml:space="preserve">, flying, bombing, tanking, airlifting globally. </w:t>
      </w:r>
      <w:r w:rsidRPr="004766E7">
        <w:rPr>
          <w:rStyle w:val="StyleUnderline"/>
          <w:highlight w:val="cyan"/>
        </w:rPr>
        <w:t xml:space="preserve">America’s is the only military that has </w:t>
      </w:r>
      <w:r w:rsidRPr="004766E7">
        <w:rPr>
          <w:rStyle w:val="Emphasis"/>
          <w:highlight w:val="cyan"/>
        </w:rPr>
        <w:t>global basing</w:t>
      </w:r>
      <w:r w:rsidRPr="004766E7">
        <w:rPr>
          <w:rStyle w:val="StyleUnderline"/>
          <w:highlight w:val="cyan"/>
        </w:rPr>
        <w:t xml:space="preserve">, </w:t>
      </w:r>
      <w:r w:rsidRPr="004766E7">
        <w:rPr>
          <w:rStyle w:val="Emphasis"/>
          <w:highlight w:val="cyan"/>
        </w:rPr>
        <w:t>logistics</w:t>
      </w:r>
      <w:r w:rsidRPr="004766E7">
        <w:rPr>
          <w:rStyle w:val="StyleUnderline"/>
          <w:highlight w:val="cyan"/>
        </w:rPr>
        <w:t xml:space="preserve">, </w:t>
      </w:r>
      <w:r w:rsidRPr="004766E7">
        <w:rPr>
          <w:rStyle w:val="Emphasis"/>
          <w:highlight w:val="cyan"/>
        </w:rPr>
        <w:t>communications</w:t>
      </w:r>
      <w:r w:rsidRPr="004766E7">
        <w:rPr>
          <w:rStyle w:val="StyleUnderline"/>
          <w:highlight w:val="cyan"/>
        </w:rPr>
        <w:t xml:space="preserve">, </w:t>
      </w:r>
      <w:r w:rsidRPr="004766E7">
        <w:rPr>
          <w:rStyle w:val="Emphasis"/>
          <w:highlight w:val="cyan"/>
        </w:rPr>
        <w:t>transportation</w:t>
      </w:r>
      <w:r w:rsidRPr="004766E7">
        <w:rPr>
          <w:rStyle w:val="StyleUnderline"/>
          <w:highlight w:val="cyan"/>
        </w:rPr>
        <w:t xml:space="preserve">, and </w:t>
      </w:r>
      <w:r w:rsidRPr="004766E7">
        <w:rPr>
          <w:rStyle w:val="Emphasis"/>
          <w:highlight w:val="cyan"/>
        </w:rPr>
        <w:t>intelligence</w:t>
      </w:r>
      <w:r w:rsidRPr="004766E7">
        <w:rPr>
          <w:rStyle w:val="StyleUnderline"/>
          <w:highlight w:val="cyan"/>
        </w:rPr>
        <w:t xml:space="preserve">; </w:t>
      </w:r>
      <w:r w:rsidRPr="004766E7">
        <w:rPr>
          <w:rStyle w:val="Emphasis"/>
          <w:highlight w:val="cyan"/>
        </w:rPr>
        <w:t>nobody else</w:t>
      </w:r>
      <w:r w:rsidRPr="00D64704">
        <w:rPr>
          <w:sz w:val="16"/>
        </w:rPr>
        <w:t xml:space="preserve">, not the Chinese and certainly not the Russians, </w:t>
      </w:r>
      <w:r w:rsidRPr="00D64704">
        <w:rPr>
          <w:rStyle w:val="StyleUnderline"/>
        </w:rPr>
        <w:t xml:space="preserve">comes </w:t>
      </w:r>
      <w:r w:rsidRPr="00D64704">
        <w:rPr>
          <w:rStyle w:val="Emphasis"/>
        </w:rPr>
        <w:t>even close</w:t>
      </w:r>
      <w:r w:rsidRPr="00D64704">
        <w:rPr>
          <w:rStyle w:val="StyleUnderline"/>
        </w:rPr>
        <w:t>.</w:t>
      </w:r>
      <w:r w:rsidRPr="00D64704">
        <w:rPr>
          <w:sz w:val="16"/>
        </w:rPr>
        <w:t xml:space="preserve">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 So, on what will the Pentagon spend this largesse? The last time the Pentagon got this kind of fiscal bump-up — in 1981-1982 under Reagan — bureaucrats and military officers were reaching into desk drawers to dust off plans they never thought would be funded. As Reagan might have said, “There they go again.”</w:t>
      </w:r>
    </w:p>
    <w:p w14:paraId="3F25805E" w14:textId="77777777" w:rsidR="00B061DD" w:rsidRDefault="00B061DD" w:rsidP="00B061DD">
      <w:pPr>
        <w:pStyle w:val="Heading2"/>
      </w:pPr>
      <w:r>
        <w:lastRenderedPageBreak/>
        <w:t>Productivity</w:t>
      </w:r>
    </w:p>
    <w:p w14:paraId="1CBA778F" w14:textId="77777777" w:rsidR="00B061DD" w:rsidRPr="00C73F6D" w:rsidRDefault="00B061DD" w:rsidP="00B061DD">
      <w:pPr>
        <w:pStyle w:val="Heading3"/>
      </w:pPr>
      <w:r w:rsidRPr="00C73F6D">
        <w:lastRenderedPageBreak/>
        <w:t xml:space="preserve">2AC---AT: </w:t>
      </w:r>
      <w:r>
        <w:t>Productivity</w:t>
      </w:r>
    </w:p>
    <w:p w14:paraId="38896185" w14:textId="77777777" w:rsidR="00B061DD" w:rsidRDefault="00B061DD" w:rsidP="00B061DD">
      <w:pPr>
        <w:pStyle w:val="Heading4"/>
      </w:pPr>
      <w:r>
        <w:t>Recession incoming – multiple indicators</w:t>
      </w:r>
    </w:p>
    <w:p w14:paraId="096F0A7B" w14:textId="77777777" w:rsidR="00B061DD" w:rsidRPr="00ED1BD8" w:rsidRDefault="00B061DD" w:rsidP="00B061DD">
      <w:pPr>
        <w:rPr>
          <w:sz w:val="16"/>
          <w:highlight w:val="cyan"/>
        </w:rPr>
      </w:pPr>
      <w:r w:rsidRPr="00ED1BD8">
        <w:rPr>
          <w:rFonts w:eastAsiaTheme="majorEastAsia" w:cstheme="majorBidi"/>
          <w:b/>
          <w:iCs/>
          <w:sz w:val="26"/>
        </w:rPr>
        <w:t>Bashir 10-9-25</w:t>
      </w:r>
      <w:r>
        <w:rPr>
          <w:sz w:val="16"/>
        </w:rPr>
        <w:t xml:space="preserve"> Kamina Bashir</w:t>
      </w:r>
      <w:r w:rsidRPr="00ED1BD8">
        <w:rPr>
          <w:sz w:val="16"/>
        </w:rPr>
        <w:t>, 10/9/2025, "How Close Is the US to a Nationwide Recession in 2025?", BeInCrypto, https://beincrypto.com/us-recession-warning-signs-october-2025//HS</w:t>
      </w:r>
    </w:p>
    <w:p w14:paraId="03F1B806" w14:textId="77777777" w:rsidR="00B061DD" w:rsidRPr="00F12B63" w:rsidRDefault="00B061DD" w:rsidP="00B061DD">
      <w:pPr>
        <w:rPr>
          <w:sz w:val="16"/>
        </w:rPr>
      </w:pPr>
      <w:r w:rsidRPr="000E00BC">
        <w:rPr>
          <w:rStyle w:val="Emphasis"/>
        </w:rPr>
        <w:t xml:space="preserve">October 2025 brings </w:t>
      </w:r>
      <w:r w:rsidRPr="00F12B63">
        <w:rPr>
          <w:rStyle w:val="Emphasis"/>
          <w:highlight w:val="cyan"/>
        </w:rPr>
        <w:t xml:space="preserve">mounting evidence of </w:t>
      </w:r>
      <w:r w:rsidRPr="000E00BC">
        <w:rPr>
          <w:rStyle w:val="Emphasis"/>
        </w:rPr>
        <w:t xml:space="preserve">a looming </w:t>
      </w:r>
      <w:r w:rsidRPr="00F12B63">
        <w:rPr>
          <w:rStyle w:val="Emphasis"/>
          <w:highlight w:val="cyan"/>
        </w:rPr>
        <w:t>US recession</w:t>
      </w:r>
      <w:r w:rsidRPr="00F12B63">
        <w:rPr>
          <w:sz w:val="16"/>
        </w:rPr>
        <w:t xml:space="preserve">. </w:t>
      </w:r>
      <w:r w:rsidRPr="000E00BC">
        <w:rPr>
          <w:rStyle w:val="Emphasis"/>
        </w:rPr>
        <w:t xml:space="preserve">Leading </w:t>
      </w:r>
      <w:r w:rsidRPr="00F12B63">
        <w:rPr>
          <w:rStyle w:val="Emphasis"/>
          <w:highlight w:val="cyan"/>
        </w:rPr>
        <w:t xml:space="preserve">economists and </w:t>
      </w:r>
      <w:r w:rsidRPr="000E00BC">
        <w:rPr>
          <w:rStyle w:val="Emphasis"/>
          <w:highlight w:val="cyan"/>
        </w:rPr>
        <w:t>job</w:t>
      </w:r>
      <w:r w:rsidRPr="000E00BC">
        <w:rPr>
          <w:rStyle w:val="Emphasis"/>
        </w:rPr>
        <w:t xml:space="preserve"> market </w:t>
      </w:r>
      <w:r w:rsidRPr="00F12B63">
        <w:rPr>
          <w:rStyle w:val="Emphasis"/>
          <w:highlight w:val="cyan"/>
        </w:rPr>
        <w:t xml:space="preserve">data </w:t>
      </w:r>
      <w:r w:rsidRPr="000E00BC">
        <w:rPr>
          <w:rStyle w:val="Emphasis"/>
          <w:highlight w:val="cyan"/>
        </w:rPr>
        <w:t>caution</w:t>
      </w:r>
      <w:r w:rsidRPr="000E00BC">
        <w:rPr>
          <w:rStyle w:val="Emphasis"/>
        </w:rPr>
        <w:t xml:space="preserve"> that nearly half of the country faces </w:t>
      </w:r>
      <w:r w:rsidRPr="00F12B63">
        <w:rPr>
          <w:rStyle w:val="Emphasis"/>
          <w:highlight w:val="cyan"/>
        </w:rPr>
        <w:t>contraction</w:t>
      </w:r>
      <w:r w:rsidRPr="00F12B63">
        <w:rPr>
          <w:sz w:val="16"/>
        </w:rPr>
        <w:t>, with critical indicators increasingly hard to dismiss.</w:t>
      </w:r>
      <w:r>
        <w:rPr>
          <w:sz w:val="16"/>
        </w:rPr>
        <w:t xml:space="preserve"> </w:t>
      </w:r>
      <w:r w:rsidRPr="00F12B63">
        <w:rPr>
          <w:sz w:val="16"/>
        </w:rPr>
        <w:t>The US economy is flashing warnings across multiple fronts—from widespread regional slowdowns to declining credit quality and government gridlock. While headline figures appear strong, deeper analysis reveals growing risks and heightened uncertainty.</w:t>
      </w:r>
      <w:r>
        <w:rPr>
          <w:sz w:val="16"/>
        </w:rPr>
        <w:t xml:space="preserve"> </w:t>
      </w:r>
      <w:r w:rsidRPr="00F12B63">
        <w:rPr>
          <w:sz w:val="16"/>
        </w:rPr>
        <w:t>Sponsored</w:t>
      </w:r>
      <w:r>
        <w:rPr>
          <w:sz w:val="16"/>
        </w:rPr>
        <w:t xml:space="preserve"> </w:t>
      </w:r>
      <w:r w:rsidRPr="00F12B63">
        <w:rPr>
          <w:sz w:val="16"/>
        </w:rPr>
        <w:t>Sponsored</w:t>
      </w:r>
      <w:r>
        <w:rPr>
          <w:sz w:val="16"/>
        </w:rPr>
        <w:t xml:space="preserve"> </w:t>
      </w:r>
      <w:r w:rsidRPr="00F12B63">
        <w:rPr>
          <w:sz w:val="16"/>
        </w:rPr>
        <w:t>1. Nearly Half of US States Already in Recession</w:t>
      </w:r>
      <w:r>
        <w:rPr>
          <w:sz w:val="16"/>
        </w:rPr>
        <w:t xml:space="preserve"> </w:t>
      </w:r>
      <w:r w:rsidRPr="00F12B63">
        <w:rPr>
          <w:sz w:val="16"/>
        </w:rPr>
        <w:t xml:space="preserve">One of the most alarming developments is the geographic spread of economic stress. Mark Zandi, Chief Economist at Moody’s Analytics, has stated that </w:t>
      </w:r>
      <w:r w:rsidRPr="00F12B63">
        <w:rPr>
          <w:rStyle w:val="Emphasis"/>
          <w:highlight w:val="cyan"/>
        </w:rPr>
        <w:t xml:space="preserve">22 states </w:t>
      </w:r>
      <w:r w:rsidRPr="000E00BC">
        <w:rPr>
          <w:rStyle w:val="Emphasis"/>
        </w:rPr>
        <w:t xml:space="preserve">and the District of Columbia are already </w:t>
      </w:r>
      <w:r w:rsidRPr="00F12B63">
        <w:rPr>
          <w:rStyle w:val="Emphasis"/>
          <w:highlight w:val="cyan"/>
        </w:rPr>
        <w:t xml:space="preserve">experiencing </w:t>
      </w:r>
      <w:r w:rsidRPr="000E00BC">
        <w:rPr>
          <w:rStyle w:val="Emphasis"/>
        </w:rPr>
        <w:t xml:space="preserve">economic </w:t>
      </w:r>
      <w:r w:rsidRPr="00F12B63">
        <w:rPr>
          <w:rStyle w:val="Emphasis"/>
          <w:highlight w:val="cyan"/>
        </w:rPr>
        <w:t>downturns</w:t>
      </w:r>
      <w:r w:rsidRPr="00F12B63">
        <w:rPr>
          <w:sz w:val="16"/>
        </w:rPr>
        <w:t xml:space="preserve"> characterized by </w:t>
      </w:r>
      <w:r w:rsidRPr="00F12B63">
        <w:rPr>
          <w:rStyle w:val="Emphasis"/>
        </w:rPr>
        <w:t>job losses and weak growth</w:t>
      </w:r>
      <w:r w:rsidRPr="00F12B63">
        <w:rPr>
          <w:sz w:val="16"/>
        </w:rPr>
        <w:t>.</w:t>
      </w:r>
      <w:r>
        <w:rPr>
          <w:sz w:val="16"/>
        </w:rPr>
        <w:t xml:space="preserve"> </w:t>
      </w:r>
      <w:r w:rsidRPr="00F12B63">
        <w:rPr>
          <w:sz w:val="16"/>
        </w:rPr>
        <w:t xml:space="preserve">Furthermore, he noted that </w:t>
      </w:r>
      <w:r w:rsidRPr="000E00BC">
        <w:rPr>
          <w:rStyle w:val="Emphasis"/>
        </w:rPr>
        <w:t xml:space="preserve">another </w:t>
      </w:r>
      <w:r w:rsidRPr="00F12B63">
        <w:rPr>
          <w:rStyle w:val="Emphasis"/>
          <w:highlight w:val="cyan"/>
        </w:rPr>
        <w:t xml:space="preserve">13 states </w:t>
      </w:r>
      <w:r w:rsidRPr="000E00BC">
        <w:rPr>
          <w:rStyle w:val="Emphasis"/>
        </w:rPr>
        <w:t>are ‘</w:t>
      </w:r>
      <w:r w:rsidRPr="00F12B63">
        <w:rPr>
          <w:rStyle w:val="Emphasis"/>
          <w:highlight w:val="cyan"/>
        </w:rPr>
        <w:t>treading water,</w:t>
      </w:r>
      <w:r w:rsidRPr="000E00BC">
        <w:rPr>
          <w:rStyle w:val="Emphasis"/>
        </w:rPr>
        <w:t xml:space="preserve">’ leaving the national </w:t>
      </w:r>
      <w:r w:rsidRPr="00F12B63">
        <w:rPr>
          <w:rStyle w:val="Emphasis"/>
          <w:highlight w:val="cyan"/>
        </w:rPr>
        <w:t xml:space="preserve">economy </w:t>
      </w:r>
      <w:r w:rsidRPr="000E00BC">
        <w:rPr>
          <w:rStyle w:val="Emphasis"/>
        </w:rPr>
        <w:t xml:space="preserve">fragile and </w:t>
      </w:r>
      <w:r w:rsidRPr="00F12B63">
        <w:rPr>
          <w:rStyle w:val="Emphasis"/>
          <w:highlight w:val="cyan"/>
        </w:rPr>
        <w:t xml:space="preserve">vulnerable to </w:t>
      </w:r>
      <w:r w:rsidRPr="000E00BC">
        <w:rPr>
          <w:rStyle w:val="Emphasis"/>
        </w:rPr>
        <w:t xml:space="preserve">further </w:t>
      </w:r>
      <w:r w:rsidRPr="00F12B63">
        <w:rPr>
          <w:rStyle w:val="Emphasis"/>
          <w:highlight w:val="cyan"/>
        </w:rPr>
        <w:t>shocks.</w:t>
      </w:r>
      <w:r w:rsidRPr="00F12B63">
        <w:rPr>
          <w:rStyle w:val="Emphasis"/>
        </w:rPr>
        <w:t xml:space="preserve"> </w:t>
      </w:r>
      <w:r w:rsidRPr="00F12B63">
        <w:rPr>
          <w:sz w:val="16"/>
        </w:rPr>
        <w:t xml:space="preserve">“The economy is still not in recession, but the </w:t>
      </w:r>
      <w:r w:rsidRPr="000E00BC">
        <w:rPr>
          <w:rStyle w:val="Emphasis"/>
        </w:rPr>
        <w:t xml:space="preserve">risks are very high. </w:t>
      </w:r>
      <w:r w:rsidRPr="00F12B63">
        <w:rPr>
          <w:rStyle w:val="Emphasis"/>
          <w:highlight w:val="cyan"/>
        </w:rPr>
        <w:t>We’re on the precipice</w:t>
      </w:r>
      <w:r w:rsidRPr="00F12B63">
        <w:rPr>
          <w:sz w:val="16"/>
        </w:rPr>
        <w:t>,” Zandi told MarketWatch.</w:t>
      </w:r>
      <w:r>
        <w:rPr>
          <w:sz w:val="16"/>
        </w:rPr>
        <w:t xml:space="preserve"> </w:t>
      </w:r>
      <w:r w:rsidRPr="00F12B63">
        <w:rPr>
          <w:sz w:val="16"/>
        </w:rPr>
        <w:t>2. The Recession Setup Is Back</w:t>
      </w:r>
      <w:r>
        <w:rPr>
          <w:sz w:val="16"/>
        </w:rPr>
        <w:t xml:space="preserve"> </w:t>
      </w:r>
      <w:r w:rsidRPr="00F12B63">
        <w:rPr>
          <w:sz w:val="16"/>
        </w:rPr>
        <w:t xml:space="preserve">Adding to the warnings, Henrik Zeberg, Head Macro Economist at Swissblock, pointed to </w:t>
      </w:r>
      <w:r w:rsidRPr="000E00BC">
        <w:rPr>
          <w:rStyle w:val="Emphasis"/>
        </w:rPr>
        <w:t xml:space="preserve">two critical </w:t>
      </w:r>
      <w:r w:rsidRPr="00F12B63">
        <w:rPr>
          <w:rStyle w:val="Emphasis"/>
          <w:highlight w:val="cyan"/>
        </w:rPr>
        <w:t xml:space="preserve">signals </w:t>
      </w:r>
      <w:r w:rsidRPr="000E00BC">
        <w:rPr>
          <w:rStyle w:val="Emphasis"/>
        </w:rPr>
        <w:t xml:space="preserve">that have </w:t>
      </w:r>
      <w:r w:rsidRPr="00F12B63">
        <w:rPr>
          <w:rStyle w:val="Emphasis"/>
          <w:highlight w:val="cyan"/>
        </w:rPr>
        <w:t xml:space="preserve">preceded every major </w:t>
      </w:r>
      <w:r w:rsidRPr="000E00BC">
        <w:rPr>
          <w:rStyle w:val="Emphasis"/>
        </w:rPr>
        <w:t xml:space="preserve">US </w:t>
      </w:r>
      <w:r w:rsidRPr="00F12B63">
        <w:rPr>
          <w:rStyle w:val="Emphasis"/>
          <w:highlight w:val="cyan"/>
        </w:rPr>
        <w:t xml:space="preserve">recession: </w:t>
      </w:r>
      <w:r w:rsidRPr="000E00BC">
        <w:rPr>
          <w:rStyle w:val="Emphasis"/>
        </w:rPr>
        <w:t xml:space="preserve">rising </w:t>
      </w:r>
      <w:r w:rsidRPr="00F12B63">
        <w:rPr>
          <w:rStyle w:val="Emphasis"/>
          <w:highlight w:val="cyan"/>
        </w:rPr>
        <w:t xml:space="preserve">unemployment and declining </w:t>
      </w:r>
      <w:r w:rsidRPr="000E00BC">
        <w:rPr>
          <w:rStyle w:val="Emphasis"/>
        </w:rPr>
        <w:t xml:space="preserve">short-term </w:t>
      </w:r>
      <w:r w:rsidRPr="00F12B63">
        <w:rPr>
          <w:rStyle w:val="Emphasis"/>
          <w:highlight w:val="cyan"/>
        </w:rPr>
        <w:t>yield</w:t>
      </w:r>
      <w:r w:rsidRPr="00F12B63">
        <w:rPr>
          <w:rStyle w:val="Emphasis"/>
        </w:rPr>
        <w:t>s</w:t>
      </w:r>
      <w:r w:rsidRPr="00F12B63">
        <w:rPr>
          <w:sz w:val="16"/>
        </w:rPr>
        <w:t>.</w:t>
      </w:r>
      <w:r>
        <w:rPr>
          <w:sz w:val="16"/>
        </w:rPr>
        <w:t xml:space="preserve"> </w:t>
      </w:r>
      <w:r w:rsidRPr="00F12B63">
        <w:rPr>
          <w:sz w:val="16"/>
        </w:rPr>
        <w:t xml:space="preserve">In an analysis shared on X, Zeberg illustrated how the pattern is </w:t>
      </w:r>
      <w:r w:rsidRPr="000E00BC">
        <w:rPr>
          <w:rStyle w:val="Emphasis"/>
        </w:rPr>
        <w:t>reemerging</w:t>
      </w:r>
      <w:r w:rsidRPr="00F12B63">
        <w:rPr>
          <w:sz w:val="16"/>
        </w:rPr>
        <w:t>. His chart shows unemployment levels turning higher while 1-year Treasury yields begin to drop — a setup that historically marks the shift to early recession.</w:t>
      </w:r>
      <w:r>
        <w:rPr>
          <w:sz w:val="16"/>
        </w:rPr>
        <w:t xml:space="preserve"> </w:t>
      </w:r>
      <w:r w:rsidRPr="00F12B63">
        <w:rPr>
          <w:sz w:val="16"/>
        </w:rPr>
        <w:t>“See this is one of my key charts….To say that we definitely have a SLOWDOWN,” he added.</w:t>
      </w:r>
      <w:r>
        <w:rPr>
          <w:sz w:val="16"/>
        </w:rPr>
        <w:t xml:space="preserve"> </w:t>
      </w:r>
      <w:r w:rsidRPr="00F12B63">
        <w:rPr>
          <w:sz w:val="16"/>
        </w:rPr>
        <w:t>us recession</w:t>
      </w:r>
      <w:r>
        <w:rPr>
          <w:sz w:val="16"/>
        </w:rPr>
        <w:t xml:space="preserve"> </w:t>
      </w:r>
      <w:r w:rsidRPr="00F12B63">
        <w:rPr>
          <w:sz w:val="16"/>
        </w:rPr>
        <w:t>Recession Setup Chart. Source: X/HenrikZeberg</w:t>
      </w:r>
      <w:r>
        <w:rPr>
          <w:sz w:val="16"/>
        </w:rPr>
        <w:t xml:space="preserve"> </w:t>
      </w:r>
      <w:r w:rsidRPr="00F12B63">
        <w:rPr>
          <w:sz w:val="16"/>
        </w:rPr>
        <w:t>Sponsored</w:t>
      </w:r>
      <w:r>
        <w:rPr>
          <w:sz w:val="16"/>
        </w:rPr>
        <w:t xml:space="preserve"> </w:t>
      </w:r>
      <w:r w:rsidRPr="00F12B63">
        <w:rPr>
          <w:sz w:val="16"/>
        </w:rPr>
        <w:t>Sponsored</w:t>
      </w:r>
      <w:r>
        <w:rPr>
          <w:sz w:val="16"/>
        </w:rPr>
        <w:t xml:space="preserve"> </w:t>
      </w:r>
      <w:r w:rsidRPr="00F12B63">
        <w:rPr>
          <w:sz w:val="16"/>
        </w:rPr>
        <w:t>3. US Hiring Intentions Drop to Crisis Levels</w:t>
      </w:r>
      <w:r>
        <w:rPr>
          <w:sz w:val="16"/>
        </w:rPr>
        <w:t xml:space="preserve"> </w:t>
      </w:r>
      <w:r w:rsidRPr="00F12B63">
        <w:rPr>
          <w:sz w:val="16"/>
        </w:rPr>
        <w:t>Labor market signals also reveal increasing problems. Global Markets Investor pointed out that US employers cut hiring plans to just 117,313 jobs in September—the lowest for that month in 14 years.</w:t>
      </w:r>
      <w:r>
        <w:rPr>
          <w:sz w:val="16"/>
        </w:rPr>
        <w:t xml:space="preserve"> </w:t>
      </w:r>
      <w:r w:rsidRPr="00F12B63">
        <w:rPr>
          <w:sz w:val="16"/>
        </w:rPr>
        <w:t>“</w:t>
      </w:r>
      <w:r w:rsidRPr="00F12B63">
        <w:rPr>
          <w:rStyle w:val="Emphasis"/>
        </w:rPr>
        <w:t xml:space="preserve">Year-to-date, employers have planned to add 204,939 jobs, the lowest figure since the financial crisis. </w:t>
      </w:r>
      <w:r w:rsidRPr="00F12B63">
        <w:rPr>
          <w:sz w:val="16"/>
        </w:rPr>
        <w:t>A pickup in already elevated layoffs is coming,” the post read.</w:t>
      </w:r>
      <w:r>
        <w:rPr>
          <w:sz w:val="16"/>
        </w:rPr>
        <w:t xml:space="preserve"> </w:t>
      </w:r>
      <w:r w:rsidRPr="00F12B63">
        <w:rPr>
          <w:sz w:val="16"/>
        </w:rPr>
        <w:t xml:space="preserve">Retail seasonal hiring projections exacerbate the outlook. Challenger, Gray &amp; Christmas forecasts retailers to bring on fewer than 500,000 workers in the fourth quarter. That would mark an </w:t>
      </w:r>
      <w:r w:rsidRPr="00F12B63">
        <w:rPr>
          <w:rStyle w:val="Emphasis"/>
        </w:rPr>
        <w:t>8% decline from last year and the lowest seasonal hiring level since 2009.</w:t>
      </w:r>
      <w:r>
        <w:rPr>
          <w:sz w:val="16"/>
        </w:rPr>
        <w:t xml:space="preserve"> </w:t>
      </w:r>
      <w:r w:rsidRPr="00F12B63">
        <w:rPr>
          <w:sz w:val="16"/>
        </w:rPr>
        <w:t>Sponsored</w:t>
      </w:r>
      <w:r>
        <w:rPr>
          <w:sz w:val="16"/>
        </w:rPr>
        <w:t xml:space="preserve"> </w:t>
      </w:r>
      <w:r w:rsidRPr="00F12B63">
        <w:rPr>
          <w:sz w:val="16"/>
        </w:rPr>
        <w:t>Sponsored</w:t>
      </w:r>
      <w:r>
        <w:rPr>
          <w:sz w:val="16"/>
        </w:rPr>
        <w:t xml:space="preserve"> </w:t>
      </w:r>
      <w:r w:rsidRPr="00F12B63">
        <w:rPr>
          <w:sz w:val="16"/>
        </w:rPr>
        <w:t>This reluctance to hire stems from heightened uncertainty. Automation, persistent inflation, and ongoing macroeconomic tensions weigh heavily on business and consumer outlooks. As hiring weakens, wage growth is threatened, which could soon dampen household spending—especially as the crucial holiday season approaches.</w:t>
      </w:r>
      <w:r>
        <w:rPr>
          <w:sz w:val="16"/>
        </w:rPr>
        <w:t xml:space="preserve"> </w:t>
      </w:r>
      <w:r w:rsidRPr="00F12B63">
        <w:rPr>
          <w:sz w:val="16"/>
        </w:rPr>
        <w:t xml:space="preserve">4. US Credit Scores </w:t>
      </w:r>
      <w:r w:rsidRPr="000E00BC">
        <w:rPr>
          <w:sz w:val="16"/>
        </w:rPr>
        <w:t xml:space="preserve">Are Falling </w:t>
      </w:r>
      <w:r w:rsidRPr="000E00BC">
        <w:rPr>
          <w:rStyle w:val="Emphasis"/>
        </w:rPr>
        <w:t>Another major warning</w:t>
      </w:r>
      <w:r w:rsidRPr="000E00BC">
        <w:rPr>
          <w:sz w:val="16"/>
        </w:rPr>
        <w:t xml:space="preserve"> this </w:t>
      </w:r>
      <w:r w:rsidRPr="000E00BC">
        <w:rPr>
          <w:rStyle w:val="Emphasis"/>
        </w:rPr>
        <w:t xml:space="preserve">fall is the rapid </w:t>
      </w:r>
      <w:r w:rsidRPr="00F12B63">
        <w:rPr>
          <w:rStyle w:val="Emphasis"/>
          <w:highlight w:val="cyan"/>
        </w:rPr>
        <w:t>decline in US credit quality</w:t>
      </w:r>
      <w:r w:rsidRPr="00F12B63">
        <w:rPr>
          <w:sz w:val="16"/>
        </w:rPr>
        <w:t xml:space="preserve">. According to a September report, the average FICO score fell 2 points to 715, </w:t>
      </w:r>
      <w:r w:rsidRPr="00F12B63">
        <w:rPr>
          <w:rStyle w:val="Emphasis"/>
          <w:highlight w:val="cyan"/>
        </w:rPr>
        <w:t xml:space="preserve">the largest </w:t>
      </w:r>
      <w:r w:rsidRPr="000E00BC">
        <w:rPr>
          <w:rStyle w:val="Emphasis"/>
        </w:rPr>
        <w:t xml:space="preserve">annual </w:t>
      </w:r>
      <w:r w:rsidRPr="00F12B63">
        <w:rPr>
          <w:rStyle w:val="Emphasis"/>
          <w:highlight w:val="cyan"/>
        </w:rPr>
        <w:t xml:space="preserve">slide since </w:t>
      </w:r>
      <w:r w:rsidRPr="000E00BC">
        <w:rPr>
          <w:rStyle w:val="Emphasis"/>
        </w:rPr>
        <w:t>the Great Recession in 20</w:t>
      </w:r>
      <w:r w:rsidRPr="00F12B63">
        <w:rPr>
          <w:rStyle w:val="Emphasis"/>
          <w:highlight w:val="cyan"/>
        </w:rPr>
        <w:t>09</w:t>
      </w:r>
      <w:r w:rsidRPr="00F12B63">
        <w:rPr>
          <w:sz w:val="16"/>
        </w:rPr>
        <w:t>. Spiking student and consumer loan delinquencies are squeezing family budgets at a time of notable inflation.</w:t>
      </w:r>
      <w:r>
        <w:rPr>
          <w:sz w:val="16"/>
        </w:rPr>
        <w:t xml:space="preserve"> </w:t>
      </w:r>
      <w:r w:rsidRPr="00F12B63">
        <w:rPr>
          <w:sz w:val="16"/>
        </w:rPr>
        <w:t>“Gen Z consumers (ages 18–29) experienced the largest average FICO® Score decrease of any age group, down three points year-over-year. This group also showed a higher rate of 50+ point score swings than the national average, reflecting greater financial volatility. A key driver is student loan debt: 34% of younger consumers hold student loans, compared to just 17% of the total population,” the report reads.</w:t>
      </w:r>
      <w:r>
        <w:rPr>
          <w:sz w:val="16"/>
        </w:rPr>
        <w:t xml:space="preserve"> </w:t>
      </w:r>
      <w:r w:rsidRPr="00F12B63">
        <w:rPr>
          <w:sz w:val="16"/>
        </w:rPr>
        <w:t>Sponsored</w:t>
      </w:r>
      <w:r>
        <w:rPr>
          <w:sz w:val="16"/>
        </w:rPr>
        <w:t xml:space="preserve"> </w:t>
      </w:r>
      <w:r w:rsidRPr="00F12B63">
        <w:rPr>
          <w:sz w:val="16"/>
        </w:rPr>
        <w:t>Sponsored</w:t>
      </w:r>
      <w:r>
        <w:rPr>
          <w:sz w:val="16"/>
        </w:rPr>
        <w:t xml:space="preserve"> </w:t>
      </w:r>
      <w:r w:rsidRPr="00F12B63">
        <w:rPr>
          <w:sz w:val="16"/>
        </w:rPr>
        <w:t>5. Government Shutdown Threat Adds Fuel to the Fire</w:t>
      </w:r>
      <w:r>
        <w:rPr>
          <w:sz w:val="16"/>
        </w:rPr>
        <w:t xml:space="preserve"> </w:t>
      </w:r>
      <w:r w:rsidRPr="00F12B63">
        <w:rPr>
          <w:sz w:val="16"/>
        </w:rPr>
        <w:t xml:space="preserve">Finally, the threat </w:t>
      </w:r>
      <w:r w:rsidRPr="000E00BC">
        <w:rPr>
          <w:sz w:val="16"/>
        </w:rPr>
        <w:t xml:space="preserve">of </w:t>
      </w:r>
      <w:r w:rsidRPr="000E00BC">
        <w:rPr>
          <w:rStyle w:val="Emphasis"/>
        </w:rPr>
        <w:t xml:space="preserve">a prolonged government </w:t>
      </w:r>
      <w:r w:rsidRPr="00F12B63">
        <w:rPr>
          <w:rStyle w:val="Emphasis"/>
          <w:highlight w:val="cyan"/>
        </w:rPr>
        <w:t xml:space="preserve">shutdown </w:t>
      </w:r>
      <w:r w:rsidRPr="000E00BC">
        <w:rPr>
          <w:rStyle w:val="Emphasis"/>
        </w:rPr>
        <w:t xml:space="preserve">looms as a </w:t>
      </w:r>
      <w:r w:rsidRPr="00F12B63">
        <w:rPr>
          <w:rStyle w:val="Emphasis"/>
          <w:highlight w:val="cyan"/>
        </w:rPr>
        <w:t>potential catalyst</w:t>
      </w:r>
      <w:r w:rsidRPr="00F12B63">
        <w:rPr>
          <w:sz w:val="16"/>
        </w:rPr>
        <w:t>. Such an event would suspend critical economic data releases, including jobs and inflation reports. This blackout heightens uncertainty for policymakers, businesses, and consumers.</w:t>
      </w:r>
      <w:r>
        <w:rPr>
          <w:sz w:val="16"/>
        </w:rPr>
        <w:t xml:space="preserve"> </w:t>
      </w:r>
      <w:r w:rsidRPr="00F12B63">
        <w:rPr>
          <w:sz w:val="16"/>
        </w:rPr>
        <w:t>“Each week the Democrat Government Shutdown continues, our economy loses $15 BILLION in GDP. A month-long shutdown means 750,000 federal workers furloughed and 43,000 more Americans OUT OF WORK across the private sector,” market commentator Scott Adams added.</w:t>
      </w:r>
      <w:r>
        <w:rPr>
          <w:sz w:val="16"/>
        </w:rPr>
        <w:t xml:space="preserve"> </w:t>
      </w:r>
      <w:r w:rsidRPr="00F12B63">
        <w:rPr>
          <w:sz w:val="16"/>
        </w:rPr>
        <w:t>Thus, experts, companies, and households are bracing for turbulence this year. From widespread regional contractions to falling credit scores, the data suggests a recession may be taking hold beneath the surface. Unless hiring and credit trends reverse or policymakers act decisively, recession risks are likely to intensify.</w:t>
      </w:r>
    </w:p>
    <w:p w14:paraId="6B2D7F84" w14:textId="77777777" w:rsidR="00B061DD" w:rsidRPr="00C73F6D" w:rsidRDefault="00B061DD" w:rsidP="00B061DD">
      <w:pPr>
        <w:pStyle w:val="Heading4"/>
      </w:pPr>
      <w:r>
        <w:t>Case turns the disad.</w:t>
      </w:r>
    </w:p>
    <w:p w14:paraId="4B81D3C7" w14:textId="77777777" w:rsidR="00B061DD" w:rsidRPr="00C73F6D" w:rsidRDefault="00B061DD" w:rsidP="00B061DD">
      <w:pPr>
        <w:pStyle w:val="Heading4"/>
      </w:pPr>
      <w:r>
        <w:t>1. Sustainable farming---you can’t have a strong economy without food. That’s CBD.</w:t>
      </w:r>
    </w:p>
    <w:p w14:paraId="4EA657A1" w14:textId="77777777" w:rsidR="00B061DD" w:rsidRPr="00C73F6D" w:rsidRDefault="00B061DD" w:rsidP="00B061DD">
      <w:pPr>
        <w:pStyle w:val="Heading4"/>
      </w:pPr>
      <w:r>
        <w:t>2. Innovation---sustainable ag causes economic resilience. That’s Greco AND…</w:t>
      </w:r>
    </w:p>
    <w:p w14:paraId="5E7C8943" w14:textId="77777777" w:rsidR="00B061DD" w:rsidRPr="00A55242" w:rsidRDefault="00B061DD" w:rsidP="00B061DD">
      <w:r w:rsidRPr="00BB3B43">
        <w:rPr>
          <w:rStyle w:val="Style13ptBold"/>
        </w:rPr>
        <w:t>Smith ’25</w:t>
      </w:r>
      <w:r>
        <w:t xml:space="preserve"> [Rob,</w:t>
      </w:r>
      <w:r w:rsidRPr="00A55242">
        <w:t xml:space="preserve"> </w:t>
      </w:r>
      <w:r>
        <w:t>2-11-2025</w:t>
      </w:r>
      <w:r w:rsidRPr="00A55242">
        <w:t>,</w:t>
      </w:r>
      <w:r>
        <w:t xml:space="preserve"> </w:t>
      </w:r>
      <w:r w:rsidRPr="00A55242">
        <w:t>is senior vice president of Integra Telecom of Arizona</w:t>
      </w:r>
      <w:r>
        <w:t xml:space="preserve">, </w:t>
      </w:r>
      <w:r w:rsidRPr="00A55242">
        <w:t>"Why sustainable agriculture is key to America's economic growth", AZ Big Media, https://azbigmedia.com/business/why-sustainable-agriculture-is-key-to-americas-economic-growth/</w:t>
      </w:r>
      <w:r>
        <w:t>; JK]</w:t>
      </w:r>
    </w:p>
    <w:p w14:paraId="6AAABE02" w14:textId="77777777" w:rsidR="00B061DD" w:rsidRPr="00BB3B43" w:rsidRDefault="00B061DD" w:rsidP="00B061DD">
      <w:pPr>
        <w:rPr>
          <w:sz w:val="16"/>
        </w:rPr>
      </w:pPr>
      <w:r w:rsidRPr="00BB3B43">
        <w:rPr>
          <w:rStyle w:val="StyleUnderline"/>
        </w:rPr>
        <w:lastRenderedPageBreak/>
        <w:t xml:space="preserve">A </w:t>
      </w:r>
      <w:r w:rsidRPr="009B107A">
        <w:rPr>
          <w:rStyle w:val="StyleUnderline"/>
          <w:highlight w:val="cyan"/>
        </w:rPr>
        <w:t xml:space="preserve">country’s </w:t>
      </w:r>
      <w:r w:rsidRPr="009B107A">
        <w:rPr>
          <w:rStyle w:val="Emphasis"/>
          <w:highlight w:val="cyan"/>
        </w:rPr>
        <w:t>success depends</w:t>
      </w:r>
      <w:r w:rsidRPr="009B107A">
        <w:rPr>
          <w:rStyle w:val="StyleUnderline"/>
          <w:highlight w:val="cyan"/>
        </w:rPr>
        <w:t xml:space="preserve"> on sustainable </w:t>
      </w:r>
      <w:r w:rsidRPr="009B107A">
        <w:rPr>
          <w:rStyle w:val="Emphasis"/>
          <w:highlight w:val="cyan"/>
        </w:rPr>
        <w:t>ag</w:t>
      </w:r>
      <w:r w:rsidRPr="00BB3B43">
        <w:rPr>
          <w:rStyle w:val="Emphasis"/>
        </w:rPr>
        <w:t>riculture</w:t>
      </w:r>
      <w:r w:rsidRPr="00BB3B43">
        <w:rPr>
          <w:rStyle w:val="StyleUnderline"/>
        </w:rPr>
        <w:t xml:space="preserve">, as it is a </w:t>
      </w:r>
      <w:r w:rsidRPr="009B107A">
        <w:rPr>
          <w:rStyle w:val="StyleUnderline"/>
          <w:highlight w:val="cyan"/>
        </w:rPr>
        <w:t xml:space="preserve">cornerstone of </w:t>
      </w:r>
      <w:r w:rsidRPr="009B107A">
        <w:rPr>
          <w:rStyle w:val="Emphasis"/>
          <w:highlight w:val="cyan"/>
        </w:rPr>
        <w:t>prosperity</w:t>
      </w:r>
      <w:r w:rsidRPr="00BB3B43">
        <w:rPr>
          <w:rStyle w:val="StyleUnderline"/>
        </w:rPr>
        <w:t xml:space="preserve"> for any country. Modern </w:t>
      </w:r>
      <w:r w:rsidRPr="005C2A0B">
        <w:rPr>
          <w:rStyle w:val="StyleUnderline"/>
        </w:rPr>
        <w:t>agriculture</w:t>
      </w:r>
      <w:r w:rsidRPr="00BB3B43">
        <w:rPr>
          <w:rStyle w:val="StyleUnderline"/>
        </w:rPr>
        <w:t xml:space="preserve"> can </w:t>
      </w:r>
      <w:r w:rsidRPr="009B107A">
        <w:rPr>
          <w:rStyle w:val="StyleUnderline"/>
          <w:highlight w:val="cyan"/>
        </w:rPr>
        <w:t xml:space="preserve">build an </w:t>
      </w:r>
      <w:r w:rsidRPr="009B107A">
        <w:rPr>
          <w:rStyle w:val="Emphasis"/>
          <w:highlight w:val="cyan"/>
        </w:rPr>
        <w:t>economic structure</w:t>
      </w:r>
      <w:r w:rsidRPr="00BB3B43">
        <w:rPr>
          <w:rStyle w:val="StyleUnderline"/>
        </w:rPr>
        <w:t xml:space="preserve"> that </w:t>
      </w:r>
      <w:r w:rsidRPr="009B107A">
        <w:rPr>
          <w:rStyle w:val="StyleUnderline"/>
          <w:highlight w:val="cyan"/>
        </w:rPr>
        <w:t>addresses</w:t>
      </w:r>
      <w:r w:rsidRPr="00BB3B43">
        <w:rPr>
          <w:rStyle w:val="StyleUnderline"/>
        </w:rPr>
        <w:t xml:space="preserve"> our </w:t>
      </w:r>
      <w:r w:rsidRPr="009B107A">
        <w:rPr>
          <w:rStyle w:val="Emphasis"/>
          <w:highlight w:val="cyan"/>
        </w:rPr>
        <w:t>food needs</w:t>
      </w:r>
      <w:r w:rsidRPr="00BB3B43">
        <w:rPr>
          <w:rStyle w:val="StyleUnderline"/>
        </w:rPr>
        <w:t xml:space="preserve"> while </w:t>
      </w:r>
      <w:r w:rsidRPr="009B107A">
        <w:rPr>
          <w:rStyle w:val="StyleUnderline"/>
          <w:highlight w:val="cyan"/>
        </w:rPr>
        <w:t>keeping</w:t>
      </w:r>
      <w:r w:rsidRPr="00BB3B43">
        <w:rPr>
          <w:rStyle w:val="StyleUnderline"/>
        </w:rPr>
        <w:t xml:space="preserve"> the </w:t>
      </w:r>
      <w:r w:rsidRPr="009B107A">
        <w:rPr>
          <w:rStyle w:val="Emphasis"/>
          <w:highlight w:val="cyan"/>
        </w:rPr>
        <w:t>sustainability</w:t>
      </w:r>
      <w:r w:rsidRPr="00BB3B43">
        <w:rPr>
          <w:rStyle w:val="StyleUnderline"/>
        </w:rPr>
        <w:t xml:space="preserve"> of our land and </w:t>
      </w:r>
      <w:r w:rsidRPr="00BB3B43">
        <w:rPr>
          <w:rStyle w:val="Emphasis"/>
        </w:rPr>
        <w:t>environment</w:t>
      </w:r>
      <w:r w:rsidRPr="00BB3B43">
        <w:rPr>
          <w:sz w:val="16"/>
        </w:rPr>
        <w:t xml:space="preserve">. Stefan Soloviev demonstrates how sustainable land management drives business growth and future resource protection. </w:t>
      </w:r>
      <w:r w:rsidRPr="00BB3B43">
        <w:rPr>
          <w:rStyle w:val="StyleUnderline"/>
        </w:rPr>
        <w:t xml:space="preserve">As people seek more </w:t>
      </w:r>
      <w:r w:rsidRPr="00BB3B43">
        <w:rPr>
          <w:rStyle w:val="Emphasis"/>
        </w:rPr>
        <w:t>sustainable farming methods</w:t>
      </w:r>
      <w:r w:rsidRPr="00BB3B43">
        <w:rPr>
          <w:rStyle w:val="StyleUnderline"/>
        </w:rPr>
        <w:t xml:space="preserve">, the agriculture </w:t>
      </w:r>
      <w:r w:rsidRPr="009B107A">
        <w:rPr>
          <w:rStyle w:val="StyleUnderline"/>
          <w:highlight w:val="cyan"/>
        </w:rPr>
        <w:t>sector stands strong</w:t>
      </w:r>
      <w:r w:rsidRPr="00BB3B43">
        <w:rPr>
          <w:rStyle w:val="StyleUnderline"/>
        </w:rPr>
        <w:t xml:space="preserve"> as a key engine </w:t>
      </w:r>
      <w:r w:rsidRPr="009B107A">
        <w:rPr>
          <w:rStyle w:val="StyleUnderline"/>
          <w:highlight w:val="cyan"/>
        </w:rPr>
        <w:t>for</w:t>
      </w:r>
      <w:r w:rsidRPr="00BB3B43">
        <w:rPr>
          <w:rStyle w:val="StyleUnderline"/>
        </w:rPr>
        <w:t xml:space="preserve"> both </w:t>
      </w:r>
      <w:r w:rsidRPr="00BB3B43">
        <w:rPr>
          <w:rStyle w:val="Emphasis"/>
        </w:rPr>
        <w:t xml:space="preserve">US economic </w:t>
      </w:r>
      <w:r w:rsidRPr="009B107A">
        <w:rPr>
          <w:rStyle w:val="Emphasis"/>
          <w:highlight w:val="cyan"/>
        </w:rPr>
        <w:t>recovery</w:t>
      </w:r>
      <w:r w:rsidRPr="009B107A">
        <w:rPr>
          <w:rStyle w:val="StyleUnderline"/>
          <w:highlight w:val="cyan"/>
        </w:rPr>
        <w:t xml:space="preserve"> and</w:t>
      </w:r>
      <w:r w:rsidRPr="00BB3B43">
        <w:rPr>
          <w:rStyle w:val="StyleUnderline"/>
        </w:rPr>
        <w:t xml:space="preserve"> long-term </w:t>
      </w:r>
      <w:r w:rsidRPr="009B107A">
        <w:rPr>
          <w:rStyle w:val="Emphasis"/>
          <w:highlight w:val="cyan"/>
        </w:rPr>
        <w:t>growth</w:t>
      </w:r>
      <w:r w:rsidRPr="00BB3B43">
        <w:rPr>
          <w:sz w:val="16"/>
        </w:rPr>
        <w:t>.</w:t>
      </w:r>
    </w:p>
    <w:p w14:paraId="3348376E" w14:textId="77777777" w:rsidR="00B061DD" w:rsidRPr="00BB3B43" w:rsidRDefault="00B061DD" w:rsidP="00B061DD">
      <w:pPr>
        <w:rPr>
          <w:sz w:val="16"/>
        </w:rPr>
      </w:pPr>
      <w:r w:rsidRPr="00BB3B43">
        <w:rPr>
          <w:sz w:val="16"/>
        </w:rPr>
        <w:t>In this article, we will walk through why and how sustainable agriculture is important for America’s economic growth.</w:t>
      </w:r>
    </w:p>
    <w:p w14:paraId="74835598" w14:textId="77777777" w:rsidR="00B061DD" w:rsidRPr="00BB3B43" w:rsidRDefault="00B061DD" w:rsidP="00B061DD">
      <w:pPr>
        <w:rPr>
          <w:sz w:val="16"/>
        </w:rPr>
      </w:pPr>
      <w:r w:rsidRPr="00BB3B43">
        <w:rPr>
          <w:sz w:val="16"/>
        </w:rPr>
        <w:t>Sustainable Agriculture and Business Practices</w:t>
      </w:r>
    </w:p>
    <w:p w14:paraId="6D7791DD" w14:textId="77777777" w:rsidR="00B061DD" w:rsidRDefault="00B061DD" w:rsidP="00B061DD">
      <w:r w:rsidRPr="00BB3B43">
        <w:rPr>
          <w:rStyle w:val="Emphasis"/>
        </w:rPr>
        <w:t>Sustainable agriculture</w:t>
      </w:r>
      <w:r w:rsidRPr="00BB3B43">
        <w:rPr>
          <w:rStyle w:val="StyleUnderline"/>
        </w:rPr>
        <w:t xml:space="preserve"> </w:t>
      </w:r>
      <w:r w:rsidRPr="009B107A">
        <w:rPr>
          <w:rStyle w:val="StyleUnderline"/>
          <w:highlight w:val="cyan"/>
        </w:rPr>
        <w:t xml:space="preserve">creates more farm </w:t>
      </w:r>
      <w:r w:rsidRPr="009B107A">
        <w:rPr>
          <w:rStyle w:val="Emphasis"/>
          <w:highlight w:val="cyan"/>
        </w:rPr>
        <w:t>output</w:t>
      </w:r>
      <w:r w:rsidRPr="009B107A">
        <w:rPr>
          <w:rStyle w:val="StyleUnderline"/>
          <w:highlight w:val="cyan"/>
        </w:rPr>
        <w:t xml:space="preserve"> and saves</w:t>
      </w:r>
      <w:r w:rsidRPr="00BB3B43">
        <w:rPr>
          <w:rStyle w:val="StyleUnderline"/>
        </w:rPr>
        <w:t xml:space="preserve"> environmental </w:t>
      </w:r>
      <w:r w:rsidRPr="009B107A">
        <w:rPr>
          <w:rStyle w:val="Emphasis"/>
          <w:highlight w:val="cyan"/>
        </w:rPr>
        <w:t>resources</w:t>
      </w:r>
      <w:r w:rsidRPr="00BB3B43">
        <w:rPr>
          <w:rStyle w:val="StyleUnderline"/>
        </w:rPr>
        <w:t xml:space="preserve">, which results in </w:t>
      </w:r>
      <w:r w:rsidRPr="00BB3B43">
        <w:rPr>
          <w:rStyle w:val="Emphasis"/>
        </w:rPr>
        <w:t>economic growth</w:t>
      </w:r>
      <w:r w:rsidRPr="00BB3B43">
        <w:rPr>
          <w:rStyle w:val="StyleUnderline"/>
        </w:rPr>
        <w:t xml:space="preserve">. Sustainable farming </w:t>
      </w:r>
      <w:r w:rsidRPr="00BB3B43">
        <w:rPr>
          <w:rStyle w:val="Emphasis"/>
        </w:rPr>
        <w:t xml:space="preserve">technologies </w:t>
      </w:r>
      <w:r w:rsidRPr="009B107A">
        <w:rPr>
          <w:rStyle w:val="Emphasis"/>
          <w:highlight w:val="cyan"/>
        </w:rPr>
        <w:t>benefit</w:t>
      </w:r>
      <w:r w:rsidRPr="00BB3B43">
        <w:rPr>
          <w:rStyle w:val="StyleUnderline"/>
        </w:rPr>
        <w:t xml:space="preserve"> soil quality and water usage and maintain wildlife populations. Agricultural </w:t>
      </w:r>
      <w:r w:rsidRPr="009B107A">
        <w:rPr>
          <w:rStyle w:val="Emphasis"/>
          <w:highlight w:val="cyan"/>
        </w:rPr>
        <w:t>efficiency</w:t>
      </w:r>
      <w:r w:rsidRPr="00BB3B43">
        <w:rPr>
          <w:rStyle w:val="StyleUnderline"/>
        </w:rPr>
        <w:t xml:space="preserve"> means </w:t>
      </w:r>
      <w:r w:rsidRPr="009B107A">
        <w:rPr>
          <w:rStyle w:val="StyleUnderline"/>
          <w:highlight w:val="cyan"/>
        </w:rPr>
        <w:t xml:space="preserve">farmers </w:t>
      </w:r>
      <w:r w:rsidRPr="009B107A">
        <w:rPr>
          <w:rStyle w:val="Emphasis"/>
          <w:highlight w:val="cyan"/>
        </w:rPr>
        <w:t>produce more</w:t>
      </w:r>
      <w:r w:rsidRPr="009B107A">
        <w:rPr>
          <w:rStyle w:val="StyleUnderline"/>
          <w:highlight w:val="cyan"/>
        </w:rPr>
        <w:t xml:space="preserve"> while spending </w:t>
      </w:r>
      <w:r w:rsidRPr="009B107A">
        <w:rPr>
          <w:rStyle w:val="Emphasis"/>
          <w:highlight w:val="cyan"/>
        </w:rPr>
        <w:t>less</w:t>
      </w:r>
      <w:r w:rsidRPr="00BB3B43">
        <w:rPr>
          <w:rStyle w:val="Emphasis"/>
        </w:rPr>
        <w:t xml:space="preserve"> on crops</w:t>
      </w:r>
      <w:r w:rsidRPr="00BB3B43">
        <w:rPr>
          <w:rStyle w:val="StyleUnderline"/>
        </w:rPr>
        <w:t xml:space="preserve">, which helps both farmers make </w:t>
      </w:r>
      <w:r w:rsidRPr="00BB3B43">
        <w:rPr>
          <w:rStyle w:val="Emphasis"/>
        </w:rPr>
        <w:t>more profit</w:t>
      </w:r>
      <w:r w:rsidRPr="00BB3B43">
        <w:rPr>
          <w:rStyle w:val="StyleUnderline"/>
        </w:rPr>
        <w:t xml:space="preserve"> and consumers </w:t>
      </w:r>
      <w:r w:rsidRPr="00BB3B43">
        <w:rPr>
          <w:rStyle w:val="Emphasis"/>
        </w:rPr>
        <w:t>pay less</w:t>
      </w:r>
      <w:r>
        <w:t>.</w:t>
      </w:r>
    </w:p>
    <w:p w14:paraId="1F23CFD6" w14:textId="77777777" w:rsidR="00B061DD" w:rsidRPr="00BB3B43" w:rsidRDefault="00B061DD" w:rsidP="00B061DD">
      <w:pPr>
        <w:rPr>
          <w:sz w:val="16"/>
        </w:rPr>
      </w:pPr>
      <w:r w:rsidRPr="00BB3B43">
        <w:rPr>
          <w:sz w:val="16"/>
        </w:rPr>
        <w:t>Sustainable farming produces employment and helps rural areas grow. When farmers add environmentally-friendly practices to their operations, they can serve the rising need for food. Higher government and private financial support boost profitability.</w:t>
      </w:r>
    </w:p>
    <w:p w14:paraId="3BE904A8" w14:textId="77777777" w:rsidR="00B061DD" w:rsidRPr="00BB3B43" w:rsidRDefault="00B061DD" w:rsidP="00B061DD">
      <w:pPr>
        <w:rPr>
          <w:sz w:val="16"/>
        </w:rPr>
      </w:pPr>
      <w:r w:rsidRPr="00BB3B43">
        <w:rPr>
          <w:sz w:val="16"/>
        </w:rPr>
        <w:t>Environmental Benefits with Economic Impact</w:t>
      </w:r>
    </w:p>
    <w:p w14:paraId="7564788B" w14:textId="77777777" w:rsidR="00B061DD" w:rsidRPr="00BB3B43" w:rsidRDefault="00B061DD" w:rsidP="00B061DD">
      <w:pPr>
        <w:rPr>
          <w:sz w:val="16"/>
        </w:rPr>
      </w:pPr>
      <w:r w:rsidRPr="005C2A0B">
        <w:rPr>
          <w:rStyle w:val="StyleUnderline"/>
        </w:rPr>
        <w:t xml:space="preserve">Strong </w:t>
      </w:r>
      <w:r w:rsidRPr="005C2A0B">
        <w:rPr>
          <w:rStyle w:val="Emphasis"/>
        </w:rPr>
        <w:t>environmental health</w:t>
      </w:r>
      <w:r w:rsidRPr="00BB3B43">
        <w:rPr>
          <w:rStyle w:val="StyleUnderline"/>
        </w:rPr>
        <w:t xml:space="preserve"> grows the </w:t>
      </w:r>
      <w:r w:rsidRPr="00BB3B43">
        <w:rPr>
          <w:rStyle w:val="Emphasis"/>
        </w:rPr>
        <w:t>economy</w:t>
      </w:r>
      <w:r w:rsidRPr="00BB3B43">
        <w:rPr>
          <w:rStyle w:val="StyleUnderline"/>
        </w:rPr>
        <w:t xml:space="preserve">. </w:t>
      </w:r>
      <w:r w:rsidRPr="009B107A">
        <w:rPr>
          <w:rStyle w:val="StyleUnderline"/>
          <w:highlight w:val="cyan"/>
        </w:rPr>
        <w:t xml:space="preserve">Through sustainable </w:t>
      </w:r>
      <w:r w:rsidRPr="009B107A">
        <w:rPr>
          <w:rStyle w:val="Emphasis"/>
          <w:highlight w:val="cyan"/>
        </w:rPr>
        <w:t>agriculture methods</w:t>
      </w:r>
      <w:r w:rsidRPr="00BB3B43">
        <w:rPr>
          <w:rStyle w:val="StyleUnderline"/>
        </w:rPr>
        <w:t xml:space="preserve">, farmers can decrease their </w:t>
      </w:r>
      <w:r w:rsidRPr="00BB3B43">
        <w:rPr>
          <w:rStyle w:val="Emphasis"/>
        </w:rPr>
        <w:t>chemical usage</w:t>
      </w:r>
      <w:r w:rsidRPr="00BB3B43">
        <w:rPr>
          <w:rStyle w:val="StyleUnderline"/>
        </w:rPr>
        <w:t xml:space="preserve"> </w:t>
      </w:r>
      <w:r w:rsidRPr="009B107A">
        <w:rPr>
          <w:rStyle w:val="StyleUnderline"/>
          <w:highlight w:val="cyan"/>
        </w:rPr>
        <w:t>while saving resources</w:t>
      </w:r>
      <w:r w:rsidRPr="00BB3B43">
        <w:rPr>
          <w:rStyle w:val="StyleUnderline"/>
        </w:rPr>
        <w:t xml:space="preserve"> and creating clean </w:t>
      </w:r>
      <w:r w:rsidRPr="00BB3B43">
        <w:rPr>
          <w:rStyle w:val="Emphasis"/>
        </w:rPr>
        <w:t>energy sources</w:t>
      </w:r>
      <w:r w:rsidRPr="00BB3B43">
        <w:rPr>
          <w:sz w:val="16"/>
        </w:rPr>
        <w:t>. According to IBM, farmers can manage their resources better with precision agriculture systems. The new operations save money and make more profit while taking care of essential environmental problems.</w:t>
      </w:r>
    </w:p>
    <w:p w14:paraId="2A7172B2" w14:textId="77777777" w:rsidR="00B061DD" w:rsidRPr="00EB6A6B" w:rsidRDefault="00B061DD" w:rsidP="00B061DD"/>
    <w:p w14:paraId="5D49D66D" w14:textId="77777777" w:rsidR="00B061DD" w:rsidRDefault="00B061DD" w:rsidP="00B061DD">
      <w:pPr>
        <w:pStyle w:val="Heading4"/>
      </w:pPr>
      <w:r w:rsidRPr="00C73F6D">
        <w:rPr>
          <w:u w:val="single"/>
        </w:rPr>
        <w:t>NO LINK</w:t>
      </w:r>
      <w:r w:rsidRPr="00C73F6D">
        <w:t xml:space="preserve">. </w:t>
      </w:r>
    </w:p>
    <w:p w14:paraId="74B4038A" w14:textId="77777777" w:rsidR="00B061DD" w:rsidRPr="00C73F6D" w:rsidRDefault="00B061DD" w:rsidP="00B061DD">
      <w:pPr>
        <w:pStyle w:val="Heading4"/>
      </w:pPr>
      <w:r>
        <w:t xml:space="preserve">1. </w:t>
      </w:r>
      <w:r w:rsidRPr="00C73F6D">
        <w:t>The AFF will only cost $25/year.</w:t>
      </w:r>
    </w:p>
    <w:p w14:paraId="38F8AD35" w14:textId="77777777" w:rsidR="00B061DD" w:rsidRPr="00C73F6D" w:rsidRDefault="00B061DD" w:rsidP="00B061DD">
      <w:pPr>
        <w:rPr>
          <w:rStyle w:val="Style13ptBold"/>
          <w:b w:val="0"/>
          <w:bCs w:val="0"/>
          <w:sz w:val="22"/>
        </w:rPr>
      </w:pPr>
      <w:r w:rsidRPr="00C73F6D">
        <w:rPr>
          <w:rStyle w:val="Style13ptBold"/>
        </w:rPr>
        <w:t xml:space="preserve">Costa et al. 2025 </w:t>
      </w:r>
      <w:r w:rsidRPr="00C73F6D">
        <w:rPr>
          <w:rStyle w:val="Style13ptBold"/>
          <w:b w:val="0"/>
          <w:bCs w:val="0"/>
          <w:sz w:val="22"/>
        </w:rPr>
        <w:t>[Daniel - director of Immigration Law and Policy Research at the Economic Policy Institute. Visiting Scholar at the Global Migration Center at UC Davis, Will Walkey - floating producer, working across WBUR’s national shows, whose work has won multiple regional Edward R. Murrow awards, and his stories have landed on numerous national radio programs, Meghna Chakrabarti - Meghna Chakrabarti is the award-winning host and editor of On Point + won awards for individual reporting from both the Associated Press and the Radio Television News Directors Association for her writing, hard news reporting, and use of sound. The Asian American Journalists Association awarded Chakrabarti and her team the national excellence in radio/audio award, 8 July, 2025, wbur, “Why American farmers rely on unauthorized workers,” https://www.wbur.org/onpoint/2025/07/08/american-farmers-unauthorized-workers, acc 8/14/2025 mae]</w:t>
      </w:r>
    </w:p>
    <w:p w14:paraId="3719AFA2" w14:textId="77777777" w:rsidR="00B061DD" w:rsidRPr="00C73F6D" w:rsidRDefault="00B061DD" w:rsidP="00B061DD">
      <w:pPr>
        <w:rPr>
          <w:sz w:val="16"/>
        </w:rPr>
      </w:pPr>
      <w:r w:rsidRPr="00C73F6D">
        <w:rPr>
          <w:sz w:val="16"/>
        </w:rPr>
        <w:t>CHAKRABARTI: I just wanna spend a minute talking about, again, what the industry says would be some of the impacts of various kinds of immigration reform proposals that we've seen in the past and what's going on now.</w:t>
      </w:r>
    </w:p>
    <w:p w14:paraId="6F73AA79" w14:textId="77777777" w:rsidR="00B061DD" w:rsidRPr="00C73F6D" w:rsidRDefault="00B061DD" w:rsidP="00B061DD">
      <w:pPr>
        <w:rPr>
          <w:rStyle w:val="StyleUnderline"/>
        </w:rPr>
      </w:pPr>
      <w:r w:rsidRPr="00C73F6D">
        <w:rPr>
          <w:sz w:val="16"/>
        </w:rPr>
        <w:t xml:space="preserve">For example, again, this is from this labor study from the American Farm Bureau Federation. In this particular study, they said, look, </w:t>
      </w:r>
      <w:r w:rsidRPr="00C73F6D">
        <w:rPr>
          <w:rStyle w:val="StyleUnderline"/>
        </w:rPr>
        <w:t>if we just have deportation only of undocumented workers, that farmers stand to lose at least 50% of their workforce pretty quickly</w:t>
      </w:r>
      <w:r w:rsidRPr="00C73F6D">
        <w:rPr>
          <w:sz w:val="16"/>
        </w:rPr>
        <w:t xml:space="preserve">. And then </w:t>
      </w:r>
      <w:r w:rsidRPr="00C73F6D">
        <w:rPr>
          <w:rStyle w:val="StyleUnderline"/>
        </w:rPr>
        <w:t>that would be devastating to farmers.</w:t>
      </w:r>
    </w:p>
    <w:p w14:paraId="435FCEE1" w14:textId="77777777" w:rsidR="00B061DD" w:rsidRPr="00C73F6D" w:rsidRDefault="00B061DD" w:rsidP="00B061DD">
      <w:pPr>
        <w:rPr>
          <w:rStyle w:val="StyleUnderline"/>
        </w:rPr>
      </w:pPr>
      <w:r w:rsidRPr="00C73F6D">
        <w:rPr>
          <w:sz w:val="16"/>
        </w:rPr>
        <w:t xml:space="preserve">They say </w:t>
      </w:r>
      <w:r w:rsidRPr="00C73F6D">
        <w:rPr>
          <w:rStyle w:val="StyleUnderline"/>
        </w:rPr>
        <w:t>if there's an additional sort of immigration reform and not just deportation path to citizenship</w:t>
      </w:r>
      <w:r w:rsidRPr="00C73F6D">
        <w:rPr>
          <w:sz w:val="16"/>
        </w:rPr>
        <w:t xml:space="preserve">, as you talked about earlier. </w:t>
      </w:r>
      <w:r w:rsidRPr="00C73F6D">
        <w:rPr>
          <w:rStyle w:val="StyleUnderline"/>
        </w:rPr>
        <w:t>They have this very wide range of predicted wage increases that would have to come along with that</w:t>
      </w:r>
      <w:r w:rsidRPr="00C73F6D">
        <w:rPr>
          <w:sz w:val="16"/>
        </w:rPr>
        <w:t xml:space="preserve">. In this report they're saying, hey, </w:t>
      </w:r>
      <w:r w:rsidRPr="00C73F6D">
        <w:rPr>
          <w:rStyle w:val="StyleUnderline"/>
        </w:rPr>
        <w:t>could boost farm wages from 70 to 146%.</w:t>
      </w:r>
    </w:p>
    <w:p w14:paraId="4D906F5F" w14:textId="77777777" w:rsidR="00B061DD" w:rsidRPr="00C73F6D" w:rsidRDefault="00B061DD" w:rsidP="00B061DD">
      <w:pPr>
        <w:rPr>
          <w:sz w:val="16"/>
        </w:rPr>
      </w:pPr>
      <w:r w:rsidRPr="00C73F6D">
        <w:rPr>
          <w:sz w:val="16"/>
        </w:rPr>
        <w:lastRenderedPageBreak/>
        <w:t>That's a wide range. The implication being that would make it very difficult, if not impossible for farmers to keep their farms running.</w:t>
      </w:r>
    </w:p>
    <w:p w14:paraId="390D5CFD" w14:textId="77777777" w:rsidR="00B061DD" w:rsidRPr="00C73F6D" w:rsidRDefault="00B061DD" w:rsidP="00B061DD">
      <w:pPr>
        <w:rPr>
          <w:rStyle w:val="Emphasis"/>
        </w:rPr>
      </w:pPr>
      <w:r w:rsidRPr="00C73F6D">
        <w:rPr>
          <w:sz w:val="16"/>
        </w:rPr>
        <w:t xml:space="preserve">COSTA: Look, </w:t>
      </w:r>
      <w:r w:rsidRPr="00C73F6D">
        <w:rPr>
          <w:rStyle w:val="StyleUnderline"/>
        </w:rPr>
        <w:t xml:space="preserve">there are a number of studies about the wage gain of getting citizenship from being undocumented, and most of those estimates are in the </w:t>
      </w:r>
      <w:r w:rsidRPr="00C73F6D">
        <w:rPr>
          <w:rStyle w:val="Emphasis"/>
        </w:rPr>
        <w:t>15 to 20% range.</w:t>
      </w:r>
    </w:p>
    <w:p w14:paraId="50B528B5" w14:textId="77777777" w:rsidR="00B061DD" w:rsidRPr="00C73F6D" w:rsidRDefault="00B061DD" w:rsidP="00B061DD">
      <w:pPr>
        <w:rPr>
          <w:rStyle w:val="Emphasis"/>
        </w:rPr>
      </w:pPr>
      <w:r w:rsidRPr="00C73F6D">
        <w:rPr>
          <w:sz w:val="16"/>
        </w:rPr>
        <w:t xml:space="preserve">We also at EPI, we published a piece a few years ago that studied </w:t>
      </w:r>
      <w:r w:rsidRPr="009B107A">
        <w:rPr>
          <w:rStyle w:val="StyleUnderline"/>
          <w:highlight w:val="cyan"/>
        </w:rPr>
        <w:t>what it would cost to give farm workers a 40% raise</w:t>
      </w:r>
      <w:r w:rsidRPr="00C73F6D">
        <w:rPr>
          <w:sz w:val="16"/>
        </w:rPr>
        <w:t xml:space="preserve">. We look, </w:t>
      </w:r>
      <w:r w:rsidRPr="00C73F6D">
        <w:rPr>
          <w:rStyle w:val="StyleUnderline"/>
        </w:rPr>
        <w:t xml:space="preserve">we picked 40% because that was the famous </w:t>
      </w:r>
      <w:r w:rsidRPr="009B107A">
        <w:rPr>
          <w:rStyle w:val="Emphasis"/>
          <w:highlight w:val="cyan"/>
        </w:rPr>
        <w:t>UFW contract</w:t>
      </w:r>
      <w:r w:rsidRPr="00C73F6D">
        <w:rPr>
          <w:rStyle w:val="StyleUnderline"/>
        </w:rPr>
        <w:t xml:space="preserve"> that they won many years ago, gave them a 40% raise</w:t>
      </w:r>
      <w:r w:rsidRPr="00C73F6D">
        <w:rPr>
          <w:sz w:val="16"/>
        </w:rPr>
        <w:t xml:space="preserve">. So </w:t>
      </w:r>
      <w:r w:rsidRPr="00C73F6D">
        <w:rPr>
          <w:rStyle w:val="Emphasis"/>
        </w:rPr>
        <w:t xml:space="preserve">to do a 40% raise for farm workers, it </w:t>
      </w:r>
      <w:r w:rsidRPr="009B107A">
        <w:rPr>
          <w:rStyle w:val="Emphasis"/>
          <w:highlight w:val="cyan"/>
        </w:rPr>
        <w:t>would cost each household</w:t>
      </w:r>
      <w:r w:rsidRPr="00C73F6D">
        <w:rPr>
          <w:rStyle w:val="Emphasis"/>
        </w:rPr>
        <w:t xml:space="preserve"> about </w:t>
      </w:r>
      <w:r w:rsidRPr="009B107A">
        <w:rPr>
          <w:rStyle w:val="Emphasis"/>
          <w:highlight w:val="cyan"/>
        </w:rPr>
        <w:t>$25 extra in annual</w:t>
      </w:r>
      <w:r w:rsidRPr="00C73F6D">
        <w:rPr>
          <w:rStyle w:val="Emphasis"/>
        </w:rPr>
        <w:t xml:space="preserve"> fruits and vegetable </w:t>
      </w:r>
      <w:r w:rsidRPr="009B107A">
        <w:rPr>
          <w:rStyle w:val="Emphasis"/>
          <w:highlight w:val="cyan"/>
        </w:rPr>
        <w:t>costs</w:t>
      </w:r>
      <w:r w:rsidRPr="00C73F6D">
        <w:rPr>
          <w:rStyle w:val="Emphasis"/>
        </w:rPr>
        <w:t>.</w:t>
      </w:r>
    </w:p>
    <w:p w14:paraId="50E77694" w14:textId="77777777" w:rsidR="00B061DD" w:rsidRPr="00C73F6D" w:rsidRDefault="00B061DD" w:rsidP="00B061DD">
      <w:pPr>
        <w:rPr>
          <w:sz w:val="16"/>
        </w:rPr>
      </w:pPr>
      <w:r w:rsidRPr="00C73F6D">
        <w:rPr>
          <w:rStyle w:val="StyleUnderline"/>
        </w:rPr>
        <w:t>That all could go to the consumer or that could be shared between the consumer and the farmer</w:t>
      </w:r>
      <w:r w:rsidRPr="00C73F6D">
        <w:rPr>
          <w:sz w:val="16"/>
        </w:rPr>
        <w:t xml:space="preserve">. And </w:t>
      </w:r>
      <w:r w:rsidRPr="00C73F6D">
        <w:rPr>
          <w:rStyle w:val="StyleUnderline"/>
        </w:rPr>
        <w:t>a 40% raise would literally be the difference in many cases from taking workers from not being below the poverty line to going just above it.</w:t>
      </w:r>
      <w:r w:rsidRPr="00C73F6D">
        <w:rPr>
          <w:sz w:val="16"/>
        </w:rPr>
        <w:t xml:space="preserve"> And so 40% of $19 was the average farm wage last year.</w:t>
      </w:r>
    </w:p>
    <w:p w14:paraId="5ABCE8E6" w14:textId="77777777" w:rsidR="00B061DD" w:rsidRPr="00C73F6D" w:rsidRDefault="00B061DD" w:rsidP="00B061DD">
      <w:pPr>
        <w:rPr>
          <w:sz w:val="16"/>
        </w:rPr>
      </w:pPr>
      <w:r w:rsidRPr="009B107A">
        <w:rPr>
          <w:rStyle w:val="Emphasis"/>
          <w:highlight w:val="cyan"/>
        </w:rPr>
        <w:t>That is not</w:t>
      </w:r>
      <w:r w:rsidRPr="00C73F6D">
        <w:rPr>
          <w:rStyle w:val="Emphasis"/>
        </w:rPr>
        <w:t>,</w:t>
      </w:r>
      <w:r w:rsidRPr="00C73F6D">
        <w:rPr>
          <w:sz w:val="16"/>
        </w:rPr>
        <w:t xml:space="preserve"> that doesn't seem</w:t>
      </w:r>
      <w:r w:rsidRPr="00C73F6D">
        <w:rPr>
          <w:rStyle w:val="StyleUnderline"/>
        </w:rPr>
        <w:t xml:space="preserve"> </w:t>
      </w:r>
      <w:r w:rsidRPr="009B107A">
        <w:rPr>
          <w:rStyle w:val="StyleUnderline"/>
          <w:highlight w:val="cyan"/>
        </w:rPr>
        <w:t>unsustainable</w:t>
      </w:r>
      <w:r w:rsidRPr="00C73F6D">
        <w:rPr>
          <w:rStyle w:val="StyleUnderline"/>
        </w:rPr>
        <w:t xml:space="preserve"> </w:t>
      </w:r>
      <w:r w:rsidRPr="00C73F6D">
        <w:rPr>
          <w:sz w:val="16"/>
        </w:rPr>
        <w:t>to me.</w:t>
      </w:r>
    </w:p>
    <w:p w14:paraId="1C3FB74B" w14:textId="77777777" w:rsidR="00B061DD" w:rsidRPr="00C73F6D" w:rsidRDefault="00B061DD" w:rsidP="00B061DD">
      <w:pPr>
        <w:rPr>
          <w:sz w:val="16"/>
        </w:rPr>
      </w:pPr>
      <w:r w:rsidRPr="00C73F6D">
        <w:rPr>
          <w:sz w:val="16"/>
        </w:rPr>
        <w:t>CHAKRABARTI: Yeah. I think the farm industry says that relatively smaller increase in food costs at the end of the system at people's tables is because they can't, due to the way the food pricing works, they can't actually transfer all the cost to end consumers.</w:t>
      </w:r>
    </w:p>
    <w:p w14:paraId="536775C3" w14:textId="77777777" w:rsidR="00B061DD" w:rsidRPr="00C73F6D" w:rsidRDefault="00B061DD" w:rsidP="00B061DD">
      <w:pPr>
        <w:rPr>
          <w:sz w:val="16"/>
        </w:rPr>
      </w:pPr>
      <w:r w:rsidRPr="00C73F6D">
        <w:rPr>
          <w:sz w:val="16"/>
        </w:rPr>
        <w:t>COSTA: That a bigger issue that I do think Congress should tackle. There's been a lot of consolidation among grocery stores who are the end consumers, at Walmart, that buys a lot of fresh fruits and produce from farmers. That's another issue that has to do maybe with antitrust.</w:t>
      </w:r>
    </w:p>
    <w:p w14:paraId="431D988D" w14:textId="77777777" w:rsidR="00B061DD" w:rsidRDefault="00B061DD" w:rsidP="00B061DD">
      <w:pPr>
        <w:rPr>
          <w:rStyle w:val="Emphasis"/>
        </w:rPr>
      </w:pPr>
      <w:r w:rsidRPr="00C73F6D">
        <w:rPr>
          <w:sz w:val="16"/>
        </w:rPr>
        <w:t xml:space="preserve">And other issues that could be dealt with. But even if you, as I said, </w:t>
      </w:r>
      <w:r w:rsidRPr="009B107A">
        <w:rPr>
          <w:rStyle w:val="Emphasis"/>
          <w:highlight w:val="cyan"/>
        </w:rPr>
        <w:t>even if all</w:t>
      </w:r>
      <w:r w:rsidRPr="00C73F6D">
        <w:rPr>
          <w:rStyle w:val="Emphasis"/>
        </w:rPr>
        <w:t xml:space="preserve"> the </w:t>
      </w:r>
      <w:r w:rsidRPr="009B107A">
        <w:rPr>
          <w:rStyle w:val="Emphasis"/>
          <w:highlight w:val="cyan"/>
        </w:rPr>
        <w:t>cost</w:t>
      </w:r>
      <w:r w:rsidRPr="00C73F6D">
        <w:rPr>
          <w:rStyle w:val="Emphasis"/>
        </w:rPr>
        <w:t xml:space="preserve"> </w:t>
      </w:r>
      <w:r w:rsidRPr="009B107A">
        <w:rPr>
          <w:rStyle w:val="Emphasis"/>
          <w:highlight w:val="cyan"/>
        </w:rPr>
        <w:t>goes to consumers</w:t>
      </w:r>
      <w:r w:rsidRPr="00C73F6D">
        <w:rPr>
          <w:rStyle w:val="Emphasis"/>
        </w:rPr>
        <w:t xml:space="preserve">, </w:t>
      </w:r>
      <w:r w:rsidRPr="009B107A">
        <w:rPr>
          <w:rStyle w:val="Emphasis"/>
          <w:highlight w:val="cyan"/>
        </w:rPr>
        <w:t>it's still a</w:t>
      </w:r>
      <w:r w:rsidRPr="00C73F6D">
        <w:rPr>
          <w:rStyle w:val="Emphasis"/>
        </w:rPr>
        <w:t xml:space="preserve"> </w:t>
      </w:r>
      <w:r w:rsidRPr="009B107A">
        <w:rPr>
          <w:rStyle w:val="Emphasis"/>
          <w:highlight w:val="cyan"/>
        </w:rPr>
        <w:t>very low cost</w:t>
      </w:r>
      <w:r w:rsidRPr="00C73F6D">
        <w:rPr>
          <w:rStyle w:val="Emphasis"/>
        </w:rPr>
        <w:t xml:space="preserve"> to improve their wages.</w:t>
      </w:r>
    </w:p>
    <w:p w14:paraId="6172237A" w14:textId="77777777" w:rsidR="00B061DD" w:rsidRPr="00C73F6D" w:rsidRDefault="00B061DD" w:rsidP="00B061DD">
      <w:pPr>
        <w:rPr>
          <w:rStyle w:val="Emphasis"/>
        </w:rPr>
      </w:pPr>
    </w:p>
    <w:p w14:paraId="72C7D962" w14:textId="77777777" w:rsidR="00B061DD" w:rsidRDefault="00B061DD" w:rsidP="00B061DD">
      <w:pPr>
        <w:pStyle w:val="Heading4"/>
      </w:pPr>
      <w:r w:rsidRPr="006C77A6">
        <w:t>2. No spillover---</w:t>
      </w:r>
      <w:r w:rsidRPr="00C73F6D">
        <w:t>Trump would indicate that the AFF is a one-off policy, not a tipping point into widescale economic change.</w:t>
      </w:r>
    </w:p>
    <w:p w14:paraId="77EB6B2D" w14:textId="77777777" w:rsidR="00B061DD" w:rsidRDefault="00B061DD" w:rsidP="00B061DD">
      <w:pPr>
        <w:pStyle w:val="Heading4"/>
      </w:pPr>
      <w:r>
        <w:t xml:space="preserve">1. Regulatory uncertainty under Trump zeros this because companies do not know </w:t>
      </w:r>
      <w:r>
        <w:rPr>
          <w:u w:val="single"/>
        </w:rPr>
        <w:t>when</w:t>
      </w:r>
      <w:r>
        <w:t xml:space="preserve"> the next Tarrif will come. </w:t>
      </w:r>
    </w:p>
    <w:p w14:paraId="1D7B90D1" w14:textId="77777777" w:rsidR="00B061DD" w:rsidRPr="008E3252" w:rsidRDefault="00B061DD" w:rsidP="00B061DD">
      <w:pPr>
        <w:pStyle w:val="Heading4"/>
        <w:rPr>
          <w:rFonts w:asciiTheme="minorHAnsi" w:hAnsiTheme="minorHAnsi" w:cstheme="minorHAnsi"/>
        </w:rPr>
      </w:pPr>
      <w:r>
        <w:rPr>
          <w:rFonts w:asciiTheme="minorHAnsi" w:hAnsiTheme="minorHAnsi" w:cstheme="minorHAnsi"/>
        </w:rPr>
        <w:t xml:space="preserve">2. </w:t>
      </w:r>
      <w:r w:rsidRPr="008E3252">
        <w:rPr>
          <w:rFonts w:asciiTheme="minorHAnsi" w:hAnsiTheme="minorHAnsi" w:cstheme="minorHAnsi"/>
        </w:rPr>
        <w:t xml:space="preserve">FTC </w:t>
      </w:r>
      <w:r w:rsidRPr="008E3252">
        <w:rPr>
          <w:rFonts w:asciiTheme="minorHAnsi" w:hAnsiTheme="minorHAnsi" w:cstheme="minorHAnsi"/>
          <w:u w:val="single"/>
        </w:rPr>
        <w:t>regulates</w:t>
      </w:r>
      <w:r w:rsidRPr="008E3252">
        <w:rPr>
          <w:rFonts w:asciiTheme="minorHAnsi" w:hAnsiTheme="minorHAnsi" w:cstheme="minorHAnsi"/>
        </w:rPr>
        <w:t xml:space="preserve"> big tech </w:t>
      </w:r>
      <w:r w:rsidRPr="008E3252">
        <w:rPr>
          <w:rFonts w:asciiTheme="minorHAnsi" w:hAnsiTheme="minorHAnsi" w:cstheme="minorHAnsi"/>
          <w:u w:val="single"/>
        </w:rPr>
        <w:t>surveilance</w:t>
      </w:r>
      <w:r w:rsidRPr="008E3252">
        <w:rPr>
          <w:rFonts w:asciiTheme="minorHAnsi" w:hAnsiTheme="minorHAnsi" w:cstheme="minorHAnsi"/>
        </w:rPr>
        <w:t>.</w:t>
      </w:r>
    </w:p>
    <w:p w14:paraId="286F51F5" w14:textId="77777777" w:rsidR="00B061DD" w:rsidRPr="008E3252" w:rsidRDefault="00B061DD" w:rsidP="00B061DD">
      <w:pPr>
        <w:rPr>
          <w:rFonts w:asciiTheme="minorHAnsi" w:hAnsiTheme="minorHAnsi" w:cstheme="minorHAnsi"/>
        </w:rPr>
      </w:pPr>
      <w:r w:rsidRPr="008E3252">
        <w:rPr>
          <w:rFonts w:asciiTheme="minorHAnsi" w:hAnsiTheme="minorHAnsi" w:cstheme="minorHAnsi"/>
          <w:b/>
          <w:bCs/>
          <w:sz w:val="26"/>
        </w:rPr>
        <w:t>Backer 9-13</w:t>
      </w:r>
      <w:r w:rsidRPr="008E3252">
        <w:rPr>
          <w:rFonts w:asciiTheme="minorHAnsi" w:hAnsiTheme="minorHAnsi" w:cstheme="minorHAnsi"/>
        </w:rPr>
        <w:t>-25 – Dan Backer is a Washington-based political law attorney and conservative activist (“Is Trump Big Tech’s protector or prosecutor?,” https://www.washingtonexaminer.com/restoring-america/faith-freedom-self-reliance/3806115/trump-big-tech-protector-or-prosecutor/)</w:t>
      </w:r>
    </w:p>
    <w:p w14:paraId="51A7E80A" w14:textId="77777777" w:rsidR="00B061DD" w:rsidRPr="008E3252" w:rsidRDefault="00B061DD" w:rsidP="00B061DD">
      <w:pPr>
        <w:rPr>
          <w:rFonts w:asciiTheme="minorHAnsi" w:hAnsiTheme="minorHAnsi" w:cstheme="minorHAnsi"/>
          <w:sz w:val="16"/>
          <w:highlight w:val="cyan"/>
        </w:rPr>
      </w:pPr>
      <w:r w:rsidRPr="008E3252">
        <w:rPr>
          <w:rFonts w:asciiTheme="minorHAnsi" w:hAnsiTheme="minorHAnsi" w:cstheme="minorHAnsi"/>
          <w:sz w:val="16"/>
        </w:rPr>
        <w:t xml:space="preserve">The </w:t>
      </w:r>
      <w:r w:rsidRPr="008E3252">
        <w:rPr>
          <w:rFonts w:asciiTheme="minorHAnsi" w:hAnsiTheme="minorHAnsi" w:cstheme="minorHAnsi"/>
          <w:highlight w:val="cyan"/>
          <w:u w:val="single"/>
        </w:rPr>
        <w:t>Trump</w:t>
      </w:r>
      <w:r w:rsidRPr="008E3252">
        <w:rPr>
          <w:rFonts w:asciiTheme="minorHAnsi" w:hAnsiTheme="minorHAnsi" w:cstheme="minorHAnsi"/>
          <w:sz w:val="16"/>
        </w:rPr>
        <w:t xml:space="preserve"> administration has </w:t>
      </w:r>
      <w:r w:rsidRPr="008E3252">
        <w:rPr>
          <w:rFonts w:asciiTheme="minorHAnsi" w:hAnsiTheme="minorHAnsi" w:cstheme="minorHAnsi"/>
          <w:highlight w:val="cyan"/>
          <w:u w:val="single"/>
        </w:rPr>
        <w:t>dropped some antitrust</w:t>
      </w:r>
      <w:r w:rsidRPr="008E3252">
        <w:rPr>
          <w:rFonts w:asciiTheme="minorHAnsi" w:hAnsiTheme="minorHAnsi" w:cstheme="minorHAnsi"/>
          <w:u w:val="single"/>
        </w:rPr>
        <w:t xml:space="preserve"> enforcement actions </w:t>
      </w:r>
      <w:r w:rsidRPr="008E3252">
        <w:rPr>
          <w:rFonts w:asciiTheme="minorHAnsi" w:hAnsiTheme="minorHAnsi" w:cstheme="minorHAnsi"/>
          <w:highlight w:val="cyan"/>
          <w:u w:val="single"/>
        </w:rPr>
        <w:t>against Big Tech, but</w:t>
      </w:r>
      <w:r w:rsidRPr="008E3252">
        <w:rPr>
          <w:rFonts w:asciiTheme="minorHAnsi" w:hAnsiTheme="minorHAnsi" w:cstheme="minorHAnsi"/>
          <w:sz w:val="16"/>
          <w:highlight w:val="cyan"/>
        </w:rPr>
        <w:t xml:space="preserve"> </w:t>
      </w:r>
      <w:r w:rsidRPr="008E3252">
        <w:rPr>
          <w:rFonts w:asciiTheme="minorHAnsi" w:hAnsiTheme="minorHAnsi" w:cstheme="minorHAnsi"/>
          <w:sz w:val="16"/>
        </w:rPr>
        <w:t xml:space="preserve">it </w:t>
      </w:r>
      <w:r w:rsidRPr="008E3252">
        <w:rPr>
          <w:rFonts w:asciiTheme="minorHAnsi" w:hAnsiTheme="minorHAnsi" w:cstheme="minorHAnsi"/>
          <w:b/>
          <w:iCs/>
          <w:highlight w:val="cyan"/>
          <w:u w:val="single"/>
        </w:rPr>
        <w:t>is aggressively pursuing others</w:t>
      </w:r>
      <w:r w:rsidRPr="008E3252">
        <w:rPr>
          <w:rFonts w:asciiTheme="minorHAnsi" w:hAnsiTheme="minorHAnsi" w:cstheme="minorHAnsi"/>
          <w:sz w:val="16"/>
          <w:highlight w:val="cyan"/>
        </w:rPr>
        <w:t>.</w:t>
      </w:r>
    </w:p>
    <w:p w14:paraId="317D9EC7" w14:textId="77777777" w:rsidR="00B061DD" w:rsidRPr="008E3252" w:rsidRDefault="00B061DD" w:rsidP="00B061DD">
      <w:pPr>
        <w:rPr>
          <w:rFonts w:asciiTheme="minorHAnsi" w:hAnsiTheme="minorHAnsi" w:cstheme="minorHAnsi"/>
          <w:sz w:val="16"/>
        </w:rPr>
      </w:pPr>
      <w:r w:rsidRPr="008E3252">
        <w:rPr>
          <w:rFonts w:asciiTheme="minorHAnsi" w:hAnsiTheme="minorHAnsi" w:cstheme="minorHAnsi"/>
          <w:b/>
          <w:iCs/>
          <w:highlight w:val="cyan"/>
          <w:u w:val="single"/>
        </w:rPr>
        <w:t>Meta, Amazon, Apple, and Google all face high-stakes</w:t>
      </w:r>
      <w:r w:rsidRPr="008E3252">
        <w:rPr>
          <w:rFonts w:asciiTheme="minorHAnsi" w:hAnsiTheme="minorHAnsi" w:cstheme="minorHAnsi"/>
          <w:b/>
          <w:iCs/>
          <w:u w:val="single"/>
        </w:rPr>
        <w:t xml:space="preserve"> antitrust </w:t>
      </w:r>
      <w:r w:rsidRPr="008E3252">
        <w:rPr>
          <w:rFonts w:asciiTheme="minorHAnsi" w:hAnsiTheme="minorHAnsi" w:cstheme="minorHAnsi"/>
          <w:b/>
          <w:iCs/>
          <w:highlight w:val="cyan"/>
          <w:u w:val="single"/>
        </w:rPr>
        <w:t>cases</w:t>
      </w:r>
      <w:r w:rsidRPr="008E3252">
        <w:rPr>
          <w:rFonts w:asciiTheme="minorHAnsi" w:hAnsiTheme="minorHAnsi" w:cstheme="minorHAnsi"/>
          <w:sz w:val="16"/>
        </w:rPr>
        <w:t xml:space="preserve">. Shortly before the 2024 election, a judge ruled that Google held an illegal monopoly over online searches, but </w:t>
      </w:r>
      <w:r w:rsidRPr="008E3252">
        <w:rPr>
          <w:rFonts w:asciiTheme="minorHAnsi" w:hAnsiTheme="minorHAnsi" w:cstheme="minorHAnsi"/>
          <w:highlight w:val="cyan"/>
          <w:u w:val="single"/>
        </w:rPr>
        <w:t xml:space="preserve">if company executives hoped Trump’s victory meant they’d get off easy, they were </w:t>
      </w:r>
      <w:r w:rsidRPr="008E3252">
        <w:rPr>
          <w:rFonts w:asciiTheme="minorHAnsi" w:hAnsiTheme="minorHAnsi" w:cstheme="minorHAnsi"/>
          <w:b/>
          <w:iCs/>
          <w:highlight w:val="cyan"/>
          <w:u w:val="single"/>
        </w:rPr>
        <w:t>sorely disappointed</w:t>
      </w:r>
      <w:r w:rsidRPr="008E3252">
        <w:rPr>
          <w:rFonts w:asciiTheme="minorHAnsi" w:hAnsiTheme="minorHAnsi" w:cstheme="minorHAnsi"/>
          <w:u w:val="single"/>
        </w:rPr>
        <w:t>.</w:t>
      </w:r>
      <w:r w:rsidRPr="008E3252">
        <w:rPr>
          <w:rFonts w:asciiTheme="minorHAnsi" w:hAnsiTheme="minorHAnsi" w:cstheme="minorHAnsi"/>
          <w:sz w:val="16"/>
        </w:rPr>
        <w:t xml:space="preserve"> New antitrust czar Gail </w:t>
      </w:r>
      <w:r w:rsidRPr="008E3252">
        <w:rPr>
          <w:rFonts w:asciiTheme="minorHAnsi" w:hAnsiTheme="minorHAnsi" w:cstheme="minorHAnsi"/>
          <w:highlight w:val="cyan"/>
          <w:u w:val="single"/>
        </w:rPr>
        <w:t>Slater pushed for the most aggressive remedies possible</w:t>
      </w:r>
      <w:r w:rsidRPr="008E3252">
        <w:rPr>
          <w:rFonts w:asciiTheme="minorHAnsi" w:hAnsiTheme="minorHAnsi" w:cstheme="minorHAnsi"/>
          <w:u w:val="single"/>
        </w:rPr>
        <w:t>, including forcing Google to sell off its Chrome browser</w:t>
      </w:r>
      <w:r w:rsidRPr="008E3252">
        <w:rPr>
          <w:rFonts w:asciiTheme="minorHAnsi" w:hAnsiTheme="minorHAnsi" w:cstheme="minorHAnsi"/>
          <w:sz w:val="16"/>
        </w:rPr>
        <w:t>. The court recently ruled that Google did not need to divest Chrome but would have to make concessions to allow more competition.</w:t>
      </w:r>
    </w:p>
    <w:p w14:paraId="3B40F549" w14:textId="77777777" w:rsidR="00B061DD" w:rsidRPr="008E3252" w:rsidRDefault="00B061DD" w:rsidP="00B061DD">
      <w:pPr>
        <w:rPr>
          <w:rFonts w:asciiTheme="minorHAnsi" w:hAnsiTheme="minorHAnsi" w:cstheme="minorHAnsi"/>
          <w:sz w:val="16"/>
        </w:rPr>
      </w:pPr>
      <w:r w:rsidRPr="008E3252">
        <w:rPr>
          <w:rFonts w:asciiTheme="minorHAnsi" w:hAnsiTheme="minorHAnsi" w:cstheme="minorHAnsi"/>
          <w:sz w:val="16"/>
        </w:rPr>
        <w:t>So why is the Trump administration protecting Big Tech companies with one hand and bullying them with the other? In fact, there’s no contradiction here.</w:t>
      </w:r>
    </w:p>
    <w:p w14:paraId="460EC5D0" w14:textId="77777777" w:rsidR="00B061DD" w:rsidRPr="008E3252" w:rsidRDefault="00B061DD" w:rsidP="00B061DD">
      <w:pPr>
        <w:rPr>
          <w:rFonts w:asciiTheme="minorHAnsi" w:hAnsiTheme="minorHAnsi" w:cstheme="minorHAnsi"/>
          <w:sz w:val="16"/>
        </w:rPr>
      </w:pPr>
      <w:r w:rsidRPr="008E3252">
        <w:rPr>
          <w:rFonts w:asciiTheme="minorHAnsi" w:hAnsiTheme="minorHAnsi" w:cstheme="minorHAnsi"/>
          <w:sz w:val="16"/>
        </w:rPr>
        <w:t xml:space="preserve">So far, the </w:t>
      </w:r>
      <w:r w:rsidRPr="008E3252">
        <w:rPr>
          <w:rFonts w:asciiTheme="minorHAnsi" w:hAnsiTheme="minorHAnsi" w:cstheme="minorHAnsi"/>
          <w:highlight w:val="cyan"/>
          <w:u w:val="single"/>
        </w:rPr>
        <w:t>Trump</w:t>
      </w:r>
      <w:r w:rsidRPr="008E3252">
        <w:rPr>
          <w:rFonts w:asciiTheme="minorHAnsi" w:hAnsiTheme="minorHAnsi" w:cstheme="minorHAnsi"/>
          <w:sz w:val="16"/>
          <w:highlight w:val="cyan"/>
        </w:rPr>
        <w:t xml:space="preserve"> </w:t>
      </w:r>
      <w:r w:rsidRPr="008E3252">
        <w:rPr>
          <w:rFonts w:asciiTheme="minorHAnsi" w:hAnsiTheme="minorHAnsi" w:cstheme="minorHAnsi"/>
          <w:sz w:val="16"/>
        </w:rPr>
        <w:t xml:space="preserve">administration </w:t>
      </w:r>
      <w:r w:rsidRPr="008E3252">
        <w:rPr>
          <w:rFonts w:asciiTheme="minorHAnsi" w:hAnsiTheme="minorHAnsi" w:cstheme="minorHAnsi"/>
          <w:u w:val="single"/>
        </w:rPr>
        <w:t xml:space="preserve">has </w:t>
      </w:r>
      <w:r w:rsidRPr="008E3252">
        <w:rPr>
          <w:rFonts w:asciiTheme="minorHAnsi" w:hAnsiTheme="minorHAnsi" w:cstheme="minorHAnsi"/>
          <w:highlight w:val="cyan"/>
          <w:u w:val="single"/>
        </w:rPr>
        <w:t xml:space="preserve">signaled its approach to antitrust will be </w:t>
      </w:r>
      <w:r w:rsidRPr="008E3252">
        <w:rPr>
          <w:rFonts w:asciiTheme="minorHAnsi" w:hAnsiTheme="minorHAnsi" w:cstheme="minorHAnsi"/>
          <w:b/>
          <w:iCs/>
          <w:highlight w:val="cyan"/>
          <w:u w:val="single"/>
        </w:rPr>
        <w:t>assertive</w:t>
      </w:r>
      <w:r w:rsidRPr="008E3252">
        <w:rPr>
          <w:rFonts w:asciiTheme="minorHAnsi" w:hAnsiTheme="minorHAnsi" w:cstheme="minorHAnsi"/>
          <w:u w:val="single"/>
        </w:rPr>
        <w:t xml:space="preserve">, but </w:t>
      </w:r>
      <w:r w:rsidRPr="008E3252">
        <w:rPr>
          <w:rFonts w:asciiTheme="minorHAnsi" w:hAnsiTheme="minorHAnsi" w:cstheme="minorHAnsi"/>
          <w:highlight w:val="cyan"/>
          <w:u w:val="single"/>
        </w:rPr>
        <w:t>not</w:t>
      </w:r>
      <w:r w:rsidRPr="008E3252">
        <w:rPr>
          <w:rFonts w:asciiTheme="minorHAnsi" w:hAnsiTheme="minorHAnsi" w:cstheme="minorHAnsi"/>
          <w:sz w:val="16"/>
        </w:rPr>
        <w:t xml:space="preserve"> indiscriminate or </w:t>
      </w:r>
      <w:r w:rsidRPr="008E3252">
        <w:rPr>
          <w:rFonts w:asciiTheme="minorHAnsi" w:hAnsiTheme="minorHAnsi" w:cstheme="minorHAnsi"/>
          <w:highlight w:val="cyan"/>
          <w:u w:val="single"/>
        </w:rPr>
        <w:t>nakedly political</w:t>
      </w:r>
      <w:r w:rsidRPr="008E3252">
        <w:rPr>
          <w:rFonts w:asciiTheme="minorHAnsi" w:hAnsiTheme="minorHAnsi" w:cstheme="minorHAnsi"/>
          <w:sz w:val="16"/>
        </w:rPr>
        <w:t xml:space="preserve">. That means no more lawsuits like the Biden-era monopoly case against Visa, which stands accused of monopolizing debit transaction services despite no signs of wrongdoing and consumers having no shortage of ways to pay for things. Or the Biden DOJ’s </w:t>
      </w:r>
      <w:r w:rsidRPr="008E3252">
        <w:rPr>
          <w:rFonts w:asciiTheme="minorHAnsi" w:hAnsiTheme="minorHAnsi" w:cstheme="minorHAnsi"/>
          <w:sz w:val="16"/>
        </w:rPr>
        <w:lastRenderedPageBreak/>
        <w:t>ridiculous case against rent pricing software companies, blaming them for the housing inflation caused by the administration’s own policies. Both of these cases were little more than easy virtue signaling, ultimately at all our expense, for Biden to pretend to address the cost-of-living crisis he created.</w:t>
      </w:r>
    </w:p>
    <w:p w14:paraId="3FC7A3AA" w14:textId="77777777" w:rsidR="00B061DD" w:rsidRPr="008E3252" w:rsidRDefault="00B061DD" w:rsidP="00B061DD">
      <w:pPr>
        <w:rPr>
          <w:rFonts w:asciiTheme="minorHAnsi" w:hAnsiTheme="minorHAnsi" w:cstheme="minorHAnsi"/>
          <w:sz w:val="16"/>
        </w:rPr>
      </w:pPr>
      <w:r w:rsidRPr="008E3252">
        <w:rPr>
          <w:rFonts w:asciiTheme="minorHAnsi" w:hAnsiTheme="minorHAnsi" w:cstheme="minorHAnsi"/>
          <w:sz w:val="16"/>
        </w:rPr>
        <w:t xml:space="preserve">In sharp contrast, </w:t>
      </w:r>
      <w:r w:rsidRPr="008E3252">
        <w:rPr>
          <w:rFonts w:asciiTheme="minorHAnsi" w:hAnsiTheme="minorHAnsi" w:cstheme="minorHAnsi"/>
          <w:b/>
          <w:iCs/>
          <w:highlight w:val="cyan"/>
          <w:u w:val="single"/>
        </w:rPr>
        <w:t>Slater and Ferguson can be counted on to be tough but fair</w:t>
      </w:r>
      <w:r w:rsidRPr="008E3252">
        <w:rPr>
          <w:rFonts w:asciiTheme="minorHAnsi" w:hAnsiTheme="minorHAnsi" w:cstheme="minorHAnsi"/>
          <w:sz w:val="16"/>
        </w:rPr>
        <w:t>. And when other countries mistreat our tech companies, and, by extension, their American users, Rubio will happily go to bat for them.</w:t>
      </w:r>
    </w:p>
    <w:p w14:paraId="68DE8832" w14:textId="77777777" w:rsidR="00B061DD" w:rsidRPr="008E3252" w:rsidRDefault="00B061DD" w:rsidP="00B061DD">
      <w:pPr>
        <w:rPr>
          <w:rFonts w:asciiTheme="minorHAnsi" w:hAnsiTheme="minorHAnsi" w:cstheme="minorHAnsi"/>
          <w:sz w:val="16"/>
        </w:rPr>
      </w:pPr>
      <w:r w:rsidRPr="008E3252">
        <w:rPr>
          <w:rFonts w:asciiTheme="minorHAnsi" w:hAnsiTheme="minorHAnsi" w:cstheme="minorHAnsi"/>
          <w:sz w:val="16"/>
        </w:rPr>
        <w:t xml:space="preserve">Ultimately, </w:t>
      </w:r>
      <w:r w:rsidRPr="008E3252">
        <w:rPr>
          <w:rFonts w:asciiTheme="minorHAnsi" w:hAnsiTheme="minorHAnsi" w:cstheme="minorHAnsi"/>
          <w:u w:val="single"/>
        </w:rPr>
        <w:t>asking whether Trump is pro- or anti-Big Tech misses the point</w:t>
      </w:r>
      <w:r w:rsidRPr="008E3252">
        <w:rPr>
          <w:rFonts w:asciiTheme="minorHAnsi" w:hAnsiTheme="minorHAnsi" w:cstheme="minorHAnsi"/>
          <w:sz w:val="16"/>
        </w:rPr>
        <w:t xml:space="preserve">. He’s neither. </w:t>
      </w:r>
      <w:r w:rsidRPr="008E3252">
        <w:rPr>
          <w:rFonts w:asciiTheme="minorHAnsi" w:hAnsiTheme="minorHAnsi" w:cstheme="minorHAnsi"/>
          <w:u w:val="single"/>
        </w:rPr>
        <w:t>He’s</w:t>
      </w:r>
      <w:r w:rsidRPr="008E3252">
        <w:rPr>
          <w:rFonts w:asciiTheme="minorHAnsi" w:hAnsiTheme="minorHAnsi" w:cstheme="minorHAnsi"/>
          <w:sz w:val="16"/>
        </w:rPr>
        <w:t xml:space="preserve"> pro-free speech, </w:t>
      </w:r>
      <w:r w:rsidRPr="008E3252">
        <w:rPr>
          <w:rFonts w:asciiTheme="minorHAnsi" w:hAnsiTheme="minorHAnsi" w:cstheme="minorHAnsi"/>
          <w:u w:val="single"/>
        </w:rPr>
        <w:t>pro-competition</w:t>
      </w:r>
      <w:r w:rsidRPr="008E3252">
        <w:rPr>
          <w:rFonts w:asciiTheme="minorHAnsi" w:hAnsiTheme="minorHAnsi" w:cstheme="minorHAnsi"/>
          <w:sz w:val="16"/>
        </w:rPr>
        <w:t>, pro-prosperity, and, above all, pro-American.</w:t>
      </w:r>
    </w:p>
    <w:p w14:paraId="3C1BE565" w14:textId="77777777" w:rsidR="00B061DD" w:rsidRDefault="00B061DD" w:rsidP="00B061DD">
      <w:pPr>
        <w:pStyle w:val="Heading4"/>
      </w:pPr>
      <w:r>
        <w:t>3. This card literally says nothing – it says it makes world safer from tech causing war? Without a Warrant?</w:t>
      </w:r>
    </w:p>
    <w:p w14:paraId="153C1781" w14:textId="77777777" w:rsidR="00B061DD" w:rsidRPr="00A33ED1" w:rsidRDefault="00B061DD" w:rsidP="00B061DD">
      <w:pPr>
        <w:pStyle w:val="Heading4"/>
      </w:pPr>
      <w:r>
        <w:t xml:space="preserve">4. Alt causes. China, India, etc. all thump. </w:t>
      </w:r>
    </w:p>
    <w:p w14:paraId="3D5E721A" w14:textId="77777777" w:rsidR="00B061DD" w:rsidRPr="001662D2" w:rsidRDefault="00B061DD" w:rsidP="00B061DD">
      <w:pPr>
        <w:pStyle w:val="Heading4"/>
      </w:pPr>
      <w:r>
        <w:t xml:space="preserve">5. Every other regulation Thumps. </w:t>
      </w:r>
    </w:p>
    <w:p w14:paraId="27612B73" w14:textId="454F4B31" w:rsidR="00B061DD" w:rsidRDefault="00B061DD" w:rsidP="00B061DD">
      <w:pPr>
        <w:pStyle w:val="Heading1"/>
      </w:pPr>
      <w:r>
        <w:lastRenderedPageBreak/>
        <w:t>1AR</w:t>
      </w:r>
    </w:p>
    <w:p w14:paraId="0E1F78C6" w14:textId="35CD7DD5" w:rsidR="00B061DD" w:rsidRDefault="00B061DD" w:rsidP="00B061DD">
      <w:pPr>
        <w:pStyle w:val="Heading2"/>
      </w:pPr>
      <w:r>
        <w:lastRenderedPageBreak/>
        <w:t xml:space="preserve">Productivity </w:t>
      </w:r>
    </w:p>
    <w:p w14:paraId="6868F5FB" w14:textId="77777777" w:rsidR="00B061DD" w:rsidRDefault="00B061DD" w:rsidP="00B061DD">
      <w:pPr>
        <w:pStyle w:val="Heading4"/>
      </w:pPr>
      <w:r>
        <w:t>Recession coming – consumer confidence + spending plummeting</w:t>
      </w:r>
    </w:p>
    <w:p w14:paraId="1DB184EA" w14:textId="77777777" w:rsidR="00B061DD" w:rsidRDefault="00B061DD" w:rsidP="00B061DD">
      <w:pPr>
        <w:rPr>
          <w:sz w:val="16"/>
        </w:rPr>
      </w:pPr>
      <w:r w:rsidRPr="00F12B63">
        <w:rPr>
          <w:rFonts w:eastAsiaTheme="majorEastAsia" w:cstheme="majorBidi"/>
          <w:b/>
          <w:iCs/>
          <w:sz w:val="26"/>
        </w:rPr>
        <w:t>Ott 10-28-25</w:t>
      </w:r>
      <w:r>
        <w:rPr>
          <w:sz w:val="16"/>
        </w:rPr>
        <w:t xml:space="preserve"> Matt Ott, </w:t>
      </w:r>
      <w:r w:rsidRPr="00F12B63">
        <w:rPr>
          <w:sz w:val="16"/>
        </w:rPr>
        <w:t xml:space="preserve">10/28/2025, "Consumer confidence dips modestly in October as potential recession markers remain", PBS News, </w:t>
      </w:r>
      <w:hyperlink r:id="rId21" w:history="1">
        <w:r w:rsidRPr="001D6B2B">
          <w:rPr>
            <w:rStyle w:val="Hyperlink"/>
            <w:sz w:val="16"/>
          </w:rPr>
          <w:t>https://www.pbs.org/newshour/economy/consumer-confidence-dips-modestly-in-october-as-potential-recession-markers-remain//HS</w:t>
        </w:r>
      </w:hyperlink>
      <w:r>
        <w:rPr>
          <w:sz w:val="16"/>
        </w:rPr>
        <w:t xml:space="preserve"> </w:t>
      </w:r>
    </w:p>
    <w:p w14:paraId="3E44B99C" w14:textId="77777777" w:rsidR="00B061DD" w:rsidRDefault="00B061DD" w:rsidP="00B061DD">
      <w:pPr>
        <w:rPr>
          <w:sz w:val="16"/>
        </w:rPr>
      </w:pPr>
      <w:r w:rsidRPr="00F12B63">
        <w:rPr>
          <w:sz w:val="16"/>
        </w:rPr>
        <w:t>WASHINGTON (</w:t>
      </w:r>
      <w:r w:rsidRPr="000E00BC">
        <w:rPr>
          <w:sz w:val="16"/>
        </w:rPr>
        <w:t xml:space="preserve">AP) </w:t>
      </w:r>
      <w:r w:rsidRPr="000E00BC">
        <w:rPr>
          <w:rStyle w:val="Emphasis"/>
        </w:rPr>
        <w:t xml:space="preserve">— </w:t>
      </w:r>
      <w:r w:rsidRPr="00F12B63">
        <w:rPr>
          <w:rStyle w:val="Emphasis"/>
          <w:highlight w:val="cyan"/>
        </w:rPr>
        <w:t xml:space="preserve">Consumer confidence weakened </w:t>
      </w:r>
      <w:r w:rsidRPr="000E00BC">
        <w:rPr>
          <w:rStyle w:val="Emphasis"/>
        </w:rPr>
        <w:t>slightly in October</w:t>
      </w:r>
      <w:r w:rsidRPr="000E00BC">
        <w:rPr>
          <w:sz w:val="16"/>
        </w:rPr>
        <w:t xml:space="preserve"> as Americans</w:t>
      </w:r>
      <w:r w:rsidRPr="00F12B63">
        <w:rPr>
          <w:sz w:val="16"/>
        </w:rPr>
        <w:t xml:space="preserve"> remain anxious about their future financial prospects.</w:t>
      </w:r>
      <w:r>
        <w:rPr>
          <w:sz w:val="16"/>
        </w:rPr>
        <w:t xml:space="preserve"> </w:t>
      </w:r>
      <w:r w:rsidRPr="00F12B63">
        <w:rPr>
          <w:sz w:val="16"/>
        </w:rPr>
        <w:t>READ MORE: Social Security recipients will get an average increase of $56 per month</w:t>
      </w:r>
      <w:r>
        <w:rPr>
          <w:sz w:val="16"/>
        </w:rPr>
        <w:t xml:space="preserve"> </w:t>
      </w:r>
      <w:r w:rsidRPr="00F12B63">
        <w:rPr>
          <w:sz w:val="16"/>
        </w:rPr>
        <w:t>The Conference Board said Tuesday that its consumer confidence index fell by 1 point to 94.6 in October from an upwardly revised September reading of 95.6. Economists were expecting the reading to come in unchanged from the previous month. One year ago, the reading was 109.5.</w:t>
      </w:r>
      <w:r>
        <w:rPr>
          <w:sz w:val="16"/>
        </w:rPr>
        <w:t xml:space="preserve"> </w:t>
      </w:r>
      <w:r w:rsidRPr="00F12B63">
        <w:rPr>
          <w:sz w:val="16"/>
        </w:rPr>
        <w:t xml:space="preserve">A measure of </w:t>
      </w:r>
      <w:r w:rsidRPr="000E00BC">
        <w:rPr>
          <w:rStyle w:val="Emphasis"/>
        </w:rPr>
        <w:t>Americans’ short</w:t>
      </w:r>
      <w:r w:rsidRPr="000E00BC">
        <w:rPr>
          <w:sz w:val="16"/>
        </w:rPr>
        <w:t>-term</w:t>
      </w:r>
      <w:r w:rsidRPr="00F12B63">
        <w:rPr>
          <w:sz w:val="16"/>
        </w:rPr>
        <w:t xml:space="preserve"> </w:t>
      </w:r>
      <w:r w:rsidRPr="00F12B63">
        <w:rPr>
          <w:rStyle w:val="Emphasis"/>
          <w:highlight w:val="cyan"/>
        </w:rPr>
        <w:t xml:space="preserve">expectations for </w:t>
      </w:r>
      <w:r w:rsidRPr="000E00BC">
        <w:rPr>
          <w:rStyle w:val="Emphasis"/>
        </w:rPr>
        <w:t xml:space="preserve">their </w:t>
      </w:r>
      <w:r w:rsidRPr="00F12B63">
        <w:rPr>
          <w:rStyle w:val="Emphasis"/>
          <w:highlight w:val="cyan"/>
        </w:rPr>
        <w:t xml:space="preserve">income, business conditions and </w:t>
      </w:r>
      <w:r w:rsidRPr="000E00BC">
        <w:rPr>
          <w:rStyle w:val="Emphasis"/>
        </w:rPr>
        <w:t xml:space="preserve">the </w:t>
      </w:r>
      <w:r w:rsidRPr="00F12B63">
        <w:rPr>
          <w:rStyle w:val="Emphasis"/>
          <w:highlight w:val="cyan"/>
        </w:rPr>
        <w:t xml:space="preserve">job market dipped by 2.9 </w:t>
      </w:r>
      <w:r w:rsidRPr="000E00BC">
        <w:rPr>
          <w:rStyle w:val="Emphasis"/>
        </w:rPr>
        <w:t xml:space="preserve">points to 71.5, remaining well </w:t>
      </w:r>
      <w:r w:rsidRPr="00F12B63">
        <w:rPr>
          <w:rStyle w:val="Emphasis"/>
          <w:highlight w:val="cyan"/>
        </w:rPr>
        <w:t>below 80</w:t>
      </w:r>
      <w:r w:rsidRPr="000E00BC">
        <w:rPr>
          <w:rStyle w:val="Emphasis"/>
        </w:rPr>
        <w:t xml:space="preserve">, the </w:t>
      </w:r>
      <w:r w:rsidRPr="000E00BC">
        <w:rPr>
          <w:rStyle w:val="Emphasis"/>
          <w:highlight w:val="cyan"/>
        </w:rPr>
        <w:t>marker</w:t>
      </w:r>
      <w:r w:rsidRPr="000E00BC">
        <w:rPr>
          <w:rStyle w:val="Emphasis"/>
        </w:rPr>
        <w:t xml:space="preserve"> that can </w:t>
      </w:r>
      <w:r w:rsidRPr="00F12B63">
        <w:rPr>
          <w:rStyle w:val="Emphasis"/>
          <w:highlight w:val="cyan"/>
        </w:rPr>
        <w:t xml:space="preserve">signal </w:t>
      </w:r>
      <w:r w:rsidRPr="000E00BC">
        <w:rPr>
          <w:rStyle w:val="Emphasis"/>
        </w:rPr>
        <w:t xml:space="preserve">a </w:t>
      </w:r>
      <w:r w:rsidRPr="00F12B63">
        <w:rPr>
          <w:rStyle w:val="Emphasis"/>
          <w:highlight w:val="cyan"/>
        </w:rPr>
        <w:t>recession ahead.</w:t>
      </w:r>
      <w:r>
        <w:rPr>
          <w:sz w:val="16"/>
        </w:rPr>
        <w:t xml:space="preserve"> </w:t>
      </w:r>
      <w:r w:rsidRPr="00F12B63">
        <w:rPr>
          <w:sz w:val="16"/>
        </w:rPr>
        <w:t>However, consumers’ assessments of their current economic situation rose 1.8 points to 129.3.</w:t>
      </w:r>
      <w:r>
        <w:rPr>
          <w:sz w:val="16"/>
        </w:rPr>
        <w:t xml:space="preserve"> </w:t>
      </w:r>
      <w:r w:rsidRPr="00F12B63">
        <w:rPr>
          <w:sz w:val="16"/>
        </w:rPr>
        <w:t>Write-in responses to the survey showed that prices and inflation remained consumers’ biggest concern. Mentions of tariffs declined again this month but remain elevated, the Conference Board said.</w:t>
      </w:r>
      <w:r>
        <w:rPr>
          <w:sz w:val="16"/>
        </w:rPr>
        <w:t xml:space="preserve"> </w:t>
      </w:r>
      <w:r w:rsidRPr="00F12B63">
        <w:rPr>
          <w:sz w:val="16"/>
        </w:rPr>
        <w:t>Last week, government data showed that inflation in the U.S. remained elevated in September as gas prices jumped while the cost of rents cooled, painting a mixed picture for consumers. While the economy is still growing steadily, hiring remains slow and more high-profile companies have recently announced layoffs.</w:t>
      </w:r>
      <w:r>
        <w:rPr>
          <w:sz w:val="16"/>
        </w:rPr>
        <w:t xml:space="preserve"> </w:t>
      </w:r>
      <w:r w:rsidRPr="00F12B63">
        <w:rPr>
          <w:sz w:val="16"/>
        </w:rPr>
        <w:t>Consumer prices increased 3% in September from a year earlier, the Labor Department said Friday, the highest since January and up from 2.9% in August.</w:t>
      </w:r>
      <w:r>
        <w:rPr>
          <w:sz w:val="16"/>
        </w:rPr>
        <w:t xml:space="preserve"> </w:t>
      </w:r>
      <w:r w:rsidRPr="00F12B63">
        <w:rPr>
          <w:sz w:val="16"/>
        </w:rPr>
        <w:t>The report on the consumer price index was issued more than a week late because of the Oct. 1 government shutdown.</w:t>
      </w:r>
      <w:r>
        <w:rPr>
          <w:sz w:val="16"/>
        </w:rPr>
        <w:t xml:space="preserve"> </w:t>
      </w:r>
      <w:r w:rsidRPr="00F12B63">
        <w:rPr>
          <w:sz w:val="16"/>
        </w:rPr>
        <w:t>Federal Reserve officials have signaled that they will cut their key interest rate at their meeting Wednesday. It would be the second time this year even though inflation is above the central bank’s 2% target. Fed officials have cited increasing concerns about the U.S. labor market, which, while broadly healthy by historical standards, is showing signs of deterioration this year.</w:t>
      </w:r>
      <w:r>
        <w:rPr>
          <w:sz w:val="16"/>
        </w:rPr>
        <w:t xml:space="preserve"> </w:t>
      </w:r>
      <w:r w:rsidRPr="00F12B63">
        <w:rPr>
          <w:sz w:val="16"/>
        </w:rPr>
        <w:t>Responses to the Conference Board’s latest survey revealed that while respondents were slightly more positive about current job market, they are growing more concerned about their future employment prospects.</w:t>
      </w:r>
      <w:r>
        <w:rPr>
          <w:sz w:val="16"/>
        </w:rPr>
        <w:t xml:space="preserve"> </w:t>
      </w:r>
      <w:r w:rsidRPr="00F12B63">
        <w:rPr>
          <w:sz w:val="16"/>
        </w:rPr>
        <w:t xml:space="preserve">The most recent government jobs report showed that U.S. nonfarm employers added a paltry 22,000 jobs in August, following July’s disappointing 79,000 job gains. Worse, </w:t>
      </w:r>
      <w:r w:rsidRPr="000E00BC">
        <w:rPr>
          <w:sz w:val="16"/>
        </w:rPr>
        <w:t>r</w:t>
      </w:r>
      <w:r w:rsidRPr="00F12B63">
        <w:rPr>
          <w:sz w:val="16"/>
        </w:rPr>
        <w:t xml:space="preserve">evisions to the May and June figures shaved 258,000 jobs off previous estimates. </w:t>
      </w:r>
      <w:r w:rsidRPr="000E00BC">
        <w:rPr>
          <w:rStyle w:val="Emphasis"/>
        </w:rPr>
        <w:t xml:space="preserve">The </w:t>
      </w:r>
      <w:r w:rsidRPr="00F12B63">
        <w:rPr>
          <w:rStyle w:val="Emphasis"/>
          <w:highlight w:val="cyan"/>
        </w:rPr>
        <w:t xml:space="preserve">unemployment </w:t>
      </w:r>
      <w:r w:rsidRPr="000E00BC">
        <w:rPr>
          <w:rStyle w:val="Emphasis"/>
        </w:rPr>
        <w:t xml:space="preserve">rate stands </w:t>
      </w:r>
      <w:r w:rsidRPr="00F12B63">
        <w:rPr>
          <w:rStyle w:val="Emphasis"/>
          <w:highlight w:val="cyan"/>
        </w:rPr>
        <w:t>at 4.3</w:t>
      </w:r>
      <w:r w:rsidRPr="000E00BC">
        <w:rPr>
          <w:rStyle w:val="Emphasis"/>
        </w:rPr>
        <w:t xml:space="preserve">%, the </w:t>
      </w:r>
      <w:r w:rsidRPr="00F12B63">
        <w:rPr>
          <w:rStyle w:val="Emphasis"/>
          <w:highlight w:val="cyan"/>
        </w:rPr>
        <w:t xml:space="preserve">highest since </w:t>
      </w:r>
      <w:r w:rsidRPr="000E00BC">
        <w:rPr>
          <w:rStyle w:val="Emphasis"/>
        </w:rPr>
        <w:t xml:space="preserve">October </w:t>
      </w:r>
      <w:r w:rsidRPr="00F12B63">
        <w:rPr>
          <w:rStyle w:val="Emphasis"/>
          <w:highlight w:val="cyan"/>
        </w:rPr>
        <w:t>2021.</w:t>
      </w:r>
      <w:r>
        <w:rPr>
          <w:sz w:val="16"/>
        </w:rPr>
        <w:t xml:space="preserve"> </w:t>
      </w:r>
      <w:r w:rsidRPr="000E00BC">
        <w:rPr>
          <w:rStyle w:val="Emphasis"/>
        </w:rPr>
        <w:t>The government did not issue its September jobs report due to the shutdown</w:t>
      </w:r>
      <w:r w:rsidRPr="000E00BC">
        <w:rPr>
          <w:sz w:val="16"/>
        </w:rPr>
        <w:t>. In addition to the lingering effects</w:t>
      </w:r>
      <w:r w:rsidRPr="00F12B63">
        <w:rPr>
          <w:sz w:val="16"/>
        </w:rPr>
        <w:t xml:space="preserve"> of 11 interest rate hikes by the Federal Reserve in 2022 and 2023, economists say the recent hiring slump may also be a </w:t>
      </w:r>
      <w:r w:rsidRPr="000E00BC">
        <w:rPr>
          <w:sz w:val="16"/>
        </w:rPr>
        <w:t xml:space="preserve">result of </w:t>
      </w:r>
      <w:r w:rsidRPr="000E00BC">
        <w:rPr>
          <w:rStyle w:val="Emphasis"/>
        </w:rPr>
        <w:t>Trump’s</w:t>
      </w:r>
      <w:r w:rsidRPr="000E00BC">
        <w:rPr>
          <w:sz w:val="16"/>
        </w:rPr>
        <w:t xml:space="preserve"> policies, including his sweeping and </w:t>
      </w:r>
      <w:r w:rsidRPr="000E00BC">
        <w:rPr>
          <w:rStyle w:val="Emphasis"/>
        </w:rPr>
        <w:t>ever-changing tariffs on imports</w:t>
      </w:r>
      <w:r w:rsidRPr="000E00BC">
        <w:rPr>
          <w:sz w:val="16"/>
        </w:rPr>
        <w:t>, a crackdown on illegal immigration and purges of the federal workforce. Many companies have been locked in a “no hire, no fire” position, fearful of expanding payrolls until the effects of</w:t>
      </w:r>
      <w:r w:rsidRPr="00F12B63">
        <w:rPr>
          <w:sz w:val="16"/>
        </w:rPr>
        <w:t xml:space="preserve"> Trump’s tariffs are more clear. But in the past two weeks, there have been notable exceptions from major U.S. corporations.</w:t>
      </w:r>
      <w:r>
        <w:rPr>
          <w:sz w:val="16"/>
        </w:rPr>
        <w:t xml:space="preserve"> </w:t>
      </w:r>
      <w:r w:rsidRPr="00F12B63">
        <w:rPr>
          <w:sz w:val="16"/>
        </w:rPr>
        <w:t xml:space="preserve">On </w:t>
      </w:r>
      <w:r w:rsidRPr="00F12B63">
        <w:rPr>
          <w:rStyle w:val="StyleUnderline"/>
        </w:rPr>
        <w:t>Tuesday, Amazon said it will cut about 14,000 corporate jobs</w:t>
      </w:r>
      <w:r w:rsidRPr="00F12B63">
        <w:rPr>
          <w:sz w:val="16"/>
        </w:rPr>
        <w:t xml:space="preserve"> as the online retail giant ramps up spending on artificial intelligence while trimming costs elsewhere. Last week, Target said it would eliminate about 1,800 corporate positions.</w:t>
      </w:r>
      <w:r>
        <w:rPr>
          <w:sz w:val="16"/>
        </w:rPr>
        <w:t xml:space="preserve"> </w:t>
      </w:r>
      <w:r w:rsidRPr="00F12B63">
        <w:rPr>
          <w:sz w:val="16"/>
        </w:rPr>
        <w:t xml:space="preserve">Also last week, Meta Platforms said it was cutting roughly 600 positions and in September, </w:t>
      </w:r>
      <w:r w:rsidRPr="00F12B63">
        <w:rPr>
          <w:rStyle w:val="StyleUnderline"/>
        </w:rPr>
        <w:t>Starbucks announced plans to close hundreds of stores</w:t>
      </w:r>
      <w:r w:rsidRPr="00F12B63">
        <w:rPr>
          <w:sz w:val="16"/>
        </w:rPr>
        <w:t xml:space="preserve"> while laying off 900 nonretail employees.</w:t>
      </w:r>
      <w:r>
        <w:rPr>
          <w:sz w:val="16"/>
        </w:rPr>
        <w:t xml:space="preserve"> </w:t>
      </w:r>
      <w:r w:rsidRPr="00F12B63">
        <w:rPr>
          <w:sz w:val="16"/>
        </w:rPr>
        <w:t>Survey respondents who said they intended to buy a new or used car in the near future rose.</w:t>
      </w:r>
      <w:r>
        <w:rPr>
          <w:sz w:val="16"/>
        </w:rPr>
        <w:t xml:space="preserve"> </w:t>
      </w:r>
      <w:r w:rsidRPr="00F12B63">
        <w:rPr>
          <w:sz w:val="16"/>
        </w:rPr>
        <w:t>While the share of those saying they planned to purchase a home declined slightly this month, the broader six-month trend is still rising, the Conference Board said.</w:t>
      </w:r>
      <w:r>
        <w:rPr>
          <w:sz w:val="16"/>
        </w:rPr>
        <w:t xml:space="preserve"> </w:t>
      </w:r>
      <w:r w:rsidRPr="00F12B63">
        <w:rPr>
          <w:sz w:val="16"/>
        </w:rPr>
        <w:t>Plans to buy big-ticket items like appliances was little changed from September.</w:t>
      </w:r>
    </w:p>
    <w:p w14:paraId="18BE9B46" w14:textId="77777777" w:rsidR="00B061DD" w:rsidRDefault="00B061DD" w:rsidP="00B061DD">
      <w:pPr>
        <w:pStyle w:val="Heading2"/>
      </w:pPr>
      <w:r>
        <w:lastRenderedPageBreak/>
        <w:t>States</w:t>
      </w:r>
    </w:p>
    <w:p w14:paraId="63577890" w14:textId="77777777" w:rsidR="00B061DD" w:rsidRDefault="00B061DD" w:rsidP="00B061DD">
      <w:pPr>
        <w:pStyle w:val="Heading3"/>
      </w:pPr>
      <w:r>
        <w:lastRenderedPageBreak/>
        <w:t>1AR---Premption</w:t>
      </w:r>
    </w:p>
    <w:p w14:paraId="609610F9" w14:textId="77777777" w:rsidR="00B061DD" w:rsidRDefault="00B061DD" w:rsidP="00B061DD">
      <w:pPr>
        <w:pStyle w:val="Heading4"/>
      </w:pPr>
      <w:r>
        <w:t>Preemption very likely in immigration</w:t>
      </w:r>
    </w:p>
    <w:p w14:paraId="7815FD24" w14:textId="77777777" w:rsidR="00B061DD" w:rsidRDefault="00B061DD" w:rsidP="00B061DD">
      <w:r w:rsidRPr="00CE187D">
        <w:rPr>
          <w:rStyle w:val="Style13ptBold"/>
        </w:rPr>
        <w:t>Powell 25</w:t>
      </w:r>
      <w:r>
        <w:t xml:space="preserve">, administrative law fellow of the American Bar Association’s Section of Administrative Law &amp; Regulatory Practice; Domenic. “In Defense of Regulatory Federalism.” The Regulatory Review. 9-1-2025. </w:t>
      </w:r>
      <w:r w:rsidRPr="004901E0">
        <w:t>https://www.theregreview.org/2025/09/01/powell-in-defense-of-regulatory-federalism/</w:t>
      </w:r>
      <w:r>
        <w:t>; accessed 9-6-2025</w:t>
      </w:r>
    </w:p>
    <w:p w14:paraId="7E9D425D" w14:textId="77777777" w:rsidR="00B061DD" w:rsidRPr="00CE187D" w:rsidRDefault="00B061DD" w:rsidP="00B061DD">
      <w:r w:rsidRPr="00CE187D">
        <w:t xml:space="preserve">First, it is important to </w:t>
      </w:r>
      <w:r w:rsidRPr="00CE187D">
        <w:rPr>
          <w:rStyle w:val="StyleUnderline"/>
          <w:highlight w:val="cyan"/>
        </w:rPr>
        <w:t xml:space="preserve">recognize the </w:t>
      </w:r>
      <w:r w:rsidRPr="00CE187D">
        <w:rPr>
          <w:rStyle w:val="Emphasis"/>
          <w:highlight w:val="cyan"/>
        </w:rPr>
        <w:t>threat</w:t>
      </w:r>
      <w:r w:rsidRPr="00CE187D">
        <w:t xml:space="preserve"> that </w:t>
      </w:r>
      <w:r w:rsidRPr="00CE187D">
        <w:rPr>
          <w:rStyle w:val="StyleUnderline"/>
        </w:rPr>
        <w:t xml:space="preserve">aggressive </w:t>
      </w:r>
      <w:r w:rsidRPr="00CE187D">
        <w:rPr>
          <w:rStyle w:val="Emphasis"/>
          <w:highlight w:val="cyan"/>
        </w:rPr>
        <w:t>preemption</w:t>
      </w:r>
      <w:r w:rsidRPr="00CE187D">
        <w:t xml:space="preserve"> by the federal government </w:t>
      </w:r>
      <w:r w:rsidRPr="00CE187D">
        <w:rPr>
          <w:rStyle w:val="StyleUnderline"/>
          <w:highlight w:val="cyan"/>
        </w:rPr>
        <w:t>poses to</w:t>
      </w:r>
      <w:r w:rsidRPr="00CE187D">
        <w:rPr>
          <w:rStyle w:val="StyleUnderline"/>
        </w:rPr>
        <w:t xml:space="preserve"> effective </w:t>
      </w:r>
      <w:r w:rsidRPr="00CE187D">
        <w:rPr>
          <w:rStyle w:val="Emphasis"/>
          <w:highlight w:val="cyan"/>
        </w:rPr>
        <w:t>regulation</w:t>
      </w:r>
      <w:r w:rsidRPr="00CE187D">
        <w:t xml:space="preserve">. </w:t>
      </w:r>
      <w:r w:rsidRPr="00CE187D">
        <w:rPr>
          <w:rStyle w:val="StyleUnderline"/>
          <w:highlight w:val="cyan"/>
        </w:rPr>
        <w:t>In</w:t>
      </w:r>
      <w:r w:rsidRPr="00CE187D">
        <w:t xml:space="preserve"> the lead-up to </w:t>
      </w:r>
      <w:r w:rsidRPr="00CE187D">
        <w:rPr>
          <w:rStyle w:val="StyleUnderline"/>
        </w:rPr>
        <w:t>the 20</w:t>
      </w:r>
      <w:r w:rsidRPr="00CE187D">
        <w:rPr>
          <w:rStyle w:val="Emphasis"/>
          <w:highlight w:val="cyan"/>
        </w:rPr>
        <w:t>08</w:t>
      </w:r>
      <w:r w:rsidRPr="00CE187D">
        <w:rPr>
          <w:rStyle w:val="StyleUnderline"/>
        </w:rPr>
        <w:t xml:space="preserve"> financial crisis</w:t>
      </w:r>
      <w:r w:rsidRPr="00CE187D">
        <w:t>, state regulators sought to police the unfair and abusive lending practices they saw in their states, particularly in the subprime mortgage market. National banks were major funders of subprime mortgage issuers. The Office of the Comptroller of the Currency (</w:t>
      </w:r>
      <w:r w:rsidRPr="00CE187D">
        <w:rPr>
          <w:rStyle w:val="StyleUnderline"/>
          <w:highlight w:val="cyan"/>
        </w:rPr>
        <w:t>OCC</w:t>
      </w:r>
      <w:r w:rsidRPr="00CE187D">
        <w:t xml:space="preserve">), however, </w:t>
      </w:r>
      <w:r w:rsidRPr="00CE187D">
        <w:rPr>
          <w:rStyle w:val="StyleUnderline"/>
          <w:highlight w:val="cyan"/>
        </w:rPr>
        <w:t>issued a rule </w:t>
      </w:r>
      <w:r w:rsidRPr="00CE187D">
        <w:rPr>
          <w:rStyle w:val="Emphasis"/>
          <w:highlight w:val="cyan"/>
        </w:rPr>
        <w:t>preempting</w:t>
      </w:r>
      <w:r w:rsidRPr="00CE187D">
        <w:rPr>
          <w:rStyle w:val="StyleUnderline"/>
        </w:rPr>
        <w:t xml:space="preserve"> the </w:t>
      </w:r>
      <w:r w:rsidRPr="00CE187D">
        <w:rPr>
          <w:rStyle w:val="StyleUnderline"/>
          <w:highlight w:val="cyan"/>
        </w:rPr>
        <w:t xml:space="preserve">states from </w:t>
      </w:r>
      <w:r w:rsidRPr="00CE187D">
        <w:rPr>
          <w:rStyle w:val="Emphasis"/>
          <w:highlight w:val="cyan"/>
        </w:rPr>
        <w:t>enforcing</w:t>
      </w:r>
      <w:r w:rsidRPr="00CE187D">
        <w:rPr>
          <w:rStyle w:val="StyleUnderline"/>
          <w:highlight w:val="cyan"/>
        </w:rPr>
        <w:t xml:space="preserve"> rules against nationally chartered banks</w:t>
      </w:r>
      <w:r w:rsidRPr="00CE187D">
        <w:t>, meaning the states could not enforce consumer protection laws against them. Former Illinois Attorney General Lisa Madigan later told the Financial Crisis Inquiry Commission that the OCC was “particularly zealous in its efforts to thwart state authority over national lenders, and lax in its efforts to protect consumers from the coming crisis.”</w:t>
      </w:r>
    </w:p>
    <w:p w14:paraId="7207E663" w14:textId="77777777" w:rsidR="00B061DD" w:rsidRPr="00CE187D" w:rsidRDefault="00B061DD" w:rsidP="00B061DD">
      <w:r w:rsidRPr="00CE187D">
        <w:t xml:space="preserve">Without state-level enforcers, </w:t>
      </w:r>
      <w:r w:rsidRPr="00CE187D">
        <w:rPr>
          <w:rStyle w:val="StyleUnderline"/>
        </w:rPr>
        <w:t xml:space="preserve">predation and </w:t>
      </w:r>
      <w:r w:rsidRPr="00CE187D">
        <w:rPr>
          <w:rStyle w:val="Emphasis"/>
        </w:rPr>
        <w:t>fraud blossomed</w:t>
      </w:r>
      <w:r w:rsidRPr="00CE187D">
        <w:t xml:space="preserve">, and </w:t>
      </w:r>
      <w:r w:rsidRPr="00CE187D">
        <w:rPr>
          <w:rStyle w:val="StyleUnderline"/>
          <w:highlight w:val="cyan"/>
        </w:rPr>
        <w:t>the</w:t>
      </w:r>
      <w:r w:rsidRPr="00CE187D">
        <w:rPr>
          <w:rStyle w:val="StyleUnderline"/>
        </w:rPr>
        <w:t xml:space="preserve"> economic </w:t>
      </w:r>
      <w:r w:rsidRPr="00CE187D">
        <w:rPr>
          <w:rStyle w:val="StyleUnderline"/>
          <w:highlight w:val="cyan"/>
        </w:rPr>
        <w:t xml:space="preserve">consequences were </w:t>
      </w:r>
      <w:r w:rsidRPr="00CE187D">
        <w:rPr>
          <w:rStyle w:val="Emphasis"/>
          <w:highlight w:val="cyan"/>
        </w:rPr>
        <w:t>devastating</w:t>
      </w:r>
      <w:r w:rsidRPr="00CE187D">
        <w:t>. When the U.S. Congress passed the Dodd-Frank Wall Street Reform and Consumer Protection Act, it limited the OCC’s authority to preempt state consumer financial protection laws by providing a specific preemption standard and declared decisively that federal banking law “does not occupy the field in any area of State law.” Congress further provided that, in evaluating whether state consumer financial protection laws are preempted, a state law will not be deemed inconsistent with federal law so long as the protection it provides to consumers “is greater than the protection provided” by the Dodd-Frank Act.</w:t>
      </w:r>
    </w:p>
    <w:p w14:paraId="341E66DE" w14:textId="77777777" w:rsidR="00B061DD" w:rsidRPr="00CE187D" w:rsidRDefault="00B061DD" w:rsidP="00B061DD">
      <w:r w:rsidRPr="00CE187D">
        <w:t>Second, the extent to which differences in state regulation lead to chaos and inconsistency is probably overstated. It is reasonable to assume that jurisdictional differences can lead to challenges and added compliance costs. In practice, however, states use several strategies to harmonize their regulatory programs. For example, the Conference of State Bank Supervisors established a joint state examination system that allows for coordination, data sharing, and standardized processes for the examination of state-regulated financial institutions. This system allows regulated entities to engage with state financial regulators in a more orderly, coordinated fashion and allows state regulators to enforce their own laws more efficiently.</w:t>
      </w:r>
    </w:p>
    <w:p w14:paraId="0D5D12B7" w14:textId="77777777" w:rsidR="00B061DD" w:rsidRPr="00CE187D" w:rsidRDefault="00B061DD" w:rsidP="00B061DD">
      <w:r w:rsidRPr="00CE187D">
        <w:t>State attorneys general frequently file joint litigation to address common concerns, sometimes alongside or in coordination with federal regulators such as the Federal Trade Commission (FTC). In some areas, such as consumer protection, state laws are modeled after federal laws. The FTC Act creates a body of law that broadly applies across states, even if the particulars vary. There are also organizations, such as the Uniform Law Commission, that provide model laws for states.</w:t>
      </w:r>
    </w:p>
    <w:p w14:paraId="46A3B592" w14:textId="77777777" w:rsidR="00B061DD" w:rsidRPr="00CE187D" w:rsidRDefault="00B061DD" w:rsidP="00B061DD">
      <w:r w:rsidRPr="00CE187D">
        <w:t xml:space="preserve">Finally, state regulatory programs provide valuable information to Congress and federal agencies about what federal standards should be, if any. In its report accompanying the Dodd-Frank Act, the U.S. Senate Committee on Banking, Housing, and Urban Affairs observed that preempting state-level consumer protection laws would deprive the federal government of “an important source of information and </w:t>
      </w:r>
      <w:r w:rsidRPr="00CE187D">
        <w:lastRenderedPageBreak/>
        <w:t>reason to adjust standards over time.” When a state legislature enacts a law, it sends a clear signal to members of Congress from that state about what their constituents want.</w:t>
      </w:r>
    </w:p>
    <w:p w14:paraId="117979A2" w14:textId="77777777" w:rsidR="00B061DD" w:rsidRPr="00CE187D" w:rsidRDefault="00B061DD" w:rsidP="00B061DD">
      <w:r w:rsidRPr="00CE187D">
        <w:t>This is true across areas of regulation, including artificial intelligence. For example, U.S. Senator Marsha Blackburn (R-Tenn.) retreated from a compromise amendment to the AI moratorium in the Senate’s version of the recently passed law due in part to concerns about protections against the unauthorized use of artists’ voice and likeness, which Tennessee had provided in its state-level Ensuring Likeness, Voice, and Image Security Act. State-level regulation also provides opportunities for regulated industries, interest groups, and the broader public to voice concerns, which may eventually inform federal legislation.</w:t>
      </w:r>
    </w:p>
    <w:p w14:paraId="7C3BFC49" w14:textId="77777777" w:rsidR="00B061DD" w:rsidRPr="00CE187D" w:rsidRDefault="00B061DD" w:rsidP="00B061DD">
      <w:r w:rsidRPr="00CE187D">
        <w:t xml:space="preserve">Not all preemption is the same. Generally speaking, </w:t>
      </w:r>
      <w:r w:rsidRPr="00CE187D">
        <w:rPr>
          <w:rStyle w:val="StyleUnderline"/>
        </w:rPr>
        <w:t>under the Supremacy Clause</w:t>
      </w:r>
      <w:r w:rsidRPr="00CE187D">
        <w:t xml:space="preserve"> of the U.S. Constitution, there are two kinds of preemption: conflict preemption, where a state law is preempted when it is impossible to comply with both state and federal law, and field preemption, where the federal government has chosen to wholly displace state law, even if it were theoretically possible to comply with both. </w:t>
      </w:r>
      <w:r w:rsidRPr="00CE187D">
        <w:rPr>
          <w:rStyle w:val="Emphasis"/>
          <w:highlight w:val="cyan"/>
        </w:rPr>
        <w:t>Immigration</w:t>
      </w:r>
      <w:r w:rsidRPr="00CE187D">
        <w:rPr>
          <w:rStyle w:val="StyleUnderline"/>
        </w:rPr>
        <w:t xml:space="preserve"> law </w:t>
      </w:r>
      <w:r w:rsidRPr="00CE187D">
        <w:rPr>
          <w:rStyle w:val="StyleUnderline"/>
          <w:highlight w:val="cyan"/>
        </w:rPr>
        <w:t>is an</w:t>
      </w:r>
      <w:r w:rsidRPr="00CE187D">
        <w:t xml:space="preserve"> example of an </w:t>
      </w:r>
      <w:r w:rsidRPr="00CE187D">
        <w:rPr>
          <w:rStyle w:val="StyleUnderline"/>
          <w:highlight w:val="cyan"/>
        </w:rPr>
        <w:t>area</w:t>
      </w:r>
      <w:r w:rsidRPr="00CE187D">
        <w:rPr>
          <w:rStyle w:val="StyleUnderline"/>
        </w:rPr>
        <w:t xml:space="preserve"> where </w:t>
      </w:r>
      <w:r w:rsidRPr="00CE187D">
        <w:rPr>
          <w:rStyle w:val="StyleUnderline"/>
          <w:highlight w:val="cyan"/>
        </w:rPr>
        <w:t xml:space="preserve">the </w:t>
      </w:r>
      <w:r w:rsidRPr="00CE187D">
        <w:rPr>
          <w:rStyle w:val="Emphasis"/>
          <w:highlight w:val="cyan"/>
        </w:rPr>
        <w:t>federal</w:t>
      </w:r>
      <w:r w:rsidRPr="00CE187D">
        <w:rPr>
          <w:rStyle w:val="StyleUnderline"/>
        </w:rPr>
        <w:t xml:space="preserve"> government</w:t>
      </w:r>
      <w:r w:rsidRPr="00CE187D">
        <w:t xml:space="preserve"> is understood to </w:t>
      </w:r>
      <w:r w:rsidRPr="00CE187D">
        <w:rPr>
          <w:rStyle w:val="StyleUnderline"/>
        </w:rPr>
        <w:t xml:space="preserve">have </w:t>
      </w:r>
      <w:r w:rsidRPr="00CE187D">
        <w:rPr>
          <w:rStyle w:val="Emphasis"/>
          <w:highlight w:val="cyan"/>
        </w:rPr>
        <w:t>completely occupied</w:t>
      </w:r>
      <w:r w:rsidRPr="00CE187D">
        <w:rPr>
          <w:rStyle w:val="StyleUnderline"/>
        </w:rPr>
        <w:t xml:space="preserve"> the field</w:t>
      </w:r>
      <w:r w:rsidRPr="00CE187D">
        <w:t xml:space="preserve">, </w:t>
      </w:r>
      <w:r w:rsidRPr="00CE187D">
        <w:rPr>
          <w:rStyle w:val="StyleUnderline"/>
          <w:highlight w:val="cyan"/>
        </w:rPr>
        <w:t xml:space="preserve">leaving </w:t>
      </w:r>
      <w:r w:rsidRPr="00CE187D">
        <w:rPr>
          <w:rStyle w:val="Emphasis"/>
          <w:highlight w:val="cyan"/>
        </w:rPr>
        <w:t>no place</w:t>
      </w:r>
      <w:r w:rsidRPr="00CE187D">
        <w:rPr>
          <w:rStyle w:val="StyleUnderline"/>
          <w:highlight w:val="cyan"/>
        </w:rPr>
        <w:t xml:space="preserve"> for</w:t>
      </w:r>
      <w:r w:rsidRPr="00CE187D">
        <w:rPr>
          <w:rStyle w:val="StyleUnderline"/>
        </w:rPr>
        <w:t xml:space="preserve"> the </w:t>
      </w:r>
      <w:r w:rsidRPr="00CE187D">
        <w:rPr>
          <w:rStyle w:val="StyleUnderline"/>
          <w:highlight w:val="cyan"/>
        </w:rPr>
        <w:t>states</w:t>
      </w:r>
      <w:r w:rsidRPr="00CE187D">
        <w:t xml:space="preserve"> to enact their own laws. In some cases, such as in the Dodd-Frank Act, Congress explicitly channels state regulation in particular ways by delineating when and how states may regulate on top of a federal scheme.</w:t>
      </w:r>
    </w:p>
    <w:p w14:paraId="244A84D1" w14:textId="77777777" w:rsidR="00B061DD" w:rsidRPr="00CE187D" w:rsidRDefault="00B061DD" w:rsidP="00B061DD">
      <w:r w:rsidRPr="00CE187D">
        <w:t>It is not entirely clear whether Pierce envisions the Trump Administration pursuing field or conflict preemption with respect to artificial intelligence and autonomous vehicles. On the one hand, urging the administration to preempt merely “inconsistent” state law suggests a more modest conflict preemption approach. His call for “comprehensive” regulations, however, suggests a field preemption strategy. At this stage, asking the federal government to completely occupy the field of regulation for these technologies is most likely an insurmountable task. Artificial intelligence has a vast array of potential applications across numerous realms of existing law, including finance, labor, consumer protection, and law enforcement, just to name a few. It seems difficult to imagine devising or adapting regulations to all potential applications in anything but an iterative way.</w:t>
      </w:r>
    </w:p>
    <w:p w14:paraId="59D608FC" w14:textId="77777777" w:rsidR="00B061DD" w:rsidRDefault="00B061DD" w:rsidP="00B061DD">
      <w:r w:rsidRPr="00CE187D">
        <w:t>In sum, hindering regulatory development by preventing states from developing their own laws on AI and autonomous vehicles risks depriving policymakers of important information and the public of opportunities to shape the future of these technologies. As the 2008 financial crisis demonstrated rather tragically, zealous preemption may also have unforeseen consequences.</w:t>
      </w:r>
    </w:p>
    <w:p w14:paraId="03239B32" w14:textId="77777777" w:rsidR="00B061DD" w:rsidRPr="000F6F09" w:rsidRDefault="00B061DD" w:rsidP="00B061DD">
      <w:pPr>
        <w:pStyle w:val="Heading4"/>
      </w:pPr>
      <w:r>
        <w:t xml:space="preserve">Reject sufficiency framing---the counterplan leaves </w:t>
      </w:r>
      <w:r w:rsidRPr="001924E3">
        <w:rPr>
          <w:u w:val="single"/>
        </w:rPr>
        <w:t>42%</w:t>
      </w:r>
      <w:r>
        <w:t xml:space="preserve"> of farmworkers unprotected, which means it’s </w:t>
      </w:r>
      <w:r w:rsidRPr="001924E3">
        <w:rPr>
          <w:u w:val="single"/>
        </w:rPr>
        <w:t>NOT</w:t>
      </w:r>
      <w:r>
        <w:t xml:space="preserve"> truly </w:t>
      </w:r>
      <w:r w:rsidRPr="001924E3">
        <w:rPr>
          <w:u w:val="single"/>
        </w:rPr>
        <w:t>sectoral</w:t>
      </w:r>
      <w:r>
        <w:t xml:space="preserve"> bargaining.</w:t>
      </w:r>
    </w:p>
    <w:p w14:paraId="08057302" w14:textId="77777777" w:rsidR="00B061DD" w:rsidRDefault="00B061DD" w:rsidP="00B061DD">
      <w:r w:rsidRPr="00B061DD">
        <w:rPr>
          <w:lang w:val="es-ES"/>
        </w:rPr>
        <w:t xml:space="preserve">Marcelo </w:t>
      </w:r>
      <w:r w:rsidRPr="00B061DD">
        <w:rPr>
          <w:rStyle w:val="Style13ptBold"/>
          <w:lang w:val="es-ES"/>
        </w:rPr>
        <w:t>Castillo 24</w:t>
      </w:r>
      <w:r w:rsidRPr="00B061DD">
        <w:rPr>
          <w:lang w:val="es-ES"/>
        </w:rPr>
        <w:t xml:space="preserve">, economist with USDA. </w:t>
      </w:r>
      <w:r>
        <w:t xml:space="preserve">“Legal status of hired crop farmworkers, fiscal 1991–2022.” USDA. 11-21-2024. </w:t>
      </w:r>
      <w:r w:rsidRPr="004901E0">
        <w:t>https://www.ers.usda.gov/data-products/chart-gallery/chart-detail?chartId=63466</w:t>
      </w:r>
      <w:r>
        <w:t>; accessed 9-6-2025</w:t>
      </w:r>
    </w:p>
    <w:p w14:paraId="5419BCCA" w14:textId="77777777" w:rsidR="00B061DD" w:rsidRDefault="00B061DD" w:rsidP="00B061DD">
      <w:pPr>
        <w:rPr>
          <w:sz w:val="16"/>
        </w:rPr>
      </w:pPr>
      <w:r w:rsidRPr="000F6F09">
        <w:rPr>
          <w:sz w:val="16"/>
        </w:rPr>
        <w:t xml:space="preserve">The share of hired crop </w:t>
      </w:r>
      <w:r w:rsidRPr="000F6F09">
        <w:rPr>
          <w:rStyle w:val="StyleUnderline"/>
          <w:highlight w:val="cyan"/>
        </w:rPr>
        <w:t>farmworkers</w:t>
      </w:r>
      <w:r w:rsidRPr="000F6F09">
        <w:rPr>
          <w:sz w:val="16"/>
        </w:rPr>
        <w:t xml:space="preserve"> who were </w:t>
      </w:r>
      <w:r w:rsidRPr="000F6F09">
        <w:rPr>
          <w:rStyle w:val="Emphasis"/>
          <w:highlight w:val="cyan"/>
        </w:rPr>
        <w:t>not legally authorized</w:t>
      </w:r>
      <w:r w:rsidRPr="000F6F09">
        <w:rPr>
          <w:rStyle w:val="StyleUnderline"/>
          <w:highlight w:val="cyan"/>
        </w:rPr>
        <w:t xml:space="preserve"> to work in the</w:t>
      </w:r>
      <w:r w:rsidRPr="000F6F09">
        <w:rPr>
          <w:sz w:val="16"/>
        </w:rPr>
        <w:t xml:space="preserve"> </w:t>
      </w:r>
      <w:r w:rsidRPr="000F6F09">
        <w:rPr>
          <w:rStyle w:val="StyleUnderline"/>
          <w:highlight w:val="cyan"/>
        </w:rPr>
        <w:t>U</w:t>
      </w:r>
      <w:r w:rsidRPr="000F6F09">
        <w:rPr>
          <w:sz w:val="16"/>
        </w:rPr>
        <w:t xml:space="preserve">nited </w:t>
      </w:r>
      <w:r w:rsidRPr="000F6F09">
        <w:rPr>
          <w:rStyle w:val="StyleUnderline"/>
          <w:highlight w:val="cyan"/>
        </w:rPr>
        <w:t>S</w:t>
      </w:r>
      <w:r w:rsidRPr="000F6F09">
        <w:rPr>
          <w:sz w:val="16"/>
        </w:rPr>
        <w:t xml:space="preserve">tates grew from roughly 14 percent in 1989–91 to almost 55 percent in 1999–2001; in recent years it has declined to about 40 percent. In 2020–22, 32 percent of crop farmworkers were U.S. born, 7 percent were immigrants who had obtained U.S. citizenship, 19 percent were other authorized immigrants (primarily permanent residents or green-card holders), and the remaining </w:t>
      </w:r>
      <w:r w:rsidRPr="000F6F09">
        <w:rPr>
          <w:rStyle w:val="Emphasis"/>
          <w:highlight w:val="cyan"/>
        </w:rPr>
        <w:t>42 percent</w:t>
      </w:r>
      <w:r w:rsidRPr="000F6F09">
        <w:rPr>
          <w:rStyle w:val="StyleUnderline"/>
        </w:rPr>
        <w:t xml:space="preserve"> held no work authorization</w:t>
      </w:r>
      <w:r w:rsidRPr="000F6F09">
        <w:rPr>
          <w:sz w:val="16"/>
        </w:rPr>
        <w:t>.</w:t>
      </w:r>
    </w:p>
    <w:p w14:paraId="7A6C7087" w14:textId="77777777" w:rsidR="00B061DD" w:rsidRPr="00CF59EE" w:rsidRDefault="00B061DD" w:rsidP="00B061DD"/>
    <w:p w14:paraId="2D25F630" w14:textId="77777777" w:rsidR="00B061DD" w:rsidRPr="00C51CDD" w:rsidRDefault="00B061DD" w:rsidP="00B061DD"/>
    <w:p w14:paraId="24624EC1" w14:textId="77777777" w:rsidR="00B061DD" w:rsidRDefault="00B061DD" w:rsidP="00B061DD">
      <w:pPr>
        <w:pStyle w:val="Heading2"/>
      </w:pPr>
      <w:r>
        <w:lastRenderedPageBreak/>
        <w:t xml:space="preserve">Shutdown </w:t>
      </w:r>
    </w:p>
    <w:p w14:paraId="6A74083E" w14:textId="77777777" w:rsidR="00B061DD" w:rsidRDefault="00B061DD" w:rsidP="00B061DD">
      <w:pPr>
        <w:pStyle w:val="Heading3"/>
      </w:pPr>
      <w:r>
        <w:lastRenderedPageBreak/>
        <w:t>1AR---Uniqueness</w:t>
      </w:r>
    </w:p>
    <w:p w14:paraId="006D3354" w14:textId="77777777" w:rsidR="00B061DD" w:rsidRDefault="00B061DD" w:rsidP="00B061DD">
      <w:pPr>
        <w:pStyle w:val="Heading4"/>
      </w:pPr>
      <w:r>
        <w:t xml:space="preserve">There is no end in sight to the </w:t>
      </w:r>
      <w:r>
        <w:rPr>
          <w:u w:val="single"/>
        </w:rPr>
        <w:t>shutdown</w:t>
      </w:r>
      <w:r>
        <w:t xml:space="preserve"> now. </w:t>
      </w:r>
    </w:p>
    <w:p w14:paraId="7856DA34" w14:textId="77777777" w:rsidR="00B061DD" w:rsidRDefault="00B061DD" w:rsidP="00B061DD">
      <w:pPr>
        <w:pStyle w:val="Heading4"/>
      </w:pPr>
      <w:r>
        <w:t xml:space="preserve">Bolton just says that its </w:t>
      </w:r>
      <w:r>
        <w:rPr>
          <w:u w:val="single"/>
        </w:rPr>
        <w:t>possible</w:t>
      </w:r>
      <w:r>
        <w:t xml:space="preserve"> – there is no card that says it </w:t>
      </w:r>
      <w:r>
        <w:rPr>
          <w:u w:val="single"/>
        </w:rPr>
        <w:t>will</w:t>
      </w:r>
      <w:r>
        <w:t xml:space="preserve"> happen. </w:t>
      </w:r>
    </w:p>
    <w:p w14:paraId="36FE020A" w14:textId="77777777" w:rsidR="00B061DD" w:rsidRPr="00C51CDD" w:rsidRDefault="00B061DD" w:rsidP="00B061DD">
      <w:pPr>
        <w:pStyle w:val="Heading4"/>
      </w:pPr>
      <w:r>
        <w:t xml:space="preserve">Pressure for an offramp either </w:t>
      </w:r>
      <w:r>
        <w:rPr>
          <w:u w:val="single"/>
        </w:rPr>
        <w:t>overwhelms</w:t>
      </w:r>
      <w:r>
        <w:t xml:space="preserve"> the link – because if Dems are crashing out. It makes no sense. </w:t>
      </w:r>
    </w:p>
    <w:p w14:paraId="49A11652" w14:textId="77777777" w:rsidR="00B061DD" w:rsidRDefault="00B061DD" w:rsidP="00B061DD">
      <w:pPr>
        <w:pStyle w:val="Heading4"/>
      </w:pPr>
      <w:r>
        <w:t xml:space="preserve">There is </w:t>
      </w:r>
      <w:r>
        <w:rPr>
          <w:u w:val="single"/>
        </w:rPr>
        <w:t>no</w:t>
      </w:r>
      <w:r>
        <w:t xml:space="preserve"> end in sight. </w:t>
      </w:r>
    </w:p>
    <w:p w14:paraId="43E215B7" w14:textId="77777777" w:rsidR="00B061DD" w:rsidRPr="001B6160" w:rsidRDefault="00B061DD" w:rsidP="00B061DD">
      <w:r>
        <w:t xml:space="preserve">Marsis </w:t>
      </w:r>
      <w:r w:rsidRPr="001B6160">
        <w:rPr>
          <w:rStyle w:val="Style13ptBold"/>
        </w:rPr>
        <w:t>Francis '25</w:t>
      </w:r>
      <w:r w:rsidRPr="001B6160">
        <w:t>.</w:t>
      </w:r>
      <w:r>
        <w:t xml:space="preserve"> </w:t>
      </w:r>
      <w:r w:rsidRPr="001B6160">
        <w:t>10-</w:t>
      </w:r>
      <w:r>
        <w:t>3</w:t>
      </w:r>
      <w:r w:rsidRPr="001B6160">
        <w:t>1-2025. When will the government shutdown end? Updates, odds on next Senate vote to reopen today. https://www.delawareonline.com/story/news/2025/10/31/when-will-the-government-shutdown-end-live-updates-on-next-senate-vote-today-to-reopen-polymarket/87006666007/. News Journal. Accessed 11-2-2025.</w:t>
      </w:r>
    </w:p>
    <w:p w14:paraId="5367E3B9" w14:textId="77777777" w:rsidR="00B061DD" w:rsidRPr="001B6160" w:rsidRDefault="00B061DD" w:rsidP="00B061DD">
      <w:pPr>
        <w:rPr>
          <w:sz w:val="16"/>
        </w:rPr>
      </w:pPr>
      <w:r w:rsidRPr="001B6160">
        <w:rPr>
          <w:b/>
          <w:bCs/>
          <w:highlight w:val="cyan"/>
          <w:u w:val="single"/>
        </w:rPr>
        <w:t>Trump</w:t>
      </w:r>
      <w:r w:rsidRPr="001B6160">
        <w:rPr>
          <w:u w:val="single"/>
        </w:rPr>
        <w:t xml:space="preserve"> and </w:t>
      </w:r>
      <w:r w:rsidRPr="001B6160">
        <w:rPr>
          <w:b/>
          <w:bCs/>
          <w:highlight w:val="cyan"/>
          <w:u w:val="single"/>
        </w:rPr>
        <w:t xml:space="preserve">congressional </w:t>
      </w:r>
      <w:r w:rsidRPr="001B6160">
        <w:rPr>
          <w:b/>
          <w:bCs/>
          <w:u w:val="single"/>
        </w:rPr>
        <w:t>Republicans</w:t>
      </w:r>
      <w:r w:rsidRPr="001B6160">
        <w:rPr>
          <w:u w:val="single"/>
        </w:rPr>
        <w:t xml:space="preserve"> </w:t>
      </w:r>
      <w:r w:rsidRPr="001B6160">
        <w:rPr>
          <w:highlight w:val="cyan"/>
          <w:u w:val="single"/>
        </w:rPr>
        <w:t>hit</w:t>
      </w:r>
      <w:r w:rsidRPr="001B6160">
        <w:rPr>
          <w:u w:val="single"/>
        </w:rPr>
        <w:t xml:space="preserve"> a </w:t>
      </w:r>
      <w:r w:rsidRPr="001B6160">
        <w:rPr>
          <w:b/>
          <w:bCs/>
          <w:highlight w:val="cyan"/>
          <w:u w:val="single"/>
        </w:rPr>
        <w:t>stalemate</w:t>
      </w:r>
      <w:r w:rsidRPr="001B6160">
        <w:rPr>
          <w:u w:val="single"/>
        </w:rPr>
        <w:t xml:space="preserve"> </w:t>
      </w:r>
      <w:r w:rsidRPr="001B6160">
        <w:rPr>
          <w:highlight w:val="cyan"/>
          <w:u w:val="single"/>
        </w:rPr>
        <w:t>with</w:t>
      </w:r>
      <w:r w:rsidRPr="001B6160">
        <w:rPr>
          <w:u w:val="single"/>
        </w:rPr>
        <w:t xml:space="preserve"> </w:t>
      </w:r>
      <w:r w:rsidRPr="001B6160">
        <w:rPr>
          <w:highlight w:val="cyan"/>
          <w:u w:val="single"/>
        </w:rPr>
        <w:t>Dem</w:t>
      </w:r>
      <w:r w:rsidRPr="001B6160">
        <w:rPr>
          <w:u w:val="single"/>
        </w:rPr>
        <w:t>ocrat</w:t>
      </w:r>
      <w:r w:rsidRPr="001B6160">
        <w:rPr>
          <w:highlight w:val="cyan"/>
          <w:u w:val="single"/>
        </w:rPr>
        <w:t>s</w:t>
      </w:r>
      <w:r w:rsidRPr="001B6160">
        <w:rPr>
          <w:u w:val="single"/>
        </w:rPr>
        <w:t xml:space="preserve"> over </w:t>
      </w:r>
      <w:r w:rsidRPr="001B6160">
        <w:rPr>
          <w:highlight w:val="cyan"/>
          <w:u w:val="single"/>
        </w:rPr>
        <w:t>health-care policy</w:t>
      </w:r>
      <w:r w:rsidRPr="001B6160">
        <w:rPr>
          <w:u w:val="single"/>
        </w:rPr>
        <w:t xml:space="preserve"> </w:t>
      </w:r>
      <w:r w:rsidRPr="001B6160">
        <w:rPr>
          <w:highlight w:val="cyan"/>
          <w:u w:val="single"/>
        </w:rPr>
        <w:t>changes</w:t>
      </w:r>
      <w:r w:rsidRPr="001B6160">
        <w:rPr>
          <w:u w:val="single"/>
        </w:rPr>
        <w:t xml:space="preserve"> and </w:t>
      </w:r>
      <w:r w:rsidRPr="001B6160">
        <w:rPr>
          <w:highlight w:val="cyan"/>
          <w:u w:val="single"/>
        </w:rPr>
        <w:t>failed</w:t>
      </w:r>
      <w:r w:rsidRPr="001B6160">
        <w:rPr>
          <w:u w:val="single"/>
        </w:rPr>
        <w:t xml:space="preserve"> to </w:t>
      </w:r>
      <w:r w:rsidRPr="001B6160">
        <w:rPr>
          <w:highlight w:val="cyan"/>
          <w:u w:val="single"/>
        </w:rPr>
        <w:t>reach</w:t>
      </w:r>
      <w:r w:rsidRPr="001B6160">
        <w:rPr>
          <w:u w:val="single"/>
        </w:rPr>
        <w:t xml:space="preserve"> an </w:t>
      </w:r>
      <w:r w:rsidRPr="001B6160">
        <w:rPr>
          <w:highlight w:val="cyan"/>
          <w:u w:val="single"/>
        </w:rPr>
        <w:t>agreement</w:t>
      </w:r>
      <w:r w:rsidRPr="001B6160">
        <w:rPr>
          <w:u w:val="single"/>
        </w:rPr>
        <w:t xml:space="preserve"> on the funding bill on Sept. 30</w:t>
      </w:r>
      <w:r w:rsidRPr="001B6160">
        <w:rPr>
          <w:sz w:val="16"/>
        </w:rPr>
        <w:t xml:space="preserve">. </w:t>
      </w:r>
      <w:r w:rsidRPr="001B6160">
        <w:rPr>
          <w:highlight w:val="cyan"/>
          <w:u w:val="single"/>
        </w:rPr>
        <w:t>Dem</w:t>
      </w:r>
      <w:r w:rsidRPr="001B6160">
        <w:rPr>
          <w:u w:val="single"/>
        </w:rPr>
        <w:t>ocrat</w:t>
      </w:r>
      <w:r w:rsidRPr="001B6160">
        <w:rPr>
          <w:highlight w:val="cyan"/>
          <w:u w:val="single"/>
        </w:rPr>
        <w:t>s</w:t>
      </w:r>
      <w:r w:rsidRPr="001B6160">
        <w:rPr>
          <w:u w:val="single"/>
        </w:rPr>
        <w:t xml:space="preserve"> </w:t>
      </w:r>
      <w:r w:rsidRPr="001B6160">
        <w:rPr>
          <w:highlight w:val="cyan"/>
          <w:u w:val="single"/>
        </w:rPr>
        <w:t>blocked</w:t>
      </w:r>
      <w:r w:rsidRPr="001B6160">
        <w:rPr>
          <w:u w:val="single"/>
        </w:rPr>
        <w:t xml:space="preserve"> a Republican </w:t>
      </w:r>
      <w:r w:rsidRPr="001B6160">
        <w:rPr>
          <w:highlight w:val="cyan"/>
          <w:u w:val="single"/>
        </w:rPr>
        <w:t>proposal</w:t>
      </w:r>
      <w:r w:rsidRPr="001B6160">
        <w:rPr>
          <w:u w:val="single"/>
        </w:rPr>
        <w:t xml:space="preserve"> </w:t>
      </w:r>
      <w:r w:rsidRPr="001B6160">
        <w:rPr>
          <w:highlight w:val="cyan"/>
          <w:u w:val="single"/>
        </w:rPr>
        <w:t>to keep</w:t>
      </w:r>
      <w:r w:rsidRPr="001B6160">
        <w:rPr>
          <w:u w:val="single"/>
        </w:rPr>
        <w:t xml:space="preserve"> the government </w:t>
      </w:r>
      <w:r w:rsidRPr="001B6160">
        <w:rPr>
          <w:highlight w:val="cyan"/>
          <w:u w:val="single"/>
        </w:rPr>
        <w:t>operating</w:t>
      </w:r>
      <w:r w:rsidRPr="001B6160">
        <w:rPr>
          <w:u w:val="single"/>
        </w:rPr>
        <w:t xml:space="preserve"> at existing </w:t>
      </w:r>
      <w:r w:rsidRPr="001B6160">
        <w:rPr>
          <w:b/>
          <w:bCs/>
          <w:u w:val="single"/>
        </w:rPr>
        <w:t>funding levels</w:t>
      </w:r>
      <w:r w:rsidRPr="001B6160">
        <w:rPr>
          <w:u w:val="single"/>
        </w:rPr>
        <w:t xml:space="preserve"> through Nov. 21</w:t>
      </w:r>
      <w:r w:rsidRPr="001B6160">
        <w:rPr>
          <w:sz w:val="16"/>
        </w:rPr>
        <w:t>, resulting in the 11th government shutdown since 1980.</w:t>
      </w:r>
    </w:p>
    <w:p w14:paraId="53980CAB" w14:textId="77777777" w:rsidR="00B061DD" w:rsidRPr="001B6160" w:rsidRDefault="00B061DD" w:rsidP="00B061DD">
      <w:pPr>
        <w:rPr>
          <w:sz w:val="16"/>
        </w:rPr>
      </w:pPr>
      <w:r w:rsidRPr="001B6160">
        <w:rPr>
          <w:sz w:val="16"/>
        </w:rPr>
        <w:t xml:space="preserve">U.S. government </w:t>
      </w:r>
      <w:r w:rsidRPr="001B6160">
        <w:rPr>
          <w:u w:val="single"/>
        </w:rPr>
        <w:t>shutdowns</w:t>
      </w:r>
      <w:r w:rsidRPr="001B6160">
        <w:rPr>
          <w:sz w:val="16"/>
        </w:rPr>
        <w:t xml:space="preserve"> </w:t>
      </w:r>
      <w:r w:rsidRPr="001B6160">
        <w:rPr>
          <w:u w:val="single"/>
        </w:rPr>
        <w:t>occur</w:t>
      </w:r>
      <w:r w:rsidRPr="001B6160">
        <w:rPr>
          <w:sz w:val="16"/>
        </w:rPr>
        <w:t xml:space="preserve"> when </w:t>
      </w:r>
      <w:r w:rsidRPr="001B6160">
        <w:rPr>
          <w:u w:val="single"/>
        </w:rPr>
        <w:t>funding legislation to finance the federal government is not passed before the next fiscal year begins</w:t>
      </w:r>
      <w:r w:rsidRPr="001B6160">
        <w:rPr>
          <w:sz w:val="16"/>
        </w:rPr>
        <w:t>. This causes federal agencies to shut down services, and non-essential operations and furlough non-essential workers.</w:t>
      </w:r>
    </w:p>
    <w:p w14:paraId="0B2ADB82" w14:textId="77777777" w:rsidR="00B061DD" w:rsidRPr="001B6160" w:rsidRDefault="00B061DD" w:rsidP="00B061DD">
      <w:pPr>
        <w:rPr>
          <w:sz w:val="16"/>
        </w:rPr>
      </w:pPr>
      <w:r w:rsidRPr="001B6160">
        <w:rPr>
          <w:sz w:val="16"/>
        </w:rPr>
        <w:t>Essential government services that protect human life or property such as the military, air travel and law enforcement continue to work.</w:t>
      </w:r>
    </w:p>
    <w:p w14:paraId="0633C679" w14:textId="77777777" w:rsidR="00B061DD" w:rsidRPr="001B6160" w:rsidRDefault="00B061DD" w:rsidP="00B061DD">
      <w:pPr>
        <w:rPr>
          <w:sz w:val="16"/>
        </w:rPr>
      </w:pPr>
      <w:r w:rsidRPr="001B6160">
        <w:rPr>
          <w:sz w:val="16"/>
        </w:rPr>
        <w:t>Here's what to know about how long this government shutdown 2025 might last and what history shows.</w:t>
      </w:r>
    </w:p>
    <w:p w14:paraId="0B51C4EF" w14:textId="77777777" w:rsidR="00B061DD" w:rsidRPr="001B6160" w:rsidRDefault="00B061DD" w:rsidP="00B061DD">
      <w:pPr>
        <w:rPr>
          <w:sz w:val="16"/>
        </w:rPr>
      </w:pPr>
      <w:r w:rsidRPr="001B6160">
        <w:rPr>
          <w:sz w:val="16"/>
        </w:rPr>
        <w:t>How long will the government shutdown last?</w:t>
      </w:r>
    </w:p>
    <w:p w14:paraId="5AFCC869" w14:textId="77777777" w:rsidR="00B061DD" w:rsidRDefault="00B061DD" w:rsidP="00B061DD">
      <w:pPr>
        <w:rPr>
          <w:sz w:val="16"/>
        </w:rPr>
      </w:pPr>
      <w:r w:rsidRPr="001B6160">
        <w:rPr>
          <w:u w:val="single"/>
        </w:rPr>
        <w:t xml:space="preserve">There is </w:t>
      </w:r>
      <w:r w:rsidRPr="001B6160">
        <w:rPr>
          <w:highlight w:val="cyan"/>
          <w:u w:val="single"/>
        </w:rPr>
        <w:t>no end</w:t>
      </w:r>
      <w:r w:rsidRPr="001B6160">
        <w:rPr>
          <w:u w:val="single"/>
        </w:rPr>
        <w:t xml:space="preserve"> </w:t>
      </w:r>
      <w:r w:rsidRPr="001B6160">
        <w:rPr>
          <w:highlight w:val="cyan"/>
          <w:u w:val="single"/>
        </w:rPr>
        <w:t>in sight</w:t>
      </w:r>
      <w:r w:rsidRPr="001B6160">
        <w:rPr>
          <w:u w:val="single"/>
        </w:rPr>
        <w:t xml:space="preserve"> </w:t>
      </w:r>
      <w:r w:rsidRPr="001B6160">
        <w:rPr>
          <w:highlight w:val="cyan"/>
          <w:u w:val="single"/>
        </w:rPr>
        <w:t>to</w:t>
      </w:r>
      <w:r w:rsidRPr="001B6160">
        <w:rPr>
          <w:u w:val="single"/>
        </w:rPr>
        <w:t xml:space="preserve"> the </w:t>
      </w:r>
      <w:r w:rsidRPr="001B6160">
        <w:rPr>
          <w:highlight w:val="cyan"/>
          <w:u w:val="single"/>
        </w:rPr>
        <w:t>current</w:t>
      </w:r>
      <w:r w:rsidRPr="001B6160">
        <w:rPr>
          <w:u w:val="single"/>
        </w:rPr>
        <w:t xml:space="preserve"> government </w:t>
      </w:r>
      <w:r w:rsidRPr="001B6160">
        <w:rPr>
          <w:highlight w:val="cyan"/>
          <w:u w:val="single"/>
        </w:rPr>
        <w:t>shutdown</w:t>
      </w:r>
      <w:r w:rsidRPr="001B6160">
        <w:rPr>
          <w:u w:val="single"/>
        </w:rPr>
        <w:t xml:space="preserve"> that started on Oct. 1, 2025</w:t>
      </w:r>
      <w:r w:rsidRPr="001B6160">
        <w:rPr>
          <w:sz w:val="16"/>
        </w:rPr>
        <w:t xml:space="preserve">, and confidence in how long it will last or when it will end is just as unsure, according to the betting odds on </w:t>
      </w:r>
      <w:r w:rsidRPr="001B6160">
        <w:rPr>
          <w:highlight w:val="cyan"/>
          <w:u w:val="single"/>
        </w:rPr>
        <w:t>Polymarket</w:t>
      </w:r>
      <w:r w:rsidRPr="001B6160">
        <w:rPr>
          <w:sz w:val="16"/>
        </w:rPr>
        <w:t>.</w:t>
      </w:r>
    </w:p>
    <w:p w14:paraId="2EA137D7" w14:textId="77777777" w:rsidR="00B061DD" w:rsidRDefault="00B061DD" w:rsidP="00B061DD">
      <w:pPr>
        <w:pStyle w:val="Heading4"/>
        <w:rPr>
          <w:rStyle w:val="StyleUnderline"/>
          <w:sz w:val="26"/>
          <w:szCs w:val="26"/>
          <w:u w:val="none"/>
        </w:rPr>
      </w:pPr>
      <w:r>
        <w:rPr>
          <w:rStyle w:val="StyleUnderline"/>
          <w:sz w:val="26"/>
          <w:szCs w:val="26"/>
          <w:u w:val="none"/>
        </w:rPr>
        <w:t>Shutdown will go on forever—even Trump and his aides think it.</w:t>
      </w:r>
    </w:p>
    <w:p w14:paraId="79E808D2" w14:textId="77777777" w:rsidR="00B061DD" w:rsidRPr="00CD7C25" w:rsidRDefault="00B061DD" w:rsidP="00B061DD">
      <w:pPr>
        <w:rPr>
          <w:rStyle w:val="Style13ptBold"/>
          <w:b w:val="0"/>
          <w:bCs w:val="0"/>
          <w:sz w:val="22"/>
        </w:rPr>
      </w:pPr>
      <w:r>
        <w:rPr>
          <w:rStyle w:val="Style13ptBold"/>
        </w:rPr>
        <w:t xml:space="preserve">Ward 10/31 </w:t>
      </w:r>
      <w:r>
        <w:rPr>
          <w:rStyle w:val="Style13ptBold"/>
          <w:b w:val="0"/>
          <w:bCs w:val="0"/>
          <w:sz w:val="22"/>
        </w:rPr>
        <w:t>[Myah, 31 October, 2025, POLITICO, “</w:t>
      </w:r>
      <w:r w:rsidRPr="00CD7C25">
        <w:rPr>
          <w:rStyle w:val="Style13ptBold"/>
          <w:b w:val="0"/>
          <w:bCs w:val="0"/>
          <w:sz w:val="22"/>
        </w:rPr>
        <w:t>The White House thought the shutdown would be quick. Now they’re frustrated</w:t>
      </w:r>
      <w:r>
        <w:rPr>
          <w:rStyle w:val="Style13ptBold"/>
          <w:b w:val="0"/>
          <w:bCs w:val="0"/>
          <w:sz w:val="22"/>
        </w:rPr>
        <w:t xml:space="preserve">,” </w:t>
      </w:r>
      <w:r w:rsidRPr="00CD7C25">
        <w:rPr>
          <w:rStyle w:val="Style13ptBold"/>
          <w:b w:val="0"/>
          <w:bCs w:val="0"/>
          <w:sz w:val="22"/>
        </w:rPr>
        <w:t>https://www.politico.com/news/2025/10/31/nobody-thought-it-was-going-to-last-this-long-trump-increasingly-frustrated-as-shutdown-approaches-record-length-00632230</w:t>
      </w:r>
      <w:r>
        <w:rPr>
          <w:rStyle w:val="Style13ptBold"/>
          <w:b w:val="0"/>
          <w:bCs w:val="0"/>
          <w:sz w:val="22"/>
        </w:rPr>
        <w:t>, acc 11/2/2025 mae]</w:t>
      </w:r>
    </w:p>
    <w:p w14:paraId="55A758B3" w14:textId="77777777" w:rsidR="00B061DD" w:rsidRPr="00CD7C25" w:rsidRDefault="00B061DD" w:rsidP="00B061DD">
      <w:pPr>
        <w:rPr>
          <w:sz w:val="16"/>
        </w:rPr>
      </w:pPr>
      <w:r w:rsidRPr="00CD7C25">
        <w:rPr>
          <w:rStyle w:val="StyleUnderline"/>
          <w:highlight w:val="cyan"/>
        </w:rPr>
        <w:t>In early October</w:t>
      </w:r>
      <w:r w:rsidRPr="00CD7C25">
        <w:rPr>
          <w:rStyle w:val="StyleUnderline"/>
        </w:rPr>
        <w:t>, several Trump administration officials had a friendly pool going of how long the shutdown would last</w:t>
      </w:r>
      <w:r w:rsidRPr="00CD7C25">
        <w:rPr>
          <w:sz w:val="16"/>
        </w:rPr>
        <w:t xml:space="preserve">. The </w:t>
      </w:r>
      <w:r w:rsidRPr="00CD7C25">
        <w:rPr>
          <w:rStyle w:val="Emphasis"/>
          <w:highlight w:val="cyan"/>
        </w:rPr>
        <w:t>White House</w:t>
      </w:r>
      <w:r w:rsidRPr="00CD7C25">
        <w:rPr>
          <w:sz w:val="16"/>
        </w:rPr>
        <w:t xml:space="preserve">, at the time, </w:t>
      </w:r>
      <w:r w:rsidRPr="00CD7C25">
        <w:rPr>
          <w:rStyle w:val="Emphasis"/>
          <w:highlight w:val="cyan"/>
        </w:rPr>
        <w:t>was confident Democrats would quickly fold</w:t>
      </w:r>
      <w:r w:rsidRPr="00CD7C25">
        <w:rPr>
          <w:sz w:val="16"/>
        </w:rPr>
        <w:t>.</w:t>
      </w:r>
    </w:p>
    <w:p w14:paraId="1002A0F9" w14:textId="77777777" w:rsidR="00B061DD" w:rsidRPr="00CD7C25" w:rsidRDefault="00B061DD" w:rsidP="00B061DD">
      <w:pPr>
        <w:rPr>
          <w:sz w:val="16"/>
        </w:rPr>
      </w:pPr>
      <w:r w:rsidRPr="00CD7C25">
        <w:rPr>
          <w:rStyle w:val="Emphasis"/>
        </w:rPr>
        <w:t>No one guessed more than 10 days</w:t>
      </w:r>
      <w:r w:rsidRPr="00CD7C25">
        <w:rPr>
          <w:sz w:val="16"/>
        </w:rPr>
        <w:t>.</w:t>
      </w:r>
    </w:p>
    <w:p w14:paraId="4FE6310B" w14:textId="77777777" w:rsidR="00B061DD" w:rsidRPr="00CD7C25" w:rsidRDefault="00B061DD" w:rsidP="00B061DD">
      <w:pPr>
        <w:rPr>
          <w:sz w:val="16"/>
        </w:rPr>
      </w:pPr>
      <w:r w:rsidRPr="00CD7C25">
        <w:rPr>
          <w:sz w:val="16"/>
        </w:rPr>
        <w:t xml:space="preserve">The account, relayed by a person close to the White House granted anonymity to discuss internal thinking, underscores </w:t>
      </w:r>
      <w:r w:rsidRPr="00CD7C25">
        <w:rPr>
          <w:rStyle w:val="StyleUnderline"/>
        </w:rPr>
        <w:t xml:space="preserve">just how much the </w:t>
      </w:r>
      <w:r w:rsidRPr="00CD7C25">
        <w:rPr>
          <w:rStyle w:val="StyleUnderline"/>
          <w:highlight w:val="cyan"/>
        </w:rPr>
        <w:t>administration miscalculated</w:t>
      </w:r>
      <w:r w:rsidRPr="00CD7C25">
        <w:rPr>
          <w:rStyle w:val="StyleUnderline"/>
        </w:rPr>
        <w:t xml:space="preserve"> the </w:t>
      </w:r>
      <w:r w:rsidRPr="00CD7C25">
        <w:rPr>
          <w:rStyle w:val="StyleUnderline"/>
          <w:highlight w:val="cyan"/>
        </w:rPr>
        <w:t>Democrats’</w:t>
      </w:r>
      <w:r w:rsidRPr="00CD7C25">
        <w:rPr>
          <w:rStyle w:val="StyleUnderline"/>
        </w:rPr>
        <w:t xml:space="preserve"> </w:t>
      </w:r>
      <w:r w:rsidRPr="00CD7C25">
        <w:rPr>
          <w:rStyle w:val="StyleUnderline"/>
          <w:highlight w:val="cyan"/>
        </w:rPr>
        <w:t>will</w:t>
      </w:r>
      <w:r w:rsidRPr="00CD7C25">
        <w:rPr>
          <w:rStyle w:val="StyleUnderline"/>
        </w:rPr>
        <w:t xml:space="preserve"> to keep the government closed even amid furloughs and imperiled social programs like food assistance</w:t>
      </w:r>
      <w:r w:rsidRPr="00CD7C25">
        <w:rPr>
          <w:sz w:val="16"/>
        </w:rPr>
        <w:t>.</w:t>
      </w:r>
    </w:p>
    <w:p w14:paraId="4CF462DD" w14:textId="77777777" w:rsidR="00B061DD" w:rsidRPr="00CD7C25" w:rsidRDefault="00B061DD" w:rsidP="00B061DD">
      <w:pPr>
        <w:rPr>
          <w:sz w:val="16"/>
        </w:rPr>
      </w:pPr>
      <w:r w:rsidRPr="00CD7C25">
        <w:rPr>
          <w:sz w:val="16"/>
        </w:rPr>
        <w:t xml:space="preserve">As the </w:t>
      </w:r>
      <w:r w:rsidRPr="00CD7C25">
        <w:rPr>
          <w:rStyle w:val="Emphasis"/>
          <w:highlight w:val="cyan"/>
        </w:rPr>
        <w:t xml:space="preserve">shutdown heads into </w:t>
      </w:r>
      <w:r w:rsidRPr="00CD7C25">
        <w:rPr>
          <w:rStyle w:val="Emphasis"/>
        </w:rPr>
        <w:t xml:space="preserve">its </w:t>
      </w:r>
      <w:r w:rsidRPr="00CD7C25">
        <w:rPr>
          <w:rStyle w:val="Emphasis"/>
          <w:highlight w:val="cyan"/>
        </w:rPr>
        <w:t>second month</w:t>
      </w:r>
      <w:r w:rsidRPr="00CD7C25">
        <w:rPr>
          <w:sz w:val="16"/>
        </w:rPr>
        <w:t xml:space="preserve">, President Donald </w:t>
      </w:r>
      <w:r w:rsidRPr="00CD7C25">
        <w:rPr>
          <w:rStyle w:val="Emphasis"/>
          <w:highlight w:val="cyan"/>
        </w:rPr>
        <w:t xml:space="preserve">Trump </w:t>
      </w:r>
      <w:r w:rsidRPr="00CD7C25">
        <w:rPr>
          <w:rStyle w:val="Emphasis"/>
        </w:rPr>
        <w:t xml:space="preserve">is increasingly </w:t>
      </w:r>
      <w:r w:rsidRPr="00CD7C25">
        <w:rPr>
          <w:rStyle w:val="Emphasis"/>
          <w:highlight w:val="cyan"/>
        </w:rPr>
        <w:t>frustrated</w:t>
      </w:r>
      <w:r w:rsidRPr="00CD7C25">
        <w:rPr>
          <w:sz w:val="16"/>
        </w:rPr>
        <w:t xml:space="preserve">. On Thursday, he </w:t>
      </w:r>
      <w:r w:rsidRPr="00CD7C25">
        <w:rPr>
          <w:rStyle w:val="Emphasis"/>
          <w:highlight w:val="cyan"/>
        </w:rPr>
        <w:t>called for Republicans to abolish the filibuster</w:t>
      </w:r>
      <w:r w:rsidRPr="00CD7C25">
        <w:rPr>
          <w:rStyle w:val="Emphasis"/>
        </w:rPr>
        <w:t xml:space="preserve"> to reopen the government</w:t>
      </w:r>
      <w:r w:rsidRPr="00CD7C25">
        <w:rPr>
          <w:sz w:val="16"/>
        </w:rPr>
        <w:t xml:space="preserve"> — </w:t>
      </w:r>
      <w:r w:rsidRPr="00CD7C25">
        <w:rPr>
          <w:rStyle w:val="Emphasis"/>
        </w:rPr>
        <w:t xml:space="preserve">a </w:t>
      </w:r>
      <w:r w:rsidRPr="00CD7C25">
        <w:rPr>
          <w:rStyle w:val="Emphasis"/>
          <w:highlight w:val="cyan"/>
        </w:rPr>
        <w:t>plea he knows is</w:t>
      </w:r>
      <w:r w:rsidRPr="00CD7C25">
        <w:rPr>
          <w:rStyle w:val="Emphasis"/>
        </w:rPr>
        <w:t xml:space="preserve"> </w:t>
      </w:r>
      <w:r w:rsidRPr="00CD7C25">
        <w:rPr>
          <w:rStyle w:val="Emphasis"/>
          <w:highlight w:val="cyan"/>
        </w:rPr>
        <w:t>futile</w:t>
      </w:r>
      <w:r w:rsidRPr="00CD7C25">
        <w:rPr>
          <w:rStyle w:val="Emphasis"/>
        </w:rPr>
        <w:t xml:space="preserve">, but that </w:t>
      </w:r>
      <w:r w:rsidRPr="00CD7C25">
        <w:rPr>
          <w:rStyle w:val="Emphasis"/>
          <w:highlight w:val="cyan"/>
        </w:rPr>
        <w:t>demonstrates</w:t>
      </w:r>
      <w:r w:rsidRPr="00CD7C25">
        <w:rPr>
          <w:rStyle w:val="Emphasis"/>
        </w:rPr>
        <w:t xml:space="preserve"> his </w:t>
      </w:r>
      <w:r w:rsidRPr="00CD7C25">
        <w:rPr>
          <w:rStyle w:val="Emphasis"/>
          <w:highlight w:val="cyan"/>
        </w:rPr>
        <w:t>growing irritation</w:t>
      </w:r>
      <w:r w:rsidRPr="00CD7C25">
        <w:rPr>
          <w:rStyle w:val="Emphasis"/>
        </w:rPr>
        <w:t xml:space="preserve"> with Democrats</w:t>
      </w:r>
      <w:r w:rsidRPr="00CD7C25">
        <w:rPr>
          <w:sz w:val="16"/>
        </w:rPr>
        <w:t>, said a second person close to the White House.</w:t>
      </w:r>
    </w:p>
    <w:p w14:paraId="56819964" w14:textId="77777777" w:rsidR="00B061DD" w:rsidRPr="00CD7C25" w:rsidRDefault="00B061DD" w:rsidP="00B061DD">
      <w:pPr>
        <w:rPr>
          <w:sz w:val="16"/>
        </w:rPr>
      </w:pPr>
      <w:r w:rsidRPr="00CD7C25">
        <w:rPr>
          <w:sz w:val="16"/>
        </w:rPr>
        <w:lastRenderedPageBreak/>
        <w:t>“</w:t>
      </w:r>
      <w:r w:rsidRPr="00CD7C25">
        <w:rPr>
          <w:rStyle w:val="StyleUnderline"/>
        </w:rPr>
        <w:t>Trump, he’s had it with these people, because he knows they’re playing politics</w:t>
      </w:r>
      <w:r w:rsidRPr="00CD7C25">
        <w:rPr>
          <w:sz w:val="16"/>
        </w:rPr>
        <w:t>,” said the second person. “</w:t>
      </w:r>
      <w:r w:rsidRPr="00CD7C25">
        <w:rPr>
          <w:rStyle w:val="Emphasis"/>
          <w:highlight w:val="cyan"/>
        </w:rPr>
        <w:t>Nobody thought it was going to last this long</w:t>
      </w:r>
      <w:r w:rsidRPr="00CD7C25">
        <w:rPr>
          <w:sz w:val="16"/>
        </w:rPr>
        <w:t>.”</w:t>
      </w:r>
    </w:p>
    <w:p w14:paraId="44E67AC1" w14:textId="77777777" w:rsidR="00B061DD" w:rsidRPr="00CD7C25" w:rsidRDefault="00B061DD" w:rsidP="00B061DD">
      <w:pPr>
        <w:rPr>
          <w:sz w:val="16"/>
        </w:rPr>
      </w:pPr>
      <w:r w:rsidRPr="00CD7C25">
        <w:rPr>
          <w:rStyle w:val="StyleUnderline"/>
        </w:rPr>
        <w:t>When the shutdown began, White House officials were certain the Trump administration was better positioned to battle the left during a funding lapse</w:t>
      </w:r>
      <w:r w:rsidRPr="00CD7C25">
        <w:rPr>
          <w:sz w:val="16"/>
        </w:rPr>
        <w:t>.</w:t>
      </w:r>
    </w:p>
    <w:p w14:paraId="59000764" w14:textId="77777777" w:rsidR="00B061DD" w:rsidRPr="00CD7C25" w:rsidRDefault="00B061DD" w:rsidP="00B061DD">
      <w:pPr>
        <w:rPr>
          <w:sz w:val="16"/>
        </w:rPr>
      </w:pPr>
      <w:r w:rsidRPr="00CD7C25">
        <w:rPr>
          <w:rStyle w:val="StyleUnderline"/>
        </w:rPr>
        <w:t>Trump</w:t>
      </w:r>
      <w:r w:rsidRPr="00CD7C25">
        <w:rPr>
          <w:sz w:val="16"/>
        </w:rPr>
        <w:t xml:space="preserve"> and his top aides </w:t>
      </w:r>
      <w:r w:rsidRPr="00CD7C25">
        <w:rPr>
          <w:rStyle w:val="StyleUnderline"/>
        </w:rPr>
        <w:t>thought that unpaid federal workers, closed and limited federal facilities and threats of ever-more job cuts from Russ Vought</w:t>
      </w:r>
      <w:r w:rsidRPr="00CD7C25">
        <w:rPr>
          <w:sz w:val="16"/>
        </w:rPr>
        <w:t xml:space="preserve">, the director of the Office of Management and Budget, </w:t>
      </w:r>
      <w:r w:rsidRPr="00CD7C25">
        <w:rPr>
          <w:rStyle w:val="StyleUnderline"/>
        </w:rPr>
        <w:t>would be too much for Democrats to handle</w:t>
      </w:r>
      <w:r w:rsidRPr="00CD7C25">
        <w:rPr>
          <w:sz w:val="16"/>
        </w:rPr>
        <w:t>.</w:t>
      </w:r>
    </w:p>
    <w:p w14:paraId="712879E4" w14:textId="77777777" w:rsidR="00B061DD" w:rsidRPr="00CD7C25" w:rsidRDefault="00B061DD" w:rsidP="00B061DD">
      <w:pPr>
        <w:rPr>
          <w:sz w:val="16"/>
        </w:rPr>
      </w:pPr>
      <w:r w:rsidRPr="00CD7C25">
        <w:rPr>
          <w:sz w:val="16"/>
        </w:rPr>
        <w:t>They were buoyed when two moderate Democrats — Sens. Catherine Cortez Masto (D-Nev.) and John Fetterman (D-Pa.) — and Independent Angus King voted with Republicans two days into the shutdown.</w:t>
      </w:r>
    </w:p>
    <w:p w14:paraId="38D9159E" w14:textId="77777777" w:rsidR="00B061DD" w:rsidRPr="00CD7C25" w:rsidRDefault="00B061DD" w:rsidP="00B061DD">
      <w:pPr>
        <w:rPr>
          <w:sz w:val="16"/>
        </w:rPr>
      </w:pPr>
      <w:r w:rsidRPr="00CD7C25">
        <w:rPr>
          <w:sz w:val="16"/>
        </w:rPr>
        <w:t xml:space="preserve">But not much has changed since, and it is </w:t>
      </w:r>
      <w:r w:rsidRPr="00CD7C25">
        <w:rPr>
          <w:rStyle w:val="Emphasis"/>
        </w:rPr>
        <w:t xml:space="preserve">almost certain that </w:t>
      </w:r>
      <w:r w:rsidRPr="00CD7C25">
        <w:rPr>
          <w:rStyle w:val="Emphasis"/>
          <w:highlight w:val="cyan"/>
        </w:rPr>
        <w:t>this will be the longest shutdown in history</w:t>
      </w:r>
      <w:r w:rsidRPr="00CD7C25">
        <w:rPr>
          <w:rStyle w:val="Emphasis"/>
        </w:rPr>
        <w:t>, surpassing the record set during Trump’s first term</w:t>
      </w:r>
      <w:r w:rsidRPr="00CD7C25">
        <w:rPr>
          <w:sz w:val="16"/>
        </w:rPr>
        <w:t xml:space="preserve">. And as the </w:t>
      </w:r>
      <w:r w:rsidRPr="00CD7C25">
        <w:rPr>
          <w:rStyle w:val="Emphasis"/>
          <w:highlight w:val="cyan"/>
        </w:rPr>
        <w:t xml:space="preserve">impasse </w:t>
      </w:r>
      <w:r w:rsidRPr="00CD7C25">
        <w:rPr>
          <w:rStyle w:val="Emphasis"/>
        </w:rPr>
        <w:t xml:space="preserve">has </w:t>
      </w:r>
      <w:r w:rsidRPr="00CD7C25">
        <w:rPr>
          <w:rStyle w:val="Emphasis"/>
          <w:highlight w:val="cyan"/>
        </w:rPr>
        <w:t>carried on</w:t>
      </w:r>
      <w:r w:rsidRPr="00CD7C25">
        <w:rPr>
          <w:sz w:val="16"/>
        </w:rPr>
        <w:t>, the pressures are piling up for both parties: The Supplemental Nutrition Assistance Program, which helps millions afford food, without intervention will run out of money this weekend. Many civilian employees missed their first full paycheck this week. Federal funding will stop flowing Saturday to some early childhood education programs. Air traffic delays due to spotty staffing could worsen as Thanksgiving approaches.</w:t>
      </w:r>
    </w:p>
    <w:p w14:paraId="7B1F168D" w14:textId="77777777" w:rsidR="00B061DD" w:rsidRPr="00CD7C25" w:rsidRDefault="00B061DD" w:rsidP="00B061DD">
      <w:pPr>
        <w:rPr>
          <w:sz w:val="16"/>
        </w:rPr>
      </w:pPr>
      <w:r w:rsidRPr="00CD7C25">
        <w:rPr>
          <w:sz w:val="16"/>
        </w:rPr>
        <w:t>The White House throughout has blamed Senate Minority Leader Chuck Schumer and Democrats’ intransigence, attempting to tie their desire to extend certain Obamacare subsidies to unpopular policies such as providing free health care to undocumented immigrants and allowing boys to play in girls sports.</w:t>
      </w:r>
    </w:p>
    <w:p w14:paraId="72B11C5A" w14:textId="77777777" w:rsidR="00B061DD" w:rsidRPr="00CD7C25" w:rsidRDefault="00B061DD" w:rsidP="00B061DD">
      <w:pPr>
        <w:rPr>
          <w:sz w:val="16"/>
        </w:rPr>
      </w:pPr>
      <w:r w:rsidRPr="00CD7C25">
        <w:rPr>
          <w:sz w:val="16"/>
        </w:rPr>
        <w:t xml:space="preserve">But </w:t>
      </w:r>
      <w:r w:rsidRPr="00CD7C25">
        <w:rPr>
          <w:rStyle w:val="Emphasis"/>
        </w:rPr>
        <w:t xml:space="preserve">it </w:t>
      </w:r>
      <w:r w:rsidRPr="00CD7C25">
        <w:rPr>
          <w:rStyle w:val="Emphasis"/>
          <w:highlight w:val="cyan"/>
        </w:rPr>
        <w:t>hasn’t gone as planned</w:t>
      </w:r>
      <w:r w:rsidRPr="00CD7C25">
        <w:rPr>
          <w:rStyle w:val="Emphasis"/>
        </w:rPr>
        <w:t>, leaving Trump to call for a change in Senate rules that would allow legislation, including an end to the shut down, to pass with just a simple majority</w:t>
      </w:r>
      <w:r w:rsidRPr="00CD7C25">
        <w:rPr>
          <w:sz w:val="16"/>
        </w:rPr>
        <w:t>.</w:t>
      </w:r>
    </w:p>
    <w:p w14:paraId="0F998F93" w14:textId="77777777" w:rsidR="00B061DD" w:rsidRPr="00CD7C25" w:rsidRDefault="00B061DD" w:rsidP="00B061DD">
      <w:pPr>
        <w:rPr>
          <w:sz w:val="16"/>
        </w:rPr>
      </w:pPr>
      <w:r w:rsidRPr="00CD7C25">
        <w:rPr>
          <w:sz w:val="16"/>
        </w:rPr>
        <w:t>“</w:t>
      </w:r>
      <w:r w:rsidRPr="00CD7C25">
        <w:rPr>
          <w:rStyle w:val="Emphasis"/>
          <w:highlight w:val="cyan"/>
        </w:rPr>
        <w:t>INITIATE THE NUCLEAR OPTION</w:t>
      </w:r>
      <w:r w:rsidRPr="00CD7C25">
        <w:rPr>
          <w:rStyle w:val="Emphasis"/>
        </w:rPr>
        <w:t xml:space="preserve">” and </w:t>
      </w:r>
      <w:r w:rsidRPr="00CD7C25">
        <w:rPr>
          <w:rStyle w:val="Emphasis"/>
          <w:highlight w:val="cyan"/>
        </w:rPr>
        <w:t>abolish the filibuster</w:t>
      </w:r>
      <w:r w:rsidRPr="00CD7C25">
        <w:rPr>
          <w:rStyle w:val="Emphasis"/>
        </w:rPr>
        <w:t xml:space="preserve"> to end the shutdown</w:t>
      </w:r>
      <w:r w:rsidRPr="00CD7C25">
        <w:rPr>
          <w:sz w:val="16"/>
        </w:rPr>
        <w:t>, Trump wrote on Truth Social after landing back in the U.S. on Thursday.</w:t>
      </w:r>
    </w:p>
    <w:p w14:paraId="1125BD04" w14:textId="77777777" w:rsidR="00B061DD" w:rsidRPr="00CD7C25" w:rsidRDefault="00B061DD" w:rsidP="00B061DD">
      <w:pPr>
        <w:rPr>
          <w:u w:val="single"/>
        </w:rPr>
      </w:pPr>
      <w:r w:rsidRPr="00CD7C25">
        <w:rPr>
          <w:sz w:val="16"/>
        </w:rPr>
        <w:t xml:space="preserve">The president on Friday had wanted to speak to reporters about what he viewed as a successful trip to Asia where he secured trillions of dollars in new investments for America. He seemed </w:t>
      </w:r>
      <w:r w:rsidRPr="00CD7C25">
        <w:rPr>
          <w:rStyle w:val="StyleUnderline"/>
          <w:highlight w:val="cyan"/>
        </w:rPr>
        <w:t>annoyed at answering questions about the shutdown</w:t>
      </w:r>
      <w:r w:rsidRPr="00CD7C25">
        <w:rPr>
          <w:rStyle w:val="StyleUnderline"/>
        </w:rPr>
        <w:t>.</w:t>
      </w:r>
    </w:p>
    <w:p w14:paraId="6FD10849" w14:textId="77777777" w:rsidR="00B061DD" w:rsidRPr="00CD7C25" w:rsidRDefault="00B061DD" w:rsidP="00B061DD">
      <w:pPr>
        <w:rPr>
          <w:sz w:val="16"/>
        </w:rPr>
      </w:pPr>
      <w:r w:rsidRPr="00CD7C25">
        <w:rPr>
          <w:sz w:val="16"/>
        </w:rPr>
        <w:t>“The Democrats just don’t know what they’re doing,” Trump told reporters Friday. “I don’t know what’s wrong with them. They’ve never done a thing like this. They’ve become crazed lunatics. All they have to do is say, ‘Let’s go. Let’s open up our country.’ And everything snaps back into shape. So there’s something wrong with them.”</w:t>
      </w:r>
    </w:p>
    <w:p w14:paraId="4137BD73" w14:textId="77777777" w:rsidR="00B061DD" w:rsidRPr="00CD7C25" w:rsidRDefault="00B061DD" w:rsidP="00B061DD">
      <w:pPr>
        <w:rPr>
          <w:sz w:val="16"/>
        </w:rPr>
      </w:pPr>
      <w:r w:rsidRPr="00CD7C25">
        <w:rPr>
          <w:sz w:val="16"/>
        </w:rPr>
        <w:t>“</w:t>
      </w:r>
      <w:r w:rsidRPr="00CD7C25">
        <w:rPr>
          <w:rStyle w:val="StyleUnderline"/>
        </w:rPr>
        <w:t>It’s their fault. Everything is their fault. It’s so easily solved</w:t>
      </w:r>
      <w:r w:rsidRPr="00CD7C25">
        <w:rPr>
          <w:sz w:val="16"/>
        </w:rPr>
        <w:t>,” he said, insisting again that he won’t meet with Democratic leadership until the government reopens.</w:t>
      </w:r>
    </w:p>
    <w:p w14:paraId="126BB208" w14:textId="77777777" w:rsidR="00B061DD" w:rsidRPr="00CD7C25" w:rsidRDefault="00B061DD" w:rsidP="00B061DD">
      <w:pPr>
        <w:rPr>
          <w:sz w:val="16"/>
        </w:rPr>
      </w:pPr>
      <w:r w:rsidRPr="00CD7C25">
        <w:rPr>
          <w:sz w:val="16"/>
        </w:rPr>
        <w:t>Trump’s call to end the filibuster comes after Republicans, just this week, projected cautious optimism amid brewing bipartisan talks, and as a new poll shows more Americans blame the GOP for the shutdown.</w:t>
      </w:r>
    </w:p>
    <w:p w14:paraId="48999ACC" w14:textId="77777777" w:rsidR="00B061DD" w:rsidRPr="00CD7C25" w:rsidRDefault="00B061DD" w:rsidP="00B061DD">
      <w:pPr>
        <w:rPr>
          <w:sz w:val="16"/>
        </w:rPr>
      </w:pPr>
      <w:r w:rsidRPr="00CD7C25">
        <w:rPr>
          <w:sz w:val="16"/>
        </w:rPr>
        <w:t>But the president reiterated Friday that he has no plans to invite Democrats to the Oval Office to discuss an off-ramp, a meeting Trump aides view as a rescue mission they’re not willing to offer unless the government is reopened. And White House spokesperson Abigail Jackson said “Democrats won’t do what’s best for the American people, the nuclear option will need to be invoked,” referring to ending the filibuster rule.</w:t>
      </w:r>
    </w:p>
    <w:p w14:paraId="47D45F4C" w14:textId="77777777" w:rsidR="00B061DD" w:rsidRDefault="00B061DD" w:rsidP="00B061DD">
      <w:pPr>
        <w:rPr>
          <w:sz w:val="16"/>
        </w:rPr>
      </w:pPr>
    </w:p>
    <w:p w14:paraId="355F8CFF" w14:textId="4B77D630" w:rsidR="00B061DD" w:rsidRPr="00B061DD" w:rsidRDefault="00B061DD" w:rsidP="00B061DD">
      <w:pPr>
        <w:pStyle w:val="Heading3"/>
        <w:rPr>
          <w:rStyle w:val="Style13ptBold"/>
          <w:b/>
          <w:bCs w:val="0"/>
          <w:sz w:val="32"/>
          <w:u w:val="single"/>
        </w:rPr>
      </w:pPr>
      <w:r>
        <w:lastRenderedPageBreak/>
        <w:t>1AR---No Link</w:t>
      </w:r>
    </w:p>
    <w:p w14:paraId="2DB0EBBA" w14:textId="77777777" w:rsidR="00B061DD" w:rsidRPr="00F20F41" w:rsidRDefault="00B061DD" w:rsidP="00B061DD">
      <w:r w:rsidRPr="00F20F41">
        <w:rPr>
          <w:rStyle w:val="Style13ptBold"/>
        </w:rPr>
        <w:t>Congressman Sam Liccardo</w:t>
      </w:r>
      <w:r w:rsidRPr="00F20F41">
        <w:t xml:space="preserve"> 'xx. QUALS.xx-xx-xxxx. Government Shutdown FAQs. https://liccardo.house.gov/government-shutdown-faqs. . Accessed 11-2-2025.</w:t>
      </w:r>
    </w:p>
    <w:p w14:paraId="77501748" w14:textId="77777777" w:rsidR="00B061DD" w:rsidRPr="00F20F41" w:rsidRDefault="00B061DD" w:rsidP="00B061DD">
      <w:pPr>
        <w:rPr>
          <w:sz w:val="16"/>
        </w:rPr>
      </w:pPr>
      <w:r w:rsidRPr="00F20F41">
        <w:rPr>
          <w:sz w:val="16"/>
        </w:rPr>
        <w:t xml:space="preserve">Why does the government shut down? </w:t>
      </w:r>
    </w:p>
    <w:p w14:paraId="16E4EA7C" w14:textId="5E921376" w:rsidR="00B061DD" w:rsidRPr="00B061DD" w:rsidRDefault="00B061DD" w:rsidP="00B061DD">
      <w:pPr>
        <w:rPr>
          <w:sz w:val="16"/>
        </w:rPr>
      </w:pPr>
      <w:r w:rsidRPr="00F20F41">
        <w:rPr>
          <w:sz w:val="16"/>
        </w:rPr>
        <w:t xml:space="preserve">The </w:t>
      </w:r>
      <w:r w:rsidRPr="00F20F41">
        <w:rPr>
          <w:highlight w:val="cyan"/>
          <w:u w:val="single"/>
        </w:rPr>
        <w:t>government</w:t>
      </w:r>
      <w:r w:rsidRPr="00F20F41">
        <w:rPr>
          <w:u w:val="single"/>
        </w:rPr>
        <w:t xml:space="preserve"> </w:t>
      </w:r>
      <w:r w:rsidRPr="00F20F41">
        <w:rPr>
          <w:highlight w:val="cyan"/>
          <w:u w:val="single"/>
        </w:rPr>
        <w:t>shuts down</w:t>
      </w:r>
      <w:r w:rsidRPr="00F20F41">
        <w:rPr>
          <w:u w:val="single"/>
        </w:rPr>
        <w:t xml:space="preserve"> when Congress is unable to pass appropriations bills that fund the operations of </w:t>
      </w:r>
      <w:r w:rsidRPr="00F20F41">
        <w:rPr>
          <w:highlight w:val="cyan"/>
          <w:u w:val="single"/>
        </w:rPr>
        <w:t>federal agencies and programs</w:t>
      </w:r>
      <w:r w:rsidRPr="00F20F41">
        <w:rPr>
          <w:u w:val="single"/>
        </w:rPr>
        <w:t>.</w:t>
      </w:r>
      <w:r w:rsidRPr="00F20F41">
        <w:rPr>
          <w:sz w:val="16"/>
        </w:rPr>
        <w:t xml:space="preserve"> These 12 appropriations bills are designed to fund the government until the conclusion of each fiscal year, which ends on September 30. In the absence of routine appropriations bills, Congress may pass temporary measures, known as a continuing resolution (CR). The federal government was operating under a CR that expired on September 30, 2025. In the absence of approved appropriations bills or a CR, the government faces a shutdown due to a lack of authorized funding.</w:t>
      </w:r>
    </w:p>
    <w:p w14:paraId="670446C6" w14:textId="77777777" w:rsidR="00B061DD" w:rsidRPr="00F20F41" w:rsidRDefault="00B061DD" w:rsidP="00B061DD"/>
    <w:p w14:paraId="2A1C0ED2" w14:textId="77777777" w:rsidR="00B061DD" w:rsidRDefault="00B061DD" w:rsidP="00B061DD">
      <w:pPr>
        <w:pStyle w:val="Heading3"/>
      </w:pPr>
      <w:r>
        <w:lastRenderedPageBreak/>
        <w:t>1AR---Impact</w:t>
      </w:r>
    </w:p>
    <w:p w14:paraId="4305B614" w14:textId="77777777" w:rsidR="00B061DD" w:rsidRPr="00A05CF7" w:rsidRDefault="00B061DD" w:rsidP="00B061DD">
      <w:pPr>
        <w:keepNext/>
        <w:keepLines/>
        <w:spacing w:before="40" w:after="0"/>
        <w:outlineLvl w:val="3"/>
        <w:rPr>
          <w:rFonts w:eastAsia="Times New Roman" w:cs="Times New Roman"/>
          <w:b/>
          <w:iCs/>
          <w:sz w:val="26"/>
        </w:rPr>
      </w:pPr>
      <w:bookmarkStart w:id="0" w:name="_Hlk52570142"/>
      <w:r w:rsidRPr="00A05CF7">
        <w:rPr>
          <w:rFonts w:eastAsia="Times New Roman" w:cs="Times New Roman"/>
          <w:b/>
          <w:iCs/>
          <w:sz w:val="26"/>
        </w:rPr>
        <w:t xml:space="preserve">No impact---DIB is insufficient for deterrence </w:t>
      </w:r>
    </w:p>
    <w:p w14:paraId="4D26FFA5" w14:textId="77777777" w:rsidR="00B061DD" w:rsidRPr="00A05CF7" w:rsidRDefault="00B061DD" w:rsidP="00B061DD">
      <w:pPr>
        <w:rPr>
          <w:rFonts w:eastAsia="Calibri"/>
        </w:rPr>
      </w:pPr>
      <w:r w:rsidRPr="00A05CF7">
        <w:rPr>
          <w:rFonts w:eastAsia="Calibri"/>
        </w:rPr>
        <w:t xml:space="preserve">William </w:t>
      </w:r>
      <w:r w:rsidRPr="00A05CF7">
        <w:rPr>
          <w:rFonts w:eastAsia="Calibri"/>
          <w:b/>
          <w:bCs/>
          <w:sz w:val="26"/>
        </w:rPr>
        <w:t>Greenwalt 19</w:t>
      </w:r>
      <w:r w:rsidRPr="00A05CF7">
        <w:rPr>
          <w:rFonts w:eastAsia="Calibri"/>
        </w:rPr>
        <w:t>, Senior fellow at the  Atlantic Council Brent Scowcroft Center for International Security, former staff member on the Senate Arms Services Committee, LEVERAGING THE NATIONAL TECHNOLOGY INDUSTRIAL BASE TO ADDRESS GREAT-POWER COMPETITION: The Imperative to Integrate Industrial Capabilities of Close Allies, https://www.atlanticcouncil.org/images/publications/Leveraging_the_National_Technology_Industrial_Base_to_Address_Great-Power_Competition.pdf</w:t>
      </w:r>
    </w:p>
    <w:p w14:paraId="3712B0AE" w14:textId="448034E8" w:rsidR="00B061DD" w:rsidRPr="00B061DD" w:rsidRDefault="00B061DD" w:rsidP="00B061DD">
      <w:pPr>
        <w:rPr>
          <w:rFonts w:eastAsia="Calibri" w:cs="Times New Roman"/>
          <w:szCs w:val="24"/>
          <w:highlight w:val="cyan"/>
          <w:u w:val="single"/>
        </w:rPr>
      </w:pPr>
      <w:r w:rsidRPr="00A05CF7">
        <w:rPr>
          <w:rFonts w:eastAsia="Calibri" w:cs="Times New Roman"/>
          <w:sz w:val="14"/>
          <w:szCs w:val="20"/>
        </w:rPr>
        <w:t xml:space="preserve">The difficulty with this problem set is that </w:t>
      </w:r>
      <w:r w:rsidRPr="00A05CF7">
        <w:rPr>
          <w:rFonts w:eastAsia="Calibri" w:cs="Times New Roman"/>
          <w:szCs w:val="24"/>
          <w:u w:val="single"/>
        </w:rPr>
        <w:t xml:space="preserve">the </w:t>
      </w:r>
      <w:r w:rsidRPr="00A05CF7">
        <w:rPr>
          <w:rFonts w:eastAsia="Calibri" w:cs="Times New Roman"/>
          <w:szCs w:val="24"/>
          <w:highlight w:val="cyan"/>
          <w:u w:val="single"/>
        </w:rPr>
        <w:t>current</w:t>
      </w:r>
      <w:r w:rsidRPr="00A05CF7">
        <w:rPr>
          <w:rFonts w:eastAsia="Calibri" w:cs="Times New Roman"/>
          <w:sz w:val="14"/>
          <w:szCs w:val="20"/>
        </w:rPr>
        <w:t xml:space="preserve">, dedicated </w:t>
      </w:r>
      <w:r w:rsidRPr="00A05CF7">
        <w:rPr>
          <w:rFonts w:eastAsia="Calibri" w:cs="Times New Roman"/>
          <w:szCs w:val="24"/>
          <w:u w:val="single"/>
        </w:rPr>
        <w:t xml:space="preserve">US </w:t>
      </w:r>
      <w:r w:rsidRPr="00A05CF7">
        <w:rPr>
          <w:rFonts w:eastAsia="Calibri"/>
          <w:b/>
          <w:iCs/>
          <w:highlight w:val="cyan"/>
          <w:u w:val="single"/>
        </w:rPr>
        <w:t>d</w:t>
      </w:r>
      <w:r w:rsidRPr="00A05CF7">
        <w:rPr>
          <w:rFonts w:eastAsia="Calibri" w:cs="Times New Roman"/>
          <w:szCs w:val="24"/>
          <w:u w:val="single"/>
        </w:rPr>
        <w:t>efense-</w:t>
      </w:r>
      <w:r w:rsidRPr="00A05CF7">
        <w:rPr>
          <w:rFonts w:eastAsia="Calibri"/>
          <w:b/>
          <w:iCs/>
          <w:highlight w:val="cyan"/>
          <w:u w:val="single"/>
        </w:rPr>
        <w:t>i</w:t>
      </w:r>
      <w:r w:rsidRPr="00A05CF7">
        <w:rPr>
          <w:rFonts w:eastAsia="Calibri" w:cs="Times New Roman"/>
          <w:szCs w:val="24"/>
          <w:u w:val="single"/>
        </w:rPr>
        <w:t xml:space="preserve">ndustrial </w:t>
      </w:r>
      <w:r w:rsidRPr="00A05CF7">
        <w:rPr>
          <w:rFonts w:eastAsia="Calibri"/>
          <w:b/>
          <w:iCs/>
          <w:highlight w:val="cyan"/>
          <w:u w:val="single"/>
        </w:rPr>
        <w:t>b</w:t>
      </w:r>
      <w:r w:rsidRPr="00A05CF7">
        <w:rPr>
          <w:rFonts w:eastAsia="Calibri" w:cs="Times New Roman"/>
          <w:szCs w:val="24"/>
          <w:u w:val="single"/>
        </w:rPr>
        <w:t>ase</w:t>
      </w:r>
      <w:r w:rsidRPr="00A05CF7">
        <w:rPr>
          <w:rFonts w:eastAsia="Calibri" w:cs="Times New Roman"/>
          <w:sz w:val="14"/>
          <w:szCs w:val="20"/>
        </w:rPr>
        <w:t xml:space="preserve"> and the US acquisition system </w:t>
      </w:r>
      <w:r w:rsidRPr="00A05CF7">
        <w:rPr>
          <w:rFonts w:eastAsia="Calibri" w:cs="Times New Roman"/>
          <w:szCs w:val="24"/>
          <w:highlight w:val="cyan"/>
          <w:u w:val="single"/>
        </w:rPr>
        <w:t xml:space="preserve">are </w:t>
      </w:r>
      <w:r w:rsidRPr="00A05CF7">
        <w:rPr>
          <w:rFonts w:eastAsia="Calibri"/>
          <w:b/>
          <w:iCs/>
          <w:highlight w:val="cyan"/>
          <w:u w:val="single"/>
        </w:rPr>
        <w:t>not prepared for a great-power war</w:t>
      </w:r>
      <w:r w:rsidRPr="00A05CF7">
        <w:rPr>
          <w:rFonts w:eastAsia="Calibri" w:cs="Times New Roman"/>
          <w:szCs w:val="24"/>
          <w:highlight w:val="cyan"/>
          <w:u w:val="single"/>
        </w:rPr>
        <w:t>, nor</w:t>
      </w:r>
      <w:r w:rsidRPr="00A05CF7">
        <w:rPr>
          <w:rFonts w:eastAsia="Calibri" w:cs="Times New Roman"/>
          <w:szCs w:val="24"/>
          <w:u w:val="single"/>
        </w:rPr>
        <w:t xml:space="preserve"> the </w:t>
      </w:r>
      <w:r w:rsidRPr="00A05CF7">
        <w:rPr>
          <w:rFonts w:eastAsia="Calibri"/>
          <w:b/>
          <w:iCs/>
          <w:highlight w:val="cyan"/>
          <w:u w:val="single"/>
        </w:rPr>
        <w:t>innovation necessary</w:t>
      </w:r>
      <w:r w:rsidRPr="00A05CF7">
        <w:rPr>
          <w:rFonts w:eastAsia="Calibri" w:cs="Times New Roman"/>
          <w:szCs w:val="24"/>
          <w:highlight w:val="cyan"/>
          <w:u w:val="single"/>
        </w:rPr>
        <w:t xml:space="preserve"> to compete</w:t>
      </w:r>
      <w:r w:rsidRPr="00A05CF7">
        <w:rPr>
          <w:rFonts w:eastAsia="Calibri" w:cs="Times New Roman"/>
          <w:szCs w:val="24"/>
          <w:u w:val="single"/>
        </w:rPr>
        <w:t xml:space="preserve"> in</w:t>
      </w:r>
      <w:r w:rsidRPr="00A05CF7">
        <w:rPr>
          <w:rFonts w:eastAsia="Calibri" w:cs="Times New Roman"/>
          <w:sz w:val="14"/>
          <w:szCs w:val="20"/>
        </w:rPr>
        <w:t xml:space="preserve"> all five </w:t>
      </w:r>
      <w:r w:rsidRPr="00A05CF7">
        <w:rPr>
          <w:rFonts w:eastAsia="Calibri" w:cs="Times New Roman"/>
          <w:szCs w:val="24"/>
          <w:u w:val="single"/>
        </w:rPr>
        <w:t xml:space="preserve">things the United States must do to meet its national security needs. </w:t>
      </w:r>
      <w:r w:rsidRPr="00A05CF7">
        <w:rPr>
          <w:rFonts w:eastAsia="Calibri" w:cs="Times New Roman"/>
          <w:szCs w:val="24"/>
          <w:highlight w:val="cyan"/>
          <w:u w:val="single"/>
        </w:rPr>
        <w:t>Nor has it geared up to deliver</w:t>
      </w:r>
      <w:r w:rsidRPr="00A05CF7">
        <w:rPr>
          <w:rFonts w:eastAsia="Calibri" w:cs="Times New Roman"/>
          <w:szCs w:val="24"/>
          <w:u w:val="single"/>
        </w:rPr>
        <w:t xml:space="preserve"> the significant innovation in </w:t>
      </w:r>
      <w:r w:rsidRPr="00A05CF7">
        <w:rPr>
          <w:rFonts w:eastAsia="Calibri"/>
          <w:b/>
          <w:iCs/>
          <w:highlight w:val="cyan"/>
          <w:u w:val="single"/>
        </w:rPr>
        <w:t>capability and doctrinal development</w:t>
      </w:r>
      <w:r w:rsidRPr="00A05CF7">
        <w:rPr>
          <w:rFonts w:eastAsia="Calibri" w:cs="Times New Roman"/>
          <w:szCs w:val="24"/>
          <w:highlight w:val="cyan"/>
          <w:u w:val="single"/>
        </w:rPr>
        <w:t xml:space="preserve"> to </w:t>
      </w:r>
      <w:r w:rsidRPr="00A05CF7">
        <w:rPr>
          <w:rFonts w:eastAsia="Calibri"/>
          <w:b/>
          <w:iCs/>
          <w:highlight w:val="cyan"/>
          <w:u w:val="single"/>
        </w:rPr>
        <w:t>deliver a sufficient deterrent</w:t>
      </w:r>
      <w:r w:rsidRPr="00A05CF7">
        <w:rPr>
          <w:rFonts w:eastAsia="Calibri" w:cs="Times New Roman"/>
          <w:szCs w:val="24"/>
          <w:u w:val="single"/>
        </w:rPr>
        <w:t xml:space="preserve"> effect to prevent that war in the first place For the last seventeen years, the United States has been equipped</w:t>
      </w:r>
      <w:r w:rsidRPr="00A05CF7">
        <w:rPr>
          <w:rFonts w:eastAsia="Calibri" w:cs="Times New Roman"/>
          <w:sz w:val="14"/>
          <w:szCs w:val="20"/>
        </w:rPr>
        <w:t xml:space="preserve"> to conduct current </w:t>
      </w:r>
      <w:r w:rsidRPr="00A05CF7">
        <w:rPr>
          <w:rFonts w:eastAsia="Calibri" w:cs="Times New Roman"/>
          <w:szCs w:val="24"/>
          <w:u w:val="single"/>
        </w:rPr>
        <w:t>operations against insurgencies</w:t>
      </w:r>
      <w:r w:rsidRPr="00A05CF7">
        <w:rPr>
          <w:rFonts w:eastAsia="Calibri" w:cs="Times New Roman"/>
          <w:sz w:val="14"/>
          <w:szCs w:val="20"/>
        </w:rPr>
        <w:t xml:space="preserve"> </w:t>
      </w:r>
      <w:r w:rsidRPr="00A05CF7">
        <w:rPr>
          <w:rFonts w:eastAsia="Calibri" w:cs="Times New Roman"/>
          <w:szCs w:val="24"/>
          <w:u w:val="single"/>
        </w:rPr>
        <w:t>and terrorism</w:t>
      </w:r>
      <w:r w:rsidRPr="00A05CF7">
        <w:rPr>
          <w:rFonts w:eastAsia="Calibri" w:cs="Times New Roman"/>
          <w:sz w:val="14"/>
          <w:szCs w:val="20"/>
        </w:rPr>
        <w:t xml:space="preserve"> in the arc of instability running through Central Asia to Northern Africa. </w:t>
      </w:r>
      <w:r w:rsidRPr="00A05CF7">
        <w:rPr>
          <w:rFonts w:eastAsia="Calibri" w:cs="Times New Roman"/>
          <w:szCs w:val="24"/>
          <w:u w:val="single"/>
        </w:rPr>
        <w:t xml:space="preserve">Because of the </w:t>
      </w:r>
      <w:r w:rsidRPr="00A05CF7">
        <w:rPr>
          <w:rFonts w:eastAsia="Calibri"/>
          <w:b/>
          <w:iCs/>
          <w:highlight w:val="cyan"/>
          <w:u w:val="single"/>
        </w:rPr>
        <w:t>constant threat of budget sequestration</w:t>
      </w:r>
      <w:r w:rsidRPr="00A05CF7">
        <w:rPr>
          <w:rFonts w:eastAsia="Calibri" w:cs="Times New Roman"/>
          <w:szCs w:val="24"/>
          <w:highlight w:val="cyan"/>
          <w:u w:val="single"/>
        </w:rPr>
        <w:t>, wars have been fought</w:t>
      </w:r>
      <w:r w:rsidRPr="00A05CF7">
        <w:rPr>
          <w:rFonts w:eastAsia="Calibri" w:cs="Times New Roman"/>
          <w:szCs w:val="24"/>
          <w:u w:val="single"/>
        </w:rPr>
        <w:t xml:space="preserve"> on the </w:t>
      </w:r>
      <w:r w:rsidRPr="00A05CF7">
        <w:rPr>
          <w:rFonts w:eastAsia="Calibri" w:cs="Times New Roman"/>
          <w:szCs w:val="24"/>
          <w:highlight w:val="cyan"/>
          <w:u w:val="single"/>
        </w:rPr>
        <w:t xml:space="preserve">cheap and </w:t>
      </w:r>
      <w:r w:rsidRPr="00A05CF7">
        <w:rPr>
          <w:rFonts w:eastAsia="Calibri"/>
          <w:b/>
          <w:iCs/>
          <w:highlight w:val="cyan"/>
          <w:u w:val="single"/>
        </w:rPr>
        <w:t>readiness levels have fallen</w:t>
      </w:r>
      <w:r w:rsidRPr="00A05CF7">
        <w:rPr>
          <w:rFonts w:eastAsia="Calibri" w:cs="Times New Roman"/>
          <w:sz w:val="14"/>
          <w:szCs w:val="20"/>
        </w:rPr>
        <w:t xml:space="preserve">. </w:t>
      </w:r>
      <w:r w:rsidRPr="00A05CF7">
        <w:rPr>
          <w:rFonts w:eastAsia="Calibri" w:cs="Times New Roman"/>
          <w:szCs w:val="24"/>
          <w:u w:val="single"/>
        </w:rPr>
        <w:t xml:space="preserve">Modernization is being conducted at non-economic order-of-production levels. </w:t>
      </w:r>
      <w:r w:rsidRPr="00A05CF7">
        <w:rPr>
          <w:rFonts w:eastAsia="Calibri" w:cs="Times New Roman"/>
          <w:szCs w:val="24"/>
          <w:highlight w:val="cyan"/>
          <w:u w:val="single"/>
        </w:rPr>
        <w:t>Disruptive innovation has been</w:t>
      </w:r>
      <w:r w:rsidRPr="00A05CF7">
        <w:rPr>
          <w:rFonts w:eastAsia="Calibri" w:cs="Times New Roman"/>
          <w:szCs w:val="24"/>
          <w:u w:val="single"/>
        </w:rPr>
        <w:t xml:space="preserve"> practically </w:t>
      </w:r>
      <w:r w:rsidRPr="00A05CF7">
        <w:rPr>
          <w:rFonts w:eastAsia="Calibri"/>
          <w:b/>
          <w:iCs/>
          <w:highlight w:val="cyan"/>
          <w:u w:val="single"/>
        </w:rPr>
        <w:t>nonexistent</w:t>
      </w:r>
      <w:r w:rsidRPr="00A05CF7">
        <w:rPr>
          <w:rFonts w:eastAsia="Calibri" w:cs="Times New Roman"/>
          <w:szCs w:val="24"/>
          <w:highlight w:val="cyan"/>
          <w:u w:val="single"/>
        </w:rPr>
        <w:t xml:space="preserve">, as </w:t>
      </w:r>
      <w:r w:rsidRPr="00A05CF7">
        <w:rPr>
          <w:rFonts w:eastAsia="Calibri"/>
          <w:b/>
          <w:iCs/>
          <w:highlight w:val="cyan"/>
          <w:u w:val="single"/>
        </w:rPr>
        <w:t>research funding</w:t>
      </w:r>
      <w:r w:rsidRPr="00A05CF7">
        <w:rPr>
          <w:rFonts w:eastAsia="Calibri"/>
          <w:b/>
          <w:iCs/>
          <w:u w:val="single"/>
        </w:rPr>
        <w:t xml:space="preserve"> has historically </w:t>
      </w:r>
      <w:r w:rsidRPr="00A05CF7">
        <w:rPr>
          <w:rFonts w:eastAsia="Calibri"/>
          <w:b/>
          <w:iCs/>
          <w:highlight w:val="cyan"/>
          <w:u w:val="single"/>
        </w:rPr>
        <w:t>stopped</w:t>
      </w:r>
      <w:r w:rsidRPr="00A05CF7">
        <w:rPr>
          <w:rFonts w:eastAsia="Calibri" w:cs="Times New Roman"/>
          <w:sz w:val="14"/>
          <w:szCs w:val="20"/>
        </w:rPr>
        <w:t xml:space="preserve"> at the 6.3, or advanced-technology, development level, </w:t>
      </w:r>
      <w:r w:rsidRPr="00A05CF7">
        <w:rPr>
          <w:rFonts w:eastAsia="Calibri" w:cs="Times New Roman"/>
          <w:szCs w:val="24"/>
          <w:u w:val="single"/>
        </w:rPr>
        <w:t>leaving most innovations stuck in the so-called “</w:t>
      </w:r>
      <w:r w:rsidRPr="00A05CF7">
        <w:rPr>
          <w:rFonts w:eastAsia="Calibri"/>
          <w:b/>
          <w:iCs/>
          <w:u w:val="single"/>
        </w:rPr>
        <w:t>valley of death</w:t>
      </w:r>
      <w:r w:rsidRPr="00A05CF7">
        <w:rPr>
          <w:rFonts w:eastAsia="Calibri" w:cs="Times New Roman"/>
          <w:sz w:val="14"/>
          <w:szCs w:val="20"/>
        </w:rPr>
        <w:t xml:space="preserve">.” Prototyping, or 6.4, funding has been difficult, if not impossible, to obtain. </w:t>
      </w:r>
      <w:r w:rsidRPr="00A05CF7">
        <w:rPr>
          <w:rFonts w:eastAsia="Calibri" w:cs="Times New Roman"/>
          <w:szCs w:val="24"/>
          <w:u w:val="single"/>
        </w:rPr>
        <w:t>Science and technology</w:t>
      </w:r>
      <w:r w:rsidRPr="00A05CF7">
        <w:rPr>
          <w:rFonts w:eastAsia="Calibri" w:cs="Times New Roman"/>
          <w:sz w:val="14"/>
          <w:szCs w:val="20"/>
        </w:rPr>
        <w:t xml:space="preserve"> (S&amp;T) </w:t>
      </w:r>
      <w:r w:rsidRPr="00A05CF7">
        <w:rPr>
          <w:rFonts w:eastAsia="Calibri" w:cs="Times New Roman"/>
          <w:szCs w:val="24"/>
          <w:u w:val="single"/>
        </w:rPr>
        <w:t>communities are addicted to the existing peacetime way of doing research by doling out funds in single million-dollar increments</w:t>
      </w:r>
      <w:r w:rsidRPr="00A05CF7">
        <w:rPr>
          <w:rFonts w:eastAsia="Calibri" w:cs="Times New Roman"/>
          <w:sz w:val="14"/>
          <w:szCs w:val="20"/>
        </w:rPr>
        <w:t xml:space="preserve">, </w:t>
      </w:r>
      <w:r w:rsidRPr="00A05CF7">
        <w:rPr>
          <w:rFonts w:eastAsia="Calibri" w:cs="Times New Roman"/>
          <w:szCs w:val="24"/>
          <w:u w:val="single"/>
        </w:rPr>
        <w:t>and the budget reflects that</w:t>
      </w:r>
      <w:r w:rsidRPr="00A05CF7">
        <w:rPr>
          <w:rFonts w:eastAsia="Calibri" w:cs="Times New Roman"/>
          <w:sz w:val="14"/>
          <w:szCs w:val="20"/>
        </w:rPr>
        <w:t xml:space="preserve">. Business reform is further constrained by the inability to address the costs of socioeconomic requirements placed on the Pentagon by Congress and past administrations. Large-scale technological and business-process disruption will be needed to meet the great-power threat. While Congress took the first step in passing new-acquisition reforms in 2015 and 2016, much more needs to be done to implement these reforms and reform other business practices. Finally, and perhaps most importantly, </w:t>
      </w:r>
      <w:r w:rsidRPr="00A05CF7">
        <w:rPr>
          <w:rFonts w:eastAsia="Calibri" w:cs="Times New Roman"/>
          <w:szCs w:val="24"/>
          <w:u w:val="single"/>
        </w:rPr>
        <w:t>since the end of the Cold War the United States and its allies seem to have subconsciously forgotten the requirements of deterrence</w:t>
      </w:r>
      <w:r w:rsidRPr="00A05CF7">
        <w:rPr>
          <w:rFonts w:eastAsia="Calibri" w:cs="Times New Roman"/>
          <w:sz w:val="14"/>
          <w:szCs w:val="20"/>
        </w:rPr>
        <w:t xml:space="preserve">, as there was no great-power rival to deter. With the resurrection of great-power challenges, </w:t>
      </w:r>
      <w:r w:rsidRPr="00A05CF7">
        <w:rPr>
          <w:rFonts w:eastAsia="Calibri" w:cs="Times New Roman"/>
          <w:szCs w:val="24"/>
          <w:u w:val="single"/>
        </w:rPr>
        <w:t xml:space="preserve">the </w:t>
      </w:r>
      <w:r w:rsidRPr="00A05CF7">
        <w:rPr>
          <w:rFonts w:eastAsia="Calibri"/>
          <w:b/>
          <w:iCs/>
          <w:highlight w:val="cyan"/>
          <w:u w:val="single"/>
        </w:rPr>
        <w:t>atrophy of US and allied capabilities</w:t>
      </w:r>
      <w:r w:rsidRPr="00A05CF7">
        <w:rPr>
          <w:rFonts w:eastAsia="Calibri" w:cs="Times New Roman"/>
          <w:szCs w:val="24"/>
          <w:u w:val="single"/>
        </w:rPr>
        <w:t xml:space="preserve"> during that period now </w:t>
      </w:r>
      <w:r w:rsidRPr="00A05CF7">
        <w:rPr>
          <w:rFonts w:eastAsia="Calibri" w:cs="Times New Roman"/>
          <w:szCs w:val="24"/>
          <w:highlight w:val="cyan"/>
          <w:u w:val="single"/>
        </w:rPr>
        <w:t xml:space="preserve">appears to be a </w:t>
      </w:r>
      <w:r w:rsidRPr="00A05CF7">
        <w:rPr>
          <w:rFonts w:eastAsia="Calibri"/>
          <w:b/>
          <w:iCs/>
          <w:highlight w:val="cyan"/>
          <w:u w:val="single"/>
        </w:rPr>
        <w:t>huge vulnerability</w:t>
      </w:r>
      <w:r w:rsidRPr="00A05CF7">
        <w:rPr>
          <w:rFonts w:eastAsia="Calibri" w:cs="Times New Roman"/>
          <w:sz w:val="14"/>
          <w:szCs w:val="20"/>
        </w:rPr>
        <w:t xml:space="preserve">. </w:t>
      </w:r>
    </w:p>
    <w:bookmarkEnd w:id="0"/>
    <w:p w14:paraId="6CE39316" w14:textId="77777777" w:rsidR="00B061DD" w:rsidRPr="00B061DD" w:rsidRDefault="00B061DD" w:rsidP="00B061DD"/>
    <w:sectPr w:rsidR="00B061DD" w:rsidRPr="00B061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C451D6" w14:textId="77777777" w:rsidR="00D81607" w:rsidRDefault="00D81607" w:rsidP="00066D2C">
      <w:pPr>
        <w:spacing w:after="0" w:line="240" w:lineRule="auto"/>
      </w:pPr>
      <w:r>
        <w:separator/>
      </w:r>
    </w:p>
  </w:endnote>
  <w:endnote w:type="continuationSeparator" w:id="0">
    <w:p w14:paraId="109E72E1" w14:textId="77777777" w:rsidR="00D81607" w:rsidRDefault="00D816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3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modern"/>
    <w:pitch w:val="fixed"/>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513AC2" w14:textId="77777777" w:rsidR="00D81607" w:rsidRDefault="00D81607" w:rsidP="00066D2C">
      <w:pPr>
        <w:spacing w:after="0" w:line="240" w:lineRule="auto"/>
      </w:pPr>
      <w:r>
        <w:separator/>
      </w:r>
    </w:p>
  </w:footnote>
  <w:footnote w:type="continuationSeparator" w:id="0">
    <w:p w14:paraId="018CEB44" w14:textId="77777777" w:rsidR="00D81607" w:rsidRDefault="00D816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4568B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66E3B"/>
    <w:multiLevelType w:val="hybridMultilevel"/>
    <w:tmpl w:val="C9124EF8"/>
    <w:lvl w:ilvl="0" w:tplc="07B02D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1705E7"/>
    <w:multiLevelType w:val="hybridMultilevel"/>
    <w:tmpl w:val="65E6BF9E"/>
    <w:lvl w:ilvl="0" w:tplc="1F22D9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5F76A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0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CB4358"/>
    <w:multiLevelType w:val="hybridMultilevel"/>
    <w:tmpl w:val="A96894E8"/>
    <w:lvl w:ilvl="0" w:tplc="35F8D944">
      <w:start w:val="4"/>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start w:val="1"/>
      <w:numFmt w:val="decimal"/>
      <w:lvlText w:val="%4."/>
      <w:lvlJc w:val="left"/>
      <w:pPr>
        <w:ind w:left="108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42E5DA0"/>
    <w:multiLevelType w:val="hybridMultilevel"/>
    <w:tmpl w:val="858A91BC"/>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4311850"/>
    <w:multiLevelType w:val="hybridMultilevel"/>
    <w:tmpl w:val="7D5E0704"/>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B20B1E"/>
    <w:multiLevelType w:val="hybridMultilevel"/>
    <w:tmpl w:val="9104A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6"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7" w15:restartNumberingAfterBreak="0">
    <w:nsid w:val="63284CBF"/>
    <w:multiLevelType w:val="hybridMultilevel"/>
    <w:tmpl w:val="617AE04E"/>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24080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0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E2EF7"/>
    <w:multiLevelType w:val="hybridMultilevel"/>
    <w:tmpl w:val="F1284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447955"/>
    <w:multiLevelType w:val="hybridMultilevel"/>
    <w:tmpl w:val="02942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3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578445568">
    <w:abstractNumId w:val="20"/>
  </w:num>
  <w:num w:numId="46" w16cid:durableId="1552226648">
    <w:abstractNumId w:val="33"/>
  </w:num>
  <w:num w:numId="47" w16cid:durableId="2070762355">
    <w:abstractNumId w:val="19"/>
  </w:num>
  <w:num w:numId="48" w16cid:durableId="1726179801">
    <w:abstractNumId w:val="26"/>
  </w:num>
  <w:num w:numId="49" w16cid:durableId="2095778682">
    <w:abstractNumId w:val="32"/>
  </w:num>
  <w:num w:numId="50" w16cid:durableId="875774505">
    <w:abstractNumId w:val="34"/>
  </w:num>
  <w:num w:numId="51" w16cid:durableId="1521119836">
    <w:abstractNumId w:val="25"/>
  </w:num>
  <w:num w:numId="52" w16cid:durableId="1455903627">
    <w:abstractNumId w:val="17"/>
  </w:num>
  <w:num w:numId="53" w16cid:durableId="1831828328">
    <w:abstractNumId w:val="31"/>
  </w:num>
  <w:num w:numId="54" w16cid:durableId="1755514940">
    <w:abstractNumId w:val="10"/>
  </w:num>
  <w:num w:numId="55" w16cid:durableId="1551645553">
    <w:abstractNumId w:val="28"/>
  </w:num>
  <w:num w:numId="56" w16cid:durableId="251277206">
    <w:abstractNumId w:val="15"/>
  </w:num>
  <w:num w:numId="57" w16cid:durableId="914166659">
    <w:abstractNumId w:val="23"/>
  </w:num>
  <w:num w:numId="58" w16cid:durableId="768694562">
    <w:abstractNumId w:val="21"/>
  </w:num>
  <w:num w:numId="59" w16cid:durableId="1905791975">
    <w:abstractNumId w:val="24"/>
  </w:num>
  <w:num w:numId="60" w16cid:durableId="40374276">
    <w:abstractNumId w:val="13"/>
  </w:num>
  <w:num w:numId="61" w16cid:durableId="216429349">
    <w:abstractNumId w:val="27"/>
  </w:num>
  <w:num w:numId="62" w16cid:durableId="811214687">
    <w:abstractNumId w:val="18"/>
  </w:num>
  <w:num w:numId="63" w16cid:durableId="1710179455">
    <w:abstractNumId w:val="29"/>
  </w:num>
  <w:num w:numId="64" w16cid:durableId="1622834207">
    <w:abstractNumId w:val="30"/>
  </w:num>
  <w:num w:numId="65" w16cid:durableId="13707175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B23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3C0"/>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467E"/>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1DD"/>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33E"/>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607"/>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009DC1"/>
  <w15:chartTrackingRefBased/>
  <w15:docId w15:val="{A72557CF-011E-404D-A9B1-12175FAB5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23C0"/>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2B23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2B23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2B23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2B23C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B23C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B06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06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06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06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23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23C0"/>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2B23C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B23C0"/>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2B23C0"/>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2B23C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2B23C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 Char"/>
    <w:basedOn w:val="DefaultParagraphFont"/>
    <w:link w:val="Heading4"/>
    <w:uiPriority w:val="3"/>
    <w:rsid w:val="002B23C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23C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2B23C0"/>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2B23C0"/>
    <w:rPr>
      <w:b/>
      <w:bCs/>
    </w:rPr>
  </w:style>
  <w:style w:type="character" w:styleId="BookTitle">
    <w:name w:val="Book Title"/>
    <w:basedOn w:val="DefaultParagraphFont"/>
    <w:uiPriority w:val="33"/>
    <w:qFormat/>
    <w:rsid w:val="002B23C0"/>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B23C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B23C0"/>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2B23C0"/>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2B23C0"/>
    <w:rPr>
      <w:rFonts w:ascii="Calibri" w:hAnsi="Calibri" w:cs="Calibri"/>
    </w:rPr>
  </w:style>
  <w:style w:type="paragraph" w:styleId="Footer">
    <w:name w:val="footer"/>
    <w:basedOn w:val="Normal"/>
    <w:link w:val="FooterChar"/>
    <w:uiPriority w:val="99"/>
    <w:rsid w:val="002B23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3C0"/>
    <w:rPr>
      <w:rFonts w:ascii="Calibri" w:hAnsi="Calibri" w:cs="Calibri"/>
    </w:rPr>
  </w:style>
  <w:style w:type="paragraph" w:styleId="BodyText">
    <w:name w:val="Body Text"/>
    <w:aliases w:val="BT"/>
    <w:basedOn w:val="Normal"/>
    <w:link w:val="BodyTextChar"/>
    <w:uiPriority w:val="99"/>
    <w:unhideWhenUsed/>
    <w:rsid w:val="002B23C0"/>
    <w:pPr>
      <w:spacing w:after="120"/>
    </w:pPr>
  </w:style>
  <w:style w:type="character" w:customStyle="1" w:styleId="BodyTextChar">
    <w:name w:val="Body Text Char"/>
    <w:aliases w:val="BT Char"/>
    <w:basedOn w:val="DefaultParagraphFont"/>
    <w:link w:val="BodyText"/>
    <w:uiPriority w:val="99"/>
    <w:rsid w:val="002B23C0"/>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2B23C0"/>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2B23C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2B23C0"/>
    <w:rPr>
      <w:color w:val="0563C1" w:themeColor="hyperlink"/>
      <w:u w:val="single"/>
    </w:rPr>
  </w:style>
  <w:style w:type="character" w:styleId="UnresolvedMention">
    <w:name w:val="Unresolved Mention"/>
    <w:basedOn w:val="DefaultParagraphFont"/>
    <w:uiPriority w:val="99"/>
    <w:unhideWhenUsed/>
    <w:rsid w:val="002B23C0"/>
    <w:rPr>
      <w:color w:val="605E5C"/>
      <w:shd w:val="clear" w:color="auto" w:fill="E1DFDD"/>
    </w:rPr>
  </w:style>
  <w:style w:type="character" w:customStyle="1" w:styleId="Heading6Char">
    <w:name w:val="Heading 6 Char"/>
    <w:aliases w:val="Title (no index) Char,cites2 Char"/>
    <w:basedOn w:val="DefaultParagraphFont"/>
    <w:link w:val="Heading6"/>
    <w:rsid w:val="00B061D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B061D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B061D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B061DD"/>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B06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B061D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06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061DD"/>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061D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061DD"/>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B061DD"/>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B061DD"/>
    <w:rPr>
      <w:i/>
      <w:iCs/>
      <w:color w:val="2F5496" w:themeColor="accent1" w:themeShade="BF"/>
    </w:rPr>
  </w:style>
  <w:style w:type="paragraph" w:styleId="IntenseQuote">
    <w:name w:val="Intense Quote"/>
    <w:basedOn w:val="Normal"/>
    <w:next w:val="Normal"/>
    <w:link w:val="IntenseQuoteChar"/>
    <w:uiPriority w:val="30"/>
    <w:qFormat/>
    <w:rsid w:val="00B06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1DD"/>
    <w:rPr>
      <w:rFonts w:ascii="Calibri" w:hAnsi="Calibri" w:cs="Calibri"/>
      <w:i/>
      <w:iCs/>
      <w:color w:val="2F5496" w:themeColor="accent1" w:themeShade="BF"/>
    </w:rPr>
  </w:style>
  <w:style w:type="character" w:styleId="IntenseReference">
    <w:name w:val="Intense Reference"/>
    <w:basedOn w:val="DefaultParagraphFont"/>
    <w:uiPriority w:val="32"/>
    <w:qFormat/>
    <w:rsid w:val="00B061DD"/>
    <w:rPr>
      <w:b/>
      <w:bCs/>
      <w:smallCaps/>
      <w:color w:val="2F5496" w:themeColor="accent1" w:themeShade="BF"/>
      <w:spacing w:val="5"/>
    </w:rPr>
  </w:style>
  <w:style w:type="paragraph" w:customStyle="1" w:styleId="Emphasis0">
    <w:name w:val="!!_Emphasis"/>
    <w:basedOn w:val="Normal"/>
    <w:link w:val="Emphasis"/>
    <w:autoRedefine/>
    <w:uiPriority w:val="8"/>
    <w:qFormat/>
    <w:rsid w:val="00B061DD"/>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B061DD"/>
  </w:style>
  <w:style w:type="character" w:customStyle="1" w:styleId="AnalyticChar">
    <w:name w:val="Analytic Char"/>
    <w:basedOn w:val="Heading4Char"/>
    <w:link w:val="Analytic"/>
    <w:uiPriority w:val="5"/>
    <w:rsid w:val="00B061DD"/>
    <w:rPr>
      <w:rFonts w:ascii="Calibri" w:eastAsiaTheme="majorEastAsia" w:hAnsi="Calibri" w:cstheme="majorBidi"/>
      <w:b/>
      <w:iCs/>
      <w:sz w:val="26"/>
    </w:rPr>
  </w:style>
  <w:style w:type="paragraph" w:customStyle="1" w:styleId="Undertag">
    <w:name w:val="Undertag"/>
    <w:basedOn w:val="Analytic"/>
    <w:link w:val="UndertagChar"/>
    <w:uiPriority w:val="5"/>
    <w:qFormat/>
    <w:rsid w:val="00B061DD"/>
    <w:rPr>
      <w:b w:val="0"/>
    </w:rPr>
  </w:style>
  <w:style w:type="character" w:customStyle="1" w:styleId="UndertagChar">
    <w:name w:val="Undertag Char"/>
    <w:basedOn w:val="AnalyticChar"/>
    <w:link w:val="Undertag"/>
    <w:uiPriority w:val="5"/>
    <w:rsid w:val="00B061DD"/>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B061DD"/>
  </w:style>
  <w:style w:type="character" w:customStyle="1" w:styleId="undertagChar0">
    <w:name w:val="undertag Char"/>
    <w:basedOn w:val="DefaultParagraphFont"/>
    <w:link w:val="undertag0"/>
    <w:uiPriority w:val="5"/>
    <w:rsid w:val="00B061DD"/>
    <w:rPr>
      <w:rFonts w:ascii="Calibri" w:hAnsi="Calibri" w:cs="Calibri"/>
    </w:rPr>
  </w:style>
  <w:style w:type="paragraph" w:customStyle="1" w:styleId="UnderlinePara">
    <w:name w:val="Underline Para"/>
    <w:basedOn w:val="Normal"/>
    <w:autoRedefine/>
    <w:uiPriority w:val="7"/>
    <w:qFormat/>
    <w:rsid w:val="00B061DD"/>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B061DD"/>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B061DD"/>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B061DD"/>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B061DD"/>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B061DD"/>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B061DD"/>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B061DD"/>
    <w:pPr>
      <w:spacing w:before="160"/>
      <w:jc w:val="center"/>
    </w:pPr>
    <w:rPr>
      <w:i/>
      <w:iCs/>
      <w:color w:val="404040"/>
    </w:rPr>
  </w:style>
  <w:style w:type="character" w:customStyle="1" w:styleId="CitationCharCharChar1">
    <w:name w:val="Citation Char Char Char1"/>
    <w:basedOn w:val="DefaultParagraphFont"/>
    <w:uiPriority w:val="6"/>
    <w:qFormat/>
    <w:rsid w:val="00B061DD"/>
    <w:rPr>
      <w:i/>
      <w:iCs/>
      <w:color w:val="0F4761"/>
    </w:rPr>
  </w:style>
  <w:style w:type="paragraph" w:customStyle="1" w:styleId="IntenseQuote1">
    <w:name w:val="Intense Quote1"/>
    <w:basedOn w:val="Normal"/>
    <w:next w:val="Normal"/>
    <w:uiPriority w:val="30"/>
    <w:qFormat/>
    <w:rsid w:val="00B061DD"/>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B061DD"/>
    <w:rPr>
      <w:b/>
      <w:bCs/>
      <w:smallCaps/>
      <w:color w:val="0F4761"/>
      <w:spacing w:val="5"/>
    </w:rPr>
  </w:style>
  <w:style w:type="character" w:styleId="PlaceholderText">
    <w:name w:val="Placeholder Text"/>
    <w:basedOn w:val="DefaultParagraphFont"/>
    <w:uiPriority w:val="99"/>
    <w:unhideWhenUsed/>
    <w:rsid w:val="00B061DD"/>
    <w:rPr>
      <w:color w:val="808080"/>
    </w:rPr>
  </w:style>
  <w:style w:type="paragraph" w:customStyle="1" w:styleId="Emphasis1">
    <w:name w:val="Emphasis1"/>
    <w:basedOn w:val="Normal"/>
    <w:autoRedefine/>
    <w:uiPriority w:val="8"/>
    <w:qFormat/>
    <w:rsid w:val="00B061DD"/>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B061DD"/>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B061DD"/>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B061DD"/>
    <w:pPr>
      <w:ind w:left="288" w:right="288"/>
    </w:pPr>
    <w:rPr>
      <w:rFonts w:ascii="Aptos" w:hAnsi="Aptos"/>
      <w:u w:val="single"/>
    </w:rPr>
  </w:style>
  <w:style w:type="paragraph" w:customStyle="1" w:styleId="cardtext">
    <w:name w:val="card text"/>
    <w:basedOn w:val="Normal"/>
    <w:link w:val="cardtextChar"/>
    <w:qFormat/>
    <w:rsid w:val="00B061DD"/>
    <w:pPr>
      <w:ind w:left="288" w:right="288"/>
    </w:pPr>
  </w:style>
  <w:style w:type="character" w:customStyle="1" w:styleId="cardtextChar">
    <w:name w:val="card text Char"/>
    <w:basedOn w:val="DefaultParagraphFont"/>
    <w:link w:val="cardtext"/>
    <w:rsid w:val="00B061DD"/>
    <w:rPr>
      <w:rFonts w:ascii="Calibri" w:hAnsi="Calibri" w:cs="Calibri"/>
    </w:rPr>
  </w:style>
  <w:style w:type="paragraph" w:customStyle="1" w:styleId="tiny">
    <w:name w:val="tiny"/>
    <w:link w:val="tinyChar"/>
    <w:autoRedefine/>
    <w:qFormat/>
    <w:rsid w:val="00B061DD"/>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B061DD"/>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B061D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061DD"/>
    <w:rPr>
      <w:rFonts w:ascii="Times New Roman" w:eastAsia="Malgun Gothic" w:hAnsi="Times New Roman" w:cs="Times New Roman"/>
      <w:sz w:val="21"/>
      <w:szCs w:val="24"/>
      <w:u w:val="single"/>
    </w:rPr>
  </w:style>
  <w:style w:type="character" w:customStyle="1" w:styleId="apple-converted-space">
    <w:name w:val="apple-converted-space"/>
    <w:qFormat/>
    <w:rsid w:val="00B061DD"/>
  </w:style>
  <w:style w:type="paragraph" w:customStyle="1" w:styleId="CiteSpacing">
    <w:name w:val="Cite Spacing"/>
    <w:basedOn w:val="Normal"/>
    <w:uiPriority w:val="4"/>
    <w:qFormat/>
    <w:rsid w:val="00B061DD"/>
    <w:pPr>
      <w:spacing w:before="60" w:after="60"/>
    </w:pPr>
  </w:style>
  <w:style w:type="character" w:customStyle="1" w:styleId="UnresolvedMention1">
    <w:name w:val="Unresolved Mention1"/>
    <w:basedOn w:val="DefaultParagraphFont"/>
    <w:uiPriority w:val="99"/>
    <w:unhideWhenUsed/>
    <w:rsid w:val="00B061DD"/>
    <w:rPr>
      <w:color w:val="808080"/>
      <w:shd w:val="clear" w:color="auto" w:fill="E6E6E6"/>
    </w:rPr>
  </w:style>
  <w:style w:type="paragraph" w:customStyle="1" w:styleId="Emphasize">
    <w:name w:val="Emphasize"/>
    <w:basedOn w:val="Normal"/>
    <w:uiPriority w:val="7"/>
    <w:qFormat/>
    <w:rsid w:val="00B061DD"/>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B061DD"/>
    <w:rPr>
      <w:rFonts w:ascii="Aptos" w:hAnsi="Aptos" w:cs="Calibri"/>
      <w:u w:val="single"/>
    </w:rPr>
  </w:style>
  <w:style w:type="character" w:customStyle="1" w:styleId="underline">
    <w:name w:val="underline"/>
    <w:basedOn w:val="DefaultParagraphFont"/>
    <w:qFormat/>
    <w:rsid w:val="00B061DD"/>
    <w:rPr>
      <w:u w:val="single"/>
    </w:rPr>
  </w:style>
  <w:style w:type="paragraph" w:styleId="DocumentMap">
    <w:name w:val="Document Map"/>
    <w:basedOn w:val="Normal"/>
    <w:link w:val="DocumentMapChar"/>
    <w:uiPriority w:val="99"/>
    <w:unhideWhenUsed/>
    <w:rsid w:val="00B061DD"/>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B061DD"/>
    <w:rPr>
      <w:rFonts w:ascii="Lucida Grande" w:hAnsi="Lucida Grande" w:cs="Lucida Grande"/>
      <w:sz w:val="24"/>
      <w:szCs w:val="24"/>
    </w:rPr>
  </w:style>
  <w:style w:type="paragraph" w:styleId="BalloonText">
    <w:name w:val="Balloon Text"/>
    <w:basedOn w:val="Normal"/>
    <w:link w:val="BalloonTextChar"/>
    <w:uiPriority w:val="99"/>
    <w:unhideWhenUsed/>
    <w:rsid w:val="00B061DD"/>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B061DD"/>
    <w:rPr>
      <w:rFonts w:ascii="Lucida Grande" w:hAnsi="Lucida Grande" w:cs="Lucida Grande"/>
      <w:sz w:val="18"/>
      <w:szCs w:val="18"/>
    </w:rPr>
  </w:style>
  <w:style w:type="character" w:customStyle="1" w:styleId="underline2">
    <w:name w:val="underline2"/>
    <w:rsid w:val="00B061DD"/>
    <w:rPr>
      <w:u w:val="single"/>
    </w:rPr>
  </w:style>
  <w:style w:type="paragraph" w:customStyle="1" w:styleId="analyticreal">
    <w:name w:val="analytic real"/>
    <w:basedOn w:val="Heading4"/>
    <w:link w:val="analyticrealChar"/>
    <w:autoRedefine/>
    <w:uiPriority w:val="4"/>
    <w:qFormat/>
    <w:rsid w:val="00B061DD"/>
    <w:rPr>
      <w:color w:val="501549"/>
    </w:rPr>
  </w:style>
  <w:style w:type="character" w:customStyle="1" w:styleId="analyticrealChar">
    <w:name w:val="analytic real Char"/>
    <w:basedOn w:val="DefaultParagraphFont"/>
    <w:link w:val="analyticreal"/>
    <w:uiPriority w:val="4"/>
    <w:rsid w:val="00B061DD"/>
    <w:rPr>
      <w:rFonts w:ascii="Calibri" w:eastAsiaTheme="majorEastAsia" w:hAnsi="Calibri" w:cstheme="majorBidi"/>
      <w:b/>
      <w:iCs/>
      <w:color w:val="501549"/>
      <w:sz w:val="26"/>
    </w:rPr>
  </w:style>
  <w:style w:type="paragraph" w:customStyle="1" w:styleId="Tagnotes">
    <w:name w:val="Tag notes"/>
    <w:link w:val="TagnotesChar"/>
    <w:uiPriority w:val="4"/>
    <w:qFormat/>
    <w:rsid w:val="00B061DD"/>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B061DD"/>
    <w:rPr>
      <w:rFonts w:ascii="Calibri" w:eastAsia="Times New Roman" w:hAnsi="Calibri" w:cs="Times New Roman"/>
      <w:b/>
      <w:color w:val="0E2841"/>
      <w:sz w:val="24"/>
      <w:szCs w:val="24"/>
    </w:rPr>
  </w:style>
  <w:style w:type="paragraph" w:customStyle="1" w:styleId="cardnotes">
    <w:name w:val="card notes"/>
    <w:uiPriority w:val="4"/>
    <w:qFormat/>
    <w:rsid w:val="00B061DD"/>
    <w:rPr>
      <w:rFonts w:ascii="Calibri" w:eastAsia="Times New Roman" w:hAnsi="Calibri" w:cs="Times New Roman"/>
      <w:b/>
      <w:iCs/>
      <w:color w:val="3A7C22"/>
    </w:rPr>
  </w:style>
  <w:style w:type="paragraph" w:customStyle="1" w:styleId="Cardnotes0">
    <w:name w:val="Card notes"/>
    <w:uiPriority w:val="4"/>
    <w:qFormat/>
    <w:rsid w:val="00B061DD"/>
    <w:rPr>
      <w:rFonts w:ascii="Calibri" w:hAnsi="Calibri" w:cs="Calibri"/>
      <w:b/>
      <w:color w:val="3A7C22"/>
    </w:rPr>
  </w:style>
  <w:style w:type="table" w:styleId="TableGrid">
    <w:name w:val="Table Grid"/>
    <w:basedOn w:val="TableNormal"/>
    <w:rsid w:val="00B06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B061DD"/>
    <w:pPr>
      <w:spacing w:before="100" w:beforeAutospacing="1" w:after="100" w:afterAutospacing="1"/>
    </w:pPr>
    <w:rPr>
      <w:sz w:val="24"/>
    </w:rPr>
  </w:style>
  <w:style w:type="character" w:customStyle="1" w:styleId="sep">
    <w:name w:val="sep"/>
    <w:basedOn w:val="DefaultParagraphFont"/>
    <w:rsid w:val="00B061DD"/>
  </w:style>
  <w:style w:type="character" w:customStyle="1" w:styleId="BodyText1">
    <w:name w:val="Body Text1"/>
    <w:rsid w:val="00B061D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B061DD"/>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B061DD"/>
    <w:rPr>
      <w:rFonts w:ascii="Times New Roman" w:hAnsi="Times New Roman" w:cs="Times New Roman"/>
      <w:b/>
      <w:sz w:val="18"/>
      <w:lang w:val="x-none" w:eastAsia="x-none"/>
    </w:rPr>
  </w:style>
  <w:style w:type="character" w:customStyle="1" w:styleId="CardsUnderlined">
    <w:name w:val="Cards Underlined"/>
    <w:qFormat/>
    <w:rsid w:val="00B061DD"/>
    <w:rPr>
      <w:rFonts w:ascii="Times New Roman" w:hAnsi="Times New Roman"/>
      <w:sz w:val="24"/>
      <w:szCs w:val="24"/>
      <w:u w:val="thick"/>
    </w:rPr>
  </w:style>
  <w:style w:type="character" w:customStyle="1" w:styleId="CardsNotUnderlined">
    <w:name w:val="Cards Not Underlined"/>
    <w:qFormat/>
    <w:rsid w:val="00B061DD"/>
    <w:rPr>
      <w:rFonts w:ascii="Times New Roman" w:hAnsi="Times New Roman"/>
      <w:sz w:val="16"/>
      <w:szCs w:val="16"/>
    </w:rPr>
  </w:style>
  <w:style w:type="paragraph" w:styleId="FootnoteText">
    <w:name w:val="footnote text"/>
    <w:basedOn w:val="Normal"/>
    <w:link w:val="FootnoteTextChar"/>
    <w:unhideWhenUsed/>
    <w:qFormat/>
    <w:rsid w:val="00B061DD"/>
    <w:rPr>
      <w:sz w:val="24"/>
    </w:rPr>
  </w:style>
  <w:style w:type="character" w:customStyle="1" w:styleId="FootnoteTextChar">
    <w:name w:val="Footnote Text Char"/>
    <w:basedOn w:val="DefaultParagraphFont"/>
    <w:link w:val="FootnoteText"/>
    <w:rsid w:val="00B061DD"/>
    <w:rPr>
      <w:rFonts w:ascii="Calibri" w:hAnsi="Calibri" w:cs="Calibri"/>
      <w:sz w:val="24"/>
    </w:rPr>
  </w:style>
  <w:style w:type="paragraph" w:customStyle="1" w:styleId="TagText">
    <w:name w:val="TagText"/>
    <w:basedOn w:val="Normal"/>
    <w:uiPriority w:val="99"/>
    <w:qFormat/>
    <w:rsid w:val="00B061DD"/>
    <w:rPr>
      <w:rFonts w:eastAsia="Calibri"/>
      <w:b/>
      <w:sz w:val="24"/>
    </w:rPr>
  </w:style>
  <w:style w:type="character" w:customStyle="1" w:styleId="UnderlineBold">
    <w:name w:val="Underline + Bold"/>
    <w:uiPriority w:val="1"/>
    <w:qFormat/>
    <w:rsid w:val="00B061DD"/>
    <w:rPr>
      <w:b/>
      <w:bCs w:val="0"/>
      <w:sz w:val="20"/>
      <w:u w:val="single"/>
    </w:rPr>
  </w:style>
  <w:style w:type="paragraph" w:customStyle="1" w:styleId="text-justify">
    <w:name w:val="text-justify"/>
    <w:basedOn w:val="Normal"/>
    <w:rsid w:val="00B061DD"/>
    <w:pPr>
      <w:spacing w:before="100" w:beforeAutospacing="1" w:after="100" w:afterAutospacing="1"/>
    </w:pPr>
    <w:rPr>
      <w:rFonts w:eastAsia="Times New Roman"/>
      <w:sz w:val="24"/>
      <w:szCs w:val="24"/>
    </w:rPr>
  </w:style>
  <w:style w:type="paragraph" w:customStyle="1" w:styleId="wp-caption-text">
    <w:name w:val="wp-caption-text"/>
    <w:basedOn w:val="Normal"/>
    <w:qFormat/>
    <w:rsid w:val="00B061DD"/>
    <w:pPr>
      <w:spacing w:before="100" w:beforeAutospacing="1" w:after="100" w:afterAutospacing="1"/>
    </w:pPr>
    <w:rPr>
      <w:rFonts w:eastAsia="Times New Roman"/>
      <w:sz w:val="24"/>
      <w:szCs w:val="24"/>
    </w:rPr>
  </w:style>
  <w:style w:type="paragraph" w:customStyle="1" w:styleId="Tag2">
    <w:name w:val="Tag2"/>
    <w:basedOn w:val="Normal"/>
    <w:qFormat/>
    <w:rsid w:val="00B061DD"/>
    <w:rPr>
      <w:rFonts w:eastAsia="Calibri"/>
      <w:b/>
      <w:sz w:val="24"/>
    </w:rPr>
  </w:style>
  <w:style w:type="character" w:customStyle="1" w:styleId="footnote-reference">
    <w:name w:val="footnote-reference"/>
    <w:basedOn w:val="DefaultParagraphFont"/>
    <w:rsid w:val="00B061DD"/>
  </w:style>
  <w:style w:type="paragraph" w:customStyle="1" w:styleId="body-paragraph">
    <w:name w:val="body-paragraph"/>
    <w:basedOn w:val="Normal"/>
    <w:qFormat/>
    <w:rsid w:val="00B061DD"/>
    <w:pPr>
      <w:spacing w:before="100" w:beforeAutospacing="1" w:after="100" w:afterAutospacing="1"/>
    </w:pPr>
    <w:rPr>
      <w:rFonts w:eastAsia="Times New Roman"/>
      <w:sz w:val="24"/>
      <w:szCs w:val="24"/>
    </w:rPr>
  </w:style>
  <w:style w:type="character" w:customStyle="1" w:styleId="dropcaps2">
    <w:name w:val="dropcaps2"/>
    <w:basedOn w:val="DefaultParagraphFont"/>
    <w:rsid w:val="00B061DD"/>
  </w:style>
  <w:style w:type="character" w:customStyle="1" w:styleId="hithighlite">
    <w:name w:val="hithighlite"/>
    <w:basedOn w:val="DefaultParagraphFont"/>
    <w:rsid w:val="00B061DD"/>
  </w:style>
  <w:style w:type="character" w:customStyle="1" w:styleId="definition">
    <w:name w:val="definition"/>
    <w:basedOn w:val="DefaultParagraphFont"/>
    <w:rsid w:val="00B061DD"/>
  </w:style>
  <w:style w:type="paragraph" w:styleId="EndnoteText">
    <w:name w:val="endnote text"/>
    <w:basedOn w:val="Normal"/>
    <w:link w:val="EndnoteTextChar"/>
    <w:rsid w:val="00B061DD"/>
    <w:rPr>
      <w:rFonts w:eastAsia="Cambria"/>
      <w:sz w:val="24"/>
      <w:szCs w:val="24"/>
    </w:rPr>
  </w:style>
  <w:style w:type="character" w:customStyle="1" w:styleId="EndnoteTextChar">
    <w:name w:val="Endnote Text Char"/>
    <w:basedOn w:val="DefaultParagraphFont"/>
    <w:link w:val="EndnoteText"/>
    <w:rsid w:val="00B061DD"/>
    <w:rPr>
      <w:rFonts w:ascii="Calibri" w:eastAsia="Cambria" w:hAnsi="Calibri" w:cs="Calibri"/>
      <w:sz w:val="24"/>
      <w:szCs w:val="24"/>
    </w:rPr>
  </w:style>
  <w:style w:type="character" w:styleId="EndnoteReference">
    <w:name w:val="endnote reference"/>
    <w:basedOn w:val="DefaultParagraphFont"/>
    <w:rsid w:val="00B061DD"/>
    <w:rPr>
      <w:vertAlign w:val="superscript"/>
    </w:rPr>
  </w:style>
  <w:style w:type="paragraph" w:customStyle="1" w:styleId="evidencetext">
    <w:name w:val="evidence text"/>
    <w:basedOn w:val="Normal"/>
    <w:link w:val="evidencetextChar1"/>
    <w:qFormat/>
    <w:rsid w:val="00B061DD"/>
    <w:pPr>
      <w:ind w:left="1008" w:right="720"/>
    </w:pPr>
    <w:rPr>
      <w:rFonts w:eastAsia="Times New Roman"/>
      <w:color w:val="000000"/>
      <w:sz w:val="16"/>
    </w:rPr>
  </w:style>
  <w:style w:type="paragraph" w:customStyle="1" w:styleId="boldcite">
    <w:name w:val="bold cite"/>
    <w:basedOn w:val="Normal"/>
    <w:link w:val="boldciteChar4"/>
    <w:qFormat/>
    <w:rsid w:val="00B061DD"/>
    <w:rPr>
      <w:rFonts w:eastAsia="Times New Roman"/>
      <w:b/>
      <w:color w:val="000000"/>
      <w:u w:val="thick" w:color="000000"/>
    </w:rPr>
  </w:style>
  <w:style w:type="character" w:customStyle="1" w:styleId="boldciteChar4">
    <w:name w:val="bold cite Char4"/>
    <w:link w:val="boldcite"/>
    <w:locked/>
    <w:rsid w:val="00B061DD"/>
    <w:rPr>
      <w:rFonts w:ascii="Calibri" w:eastAsia="Times New Roman" w:hAnsi="Calibri" w:cs="Calibri"/>
      <w:b/>
      <w:color w:val="000000"/>
      <w:u w:val="thick" w:color="000000"/>
    </w:rPr>
  </w:style>
  <w:style w:type="character" w:customStyle="1" w:styleId="highlight2">
    <w:name w:val="highlight2"/>
    <w:rsid w:val="00B061DD"/>
    <w:rPr>
      <w:rFonts w:ascii="Arial" w:hAnsi="Arial"/>
      <w:b/>
      <w:sz w:val="19"/>
      <w:u w:val="thick"/>
      <w:bdr w:val="none" w:sz="0" w:space="0" w:color="auto"/>
      <w:shd w:val="clear" w:color="auto" w:fill="auto"/>
    </w:rPr>
  </w:style>
  <w:style w:type="character" w:customStyle="1" w:styleId="reduce2">
    <w:name w:val="reduce2"/>
    <w:rsid w:val="00B061DD"/>
    <w:rPr>
      <w:rFonts w:ascii="Arial" w:hAnsi="Arial" w:cs="Arial"/>
      <w:color w:val="000000"/>
      <w:sz w:val="12"/>
      <w:szCs w:val="22"/>
    </w:rPr>
  </w:style>
  <w:style w:type="paragraph" w:customStyle="1" w:styleId="post-date">
    <w:name w:val="post-date"/>
    <w:basedOn w:val="Normal"/>
    <w:rsid w:val="00B061DD"/>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B061DD"/>
  </w:style>
  <w:style w:type="paragraph" w:customStyle="1" w:styleId="headline">
    <w:name w:val="headline"/>
    <w:basedOn w:val="Normal"/>
    <w:rsid w:val="00B061DD"/>
    <w:pPr>
      <w:spacing w:before="100" w:beforeAutospacing="1" w:after="100" w:afterAutospacing="1"/>
    </w:pPr>
    <w:rPr>
      <w:rFonts w:eastAsia="Times New Roman"/>
      <w:sz w:val="24"/>
      <w:szCs w:val="24"/>
    </w:rPr>
  </w:style>
  <w:style w:type="character" w:customStyle="1" w:styleId="locality">
    <w:name w:val="locality"/>
    <w:basedOn w:val="DefaultParagraphFont"/>
    <w:rsid w:val="00B061DD"/>
  </w:style>
  <w:style w:type="character" w:customStyle="1" w:styleId="org">
    <w:name w:val="org"/>
    <w:basedOn w:val="DefaultParagraphFont"/>
    <w:rsid w:val="00B061DD"/>
  </w:style>
  <w:style w:type="paragraph" w:customStyle="1" w:styleId="p1">
    <w:name w:val="p1"/>
    <w:basedOn w:val="Normal"/>
    <w:qFormat/>
    <w:rsid w:val="00B061DD"/>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B061DD"/>
  </w:style>
  <w:style w:type="character" w:customStyle="1" w:styleId="tl8wme">
    <w:name w:val="tl8wme"/>
    <w:basedOn w:val="DefaultParagraphFont"/>
    <w:rsid w:val="00B061DD"/>
  </w:style>
  <w:style w:type="paragraph" w:customStyle="1" w:styleId="subhead">
    <w:name w:val="subhead"/>
    <w:basedOn w:val="Normal"/>
    <w:qFormat/>
    <w:rsid w:val="00B061DD"/>
    <w:pPr>
      <w:spacing w:before="100" w:beforeAutospacing="1" w:after="100" w:afterAutospacing="1"/>
    </w:pPr>
    <w:rPr>
      <w:rFonts w:eastAsia="Times New Roman"/>
      <w:sz w:val="24"/>
      <w:szCs w:val="24"/>
    </w:rPr>
  </w:style>
  <w:style w:type="character" w:customStyle="1" w:styleId="ref-lnk">
    <w:name w:val="ref-lnk"/>
    <w:basedOn w:val="DefaultParagraphFont"/>
    <w:rsid w:val="00B061DD"/>
  </w:style>
  <w:style w:type="character" w:customStyle="1" w:styleId="ref-overlay">
    <w:name w:val="ref-overlay"/>
    <w:basedOn w:val="DefaultParagraphFont"/>
    <w:rsid w:val="00B061DD"/>
  </w:style>
  <w:style w:type="paragraph" w:customStyle="1" w:styleId="titletext">
    <w:name w:val="titletext"/>
    <w:basedOn w:val="Normal"/>
    <w:rsid w:val="00B061DD"/>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B061DD"/>
    <w:pPr>
      <w:spacing w:before="100" w:beforeAutospacing="1" w:after="100" w:afterAutospacing="1"/>
    </w:pPr>
    <w:rPr>
      <w:rFonts w:eastAsia="Times New Roman"/>
      <w:sz w:val="24"/>
      <w:szCs w:val="24"/>
    </w:rPr>
  </w:style>
  <w:style w:type="character" w:customStyle="1" w:styleId="superscript">
    <w:name w:val="superscript"/>
    <w:basedOn w:val="DefaultParagraphFont"/>
    <w:rsid w:val="00B061DD"/>
  </w:style>
  <w:style w:type="character" w:customStyle="1" w:styleId="pub-link">
    <w:name w:val="pub-link"/>
    <w:basedOn w:val="DefaultParagraphFont"/>
    <w:rsid w:val="00B061DD"/>
  </w:style>
  <w:style w:type="paragraph" w:customStyle="1" w:styleId="tag">
    <w:name w:val="tag"/>
    <w:basedOn w:val="Normal"/>
    <w:next w:val="Normal"/>
    <w:link w:val="tagChar"/>
    <w:uiPriority w:val="99"/>
    <w:qFormat/>
    <w:rsid w:val="00B061DD"/>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B061DD"/>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B061DD"/>
  </w:style>
  <w:style w:type="character" w:customStyle="1" w:styleId="swauthor">
    <w:name w:val="sw_author"/>
    <w:rsid w:val="00B061DD"/>
  </w:style>
  <w:style w:type="character" w:customStyle="1" w:styleId="FooterChar1">
    <w:name w:val="Footer Char1"/>
    <w:basedOn w:val="DefaultParagraphFont"/>
    <w:uiPriority w:val="99"/>
    <w:rsid w:val="00B061DD"/>
    <w:rPr>
      <w:rFonts w:ascii="Times New Roman" w:hAnsi="Times New Roman" w:cs="Times New Roman"/>
    </w:rPr>
  </w:style>
  <w:style w:type="paragraph" w:customStyle="1" w:styleId="Underlining">
    <w:name w:val="Underlining"/>
    <w:basedOn w:val="Normal"/>
    <w:next w:val="Normal"/>
    <w:link w:val="UnderliningChar"/>
    <w:qFormat/>
    <w:rsid w:val="00B061DD"/>
    <w:rPr>
      <w:u w:val="single"/>
    </w:rPr>
  </w:style>
  <w:style w:type="character" w:customStyle="1" w:styleId="UnderliningChar">
    <w:name w:val="Underlining Char"/>
    <w:link w:val="Underlining"/>
    <w:locked/>
    <w:rsid w:val="00B061DD"/>
    <w:rPr>
      <w:rFonts w:ascii="Calibri" w:hAnsi="Calibri" w:cs="Calibri"/>
      <w:u w:val="single"/>
    </w:rPr>
  </w:style>
  <w:style w:type="character" w:styleId="CommentReference">
    <w:name w:val="annotation reference"/>
    <w:basedOn w:val="DefaultParagraphFont"/>
    <w:uiPriority w:val="99"/>
    <w:unhideWhenUsed/>
    <w:rsid w:val="00B061DD"/>
    <w:rPr>
      <w:sz w:val="16"/>
      <w:szCs w:val="16"/>
    </w:rPr>
  </w:style>
  <w:style w:type="paragraph" w:styleId="CommentText">
    <w:name w:val="annotation text"/>
    <w:basedOn w:val="Normal"/>
    <w:link w:val="CommentTextChar"/>
    <w:uiPriority w:val="99"/>
    <w:unhideWhenUsed/>
    <w:rsid w:val="00B061DD"/>
    <w:rPr>
      <w:szCs w:val="20"/>
    </w:rPr>
  </w:style>
  <w:style w:type="character" w:customStyle="1" w:styleId="CommentTextChar">
    <w:name w:val="Comment Text Char"/>
    <w:basedOn w:val="DefaultParagraphFont"/>
    <w:link w:val="CommentText"/>
    <w:uiPriority w:val="99"/>
    <w:rsid w:val="00B061DD"/>
    <w:rPr>
      <w:rFonts w:ascii="Calibri" w:hAnsi="Calibri" w:cs="Calibri"/>
      <w:szCs w:val="20"/>
    </w:rPr>
  </w:style>
  <w:style w:type="paragraph" w:styleId="CommentSubject">
    <w:name w:val="annotation subject"/>
    <w:basedOn w:val="CommentText"/>
    <w:next w:val="CommentText"/>
    <w:link w:val="CommentSubjectChar"/>
    <w:uiPriority w:val="99"/>
    <w:unhideWhenUsed/>
    <w:rsid w:val="00B061DD"/>
    <w:rPr>
      <w:b/>
      <w:bCs/>
    </w:rPr>
  </w:style>
  <w:style w:type="character" w:customStyle="1" w:styleId="CommentSubjectChar">
    <w:name w:val="Comment Subject Char"/>
    <w:basedOn w:val="CommentTextChar"/>
    <w:link w:val="CommentSubject"/>
    <w:uiPriority w:val="99"/>
    <w:rsid w:val="00B061DD"/>
    <w:rPr>
      <w:rFonts w:ascii="Calibri" w:hAnsi="Calibri" w:cs="Calibri"/>
      <w:b/>
      <w:bCs/>
      <w:szCs w:val="20"/>
    </w:rPr>
  </w:style>
  <w:style w:type="character" w:customStyle="1" w:styleId="Style1Char1">
    <w:name w:val="Style1 Char1"/>
    <w:basedOn w:val="DefaultParagraphFont"/>
    <w:rsid w:val="00B061DD"/>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B061DD"/>
    <w:rPr>
      <w:b/>
      <w:bCs/>
    </w:rPr>
  </w:style>
  <w:style w:type="character" w:customStyle="1" w:styleId="BoldUnderline">
    <w:name w:val="BoldUnderline"/>
    <w:uiPriority w:val="1"/>
    <w:qFormat/>
    <w:rsid w:val="00B061DD"/>
    <w:rPr>
      <w:rFonts w:ascii="Arial" w:hAnsi="Arial"/>
      <w:b/>
      <w:sz w:val="20"/>
      <w:u w:val="single"/>
    </w:rPr>
  </w:style>
  <w:style w:type="paragraph" w:customStyle="1" w:styleId="Cite2">
    <w:name w:val="Cite 2"/>
    <w:basedOn w:val="Normal"/>
    <w:qFormat/>
    <w:rsid w:val="00B061DD"/>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B061DD"/>
    <w:rPr>
      <w:rFonts w:ascii="Arial" w:hAnsi="Arial"/>
      <w:b/>
      <w:sz w:val="24"/>
      <w:szCs w:val="22"/>
      <w:u w:val="single"/>
    </w:rPr>
  </w:style>
  <w:style w:type="paragraph" w:customStyle="1" w:styleId="FullCite">
    <w:name w:val="Full Cite"/>
    <w:basedOn w:val="Normal"/>
    <w:next w:val="Normal"/>
    <w:link w:val="FullCiteChar"/>
    <w:qFormat/>
    <w:rsid w:val="00B061DD"/>
    <w:rPr>
      <w:rFonts w:ascii="Garamond" w:eastAsia="Times New Roman" w:hAnsi="Garamond"/>
      <w:szCs w:val="20"/>
    </w:rPr>
  </w:style>
  <w:style w:type="character" w:customStyle="1" w:styleId="FullCiteChar">
    <w:name w:val="Full Cite Char"/>
    <w:basedOn w:val="DefaultParagraphFont"/>
    <w:link w:val="FullCite"/>
    <w:rsid w:val="00B061DD"/>
    <w:rPr>
      <w:rFonts w:ascii="Garamond" w:eastAsia="Times New Roman" w:hAnsi="Garamond" w:cs="Calibri"/>
      <w:szCs w:val="20"/>
    </w:rPr>
  </w:style>
  <w:style w:type="paragraph" w:customStyle="1" w:styleId="Shrink">
    <w:name w:val="Shrink"/>
    <w:link w:val="ShrinkChar"/>
    <w:qFormat/>
    <w:rsid w:val="00B061DD"/>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B061DD"/>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B061DD"/>
    <w:rPr>
      <w:u w:val="thick"/>
    </w:rPr>
  </w:style>
  <w:style w:type="character" w:customStyle="1" w:styleId="BoldUnderlineChar">
    <w:name w:val="Bold Underline Char"/>
    <w:rsid w:val="00B061DD"/>
    <w:rPr>
      <w:rFonts w:ascii="Georgia" w:hAnsi="Georgia"/>
      <w:b/>
      <w:sz w:val="22"/>
      <w:szCs w:val="22"/>
      <w:u w:val="single"/>
    </w:rPr>
  </w:style>
  <w:style w:type="character" w:customStyle="1" w:styleId="Small">
    <w:name w:val="Small"/>
    <w:basedOn w:val="DefaultParagraphFont"/>
    <w:uiPriority w:val="1"/>
    <w:qFormat/>
    <w:rsid w:val="00B061DD"/>
    <w:rPr>
      <w:sz w:val="12"/>
    </w:rPr>
  </w:style>
  <w:style w:type="paragraph" w:styleId="TOC1">
    <w:name w:val="toc 1"/>
    <w:aliases w:val="Index Basic,good index"/>
    <w:basedOn w:val="Normal"/>
    <w:next w:val="Normal"/>
    <w:autoRedefine/>
    <w:uiPriority w:val="39"/>
    <w:unhideWhenUsed/>
    <w:qFormat/>
    <w:rsid w:val="00B061DD"/>
  </w:style>
  <w:style w:type="paragraph" w:styleId="TOC2">
    <w:name w:val="toc 2"/>
    <w:basedOn w:val="Normal"/>
    <w:next w:val="Normal"/>
    <w:autoRedefine/>
    <w:uiPriority w:val="39"/>
    <w:unhideWhenUsed/>
    <w:qFormat/>
    <w:rsid w:val="00B061DD"/>
    <w:pPr>
      <w:ind w:left="160"/>
    </w:pPr>
  </w:style>
  <w:style w:type="paragraph" w:styleId="TOC3">
    <w:name w:val="toc 3"/>
    <w:basedOn w:val="Normal"/>
    <w:next w:val="Normal"/>
    <w:autoRedefine/>
    <w:uiPriority w:val="39"/>
    <w:unhideWhenUsed/>
    <w:qFormat/>
    <w:rsid w:val="00B061DD"/>
    <w:pPr>
      <w:ind w:left="320"/>
    </w:pPr>
  </w:style>
  <w:style w:type="paragraph" w:styleId="TOC4">
    <w:name w:val="toc 4"/>
    <w:basedOn w:val="Normal"/>
    <w:next w:val="Normal"/>
    <w:autoRedefine/>
    <w:uiPriority w:val="39"/>
    <w:unhideWhenUsed/>
    <w:rsid w:val="00B061DD"/>
    <w:pPr>
      <w:ind w:left="480"/>
    </w:pPr>
  </w:style>
  <w:style w:type="paragraph" w:styleId="TOC5">
    <w:name w:val="toc 5"/>
    <w:basedOn w:val="Normal"/>
    <w:next w:val="Normal"/>
    <w:autoRedefine/>
    <w:uiPriority w:val="39"/>
    <w:unhideWhenUsed/>
    <w:rsid w:val="00B061DD"/>
    <w:pPr>
      <w:ind w:left="640"/>
    </w:pPr>
  </w:style>
  <w:style w:type="paragraph" w:styleId="TOC6">
    <w:name w:val="toc 6"/>
    <w:basedOn w:val="Normal"/>
    <w:next w:val="Normal"/>
    <w:autoRedefine/>
    <w:uiPriority w:val="39"/>
    <w:unhideWhenUsed/>
    <w:rsid w:val="00B061DD"/>
    <w:pPr>
      <w:ind w:left="800"/>
    </w:pPr>
  </w:style>
  <w:style w:type="paragraph" w:styleId="TOC7">
    <w:name w:val="toc 7"/>
    <w:basedOn w:val="Normal"/>
    <w:next w:val="Normal"/>
    <w:autoRedefine/>
    <w:uiPriority w:val="39"/>
    <w:unhideWhenUsed/>
    <w:rsid w:val="00B061DD"/>
    <w:pPr>
      <w:ind w:left="960"/>
    </w:pPr>
  </w:style>
  <w:style w:type="paragraph" w:styleId="TOC8">
    <w:name w:val="toc 8"/>
    <w:basedOn w:val="Normal"/>
    <w:next w:val="Normal"/>
    <w:autoRedefine/>
    <w:uiPriority w:val="39"/>
    <w:unhideWhenUsed/>
    <w:rsid w:val="00B061DD"/>
    <w:pPr>
      <w:ind w:left="1120"/>
    </w:pPr>
  </w:style>
  <w:style w:type="paragraph" w:styleId="TOC9">
    <w:name w:val="toc 9"/>
    <w:basedOn w:val="Normal"/>
    <w:next w:val="Normal"/>
    <w:autoRedefine/>
    <w:uiPriority w:val="39"/>
    <w:unhideWhenUsed/>
    <w:rsid w:val="00B061DD"/>
    <w:pPr>
      <w:ind w:left="1280"/>
    </w:pPr>
  </w:style>
  <w:style w:type="character" w:customStyle="1" w:styleId="apple-style-span">
    <w:name w:val="apple-style-span"/>
    <w:rsid w:val="00B061DD"/>
  </w:style>
  <w:style w:type="paragraph" w:customStyle="1" w:styleId="CiteReal">
    <w:name w:val="Cite Real"/>
    <w:basedOn w:val="Normal"/>
    <w:next w:val="Normal"/>
    <w:qFormat/>
    <w:rsid w:val="00B061DD"/>
    <w:rPr>
      <w:rFonts w:eastAsia="MS Mincho"/>
      <w:b/>
      <w:sz w:val="24"/>
      <w:szCs w:val="24"/>
      <w:u w:val="single"/>
    </w:rPr>
  </w:style>
  <w:style w:type="paragraph" w:styleId="Date">
    <w:name w:val="Date"/>
    <w:aliases w:val="date"/>
    <w:basedOn w:val="Normal"/>
    <w:next w:val="Normal"/>
    <w:link w:val="DateChar"/>
    <w:uiPriority w:val="99"/>
    <w:unhideWhenUsed/>
    <w:qFormat/>
    <w:rsid w:val="00B061DD"/>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B061DD"/>
    <w:rPr>
      <w:rFonts w:ascii="Garamond" w:eastAsia="Times New Roman" w:hAnsi="Garamond" w:cs="Calibri"/>
      <w:sz w:val="16"/>
      <w:szCs w:val="20"/>
    </w:rPr>
  </w:style>
  <w:style w:type="character" w:customStyle="1" w:styleId="NothingChar">
    <w:name w:val="Nothing Char"/>
    <w:basedOn w:val="DefaultParagraphFont"/>
    <w:link w:val="Nothing"/>
    <w:locked/>
    <w:rsid w:val="00B061DD"/>
    <w:rPr>
      <w:rFonts w:ascii="Times New Roman" w:eastAsia="Calibri" w:hAnsi="Times New Roman" w:cs="Times New Roman"/>
      <w:sz w:val="20"/>
      <w:szCs w:val="20"/>
    </w:rPr>
  </w:style>
  <w:style w:type="paragraph" w:customStyle="1" w:styleId="Nothing">
    <w:name w:val="Nothing"/>
    <w:link w:val="NothingChar"/>
    <w:qFormat/>
    <w:rsid w:val="00B061DD"/>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B061DD"/>
    <w:rPr>
      <w:rFonts w:ascii="Times New Roman" w:eastAsia="Calibri" w:hAnsi="Times New Roman" w:cs="Times New Roman"/>
      <w:b/>
      <w:szCs w:val="20"/>
      <w:u w:val="single"/>
    </w:rPr>
  </w:style>
  <w:style w:type="paragraph" w:customStyle="1" w:styleId="AuthorDate">
    <w:name w:val="AuthorDate"/>
    <w:next w:val="Nothing"/>
    <w:link w:val="AuthorDateChar"/>
    <w:qFormat/>
    <w:rsid w:val="00B061DD"/>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B061DD"/>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B061DD"/>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B061DD"/>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B061DD"/>
    <w:pPr>
      <w:spacing w:before="6600" w:after="240"/>
      <w:jc w:val="center"/>
      <w:outlineLvl w:val="0"/>
    </w:pPr>
    <w:rPr>
      <w:rFonts w:eastAsia="Times New Roman"/>
      <w:b/>
      <w:bCs/>
      <w:sz w:val="44"/>
      <w:szCs w:val="24"/>
    </w:rPr>
  </w:style>
  <w:style w:type="paragraph" w:customStyle="1" w:styleId="TxBr41p1">
    <w:name w:val="TxBr_41p1"/>
    <w:basedOn w:val="Normal"/>
    <w:qFormat/>
    <w:rsid w:val="00B061DD"/>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B061DD"/>
    <w:rPr>
      <w:b/>
      <w:bCs w:val="0"/>
      <w:noProof w:val="0"/>
      <w:sz w:val="22"/>
      <w:lang w:val="en-US" w:eastAsia="en-US" w:bidi="ar-SA"/>
    </w:rPr>
  </w:style>
  <w:style w:type="character" w:customStyle="1" w:styleId="CardsFont12pt">
    <w:name w:val="Cards + Font 12pt"/>
    <w:basedOn w:val="DefaultParagraphFont"/>
    <w:uiPriority w:val="1"/>
    <w:rsid w:val="00B061DD"/>
    <w:rPr>
      <w:rFonts w:ascii="Times New Roman" w:hAnsi="Times New Roman" w:cs="Times New Roman" w:hint="default"/>
      <w:sz w:val="24"/>
      <w:u w:val="single"/>
      <w:lang w:val="en-US" w:eastAsia="en-US" w:bidi="ar-SA"/>
    </w:rPr>
  </w:style>
  <w:style w:type="character" w:customStyle="1" w:styleId="tagCharChar">
    <w:name w:val="tag Char Char"/>
    <w:rsid w:val="00B061DD"/>
    <w:rPr>
      <w:rFonts w:ascii="Times New Roman" w:eastAsia="Times New Roman" w:hAnsi="Times New Roman" w:cs="Times New Roman" w:hint="default"/>
      <w:b/>
      <w:bCs w:val="0"/>
      <w:sz w:val="24"/>
      <w:szCs w:val="20"/>
    </w:rPr>
  </w:style>
  <w:style w:type="character" w:customStyle="1" w:styleId="cardCharChar">
    <w:name w:val="card Char Char"/>
    <w:rsid w:val="00B061DD"/>
    <w:rPr>
      <w:rFonts w:ascii="Times New Roman" w:eastAsia="Times New Roman" w:hAnsi="Times New Roman" w:cs="Times New Roman" w:hint="default"/>
      <w:sz w:val="20"/>
      <w:szCs w:val="20"/>
    </w:rPr>
  </w:style>
  <w:style w:type="character" w:customStyle="1" w:styleId="BlockTitleCharChar">
    <w:name w:val="Block Title Char Char"/>
    <w:rsid w:val="00B061DD"/>
    <w:rPr>
      <w:rFonts w:ascii="Georgia" w:eastAsia="Times New Roman" w:hAnsi="Georgia" w:cs="Arial" w:hint="default"/>
      <w:b/>
      <w:bCs/>
      <w:kern w:val="32"/>
      <w:sz w:val="28"/>
      <w:szCs w:val="32"/>
    </w:rPr>
  </w:style>
  <w:style w:type="character" w:customStyle="1" w:styleId="standardcontent">
    <w:name w:val="standardcontent"/>
    <w:basedOn w:val="DefaultParagraphFont"/>
    <w:rsid w:val="00B061DD"/>
  </w:style>
  <w:style w:type="character" w:customStyle="1" w:styleId="storyby">
    <w:name w:val="storyby"/>
    <w:basedOn w:val="DefaultParagraphFont"/>
    <w:rsid w:val="00B061DD"/>
  </w:style>
  <w:style w:type="character" w:customStyle="1" w:styleId="CardtextChar0">
    <w:name w:val="Card text Char"/>
    <w:link w:val="Cardtext0"/>
    <w:rsid w:val="00B061DD"/>
    <w:rPr>
      <w:rFonts w:ascii="Garamond" w:hAnsi="Garamond"/>
      <w:u w:val="single"/>
    </w:rPr>
  </w:style>
  <w:style w:type="character" w:styleId="PageNumber">
    <w:name w:val="page number"/>
    <w:aliases w:val="card ununderlined"/>
    <w:basedOn w:val="DefaultParagraphFont"/>
    <w:uiPriority w:val="99"/>
    <w:rsid w:val="00B061DD"/>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B061DD"/>
    <w:rPr>
      <w:szCs w:val="24"/>
    </w:rPr>
  </w:style>
  <w:style w:type="character" w:customStyle="1" w:styleId="DocumentMapChar1">
    <w:name w:val="Document Map Char1"/>
    <w:basedOn w:val="DefaultParagraphFont"/>
    <w:rsid w:val="00B061DD"/>
    <w:rPr>
      <w:rFonts w:ascii="Tahoma" w:hAnsi="Tahoma" w:cs="Tahoma"/>
      <w:sz w:val="16"/>
      <w:szCs w:val="16"/>
    </w:rPr>
  </w:style>
  <w:style w:type="character" w:customStyle="1" w:styleId="BoldUnderlining">
    <w:name w:val="Bold Underlining"/>
    <w:rsid w:val="00B061DD"/>
    <w:rPr>
      <w:b/>
      <w:u w:val="single"/>
    </w:rPr>
  </w:style>
  <w:style w:type="character" w:customStyle="1" w:styleId="BoldUnderlineChar0">
    <w:name w:val="BoldUnderline Char"/>
    <w:uiPriority w:val="99"/>
    <w:rsid w:val="00B061DD"/>
    <w:rPr>
      <w:rFonts w:ascii="Times New Roman" w:eastAsia="Times New Roman" w:hAnsi="Times New Roman" w:cs="Times New Roman"/>
      <w:b/>
      <w:sz w:val="20"/>
      <w:szCs w:val="24"/>
      <w:u w:val="single"/>
    </w:rPr>
  </w:style>
  <w:style w:type="character" w:customStyle="1" w:styleId="tagChar1">
    <w:name w:val="tag Char1"/>
    <w:aliases w:val="Small Text Char1"/>
    <w:qFormat/>
    <w:rsid w:val="00B061DD"/>
    <w:rPr>
      <w:b/>
      <w:sz w:val="24"/>
    </w:rPr>
  </w:style>
  <w:style w:type="character" w:customStyle="1" w:styleId="Author">
    <w:name w:val="Author"/>
    <w:uiPriority w:val="1"/>
    <w:qFormat/>
    <w:rsid w:val="00B061DD"/>
    <w:rPr>
      <w:b/>
      <w:sz w:val="24"/>
    </w:rPr>
  </w:style>
  <w:style w:type="character" w:customStyle="1" w:styleId="author0">
    <w:name w:val="author"/>
    <w:rsid w:val="00B061DD"/>
    <w:rPr>
      <w:rFonts w:ascii="Times New Roman" w:hAnsi="Times New Roman"/>
      <w:b/>
      <w:sz w:val="24"/>
    </w:rPr>
  </w:style>
  <w:style w:type="character" w:customStyle="1" w:styleId="articletitle">
    <w:name w:val="articletitle"/>
    <w:rsid w:val="00B061DD"/>
    <w:rPr>
      <w:rFonts w:cs="Times New Roman"/>
    </w:rPr>
  </w:style>
  <w:style w:type="character" w:customStyle="1" w:styleId="6pointChar">
    <w:name w:val="6 point Char"/>
    <w:rsid w:val="00B061DD"/>
    <w:rPr>
      <w:rFonts w:cs="Times New Roman"/>
      <w:sz w:val="12"/>
      <w:lang w:val="en-US" w:eastAsia="en-US"/>
    </w:rPr>
  </w:style>
  <w:style w:type="character" w:customStyle="1" w:styleId="term1">
    <w:name w:val="term1"/>
    <w:rsid w:val="00B061DD"/>
    <w:rPr>
      <w:b/>
      <w:bCs/>
    </w:rPr>
  </w:style>
  <w:style w:type="paragraph" w:customStyle="1" w:styleId="Minimize">
    <w:name w:val="Minimize"/>
    <w:basedOn w:val="Normal"/>
    <w:next w:val="Normal"/>
    <w:qFormat/>
    <w:rsid w:val="00B061DD"/>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B061DD"/>
    <w:rPr>
      <w:sz w:val="12"/>
      <w:szCs w:val="24"/>
    </w:rPr>
  </w:style>
  <w:style w:type="character" w:customStyle="1" w:styleId="StyleThickunderline">
    <w:name w:val="Style Thick underline"/>
    <w:qFormat/>
    <w:rsid w:val="00B061DD"/>
    <w:rPr>
      <w:u w:val="thick"/>
    </w:rPr>
  </w:style>
  <w:style w:type="character" w:customStyle="1" w:styleId="UnderlineTextChar">
    <w:name w:val="Underline Text Char"/>
    <w:link w:val="UnderlineText"/>
    <w:rsid w:val="00B061DD"/>
    <w:rPr>
      <w:u w:val="single"/>
    </w:rPr>
  </w:style>
  <w:style w:type="paragraph" w:customStyle="1" w:styleId="TagCite">
    <w:name w:val="TagCite"/>
    <w:basedOn w:val="Normal"/>
    <w:qFormat/>
    <w:rsid w:val="00B061DD"/>
    <w:rPr>
      <w:rFonts w:ascii="Garamond" w:eastAsia="Times New Roman" w:hAnsi="Garamond"/>
      <w:b/>
      <w:sz w:val="24"/>
      <w:szCs w:val="24"/>
    </w:rPr>
  </w:style>
  <w:style w:type="paragraph" w:customStyle="1" w:styleId="SmallText">
    <w:name w:val="Small Text"/>
    <w:basedOn w:val="Normal"/>
    <w:link w:val="SmallTextChar0"/>
    <w:qFormat/>
    <w:rsid w:val="00B061DD"/>
    <w:pPr>
      <w:widowControl w:val="0"/>
      <w:autoSpaceDE w:val="0"/>
      <w:autoSpaceDN w:val="0"/>
      <w:adjustRightInd w:val="0"/>
    </w:pPr>
    <w:rPr>
      <w:rFonts w:eastAsia="Times New Roman"/>
      <w:sz w:val="12"/>
      <w:szCs w:val="20"/>
    </w:rPr>
  </w:style>
  <w:style w:type="character" w:customStyle="1" w:styleId="CardTextChar1">
    <w:name w:val="Card Text Char"/>
    <w:rsid w:val="00B061DD"/>
    <w:rPr>
      <w:rFonts w:ascii="Georgia" w:hAnsi="Georgia" w:cs="Times New Roman"/>
      <w:sz w:val="24"/>
    </w:rPr>
  </w:style>
  <w:style w:type="character" w:customStyle="1" w:styleId="CardTagandCiteChar">
    <w:name w:val="Card Tag and Cite Char"/>
    <w:basedOn w:val="DefaultParagraphFont"/>
    <w:link w:val="CardTagandCite"/>
    <w:rsid w:val="00B061DD"/>
    <w:rPr>
      <w:rFonts w:ascii="Arial Narrow" w:hAnsi="Arial Narrow"/>
      <w:b/>
      <w:sz w:val="26"/>
    </w:rPr>
  </w:style>
  <w:style w:type="character" w:customStyle="1" w:styleId="CardText1Char">
    <w:name w:val="Card Text 1 Char"/>
    <w:basedOn w:val="DefaultParagraphFont"/>
    <w:link w:val="CardText1"/>
    <w:rsid w:val="00B061DD"/>
    <w:rPr>
      <w:rFonts w:ascii="Arial Narrow" w:hAnsi="Arial Narrow"/>
      <w:color w:val="000000"/>
      <w:u w:val="single"/>
    </w:rPr>
  </w:style>
  <w:style w:type="character" w:customStyle="1" w:styleId="CardText2Char">
    <w:name w:val="Card Text 2 Char"/>
    <w:basedOn w:val="CardText1Char"/>
    <w:link w:val="CardText2"/>
    <w:rsid w:val="00B061DD"/>
    <w:rPr>
      <w:rFonts w:ascii="Arial Narrow" w:hAnsi="Arial Narrow"/>
      <w:b/>
      <w:color w:val="000000"/>
      <w:u w:val="single"/>
    </w:rPr>
  </w:style>
  <w:style w:type="character" w:customStyle="1" w:styleId="SmallText0">
    <w:name w:val="SmallText"/>
    <w:rsid w:val="00B061DD"/>
    <w:rPr>
      <w:color w:val="000000"/>
    </w:rPr>
  </w:style>
  <w:style w:type="character" w:customStyle="1" w:styleId="CardUnderlinedChar">
    <w:name w:val="Card Underlined Char"/>
    <w:basedOn w:val="DefaultParagraphFont"/>
    <w:rsid w:val="00B061DD"/>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B061DD"/>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B061DD"/>
    <w:rPr>
      <w:rFonts w:ascii="Calibri" w:eastAsia="Times New Roman" w:hAnsi="Calibri" w:cs="Calibri"/>
      <w:b/>
      <w:kern w:val="32"/>
      <w:sz w:val="32"/>
      <w:szCs w:val="20"/>
    </w:rPr>
  </w:style>
  <w:style w:type="character" w:customStyle="1" w:styleId="underline3">
    <w:name w:val="underline3"/>
    <w:basedOn w:val="underline2"/>
    <w:rsid w:val="00B061DD"/>
    <w:rPr>
      <w:u w:val="single"/>
      <w:bdr w:val="none" w:sz="0" w:space="0" w:color="auto"/>
      <w:shd w:val="clear" w:color="auto" w:fill="FFFF00"/>
    </w:rPr>
  </w:style>
  <w:style w:type="paragraph" w:customStyle="1" w:styleId="HeadingFake">
    <w:name w:val="Heading Fake"/>
    <w:basedOn w:val="Heading3"/>
    <w:qFormat/>
    <w:rsid w:val="00B061DD"/>
    <w:pPr>
      <w:suppressAutoHyphens/>
      <w:spacing w:before="20" w:after="120"/>
      <w:outlineLvl w:val="9"/>
    </w:pPr>
    <w:rPr>
      <w:rFonts w:cs="Arial"/>
      <w:kern w:val="32"/>
      <w:szCs w:val="26"/>
    </w:rPr>
  </w:style>
  <w:style w:type="paragraph" w:customStyle="1" w:styleId="SchoolPaper">
    <w:name w:val="School Paper"/>
    <w:basedOn w:val="Normal"/>
    <w:qFormat/>
    <w:rsid w:val="00B061DD"/>
    <w:pPr>
      <w:spacing w:line="480" w:lineRule="auto"/>
      <w:ind w:firstLine="720"/>
    </w:pPr>
    <w:rPr>
      <w:rFonts w:eastAsia="Times New Roman"/>
      <w:kern w:val="32"/>
      <w:szCs w:val="20"/>
    </w:rPr>
  </w:style>
  <w:style w:type="paragraph" w:customStyle="1" w:styleId="SchoolBlockQuote">
    <w:name w:val="School Block Quote"/>
    <w:basedOn w:val="SchoolPaper"/>
    <w:qFormat/>
    <w:rsid w:val="00B061DD"/>
  </w:style>
  <w:style w:type="paragraph" w:customStyle="1" w:styleId="SchoolWorksCited">
    <w:name w:val="School Works Cited"/>
    <w:basedOn w:val="SchoolPaper"/>
    <w:qFormat/>
    <w:rsid w:val="00B061DD"/>
  </w:style>
  <w:style w:type="paragraph" w:customStyle="1" w:styleId="BlockQuote">
    <w:name w:val="Block Quote"/>
    <w:basedOn w:val="Normal"/>
    <w:qFormat/>
    <w:rsid w:val="00B061DD"/>
    <w:pPr>
      <w:ind w:left="720" w:right="720"/>
    </w:pPr>
    <w:rPr>
      <w:rFonts w:eastAsia="Times New Roman"/>
      <w:kern w:val="32"/>
      <w:sz w:val="24"/>
      <w:szCs w:val="20"/>
    </w:rPr>
  </w:style>
  <w:style w:type="character" w:customStyle="1" w:styleId="menu">
    <w:name w:val="menu"/>
    <w:basedOn w:val="DefaultParagraphFont"/>
    <w:rsid w:val="00B061DD"/>
  </w:style>
  <w:style w:type="paragraph" w:customStyle="1" w:styleId="PaperBody">
    <w:name w:val="Paper Body"/>
    <w:basedOn w:val="Normal"/>
    <w:qFormat/>
    <w:rsid w:val="00B061DD"/>
    <w:pPr>
      <w:spacing w:line="480" w:lineRule="auto"/>
      <w:ind w:firstLine="720"/>
    </w:pPr>
    <w:rPr>
      <w:rFonts w:eastAsia="Times New Roman"/>
      <w:kern w:val="32"/>
      <w:szCs w:val="24"/>
    </w:rPr>
  </w:style>
  <w:style w:type="paragraph" w:customStyle="1" w:styleId="PaperCitation">
    <w:name w:val="Paper Citation"/>
    <w:basedOn w:val="Normal"/>
    <w:qFormat/>
    <w:rsid w:val="00B061DD"/>
    <w:pPr>
      <w:spacing w:line="480" w:lineRule="auto"/>
      <w:ind w:left="720" w:hanging="720"/>
    </w:pPr>
    <w:rPr>
      <w:rFonts w:eastAsia="Times New Roman"/>
      <w:kern w:val="32"/>
      <w:szCs w:val="20"/>
    </w:rPr>
  </w:style>
  <w:style w:type="character" w:customStyle="1" w:styleId="Emphasis2">
    <w:name w:val="Emphasis2"/>
    <w:basedOn w:val="DefaultParagraphFont"/>
    <w:rsid w:val="00B061DD"/>
    <w:rPr>
      <w:rFonts w:ascii="Franklin Gothic Heavy" w:hAnsi="Franklin Gothic Heavy"/>
      <w:u w:val="single"/>
    </w:rPr>
  </w:style>
  <w:style w:type="character" w:customStyle="1" w:styleId="hatChar">
    <w:name w:val="hat Char"/>
    <w:basedOn w:val="DefaultParagraphFont"/>
    <w:link w:val="hat"/>
    <w:rsid w:val="00B061DD"/>
    <w:rPr>
      <w:rFonts w:ascii="Calibri" w:eastAsia="Times New Roman" w:hAnsi="Calibri" w:cs="Calibri"/>
      <w:b/>
      <w:bCs/>
      <w:sz w:val="44"/>
      <w:szCs w:val="24"/>
    </w:rPr>
  </w:style>
  <w:style w:type="paragraph" w:customStyle="1" w:styleId="citenon-bold">
    <w:name w:val="cite non-bold"/>
    <w:basedOn w:val="Normal"/>
    <w:link w:val="citenon-boldChar"/>
    <w:qFormat/>
    <w:rsid w:val="00B061DD"/>
    <w:rPr>
      <w:rFonts w:eastAsia="Times New Roman"/>
      <w:szCs w:val="20"/>
    </w:rPr>
  </w:style>
  <w:style w:type="paragraph" w:customStyle="1" w:styleId="WW-Default">
    <w:name w:val="WW-Default"/>
    <w:qFormat/>
    <w:rsid w:val="00B061DD"/>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B061DD"/>
  </w:style>
  <w:style w:type="character" w:customStyle="1" w:styleId="7TimesNewRoman">
    <w:name w:val="7 Times New Roman"/>
    <w:rsid w:val="00B061DD"/>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B061DD"/>
  </w:style>
  <w:style w:type="paragraph" w:customStyle="1" w:styleId="Standard">
    <w:name w:val="Standard"/>
    <w:qFormat/>
    <w:rsid w:val="00B061D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061DD"/>
    <w:pPr>
      <w:spacing w:line="276" w:lineRule="auto"/>
      <w:jc w:val="left"/>
      <w:outlineLvl w:val="9"/>
    </w:pPr>
    <w:rPr>
      <w:color w:val="365F91"/>
      <w:kern w:val="32"/>
      <w:sz w:val="28"/>
    </w:rPr>
  </w:style>
  <w:style w:type="character" w:customStyle="1" w:styleId="CitesChar2">
    <w:name w:val="Cites Char2"/>
    <w:locked/>
    <w:rsid w:val="00B061DD"/>
    <w:rPr>
      <w:rFonts w:ascii="Times New Roman" w:eastAsia="Times New Roman" w:hAnsi="Times New Roman" w:cs="Times New Roman"/>
      <w:b/>
      <w:bCs/>
      <w:sz w:val="20"/>
    </w:rPr>
  </w:style>
  <w:style w:type="character" w:customStyle="1" w:styleId="CardsChar1">
    <w:name w:val="Cards Char1"/>
    <w:link w:val="Cards"/>
    <w:uiPriority w:val="99"/>
    <w:locked/>
    <w:rsid w:val="00B061DD"/>
    <w:rPr>
      <w:rFonts w:ascii="Times New Roman" w:eastAsia="Times New Roman" w:hAnsi="Times New Roman" w:cs="Times New Roman"/>
      <w:sz w:val="20"/>
    </w:rPr>
  </w:style>
  <w:style w:type="paragraph" w:customStyle="1" w:styleId="Cards">
    <w:name w:val="Cards"/>
    <w:basedOn w:val="Normal"/>
    <w:link w:val="CardsChar1"/>
    <w:uiPriority w:val="99"/>
    <w:qFormat/>
    <w:rsid w:val="00B061DD"/>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B061DD"/>
  </w:style>
  <w:style w:type="character" w:customStyle="1" w:styleId="A-Underlining">
    <w:name w:val="A-Underlining"/>
    <w:basedOn w:val="DefaultParagraphFont"/>
    <w:rsid w:val="00B061DD"/>
    <w:rPr>
      <w:rFonts w:ascii="Garamond" w:hAnsi="Garamond"/>
      <w:color w:val="auto"/>
      <w:sz w:val="24"/>
      <w:u w:val="single"/>
    </w:rPr>
  </w:style>
  <w:style w:type="paragraph" w:customStyle="1" w:styleId="B-TagCite">
    <w:name w:val="B-TagCite"/>
    <w:qFormat/>
    <w:rsid w:val="00B061D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B061DD"/>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061DD"/>
    <w:rPr>
      <w:u w:val="single"/>
    </w:rPr>
  </w:style>
  <w:style w:type="character" w:customStyle="1" w:styleId="StyleUnderlineBold">
    <w:name w:val="Style Underline + Bold"/>
    <w:rsid w:val="00B061DD"/>
    <w:rPr>
      <w:b/>
      <w:bCs/>
      <w:u w:val="single"/>
    </w:rPr>
  </w:style>
  <w:style w:type="character" w:customStyle="1" w:styleId="smallChar">
    <w:name w:val="small Char"/>
    <w:rsid w:val="00B061DD"/>
    <w:rPr>
      <w:rFonts w:eastAsia="Calibri"/>
      <w:sz w:val="16"/>
      <w:szCs w:val="22"/>
      <w:lang w:val="en-US" w:eastAsia="en-US" w:bidi="ar-SA"/>
    </w:rPr>
  </w:style>
  <w:style w:type="character" w:customStyle="1" w:styleId="st">
    <w:name w:val="st"/>
    <w:rsid w:val="00B061DD"/>
  </w:style>
  <w:style w:type="character" w:customStyle="1" w:styleId="MicroTextChar">
    <w:name w:val="MicroText Char"/>
    <w:link w:val="MicroText"/>
    <w:locked/>
    <w:rsid w:val="00B061DD"/>
    <w:rPr>
      <w:rFonts w:ascii="Arial Narrow" w:hAnsi="Arial Narrow"/>
      <w:sz w:val="12"/>
    </w:rPr>
  </w:style>
  <w:style w:type="paragraph" w:customStyle="1" w:styleId="MicroText">
    <w:name w:val="MicroText"/>
    <w:basedOn w:val="Normal"/>
    <w:next w:val="Normal"/>
    <w:link w:val="MicroTextChar"/>
    <w:qFormat/>
    <w:rsid w:val="00B061DD"/>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B061DD"/>
    <w:rPr>
      <w:rFonts w:ascii="Arial Narrow" w:hAnsi="Arial Narrow" w:cs="Times New Roman"/>
      <w:color w:val="000000"/>
      <w:sz w:val="16"/>
    </w:rPr>
  </w:style>
  <w:style w:type="character" w:customStyle="1" w:styleId="Underline-Highlighted">
    <w:name w:val="Underline-Highlighted"/>
    <w:uiPriority w:val="1"/>
    <w:qFormat/>
    <w:rsid w:val="00B061DD"/>
    <w:rPr>
      <w:rFonts w:ascii="Cambria" w:hAnsi="Cambria"/>
      <w:sz w:val="24"/>
      <w:u w:val="single"/>
      <w:bdr w:val="none" w:sz="0" w:space="0" w:color="auto"/>
      <w:shd w:val="clear" w:color="auto" w:fill="99FF66"/>
    </w:rPr>
  </w:style>
  <w:style w:type="character" w:customStyle="1" w:styleId="DebateUnderline">
    <w:name w:val="Debate Underline"/>
    <w:qFormat/>
    <w:rsid w:val="00B061DD"/>
    <w:rPr>
      <w:rFonts w:ascii="Times New Roman" w:hAnsi="Times New Roman"/>
      <w:sz w:val="24"/>
      <w:u w:val="thick"/>
    </w:rPr>
  </w:style>
  <w:style w:type="character" w:customStyle="1" w:styleId="fn">
    <w:name w:val="fn"/>
    <w:basedOn w:val="DefaultParagraphFont"/>
    <w:rsid w:val="00B061DD"/>
  </w:style>
  <w:style w:type="character" w:customStyle="1" w:styleId="newsmain">
    <w:name w:val="news_main"/>
    <w:basedOn w:val="DefaultParagraphFont"/>
    <w:rsid w:val="00B061DD"/>
  </w:style>
  <w:style w:type="paragraph" w:customStyle="1" w:styleId="UnderlinedText">
    <w:name w:val="Underlined Text"/>
    <w:basedOn w:val="Normal"/>
    <w:autoRedefine/>
    <w:qFormat/>
    <w:rsid w:val="00B061DD"/>
    <w:pPr>
      <w:jc w:val="both"/>
    </w:pPr>
    <w:rPr>
      <w:rFonts w:ascii="Aptos" w:hAnsi="Aptos"/>
      <w:b/>
      <w:sz w:val="24"/>
    </w:rPr>
  </w:style>
  <w:style w:type="character" w:customStyle="1" w:styleId="verdana">
    <w:name w:val="verdana"/>
    <w:basedOn w:val="DefaultParagraphFont"/>
    <w:rsid w:val="00B061DD"/>
  </w:style>
  <w:style w:type="character" w:customStyle="1" w:styleId="vitstoryheadline">
    <w:name w:val="vitstoryheadline"/>
    <w:rsid w:val="00B061DD"/>
  </w:style>
  <w:style w:type="character" w:customStyle="1" w:styleId="CardsChar">
    <w:name w:val="Cards Char"/>
    <w:uiPriority w:val="99"/>
    <w:locked/>
    <w:rsid w:val="00B061DD"/>
    <w:rPr>
      <w:rFonts w:ascii="Times New Roman" w:eastAsia="Times New Roman" w:hAnsi="Times New Roman"/>
      <w:szCs w:val="24"/>
    </w:rPr>
  </w:style>
  <w:style w:type="paragraph" w:customStyle="1" w:styleId="NormalText">
    <w:name w:val="Normal Text"/>
    <w:basedOn w:val="Normal"/>
    <w:link w:val="NormalTextChar"/>
    <w:autoRedefine/>
    <w:qFormat/>
    <w:rsid w:val="00B061DD"/>
    <w:pPr>
      <w:jc w:val="both"/>
    </w:pPr>
    <w:rPr>
      <w:rFonts w:eastAsia="Times New Roman"/>
      <w:szCs w:val="26"/>
      <w:lang w:val="x-none" w:eastAsia="ja-JP"/>
    </w:rPr>
  </w:style>
  <w:style w:type="character" w:customStyle="1" w:styleId="NormalTextChar">
    <w:name w:val="Normal Text Char"/>
    <w:link w:val="NormalText"/>
    <w:rsid w:val="00B061DD"/>
    <w:rPr>
      <w:rFonts w:ascii="Calibri" w:eastAsia="Times New Roman" w:hAnsi="Calibri" w:cs="Calibri"/>
      <w:szCs w:val="26"/>
      <w:lang w:val="x-none" w:eastAsia="ja-JP"/>
    </w:rPr>
  </w:style>
  <w:style w:type="character" w:customStyle="1" w:styleId="AuthorDate0">
    <w:name w:val="Author Date"/>
    <w:qFormat/>
    <w:rsid w:val="00B061DD"/>
    <w:rPr>
      <w:b/>
      <w:sz w:val="24"/>
      <w:u w:val="thick"/>
    </w:rPr>
  </w:style>
  <w:style w:type="paragraph" w:customStyle="1" w:styleId="HotRoute">
    <w:name w:val="Hot Route!"/>
    <w:basedOn w:val="Normal"/>
    <w:link w:val="HotRouteChar"/>
    <w:qFormat/>
    <w:rsid w:val="00B061DD"/>
    <w:pPr>
      <w:ind w:left="144"/>
    </w:pPr>
    <w:rPr>
      <w:rFonts w:eastAsia="Times New Roman"/>
      <w:szCs w:val="24"/>
    </w:rPr>
  </w:style>
  <w:style w:type="character" w:customStyle="1" w:styleId="UnderlinedTextCharChar">
    <w:name w:val="Underlined Text Char Char"/>
    <w:basedOn w:val="DefaultParagraphFont"/>
    <w:rsid w:val="00B061DD"/>
    <w:rPr>
      <w:rFonts w:cs="Arial"/>
      <w:bCs/>
      <w:noProof w:val="0"/>
      <w:szCs w:val="26"/>
      <w:u w:val="single"/>
      <w:lang w:val="en-US" w:eastAsia="en-US" w:bidi="ar-SA"/>
    </w:rPr>
  </w:style>
  <w:style w:type="character" w:customStyle="1" w:styleId="il">
    <w:name w:val="il"/>
    <w:rsid w:val="00B061DD"/>
  </w:style>
  <w:style w:type="paragraph" w:customStyle="1" w:styleId="Style4">
    <w:name w:val="Style4"/>
    <w:basedOn w:val="Normal"/>
    <w:link w:val="Style4Char"/>
    <w:uiPriority w:val="99"/>
    <w:qFormat/>
    <w:rsid w:val="00B061DD"/>
    <w:rPr>
      <w:rFonts w:ascii="Arial Narrow" w:eastAsia="Times New Roman" w:hAnsi="Arial Narrow"/>
      <w:szCs w:val="24"/>
      <w:u w:val="single"/>
    </w:rPr>
  </w:style>
  <w:style w:type="character" w:customStyle="1" w:styleId="Style4Char">
    <w:name w:val="Style4 Char"/>
    <w:link w:val="Style4"/>
    <w:uiPriority w:val="99"/>
    <w:rsid w:val="00B061DD"/>
    <w:rPr>
      <w:rFonts w:ascii="Arial Narrow" w:eastAsia="Times New Roman" w:hAnsi="Arial Narrow" w:cs="Calibri"/>
      <w:szCs w:val="24"/>
      <w:u w:val="single"/>
    </w:rPr>
  </w:style>
  <w:style w:type="character" w:customStyle="1" w:styleId="citenon-boldChar">
    <w:name w:val="cite non-bold Char"/>
    <w:link w:val="citenon-bold"/>
    <w:rsid w:val="00B061DD"/>
    <w:rPr>
      <w:rFonts w:ascii="Calibri" w:eastAsia="Times New Roman" w:hAnsi="Calibri" w:cs="Calibri"/>
      <w:szCs w:val="20"/>
    </w:rPr>
  </w:style>
  <w:style w:type="character" w:customStyle="1" w:styleId="EmphasizeThis">
    <w:name w:val="EmphasizeThis"/>
    <w:rsid w:val="00B061DD"/>
    <w:rPr>
      <w:rFonts w:ascii="Georgia" w:hAnsi="Georgia"/>
      <w:b/>
      <w:iCs/>
      <w:sz w:val="24"/>
      <w:u w:val="thick"/>
    </w:rPr>
  </w:style>
  <w:style w:type="character" w:customStyle="1" w:styleId="CiteReal0">
    <w:name w:val="CiteReal"/>
    <w:uiPriority w:val="1"/>
    <w:qFormat/>
    <w:rsid w:val="00B061DD"/>
    <w:rPr>
      <w:rFonts w:ascii="Arial" w:hAnsi="Arial"/>
      <w:b/>
      <w:sz w:val="24"/>
      <w:u w:val="single"/>
    </w:rPr>
  </w:style>
  <w:style w:type="character" w:customStyle="1" w:styleId="dropcap1">
    <w:name w:val="dropcap1"/>
    <w:rsid w:val="00B061DD"/>
  </w:style>
  <w:style w:type="character" w:styleId="FootnoteReference">
    <w:name w:val="footnote reference"/>
    <w:aliases w:val="fr,o,FR,(NECG) Footnote Reference,FN Ref,footnote reference"/>
    <w:basedOn w:val="DefaultParagraphFont"/>
    <w:uiPriority w:val="99"/>
    <w:qFormat/>
    <w:rsid w:val="00B061DD"/>
    <w:rPr>
      <w:vertAlign w:val="superscript"/>
    </w:rPr>
  </w:style>
  <w:style w:type="paragraph" w:customStyle="1" w:styleId="Default">
    <w:name w:val="Default"/>
    <w:basedOn w:val="Normal"/>
    <w:qFormat/>
    <w:rsid w:val="00B061DD"/>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B061DD"/>
    <w:rPr>
      <w:rFonts w:ascii="Verdana" w:eastAsia="Verdana" w:hAnsi="Verdana" w:cs="Cambria"/>
    </w:rPr>
  </w:style>
  <w:style w:type="paragraph" w:customStyle="1" w:styleId="PageHeaderLine1">
    <w:name w:val="PageHeaderLine1"/>
    <w:basedOn w:val="Normal"/>
    <w:qFormat/>
    <w:rsid w:val="00B061DD"/>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B061DD"/>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B061D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061DD"/>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061DD"/>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B061DD"/>
    <w:rPr>
      <w:rFonts w:ascii="Palatino Linotype" w:hAnsi="Palatino Linotype" w:cs="Palatino Linotype"/>
      <w:b/>
      <w:sz w:val="24"/>
    </w:rPr>
  </w:style>
  <w:style w:type="character" w:customStyle="1" w:styleId="TagtemplateChar">
    <w:name w:val="Tagtemplate Char"/>
    <w:link w:val="Tagtemplate"/>
    <w:locked/>
    <w:rsid w:val="00B061DD"/>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B061DD"/>
    <w:pPr>
      <w:keepNext/>
      <w:keepLines/>
    </w:pPr>
    <w:rPr>
      <w:rFonts w:ascii="Palatino Linotype" w:hAnsi="Palatino Linotype" w:cs="Cambria"/>
      <w:b/>
      <w:szCs w:val="20"/>
      <w:lang w:val="x-none" w:eastAsia="x-none"/>
    </w:rPr>
  </w:style>
  <w:style w:type="character" w:customStyle="1" w:styleId="UnderlineBold0">
    <w:name w:val="Underline Bold"/>
    <w:qFormat/>
    <w:rsid w:val="00B061DD"/>
    <w:rPr>
      <w:b/>
      <w:bCs w:val="0"/>
      <w:sz w:val="20"/>
      <w:u w:val="single"/>
    </w:rPr>
  </w:style>
  <w:style w:type="character" w:customStyle="1" w:styleId="FontStyle72">
    <w:name w:val="Font Style72"/>
    <w:rsid w:val="00B061DD"/>
    <w:rPr>
      <w:rFonts w:ascii="Cambria" w:hAnsi="Cambria" w:cs="Cambria" w:hint="default"/>
      <w:sz w:val="16"/>
      <w:szCs w:val="16"/>
    </w:rPr>
  </w:style>
  <w:style w:type="character" w:customStyle="1" w:styleId="FontStyle73">
    <w:name w:val="Font Style73"/>
    <w:uiPriority w:val="99"/>
    <w:rsid w:val="00B061DD"/>
    <w:rPr>
      <w:rFonts w:ascii="Cambria" w:hAnsi="Cambria" w:cs="Cambria" w:hint="default"/>
      <w:i/>
      <w:iCs/>
      <w:sz w:val="16"/>
      <w:szCs w:val="16"/>
    </w:rPr>
  </w:style>
  <w:style w:type="character" w:customStyle="1" w:styleId="UnderlinestyleChar2">
    <w:name w:val="Underline style Char2"/>
    <w:rsid w:val="00B061DD"/>
    <w:rPr>
      <w:sz w:val="22"/>
      <w:szCs w:val="24"/>
      <w:u w:val="single"/>
      <w:lang w:val="en-US" w:eastAsia="en-US" w:bidi="ar-SA"/>
    </w:rPr>
  </w:style>
  <w:style w:type="character" w:customStyle="1" w:styleId="UnderlineCard">
    <w:name w:val="Underline Card"/>
    <w:uiPriority w:val="6"/>
    <w:qFormat/>
    <w:rsid w:val="00B061DD"/>
    <w:rPr>
      <w:rFonts w:ascii="Palatino Linotype" w:hAnsi="Palatino Linotype" w:cs="Palatino Linotype" w:hint="default"/>
      <w:b w:val="0"/>
      <w:bCs/>
      <w:sz w:val="20"/>
      <w:u w:val="single"/>
    </w:rPr>
  </w:style>
  <w:style w:type="character" w:customStyle="1" w:styleId="StyleUnderline1">
    <w:name w:val="Style Underline1"/>
    <w:rsid w:val="00B061DD"/>
    <w:rPr>
      <w:u w:val="single"/>
    </w:rPr>
  </w:style>
  <w:style w:type="paragraph" w:styleId="BodyText2">
    <w:name w:val="Body Text 2"/>
    <w:basedOn w:val="Normal"/>
    <w:link w:val="BodyText2Char"/>
    <w:qFormat/>
    <w:rsid w:val="00B061DD"/>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B061DD"/>
    <w:rPr>
      <w:rFonts w:ascii="New Baskerville" w:eastAsia="Segoe UI" w:hAnsi="New Baskerville" w:cs="Cambria"/>
      <w:szCs w:val="24"/>
      <w:lang w:eastAsia="zh-CN"/>
    </w:rPr>
  </w:style>
  <w:style w:type="paragraph" w:customStyle="1" w:styleId="cards0">
    <w:name w:val="cards"/>
    <w:basedOn w:val="Heading3"/>
    <w:qFormat/>
    <w:rsid w:val="00B061DD"/>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B061DD"/>
  </w:style>
  <w:style w:type="paragraph" w:customStyle="1" w:styleId="TagCite0">
    <w:name w:val="Tag/Cite"/>
    <w:basedOn w:val="Normal"/>
    <w:link w:val="TagCiteChar"/>
    <w:qFormat/>
    <w:rsid w:val="00B061DD"/>
    <w:rPr>
      <w:rFonts w:eastAsia="Cambria" w:cs="Cambria"/>
      <w:b/>
      <w:szCs w:val="24"/>
    </w:rPr>
  </w:style>
  <w:style w:type="character" w:customStyle="1" w:styleId="TagCiteChar">
    <w:name w:val="Tag/Cite Char"/>
    <w:basedOn w:val="DefaultParagraphFont"/>
    <w:link w:val="TagCite0"/>
    <w:rsid w:val="00B061DD"/>
    <w:rPr>
      <w:rFonts w:ascii="Calibri" w:eastAsia="Cambria" w:hAnsi="Calibri" w:cs="Cambria"/>
      <w:b/>
      <w:szCs w:val="24"/>
    </w:rPr>
  </w:style>
  <w:style w:type="character" w:customStyle="1" w:styleId="TitleChar2">
    <w:name w:val="Title Char2"/>
    <w:basedOn w:val="DefaultParagraphFont"/>
    <w:uiPriority w:val="1"/>
    <w:qFormat/>
    <w:rsid w:val="00B061DD"/>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B061DD"/>
    <w:rPr>
      <w:rFonts w:ascii="Cambria" w:hAnsi="Cambria" w:cs="Cambria"/>
      <w:sz w:val="20"/>
      <w:szCs w:val="20"/>
    </w:rPr>
  </w:style>
  <w:style w:type="character" w:customStyle="1" w:styleId="FontStyle50">
    <w:name w:val="Font Style50"/>
    <w:uiPriority w:val="99"/>
    <w:rsid w:val="00B061DD"/>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061DD"/>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061DD"/>
    <w:rPr>
      <w:rFonts w:ascii="Calibri" w:eastAsia="Cambria" w:hAnsi="Calibri" w:cs="Cambria"/>
      <w:spacing w:val="-3"/>
      <w:szCs w:val="20"/>
    </w:rPr>
  </w:style>
  <w:style w:type="character" w:customStyle="1" w:styleId="kn">
    <w:name w:val="kn"/>
    <w:basedOn w:val="DefaultParagraphFont"/>
    <w:rsid w:val="00B061DD"/>
  </w:style>
  <w:style w:type="paragraph" w:customStyle="1" w:styleId="CardIndented">
    <w:name w:val="Card (Indented)"/>
    <w:basedOn w:val="Normal"/>
    <w:link w:val="CardIndentedChar"/>
    <w:qFormat/>
    <w:rsid w:val="00B061DD"/>
    <w:pPr>
      <w:ind w:left="288"/>
    </w:pPr>
    <w:rPr>
      <w:rFonts w:ascii="Verdana" w:hAnsi="Verdana"/>
    </w:rPr>
  </w:style>
  <w:style w:type="character" w:customStyle="1" w:styleId="CardIndentedChar">
    <w:name w:val="Card (Indented) Char"/>
    <w:basedOn w:val="DefaultParagraphFont"/>
    <w:link w:val="CardIndented"/>
    <w:rsid w:val="00B061DD"/>
    <w:rPr>
      <w:rFonts w:ascii="Verdana" w:hAnsi="Verdana" w:cs="Calibri"/>
    </w:rPr>
  </w:style>
  <w:style w:type="character" w:customStyle="1" w:styleId="Style8pt">
    <w:name w:val="Style 8 pt"/>
    <w:basedOn w:val="DefaultParagraphFont"/>
    <w:qFormat/>
    <w:rsid w:val="00B061DD"/>
    <w:rPr>
      <w:sz w:val="14"/>
    </w:rPr>
  </w:style>
  <w:style w:type="character" w:customStyle="1" w:styleId="ReallyfuckingsmallChar">
    <w:name w:val="Really fucking small Char"/>
    <w:link w:val="Reallyfuckingsmall"/>
    <w:locked/>
    <w:rsid w:val="00B061DD"/>
    <w:rPr>
      <w:rFonts w:ascii="Cambria" w:eastAsia="Myriad Pro Light Cond" w:hAnsi="Cambria" w:cs="Cambria"/>
      <w:sz w:val="10"/>
    </w:rPr>
  </w:style>
  <w:style w:type="paragraph" w:customStyle="1" w:styleId="Reallyfuckingsmall">
    <w:name w:val="Really fucking small"/>
    <w:basedOn w:val="Normal"/>
    <w:link w:val="ReallyfuckingsmallChar"/>
    <w:qFormat/>
    <w:rsid w:val="00B061DD"/>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B061DD"/>
    <w:rPr>
      <w:b/>
      <w:bCs/>
      <w:sz w:val="26"/>
      <w:u w:val="single"/>
    </w:rPr>
  </w:style>
  <w:style w:type="character" w:customStyle="1" w:styleId="CharacterStyle1">
    <w:name w:val="Character Style 1"/>
    <w:uiPriority w:val="99"/>
    <w:rsid w:val="00B061DD"/>
    <w:rPr>
      <w:sz w:val="20"/>
      <w:szCs w:val="20"/>
    </w:rPr>
  </w:style>
  <w:style w:type="character" w:customStyle="1" w:styleId="Debate-CardSmalltextF2Char">
    <w:name w:val="Debate- Card Small text F2 Char"/>
    <w:link w:val="Debate-CardSmalltextF2"/>
    <w:locked/>
    <w:rsid w:val="00B061DD"/>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B061DD"/>
    <w:rPr>
      <w:rFonts w:ascii="Times New Roman" w:eastAsia="Cambria" w:hAnsi="Times New Roman" w:cs="Verdana"/>
      <w:sz w:val="20"/>
    </w:rPr>
  </w:style>
  <w:style w:type="character" w:customStyle="1" w:styleId="Debate-EmphasizedText-F5Char">
    <w:name w:val="Debate- Emphasized Text- F5 Char"/>
    <w:link w:val="Debate-EmphasizedText-F5"/>
    <w:locked/>
    <w:rsid w:val="00B061DD"/>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B061DD"/>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B061DD"/>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B061DD"/>
    <w:pPr>
      <w:spacing w:after="200"/>
    </w:pPr>
    <w:rPr>
      <w:rFonts w:ascii="Times New Roman" w:hAnsi="Times New Roman" w:cs="Verdana"/>
      <w:sz w:val="20"/>
      <w:u w:val="single"/>
    </w:rPr>
  </w:style>
  <w:style w:type="character" w:customStyle="1" w:styleId="texto1">
    <w:name w:val="texto1"/>
    <w:basedOn w:val="DefaultParagraphFont"/>
    <w:rsid w:val="00B061DD"/>
  </w:style>
  <w:style w:type="character" w:customStyle="1" w:styleId="person-name">
    <w:name w:val="person-name"/>
    <w:basedOn w:val="DefaultParagraphFont"/>
    <w:rsid w:val="00B061DD"/>
  </w:style>
  <w:style w:type="paragraph" w:customStyle="1" w:styleId="MinimizedText">
    <w:name w:val="Minimized Text"/>
    <w:link w:val="MinimizedTextChar"/>
    <w:qFormat/>
    <w:rsid w:val="00B061DD"/>
    <w:pPr>
      <w:spacing w:after="200" w:line="276" w:lineRule="auto"/>
    </w:pPr>
    <w:rPr>
      <w:rFonts w:eastAsia="Cambria"/>
      <w:sz w:val="16"/>
      <w:szCs w:val="24"/>
    </w:rPr>
  </w:style>
  <w:style w:type="character" w:customStyle="1" w:styleId="MinimizedTextChar">
    <w:name w:val="Minimized Text Char"/>
    <w:link w:val="MinimizedText"/>
    <w:rsid w:val="00B061DD"/>
    <w:rPr>
      <w:rFonts w:eastAsia="Cambria"/>
      <w:sz w:val="16"/>
      <w:szCs w:val="24"/>
    </w:rPr>
  </w:style>
  <w:style w:type="character" w:customStyle="1" w:styleId="-SmallText-">
    <w:name w:val="-Small Text-"/>
    <w:rsid w:val="00B061DD"/>
    <w:rPr>
      <w:rFonts w:ascii="Book Antiqua" w:hAnsi="Book Antiqua" w:cs="Cambria"/>
      <w:sz w:val="16"/>
    </w:rPr>
  </w:style>
  <w:style w:type="character" w:customStyle="1" w:styleId="A5">
    <w:name w:val="A5"/>
    <w:uiPriority w:val="99"/>
    <w:rsid w:val="00B061DD"/>
    <w:rPr>
      <w:rFonts w:ascii="Cambria" w:hAnsi="Cambria" w:cs="Cambria"/>
      <w:color w:val="000000"/>
      <w:sz w:val="13"/>
      <w:szCs w:val="13"/>
    </w:rPr>
  </w:style>
  <w:style w:type="character" w:customStyle="1" w:styleId="blue">
    <w:name w:val="blue"/>
    <w:basedOn w:val="DefaultParagraphFont"/>
    <w:rsid w:val="00B061DD"/>
  </w:style>
  <w:style w:type="character" w:customStyle="1" w:styleId="Author-Date">
    <w:name w:val="Author-Date"/>
    <w:qFormat/>
    <w:rsid w:val="00B061DD"/>
    <w:rPr>
      <w:b/>
      <w:bCs w:val="0"/>
      <w:sz w:val="24"/>
    </w:rPr>
  </w:style>
  <w:style w:type="character" w:customStyle="1" w:styleId="articoloinside">
    <w:name w:val="articolo_inside"/>
    <w:rsid w:val="00B061D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B061DD"/>
    <w:rPr>
      <w:rFonts w:ascii="Cambria" w:eastAsia="Cambria" w:hAnsi="Cambria" w:cs="Cambria"/>
      <w:b/>
      <w:sz w:val="24"/>
      <w:szCs w:val="24"/>
    </w:rPr>
  </w:style>
  <w:style w:type="character" w:customStyle="1" w:styleId="tagchar0">
    <w:name w:val="tagchar"/>
    <w:basedOn w:val="DefaultParagraphFont"/>
    <w:rsid w:val="00B061DD"/>
  </w:style>
  <w:style w:type="paragraph" w:styleId="HTMLPreformatted">
    <w:name w:val="HTML Preformatted"/>
    <w:basedOn w:val="Normal"/>
    <w:link w:val="HTMLPreformattedChar"/>
    <w:unhideWhenUsed/>
    <w:rsid w:val="00B06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B061DD"/>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B061DD"/>
    <w:rPr>
      <w:rFonts w:eastAsia="Verdana"/>
      <w:szCs w:val="24"/>
      <w:u w:val="single"/>
    </w:rPr>
  </w:style>
  <w:style w:type="character" w:customStyle="1" w:styleId="StyleUnderlineChar11pt3Char">
    <w:name w:val="Style Underline Char + 11 pt3 Char"/>
    <w:link w:val="StyleUnderlineChar11pt3"/>
    <w:rsid w:val="00B061DD"/>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B061DD"/>
    <w:rPr>
      <w:rFonts w:eastAsia="Verdana"/>
      <w:b/>
      <w:bCs/>
      <w:szCs w:val="24"/>
      <w:u w:val="single"/>
    </w:rPr>
  </w:style>
  <w:style w:type="character" w:customStyle="1" w:styleId="StyleUnderlineChar11ptBold3Char">
    <w:name w:val="Style Underline Char + 11 pt Bold3 Char"/>
    <w:link w:val="StyleUnderlineChar11ptBold3"/>
    <w:rsid w:val="00B061DD"/>
    <w:rPr>
      <w:rFonts w:ascii="Calibri" w:eastAsia="Verdana" w:hAnsi="Calibri" w:cs="Calibri"/>
      <w:b/>
      <w:bCs/>
      <w:szCs w:val="24"/>
      <w:u w:val="single"/>
    </w:rPr>
  </w:style>
  <w:style w:type="paragraph" w:customStyle="1" w:styleId="pagetools">
    <w:name w:val="pagetools"/>
    <w:basedOn w:val="Normal"/>
    <w:qFormat/>
    <w:rsid w:val="00B061DD"/>
    <w:pPr>
      <w:spacing w:before="100" w:beforeAutospacing="1" w:after="100" w:afterAutospacing="1"/>
    </w:pPr>
    <w:rPr>
      <w:rFonts w:eastAsia="Cambria"/>
      <w:sz w:val="24"/>
      <w:szCs w:val="24"/>
    </w:rPr>
  </w:style>
  <w:style w:type="character" w:customStyle="1" w:styleId="desc">
    <w:name w:val="desc"/>
    <w:basedOn w:val="DefaultParagraphFont"/>
    <w:rsid w:val="00B061DD"/>
  </w:style>
  <w:style w:type="character" w:customStyle="1" w:styleId="job">
    <w:name w:val="job"/>
    <w:basedOn w:val="DefaultParagraphFont"/>
    <w:rsid w:val="00B061DD"/>
  </w:style>
  <w:style w:type="character" w:customStyle="1" w:styleId="company">
    <w:name w:val="company"/>
    <w:basedOn w:val="DefaultParagraphFont"/>
    <w:rsid w:val="00B061DD"/>
  </w:style>
  <w:style w:type="paragraph" w:customStyle="1" w:styleId="Text">
    <w:name w:val="Text"/>
    <w:basedOn w:val="TagCite"/>
    <w:qFormat/>
    <w:rsid w:val="00B061DD"/>
    <w:rPr>
      <w:rFonts w:ascii="Book Antiqua" w:eastAsia="Aptos" w:hAnsi="Book Antiqua"/>
      <w:b w:val="0"/>
    </w:rPr>
  </w:style>
  <w:style w:type="character" w:customStyle="1" w:styleId="publisher">
    <w:name w:val="publisher"/>
    <w:basedOn w:val="DefaultParagraphFont"/>
    <w:rsid w:val="00B061DD"/>
  </w:style>
  <w:style w:type="character" w:customStyle="1" w:styleId="pubyear">
    <w:name w:val="pubyear"/>
    <w:basedOn w:val="DefaultParagraphFont"/>
    <w:rsid w:val="00B061DD"/>
  </w:style>
  <w:style w:type="character" w:customStyle="1" w:styleId="pubcity">
    <w:name w:val="pubcity"/>
    <w:basedOn w:val="DefaultParagraphFont"/>
    <w:rsid w:val="00B061DD"/>
  </w:style>
  <w:style w:type="paragraph" w:customStyle="1" w:styleId="CardStyle">
    <w:name w:val="Card Style"/>
    <w:basedOn w:val="Normal"/>
    <w:link w:val="CardStyleChar"/>
    <w:qFormat/>
    <w:rsid w:val="00B061DD"/>
    <w:rPr>
      <w:szCs w:val="24"/>
    </w:rPr>
  </w:style>
  <w:style w:type="character" w:customStyle="1" w:styleId="bodycontentlink">
    <w:name w:val="bodycontentlink"/>
    <w:basedOn w:val="DefaultParagraphFont"/>
    <w:rsid w:val="00B061DD"/>
  </w:style>
  <w:style w:type="paragraph" w:customStyle="1" w:styleId="loose">
    <w:name w:val="loose"/>
    <w:basedOn w:val="Normal"/>
    <w:qFormat/>
    <w:rsid w:val="00B061DD"/>
    <w:pPr>
      <w:spacing w:before="100" w:beforeAutospacing="1" w:after="100" w:afterAutospacing="1"/>
    </w:pPr>
    <w:rPr>
      <w:sz w:val="24"/>
      <w:szCs w:val="24"/>
    </w:rPr>
  </w:style>
  <w:style w:type="character" w:customStyle="1" w:styleId="hit">
    <w:name w:val="hit"/>
    <w:basedOn w:val="DefaultParagraphFont"/>
    <w:rsid w:val="00B061DD"/>
  </w:style>
  <w:style w:type="character" w:customStyle="1" w:styleId="ssl0">
    <w:name w:val="ss_l0"/>
    <w:basedOn w:val="DefaultParagraphFont"/>
    <w:rsid w:val="00B061DD"/>
  </w:style>
  <w:style w:type="paragraph" w:customStyle="1" w:styleId="C-Text">
    <w:name w:val="C-Text"/>
    <w:basedOn w:val="Normal"/>
    <w:qFormat/>
    <w:rsid w:val="00B061DD"/>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B061DD"/>
    <w:pPr>
      <w:spacing w:after="240"/>
      <w:jc w:val="center"/>
    </w:pPr>
    <w:rPr>
      <w:rFonts w:ascii="Palatino Linotype" w:hAnsi="Palatino Linotype"/>
      <w:b/>
      <w:sz w:val="28"/>
      <w:szCs w:val="24"/>
    </w:rPr>
  </w:style>
  <w:style w:type="paragraph" w:customStyle="1" w:styleId="times">
    <w:name w:val="times"/>
    <w:basedOn w:val="Normal"/>
    <w:qFormat/>
    <w:rsid w:val="00B061DD"/>
    <w:pPr>
      <w:spacing w:before="100" w:beforeAutospacing="1" w:after="100" w:afterAutospacing="1"/>
    </w:pPr>
    <w:rPr>
      <w:sz w:val="24"/>
      <w:szCs w:val="24"/>
    </w:rPr>
  </w:style>
  <w:style w:type="character" w:customStyle="1" w:styleId="ecdate">
    <w:name w:val="ec_date"/>
    <w:basedOn w:val="DefaultParagraphFont"/>
    <w:rsid w:val="00B061DD"/>
    <w:rPr>
      <w:rFonts w:ascii="Symbol" w:hAnsi="Symbol" w:hint="default"/>
      <w:sz w:val="20"/>
      <w:szCs w:val="20"/>
      <w:shd w:val="clear" w:color="auto" w:fill="FFFFFF"/>
    </w:rPr>
  </w:style>
  <w:style w:type="paragraph" w:customStyle="1" w:styleId="ecmsonormal">
    <w:name w:val="ec_msonormal"/>
    <w:basedOn w:val="Normal"/>
    <w:qFormat/>
    <w:rsid w:val="00B061DD"/>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B061DD"/>
  </w:style>
  <w:style w:type="character" w:customStyle="1" w:styleId="klink">
    <w:name w:val="klink"/>
    <w:basedOn w:val="DefaultParagraphFont"/>
    <w:rsid w:val="00B061DD"/>
  </w:style>
  <w:style w:type="character" w:customStyle="1" w:styleId="hittermhilite">
    <w:name w:val="hittermhilite"/>
    <w:basedOn w:val="DefaultParagraphFont"/>
    <w:rsid w:val="00B061DD"/>
  </w:style>
  <w:style w:type="paragraph" w:customStyle="1" w:styleId="2ndOrderPara">
    <w:name w:val="2nd Order Para"/>
    <w:basedOn w:val="Normal"/>
    <w:next w:val="Normal"/>
    <w:uiPriority w:val="99"/>
    <w:qFormat/>
    <w:rsid w:val="00B061DD"/>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B061DD"/>
    <w:pPr>
      <w:autoSpaceDE w:val="0"/>
      <w:autoSpaceDN w:val="0"/>
      <w:adjustRightInd w:val="0"/>
      <w:spacing w:before="120"/>
    </w:pPr>
    <w:rPr>
      <w:sz w:val="24"/>
      <w:szCs w:val="24"/>
    </w:rPr>
  </w:style>
  <w:style w:type="paragraph" w:customStyle="1" w:styleId="Normal-SIGN2">
    <w:name w:val="Normal-SIGN2"/>
    <w:basedOn w:val="Default"/>
    <w:next w:val="Default"/>
    <w:qFormat/>
    <w:rsid w:val="00B061DD"/>
    <w:pPr>
      <w:spacing w:after="0" w:line="240" w:lineRule="auto"/>
    </w:pPr>
    <w:rPr>
      <w:rFonts w:eastAsia="Segoe UI" w:cs="Cambria"/>
      <w:sz w:val="24"/>
    </w:rPr>
  </w:style>
  <w:style w:type="paragraph" w:customStyle="1" w:styleId="Style2">
    <w:name w:val="Style2"/>
    <w:basedOn w:val="Normal"/>
    <w:link w:val="Style2Char"/>
    <w:qFormat/>
    <w:rsid w:val="00B061DD"/>
    <w:rPr>
      <w:szCs w:val="24"/>
    </w:rPr>
  </w:style>
  <w:style w:type="character" w:customStyle="1" w:styleId="BoldChar">
    <w:name w:val="Bold Char"/>
    <w:basedOn w:val="DefaultParagraphFont"/>
    <w:rsid w:val="00B061DD"/>
    <w:rPr>
      <w:b/>
      <w:lang w:val="en-US" w:eastAsia="en-US" w:bidi="ar-SA"/>
    </w:rPr>
  </w:style>
  <w:style w:type="character" w:customStyle="1" w:styleId="articleheadline">
    <w:name w:val="articleheadline"/>
    <w:basedOn w:val="DefaultParagraphFont"/>
    <w:rsid w:val="00B061DD"/>
  </w:style>
  <w:style w:type="paragraph" w:customStyle="1" w:styleId="u-intro">
    <w:name w:val="u-intro"/>
    <w:basedOn w:val="Normal"/>
    <w:qFormat/>
    <w:rsid w:val="00B061DD"/>
    <w:pPr>
      <w:spacing w:before="100" w:beforeAutospacing="1" w:after="100" w:afterAutospacing="1"/>
    </w:pPr>
    <w:rPr>
      <w:sz w:val="24"/>
      <w:szCs w:val="24"/>
    </w:rPr>
  </w:style>
  <w:style w:type="character" w:customStyle="1" w:styleId="u-byline">
    <w:name w:val="u-byline"/>
    <w:basedOn w:val="DefaultParagraphFont"/>
    <w:rsid w:val="00B061DD"/>
  </w:style>
  <w:style w:type="character" w:customStyle="1" w:styleId="Normal1">
    <w:name w:val="Normal1"/>
    <w:basedOn w:val="DefaultParagraphFont"/>
    <w:rsid w:val="00B061DD"/>
  </w:style>
  <w:style w:type="character" w:customStyle="1" w:styleId="Title1">
    <w:name w:val="Title1"/>
    <w:basedOn w:val="DefaultParagraphFont"/>
    <w:rsid w:val="00B061DD"/>
  </w:style>
  <w:style w:type="paragraph" w:customStyle="1" w:styleId="CardsFont6pt">
    <w:name w:val="Cards + Font: 6 pt"/>
    <w:basedOn w:val="Normal"/>
    <w:link w:val="CardsFont6ptChar1"/>
    <w:autoRedefine/>
    <w:qFormat/>
    <w:rsid w:val="00B061DD"/>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B061DD"/>
    <w:rPr>
      <w:sz w:val="12"/>
      <w:szCs w:val="24"/>
      <w:lang w:val="en-US" w:eastAsia="en-US" w:bidi="ar-SA"/>
    </w:rPr>
  </w:style>
  <w:style w:type="character" w:customStyle="1" w:styleId="story">
    <w:name w:val="story"/>
    <w:basedOn w:val="DefaultParagraphFont"/>
    <w:rsid w:val="00B061DD"/>
  </w:style>
  <w:style w:type="character" w:customStyle="1" w:styleId="articlebya">
    <w:name w:val="articleby_a"/>
    <w:basedOn w:val="DefaultParagraphFont"/>
    <w:rsid w:val="00B061DD"/>
  </w:style>
  <w:style w:type="character" w:customStyle="1" w:styleId="popupwinby">
    <w:name w:val="popupwinby"/>
    <w:basedOn w:val="DefaultParagraphFont"/>
    <w:rsid w:val="00B061DD"/>
  </w:style>
  <w:style w:type="character" w:customStyle="1" w:styleId="storyheader">
    <w:name w:val="storyheader"/>
    <w:basedOn w:val="DefaultParagraphFont"/>
    <w:rsid w:val="00B061DD"/>
  </w:style>
  <w:style w:type="paragraph" w:customStyle="1" w:styleId="Style3">
    <w:name w:val="Style3"/>
    <w:basedOn w:val="Normal"/>
    <w:qFormat/>
    <w:rsid w:val="00B061DD"/>
    <w:rPr>
      <w:rFonts w:ascii="Trebuchet MS" w:hAnsi="Trebuchet MS"/>
      <w:b/>
      <w:szCs w:val="24"/>
    </w:rPr>
  </w:style>
  <w:style w:type="character" w:customStyle="1" w:styleId="Style3Char">
    <w:name w:val="Style3 Char"/>
    <w:basedOn w:val="DefaultParagraphFont"/>
    <w:rsid w:val="00B061DD"/>
    <w:rPr>
      <w:rFonts w:ascii="Trebuchet MS" w:hAnsi="Trebuchet MS"/>
      <w:b/>
      <w:sz w:val="22"/>
      <w:szCs w:val="24"/>
      <w:lang w:val="en-US" w:eastAsia="en-US" w:bidi="ar-SA"/>
    </w:rPr>
  </w:style>
  <w:style w:type="character" w:customStyle="1" w:styleId="marron">
    <w:name w:val="marron"/>
    <w:basedOn w:val="DefaultParagraphFont"/>
    <w:rsid w:val="00B061DD"/>
  </w:style>
  <w:style w:type="character" w:customStyle="1" w:styleId="UnderlineChar4Char">
    <w:name w:val="Underline Char4 Char"/>
    <w:basedOn w:val="DefaultParagraphFont"/>
    <w:link w:val="UnderlineChar4"/>
    <w:rsid w:val="00B061DD"/>
    <w:rPr>
      <w:u w:val="single"/>
    </w:rPr>
  </w:style>
  <w:style w:type="character" w:customStyle="1" w:styleId="BoldandUnderlineChar3Char2">
    <w:name w:val="Bold and Underline Char3 Char2"/>
    <w:basedOn w:val="DefaultParagraphFont"/>
    <w:link w:val="BoldandUnderlineChar3"/>
    <w:rsid w:val="00B061DD"/>
    <w:rPr>
      <w:b/>
      <w:u w:val="single"/>
    </w:rPr>
  </w:style>
  <w:style w:type="character" w:customStyle="1" w:styleId="LanguageChar">
    <w:name w:val="Language Char"/>
    <w:basedOn w:val="DefaultParagraphFont"/>
    <w:link w:val="Language"/>
    <w:rsid w:val="00B061DD"/>
    <w:rPr>
      <w:strike/>
      <w:sz w:val="16"/>
      <w:szCs w:val="16"/>
    </w:rPr>
  </w:style>
  <w:style w:type="character" w:customStyle="1" w:styleId="Style10ptUnderline">
    <w:name w:val="Style 10 pt Underline"/>
    <w:basedOn w:val="DefaultParagraphFont"/>
    <w:rsid w:val="00B061DD"/>
    <w:rPr>
      <w:sz w:val="20"/>
      <w:u w:val="single"/>
    </w:rPr>
  </w:style>
  <w:style w:type="character" w:customStyle="1" w:styleId="BoldUnderliningChar">
    <w:name w:val="Bold Underlining Char"/>
    <w:basedOn w:val="UnderliningChar"/>
    <w:rsid w:val="00B061DD"/>
    <w:rPr>
      <w:rFonts w:ascii="Arial Narrow" w:hAnsi="Arial Narrow" w:cs="Calibri"/>
      <w:b/>
      <w:szCs w:val="24"/>
      <w:u w:val="single"/>
      <w:lang w:val="en-GB" w:eastAsia="en-US" w:bidi="ar-SA"/>
    </w:rPr>
  </w:style>
  <w:style w:type="character" w:customStyle="1" w:styleId="BoldText12pt">
    <w:name w:val="Bold Text 12 pt"/>
    <w:autoRedefine/>
    <w:rsid w:val="00B061DD"/>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B061DD"/>
    <w:rPr>
      <w:color w:val="000000"/>
      <w:u w:val="single"/>
      <w:lang w:val="en-US" w:eastAsia="en-US" w:bidi="ar-SA"/>
    </w:rPr>
  </w:style>
  <w:style w:type="paragraph" w:customStyle="1" w:styleId="StyleNormalWeb10pt">
    <w:name w:val="Style Normal (Web) + 10 pt"/>
    <w:basedOn w:val="NormalWeb"/>
    <w:next w:val="Normal"/>
    <w:qFormat/>
    <w:rsid w:val="00B061DD"/>
    <w:rPr>
      <w:rFonts w:ascii="Bookman Old Style" w:hAnsi="Bookman Old Style"/>
      <w:sz w:val="20"/>
      <w:szCs w:val="24"/>
    </w:rPr>
  </w:style>
  <w:style w:type="character" w:customStyle="1" w:styleId="StyleNormalWeb10ptChar">
    <w:name w:val="Style Normal (Web) + 10 pt Char"/>
    <w:basedOn w:val="DefaultParagraphFont"/>
    <w:rsid w:val="00B061DD"/>
    <w:rPr>
      <w:szCs w:val="24"/>
      <w:lang w:val="en-US" w:eastAsia="en-US" w:bidi="ar-SA"/>
    </w:rPr>
  </w:style>
  <w:style w:type="paragraph" w:customStyle="1" w:styleId="TagCiteShells">
    <w:name w:val="Tag/Cite/Shells"/>
    <w:basedOn w:val="Normal"/>
    <w:qFormat/>
    <w:rsid w:val="00B061DD"/>
    <w:rPr>
      <w:b/>
    </w:rPr>
  </w:style>
  <w:style w:type="paragraph" w:customStyle="1" w:styleId="DefinitionTerm">
    <w:name w:val="Definition Term"/>
    <w:basedOn w:val="Normal"/>
    <w:next w:val="Normal"/>
    <w:qFormat/>
    <w:rsid w:val="00B061DD"/>
    <w:rPr>
      <w:snapToGrid w:val="0"/>
      <w:sz w:val="24"/>
    </w:rPr>
  </w:style>
  <w:style w:type="paragraph" w:customStyle="1" w:styleId="BriefTitle">
    <w:name w:val="Brief Title"/>
    <w:basedOn w:val="Normal"/>
    <w:qFormat/>
    <w:rsid w:val="00B061DD"/>
    <w:pPr>
      <w:jc w:val="center"/>
      <w:outlineLvl w:val="0"/>
    </w:pPr>
    <w:rPr>
      <w:b/>
      <w:sz w:val="28"/>
      <w:u w:val="single"/>
    </w:rPr>
  </w:style>
  <w:style w:type="paragraph" w:customStyle="1" w:styleId="Paste">
    <w:name w:val="Paste"/>
    <w:basedOn w:val="Normal"/>
    <w:qFormat/>
    <w:rsid w:val="00B061DD"/>
    <w:rPr>
      <w:rFonts w:ascii="Trebuchet MS" w:hAnsi="Trebuchet MS"/>
      <w:sz w:val="16"/>
    </w:rPr>
  </w:style>
  <w:style w:type="paragraph" w:customStyle="1" w:styleId="DebateCiteCharChar">
    <w:name w:val="Debate Cite Char Char"/>
    <w:basedOn w:val="Normal"/>
    <w:autoRedefine/>
    <w:qFormat/>
    <w:rsid w:val="00B061DD"/>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B061DD"/>
    <w:rPr>
      <w:color w:val="000000"/>
    </w:rPr>
  </w:style>
  <w:style w:type="character" w:customStyle="1" w:styleId="Style3CharChar">
    <w:name w:val="Style3 Char Char"/>
    <w:basedOn w:val="DefaultParagraphFont"/>
    <w:rsid w:val="00B061D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061DD"/>
    <w:pPr>
      <w:spacing w:after="60"/>
    </w:pPr>
    <w:rPr>
      <w:rFonts w:eastAsia="Segoe UI" w:cs="Cambria"/>
      <w:caps/>
      <w:sz w:val="20"/>
      <w:lang w:eastAsia="zh-CN"/>
    </w:rPr>
  </w:style>
  <w:style w:type="character" w:customStyle="1" w:styleId="NormalChar">
    <w:name w:val="Normal Char"/>
    <w:basedOn w:val="DefaultParagraphFont"/>
    <w:rsid w:val="00B061DD"/>
    <w:rPr>
      <w:lang w:eastAsia="en-US"/>
    </w:rPr>
  </w:style>
  <w:style w:type="character" w:customStyle="1" w:styleId="BoldUnderlineChar1">
    <w:name w:val="Bold + Underline Char"/>
    <w:basedOn w:val="DefaultParagraphFont"/>
    <w:rsid w:val="00B061DD"/>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061DD"/>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B061DD"/>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B061DD"/>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B061DD"/>
    <w:rPr>
      <w:rFonts w:ascii="Trebuchet MS" w:eastAsia="Verdana" w:hAnsi="Trebuchet MS" w:cs="Times New Roman"/>
      <w:sz w:val="18"/>
      <w:u w:val="single"/>
    </w:rPr>
  </w:style>
  <w:style w:type="character" w:customStyle="1" w:styleId="citationiacgale">
    <w:name w:val="citation iac gale"/>
    <w:basedOn w:val="DefaultParagraphFont"/>
    <w:rsid w:val="00B061DD"/>
  </w:style>
  <w:style w:type="character" w:customStyle="1" w:styleId="CharacterStyle7">
    <w:name w:val="Character Style 7"/>
    <w:rsid w:val="00B061DD"/>
    <w:rPr>
      <w:rFonts w:ascii="Trebuchet MS" w:hAnsi="Trebuchet MS" w:cs="Trebuchet MS"/>
      <w:sz w:val="20"/>
      <w:szCs w:val="20"/>
      <w:u w:val="single"/>
    </w:rPr>
  </w:style>
  <w:style w:type="character" w:customStyle="1" w:styleId="StyleStyle4Char">
    <w:name w:val="Style Style4 + Char"/>
    <w:basedOn w:val="DefaultParagraphFont"/>
    <w:rsid w:val="00B061DD"/>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B061DD"/>
    <w:rPr>
      <w:sz w:val="14"/>
    </w:rPr>
  </w:style>
  <w:style w:type="character" w:customStyle="1" w:styleId="StyleStyle4BlackChar">
    <w:name w:val="Style Style4 + Black Char"/>
    <w:basedOn w:val="DefaultParagraphFont"/>
    <w:rsid w:val="00B061DD"/>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B061DD"/>
    <w:rPr>
      <w:rFonts w:ascii="Symbol" w:hAnsi="Symbol" w:hint="default"/>
      <w:b/>
      <w:bCs/>
      <w:color w:val="000000"/>
      <w:sz w:val="28"/>
      <w:szCs w:val="28"/>
    </w:rPr>
  </w:style>
  <w:style w:type="paragraph" w:customStyle="1" w:styleId="UnderlinedEvidence">
    <w:name w:val="Underlined Evidence"/>
    <w:basedOn w:val="Normal"/>
    <w:autoRedefine/>
    <w:qFormat/>
    <w:rsid w:val="00B061DD"/>
    <w:rPr>
      <w:rFonts w:ascii="Symbol" w:hAnsi="Symbol"/>
      <w:sz w:val="21"/>
      <w:szCs w:val="21"/>
      <w:u w:val="thick"/>
    </w:rPr>
  </w:style>
  <w:style w:type="character" w:customStyle="1" w:styleId="UnderlinedEvidenceCharChar">
    <w:name w:val="Underlined Evidence Char Char"/>
    <w:basedOn w:val="DefaultParagraphFont"/>
    <w:rsid w:val="00B061DD"/>
    <w:rPr>
      <w:rFonts w:ascii="Symbol" w:hAnsi="Symbol"/>
      <w:sz w:val="21"/>
      <w:szCs w:val="21"/>
      <w:u w:val="thick"/>
      <w:lang w:val="en-US" w:eastAsia="en-US" w:bidi="ar-SA"/>
    </w:rPr>
  </w:style>
  <w:style w:type="paragraph" w:styleId="Revision">
    <w:name w:val="Revision"/>
    <w:hidden/>
    <w:uiPriority w:val="99"/>
    <w:semiHidden/>
    <w:rsid w:val="00B061DD"/>
    <w:pPr>
      <w:spacing w:after="0" w:line="240" w:lineRule="auto"/>
    </w:pPr>
    <w:rPr>
      <w:rFonts w:ascii="Verdana" w:hAnsi="Verdana" w:cs="Verdana"/>
    </w:rPr>
  </w:style>
  <w:style w:type="character" w:customStyle="1" w:styleId="pnumber">
    <w:name w:val="pnumber"/>
    <w:rsid w:val="00B061DD"/>
  </w:style>
  <w:style w:type="character" w:customStyle="1" w:styleId="ital">
    <w:name w:val="ital"/>
    <w:rsid w:val="00B061DD"/>
  </w:style>
  <w:style w:type="character" w:customStyle="1" w:styleId="orgdiv">
    <w:name w:val="orgdiv"/>
    <w:rsid w:val="00B061DD"/>
  </w:style>
  <w:style w:type="character" w:customStyle="1" w:styleId="orgname">
    <w:name w:val="orgname"/>
    <w:rsid w:val="00B061DD"/>
  </w:style>
  <w:style w:type="character" w:customStyle="1" w:styleId="city">
    <w:name w:val="city"/>
    <w:rsid w:val="00B061DD"/>
  </w:style>
  <w:style w:type="character" w:customStyle="1" w:styleId="state">
    <w:name w:val="state"/>
    <w:rsid w:val="00B061DD"/>
  </w:style>
  <w:style w:type="character" w:customStyle="1" w:styleId="country">
    <w:name w:val="country"/>
    <w:rsid w:val="00B061DD"/>
  </w:style>
  <w:style w:type="character" w:customStyle="1" w:styleId="Box">
    <w:name w:val="Box!"/>
    <w:rsid w:val="00B061DD"/>
    <w:rPr>
      <w:rFonts w:ascii="Book Antiqua" w:hAnsi="Book Antiqua"/>
      <w:sz w:val="24"/>
      <w:u w:val="single"/>
      <w:bdr w:val="single" w:sz="4" w:space="0" w:color="auto"/>
    </w:rPr>
  </w:style>
  <w:style w:type="character" w:customStyle="1" w:styleId="citechar0">
    <w:name w:val="citechar"/>
    <w:basedOn w:val="DefaultParagraphFont"/>
    <w:rsid w:val="00B061DD"/>
  </w:style>
  <w:style w:type="character" w:customStyle="1" w:styleId="underlinechar">
    <w:name w:val="underlinechar"/>
    <w:basedOn w:val="DefaultParagraphFont"/>
    <w:rsid w:val="00B061DD"/>
  </w:style>
  <w:style w:type="character" w:customStyle="1" w:styleId="CardUnderlineChar">
    <w:name w:val="Card Underline Char"/>
    <w:rsid w:val="00B061DD"/>
    <w:rPr>
      <w:szCs w:val="24"/>
      <w:u w:val="single"/>
      <w:lang w:val="en-US" w:eastAsia="en-US" w:bidi="ar-SA"/>
    </w:rPr>
  </w:style>
  <w:style w:type="character" w:customStyle="1" w:styleId="tagciteChar0">
    <w:name w:val="tag/cite Char"/>
    <w:basedOn w:val="DefaultParagraphFont"/>
    <w:rsid w:val="00B061DD"/>
    <w:rPr>
      <w:b/>
      <w:sz w:val="24"/>
      <w:lang w:val="en-US" w:eastAsia="en-US" w:bidi="ar-SA"/>
    </w:rPr>
  </w:style>
  <w:style w:type="character" w:customStyle="1" w:styleId="8pointChar">
    <w:name w:val="8 point Char"/>
    <w:basedOn w:val="DefaultParagraphFont"/>
    <w:link w:val="8point"/>
    <w:rsid w:val="00B061DD"/>
    <w:rPr>
      <w:sz w:val="16"/>
    </w:rPr>
  </w:style>
  <w:style w:type="character" w:customStyle="1" w:styleId="addmd">
    <w:name w:val="addmd"/>
    <w:rsid w:val="00B061D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B061DD"/>
    <w:rPr>
      <w:b/>
      <w:bCs/>
      <w:strike w:val="0"/>
      <w:dstrike w:val="0"/>
      <w:sz w:val="24"/>
      <w:u w:val="none"/>
      <w:effect w:val="none"/>
    </w:rPr>
  </w:style>
  <w:style w:type="paragraph" w:customStyle="1" w:styleId="Cite8">
    <w:name w:val="Cite8"/>
    <w:basedOn w:val="Normal"/>
    <w:autoRedefine/>
    <w:uiPriority w:val="99"/>
    <w:qFormat/>
    <w:rsid w:val="00B061DD"/>
    <w:rPr>
      <w:rFonts w:ascii="Trebuchet MS" w:eastAsia="Verdana" w:hAnsi="Trebuchet MS" w:cs="Cambria"/>
      <w:sz w:val="16"/>
      <w:szCs w:val="24"/>
    </w:rPr>
  </w:style>
  <w:style w:type="paragraph" w:customStyle="1" w:styleId="8font">
    <w:name w:val="8font"/>
    <w:basedOn w:val="Normal"/>
    <w:next w:val="Normal"/>
    <w:autoRedefine/>
    <w:qFormat/>
    <w:rsid w:val="00B061DD"/>
    <w:rPr>
      <w:rFonts w:eastAsia="Cambria Math" w:cs="Cambria"/>
      <w:sz w:val="16"/>
      <w:szCs w:val="16"/>
    </w:rPr>
  </w:style>
  <w:style w:type="character" w:customStyle="1" w:styleId="CardTextChar2">
    <w:name w:val="CardText Char"/>
    <w:basedOn w:val="DefaultParagraphFont"/>
    <w:link w:val="CardText3"/>
    <w:locked/>
    <w:rsid w:val="00B061DD"/>
    <w:rPr>
      <w:rFonts w:ascii="Verdana" w:hAnsi="Verdana" w:cs="Verdana"/>
    </w:rPr>
  </w:style>
  <w:style w:type="paragraph" w:customStyle="1" w:styleId="CardText3">
    <w:name w:val="CardText"/>
    <w:basedOn w:val="Normal"/>
    <w:link w:val="CardTextChar2"/>
    <w:qFormat/>
    <w:rsid w:val="00B061DD"/>
    <w:pPr>
      <w:ind w:left="288"/>
    </w:pPr>
    <w:rPr>
      <w:rFonts w:ascii="Verdana" w:hAnsi="Verdana" w:cs="Verdana"/>
    </w:rPr>
  </w:style>
  <w:style w:type="character" w:customStyle="1" w:styleId="citation">
    <w:name w:val="citation"/>
    <w:basedOn w:val="DefaultParagraphFont"/>
    <w:rsid w:val="00B061DD"/>
  </w:style>
  <w:style w:type="paragraph" w:customStyle="1" w:styleId="CardText1">
    <w:name w:val="Card Text 1"/>
    <w:basedOn w:val="Normal"/>
    <w:link w:val="CardText1Char"/>
    <w:autoRedefine/>
    <w:qFormat/>
    <w:rsid w:val="00B061DD"/>
    <w:rPr>
      <w:rFonts w:ascii="Arial Narrow" w:hAnsi="Arial Narrow" w:cstheme="minorBidi"/>
      <w:color w:val="000000"/>
      <w:u w:val="single"/>
    </w:rPr>
  </w:style>
  <w:style w:type="paragraph" w:customStyle="1" w:styleId="CardText2">
    <w:name w:val="Card Text 2"/>
    <w:basedOn w:val="CardText1"/>
    <w:link w:val="CardText2Char"/>
    <w:qFormat/>
    <w:rsid w:val="00B061DD"/>
    <w:rPr>
      <w:b/>
    </w:rPr>
  </w:style>
  <w:style w:type="character" w:customStyle="1" w:styleId="NoterefInText">
    <w:name w:val="_NoterefInText"/>
    <w:uiPriority w:val="99"/>
    <w:rsid w:val="00B061DD"/>
    <w:rPr>
      <w:rFonts w:cs="AKDPE C+ Utopia"/>
      <w:color w:val="000000"/>
    </w:rPr>
  </w:style>
  <w:style w:type="character" w:customStyle="1" w:styleId="BalloonTextChar1">
    <w:name w:val="Balloon Text Char1"/>
    <w:basedOn w:val="DefaultParagraphFont"/>
    <w:uiPriority w:val="99"/>
    <w:rsid w:val="00B061DD"/>
    <w:rPr>
      <w:rFonts w:ascii="Palatino" w:hAnsi="Palatino" w:cs="Palatino"/>
      <w:sz w:val="18"/>
      <w:szCs w:val="18"/>
    </w:rPr>
  </w:style>
  <w:style w:type="character" w:customStyle="1" w:styleId="date-display-single">
    <w:name w:val="date-display-single"/>
    <w:basedOn w:val="DefaultParagraphFont"/>
    <w:rsid w:val="00B061DD"/>
  </w:style>
  <w:style w:type="character" w:customStyle="1" w:styleId="postauthor">
    <w:name w:val="postauthor"/>
    <w:basedOn w:val="DefaultParagraphFont"/>
    <w:rsid w:val="00B061DD"/>
  </w:style>
  <w:style w:type="character" w:customStyle="1" w:styleId="timestamp">
    <w:name w:val="timestamp"/>
    <w:basedOn w:val="DefaultParagraphFont"/>
    <w:rsid w:val="00B061DD"/>
  </w:style>
  <w:style w:type="paragraph" w:customStyle="1" w:styleId="notes-source-hasnotes">
    <w:name w:val="notes-source-hasnotes"/>
    <w:basedOn w:val="Normal"/>
    <w:qFormat/>
    <w:rsid w:val="00B061DD"/>
    <w:pPr>
      <w:spacing w:before="100" w:beforeAutospacing="1" w:after="100" w:afterAutospacing="1"/>
    </w:pPr>
    <w:rPr>
      <w:rFonts w:ascii="Tahoma" w:hAnsi="Tahoma"/>
      <w:szCs w:val="20"/>
    </w:rPr>
  </w:style>
  <w:style w:type="character" w:customStyle="1" w:styleId="f">
    <w:name w:val="f"/>
    <w:basedOn w:val="DefaultParagraphFont"/>
    <w:rsid w:val="00B061DD"/>
  </w:style>
  <w:style w:type="character" w:customStyle="1" w:styleId="span">
    <w:name w:val="span"/>
    <w:basedOn w:val="DefaultParagraphFont"/>
    <w:rsid w:val="00B061DD"/>
  </w:style>
  <w:style w:type="character" w:customStyle="1" w:styleId="maintitle">
    <w:name w:val="maintitle"/>
    <w:basedOn w:val="DefaultParagraphFont"/>
    <w:rsid w:val="00B061DD"/>
  </w:style>
  <w:style w:type="paragraph" w:customStyle="1" w:styleId="Pa6">
    <w:name w:val="Pa6"/>
    <w:basedOn w:val="Default"/>
    <w:next w:val="Default"/>
    <w:qFormat/>
    <w:rsid w:val="00B061DD"/>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B061DD"/>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B061DD"/>
  </w:style>
  <w:style w:type="character" w:customStyle="1" w:styleId="posted">
    <w:name w:val="posted"/>
    <w:basedOn w:val="DefaultParagraphFont"/>
    <w:rsid w:val="00B061DD"/>
  </w:style>
  <w:style w:type="character" w:customStyle="1" w:styleId="updated">
    <w:name w:val="updated"/>
    <w:basedOn w:val="DefaultParagraphFont"/>
    <w:rsid w:val="00B061DD"/>
  </w:style>
  <w:style w:type="character" w:customStyle="1" w:styleId="ticker">
    <w:name w:val="ticker"/>
    <w:basedOn w:val="DefaultParagraphFont"/>
    <w:rsid w:val="00B061DD"/>
  </w:style>
  <w:style w:type="paragraph" w:customStyle="1" w:styleId="articlemeta">
    <w:name w:val="articlemeta"/>
    <w:basedOn w:val="Normal"/>
    <w:qFormat/>
    <w:rsid w:val="00B061DD"/>
    <w:pPr>
      <w:spacing w:before="100" w:beforeAutospacing="1" w:after="100" w:afterAutospacing="1"/>
    </w:pPr>
    <w:rPr>
      <w:rFonts w:ascii="Tahoma" w:hAnsi="Tahoma"/>
      <w:szCs w:val="20"/>
    </w:rPr>
  </w:style>
  <w:style w:type="character" w:customStyle="1" w:styleId="vcard">
    <w:name w:val="vcard"/>
    <w:basedOn w:val="DefaultParagraphFont"/>
    <w:rsid w:val="00B061DD"/>
  </w:style>
  <w:style w:type="character" w:customStyle="1" w:styleId="dateline">
    <w:name w:val="dateline"/>
    <w:basedOn w:val="DefaultParagraphFont"/>
    <w:rsid w:val="00B061DD"/>
  </w:style>
  <w:style w:type="character" w:customStyle="1" w:styleId="print-footnote">
    <w:name w:val="print-footnote"/>
    <w:basedOn w:val="DefaultParagraphFont"/>
    <w:rsid w:val="00B061DD"/>
  </w:style>
  <w:style w:type="character" w:customStyle="1" w:styleId="byline">
    <w:name w:val="byline"/>
    <w:basedOn w:val="DefaultParagraphFont"/>
    <w:rsid w:val="00B061DD"/>
  </w:style>
  <w:style w:type="character" w:customStyle="1" w:styleId="DateChar1">
    <w:name w:val="Date Char1"/>
    <w:aliases w:val="date Char1"/>
    <w:basedOn w:val="DefaultParagraphFont"/>
    <w:rsid w:val="00B061DD"/>
    <w:rPr>
      <w:rFonts w:ascii="Bookman Old Style" w:hAnsi="Bookman Old Style"/>
      <w:sz w:val="20"/>
    </w:rPr>
  </w:style>
  <w:style w:type="character" w:customStyle="1" w:styleId="datestring">
    <w:name w:val="datestring"/>
    <w:basedOn w:val="DefaultParagraphFont"/>
    <w:rsid w:val="00B061DD"/>
  </w:style>
  <w:style w:type="paragraph" w:customStyle="1" w:styleId="noindent">
    <w:name w:val="no_indent"/>
    <w:basedOn w:val="Normal"/>
    <w:qFormat/>
    <w:rsid w:val="00B061DD"/>
    <w:pPr>
      <w:spacing w:before="100" w:beforeAutospacing="1" w:after="100" w:afterAutospacing="1"/>
    </w:pPr>
    <w:rPr>
      <w:rFonts w:ascii="Tahoma" w:hAnsi="Tahoma"/>
      <w:szCs w:val="20"/>
    </w:rPr>
  </w:style>
  <w:style w:type="character" w:customStyle="1" w:styleId="email">
    <w:name w:val="email"/>
    <w:basedOn w:val="DefaultParagraphFont"/>
    <w:rsid w:val="00B061DD"/>
  </w:style>
  <w:style w:type="paragraph" w:customStyle="1" w:styleId="left">
    <w:name w:val="left"/>
    <w:basedOn w:val="Normal"/>
    <w:qFormat/>
    <w:rsid w:val="00B061DD"/>
    <w:pPr>
      <w:spacing w:before="100" w:beforeAutospacing="1" w:after="100" w:afterAutospacing="1"/>
    </w:pPr>
    <w:rPr>
      <w:rFonts w:ascii="Tahoma" w:hAnsi="Tahoma"/>
      <w:szCs w:val="20"/>
    </w:rPr>
  </w:style>
  <w:style w:type="paragraph" w:customStyle="1" w:styleId="right">
    <w:name w:val="right"/>
    <w:basedOn w:val="Normal"/>
    <w:qFormat/>
    <w:rsid w:val="00B061DD"/>
    <w:pPr>
      <w:spacing w:before="100" w:beforeAutospacing="1" w:after="100" w:afterAutospacing="1"/>
    </w:pPr>
    <w:rPr>
      <w:rFonts w:ascii="Tahoma" w:hAnsi="Tahoma"/>
      <w:szCs w:val="20"/>
    </w:rPr>
  </w:style>
  <w:style w:type="character" w:customStyle="1" w:styleId="gptad">
    <w:name w:val="gptad"/>
    <w:basedOn w:val="DefaultParagraphFont"/>
    <w:rsid w:val="00B061DD"/>
  </w:style>
  <w:style w:type="paragraph" w:customStyle="1" w:styleId="creditpostedmodified">
    <w:name w:val="credit_posted_modified"/>
    <w:basedOn w:val="Normal"/>
    <w:qFormat/>
    <w:rsid w:val="00B061DD"/>
    <w:pPr>
      <w:spacing w:before="100" w:beforeAutospacing="1" w:after="100" w:afterAutospacing="1"/>
    </w:pPr>
    <w:rPr>
      <w:rFonts w:ascii="Tahoma" w:hAnsi="Tahoma"/>
      <w:szCs w:val="20"/>
    </w:rPr>
  </w:style>
  <w:style w:type="character" w:customStyle="1" w:styleId="creditline">
    <w:name w:val="creditline"/>
    <w:basedOn w:val="DefaultParagraphFont"/>
    <w:rsid w:val="00B061DD"/>
  </w:style>
  <w:style w:type="character" w:customStyle="1" w:styleId="grd">
    <w:name w:val="grd"/>
    <w:basedOn w:val="DefaultParagraphFont"/>
    <w:rsid w:val="00B061DD"/>
  </w:style>
  <w:style w:type="paragraph" w:customStyle="1" w:styleId="hs-text-container">
    <w:name w:val="hs-text-container"/>
    <w:basedOn w:val="Normal"/>
    <w:qFormat/>
    <w:rsid w:val="00B061DD"/>
    <w:pPr>
      <w:spacing w:before="100" w:beforeAutospacing="1" w:after="100" w:afterAutospacing="1"/>
    </w:pPr>
    <w:rPr>
      <w:rFonts w:ascii="Tahoma" w:hAnsi="Tahoma"/>
      <w:szCs w:val="20"/>
    </w:rPr>
  </w:style>
  <w:style w:type="character" w:customStyle="1" w:styleId="created">
    <w:name w:val="created"/>
    <w:basedOn w:val="DefaultParagraphFont"/>
    <w:rsid w:val="00B061DD"/>
  </w:style>
  <w:style w:type="character" w:customStyle="1" w:styleId="changed">
    <w:name w:val="changed"/>
    <w:basedOn w:val="DefaultParagraphFont"/>
    <w:rsid w:val="00B061DD"/>
  </w:style>
  <w:style w:type="character" w:customStyle="1" w:styleId="caps">
    <w:name w:val="caps"/>
    <w:basedOn w:val="DefaultParagraphFont"/>
    <w:rsid w:val="00B061DD"/>
  </w:style>
  <w:style w:type="character" w:customStyle="1" w:styleId="article-author-name">
    <w:name w:val="article-author-name"/>
    <w:basedOn w:val="DefaultParagraphFont"/>
    <w:rsid w:val="00B061DD"/>
  </w:style>
  <w:style w:type="character" w:customStyle="1" w:styleId="bioexcerpt">
    <w:name w:val="bio_excerpt"/>
    <w:basedOn w:val="DefaultParagraphFont"/>
    <w:rsid w:val="00B061DD"/>
  </w:style>
  <w:style w:type="character" w:customStyle="1" w:styleId="commentcount">
    <w:name w:val="comment_count"/>
    <w:basedOn w:val="DefaultParagraphFont"/>
    <w:rsid w:val="00B061DD"/>
  </w:style>
  <w:style w:type="character" w:customStyle="1" w:styleId="ssl4">
    <w:name w:val="ss_l4"/>
    <w:basedOn w:val="DefaultParagraphFont"/>
    <w:rsid w:val="00B061DD"/>
  </w:style>
  <w:style w:type="character" w:customStyle="1" w:styleId="italic">
    <w:name w:val="italic"/>
    <w:basedOn w:val="DefaultParagraphFont"/>
    <w:rsid w:val="00B061DD"/>
  </w:style>
  <w:style w:type="character" w:customStyle="1" w:styleId="searchtermshighlighted">
    <w:name w:val="searchtermshighlighted"/>
    <w:basedOn w:val="DefaultParagraphFont"/>
    <w:rsid w:val="00B061DD"/>
  </w:style>
  <w:style w:type="character" w:customStyle="1" w:styleId="contributornametrigger">
    <w:name w:val="contributornametrigger"/>
    <w:basedOn w:val="DefaultParagraphFont"/>
    <w:rsid w:val="00B061DD"/>
  </w:style>
  <w:style w:type="character" w:customStyle="1" w:styleId="bylinepipe">
    <w:name w:val="bylinepipe"/>
    <w:basedOn w:val="DefaultParagraphFont"/>
    <w:rsid w:val="00B061DD"/>
  </w:style>
  <w:style w:type="character" w:customStyle="1" w:styleId="lucenesearchresulturlb">
    <w:name w:val="lucene_search_result_url_b"/>
    <w:basedOn w:val="DefaultParagraphFont"/>
    <w:rsid w:val="00B061DD"/>
  </w:style>
  <w:style w:type="character" w:customStyle="1" w:styleId="faculty-title">
    <w:name w:val="faculty-title"/>
    <w:basedOn w:val="DefaultParagraphFont"/>
    <w:rsid w:val="00B061DD"/>
  </w:style>
  <w:style w:type="character" w:customStyle="1" w:styleId="count">
    <w:name w:val="count"/>
    <w:basedOn w:val="DefaultParagraphFont"/>
    <w:rsid w:val="00B061DD"/>
  </w:style>
  <w:style w:type="character" w:customStyle="1" w:styleId="volume">
    <w:name w:val="volume"/>
    <w:basedOn w:val="DefaultParagraphFont"/>
    <w:rsid w:val="00B061DD"/>
  </w:style>
  <w:style w:type="character" w:customStyle="1" w:styleId="issue">
    <w:name w:val="issue"/>
    <w:basedOn w:val="DefaultParagraphFont"/>
    <w:rsid w:val="00B061DD"/>
  </w:style>
  <w:style w:type="character" w:customStyle="1" w:styleId="pages">
    <w:name w:val="pages"/>
    <w:basedOn w:val="DefaultParagraphFont"/>
    <w:rsid w:val="00B061DD"/>
  </w:style>
  <w:style w:type="character" w:customStyle="1" w:styleId="field-content">
    <w:name w:val="field-content"/>
    <w:basedOn w:val="DefaultParagraphFont"/>
    <w:rsid w:val="00B061DD"/>
  </w:style>
  <w:style w:type="character" w:customStyle="1" w:styleId="person">
    <w:name w:val="person"/>
    <w:basedOn w:val="DefaultParagraphFont"/>
    <w:rsid w:val="00B061DD"/>
  </w:style>
  <w:style w:type="character" w:customStyle="1" w:styleId="corresponding">
    <w:name w:val="corresponding"/>
    <w:basedOn w:val="DefaultParagraphFont"/>
    <w:rsid w:val="00B061DD"/>
  </w:style>
  <w:style w:type="character" w:customStyle="1" w:styleId="entry-date">
    <w:name w:val="entry-date"/>
    <w:basedOn w:val="DefaultParagraphFont"/>
    <w:rsid w:val="00B061DD"/>
  </w:style>
  <w:style w:type="character" w:customStyle="1" w:styleId="dropcap">
    <w:name w:val="dropcap"/>
    <w:basedOn w:val="DefaultParagraphFont"/>
    <w:rsid w:val="00B061DD"/>
  </w:style>
  <w:style w:type="character" w:customStyle="1" w:styleId="date1">
    <w:name w:val="date1"/>
    <w:basedOn w:val="DefaultParagraphFont"/>
    <w:rsid w:val="00B061DD"/>
  </w:style>
  <w:style w:type="paragraph" w:customStyle="1" w:styleId="entry-meta">
    <w:name w:val="entry-meta"/>
    <w:basedOn w:val="Normal"/>
    <w:qFormat/>
    <w:rsid w:val="00B061DD"/>
    <w:pPr>
      <w:spacing w:before="100" w:beforeAutospacing="1" w:after="100" w:afterAutospacing="1"/>
    </w:pPr>
    <w:rPr>
      <w:rFonts w:ascii="Tahoma" w:hAnsi="Tahoma"/>
      <w:szCs w:val="20"/>
    </w:rPr>
  </w:style>
  <w:style w:type="character" w:customStyle="1" w:styleId="post-time">
    <w:name w:val="post-time"/>
    <w:basedOn w:val="DefaultParagraphFont"/>
    <w:rsid w:val="00B061DD"/>
  </w:style>
  <w:style w:type="character" w:customStyle="1" w:styleId="post-category">
    <w:name w:val="post-category"/>
    <w:basedOn w:val="DefaultParagraphFont"/>
    <w:rsid w:val="00B061DD"/>
  </w:style>
  <w:style w:type="character" w:customStyle="1" w:styleId="post-author">
    <w:name w:val="post-author"/>
    <w:basedOn w:val="DefaultParagraphFont"/>
    <w:rsid w:val="00B061DD"/>
  </w:style>
  <w:style w:type="character" w:customStyle="1" w:styleId="A10">
    <w:name w:val="A10"/>
    <w:rsid w:val="00B061DD"/>
    <w:rPr>
      <w:rFonts w:cs="MS Mincho"/>
      <w:color w:val="000000"/>
      <w:sz w:val="11"/>
      <w:szCs w:val="11"/>
    </w:rPr>
  </w:style>
  <w:style w:type="paragraph" w:customStyle="1" w:styleId="Pa10">
    <w:name w:val="Pa10"/>
    <w:basedOn w:val="Default"/>
    <w:next w:val="Default"/>
    <w:uiPriority w:val="99"/>
    <w:qFormat/>
    <w:rsid w:val="00B061DD"/>
    <w:pPr>
      <w:widowControl w:val="0"/>
      <w:spacing w:after="0" w:line="201" w:lineRule="atLeast"/>
    </w:pPr>
    <w:rPr>
      <w:rFonts w:ascii="MS Mincho" w:eastAsia="Times New Roman" w:hAnsi="MS Mincho" w:cs="Cambria"/>
      <w:sz w:val="24"/>
    </w:rPr>
  </w:style>
  <w:style w:type="character" w:customStyle="1" w:styleId="A1">
    <w:name w:val="A1"/>
    <w:uiPriority w:val="99"/>
    <w:rsid w:val="00B061DD"/>
    <w:rPr>
      <w:rFonts w:cs="Verdana"/>
      <w:b/>
      <w:bCs/>
      <w:color w:val="000000"/>
      <w:sz w:val="32"/>
      <w:szCs w:val="32"/>
    </w:rPr>
  </w:style>
  <w:style w:type="paragraph" w:customStyle="1" w:styleId="Pa0">
    <w:name w:val="Pa0"/>
    <w:basedOn w:val="Default"/>
    <w:next w:val="Default"/>
    <w:qFormat/>
    <w:rsid w:val="00B061DD"/>
    <w:pPr>
      <w:widowControl w:val="0"/>
      <w:spacing w:after="0" w:line="241" w:lineRule="atLeast"/>
    </w:pPr>
    <w:rPr>
      <w:rFonts w:eastAsia="Times New Roman" w:cs="Cambria"/>
      <w:sz w:val="24"/>
    </w:rPr>
  </w:style>
  <w:style w:type="character" w:customStyle="1" w:styleId="A0">
    <w:name w:val="A0"/>
    <w:rsid w:val="00B061DD"/>
    <w:rPr>
      <w:rFonts w:cs="Verdana"/>
      <w:b/>
      <w:bCs/>
      <w:color w:val="000000"/>
      <w:sz w:val="72"/>
      <w:szCs w:val="72"/>
    </w:rPr>
  </w:style>
  <w:style w:type="character" w:customStyle="1" w:styleId="A9">
    <w:name w:val="A9"/>
    <w:uiPriority w:val="99"/>
    <w:rsid w:val="00B061DD"/>
    <w:rPr>
      <w:rFonts w:cs="MS Mincho"/>
      <w:color w:val="000000"/>
      <w:sz w:val="14"/>
      <w:szCs w:val="14"/>
    </w:rPr>
  </w:style>
  <w:style w:type="paragraph" w:customStyle="1" w:styleId="articledetails">
    <w:name w:val="articledetails"/>
    <w:basedOn w:val="Normal"/>
    <w:qFormat/>
    <w:rsid w:val="00B061DD"/>
    <w:pPr>
      <w:spacing w:before="100" w:beforeAutospacing="1" w:after="100" w:afterAutospacing="1"/>
    </w:pPr>
    <w:rPr>
      <w:rFonts w:ascii="Tahoma" w:hAnsi="Tahoma"/>
      <w:szCs w:val="20"/>
    </w:rPr>
  </w:style>
  <w:style w:type="character" w:customStyle="1" w:styleId="posted-and-updated">
    <w:name w:val="posted-and-updated"/>
    <w:basedOn w:val="DefaultParagraphFont"/>
    <w:rsid w:val="00B061DD"/>
  </w:style>
  <w:style w:type="paragraph" w:customStyle="1" w:styleId="aff">
    <w:name w:val="aff"/>
    <w:basedOn w:val="Normal"/>
    <w:qFormat/>
    <w:rsid w:val="00B061DD"/>
    <w:pPr>
      <w:spacing w:before="100" w:beforeAutospacing="1" w:after="100" w:afterAutospacing="1"/>
    </w:pPr>
    <w:rPr>
      <w:rFonts w:ascii="Tahoma" w:hAnsi="Tahoma"/>
      <w:szCs w:val="20"/>
    </w:rPr>
  </w:style>
  <w:style w:type="character" w:customStyle="1" w:styleId="label">
    <w:name w:val="label"/>
    <w:basedOn w:val="DefaultParagraphFont"/>
    <w:rsid w:val="00B061DD"/>
  </w:style>
  <w:style w:type="character" w:customStyle="1" w:styleId="entry-author">
    <w:name w:val="entry-author"/>
    <w:basedOn w:val="DefaultParagraphFont"/>
    <w:rsid w:val="00B061DD"/>
  </w:style>
  <w:style w:type="character" w:customStyle="1" w:styleId="entry-author-name">
    <w:name w:val="entry-author-name"/>
    <w:basedOn w:val="DefaultParagraphFont"/>
    <w:rsid w:val="00B061DD"/>
  </w:style>
  <w:style w:type="character" w:customStyle="1" w:styleId="arial11">
    <w:name w:val="arial_11"/>
    <w:basedOn w:val="DefaultParagraphFont"/>
    <w:rsid w:val="00B061DD"/>
  </w:style>
  <w:style w:type="character" w:customStyle="1" w:styleId="slug-vol">
    <w:name w:val="slug-vol"/>
    <w:basedOn w:val="DefaultParagraphFont"/>
    <w:rsid w:val="00B061DD"/>
  </w:style>
  <w:style w:type="character" w:customStyle="1" w:styleId="slug-issue">
    <w:name w:val="slug-issue"/>
    <w:basedOn w:val="DefaultParagraphFont"/>
    <w:rsid w:val="00B061DD"/>
  </w:style>
  <w:style w:type="character" w:customStyle="1" w:styleId="slug-pub-date">
    <w:name w:val="slug-pub-date"/>
    <w:basedOn w:val="DefaultParagraphFont"/>
    <w:rsid w:val="00B061DD"/>
  </w:style>
  <w:style w:type="character" w:customStyle="1" w:styleId="slug-pages">
    <w:name w:val="slug-pages"/>
    <w:basedOn w:val="DefaultParagraphFont"/>
    <w:rsid w:val="00B061DD"/>
  </w:style>
  <w:style w:type="character" w:customStyle="1" w:styleId="name">
    <w:name w:val="name"/>
    <w:basedOn w:val="DefaultParagraphFont"/>
    <w:rsid w:val="00B061DD"/>
  </w:style>
  <w:style w:type="character" w:customStyle="1" w:styleId="contrib-degrees">
    <w:name w:val="contrib-degrees"/>
    <w:basedOn w:val="DefaultParagraphFont"/>
    <w:rsid w:val="00B061DD"/>
  </w:style>
  <w:style w:type="character" w:customStyle="1" w:styleId="contrib-on-behalf-of">
    <w:name w:val="contrib-on-behalf-of"/>
    <w:basedOn w:val="DefaultParagraphFont"/>
    <w:rsid w:val="00B061DD"/>
  </w:style>
  <w:style w:type="character" w:customStyle="1" w:styleId="pubtime">
    <w:name w:val="pubtime"/>
    <w:basedOn w:val="DefaultParagraphFont"/>
    <w:rsid w:val="00B061DD"/>
  </w:style>
  <w:style w:type="character" w:customStyle="1" w:styleId="time">
    <w:name w:val="time"/>
    <w:basedOn w:val="DefaultParagraphFont"/>
    <w:rsid w:val="00B061DD"/>
  </w:style>
  <w:style w:type="character" w:customStyle="1" w:styleId="fbcommentscount">
    <w:name w:val="fb_comments_count"/>
    <w:basedOn w:val="DefaultParagraphFont"/>
    <w:rsid w:val="00B061DD"/>
  </w:style>
  <w:style w:type="character" w:customStyle="1" w:styleId="stsharethiscustom">
    <w:name w:val="st_sharethis_custom"/>
    <w:basedOn w:val="DefaultParagraphFont"/>
    <w:rsid w:val="00B061DD"/>
  </w:style>
  <w:style w:type="paragraph" w:customStyle="1" w:styleId="permalinkable">
    <w:name w:val="permalinkable"/>
    <w:basedOn w:val="Normal"/>
    <w:qFormat/>
    <w:rsid w:val="00B061DD"/>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B061DD"/>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B061DD"/>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B061DD"/>
    <w:rPr>
      <w:rFonts w:ascii="Arial" w:hAnsi="Arial" w:cs="Arial"/>
      <w:vanish/>
      <w:sz w:val="16"/>
      <w:szCs w:val="16"/>
    </w:rPr>
  </w:style>
  <w:style w:type="character" w:customStyle="1" w:styleId="z-BottomofFormChar">
    <w:name w:val="z-Bottom of Form Char"/>
    <w:basedOn w:val="DefaultParagraphFont"/>
    <w:link w:val="z-BottomofForm"/>
    <w:rsid w:val="00B061DD"/>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B061DD"/>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B061DD"/>
    <w:rPr>
      <w:rFonts w:ascii="Arial" w:hAnsi="Arial" w:cs="Arial"/>
      <w:vanish/>
      <w:sz w:val="16"/>
      <w:szCs w:val="16"/>
    </w:rPr>
  </w:style>
  <w:style w:type="character" w:customStyle="1" w:styleId="submitted">
    <w:name w:val="submitted"/>
    <w:basedOn w:val="DefaultParagraphFont"/>
    <w:rsid w:val="00B061DD"/>
  </w:style>
  <w:style w:type="character" w:customStyle="1" w:styleId="highlightedsearchterm">
    <w:name w:val="highlightedsearchterm"/>
    <w:basedOn w:val="DefaultParagraphFont"/>
    <w:rsid w:val="00B061DD"/>
  </w:style>
  <w:style w:type="character" w:customStyle="1" w:styleId="link-external">
    <w:name w:val="link-external"/>
    <w:basedOn w:val="DefaultParagraphFont"/>
    <w:rsid w:val="00B061DD"/>
  </w:style>
  <w:style w:type="character" w:customStyle="1" w:styleId="articleauthor">
    <w:name w:val="article_author"/>
    <w:basedOn w:val="DefaultParagraphFont"/>
    <w:rsid w:val="00B061DD"/>
  </w:style>
  <w:style w:type="character" w:customStyle="1" w:styleId="articleissue">
    <w:name w:val="article_issue"/>
    <w:basedOn w:val="DefaultParagraphFont"/>
    <w:rsid w:val="00B061DD"/>
  </w:style>
  <w:style w:type="character" w:customStyle="1" w:styleId="HTMLPreformattedChar1">
    <w:name w:val="HTML Preformatted Char1"/>
    <w:basedOn w:val="DefaultParagraphFont"/>
    <w:uiPriority w:val="99"/>
    <w:rsid w:val="00B061DD"/>
    <w:rPr>
      <w:rFonts w:ascii="Arial Narrow" w:hAnsi="Arial Narrow"/>
      <w:sz w:val="20"/>
      <w:szCs w:val="20"/>
    </w:rPr>
  </w:style>
  <w:style w:type="character" w:customStyle="1" w:styleId="a-size-large">
    <w:name w:val="a-size-large"/>
    <w:basedOn w:val="DefaultParagraphFont"/>
    <w:rsid w:val="00B061DD"/>
  </w:style>
  <w:style w:type="character" w:customStyle="1" w:styleId="a-size-medium">
    <w:name w:val="a-size-medium"/>
    <w:basedOn w:val="DefaultParagraphFont"/>
    <w:rsid w:val="00B061DD"/>
  </w:style>
  <w:style w:type="character" w:customStyle="1" w:styleId="contribution">
    <w:name w:val="contribution"/>
    <w:basedOn w:val="DefaultParagraphFont"/>
    <w:rsid w:val="00B061DD"/>
  </w:style>
  <w:style w:type="character" w:customStyle="1" w:styleId="a-color-secondary">
    <w:name w:val="a-color-secondary"/>
    <w:basedOn w:val="DefaultParagraphFont"/>
    <w:rsid w:val="00B061DD"/>
  </w:style>
  <w:style w:type="paragraph" w:customStyle="1" w:styleId="sbyline">
    <w:name w:val="sbyline"/>
    <w:basedOn w:val="Normal"/>
    <w:qFormat/>
    <w:rsid w:val="00B061DD"/>
    <w:pPr>
      <w:spacing w:before="100" w:beforeAutospacing="1" w:after="100" w:afterAutospacing="1"/>
    </w:pPr>
    <w:rPr>
      <w:rFonts w:ascii="Tahoma" w:hAnsi="Tahoma"/>
      <w:szCs w:val="20"/>
    </w:rPr>
  </w:style>
  <w:style w:type="character" w:customStyle="1" w:styleId="ui-author">
    <w:name w:val="ui-author"/>
    <w:basedOn w:val="DefaultParagraphFont"/>
    <w:rsid w:val="00B061DD"/>
  </w:style>
  <w:style w:type="character" w:customStyle="1" w:styleId="ui-staffline">
    <w:name w:val="ui-staffline"/>
    <w:basedOn w:val="DefaultParagraphFont"/>
    <w:rsid w:val="00B061DD"/>
  </w:style>
  <w:style w:type="paragraph" w:customStyle="1" w:styleId="promotion-tag-p">
    <w:name w:val="promotion-tag-p"/>
    <w:basedOn w:val="Normal"/>
    <w:qFormat/>
    <w:rsid w:val="00B061DD"/>
    <w:pPr>
      <w:spacing w:before="100" w:beforeAutospacing="1" w:after="100" w:afterAutospacing="1"/>
    </w:pPr>
    <w:rPr>
      <w:rFonts w:ascii="Tahoma" w:hAnsi="Tahoma"/>
      <w:szCs w:val="20"/>
    </w:rPr>
  </w:style>
  <w:style w:type="paragraph" w:customStyle="1" w:styleId="heading">
    <w:name w:val="heading"/>
    <w:basedOn w:val="Normal"/>
    <w:qFormat/>
    <w:rsid w:val="00B061DD"/>
    <w:pPr>
      <w:spacing w:before="100" w:beforeAutospacing="1" w:after="100" w:afterAutospacing="1"/>
    </w:pPr>
    <w:rPr>
      <w:rFonts w:ascii="Tahoma" w:hAnsi="Tahoma"/>
      <w:szCs w:val="20"/>
    </w:rPr>
  </w:style>
  <w:style w:type="character" w:customStyle="1" w:styleId="value">
    <w:name w:val="value"/>
    <w:basedOn w:val="DefaultParagraphFont"/>
    <w:rsid w:val="00B061DD"/>
  </w:style>
  <w:style w:type="character" w:customStyle="1" w:styleId="specialissuelabel">
    <w:name w:val="specialissuelabel"/>
    <w:basedOn w:val="DefaultParagraphFont"/>
    <w:rsid w:val="00B061DD"/>
  </w:style>
  <w:style w:type="character" w:customStyle="1" w:styleId="referencediv">
    <w:name w:val="referencediv"/>
    <w:basedOn w:val="DefaultParagraphFont"/>
    <w:rsid w:val="00B061DD"/>
  </w:style>
  <w:style w:type="character" w:customStyle="1" w:styleId="wp-smiley">
    <w:name w:val="wp-smiley"/>
    <w:basedOn w:val="DefaultParagraphFont"/>
    <w:rsid w:val="00B061DD"/>
  </w:style>
  <w:style w:type="character" w:customStyle="1" w:styleId="meta-prep">
    <w:name w:val="meta-prep"/>
    <w:basedOn w:val="DefaultParagraphFont"/>
    <w:rsid w:val="00B061DD"/>
  </w:style>
  <w:style w:type="character" w:customStyle="1" w:styleId="artjournal">
    <w:name w:val="art_journal"/>
    <w:basedOn w:val="DefaultParagraphFont"/>
    <w:rsid w:val="00B061DD"/>
  </w:style>
  <w:style w:type="character" w:customStyle="1" w:styleId="artdatevolumeissuepart">
    <w:name w:val="art_datevolumeissuepart"/>
    <w:basedOn w:val="DefaultParagraphFont"/>
    <w:rsid w:val="00B061DD"/>
  </w:style>
  <w:style w:type="character" w:customStyle="1" w:styleId="artpages">
    <w:name w:val="art_pages"/>
    <w:basedOn w:val="DefaultParagraphFont"/>
    <w:rsid w:val="00B061DD"/>
  </w:style>
  <w:style w:type="paragraph" w:customStyle="1" w:styleId="lede">
    <w:name w:val="lede"/>
    <w:basedOn w:val="Normal"/>
    <w:rsid w:val="00B061DD"/>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B061DD"/>
  </w:style>
  <w:style w:type="character" w:customStyle="1" w:styleId="degree">
    <w:name w:val="degree"/>
    <w:basedOn w:val="DefaultParagraphFont"/>
    <w:rsid w:val="00B061DD"/>
  </w:style>
  <w:style w:type="character" w:customStyle="1" w:styleId="major">
    <w:name w:val="major"/>
    <w:basedOn w:val="DefaultParagraphFont"/>
    <w:rsid w:val="00B061DD"/>
  </w:style>
  <w:style w:type="character" w:customStyle="1" w:styleId="authors">
    <w:name w:val="authors"/>
    <w:basedOn w:val="DefaultParagraphFont"/>
    <w:rsid w:val="00B061DD"/>
  </w:style>
  <w:style w:type="character" w:customStyle="1" w:styleId="views">
    <w:name w:val="views"/>
    <w:basedOn w:val="DefaultParagraphFont"/>
    <w:rsid w:val="00B061DD"/>
  </w:style>
  <w:style w:type="character" w:customStyle="1" w:styleId="text0">
    <w:name w:val="text"/>
    <w:basedOn w:val="DefaultParagraphFont"/>
    <w:rsid w:val="00B061DD"/>
  </w:style>
  <w:style w:type="character" w:customStyle="1" w:styleId="stmainservices">
    <w:name w:val="stmainservices"/>
    <w:basedOn w:val="DefaultParagraphFont"/>
    <w:rsid w:val="00B061DD"/>
  </w:style>
  <w:style w:type="character" w:customStyle="1" w:styleId="stbubblehcount">
    <w:name w:val="stbubble_hcount"/>
    <w:basedOn w:val="DefaultParagraphFont"/>
    <w:rsid w:val="00B061DD"/>
  </w:style>
  <w:style w:type="paragraph" w:customStyle="1" w:styleId="Document">
    <w:name w:val="_Document"/>
    <w:basedOn w:val="Default"/>
    <w:next w:val="Default"/>
    <w:uiPriority w:val="99"/>
    <w:qFormat/>
    <w:rsid w:val="00B061DD"/>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B061DD"/>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B061DD"/>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B061DD"/>
    <w:pPr>
      <w:spacing w:before="100" w:beforeAutospacing="1" w:after="100" w:afterAutospacing="1"/>
    </w:pPr>
    <w:rPr>
      <w:rFonts w:ascii="Tahoma" w:hAnsi="Tahoma"/>
      <w:szCs w:val="20"/>
    </w:rPr>
  </w:style>
  <w:style w:type="paragraph" w:customStyle="1" w:styleId="collapsed-hide">
    <w:name w:val="collapsed-hide"/>
    <w:basedOn w:val="Normal"/>
    <w:qFormat/>
    <w:rsid w:val="00B061DD"/>
    <w:pPr>
      <w:spacing w:before="100" w:beforeAutospacing="1" w:after="100" w:afterAutospacing="1"/>
    </w:pPr>
    <w:rPr>
      <w:rFonts w:ascii="Tahoma" w:hAnsi="Tahoma"/>
      <w:szCs w:val="20"/>
    </w:rPr>
  </w:style>
  <w:style w:type="paragraph" w:customStyle="1" w:styleId="Pa7">
    <w:name w:val="Pa7"/>
    <w:basedOn w:val="Default"/>
    <w:next w:val="Default"/>
    <w:qFormat/>
    <w:rsid w:val="00B061DD"/>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B061DD"/>
    <w:pPr>
      <w:spacing w:before="100" w:beforeAutospacing="1" w:after="100" w:afterAutospacing="1"/>
    </w:pPr>
    <w:rPr>
      <w:rFonts w:ascii="Tahoma" w:hAnsi="Tahoma"/>
      <w:szCs w:val="20"/>
    </w:rPr>
  </w:style>
  <w:style w:type="character" w:customStyle="1" w:styleId="article-date">
    <w:name w:val="article-date"/>
    <w:basedOn w:val="DefaultParagraphFont"/>
    <w:rsid w:val="00B061DD"/>
  </w:style>
  <w:style w:type="character" w:customStyle="1" w:styleId="article-author">
    <w:name w:val="article-author"/>
    <w:basedOn w:val="DefaultParagraphFont"/>
    <w:rsid w:val="00B061DD"/>
  </w:style>
  <w:style w:type="character" w:customStyle="1" w:styleId="tolocaltime">
    <w:name w:val="tolocaltime"/>
    <w:basedOn w:val="DefaultParagraphFont"/>
    <w:rsid w:val="00B061DD"/>
  </w:style>
  <w:style w:type="character" w:customStyle="1" w:styleId="pb-byline">
    <w:name w:val="pb-byline"/>
    <w:basedOn w:val="DefaultParagraphFont"/>
    <w:rsid w:val="00B061DD"/>
  </w:style>
  <w:style w:type="character" w:customStyle="1" w:styleId="pb-timestamp">
    <w:name w:val="pb-timestamp"/>
    <w:basedOn w:val="DefaultParagraphFont"/>
    <w:rsid w:val="00B061DD"/>
  </w:style>
  <w:style w:type="paragraph" w:customStyle="1" w:styleId="Pa8">
    <w:name w:val="Pa8"/>
    <w:basedOn w:val="Default"/>
    <w:next w:val="Default"/>
    <w:qFormat/>
    <w:rsid w:val="00B061DD"/>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B061DD"/>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B061DD"/>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B061DD"/>
  </w:style>
  <w:style w:type="character" w:customStyle="1" w:styleId="even">
    <w:name w:val="even"/>
    <w:basedOn w:val="DefaultParagraphFont"/>
    <w:rsid w:val="00B061DD"/>
  </w:style>
  <w:style w:type="character" w:customStyle="1" w:styleId="foreground">
    <w:name w:val="foreground"/>
    <w:basedOn w:val="DefaultParagraphFont"/>
    <w:rsid w:val="00B061DD"/>
  </w:style>
  <w:style w:type="paragraph" w:customStyle="1" w:styleId="volissue">
    <w:name w:val="volissue"/>
    <w:basedOn w:val="Normal"/>
    <w:qFormat/>
    <w:rsid w:val="00B061DD"/>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B061DD"/>
    <w:rPr>
      <w:rFonts w:ascii="Bookman Old Style" w:hAnsi="Bookman Old Style"/>
      <w:sz w:val="20"/>
      <w:szCs w:val="20"/>
    </w:rPr>
  </w:style>
  <w:style w:type="character" w:customStyle="1" w:styleId="CommentSubjectChar1">
    <w:name w:val="Comment Subject Char1"/>
    <w:basedOn w:val="CommentTextChar1"/>
    <w:uiPriority w:val="99"/>
    <w:rsid w:val="00B061DD"/>
    <w:rPr>
      <w:rFonts w:ascii="Bookman Old Style" w:hAnsi="Bookman Old Style"/>
      <w:b/>
      <w:bCs/>
      <w:sz w:val="20"/>
      <w:szCs w:val="20"/>
    </w:rPr>
  </w:style>
  <w:style w:type="character" w:customStyle="1" w:styleId="AuthorYear">
    <w:name w:val="AuthorYear"/>
    <w:uiPriority w:val="1"/>
    <w:qFormat/>
    <w:rsid w:val="00B061DD"/>
    <w:rPr>
      <w:rFonts w:ascii="Bookman Old Style" w:hAnsi="Bookman Old Style"/>
      <w:b/>
      <w:sz w:val="22"/>
    </w:rPr>
  </w:style>
  <w:style w:type="character" w:customStyle="1" w:styleId="view-count">
    <w:name w:val="view-count"/>
    <w:basedOn w:val="DefaultParagraphFont"/>
    <w:rsid w:val="00B061DD"/>
  </w:style>
  <w:style w:type="paragraph" w:customStyle="1" w:styleId="Header1">
    <w:name w:val="Header1"/>
    <w:aliases w:val="Header Char Char Char Char Char Char Char Cha,Header Char1 Char,Char Char Char Cha"/>
    <w:basedOn w:val="Normal"/>
    <w:qFormat/>
    <w:rsid w:val="00B061DD"/>
    <w:pPr>
      <w:spacing w:before="100" w:beforeAutospacing="1" w:after="100" w:afterAutospacing="1"/>
    </w:pPr>
    <w:rPr>
      <w:rFonts w:eastAsia="Cambria" w:cs="Cambria"/>
      <w:sz w:val="24"/>
      <w:szCs w:val="24"/>
    </w:rPr>
  </w:style>
  <w:style w:type="character" w:customStyle="1" w:styleId="Date10">
    <w:name w:val="Date1"/>
    <w:basedOn w:val="DefaultParagraphFont"/>
    <w:rsid w:val="00B061DD"/>
  </w:style>
  <w:style w:type="character" w:customStyle="1" w:styleId="CardsHighlight">
    <w:name w:val="Cards Highlight"/>
    <w:basedOn w:val="DefaultParagraphFont"/>
    <w:uiPriority w:val="1"/>
    <w:rsid w:val="00B061DD"/>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B061DD"/>
    <w:rPr>
      <w:rFonts w:eastAsia="Cambria"/>
      <w:b/>
      <w:sz w:val="24"/>
      <w:szCs w:val="24"/>
    </w:rPr>
  </w:style>
  <w:style w:type="character" w:customStyle="1" w:styleId="tChar">
    <w:name w:val="t Char"/>
    <w:rsid w:val="00B061DD"/>
    <w:rPr>
      <w:rFonts w:ascii="Georgia" w:eastAsia="Times New Roman" w:hAnsi="Georgia" w:cs="Calibri"/>
      <w:b/>
      <w:lang w:val="x-none" w:eastAsia="x-none"/>
    </w:rPr>
  </w:style>
  <w:style w:type="paragraph" w:customStyle="1" w:styleId="BoldUnderlineChar2">
    <w:name w:val="BoldUnderline Char2"/>
    <w:link w:val="BoldUnderlineChar2Char"/>
    <w:qFormat/>
    <w:rsid w:val="00B061DD"/>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B061DD"/>
    <w:rPr>
      <w:rFonts w:ascii="Times New Roman" w:eastAsia="Times New Roman" w:hAnsi="Times New Roman" w:cs="Times New Roman"/>
      <w:b/>
      <w:sz w:val="20"/>
      <w:szCs w:val="24"/>
      <w:u w:val="single"/>
    </w:rPr>
  </w:style>
  <w:style w:type="character" w:customStyle="1" w:styleId="UnderlineCharChar4">
    <w:name w:val="Underline Char Char4"/>
    <w:rsid w:val="00B061DD"/>
    <w:rPr>
      <w:szCs w:val="24"/>
      <w:u w:val="single"/>
      <w:lang w:val="en-US" w:eastAsia="en-US" w:bidi="ar-SA"/>
    </w:rPr>
  </w:style>
  <w:style w:type="character" w:customStyle="1" w:styleId="BoldUnderlineCharChar3">
    <w:name w:val="BoldUnderline Char Char3"/>
    <w:rsid w:val="00B061DD"/>
    <w:rPr>
      <w:b/>
      <w:szCs w:val="24"/>
      <w:u w:val="single"/>
      <w:lang w:val="en-US" w:eastAsia="en-US" w:bidi="ar-SA"/>
    </w:rPr>
  </w:style>
  <w:style w:type="character" w:customStyle="1" w:styleId="UnderlineCharChar3">
    <w:name w:val="Underline Char Char3"/>
    <w:rsid w:val="00B061DD"/>
    <w:rPr>
      <w:szCs w:val="24"/>
      <w:u w:val="single"/>
      <w:lang w:val="en-US" w:eastAsia="en-US" w:bidi="ar-SA"/>
    </w:rPr>
  </w:style>
  <w:style w:type="character" w:customStyle="1" w:styleId="BoldUnderlineCharChar2">
    <w:name w:val="BoldUnderline Char Char2"/>
    <w:rsid w:val="00B061DD"/>
    <w:rPr>
      <w:b/>
      <w:szCs w:val="24"/>
      <w:u w:val="single"/>
      <w:lang w:val="en-US" w:eastAsia="en-US" w:bidi="ar-SA"/>
    </w:rPr>
  </w:style>
  <w:style w:type="character" w:customStyle="1" w:styleId="bhl">
    <w:name w:val="bhl"/>
    <w:rsid w:val="00B061DD"/>
  </w:style>
  <w:style w:type="paragraph" w:customStyle="1" w:styleId="Microtext0">
    <w:name w:val="Microtext"/>
    <w:basedOn w:val="Normal"/>
    <w:next w:val="Normal"/>
    <w:link w:val="MicrotextChar0"/>
    <w:qFormat/>
    <w:rsid w:val="00B061DD"/>
    <w:rPr>
      <w:rFonts w:eastAsia="Times New Roman"/>
      <w:sz w:val="12"/>
      <w:szCs w:val="24"/>
      <w:lang w:val="x-none" w:eastAsia="x-none"/>
    </w:rPr>
  </w:style>
  <w:style w:type="character" w:customStyle="1" w:styleId="MicrotextChar0">
    <w:name w:val="Microtext Char"/>
    <w:link w:val="Microtext0"/>
    <w:rsid w:val="00B061DD"/>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B061DD"/>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B061DD"/>
    <w:rPr>
      <w:rFonts w:ascii="Calibri" w:eastAsia="Calibri" w:hAnsi="Calibri" w:cs="Times New Roman"/>
      <w:bCs/>
      <w:sz w:val="20"/>
      <w:szCs w:val="20"/>
      <w:u w:val="single"/>
      <w:lang w:val="x-none" w:eastAsia="x-none"/>
    </w:rPr>
  </w:style>
  <w:style w:type="character" w:customStyle="1" w:styleId="5Notunderlined">
    <w:name w:val="5 Not underlined"/>
    <w:rsid w:val="00B061DD"/>
    <w:rPr>
      <w:rFonts w:ascii="Times New Roman" w:hAnsi="Times New Roman"/>
      <w:sz w:val="16"/>
    </w:rPr>
  </w:style>
  <w:style w:type="character" w:customStyle="1" w:styleId="ShrinkText">
    <w:name w:val="Shrink Text"/>
    <w:rsid w:val="00B061DD"/>
    <w:rPr>
      <w:sz w:val="16"/>
    </w:rPr>
  </w:style>
  <w:style w:type="character" w:customStyle="1" w:styleId="volume-issue">
    <w:name w:val="volume-issue"/>
    <w:rsid w:val="00B061DD"/>
    <w:rPr>
      <w:rFonts w:cs="Times New Roman"/>
    </w:rPr>
  </w:style>
  <w:style w:type="character" w:customStyle="1" w:styleId="BodyTextChar1">
    <w:name w:val="Body Text Char1"/>
    <w:aliases w:val="Very Small Text Char1,BT Char1"/>
    <w:basedOn w:val="DefaultParagraphFont"/>
    <w:uiPriority w:val="99"/>
    <w:qFormat/>
    <w:rsid w:val="00B061DD"/>
    <w:rPr>
      <w:rFonts w:ascii="Georgia" w:hAnsi="Georgia" w:cs="Times New Roman"/>
      <w:sz w:val="20"/>
    </w:rPr>
  </w:style>
  <w:style w:type="character" w:customStyle="1" w:styleId="stylestylebold12pt">
    <w:name w:val="stylestylebold12pt"/>
    <w:rsid w:val="00B061DD"/>
  </w:style>
  <w:style w:type="paragraph" w:customStyle="1" w:styleId="Normaltag">
    <w:name w:val="Normal tag"/>
    <w:basedOn w:val="Normal"/>
    <w:link w:val="NormaltagChar"/>
    <w:uiPriority w:val="99"/>
    <w:qFormat/>
    <w:rsid w:val="00B061DD"/>
    <w:rPr>
      <w:rFonts w:eastAsia="Times New Roman"/>
      <w:b/>
      <w:bCs/>
      <w:sz w:val="24"/>
      <w:szCs w:val="24"/>
    </w:rPr>
  </w:style>
  <w:style w:type="character" w:customStyle="1" w:styleId="NormaltagChar">
    <w:name w:val="Normal tag Char"/>
    <w:basedOn w:val="DefaultParagraphFont"/>
    <w:link w:val="Normaltag"/>
    <w:uiPriority w:val="99"/>
    <w:locked/>
    <w:rsid w:val="00B061DD"/>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B061DD"/>
    <w:rPr>
      <w:rFonts w:eastAsia="Times New Roman"/>
      <w:sz w:val="16"/>
      <w:szCs w:val="16"/>
    </w:rPr>
  </w:style>
  <w:style w:type="character" w:customStyle="1" w:styleId="i">
    <w:name w:val="i"/>
    <w:basedOn w:val="DefaultParagraphFont"/>
    <w:rsid w:val="00B061DD"/>
  </w:style>
  <w:style w:type="numbering" w:customStyle="1" w:styleId="NoList11">
    <w:name w:val="No List11"/>
    <w:next w:val="NoList"/>
    <w:uiPriority w:val="99"/>
    <w:semiHidden/>
    <w:unhideWhenUsed/>
    <w:rsid w:val="00B061DD"/>
  </w:style>
  <w:style w:type="character" w:customStyle="1" w:styleId="aqj">
    <w:name w:val="aqj"/>
    <w:basedOn w:val="DefaultParagraphFont"/>
    <w:rsid w:val="00B061DD"/>
  </w:style>
  <w:style w:type="character" w:customStyle="1" w:styleId="wikiexternallink">
    <w:name w:val="wikiexternallink"/>
    <w:basedOn w:val="DefaultParagraphFont"/>
    <w:rsid w:val="00B061DD"/>
  </w:style>
  <w:style w:type="character" w:customStyle="1" w:styleId="wikigeneratedlinkcontent">
    <w:name w:val="wikigeneratedlinkcontent"/>
    <w:basedOn w:val="DefaultParagraphFont"/>
    <w:rsid w:val="00B061DD"/>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B061DD"/>
    <w:rPr>
      <w:rFonts w:ascii="Calibri" w:hAnsi="Calibri" w:cs="Calibri"/>
      <w:sz w:val="24"/>
    </w:rPr>
  </w:style>
  <w:style w:type="character" w:customStyle="1" w:styleId="Heading7Char1">
    <w:name w:val="Heading 7 Char1"/>
    <w:basedOn w:val="DefaultParagraphFont"/>
    <w:semiHidden/>
    <w:rsid w:val="00B061DD"/>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B061DD"/>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B061DD"/>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B061DD"/>
    <w:rPr>
      <w:rFonts w:eastAsia="Times New Roman"/>
      <w:color w:val="5A5A5A"/>
      <w:spacing w:val="15"/>
    </w:rPr>
  </w:style>
  <w:style w:type="character" w:customStyle="1" w:styleId="BodyText2Char1">
    <w:name w:val="Body Text 2 Char1"/>
    <w:basedOn w:val="DefaultParagraphFont"/>
    <w:rsid w:val="00B061DD"/>
    <w:rPr>
      <w:rFonts w:ascii="Calibri" w:hAnsi="Calibri" w:cs="Calibri"/>
    </w:rPr>
  </w:style>
  <w:style w:type="character" w:customStyle="1" w:styleId="EndnoteTextChar1">
    <w:name w:val="Endnote Text Char1"/>
    <w:basedOn w:val="DefaultParagraphFont"/>
    <w:rsid w:val="00B061DD"/>
    <w:rPr>
      <w:rFonts w:ascii="Calibri" w:hAnsi="Calibri" w:cs="Calibri"/>
      <w:sz w:val="20"/>
      <w:szCs w:val="20"/>
    </w:rPr>
  </w:style>
  <w:style w:type="character" w:customStyle="1" w:styleId="storytext">
    <w:name w:val="storytext"/>
    <w:basedOn w:val="DefaultParagraphFont"/>
    <w:rsid w:val="00B061DD"/>
  </w:style>
  <w:style w:type="character" w:customStyle="1" w:styleId="heading3char0">
    <w:name w:val="heading3char"/>
    <w:rsid w:val="00B061DD"/>
  </w:style>
  <w:style w:type="character" w:customStyle="1" w:styleId="A7">
    <w:name w:val="A7"/>
    <w:rsid w:val="00B061DD"/>
    <w:rPr>
      <w:rFonts w:cs="Minion Pro"/>
      <w:color w:val="000000"/>
      <w:sz w:val="12"/>
      <w:szCs w:val="12"/>
    </w:rPr>
  </w:style>
  <w:style w:type="character" w:customStyle="1" w:styleId="A3">
    <w:name w:val="A3"/>
    <w:rsid w:val="00B061DD"/>
    <w:rPr>
      <w:rFonts w:cs="Interstate"/>
      <w:color w:val="000000"/>
      <w:sz w:val="20"/>
      <w:szCs w:val="20"/>
    </w:rPr>
  </w:style>
  <w:style w:type="character" w:customStyle="1" w:styleId="boldness1">
    <w:name w:val="boldness1"/>
    <w:rsid w:val="00B061DD"/>
  </w:style>
  <w:style w:type="character" w:customStyle="1" w:styleId="evidencetextChar1">
    <w:name w:val="evidence text Char1"/>
    <w:link w:val="evidencetext"/>
    <w:locked/>
    <w:rsid w:val="00B061DD"/>
    <w:rPr>
      <w:rFonts w:ascii="Calibri" w:eastAsia="Times New Roman" w:hAnsi="Calibri" w:cs="Calibri"/>
      <w:color w:val="000000"/>
      <w:sz w:val="16"/>
    </w:rPr>
  </w:style>
  <w:style w:type="character" w:styleId="HTMLCite">
    <w:name w:val="HTML Cite"/>
    <w:rsid w:val="00B061DD"/>
    <w:rPr>
      <w:i/>
    </w:rPr>
  </w:style>
  <w:style w:type="character" w:customStyle="1" w:styleId="commentstext">
    <w:name w:val="comments_text"/>
    <w:uiPriority w:val="99"/>
    <w:rsid w:val="00B061DD"/>
    <w:rPr>
      <w:rFonts w:cs="Times New Roman"/>
    </w:rPr>
  </w:style>
  <w:style w:type="paragraph" w:customStyle="1" w:styleId="CM25">
    <w:name w:val="CM25"/>
    <w:basedOn w:val="Default"/>
    <w:next w:val="Default"/>
    <w:qFormat/>
    <w:rsid w:val="00B061DD"/>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B061DD"/>
  </w:style>
  <w:style w:type="character" w:customStyle="1" w:styleId="StyleBold1">
    <w:name w:val="Style Bold1"/>
    <w:rsid w:val="00B061DD"/>
    <w:rPr>
      <w:rFonts w:ascii="Georgia" w:hAnsi="Georgia" w:hint="default"/>
      <w:b/>
      <w:bCs/>
      <w:sz w:val="22"/>
    </w:rPr>
  </w:style>
  <w:style w:type="paragraph" w:customStyle="1" w:styleId="indent">
    <w:name w:val="indent"/>
    <w:basedOn w:val="Normal"/>
    <w:uiPriority w:val="99"/>
    <w:qFormat/>
    <w:rsid w:val="00B061DD"/>
    <w:pPr>
      <w:spacing w:before="100" w:beforeAutospacing="1" w:after="100" w:afterAutospacing="1"/>
    </w:pPr>
    <w:rPr>
      <w:rFonts w:eastAsia="Times New Roman"/>
      <w:sz w:val="24"/>
      <w:szCs w:val="24"/>
    </w:rPr>
  </w:style>
  <w:style w:type="character" w:customStyle="1" w:styleId="box0">
    <w:name w:val="box"/>
    <w:rsid w:val="00B061DD"/>
    <w:rPr>
      <w:rFonts w:ascii="Arial" w:hAnsi="Arial" w:cs="Arial" w:hint="default"/>
      <w:b/>
      <w:bCs w:val="0"/>
      <w:color w:val="000000"/>
      <w:sz w:val="19"/>
      <w:szCs w:val="22"/>
      <w:u w:val="thick"/>
      <w:bdr w:val="single" w:sz="12" w:space="0" w:color="auto" w:frame="1"/>
    </w:rPr>
  </w:style>
  <w:style w:type="character" w:customStyle="1" w:styleId="entry-title">
    <w:name w:val="entry-title"/>
    <w:rsid w:val="00B061DD"/>
  </w:style>
  <w:style w:type="paragraph" w:customStyle="1" w:styleId="Cardd">
    <w:name w:val="Cardd"/>
    <w:basedOn w:val="Normal"/>
    <w:uiPriority w:val="4"/>
    <w:qFormat/>
    <w:rsid w:val="00B061DD"/>
    <w:pPr>
      <w:ind w:left="288" w:right="288"/>
    </w:pPr>
  </w:style>
  <w:style w:type="character" w:customStyle="1" w:styleId="story-author">
    <w:name w:val="story-author"/>
    <w:basedOn w:val="DefaultParagraphFont"/>
    <w:rsid w:val="00B061DD"/>
  </w:style>
  <w:style w:type="character" w:customStyle="1" w:styleId="Style2Char">
    <w:name w:val="Style2 Char"/>
    <w:basedOn w:val="DefaultParagraphFont"/>
    <w:link w:val="Style2"/>
    <w:rsid w:val="00B061DD"/>
    <w:rPr>
      <w:rFonts w:ascii="Calibri" w:hAnsi="Calibri" w:cs="Calibri"/>
      <w:szCs w:val="24"/>
    </w:rPr>
  </w:style>
  <w:style w:type="paragraph" w:customStyle="1" w:styleId="document0">
    <w:name w:val="document"/>
    <w:basedOn w:val="Normal"/>
    <w:uiPriority w:val="99"/>
    <w:qFormat/>
    <w:rsid w:val="00B061DD"/>
    <w:pPr>
      <w:spacing w:before="100" w:beforeAutospacing="1" w:after="100" w:afterAutospacing="1"/>
    </w:pPr>
    <w:rPr>
      <w:rFonts w:eastAsia="Times New Roman"/>
      <w:szCs w:val="24"/>
    </w:rPr>
  </w:style>
  <w:style w:type="character" w:customStyle="1" w:styleId="Style11pt">
    <w:name w:val="Style 11 pt"/>
    <w:basedOn w:val="DefaultParagraphFont"/>
    <w:rsid w:val="00B061DD"/>
    <w:rPr>
      <w:sz w:val="20"/>
    </w:rPr>
  </w:style>
  <w:style w:type="paragraph" w:customStyle="1" w:styleId="StyleStyle411pt">
    <w:name w:val="Style Style4 + 11 pt"/>
    <w:basedOn w:val="Normal"/>
    <w:link w:val="StyleStyle411ptChar"/>
    <w:qFormat/>
    <w:rsid w:val="00B061DD"/>
    <w:rPr>
      <w:rFonts w:eastAsia="Times New Roman"/>
      <w:szCs w:val="24"/>
      <w:u w:val="single"/>
    </w:rPr>
  </w:style>
  <w:style w:type="character" w:customStyle="1" w:styleId="StyleStyle411ptChar">
    <w:name w:val="Style Style4 + 11 pt Char"/>
    <w:basedOn w:val="DefaultParagraphFont"/>
    <w:link w:val="StyleStyle411pt"/>
    <w:rsid w:val="00B061DD"/>
    <w:rPr>
      <w:rFonts w:ascii="Calibri" w:eastAsia="Times New Roman" w:hAnsi="Calibri" w:cs="Calibri"/>
      <w:szCs w:val="24"/>
      <w:u w:val="single"/>
    </w:rPr>
  </w:style>
  <w:style w:type="character" w:customStyle="1" w:styleId="Style11ptUnderline">
    <w:name w:val="Style 11 pt Underline"/>
    <w:basedOn w:val="DefaultParagraphFont"/>
    <w:rsid w:val="00B061DD"/>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061D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061DD"/>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B061DD"/>
    <w:rPr>
      <w:b/>
      <w:bCs/>
      <w:sz w:val="24"/>
    </w:rPr>
  </w:style>
  <w:style w:type="character" w:customStyle="1" w:styleId="Intemphasis">
    <w:name w:val="Intemphasis"/>
    <w:uiPriority w:val="1"/>
    <w:qFormat/>
    <w:rsid w:val="00B061DD"/>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B061DD"/>
    <w:pPr>
      <w:ind w:left="288" w:right="288"/>
    </w:pPr>
    <w:rPr>
      <w:szCs w:val="16"/>
    </w:rPr>
  </w:style>
  <w:style w:type="character" w:customStyle="1" w:styleId="cardtextChar3">
    <w:name w:val="cardtext Char"/>
    <w:basedOn w:val="DefaultParagraphFont"/>
    <w:link w:val="cardtext4"/>
    <w:rsid w:val="00B061DD"/>
    <w:rPr>
      <w:rFonts w:ascii="Calibri" w:hAnsi="Calibri" w:cs="Calibri"/>
      <w:szCs w:val="16"/>
    </w:rPr>
  </w:style>
  <w:style w:type="character" w:customStyle="1" w:styleId="BoldUnderlineChar10">
    <w:name w:val="BoldUnderline Char1"/>
    <w:rsid w:val="00B061D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061DD"/>
    <w:pPr>
      <w:spacing w:after="200"/>
    </w:pPr>
    <w:rPr>
      <w:rFonts w:ascii="Trebuchet MS" w:eastAsia="Verdana" w:hAnsi="Trebuchet MS" w:cs="Times New Roman"/>
      <w:sz w:val="18"/>
      <w:u w:val="single"/>
    </w:rPr>
  </w:style>
  <w:style w:type="character" w:customStyle="1" w:styleId="Hyperlink6">
    <w:name w:val="Hyperlink6"/>
    <w:basedOn w:val="DefaultParagraphFont"/>
    <w:rsid w:val="00B061DD"/>
    <w:rPr>
      <w:color w:val="3300CC"/>
      <w:u w:val="single"/>
    </w:rPr>
  </w:style>
  <w:style w:type="paragraph" w:customStyle="1" w:styleId="Shrink8">
    <w:name w:val="Shrink8"/>
    <w:basedOn w:val="Normal"/>
    <w:uiPriority w:val="99"/>
    <w:qFormat/>
    <w:rsid w:val="00B061DD"/>
    <w:rPr>
      <w:rFonts w:eastAsia="Cambria"/>
    </w:rPr>
  </w:style>
  <w:style w:type="paragraph" w:customStyle="1" w:styleId="UnderlineText">
    <w:name w:val="Underline Text"/>
    <w:basedOn w:val="Normal"/>
    <w:link w:val="UnderlineTextChar"/>
    <w:qFormat/>
    <w:rsid w:val="00B061DD"/>
    <w:pPr>
      <w:ind w:left="288"/>
    </w:pPr>
    <w:rPr>
      <w:rFonts w:asciiTheme="minorHAnsi" w:hAnsiTheme="minorHAnsi" w:cstheme="minorBidi"/>
      <w:u w:val="single"/>
    </w:rPr>
  </w:style>
  <w:style w:type="paragraph" w:customStyle="1" w:styleId="SmallFont">
    <w:name w:val="Small Font"/>
    <w:basedOn w:val="Normal"/>
    <w:link w:val="SmallFontChar"/>
    <w:qFormat/>
    <w:rsid w:val="00B061DD"/>
    <w:pPr>
      <w:spacing w:after="200"/>
      <w:jc w:val="both"/>
    </w:pPr>
    <w:rPr>
      <w:rFonts w:eastAsia="Times New Roman"/>
      <w:sz w:val="14"/>
      <w:szCs w:val="18"/>
    </w:rPr>
  </w:style>
  <w:style w:type="character" w:customStyle="1" w:styleId="SmallFontChar">
    <w:name w:val="Small Font Char"/>
    <w:basedOn w:val="DefaultParagraphFont"/>
    <w:link w:val="SmallFont"/>
    <w:rsid w:val="00B061DD"/>
    <w:rPr>
      <w:rFonts w:ascii="Calibri" w:eastAsia="Times New Roman" w:hAnsi="Calibri" w:cs="Calibri"/>
      <w:sz w:val="14"/>
      <w:szCs w:val="18"/>
    </w:rPr>
  </w:style>
  <w:style w:type="paragraph" w:customStyle="1" w:styleId="HotRoute0">
    <w:name w:val="Hot Route"/>
    <w:basedOn w:val="Normal"/>
    <w:link w:val="HotRouteChar0"/>
    <w:qFormat/>
    <w:rsid w:val="00B061DD"/>
    <w:pPr>
      <w:ind w:left="288"/>
    </w:pPr>
    <w:rPr>
      <w:rFonts w:eastAsia="Cambria"/>
      <w:iCs/>
      <w:color w:val="000000"/>
      <w:sz w:val="18"/>
    </w:rPr>
  </w:style>
  <w:style w:type="character" w:customStyle="1" w:styleId="HotRouteChar0">
    <w:name w:val="Hot Route Char"/>
    <w:link w:val="HotRoute0"/>
    <w:rsid w:val="00B061DD"/>
    <w:rPr>
      <w:rFonts w:ascii="Calibri" w:eastAsia="Cambria" w:hAnsi="Calibri" w:cs="Calibri"/>
      <w:iCs/>
      <w:color w:val="000000"/>
      <w:sz w:val="18"/>
    </w:rPr>
  </w:style>
  <w:style w:type="paragraph" w:customStyle="1" w:styleId="Heading42">
    <w:name w:val="Heading 42"/>
    <w:basedOn w:val="Normal"/>
    <w:qFormat/>
    <w:rsid w:val="00B061DD"/>
    <w:rPr>
      <w:rFonts w:eastAsia="Times New Roman"/>
    </w:rPr>
  </w:style>
  <w:style w:type="paragraph" w:customStyle="1" w:styleId="DebateNormal">
    <w:name w:val="DebateNormal"/>
    <w:basedOn w:val="Normal"/>
    <w:link w:val="DebateNormalChar"/>
    <w:qFormat/>
    <w:rsid w:val="00B061DD"/>
    <w:pPr>
      <w:spacing w:line="276" w:lineRule="auto"/>
    </w:pPr>
    <w:rPr>
      <w:rFonts w:eastAsia="Calibri"/>
      <w:szCs w:val="20"/>
    </w:rPr>
  </w:style>
  <w:style w:type="character" w:customStyle="1" w:styleId="DebateNormalChar">
    <w:name w:val="DebateNormal Char"/>
    <w:basedOn w:val="DefaultParagraphFont"/>
    <w:link w:val="DebateNormal"/>
    <w:rsid w:val="00B061DD"/>
    <w:rPr>
      <w:rFonts w:ascii="Calibri" w:eastAsia="Calibri" w:hAnsi="Calibri" w:cs="Calibri"/>
      <w:szCs w:val="20"/>
    </w:rPr>
  </w:style>
  <w:style w:type="paragraph" w:customStyle="1" w:styleId="DebateEmphasis">
    <w:name w:val="DebateEmphasis"/>
    <w:basedOn w:val="Normal"/>
    <w:link w:val="DebateEmphasisChar"/>
    <w:qFormat/>
    <w:rsid w:val="00B061D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061DD"/>
    <w:rPr>
      <w:rFonts w:ascii="Calibri" w:eastAsia="Calibri" w:hAnsi="Calibri" w:cs="Calibri"/>
      <w:b/>
      <w:szCs w:val="20"/>
      <w:u w:val="single"/>
    </w:rPr>
  </w:style>
  <w:style w:type="paragraph" w:customStyle="1" w:styleId="NormalCite">
    <w:name w:val="NormalCite"/>
    <w:link w:val="NormalCiteChar"/>
    <w:qFormat/>
    <w:rsid w:val="00B061D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061DD"/>
    <w:rPr>
      <w:rFonts w:ascii="Times New Roman" w:hAnsi="Times New Roman" w:cs="Times New Roman"/>
      <w:sz w:val="18"/>
    </w:rPr>
  </w:style>
  <w:style w:type="paragraph" w:customStyle="1" w:styleId="StyleUnderlineChar11pt2">
    <w:name w:val="Style Underline Char + 11 pt2"/>
    <w:link w:val="StyleUnderlineChar11pt2Char"/>
    <w:qFormat/>
    <w:rsid w:val="00B061DD"/>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061D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061DD"/>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061DD"/>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B061DD"/>
    <w:rPr>
      <w:b/>
      <w:bCs/>
      <w:sz w:val="20"/>
      <w:u w:val="single"/>
    </w:rPr>
  </w:style>
  <w:style w:type="character" w:customStyle="1" w:styleId="Style11ptUnderlineBorderSinglesolidlineAuto05pt">
    <w:name w:val="Style 11 pt Underline Border: : (Single solid line Auto  0.5 pt..."/>
    <w:basedOn w:val="DefaultParagraphFont"/>
    <w:rsid w:val="00B061DD"/>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B061DD"/>
    <w:rPr>
      <w:rFonts w:cs="Arial"/>
      <w:bCs/>
      <w:szCs w:val="26"/>
      <w:u w:val="single"/>
      <w:lang w:val="en-US" w:eastAsia="en-US" w:bidi="ar-SA"/>
    </w:rPr>
  </w:style>
  <w:style w:type="character" w:customStyle="1" w:styleId="Heading3CharCharCharChar2">
    <w:name w:val="Heading 3 Char Char Char Char2"/>
    <w:basedOn w:val="DefaultParagraphFont"/>
    <w:rsid w:val="00B061DD"/>
    <w:rPr>
      <w:rFonts w:cs="Arial"/>
      <w:bCs/>
      <w:szCs w:val="26"/>
      <w:u w:val="single"/>
      <w:lang w:val="en-US" w:eastAsia="en-US" w:bidi="ar-SA"/>
    </w:rPr>
  </w:style>
  <w:style w:type="character" w:customStyle="1" w:styleId="Style9pt">
    <w:name w:val="Style 9 pt"/>
    <w:basedOn w:val="DefaultParagraphFont"/>
    <w:rsid w:val="00B061DD"/>
    <w:rPr>
      <w:rFonts w:ascii="Times New Roman" w:hAnsi="Times New Roman"/>
      <w:sz w:val="20"/>
    </w:rPr>
  </w:style>
  <w:style w:type="character" w:customStyle="1" w:styleId="StyleBoldUnderline1">
    <w:name w:val="Style Bold Underline1"/>
    <w:basedOn w:val="DefaultParagraphFont"/>
    <w:rsid w:val="00B061DD"/>
    <w:rPr>
      <w:b w:val="0"/>
      <w:bCs/>
      <w:u w:val="single"/>
    </w:rPr>
  </w:style>
  <w:style w:type="character" w:customStyle="1" w:styleId="Styleunderline9pt">
    <w:name w:val="Style underline + 9 pt"/>
    <w:basedOn w:val="underline"/>
    <w:rsid w:val="00B061DD"/>
    <w:rPr>
      <w:rFonts w:ascii="Times New Roman" w:hAnsi="Times New Roman" w:cs="Times New Roman"/>
      <w:b/>
      <w:sz w:val="20"/>
      <w:u w:val="single"/>
    </w:rPr>
  </w:style>
  <w:style w:type="character" w:customStyle="1" w:styleId="StyleUnderlineChar9pt">
    <w:name w:val="Style Underline Char + 9 pt"/>
    <w:basedOn w:val="DefaultParagraphFont"/>
    <w:rsid w:val="00B061DD"/>
    <w:rPr>
      <w:b w:val="0"/>
      <w:bCs/>
      <w:sz w:val="20"/>
      <w:u w:val="single"/>
      <w:lang w:val="en-US" w:eastAsia="en-US" w:bidi="ar-SA"/>
    </w:rPr>
  </w:style>
  <w:style w:type="character" w:customStyle="1" w:styleId="StyleTimesNewRoman9pt">
    <w:name w:val="Style Times New Roman 9 pt"/>
    <w:basedOn w:val="DefaultParagraphFont"/>
    <w:rsid w:val="00B061DD"/>
    <w:rPr>
      <w:rFonts w:ascii="Times New Roman" w:hAnsi="Times New Roman"/>
      <w:sz w:val="20"/>
    </w:rPr>
  </w:style>
  <w:style w:type="character" w:customStyle="1" w:styleId="cardCharCharChar">
    <w:name w:val="card Char Char Char"/>
    <w:basedOn w:val="DefaultParagraphFont"/>
    <w:rsid w:val="00B061DD"/>
    <w:rPr>
      <w:rFonts w:ascii="Calibri" w:eastAsia="Times New Roman" w:hAnsi="Calibri"/>
      <w:sz w:val="24"/>
      <w:szCs w:val="20"/>
    </w:rPr>
  </w:style>
  <w:style w:type="character" w:customStyle="1" w:styleId="StyleunderlineArialNarrow9ptBold">
    <w:name w:val="Style underline + Arial Narrow 9 pt Bold"/>
    <w:basedOn w:val="underline"/>
    <w:rsid w:val="00B061DD"/>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B061DD"/>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B061DD"/>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B061D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061DD"/>
    <w:rPr>
      <w:rFonts w:eastAsia="Times New Roman"/>
      <w:szCs w:val="24"/>
    </w:rPr>
  </w:style>
  <w:style w:type="character" w:customStyle="1" w:styleId="StyleBoldandUnderlineCharCharCharChar9pt">
    <w:name w:val="Style Bold and Underline Char Char Char Char + 9 pt"/>
    <w:basedOn w:val="DefaultParagraphFont"/>
    <w:rsid w:val="00B061D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061D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061D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061D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061DD"/>
    <w:rPr>
      <w:rFonts w:eastAsia="Times New Roman"/>
      <w:szCs w:val="24"/>
    </w:rPr>
  </w:style>
  <w:style w:type="paragraph" w:customStyle="1" w:styleId="StyleStyle49pt3">
    <w:name w:val="Style Style4 + 9 pt3"/>
    <w:basedOn w:val="Style4"/>
    <w:link w:val="StyleStyle49pt3Char"/>
    <w:qFormat/>
    <w:rsid w:val="00B061DD"/>
    <w:rPr>
      <w:rFonts w:ascii="Times New Roman" w:hAnsi="Times New Roman"/>
      <w:lang w:val="x-none" w:eastAsia="x-none"/>
    </w:rPr>
  </w:style>
  <w:style w:type="character" w:customStyle="1" w:styleId="StyleStyle49pt3Char">
    <w:name w:val="Style Style4 + 9 pt3 Char"/>
    <w:basedOn w:val="Style4Char"/>
    <w:link w:val="StyleStyle49pt3"/>
    <w:rsid w:val="00B061DD"/>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B061DD"/>
    <w:rPr>
      <w:rFonts w:ascii="Times New Roman" w:hAnsi="Times New Roman"/>
      <w:b/>
      <w:bCs/>
      <w:lang w:val="x-none" w:eastAsia="x-none"/>
    </w:rPr>
  </w:style>
  <w:style w:type="character" w:customStyle="1" w:styleId="StyleStyle4BoldChar">
    <w:name w:val="Style Style4 + Bold Char"/>
    <w:basedOn w:val="Style4Char"/>
    <w:link w:val="StyleStyle4Bold"/>
    <w:rsid w:val="00B061DD"/>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B061DD"/>
  </w:style>
  <w:style w:type="character" w:customStyle="1" w:styleId="alabel">
    <w:name w:val="a_label"/>
    <w:basedOn w:val="DefaultParagraphFont"/>
    <w:rsid w:val="00B061DD"/>
  </w:style>
  <w:style w:type="paragraph" w:customStyle="1" w:styleId="Textsmall">
    <w:name w:val="Textsmall"/>
    <w:basedOn w:val="Normal"/>
    <w:next w:val="Normal"/>
    <w:link w:val="TextsmallChar"/>
    <w:qFormat/>
    <w:rsid w:val="00B061DD"/>
    <w:rPr>
      <w:rFonts w:eastAsia="Times New Roman"/>
      <w:sz w:val="16"/>
      <w:szCs w:val="24"/>
    </w:rPr>
  </w:style>
  <w:style w:type="character" w:customStyle="1" w:styleId="TextsmallChar">
    <w:name w:val="Textsmall Char"/>
    <w:basedOn w:val="DefaultParagraphFont"/>
    <w:link w:val="Textsmall"/>
    <w:rsid w:val="00B061DD"/>
    <w:rPr>
      <w:rFonts w:ascii="Calibri" w:eastAsia="Times New Roman" w:hAnsi="Calibri" w:cs="Calibri"/>
      <w:sz w:val="16"/>
      <w:szCs w:val="24"/>
    </w:rPr>
  </w:style>
  <w:style w:type="paragraph" w:customStyle="1" w:styleId="StyleStyle411pt1">
    <w:name w:val="Style Style4 + 11 pt1"/>
    <w:basedOn w:val="Normal"/>
    <w:link w:val="StyleStyle411pt1Char"/>
    <w:qFormat/>
    <w:rsid w:val="00B061DD"/>
    <w:rPr>
      <w:rFonts w:eastAsia="Times New Roman"/>
      <w:szCs w:val="24"/>
      <w:u w:val="single"/>
    </w:rPr>
  </w:style>
  <w:style w:type="character" w:customStyle="1" w:styleId="StyleStyle411pt1Char">
    <w:name w:val="Style Style4 + 11 pt1 Char"/>
    <w:basedOn w:val="DefaultParagraphFont"/>
    <w:link w:val="StyleStyle411pt1"/>
    <w:rsid w:val="00B061DD"/>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B061DD"/>
    <w:rPr>
      <w:rFonts w:eastAsia="Times New Roman"/>
      <w:szCs w:val="24"/>
      <w:u w:val="single"/>
    </w:rPr>
  </w:style>
  <w:style w:type="character" w:customStyle="1" w:styleId="StyleUnderlineChar11ptChar">
    <w:name w:val="Style Underline Char + 11 pt Char"/>
    <w:basedOn w:val="DefaultParagraphFont"/>
    <w:link w:val="StyleUnderlineChar11pt"/>
    <w:rsid w:val="00B061DD"/>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B061D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061DD"/>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061D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061DD"/>
    <w:rPr>
      <w:rFonts w:ascii="Calibri" w:eastAsia="SimSun" w:hAnsi="Calibri" w:cs="Calibri"/>
      <w:szCs w:val="24"/>
      <w:u w:val="single"/>
    </w:rPr>
  </w:style>
  <w:style w:type="character" w:customStyle="1" w:styleId="CharChar11">
    <w:name w:val="Char Char11"/>
    <w:basedOn w:val="DefaultParagraphFont"/>
    <w:rsid w:val="00B061DD"/>
    <w:rPr>
      <w:rFonts w:cs="Arial"/>
      <w:bCs/>
      <w:szCs w:val="26"/>
      <w:u w:val="single"/>
      <w:lang w:val="en-US" w:eastAsia="en-US" w:bidi="ar-SA"/>
    </w:rPr>
  </w:style>
  <w:style w:type="character" w:customStyle="1" w:styleId="CharChar3">
    <w:name w:val="Char Char3"/>
    <w:basedOn w:val="DefaultParagraphFont"/>
    <w:rsid w:val="00B061DD"/>
    <w:rPr>
      <w:rFonts w:cs="Arial"/>
      <w:b/>
      <w:bCs/>
      <w:iCs/>
      <w:lang w:val="en-US" w:eastAsia="en-US" w:bidi="ar-SA"/>
    </w:rPr>
  </w:style>
  <w:style w:type="character" w:customStyle="1" w:styleId="UnderlineCharChar1">
    <w:name w:val="Underline Char Char1"/>
    <w:aliases w:val="Heading 2 Char Char1 Char Ch"/>
    <w:basedOn w:val="DefaultParagraphFont"/>
    <w:qFormat/>
    <w:rsid w:val="00B061DD"/>
    <w:rPr>
      <w:u w:val="single"/>
      <w:lang w:val="en-US" w:eastAsia="en-US" w:bidi="ar-SA"/>
    </w:rPr>
  </w:style>
  <w:style w:type="character" w:customStyle="1" w:styleId="BoldandUnderlineCharChar2">
    <w:name w:val="Bold and Underline Char Char2"/>
    <w:basedOn w:val="DefaultParagraphFont"/>
    <w:rsid w:val="00B061DD"/>
    <w:rPr>
      <w:b/>
      <w:u w:val="single"/>
      <w:lang w:val="en-US" w:eastAsia="en-US" w:bidi="ar-SA"/>
    </w:rPr>
  </w:style>
  <w:style w:type="character" w:customStyle="1" w:styleId="StyleUnderlineCharChar111pt">
    <w:name w:val="Style Underline Char Char1 + 11 pt"/>
    <w:basedOn w:val="UnderlineCharChar1"/>
    <w:rsid w:val="00B061D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061D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061D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061DD"/>
    <w:rPr>
      <w:sz w:val="22"/>
      <w:u w:val="single"/>
    </w:rPr>
  </w:style>
  <w:style w:type="paragraph" w:customStyle="1" w:styleId="StyleMinimizedTextArialNarrow9pt">
    <w:name w:val="Style Minimized Text + Arial Narrow 9 pt"/>
    <w:basedOn w:val="Normal"/>
    <w:link w:val="StyleMinimizedTextArialNarrow9ptChar"/>
    <w:qFormat/>
    <w:rsid w:val="00B061D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061DD"/>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061D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061D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061DD"/>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B061DD"/>
  </w:style>
  <w:style w:type="paragraph" w:customStyle="1" w:styleId="StyleStyle411ptBoldBorderSinglesolidlineAuto0">
    <w:name w:val="Style Style4 + 11 pt Bold Border: : (Single solid line Auto  0...."/>
    <w:basedOn w:val="Normal"/>
    <w:link w:val="StyleStyle411ptBoldBorderSinglesolidlineAuto0Char"/>
    <w:qFormat/>
    <w:rsid w:val="00B061D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061DD"/>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B061DD"/>
    <w:rPr>
      <w:rFonts w:eastAsia="Times New Roman"/>
      <w:b/>
      <w:bCs/>
      <w:szCs w:val="24"/>
      <w:u w:val="single"/>
    </w:rPr>
  </w:style>
  <w:style w:type="character" w:customStyle="1" w:styleId="StyleStyle411ptBoldChar">
    <w:name w:val="Style Style4 + 11 pt Bold Char"/>
    <w:basedOn w:val="DefaultParagraphFont"/>
    <w:link w:val="StyleStyle411ptBold"/>
    <w:rsid w:val="00B061DD"/>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B061DD"/>
    <w:rPr>
      <w:rFonts w:eastAsia="SimSun"/>
      <w:szCs w:val="24"/>
      <w:u w:val="single"/>
      <w:lang w:eastAsia="zh-CN"/>
    </w:rPr>
  </w:style>
  <w:style w:type="character" w:customStyle="1" w:styleId="StyleStyle112ptChar">
    <w:name w:val="Style Style1 + 12 pt Char"/>
    <w:basedOn w:val="DefaultParagraphFont"/>
    <w:link w:val="StyleStyle112pt"/>
    <w:rsid w:val="00B061DD"/>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B061DD"/>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B061DD"/>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B061DD"/>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061DD"/>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B061DD"/>
    <w:rPr>
      <w:rFonts w:ascii="Calibri" w:eastAsia="Times New Roman" w:hAnsi="Calibri" w:cs="Calibri"/>
      <w:sz w:val="12"/>
      <w:szCs w:val="20"/>
    </w:rPr>
  </w:style>
  <w:style w:type="paragraph" w:customStyle="1" w:styleId="Circled">
    <w:name w:val="Circled"/>
    <w:link w:val="CircledChar"/>
    <w:qFormat/>
    <w:rsid w:val="00B061DD"/>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B061DD"/>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061D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061DD"/>
    <w:rPr>
      <w:rFonts w:ascii="Calibri" w:eastAsia="SimSun" w:hAnsi="Calibri" w:cs="Calibri"/>
      <w:b/>
      <w:bCs/>
      <w:szCs w:val="24"/>
      <w:u w:val="single"/>
    </w:rPr>
  </w:style>
  <w:style w:type="paragraph" w:customStyle="1" w:styleId="StyleStyle1Bold">
    <w:name w:val="Style Style1 + Bold"/>
    <w:basedOn w:val="Normal"/>
    <w:link w:val="StyleStyle1BoldChar"/>
    <w:qFormat/>
    <w:rsid w:val="00B061DD"/>
    <w:rPr>
      <w:rFonts w:eastAsia="SimSun"/>
      <w:b/>
      <w:bCs/>
      <w:color w:val="000000"/>
      <w:szCs w:val="24"/>
      <w:u w:val="single"/>
      <w:lang w:eastAsia="zh-CN"/>
    </w:rPr>
  </w:style>
  <w:style w:type="character" w:customStyle="1" w:styleId="StyleStyle1BoldChar">
    <w:name w:val="Style Style1 + Bold Char"/>
    <w:basedOn w:val="Style1Char"/>
    <w:link w:val="StyleStyle1Bold"/>
    <w:rsid w:val="00B061DD"/>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B061DD"/>
    <w:rPr>
      <w:rFonts w:ascii="Times New Roman" w:eastAsia="Times New Roman" w:hAnsi="Times New Roman" w:cs="Times New Roman"/>
      <w:sz w:val="20"/>
      <w:szCs w:val="24"/>
    </w:rPr>
  </w:style>
  <w:style w:type="character" w:customStyle="1" w:styleId="CharChar111">
    <w:name w:val="Char Char111"/>
    <w:basedOn w:val="DefaultParagraphFont"/>
    <w:rsid w:val="00B061DD"/>
    <w:rPr>
      <w:rFonts w:cs="Arial"/>
      <w:bCs/>
      <w:szCs w:val="26"/>
      <w:u w:val="single"/>
      <w:lang w:val="en-US" w:eastAsia="en-US" w:bidi="ar-SA"/>
    </w:rPr>
  </w:style>
  <w:style w:type="paragraph" w:customStyle="1" w:styleId="cardtextsmall">
    <w:name w:val="card text small"/>
    <w:basedOn w:val="Normal"/>
    <w:uiPriority w:val="99"/>
    <w:qFormat/>
    <w:rsid w:val="00B061DD"/>
    <w:rPr>
      <w:rFonts w:ascii="Arial Narrow" w:eastAsia="Times New Roman" w:hAnsi="Arial Narrow"/>
      <w:sz w:val="16"/>
      <w:szCs w:val="24"/>
    </w:rPr>
  </w:style>
  <w:style w:type="character" w:customStyle="1" w:styleId="AUnterdline">
    <w:name w:val="AUnterdline"/>
    <w:qFormat/>
    <w:rsid w:val="00B061DD"/>
    <w:rPr>
      <w:rFonts w:ascii="Times New Roman" w:hAnsi="Times New Roman"/>
      <w:sz w:val="20"/>
      <w:u w:val="single"/>
    </w:rPr>
  </w:style>
  <w:style w:type="paragraph" w:customStyle="1" w:styleId="StyleStyle49pt10">
    <w:name w:val="Style Style4 + 9 pt10"/>
    <w:basedOn w:val="Style4"/>
    <w:link w:val="StyleStyle49pt10Char"/>
    <w:qFormat/>
    <w:rsid w:val="00B061DD"/>
    <w:rPr>
      <w:rFonts w:ascii="Times New Roman" w:hAnsi="Times New Roman"/>
      <w:lang w:val="x-none" w:eastAsia="x-none"/>
    </w:rPr>
  </w:style>
  <w:style w:type="character" w:customStyle="1" w:styleId="StyleStyle49pt10Char">
    <w:name w:val="Style Style4 + 9 pt10 Char"/>
    <w:basedOn w:val="Style4Char"/>
    <w:link w:val="StyleStyle49pt10"/>
    <w:rsid w:val="00B061DD"/>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B061DD"/>
    <w:rPr>
      <w:rFonts w:ascii="Times New Roman" w:hAnsi="Times New Roman"/>
      <w:b/>
      <w:bCs/>
    </w:rPr>
  </w:style>
  <w:style w:type="character" w:customStyle="1" w:styleId="StyleStyle49ptBold7Char">
    <w:name w:val="Style Style4 + 9 pt Bold7 Char"/>
    <w:link w:val="StyleStyle49ptBold7"/>
    <w:rsid w:val="00B061DD"/>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B061DD"/>
    <w:pPr>
      <w:ind w:left="288"/>
    </w:pPr>
    <w:rPr>
      <w:rFonts w:eastAsia="Times New Roman"/>
      <w:szCs w:val="24"/>
      <w:u w:val="single"/>
    </w:rPr>
  </w:style>
  <w:style w:type="character" w:customStyle="1" w:styleId="NormalUnderlineChar">
    <w:name w:val="Normal Underline Char"/>
    <w:link w:val="NormalUnderline"/>
    <w:rsid w:val="00B061DD"/>
    <w:rPr>
      <w:rFonts w:ascii="Calibri" w:eastAsia="Times New Roman" w:hAnsi="Calibri" w:cs="Calibri"/>
      <w:szCs w:val="24"/>
      <w:u w:val="single"/>
    </w:rPr>
  </w:style>
  <w:style w:type="character" w:customStyle="1" w:styleId="DontRead">
    <w:name w:val="Don't Read"/>
    <w:qFormat/>
    <w:rsid w:val="00B061DD"/>
    <w:rPr>
      <w:rFonts w:ascii="Times New Roman" w:hAnsi="Times New Roman"/>
      <w:sz w:val="16"/>
    </w:rPr>
  </w:style>
  <w:style w:type="paragraph" w:customStyle="1" w:styleId="Underlinestyle">
    <w:name w:val="Underline style"/>
    <w:basedOn w:val="Normal"/>
    <w:uiPriority w:val="99"/>
    <w:qFormat/>
    <w:rsid w:val="00B061DD"/>
    <w:rPr>
      <w:rFonts w:eastAsia="Times New Roman"/>
      <w:szCs w:val="24"/>
      <w:u w:val="single"/>
    </w:rPr>
  </w:style>
  <w:style w:type="character" w:customStyle="1" w:styleId="Style11ptUnderline3">
    <w:name w:val="Style 11 pt Underline3"/>
    <w:rsid w:val="00B061DD"/>
    <w:rPr>
      <w:sz w:val="20"/>
      <w:u w:val="single"/>
    </w:rPr>
  </w:style>
  <w:style w:type="character" w:customStyle="1" w:styleId="27">
    <w:name w:val="27"/>
    <w:rsid w:val="00B061DD"/>
    <w:rPr>
      <w:rFonts w:cs="Arial"/>
      <w:bCs/>
      <w:sz w:val="20"/>
      <w:u w:val="single"/>
      <w:lang w:val="en-US" w:eastAsia="en-US" w:bidi="ar-SA"/>
    </w:rPr>
  </w:style>
  <w:style w:type="character" w:customStyle="1" w:styleId="Style9ptUnderline11">
    <w:name w:val="Style 9 pt Underline11"/>
    <w:basedOn w:val="DefaultParagraphFont"/>
    <w:rsid w:val="00B061DD"/>
    <w:rPr>
      <w:sz w:val="20"/>
      <w:u w:val="single"/>
    </w:rPr>
  </w:style>
  <w:style w:type="character" w:customStyle="1" w:styleId="CharChar113">
    <w:name w:val="Char Char113"/>
    <w:basedOn w:val="DefaultParagraphFont"/>
    <w:rsid w:val="00B061DD"/>
    <w:rPr>
      <w:rFonts w:cs="Arial"/>
      <w:bCs/>
      <w:szCs w:val="26"/>
      <w:u w:val="single"/>
      <w:lang w:val="en-US" w:eastAsia="en-US" w:bidi="ar-SA"/>
    </w:rPr>
  </w:style>
  <w:style w:type="character" w:customStyle="1" w:styleId="StyleunderlineBold0">
    <w:name w:val="Style underline + Bold"/>
    <w:basedOn w:val="underline"/>
    <w:rsid w:val="00B061DD"/>
    <w:rPr>
      <w:rFonts w:ascii="Times New Roman" w:hAnsi="Times New Roman" w:cs="Times New Roman"/>
      <w:b w:val="0"/>
      <w:bCs/>
      <w:sz w:val="20"/>
      <w:u w:val="single"/>
    </w:rPr>
  </w:style>
  <w:style w:type="character" w:customStyle="1" w:styleId="underlineChar0">
    <w:name w:val="underline Char"/>
    <w:basedOn w:val="DefaultParagraphFont"/>
    <w:rsid w:val="00B061D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061D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061DD"/>
    <w:rPr>
      <w:sz w:val="20"/>
      <w:u w:val="single"/>
    </w:rPr>
  </w:style>
  <w:style w:type="character" w:customStyle="1" w:styleId="ital-inline">
    <w:name w:val="ital-inline"/>
    <w:basedOn w:val="DefaultParagraphFont"/>
    <w:rsid w:val="00B061DD"/>
  </w:style>
  <w:style w:type="character" w:customStyle="1" w:styleId="BodyTextIndent3Char">
    <w:name w:val="Body Text Indent 3 Char"/>
    <w:basedOn w:val="DefaultParagraphFont"/>
    <w:link w:val="BodyTextIndent3"/>
    <w:rsid w:val="00B061DD"/>
    <w:rPr>
      <w:rFonts w:ascii="Times New Roman" w:hAnsi="Times New Roman" w:cs="Times New Roman"/>
      <w:sz w:val="16"/>
      <w:szCs w:val="16"/>
    </w:rPr>
  </w:style>
  <w:style w:type="paragraph" w:styleId="BodyTextIndent3">
    <w:name w:val="Body Text Indent 3"/>
    <w:basedOn w:val="Normal"/>
    <w:link w:val="BodyTextIndent3Char"/>
    <w:rsid w:val="00B061DD"/>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B061DD"/>
    <w:rPr>
      <w:rFonts w:ascii="Calibri" w:hAnsi="Calibri" w:cs="Calibri"/>
      <w:sz w:val="16"/>
      <w:szCs w:val="16"/>
    </w:rPr>
  </w:style>
  <w:style w:type="character" w:customStyle="1" w:styleId="Styleunderline11pt">
    <w:name w:val="Style underline + 11 pt"/>
    <w:basedOn w:val="underline"/>
    <w:rsid w:val="00B061DD"/>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B061DD"/>
    <w:rPr>
      <w:rFonts w:eastAsia="Times New Roman"/>
      <w:b/>
      <w:szCs w:val="24"/>
      <w:u w:val="single"/>
    </w:rPr>
  </w:style>
  <w:style w:type="character" w:customStyle="1" w:styleId="BoldandUnderlineChar">
    <w:name w:val="Bold and Underline Char"/>
    <w:basedOn w:val="DefaultParagraphFont"/>
    <w:link w:val="BoldandUnderline"/>
    <w:rsid w:val="00B061DD"/>
    <w:rPr>
      <w:rFonts w:ascii="Calibri" w:eastAsia="Times New Roman" w:hAnsi="Calibri" w:cs="Calibri"/>
      <w:b/>
      <w:szCs w:val="24"/>
      <w:u w:val="single"/>
    </w:rPr>
  </w:style>
  <w:style w:type="character" w:customStyle="1" w:styleId="pmterms11">
    <w:name w:val="pmterms11"/>
    <w:basedOn w:val="DefaultParagraphFont"/>
    <w:rsid w:val="00B061DD"/>
    <w:rPr>
      <w:b/>
      <w:bCs/>
      <w:i w:val="0"/>
      <w:iCs w:val="0"/>
      <w:color w:val="000000"/>
    </w:rPr>
  </w:style>
  <w:style w:type="character" w:customStyle="1" w:styleId="StyleUnderlineChar9ptBold">
    <w:name w:val="Style Underline Char + 9 pt Bold"/>
    <w:basedOn w:val="DefaultParagraphFont"/>
    <w:rsid w:val="00B061DD"/>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B061DD"/>
    <w:rPr>
      <w:rFonts w:ascii="Times New Roman" w:hAnsi="Times New Roman" w:cs="Times New Roman"/>
      <w:b/>
      <w:bCs/>
      <w:sz w:val="20"/>
      <w:u w:val="single"/>
    </w:rPr>
  </w:style>
  <w:style w:type="character" w:customStyle="1" w:styleId="UnderlineChar5Char">
    <w:name w:val="Underline Char5 Char"/>
    <w:basedOn w:val="DefaultParagraphFont"/>
    <w:rsid w:val="00B061DD"/>
    <w:rPr>
      <w:szCs w:val="24"/>
      <w:u w:val="single"/>
      <w:lang w:val="en-US" w:eastAsia="en-US" w:bidi="ar-SA"/>
    </w:rPr>
  </w:style>
  <w:style w:type="character" w:customStyle="1" w:styleId="BoldandUnderlineChar2Char1">
    <w:name w:val="Bold and Underline Char2 Char1"/>
    <w:basedOn w:val="DefaultParagraphFont"/>
    <w:rsid w:val="00B061D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061D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061DD"/>
    <w:rPr>
      <w:szCs w:val="24"/>
      <w:u w:val="single"/>
      <w:lang w:val="en-US" w:eastAsia="en-US" w:bidi="ar-SA"/>
    </w:rPr>
  </w:style>
  <w:style w:type="paragraph" w:customStyle="1" w:styleId="UnderlineChar4">
    <w:name w:val="Underline Char4"/>
    <w:basedOn w:val="Normal"/>
    <w:link w:val="UnderlineChar4Char"/>
    <w:qFormat/>
    <w:rsid w:val="00B061DD"/>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B061DD"/>
    <w:rPr>
      <w:rFonts w:asciiTheme="minorHAnsi" w:hAnsiTheme="minorHAnsi" w:cstheme="minorBidi"/>
      <w:b/>
      <w:u w:val="single"/>
    </w:rPr>
  </w:style>
  <w:style w:type="paragraph" w:customStyle="1" w:styleId="Language">
    <w:name w:val="Language"/>
    <w:basedOn w:val="Normal"/>
    <w:link w:val="LanguageChar"/>
    <w:qFormat/>
    <w:rsid w:val="00B061DD"/>
    <w:rPr>
      <w:rFonts w:asciiTheme="minorHAnsi" w:hAnsiTheme="minorHAnsi" w:cstheme="minorBidi"/>
      <w:strike/>
      <w:sz w:val="16"/>
      <w:szCs w:val="16"/>
    </w:rPr>
  </w:style>
  <w:style w:type="paragraph" w:customStyle="1" w:styleId="UnderlineChar3">
    <w:name w:val="Underline Char3"/>
    <w:basedOn w:val="Normal"/>
    <w:link w:val="UnderlineChar3Char"/>
    <w:qFormat/>
    <w:rsid w:val="00B061DD"/>
    <w:rPr>
      <w:rFonts w:eastAsia="Times New Roman"/>
      <w:szCs w:val="24"/>
      <w:u w:val="single"/>
    </w:rPr>
  </w:style>
  <w:style w:type="character" w:customStyle="1" w:styleId="UnderlineChar3Char">
    <w:name w:val="Underline Char3 Char"/>
    <w:basedOn w:val="DefaultParagraphFont"/>
    <w:link w:val="UnderlineChar3"/>
    <w:rsid w:val="00B061DD"/>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B061D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061DD"/>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B061DD"/>
    <w:rPr>
      <w:szCs w:val="24"/>
      <w:u w:val="single"/>
      <w:lang w:val="en-US" w:eastAsia="en-US" w:bidi="ar-SA"/>
    </w:rPr>
  </w:style>
  <w:style w:type="character" w:customStyle="1" w:styleId="BoldandUnderlineChar1Char2Char">
    <w:name w:val="Bold and Underline Char1 Char2 Char"/>
    <w:basedOn w:val="DefaultParagraphFont"/>
    <w:rsid w:val="00B061DD"/>
    <w:rPr>
      <w:b/>
      <w:szCs w:val="24"/>
      <w:u w:val="single"/>
      <w:lang w:val="en-US" w:eastAsia="en-US" w:bidi="ar-SA"/>
    </w:rPr>
  </w:style>
  <w:style w:type="character" w:customStyle="1" w:styleId="StyleStyle11ptBoldUnderlineBorderSinglesolidlineAuto">
    <w:name w:val="Style Style 11 pt Bold Underline Border: : (Single solid line Auto ..."/>
    <w:rsid w:val="00B061DD"/>
    <w:rPr>
      <w:rFonts w:ascii="Times New Roman" w:hAnsi="Times New Roman"/>
      <w:b/>
      <w:bCs/>
      <w:sz w:val="20"/>
      <w:u w:val="none"/>
      <w:bdr w:val="none" w:sz="0" w:space="0" w:color="auto"/>
    </w:rPr>
  </w:style>
  <w:style w:type="character" w:customStyle="1" w:styleId="Styleterm111ptUnderline">
    <w:name w:val="Style term1 + 11 pt Underline"/>
    <w:basedOn w:val="term1"/>
    <w:rsid w:val="00B061DD"/>
    <w:rPr>
      <w:b/>
      <w:bCs/>
      <w:sz w:val="20"/>
      <w:u w:val="single"/>
    </w:rPr>
  </w:style>
  <w:style w:type="paragraph" w:customStyle="1" w:styleId="StyleStyle49ptBold3">
    <w:name w:val="Style Style4 + 9 pt Bold3"/>
    <w:basedOn w:val="Style4"/>
    <w:link w:val="StyleStyle49ptBold3Char"/>
    <w:qFormat/>
    <w:rsid w:val="00B061DD"/>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B061DD"/>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B061DD"/>
    <w:rPr>
      <w:sz w:val="20"/>
      <w:u w:val="single"/>
    </w:rPr>
  </w:style>
  <w:style w:type="character" w:customStyle="1" w:styleId="ct-with-fmlt">
    <w:name w:val="ct-with-fmlt"/>
    <w:basedOn w:val="DefaultParagraphFont"/>
    <w:rsid w:val="00B061DD"/>
  </w:style>
  <w:style w:type="paragraph" w:customStyle="1" w:styleId="StyleStyle49pt">
    <w:name w:val="Style Style4 + 9 pt"/>
    <w:basedOn w:val="Style4"/>
    <w:link w:val="StyleStyle49ptChar"/>
    <w:qFormat/>
    <w:rsid w:val="00B061DD"/>
    <w:rPr>
      <w:rFonts w:ascii="Times New Roman" w:hAnsi="Times New Roman"/>
      <w:lang w:val="x-none" w:eastAsia="x-none"/>
    </w:rPr>
  </w:style>
  <w:style w:type="character" w:customStyle="1" w:styleId="StyleStyle49ptChar">
    <w:name w:val="Style Style4 + 9 pt Char"/>
    <w:basedOn w:val="Style4Char"/>
    <w:link w:val="StyleStyle49pt"/>
    <w:rsid w:val="00B061DD"/>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B061DD"/>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B061DD"/>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B061DD"/>
  </w:style>
  <w:style w:type="character" w:customStyle="1" w:styleId="part-of-speech">
    <w:name w:val="part-of-speech"/>
    <w:basedOn w:val="DefaultParagraphFont"/>
    <w:rsid w:val="00B061DD"/>
  </w:style>
  <w:style w:type="character" w:customStyle="1" w:styleId="pron">
    <w:name w:val="pron"/>
    <w:basedOn w:val="DefaultParagraphFont"/>
    <w:rsid w:val="00B061DD"/>
  </w:style>
  <w:style w:type="character" w:customStyle="1" w:styleId="articletext0">
    <w:name w:val="articletext"/>
    <w:basedOn w:val="DefaultParagraphFont"/>
    <w:rsid w:val="00B061DD"/>
  </w:style>
  <w:style w:type="character" w:customStyle="1" w:styleId="StyleUnderlinePatternClearYellow">
    <w:name w:val="Style Underline Pattern: Clear (Yellow)"/>
    <w:basedOn w:val="DefaultParagraphFont"/>
    <w:rsid w:val="00B061DD"/>
    <w:rPr>
      <w:u w:val="single"/>
      <w:shd w:val="clear" w:color="auto" w:fill="00FF00"/>
    </w:rPr>
  </w:style>
  <w:style w:type="character" w:customStyle="1" w:styleId="CharChar5">
    <w:name w:val="Char Char5"/>
    <w:rsid w:val="00B061D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061D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061D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061DD"/>
    <w:rPr>
      <w:u w:val="single"/>
    </w:rPr>
  </w:style>
  <w:style w:type="character" w:customStyle="1" w:styleId="StyleUnderlineBoldIndent11ptChar">
    <w:name w:val="Style Underline + Bold Indent + 11 pt Char"/>
    <w:link w:val="StyleUnderlineBoldIndent11pt"/>
    <w:rsid w:val="00B061D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061DD"/>
    <w:rPr>
      <w:b/>
      <w:bCs/>
      <w:u w:val="single"/>
    </w:rPr>
  </w:style>
  <w:style w:type="character" w:customStyle="1" w:styleId="StyleUnderlineBoldIndent11ptBoldChar">
    <w:name w:val="Style Underline + Bold Indent + 11 pt Bold Char"/>
    <w:link w:val="StyleUnderlineBoldIndent11ptBold"/>
    <w:rsid w:val="00B061DD"/>
    <w:rPr>
      <w:rFonts w:ascii="Calibri" w:eastAsia="Times New Roman" w:hAnsi="Calibri" w:cs="Calibri"/>
      <w:b/>
      <w:bCs/>
      <w:szCs w:val="20"/>
      <w:u w:val="single"/>
    </w:rPr>
  </w:style>
  <w:style w:type="character" w:customStyle="1" w:styleId="globalcontentbody">
    <w:name w:val="globalcontentbody"/>
    <w:basedOn w:val="DefaultParagraphFont"/>
    <w:rsid w:val="00B061DD"/>
  </w:style>
  <w:style w:type="character" w:customStyle="1" w:styleId="authorbio">
    <w:name w:val="authorbio"/>
    <w:basedOn w:val="DefaultParagraphFont"/>
    <w:rsid w:val="00B061DD"/>
  </w:style>
  <w:style w:type="character" w:customStyle="1" w:styleId="StyleStyleUnderline411pt">
    <w:name w:val="Style Style Underline4 + 11 pt"/>
    <w:basedOn w:val="DefaultParagraphFont"/>
    <w:rsid w:val="00B061DD"/>
    <w:rPr>
      <w:sz w:val="20"/>
      <w:u w:val="single"/>
    </w:rPr>
  </w:style>
  <w:style w:type="character" w:customStyle="1" w:styleId="StyleStyleUnderline411ptBold">
    <w:name w:val="Style Style Underline4 + 11 pt Bold"/>
    <w:basedOn w:val="DefaultParagraphFont"/>
    <w:rsid w:val="00B061DD"/>
    <w:rPr>
      <w:b/>
      <w:bCs/>
      <w:sz w:val="20"/>
      <w:u w:val="single"/>
    </w:rPr>
  </w:style>
  <w:style w:type="character" w:customStyle="1" w:styleId="StyleStyleUnderline311pt">
    <w:name w:val="Style Style Underline3 + 11 pt"/>
    <w:basedOn w:val="DefaultParagraphFont"/>
    <w:rsid w:val="00B061DD"/>
    <w:rPr>
      <w:sz w:val="20"/>
      <w:u w:val="single"/>
    </w:rPr>
  </w:style>
  <w:style w:type="character" w:customStyle="1" w:styleId="StyleStyleUnderline311ptBold">
    <w:name w:val="Style Style Underline3 + 11 pt Bold"/>
    <w:basedOn w:val="DefaultParagraphFont"/>
    <w:rsid w:val="00B061DD"/>
    <w:rPr>
      <w:b/>
      <w:bCs/>
      <w:sz w:val="20"/>
      <w:u w:val="single"/>
    </w:rPr>
  </w:style>
  <w:style w:type="character" w:customStyle="1" w:styleId="StyleUnderline3">
    <w:name w:val="Style Underline3"/>
    <w:basedOn w:val="DefaultParagraphFont"/>
    <w:rsid w:val="00B061DD"/>
    <w:rPr>
      <w:u w:val="single"/>
    </w:rPr>
  </w:style>
  <w:style w:type="character" w:customStyle="1" w:styleId="StyleUnderline4">
    <w:name w:val="Style Underline4"/>
    <w:basedOn w:val="DefaultParagraphFont"/>
    <w:rsid w:val="00B061DD"/>
    <w:rPr>
      <w:u w:val="single"/>
    </w:rPr>
  </w:style>
  <w:style w:type="character" w:customStyle="1" w:styleId="Styleunderline9pt1">
    <w:name w:val="Style underline + 9 pt1"/>
    <w:basedOn w:val="underline"/>
    <w:rsid w:val="00B061D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061DD"/>
    <w:rPr>
      <w:b/>
      <w:bCs/>
      <w:noProof w:val="0"/>
      <w:sz w:val="20"/>
      <w:u w:val="single"/>
      <w:lang w:val="en-US" w:eastAsia="en-US" w:bidi="ar-SA"/>
    </w:rPr>
  </w:style>
  <w:style w:type="character" w:customStyle="1" w:styleId="Hyperlink23">
    <w:name w:val="Hyperlink23"/>
    <w:basedOn w:val="DefaultParagraphFont"/>
    <w:rsid w:val="00B061DD"/>
    <w:rPr>
      <w:color w:val="3300CC"/>
      <w:u w:val="single"/>
    </w:rPr>
  </w:style>
  <w:style w:type="character" w:customStyle="1" w:styleId="UnderlineCharCharChar">
    <w:name w:val="Underline Char Char Char"/>
    <w:basedOn w:val="DefaultParagraphFont"/>
    <w:rsid w:val="00B061DD"/>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B061DD"/>
    <w:rPr>
      <w:rFonts w:ascii="Times New Roman" w:hAnsi="Times New Roman"/>
      <w:b/>
      <w:bCs/>
      <w:sz w:val="20"/>
      <w:u w:val="single"/>
      <w:bdr w:val="single" w:sz="4" w:space="0" w:color="auto"/>
    </w:rPr>
  </w:style>
  <w:style w:type="character" w:customStyle="1" w:styleId="2">
    <w:name w:val="2"/>
    <w:rsid w:val="00B061DD"/>
    <w:rPr>
      <w:rFonts w:cs="Arial"/>
      <w:bCs/>
      <w:sz w:val="20"/>
      <w:u w:val="single"/>
      <w:lang w:val="en-US" w:eastAsia="en-US" w:bidi="ar-SA"/>
    </w:rPr>
  </w:style>
  <w:style w:type="character" w:customStyle="1" w:styleId="Style9ptBoldUnderline5">
    <w:name w:val="Style 9 pt Bold Underline5"/>
    <w:basedOn w:val="DefaultParagraphFont"/>
    <w:rsid w:val="00B061DD"/>
    <w:rPr>
      <w:b/>
      <w:bCs/>
      <w:sz w:val="20"/>
      <w:u w:val="single"/>
    </w:rPr>
  </w:style>
  <w:style w:type="character" w:customStyle="1" w:styleId="CharChar114">
    <w:name w:val="Char Char114"/>
    <w:basedOn w:val="DefaultParagraphFont"/>
    <w:rsid w:val="00B061DD"/>
    <w:rPr>
      <w:rFonts w:cs="Arial"/>
      <w:bCs/>
      <w:szCs w:val="26"/>
      <w:u w:val="single"/>
      <w:lang w:val="en-US" w:eastAsia="en-US" w:bidi="ar-SA"/>
    </w:rPr>
  </w:style>
  <w:style w:type="character" w:customStyle="1" w:styleId="CharChar112">
    <w:name w:val="Char Char112"/>
    <w:basedOn w:val="DefaultParagraphFont"/>
    <w:rsid w:val="00B061DD"/>
    <w:rPr>
      <w:rFonts w:cs="Arial"/>
      <w:bCs/>
      <w:szCs w:val="26"/>
      <w:u w:val="single"/>
      <w:lang w:val="en-US" w:eastAsia="en-US" w:bidi="ar-SA"/>
    </w:rPr>
  </w:style>
  <w:style w:type="paragraph" w:customStyle="1" w:styleId="WW-Default1">
    <w:name w:val="WW-Default1"/>
    <w:basedOn w:val="Normal"/>
    <w:uiPriority w:val="99"/>
    <w:qFormat/>
    <w:rsid w:val="00B061DD"/>
    <w:pPr>
      <w:suppressAutoHyphens/>
    </w:pPr>
    <w:rPr>
      <w:rFonts w:eastAsia="Times New Roman"/>
      <w:b/>
      <w:bCs/>
      <w:szCs w:val="20"/>
      <w:lang w:eastAsia="ar-SA"/>
    </w:rPr>
  </w:style>
  <w:style w:type="character" w:customStyle="1" w:styleId="zoomme">
    <w:name w:val="zoomme"/>
    <w:basedOn w:val="DefaultParagraphFont"/>
    <w:rsid w:val="00B061DD"/>
  </w:style>
  <w:style w:type="character" w:customStyle="1" w:styleId="classauthor">
    <w:name w:val="class=&quot;author&quot;"/>
    <w:basedOn w:val="DefaultParagraphFont"/>
    <w:rsid w:val="00B061DD"/>
  </w:style>
  <w:style w:type="paragraph" w:customStyle="1" w:styleId="Stylecard11pt">
    <w:name w:val="Style card + 11 pt"/>
    <w:basedOn w:val="Normal"/>
    <w:link w:val="Stylecard11ptChar"/>
    <w:qFormat/>
    <w:rsid w:val="00B061DD"/>
    <w:pPr>
      <w:ind w:left="288" w:right="288"/>
    </w:pPr>
    <w:rPr>
      <w:rFonts w:eastAsia="SimSun"/>
      <w:szCs w:val="24"/>
      <w:lang w:eastAsia="zh-CN"/>
    </w:rPr>
  </w:style>
  <w:style w:type="character" w:customStyle="1" w:styleId="Stylecard11ptChar">
    <w:name w:val="Style card + 11 pt Char"/>
    <w:link w:val="Stylecard11pt"/>
    <w:rsid w:val="00B061DD"/>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B061DD"/>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061DD"/>
    <w:rPr>
      <w:rFonts w:ascii="Calibri" w:eastAsia="SimSun" w:hAnsi="Calibri" w:cs="Calibri"/>
      <w:szCs w:val="24"/>
      <w:u w:val="single"/>
      <w:lang w:eastAsia="zh-CN"/>
    </w:rPr>
  </w:style>
  <w:style w:type="character" w:customStyle="1" w:styleId="officialstitle-">
    <w:name w:val="official_s_title-"/>
    <w:basedOn w:val="DefaultParagraphFont"/>
    <w:rsid w:val="00B061DD"/>
  </w:style>
  <w:style w:type="character" w:customStyle="1" w:styleId="officialsbureau">
    <w:name w:val="official_s_bureau"/>
    <w:basedOn w:val="DefaultParagraphFont"/>
    <w:rsid w:val="00B061DD"/>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061DD"/>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061DD"/>
    <w:rPr>
      <w:rFonts w:ascii="Calibri" w:eastAsia="Times New Roman" w:hAnsi="Calibri" w:cs="Arial"/>
      <w:b/>
      <w:bCs/>
      <w:sz w:val="24"/>
      <w:szCs w:val="28"/>
    </w:rPr>
  </w:style>
  <w:style w:type="paragraph" w:customStyle="1" w:styleId="Style23">
    <w:name w:val="Style23"/>
    <w:basedOn w:val="Normal"/>
    <w:uiPriority w:val="99"/>
    <w:qFormat/>
    <w:rsid w:val="00B061DD"/>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B061DD"/>
  </w:style>
  <w:style w:type="character" w:customStyle="1" w:styleId="Styleunderline11ptBorderSinglesolidlineAuto05p">
    <w:name w:val="Style underline + 11 pt Border: : (Single solid line Auto  0.5 p..."/>
    <w:rsid w:val="00B061DD"/>
    <w:rPr>
      <w:sz w:val="20"/>
      <w:u w:val="single"/>
      <w:bdr w:val="single" w:sz="4" w:space="0" w:color="auto"/>
    </w:rPr>
  </w:style>
  <w:style w:type="paragraph" w:customStyle="1" w:styleId="Citation-FirstLine">
    <w:name w:val="Citation - First Line"/>
    <w:basedOn w:val="Normal"/>
    <w:next w:val="Normal"/>
    <w:autoRedefine/>
    <w:qFormat/>
    <w:rsid w:val="00B061DD"/>
    <w:pPr>
      <w:spacing w:line="240" w:lineRule="atLeast"/>
      <w:jc w:val="both"/>
    </w:pPr>
    <w:rPr>
      <w:rFonts w:ascii="Book Antiqua" w:eastAsia="Times New Roman" w:hAnsi="Book Antiqua"/>
      <w:sz w:val="16"/>
      <w:szCs w:val="24"/>
    </w:rPr>
  </w:style>
  <w:style w:type="character" w:customStyle="1" w:styleId="CardText-Underlined">
    <w:name w:val="Card Text - Underlined"/>
    <w:rsid w:val="00B061DD"/>
    <w:rPr>
      <w:b/>
      <w:sz w:val="20"/>
      <w:u w:val="single"/>
    </w:rPr>
  </w:style>
  <w:style w:type="paragraph" w:customStyle="1" w:styleId="Citation-Complete">
    <w:name w:val="Citation - Complete"/>
    <w:basedOn w:val="Normal"/>
    <w:next w:val="Normal"/>
    <w:link w:val="Citation-CompleteChar"/>
    <w:autoRedefine/>
    <w:qFormat/>
    <w:rsid w:val="00B061D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061DD"/>
    <w:rPr>
      <w:rFonts w:ascii="Book Antiqua" w:eastAsia="Times New Roman" w:hAnsi="Book Antiqua" w:cs="Calibri"/>
      <w:sz w:val="16"/>
      <w:szCs w:val="24"/>
    </w:rPr>
  </w:style>
  <w:style w:type="character" w:customStyle="1" w:styleId="Style11ptItalicUnderline">
    <w:name w:val="Style 11 pt Italic Underline"/>
    <w:basedOn w:val="DefaultParagraphFont"/>
    <w:rsid w:val="00B061DD"/>
    <w:rPr>
      <w:i/>
      <w:iCs/>
      <w:sz w:val="20"/>
      <w:u w:val="single"/>
    </w:rPr>
  </w:style>
  <w:style w:type="character" w:customStyle="1" w:styleId="Style11ptItalic">
    <w:name w:val="Style 11 pt Italic"/>
    <w:basedOn w:val="DefaultParagraphFont"/>
    <w:rsid w:val="00B061DD"/>
    <w:rPr>
      <w:rFonts w:ascii="Times New Roman" w:hAnsi="Times New Roman"/>
      <w:i/>
      <w:iCs/>
      <w:sz w:val="20"/>
    </w:rPr>
  </w:style>
  <w:style w:type="character" w:customStyle="1" w:styleId="hdr">
    <w:name w:val="hdr"/>
    <w:basedOn w:val="DefaultParagraphFont"/>
    <w:rsid w:val="00B061DD"/>
  </w:style>
  <w:style w:type="paragraph" w:customStyle="1" w:styleId="StyleStyle49ptBoldItalic">
    <w:name w:val="Style Style4 + 9 pt Bold Italic"/>
    <w:basedOn w:val="Normal"/>
    <w:link w:val="StyleStyle49ptBoldItalicChar"/>
    <w:qFormat/>
    <w:rsid w:val="00B061D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061DD"/>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B061D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061DD"/>
    <w:rPr>
      <w:rFonts w:eastAsia="Times New Roman"/>
      <w:b/>
      <w:bCs/>
      <w:szCs w:val="24"/>
      <w:u w:val="single"/>
    </w:rPr>
  </w:style>
  <w:style w:type="paragraph" w:customStyle="1" w:styleId="StyleUnderlined11pt">
    <w:name w:val="Style Underlined + 11 pt"/>
    <w:link w:val="StyleUnderlined11ptChar"/>
    <w:qFormat/>
    <w:rsid w:val="00B061D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061DD"/>
    <w:rPr>
      <w:rFonts w:eastAsia="Times New Roman"/>
      <w:szCs w:val="24"/>
      <w:u w:val="single"/>
    </w:rPr>
  </w:style>
  <w:style w:type="character" w:customStyle="1" w:styleId="newscontent">
    <w:name w:val="newscontent"/>
    <w:rsid w:val="00B061DD"/>
  </w:style>
  <w:style w:type="character" w:customStyle="1" w:styleId="SmalltextChar">
    <w:name w:val="Small text Char"/>
    <w:aliases w:val="Quote1 Char1"/>
    <w:link w:val="Quote1"/>
    <w:rsid w:val="00B061DD"/>
    <w:rPr>
      <w:rFonts w:ascii="Calibri" w:hAnsi="Calibri" w:cs="Calibri"/>
      <w:i/>
      <w:iCs/>
      <w:color w:val="404040"/>
    </w:rPr>
  </w:style>
  <w:style w:type="character" w:customStyle="1" w:styleId="hilite1">
    <w:name w:val="hilite1"/>
    <w:basedOn w:val="DefaultParagraphFont"/>
    <w:rsid w:val="00B061DD"/>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B061DD"/>
    <w:rPr>
      <w:rFonts w:eastAsia="Times New Roman"/>
      <w:szCs w:val="24"/>
    </w:rPr>
  </w:style>
  <w:style w:type="character" w:customStyle="1" w:styleId="Style12ptBoldUnderline1">
    <w:name w:val="Style 12 pt Bold Underline1"/>
    <w:basedOn w:val="DefaultParagraphFont"/>
    <w:rsid w:val="00B061DD"/>
    <w:rPr>
      <w:b/>
      <w:bCs/>
      <w:sz w:val="24"/>
      <w:u w:val="single"/>
    </w:rPr>
  </w:style>
  <w:style w:type="character" w:customStyle="1" w:styleId="StyleEmphasisArial12ptBoldNotItalic">
    <w:name w:val="Style Emphasis + Arial 12 pt Bold Not Italic"/>
    <w:basedOn w:val="Emphasis"/>
    <w:rsid w:val="00B061DD"/>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B061D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061DD"/>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061DD"/>
    <w:rPr>
      <w:rFonts w:ascii="SimSun" w:eastAsia="SimSun" w:hAnsi="SimSun"/>
      <w:sz w:val="15"/>
      <w:lang w:eastAsia="zh-CN"/>
    </w:rPr>
  </w:style>
  <w:style w:type="paragraph" w:customStyle="1" w:styleId="UnreadText">
    <w:name w:val="Unread Text"/>
    <w:basedOn w:val="Normal"/>
    <w:next w:val="Normal"/>
    <w:link w:val="UnreadTextChar"/>
    <w:autoRedefine/>
    <w:qFormat/>
    <w:rsid w:val="00B061DD"/>
    <w:pPr>
      <w:ind w:left="360"/>
    </w:pPr>
    <w:rPr>
      <w:rFonts w:ascii="SimSun" w:eastAsia="SimSun" w:hAnsi="SimSun" w:cstheme="minorBidi"/>
      <w:sz w:val="15"/>
      <w:lang w:eastAsia="zh-CN"/>
    </w:rPr>
  </w:style>
  <w:style w:type="character" w:customStyle="1" w:styleId="Highlightedunderline">
    <w:name w:val="Highlighted underline"/>
    <w:qFormat/>
    <w:rsid w:val="00B061DD"/>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B061DD"/>
    <w:rPr>
      <w:rFonts w:ascii="Calibri" w:eastAsia="Times New Roman" w:hAnsi="Calibri" w:cs="Calibri"/>
      <w:szCs w:val="24"/>
    </w:rPr>
  </w:style>
  <w:style w:type="character" w:customStyle="1" w:styleId="Heading2Char1CharCharCharCharCharC">
    <w:name w:val="Heading 2 Char1 Char Char Char Char Char C"/>
    <w:rsid w:val="00B061DD"/>
    <w:rPr>
      <w:rFonts w:cs="Arial"/>
      <w:b/>
      <w:bCs/>
      <w:iCs/>
      <w:sz w:val="24"/>
      <w:szCs w:val="28"/>
      <w:lang w:val="en-US" w:eastAsia="en-US" w:bidi="ar-SA"/>
    </w:rPr>
  </w:style>
  <w:style w:type="character" w:customStyle="1" w:styleId="underline1">
    <w:name w:val="underline1"/>
    <w:basedOn w:val="DefaultParagraphFont"/>
    <w:rsid w:val="00B061DD"/>
    <w:rPr>
      <w:u w:val="single"/>
    </w:rPr>
  </w:style>
  <w:style w:type="character" w:customStyle="1" w:styleId="FontStyle291">
    <w:name w:val="Font Style291"/>
    <w:basedOn w:val="DefaultParagraphFont"/>
    <w:uiPriority w:val="99"/>
    <w:rsid w:val="00B061D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061DD"/>
    <w:rPr>
      <w:b/>
      <w:bCs/>
      <w:sz w:val="20"/>
      <w:u w:val="single"/>
      <w:bdr w:val="single" w:sz="4" w:space="0" w:color="auto"/>
    </w:rPr>
  </w:style>
  <w:style w:type="paragraph" w:customStyle="1" w:styleId="StyleUnderlining11pt">
    <w:name w:val="Style Underlining + 11 pt"/>
    <w:basedOn w:val="Normal"/>
    <w:link w:val="StyleUnderlining11ptChar"/>
    <w:qFormat/>
    <w:rsid w:val="00B061D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061DD"/>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061D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061DD"/>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B061DD"/>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B061DD"/>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B061DD"/>
    <w:pPr>
      <w:ind w:left="288"/>
    </w:pPr>
    <w:rPr>
      <w:rFonts w:eastAsia="Times New Roman"/>
      <w:szCs w:val="24"/>
      <w:u w:val="single"/>
    </w:rPr>
  </w:style>
  <w:style w:type="character" w:customStyle="1" w:styleId="Cards1Char">
    <w:name w:val="Cards1 Char"/>
    <w:basedOn w:val="DefaultParagraphFont"/>
    <w:link w:val="Cards1"/>
    <w:rsid w:val="00B061DD"/>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B061D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061DD"/>
    <w:rPr>
      <w:rFonts w:eastAsia="Calibri"/>
      <w:u w:val="single"/>
    </w:rPr>
  </w:style>
  <w:style w:type="paragraph" w:customStyle="1" w:styleId="Stylecard8pt">
    <w:name w:val="Style card + 8 pt"/>
    <w:basedOn w:val="Normal"/>
    <w:link w:val="Stylecard8ptChar"/>
    <w:qFormat/>
    <w:rsid w:val="00B061DD"/>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B061DD"/>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B061DD"/>
    <w:rPr>
      <w:rFonts w:eastAsia="Calibri"/>
      <w:b/>
    </w:rPr>
  </w:style>
  <w:style w:type="paragraph" w:customStyle="1" w:styleId="CiteCard">
    <w:name w:val="Cite/Card"/>
    <w:basedOn w:val="TOC2"/>
    <w:qFormat/>
    <w:rsid w:val="00B061DD"/>
    <w:pPr>
      <w:tabs>
        <w:tab w:val="left" w:pos="4360"/>
      </w:tabs>
      <w:ind w:left="220"/>
    </w:pPr>
    <w:rPr>
      <w:rFonts w:eastAsia="Calibri"/>
    </w:rPr>
  </w:style>
  <w:style w:type="character" w:customStyle="1" w:styleId="CardTextUnderlinedChar">
    <w:name w:val="Card Text Underlined Char"/>
    <w:basedOn w:val="DefaultParagraphFont"/>
    <w:rsid w:val="00B061DD"/>
    <w:rPr>
      <w:rFonts w:ascii="Georgia" w:eastAsia="Times New Roman" w:hAnsi="Georgia" w:hint="default"/>
      <w:sz w:val="22"/>
      <w:u w:val="single"/>
      <w:lang w:eastAsia="zh-CN"/>
    </w:rPr>
  </w:style>
  <w:style w:type="character" w:customStyle="1" w:styleId="grey10">
    <w:name w:val="grey10"/>
    <w:basedOn w:val="DefaultParagraphFont"/>
    <w:rsid w:val="00B061DD"/>
  </w:style>
  <w:style w:type="character" w:customStyle="1" w:styleId="navy13bd">
    <w:name w:val="navy13bd"/>
    <w:basedOn w:val="DefaultParagraphFont"/>
    <w:rsid w:val="00B061DD"/>
  </w:style>
  <w:style w:type="character" w:customStyle="1" w:styleId="Style9ptUnderline2">
    <w:name w:val="Style 9 pt Underline2"/>
    <w:basedOn w:val="DefaultParagraphFont"/>
    <w:rsid w:val="00B061DD"/>
    <w:rPr>
      <w:sz w:val="20"/>
      <w:u w:val="single"/>
    </w:rPr>
  </w:style>
  <w:style w:type="character" w:customStyle="1" w:styleId="Style9ptBoldUnderline1">
    <w:name w:val="Style 9 pt Bold Underline1"/>
    <w:basedOn w:val="DefaultParagraphFont"/>
    <w:rsid w:val="00B061DD"/>
    <w:rPr>
      <w:b/>
      <w:bCs/>
      <w:sz w:val="20"/>
      <w:u w:val="single"/>
    </w:rPr>
  </w:style>
  <w:style w:type="character" w:customStyle="1" w:styleId="TagsCharChar">
    <w:name w:val="Tags Char Char"/>
    <w:basedOn w:val="DefaultParagraphFont"/>
    <w:rsid w:val="00B061DD"/>
    <w:rPr>
      <w:rFonts w:eastAsia="SimSun"/>
      <w:b/>
      <w:sz w:val="24"/>
      <w:lang w:val="en-US" w:eastAsia="zh-CN" w:bidi="ar-SA"/>
    </w:rPr>
  </w:style>
  <w:style w:type="paragraph" w:customStyle="1" w:styleId="cardCharCharCharChar">
    <w:name w:val="card Char Char Char Char"/>
    <w:basedOn w:val="Normal"/>
    <w:qFormat/>
    <w:rsid w:val="00B061DD"/>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B061DD"/>
    <w:rPr>
      <w:rFonts w:eastAsia="Times New Roman"/>
      <w:szCs w:val="24"/>
      <w:u w:val="single"/>
    </w:rPr>
  </w:style>
  <w:style w:type="character" w:customStyle="1" w:styleId="CARDChar0">
    <w:name w:val="CARD Char"/>
    <w:basedOn w:val="DefaultParagraphFont"/>
    <w:link w:val="CARD0"/>
    <w:rsid w:val="00B061DD"/>
    <w:rPr>
      <w:rFonts w:ascii="Calibri" w:eastAsia="Times New Roman" w:hAnsi="Calibri" w:cs="Calibri"/>
      <w:szCs w:val="24"/>
      <w:u w:val="single"/>
    </w:rPr>
  </w:style>
  <w:style w:type="paragraph" w:customStyle="1" w:styleId="Normal20pt">
    <w:name w:val="Normal  + 20 pt"/>
    <w:basedOn w:val="Normal"/>
    <w:uiPriority w:val="6"/>
    <w:qFormat/>
    <w:rsid w:val="00B061DD"/>
    <w:rPr>
      <w:rFonts w:ascii="Aptos" w:hAnsi="Aptos"/>
      <w:bCs/>
      <w:u w:val="single"/>
    </w:rPr>
  </w:style>
  <w:style w:type="character" w:customStyle="1" w:styleId="StyleStyle4CharTimesNewRoman11pt">
    <w:name w:val="Style Style4 Char + Times New Roman 11 pt"/>
    <w:basedOn w:val="DefaultParagraphFont"/>
    <w:rsid w:val="00B061DD"/>
    <w:rPr>
      <w:rFonts w:ascii="Times New Roman" w:hAnsi="Times New Roman"/>
      <w:sz w:val="20"/>
      <w:szCs w:val="24"/>
      <w:u w:val="single"/>
      <w:lang w:val="en-US" w:eastAsia="en-US" w:bidi="ar-SA"/>
    </w:rPr>
  </w:style>
  <w:style w:type="paragraph" w:customStyle="1" w:styleId="author-name">
    <w:name w:val="author-name"/>
    <w:basedOn w:val="Normal"/>
    <w:qFormat/>
    <w:rsid w:val="00B061DD"/>
    <w:pPr>
      <w:spacing w:before="100" w:beforeAutospacing="1" w:after="100" w:afterAutospacing="1"/>
    </w:pPr>
    <w:rPr>
      <w:rFonts w:eastAsia="Times New Roman"/>
      <w:szCs w:val="24"/>
    </w:rPr>
  </w:style>
  <w:style w:type="paragraph" w:customStyle="1" w:styleId="author-credentials">
    <w:name w:val="author-credentials"/>
    <w:basedOn w:val="Normal"/>
    <w:qFormat/>
    <w:rsid w:val="00B061DD"/>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B061D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061DD"/>
    <w:rPr>
      <w:rFonts w:ascii="Times New Roman" w:hAnsi="Times New Roman"/>
      <w:i/>
      <w:iCs/>
      <w:sz w:val="20"/>
      <w:szCs w:val="24"/>
      <w:u w:val="single"/>
      <w:lang w:val="en-US" w:eastAsia="en-US" w:bidi="ar-SA"/>
    </w:rPr>
  </w:style>
  <w:style w:type="character" w:customStyle="1" w:styleId="CharChar4">
    <w:name w:val="Char Char4"/>
    <w:basedOn w:val="DefaultParagraphFont"/>
    <w:rsid w:val="00B061DD"/>
    <w:rPr>
      <w:rFonts w:cs="Arial"/>
      <w:b/>
      <w:bCs/>
      <w:iCs/>
      <w:szCs w:val="28"/>
      <w:lang w:val="en-US" w:eastAsia="en-US" w:bidi="ar-SA"/>
    </w:rPr>
  </w:style>
  <w:style w:type="character" w:customStyle="1" w:styleId="yshortcuts">
    <w:name w:val="yshortcuts"/>
    <w:basedOn w:val="DefaultParagraphFont"/>
    <w:rsid w:val="00B061DD"/>
  </w:style>
  <w:style w:type="character" w:customStyle="1" w:styleId="SmallText-New">
    <w:name w:val="Small Text - New"/>
    <w:basedOn w:val="DefaultParagraphFont"/>
    <w:rsid w:val="00B061DD"/>
    <w:rPr>
      <w:rFonts w:ascii="Arial Narrow" w:hAnsi="Arial Narrow"/>
      <w:sz w:val="14"/>
    </w:rPr>
  </w:style>
  <w:style w:type="character" w:customStyle="1" w:styleId="Underlined-New">
    <w:name w:val="Underlined - New"/>
    <w:basedOn w:val="DefaultParagraphFont"/>
    <w:rsid w:val="00B061DD"/>
    <w:rPr>
      <w:rFonts w:ascii="Arial Narrow" w:hAnsi="Arial Narrow"/>
      <w:sz w:val="16"/>
      <w:u w:val="single"/>
    </w:rPr>
  </w:style>
  <w:style w:type="paragraph" w:styleId="PlainText">
    <w:name w:val="Plain Text"/>
    <w:basedOn w:val="Normal"/>
    <w:link w:val="PlainTextChar"/>
    <w:rsid w:val="00B061DD"/>
    <w:rPr>
      <w:rFonts w:ascii="Courier New" w:eastAsia="Times New Roman" w:hAnsi="Courier New" w:cs="Courier New"/>
      <w:szCs w:val="20"/>
    </w:rPr>
  </w:style>
  <w:style w:type="character" w:customStyle="1" w:styleId="PlainTextChar">
    <w:name w:val="Plain Text Char"/>
    <w:basedOn w:val="DefaultParagraphFont"/>
    <w:link w:val="PlainText"/>
    <w:rsid w:val="00B061DD"/>
    <w:rPr>
      <w:rFonts w:ascii="Courier New" w:eastAsia="Times New Roman" w:hAnsi="Courier New" w:cs="Courier New"/>
      <w:szCs w:val="20"/>
    </w:rPr>
  </w:style>
  <w:style w:type="character" w:customStyle="1" w:styleId="senselabelstart">
    <w:name w:val="sense_label start"/>
    <w:basedOn w:val="DefaultParagraphFont"/>
    <w:rsid w:val="00B061DD"/>
  </w:style>
  <w:style w:type="character" w:customStyle="1" w:styleId="sensecontent">
    <w:name w:val="sense_content"/>
    <w:basedOn w:val="DefaultParagraphFont"/>
    <w:rsid w:val="00B061DD"/>
  </w:style>
  <w:style w:type="character" w:customStyle="1" w:styleId="vi">
    <w:name w:val="vi"/>
    <w:basedOn w:val="DefaultParagraphFont"/>
    <w:rsid w:val="00B061DD"/>
  </w:style>
  <w:style w:type="paragraph" w:customStyle="1" w:styleId="evidencetextChar">
    <w:name w:val="evidence text Char"/>
    <w:basedOn w:val="Normal"/>
    <w:qFormat/>
    <w:rsid w:val="00B061DD"/>
    <w:pPr>
      <w:ind w:left="1728" w:right="1008"/>
    </w:pPr>
    <w:rPr>
      <w:rFonts w:eastAsia="Times New Roman"/>
      <w:color w:val="000000"/>
      <w:sz w:val="18"/>
      <w:szCs w:val="24"/>
    </w:rPr>
  </w:style>
  <w:style w:type="character" w:customStyle="1" w:styleId="Style6Char">
    <w:name w:val="Style6 Char"/>
    <w:basedOn w:val="DefaultParagraphFont"/>
    <w:link w:val="Style6"/>
    <w:rsid w:val="00B061DD"/>
    <w:rPr>
      <w:rFonts w:ascii="Calibri" w:hAnsi="Calibri" w:cs="Calibri"/>
      <w:color w:val="000000"/>
    </w:rPr>
  </w:style>
  <w:style w:type="paragraph" w:customStyle="1" w:styleId="Style11">
    <w:name w:val="Style11"/>
    <w:basedOn w:val="Normal"/>
    <w:link w:val="Style11Char"/>
    <w:qFormat/>
    <w:rsid w:val="00B061DD"/>
    <w:rPr>
      <w:rFonts w:eastAsia="Times New Roman"/>
      <w:b/>
      <w:szCs w:val="20"/>
      <w:u w:val="thick"/>
    </w:rPr>
  </w:style>
  <w:style w:type="character" w:customStyle="1" w:styleId="Style11Char">
    <w:name w:val="Style11 Char"/>
    <w:basedOn w:val="DefaultParagraphFont"/>
    <w:link w:val="Style11"/>
    <w:rsid w:val="00B061DD"/>
    <w:rPr>
      <w:rFonts w:ascii="Calibri" w:eastAsia="Times New Roman" w:hAnsi="Calibri" w:cs="Calibri"/>
      <w:b/>
      <w:szCs w:val="20"/>
      <w:u w:val="thick"/>
    </w:rPr>
  </w:style>
  <w:style w:type="paragraph" w:customStyle="1" w:styleId="Style12">
    <w:name w:val="Style12"/>
    <w:basedOn w:val="Normal"/>
    <w:link w:val="Style12Char"/>
    <w:qFormat/>
    <w:rsid w:val="00B061DD"/>
    <w:rPr>
      <w:rFonts w:eastAsia="Times New Roman"/>
      <w:b/>
      <w:u w:val="thick"/>
    </w:rPr>
  </w:style>
  <w:style w:type="character" w:customStyle="1" w:styleId="Style12Char">
    <w:name w:val="Style12 Char"/>
    <w:basedOn w:val="DefaultParagraphFont"/>
    <w:link w:val="Style12"/>
    <w:rsid w:val="00B061DD"/>
    <w:rPr>
      <w:rFonts w:ascii="Calibri" w:eastAsia="Times New Roman" w:hAnsi="Calibri" w:cs="Calibri"/>
      <w:b/>
      <w:u w:val="thick"/>
    </w:rPr>
  </w:style>
  <w:style w:type="character" w:customStyle="1" w:styleId="caps-label">
    <w:name w:val="caps-label"/>
    <w:basedOn w:val="DefaultParagraphFont"/>
    <w:rsid w:val="00B061DD"/>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B061DD"/>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B061DD"/>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B061DD"/>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B061DD"/>
    <w:rPr>
      <w:rFonts w:cs="Arial"/>
      <w:bCs/>
      <w:szCs w:val="26"/>
      <w:u w:val="single"/>
      <w:lang w:val="en-US" w:eastAsia="en-US" w:bidi="ar-SA"/>
    </w:rPr>
  </w:style>
  <w:style w:type="character" w:customStyle="1" w:styleId="current-selection">
    <w:name w:val="current-selection"/>
    <w:basedOn w:val="DefaultParagraphFont"/>
    <w:rsid w:val="00B061DD"/>
  </w:style>
  <w:style w:type="character" w:customStyle="1" w:styleId="a2">
    <w:name w:val="_"/>
    <w:basedOn w:val="DefaultParagraphFont"/>
    <w:rsid w:val="00B061DD"/>
  </w:style>
  <w:style w:type="paragraph" w:customStyle="1" w:styleId="Shrink6">
    <w:name w:val="Shrink 6"/>
    <w:basedOn w:val="Normal"/>
    <w:qFormat/>
    <w:rsid w:val="00B061DD"/>
    <w:rPr>
      <w:rFonts w:eastAsia="Calibri"/>
      <w:sz w:val="12"/>
    </w:rPr>
  </w:style>
  <w:style w:type="paragraph" w:customStyle="1" w:styleId="Underline20">
    <w:name w:val="Underline2"/>
    <w:basedOn w:val="Normal"/>
    <w:link w:val="Underline2Char"/>
    <w:uiPriority w:val="4"/>
    <w:qFormat/>
    <w:rsid w:val="00B061DD"/>
    <w:rPr>
      <w:rFonts w:eastAsia="Calibri"/>
      <w:u w:val="single"/>
    </w:rPr>
  </w:style>
  <w:style w:type="character" w:customStyle="1" w:styleId="Underline2Char">
    <w:name w:val="Underline2 Char"/>
    <w:link w:val="Underline20"/>
    <w:uiPriority w:val="4"/>
    <w:rsid w:val="00B061DD"/>
    <w:rPr>
      <w:rFonts w:ascii="Calibri" w:eastAsia="Calibri" w:hAnsi="Calibri" w:cs="Calibri"/>
      <w:u w:val="single"/>
    </w:rPr>
  </w:style>
  <w:style w:type="character" w:customStyle="1" w:styleId="StyleDate">
    <w:name w:val="Style Date"/>
    <w:rsid w:val="00B061DD"/>
    <w:rPr>
      <w:b/>
      <w:sz w:val="24"/>
    </w:rPr>
  </w:style>
  <w:style w:type="character" w:customStyle="1" w:styleId="messagecontent">
    <w:name w:val="message_content"/>
    <w:rsid w:val="00B061DD"/>
  </w:style>
  <w:style w:type="character" w:customStyle="1" w:styleId="StyleUnderlineChar">
    <w:name w:val="Style Underline Char"/>
    <w:basedOn w:val="DefaultParagraphFont"/>
    <w:rsid w:val="00B061DD"/>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B061DD"/>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B061DD"/>
    <w:rPr>
      <w:rFonts w:ascii="Arial" w:eastAsia="Times New Roman" w:hAnsi="Arial" w:cs="Arial"/>
      <w:sz w:val="20"/>
      <w:szCs w:val="20"/>
    </w:rPr>
  </w:style>
  <w:style w:type="paragraph" w:customStyle="1" w:styleId="BriefTitleWorks">
    <w:name w:val="Brief Title Works"/>
    <w:basedOn w:val="Heading1"/>
    <w:link w:val="BriefTitleWorksChar"/>
    <w:qFormat/>
    <w:rsid w:val="00B061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B061DD"/>
    <w:rPr>
      <w:rFonts w:ascii="Calibri" w:eastAsia="Times New Roman" w:hAnsi="Calibri" w:cs="Arial"/>
      <w:b/>
      <w:kern w:val="32"/>
      <w:sz w:val="24"/>
      <w:szCs w:val="32"/>
      <w:u w:val="single"/>
    </w:rPr>
  </w:style>
  <w:style w:type="character" w:customStyle="1" w:styleId="twelptblackblack1">
    <w:name w:val="twelptblackblack1"/>
    <w:basedOn w:val="DefaultParagraphFont"/>
    <w:rsid w:val="00B061DD"/>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B061DD"/>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B061DD"/>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B061DD"/>
    <w:rPr>
      <w:rFonts w:ascii="Times New Roman" w:eastAsia="Times New Roman" w:hAnsi="Times New Roman" w:cs="Times New Roman"/>
      <w:b/>
      <w:sz w:val="24"/>
      <w:szCs w:val="20"/>
    </w:rPr>
  </w:style>
  <w:style w:type="character" w:customStyle="1" w:styleId="cardChar10">
    <w:name w:val="card Char1"/>
    <w:basedOn w:val="DefaultParagraphFont"/>
    <w:locked/>
    <w:rsid w:val="00B061DD"/>
    <w:rPr>
      <w:b/>
      <w:bCs/>
      <w:u w:val="single"/>
    </w:rPr>
  </w:style>
  <w:style w:type="paragraph" w:styleId="BodyTextIndent">
    <w:name w:val="Body Text Indent"/>
    <w:basedOn w:val="Normal"/>
    <w:link w:val="BodyTextIndentChar"/>
    <w:rsid w:val="00B061DD"/>
    <w:pPr>
      <w:spacing w:after="120"/>
      <w:ind w:left="360"/>
    </w:pPr>
  </w:style>
  <w:style w:type="character" w:customStyle="1" w:styleId="BodyTextIndentChar">
    <w:name w:val="Body Text Indent Char"/>
    <w:basedOn w:val="DefaultParagraphFont"/>
    <w:link w:val="BodyTextIndent"/>
    <w:rsid w:val="00B061DD"/>
    <w:rPr>
      <w:rFonts w:ascii="Calibri" w:hAnsi="Calibri" w:cs="Calibri"/>
    </w:rPr>
  </w:style>
  <w:style w:type="paragraph" w:customStyle="1" w:styleId="BlockHeadings">
    <w:name w:val="Block Headings"/>
    <w:link w:val="BlockHeadingsChar"/>
    <w:qFormat/>
    <w:rsid w:val="00B061DD"/>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B061DD"/>
    <w:rPr>
      <w:rFonts w:cs="Arial"/>
      <w:bCs/>
      <w:szCs w:val="26"/>
      <w:u w:val="single"/>
      <w:lang w:val="en-US" w:eastAsia="en-US" w:bidi="ar-SA"/>
    </w:rPr>
  </w:style>
  <w:style w:type="character" w:customStyle="1" w:styleId="underlinedCharChar">
    <w:name w:val="underlined Char Char"/>
    <w:rsid w:val="00B061DD"/>
    <w:rPr>
      <w:rFonts w:ascii="Calibri" w:eastAsia="Times New Roman" w:hAnsi="Calibri" w:cs="Calibri"/>
      <w:szCs w:val="20"/>
      <w:u w:val="single"/>
    </w:rPr>
  </w:style>
  <w:style w:type="paragraph" w:customStyle="1" w:styleId="conintrotext">
    <w:name w:val="conintrotext"/>
    <w:basedOn w:val="Normal"/>
    <w:uiPriority w:val="99"/>
    <w:qFormat/>
    <w:rsid w:val="00B061DD"/>
    <w:pPr>
      <w:spacing w:before="100" w:beforeAutospacing="1" w:after="100" w:afterAutospacing="1"/>
    </w:pPr>
    <w:rPr>
      <w:rFonts w:eastAsia="Times New Roman"/>
      <w:sz w:val="24"/>
      <w:szCs w:val="24"/>
    </w:rPr>
  </w:style>
  <w:style w:type="character" w:customStyle="1" w:styleId="comment-body">
    <w:name w:val="comment-body"/>
    <w:rsid w:val="00B061DD"/>
  </w:style>
  <w:style w:type="character" w:customStyle="1" w:styleId="UnderlineCharCharChar1">
    <w:name w:val="Underline Char Char Char1"/>
    <w:rsid w:val="00B061D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061D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061DD"/>
    <w:rPr>
      <w:rFonts w:asciiTheme="minorHAnsi" w:eastAsia="MS Mincho" w:hAnsiTheme="minorHAnsi" w:cstheme="minorBidi"/>
      <w:b/>
      <w:u w:val="single"/>
    </w:rPr>
  </w:style>
  <w:style w:type="character" w:customStyle="1" w:styleId="mw-headline">
    <w:name w:val="mw-headline"/>
    <w:rsid w:val="00B061DD"/>
  </w:style>
  <w:style w:type="character" w:customStyle="1" w:styleId="flagicon">
    <w:name w:val="flagicon"/>
    <w:rsid w:val="00B061DD"/>
  </w:style>
  <w:style w:type="paragraph" w:customStyle="1" w:styleId="attribution">
    <w:name w:val="attribution"/>
    <w:basedOn w:val="Normal"/>
    <w:qFormat/>
    <w:rsid w:val="00B061DD"/>
    <w:pPr>
      <w:spacing w:before="100" w:beforeAutospacing="1" w:after="100" w:afterAutospacing="1"/>
    </w:pPr>
    <w:rPr>
      <w:rFonts w:eastAsia="Times New Roman"/>
      <w:sz w:val="24"/>
      <w:szCs w:val="24"/>
    </w:rPr>
  </w:style>
  <w:style w:type="paragraph" w:customStyle="1" w:styleId="more">
    <w:name w:val="more"/>
    <w:basedOn w:val="Normal"/>
    <w:qFormat/>
    <w:rsid w:val="00B061DD"/>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B061DD"/>
    <w:pPr>
      <w:spacing w:before="100" w:beforeAutospacing="1" w:after="100" w:afterAutospacing="1"/>
    </w:pPr>
    <w:rPr>
      <w:rFonts w:eastAsia="Times New Roman"/>
      <w:sz w:val="24"/>
      <w:szCs w:val="24"/>
    </w:rPr>
  </w:style>
  <w:style w:type="character" w:customStyle="1" w:styleId="reality">
    <w:name w:val="reality"/>
    <w:rsid w:val="00B061DD"/>
  </w:style>
  <w:style w:type="character" w:customStyle="1" w:styleId="share">
    <w:name w:val="share"/>
    <w:rsid w:val="00B061DD"/>
  </w:style>
  <w:style w:type="paragraph" w:customStyle="1" w:styleId="inside-copy">
    <w:name w:val="inside-copy"/>
    <w:basedOn w:val="Normal"/>
    <w:qFormat/>
    <w:rsid w:val="00B061DD"/>
    <w:pPr>
      <w:spacing w:before="100" w:beforeAutospacing="1" w:after="100" w:afterAutospacing="1"/>
    </w:pPr>
    <w:rPr>
      <w:rFonts w:eastAsia="Times New Roman"/>
      <w:sz w:val="24"/>
      <w:szCs w:val="24"/>
    </w:rPr>
  </w:style>
  <w:style w:type="character" w:customStyle="1" w:styleId="inside-head">
    <w:name w:val="inside-head"/>
    <w:rsid w:val="00B061DD"/>
  </w:style>
  <w:style w:type="character" w:customStyle="1" w:styleId="apturelink">
    <w:name w:val="apturelink"/>
    <w:rsid w:val="00B061DD"/>
  </w:style>
  <w:style w:type="character" w:customStyle="1" w:styleId="apturelinkicon">
    <w:name w:val="apturelinkicon"/>
    <w:rsid w:val="00B061DD"/>
  </w:style>
  <w:style w:type="paragraph" w:customStyle="1" w:styleId="Default1">
    <w:name w:val="Default1"/>
    <w:basedOn w:val="Default"/>
    <w:next w:val="Default"/>
    <w:uiPriority w:val="99"/>
    <w:qFormat/>
    <w:rsid w:val="00B061DD"/>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B061DD"/>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B061DD"/>
    <w:pPr>
      <w:jc w:val="left"/>
    </w:pPr>
    <w:rPr>
      <w:rFonts w:ascii="Futura" w:eastAsia="Times New Roman" w:hAnsi="Futura"/>
      <w:b w:val="0"/>
      <w:caps/>
      <w:sz w:val="16"/>
      <w:szCs w:val="24"/>
    </w:rPr>
  </w:style>
  <w:style w:type="character" w:customStyle="1" w:styleId="LittleChar">
    <w:name w:val="Little Char"/>
    <w:link w:val="Little"/>
    <w:rsid w:val="00B061DD"/>
    <w:rPr>
      <w:rFonts w:ascii="Futura" w:eastAsia="Times New Roman" w:hAnsi="Futura" w:cs="Calibri"/>
      <w:caps/>
      <w:sz w:val="16"/>
      <w:szCs w:val="24"/>
    </w:rPr>
  </w:style>
  <w:style w:type="character" w:customStyle="1" w:styleId="Style11ptThickunderline">
    <w:name w:val="Style 11 pt Thick underline"/>
    <w:rsid w:val="00B061DD"/>
    <w:rPr>
      <w:rFonts w:ascii="Times New Roman" w:hAnsi="Times New Roman"/>
      <w:sz w:val="20"/>
      <w:u w:val="single"/>
    </w:rPr>
  </w:style>
  <w:style w:type="character" w:customStyle="1" w:styleId="Style11ptBoldThickunderline">
    <w:name w:val="Style 11 pt Bold Thick underline"/>
    <w:rsid w:val="00B061DD"/>
    <w:rPr>
      <w:rFonts w:ascii="Times New Roman" w:hAnsi="Times New Roman"/>
      <w:b/>
      <w:bCs/>
      <w:sz w:val="20"/>
      <w:u w:val="single"/>
    </w:rPr>
  </w:style>
  <w:style w:type="character" w:customStyle="1" w:styleId="credit">
    <w:name w:val="credit"/>
    <w:rsid w:val="00B061DD"/>
  </w:style>
  <w:style w:type="character" w:customStyle="1" w:styleId="Caption1">
    <w:name w:val="Caption1"/>
    <w:rsid w:val="00B061DD"/>
  </w:style>
  <w:style w:type="character" w:customStyle="1" w:styleId="ilad">
    <w:name w:val="il_ad"/>
    <w:rsid w:val="00B061DD"/>
  </w:style>
  <w:style w:type="character" w:customStyle="1" w:styleId="UnderlineChar1Char">
    <w:name w:val="Underline Char1 Char"/>
    <w:rsid w:val="00B061DD"/>
    <w:rPr>
      <w:rFonts w:ascii="Calibri" w:eastAsia="MS Mincho" w:hAnsi="Calibri" w:cs="Calibri"/>
      <w:szCs w:val="20"/>
      <w:u w:val="single"/>
    </w:rPr>
  </w:style>
  <w:style w:type="character" w:customStyle="1" w:styleId="BoldandUnderlineCharChar">
    <w:name w:val="Bold and Underline Char Char"/>
    <w:rsid w:val="00B061DD"/>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061D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061D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061D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061DD"/>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B061DD"/>
    <w:rPr>
      <w:rFonts w:eastAsia="MS Mincho"/>
      <w:szCs w:val="20"/>
      <w:u w:val="single"/>
    </w:rPr>
  </w:style>
  <w:style w:type="character" w:customStyle="1" w:styleId="UnderlineChar2CharCharChar">
    <w:name w:val="Underline Char2 Char Char Char"/>
    <w:link w:val="UnderlineChar2CharChar"/>
    <w:rsid w:val="00B061DD"/>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061D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061DD"/>
    <w:rPr>
      <w:rFonts w:asciiTheme="minorHAnsi" w:eastAsia="MS Mincho" w:hAnsiTheme="minorHAnsi" w:cstheme="minorBidi"/>
      <w:b/>
      <w:u w:val="single"/>
    </w:rPr>
  </w:style>
  <w:style w:type="paragraph" w:customStyle="1" w:styleId="CardBody">
    <w:name w:val="Card Body"/>
    <w:basedOn w:val="Normal"/>
    <w:link w:val="CardBodyChar"/>
    <w:qFormat/>
    <w:rsid w:val="00B061DD"/>
    <w:rPr>
      <w:rFonts w:eastAsia="Times New Roman"/>
      <w:sz w:val="16"/>
      <w:szCs w:val="24"/>
    </w:rPr>
  </w:style>
  <w:style w:type="character" w:customStyle="1" w:styleId="CardBodyChar">
    <w:name w:val="Card Body Char"/>
    <w:link w:val="CardBody"/>
    <w:rsid w:val="00B061DD"/>
    <w:rPr>
      <w:rFonts w:ascii="Calibri" w:eastAsia="Times New Roman" w:hAnsi="Calibri" w:cs="Calibri"/>
      <w:sz w:val="16"/>
      <w:szCs w:val="24"/>
    </w:rPr>
  </w:style>
  <w:style w:type="character" w:customStyle="1" w:styleId="ptitleinside">
    <w:name w:val="p_title_inside"/>
    <w:rsid w:val="00B061DD"/>
  </w:style>
  <w:style w:type="paragraph" w:customStyle="1" w:styleId="StyleBoldandUnderlineChar11ptBorderSinglesolidline">
    <w:name w:val="Style Bold and Underline Char + 11 pt Border: : (Single solid line..."/>
    <w:link w:val="StyleBoldandUnderlineChar11ptBorderSinglesolidlineChar"/>
    <w:qFormat/>
    <w:rsid w:val="00B061DD"/>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061DD"/>
    <w:rPr>
      <w:rFonts w:eastAsia="Times New Roman"/>
      <w:b/>
      <w:bCs/>
      <w:szCs w:val="20"/>
      <w:u w:val="single"/>
      <w:bdr w:val="single" w:sz="4" w:space="0" w:color="auto"/>
    </w:rPr>
  </w:style>
  <w:style w:type="character" w:customStyle="1" w:styleId="Heading1CharChar1">
    <w:name w:val="Heading 1 Char Char1"/>
    <w:rsid w:val="00B061DD"/>
    <w:rPr>
      <w:rFonts w:cs="Arial"/>
      <w:b/>
      <w:bCs/>
      <w:szCs w:val="32"/>
      <w:lang w:val="en-US" w:eastAsia="en-US" w:bidi="ar-SA"/>
    </w:rPr>
  </w:style>
  <w:style w:type="paragraph" w:customStyle="1" w:styleId="Indentation">
    <w:name w:val="Indentation"/>
    <w:basedOn w:val="Normal"/>
    <w:qFormat/>
    <w:rsid w:val="00B061DD"/>
    <w:pPr>
      <w:ind w:left="288" w:right="288"/>
    </w:pPr>
  </w:style>
  <w:style w:type="character" w:customStyle="1" w:styleId="StyleUnderlineChar9ptBorderSinglesolidlineAuto0">
    <w:name w:val="Style Underline Char + 9 pt Border: : (Single solid line Auto  0..."/>
    <w:rsid w:val="00B061DD"/>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B061DD"/>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B061DD"/>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061DD"/>
    <w:rPr>
      <w:rFonts w:eastAsia="Times New Roman"/>
      <w:szCs w:val="24"/>
      <w:u w:val="single"/>
    </w:rPr>
  </w:style>
  <w:style w:type="character" w:customStyle="1" w:styleId="StyleStyle4ArialNarrow9ptChar">
    <w:name w:val="Style Style4 + Arial Narrow 9 pt Char"/>
    <w:link w:val="StyleStyle4ArialNarrow9pt"/>
    <w:rsid w:val="00B061DD"/>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B061DD"/>
    <w:rPr>
      <w:rFonts w:eastAsia="Times New Roman"/>
      <w:b/>
      <w:bCs/>
      <w:szCs w:val="24"/>
      <w:u w:val="single"/>
    </w:rPr>
  </w:style>
  <w:style w:type="character" w:customStyle="1" w:styleId="StyleStyle4ArialNarrow9ptBoldChar">
    <w:name w:val="Style Style4 + Arial Narrow 9 pt Bold Char"/>
    <w:link w:val="StyleStyle4ArialNarrow9ptBold"/>
    <w:rsid w:val="00B061DD"/>
    <w:rPr>
      <w:rFonts w:ascii="Calibri" w:eastAsia="Times New Roman" w:hAnsi="Calibri" w:cs="Calibri"/>
      <w:b/>
      <w:bCs/>
      <w:szCs w:val="24"/>
      <w:u w:val="single"/>
    </w:rPr>
  </w:style>
  <w:style w:type="character" w:customStyle="1" w:styleId="Style9ptBoldUnderline">
    <w:name w:val="Style 9 pt Bold Underline"/>
    <w:rsid w:val="00B061DD"/>
    <w:rPr>
      <w:b/>
      <w:bCs/>
      <w:sz w:val="20"/>
      <w:u w:val="single"/>
    </w:rPr>
  </w:style>
  <w:style w:type="character" w:customStyle="1" w:styleId="StyleBoldandUnderlineCharChar29pt">
    <w:name w:val="Style Bold and Underline Char Char2 + 9 pt"/>
    <w:rsid w:val="00B061DD"/>
    <w:rPr>
      <w:rFonts w:ascii="Times New Roman" w:hAnsi="Times New Roman"/>
      <w:b/>
      <w:bCs/>
      <w:noProof w:val="0"/>
      <w:sz w:val="20"/>
      <w:u w:val="single"/>
    </w:rPr>
  </w:style>
  <w:style w:type="character" w:customStyle="1" w:styleId="StyleUnderlineCharChar19pt">
    <w:name w:val="Style Underline Char Char1 + 9 pt"/>
    <w:rsid w:val="00B061D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061DD"/>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B061DD"/>
    <w:rPr>
      <w:rFonts w:ascii="Times New Roman" w:hAnsi="Times New Roman"/>
      <w:sz w:val="20"/>
      <w:u w:val="single"/>
    </w:rPr>
  </w:style>
  <w:style w:type="character" w:customStyle="1" w:styleId="StyleStyleBoldUnderline11pt">
    <w:name w:val="Style Style Bold Underline + 11 pt"/>
    <w:rsid w:val="00B061DD"/>
    <w:rPr>
      <w:b/>
      <w:bCs/>
      <w:sz w:val="20"/>
      <w:u w:val="single"/>
    </w:rPr>
  </w:style>
  <w:style w:type="character" w:customStyle="1" w:styleId="StyleStyle4CharTimesNewRoman11pt1">
    <w:name w:val="Style Style4 Char + Times New Roman 11 pt1"/>
    <w:rsid w:val="00B061DD"/>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B061DD"/>
    <w:rPr>
      <w:rFonts w:eastAsia="Times New Roman"/>
      <w:b/>
      <w:smallCaps/>
      <w:sz w:val="24"/>
      <w:szCs w:val="24"/>
      <w:u w:val="single"/>
    </w:rPr>
  </w:style>
  <w:style w:type="character" w:customStyle="1" w:styleId="Citation-AuthorDateChar">
    <w:name w:val="Citation - Author/Date Char"/>
    <w:link w:val="Citation-AuthorDate"/>
    <w:rsid w:val="00B061DD"/>
    <w:rPr>
      <w:rFonts w:ascii="Calibri" w:eastAsia="Times New Roman" w:hAnsi="Calibri" w:cs="Calibri"/>
      <w:b/>
      <w:smallCaps/>
      <w:sz w:val="24"/>
      <w:szCs w:val="24"/>
      <w:u w:val="single"/>
    </w:rPr>
  </w:style>
  <w:style w:type="character" w:customStyle="1" w:styleId="CardTextCharChar">
    <w:name w:val="Card Text Char Char"/>
    <w:rsid w:val="00B061DD"/>
    <w:rPr>
      <w:rFonts w:ascii="Times New Roman" w:eastAsia="Times New Roman" w:hAnsi="Times New Roman" w:cs="Times New Roman"/>
      <w:sz w:val="20"/>
      <w:szCs w:val="20"/>
    </w:rPr>
  </w:style>
  <w:style w:type="paragraph" w:customStyle="1" w:styleId="CardTag">
    <w:name w:val="Card Tag"/>
    <w:basedOn w:val="Normal"/>
    <w:link w:val="CardTagChar"/>
    <w:qFormat/>
    <w:rsid w:val="00B061DD"/>
    <w:rPr>
      <w:rFonts w:ascii="Arial Narrow" w:eastAsia="Times New Roman" w:hAnsi="Arial Narrow"/>
      <w:b/>
      <w:szCs w:val="24"/>
    </w:rPr>
  </w:style>
  <w:style w:type="paragraph" w:customStyle="1" w:styleId="Boxed">
    <w:name w:val="Boxed"/>
    <w:basedOn w:val="Normal"/>
    <w:link w:val="BoxedChar"/>
    <w:rsid w:val="00B061DD"/>
    <w:pPr>
      <w:ind w:left="288" w:right="288"/>
    </w:pPr>
    <w:rPr>
      <w:rFonts w:eastAsia="Times New Roman" w:cs="Arial"/>
      <w:kern w:val="32"/>
      <w:szCs w:val="20"/>
      <w:u w:val="single"/>
      <w:bdr w:val="single" w:sz="6" w:space="0" w:color="auto"/>
    </w:rPr>
  </w:style>
  <w:style w:type="character" w:customStyle="1" w:styleId="BoxedChar">
    <w:name w:val="Boxed Char"/>
    <w:link w:val="Boxed"/>
    <w:rsid w:val="00B061DD"/>
    <w:rPr>
      <w:rFonts w:ascii="Calibri" w:eastAsia="Times New Roman" w:hAnsi="Calibri" w:cs="Arial"/>
      <w:kern w:val="32"/>
      <w:szCs w:val="20"/>
      <w:u w:val="single"/>
      <w:bdr w:val="single" w:sz="6" w:space="0" w:color="auto"/>
    </w:rPr>
  </w:style>
  <w:style w:type="character" w:customStyle="1" w:styleId="Subtitle1">
    <w:name w:val="Subtitle1"/>
    <w:rsid w:val="00B061DD"/>
  </w:style>
  <w:style w:type="character" w:customStyle="1" w:styleId="updated-short-citation">
    <w:name w:val="updated-short-citation"/>
    <w:rsid w:val="00B061DD"/>
  </w:style>
  <w:style w:type="character" w:customStyle="1" w:styleId="CardTagChar">
    <w:name w:val="Card Tag Char"/>
    <w:link w:val="CardTag"/>
    <w:locked/>
    <w:rsid w:val="00B061DD"/>
    <w:rPr>
      <w:rFonts w:ascii="Arial Narrow" w:eastAsia="Times New Roman" w:hAnsi="Arial Narrow" w:cs="Calibri"/>
      <w:b/>
      <w:szCs w:val="24"/>
    </w:rPr>
  </w:style>
  <w:style w:type="character" w:customStyle="1" w:styleId="citeChar1">
    <w:name w:val="cite Char"/>
    <w:locked/>
    <w:rsid w:val="00B061DD"/>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061D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061DD"/>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B061DD"/>
    <w:rPr>
      <w:b/>
      <w:bCs/>
      <w:sz w:val="20"/>
      <w:u w:val="single"/>
      <w:bdr w:val="single" w:sz="4" w:space="0" w:color="auto"/>
    </w:rPr>
  </w:style>
  <w:style w:type="character" w:customStyle="1" w:styleId="Style9ptItalicUnderline">
    <w:name w:val="Style 9 pt Italic Underline"/>
    <w:rsid w:val="00B061DD"/>
    <w:rPr>
      <w:i/>
      <w:iCs/>
      <w:sz w:val="20"/>
      <w:u w:val="single"/>
    </w:rPr>
  </w:style>
  <w:style w:type="character" w:customStyle="1" w:styleId="UnderlineChar2">
    <w:name w:val="Underline Char2"/>
    <w:rsid w:val="00B061DD"/>
    <w:rPr>
      <w:rFonts w:ascii="Trebuchet MS" w:hAnsi="Trebuchet MS"/>
      <w:u w:val="thick"/>
      <w:lang w:val="en-US" w:eastAsia="zh-CN" w:bidi="ar-SA"/>
    </w:rPr>
  </w:style>
  <w:style w:type="character" w:customStyle="1" w:styleId="HIGHLIGHT">
    <w:name w:val="HIGHLIGHT"/>
    <w:uiPriority w:val="1"/>
    <w:qFormat/>
    <w:rsid w:val="00B061DD"/>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B061DD"/>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B061DD"/>
    <w:pPr>
      <w:widowControl w:val="0"/>
      <w:outlineLvl w:val="9"/>
    </w:pPr>
    <w:rPr>
      <w:rFonts w:eastAsia="Times New Roman"/>
      <w:szCs w:val="24"/>
    </w:rPr>
  </w:style>
  <w:style w:type="character" w:customStyle="1" w:styleId="HiddenBlockHeaderChar">
    <w:name w:val="Hidden Block Header Char"/>
    <w:link w:val="HiddenBlockHeader"/>
    <w:rsid w:val="00B061DD"/>
    <w:rPr>
      <w:rFonts w:ascii="Times New Roman" w:eastAsia="Times New Roman" w:hAnsi="Times New Roman" w:cs="Times New Roman"/>
      <w:b/>
      <w:sz w:val="28"/>
      <w:szCs w:val="24"/>
    </w:rPr>
  </w:style>
  <w:style w:type="character" w:customStyle="1" w:styleId="DottedUnderline">
    <w:name w:val="Dotted Underline"/>
    <w:rsid w:val="00B061DD"/>
    <w:rPr>
      <w:rFonts w:ascii="Times New Roman" w:hAnsi="Times New Roman"/>
      <w:sz w:val="20"/>
      <w:u w:val="dottedHeavy"/>
    </w:rPr>
  </w:style>
  <w:style w:type="paragraph" w:customStyle="1" w:styleId="Fifth">
    <w:name w:val="Fifth"/>
    <w:basedOn w:val="Normal"/>
    <w:link w:val="FifthChar"/>
    <w:qFormat/>
    <w:rsid w:val="00B061DD"/>
    <w:rPr>
      <w:rFonts w:eastAsia="Times New Roman"/>
      <w:szCs w:val="24"/>
      <w:lang w:val="x-none" w:eastAsia="x-none"/>
    </w:rPr>
  </w:style>
  <w:style w:type="character" w:customStyle="1" w:styleId="FifthChar">
    <w:name w:val="Fifth Char"/>
    <w:link w:val="Fifth"/>
    <w:rsid w:val="00B061DD"/>
    <w:rPr>
      <w:rFonts w:ascii="Calibri" w:eastAsia="Times New Roman" w:hAnsi="Calibri" w:cs="Calibri"/>
      <w:szCs w:val="24"/>
      <w:lang w:val="x-none" w:eastAsia="x-none"/>
    </w:rPr>
  </w:style>
  <w:style w:type="paragraph" w:customStyle="1" w:styleId="Third">
    <w:name w:val="Third"/>
    <w:basedOn w:val="Normal"/>
    <w:link w:val="ThirdChar"/>
    <w:qFormat/>
    <w:rsid w:val="00B061DD"/>
    <w:rPr>
      <w:rFonts w:eastAsia="Times New Roman"/>
      <w:b/>
      <w:szCs w:val="24"/>
      <w:u w:val="single"/>
      <w:lang w:val="x-none" w:eastAsia="x-none"/>
    </w:rPr>
  </w:style>
  <w:style w:type="character" w:customStyle="1" w:styleId="ThirdChar">
    <w:name w:val="Third Char"/>
    <w:link w:val="Third"/>
    <w:rsid w:val="00B061DD"/>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B061D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061DD"/>
    <w:rPr>
      <w:rFonts w:ascii="Times New Roman" w:eastAsia="Times New Roman" w:hAnsi="Times New Roman"/>
      <w:szCs w:val="24"/>
    </w:rPr>
  </w:style>
  <w:style w:type="character" w:customStyle="1" w:styleId="article-record-publication-volume-issue">
    <w:name w:val="article-record-publication-volume-issue"/>
    <w:rsid w:val="00B061DD"/>
  </w:style>
  <w:style w:type="character" w:customStyle="1" w:styleId="NothingChar1">
    <w:name w:val="Nothing Char1"/>
    <w:rsid w:val="00B061DD"/>
    <w:rPr>
      <w:szCs w:val="24"/>
      <w:lang w:val="en-US" w:eastAsia="en-US" w:bidi="ar-SA"/>
    </w:rPr>
  </w:style>
  <w:style w:type="character" w:customStyle="1" w:styleId="NothingCharChar">
    <w:name w:val="Nothing Char Char"/>
    <w:link w:val="NothingCharCharChar"/>
    <w:rsid w:val="00B061DD"/>
  </w:style>
  <w:style w:type="paragraph" w:customStyle="1" w:styleId="DebateUnderlineBoldChar">
    <w:name w:val="Debate Underline Bold Char"/>
    <w:basedOn w:val="Normal"/>
    <w:link w:val="DebateUnderlineBoldCharChar"/>
    <w:qFormat/>
    <w:rsid w:val="00B061DD"/>
    <w:pPr>
      <w:jc w:val="both"/>
    </w:pPr>
    <w:rPr>
      <w:rFonts w:eastAsia="Times New Roman"/>
      <w:b/>
      <w:szCs w:val="24"/>
      <w:u w:val="thick"/>
    </w:rPr>
  </w:style>
  <w:style w:type="character" w:customStyle="1" w:styleId="DebateUnderlineBoldCharChar">
    <w:name w:val="Debate Underline Bold Char Char"/>
    <w:link w:val="DebateUnderlineBoldChar"/>
    <w:rsid w:val="00B061DD"/>
    <w:rPr>
      <w:rFonts w:ascii="Calibri" w:eastAsia="Times New Roman" w:hAnsi="Calibri" w:cs="Calibri"/>
      <w:b/>
      <w:szCs w:val="24"/>
      <w:u w:val="thick"/>
    </w:rPr>
  </w:style>
  <w:style w:type="character" w:customStyle="1" w:styleId="CharacterStyle2">
    <w:name w:val="Character Style 2"/>
    <w:uiPriority w:val="99"/>
    <w:rsid w:val="00B061DD"/>
    <w:rPr>
      <w:rFonts w:ascii="Garamond" w:hAnsi="Garamond"/>
      <w:sz w:val="21"/>
    </w:rPr>
  </w:style>
  <w:style w:type="character" w:customStyle="1" w:styleId="resultbodyblack">
    <w:name w:val="resultbodyblack"/>
    <w:rsid w:val="00B061DD"/>
    <w:rPr>
      <w:rFonts w:cs="Times New Roman"/>
    </w:rPr>
  </w:style>
  <w:style w:type="character" w:customStyle="1" w:styleId="quotechar0">
    <w:name w:val="quotechar"/>
    <w:rsid w:val="00B061DD"/>
  </w:style>
  <w:style w:type="character" w:customStyle="1" w:styleId="CharChar6">
    <w:name w:val="Char Char6"/>
    <w:rsid w:val="00B061DD"/>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B061DD"/>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B061DD"/>
    <w:rPr>
      <w:rFonts w:ascii="Calibri" w:eastAsia="Malgun Gothic" w:hAnsi="Calibri" w:cs="Arial"/>
      <w:b/>
      <w:sz w:val="28"/>
      <w:szCs w:val="32"/>
      <w:u w:val="single"/>
    </w:rPr>
  </w:style>
  <w:style w:type="paragraph" w:customStyle="1" w:styleId="SynergyTag">
    <w:name w:val="SynergyTag"/>
    <w:basedOn w:val="Normal"/>
    <w:uiPriority w:val="99"/>
    <w:qFormat/>
    <w:rsid w:val="00B061DD"/>
    <w:rPr>
      <w:b/>
    </w:rPr>
  </w:style>
  <w:style w:type="character" w:customStyle="1" w:styleId="detailtitle">
    <w:name w:val="detailtitle"/>
    <w:rsid w:val="00B061DD"/>
  </w:style>
  <w:style w:type="paragraph" w:customStyle="1" w:styleId="CiteSmallText">
    <w:name w:val="Cite Small Text"/>
    <w:basedOn w:val="Normal"/>
    <w:uiPriority w:val="99"/>
    <w:qFormat/>
    <w:rsid w:val="00B061DD"/>
    <w:pPr>
      <w:widowControl w:val="0"/>
      <w:spacing w:after="200"/>
    </w:pPr>
    <w:rPr>
      <w:rFonts w:ascii="Helvetica Neue" w:hAnsi="Helvetica Neue"/>
      <w:b/>
      <w:sz w:val="18"/>
    </w:rPr>
  </w:style>
  <w:style w:type="character" w:customStyle="1" w:styleId="3TagCite">
    <w:name w:val="3 Tag/Cite"/>
    <w:rsid w:val="00B061DD"/>
    <w:rPr>
      <w:rFonts w:ascii="Times New Roman" w:hAnsi="Times New Roman"/>
      <w:b/>
    </w:rPr>
  </w:style>
  <w:style w:type="character" w:customStyle="1" w:styleId="4Qualifications">
    <w:name w:val="4 Qualifications"/>
    <w:rsid w:val="00B061DD"/>
    <w:rPr>
      <w:rFonts w:ascii="Times New Roman" w:hAnsi="Times New Roman"/>
      <w:sz w:val="19"/>
    </w:rPr>
  </w:style>
  <w:style w:type="character" w:customStyle="1" w:styleId="6Underlined">
    <w:name w:val="6 Underlined"/>
    <w:rsid w:val="00B061DD"/>
    <w:rPr>
      <w:rFonts w:ascii="Times New Roman" w:hAnsi="Times New Roman"/>
      <w:b/>
      <w:sz w:val="21"/>
      <w:u w:val="single"/>
    </w:rPr>
  </w:style>
  <w:style w:type="character" w:customStyle="1" w:styleId="at">
    <w:name w:val="at"/>
    <w:rsid w:val="00B061DD"/>
  </w:style>
  <w:style w:type="paragraph" w:customStyle="1" w:styleId="Cards1CharChar">
    <w:name w:val="Cards1 Char Char"/>
    <w:basedOn w:val="Normal"/>
    <w:link w:val="Cards1CharCharChar"/>
    <w:qFormat/>
    <w:rsid w:val="00B061DD"/>
    <w:pPr>
      <w:autoSpaceDE w:val="0"/>
      <w:autoSpaceDN w:val="0"/>
      <w:adjustRightInd w:val="0"/>
      <w:ind w:left="432" w:right="432"/>
      <w:jc w:val="both"/>
    </w:pPr>
    <w:rPr>
      <w:lang w:val="x-none"/>
    </w:rPr>
  </w:style>
  <w:style w:type="character" w:customStyle="1" w:styleId="Cards1CharCharChar">
    <w:name w:val="Cards1 Char Char Char"/>
    <w:link w:val="Cards1CharChar"/>
    <w:rsid w:val="00B061DD"/>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B061DD"/>
    <w:rPr>
      <w:u w:val="single"/>
    </w:rPr>
  </w:style>
  <w:style w:type="paragraph" w:customStyle="1" w:styleId="UnderlineCharCharCharCharCharCharChar">
    <w:name w:val="Underline Char Char Char Char Char Char Char"/>
    <w:basedOn w:val="Normal"/>
    <w:link w:val="UnderlineCharCharCharCharCharCharCharChar"/>
    <w:qFormat/>
    <w:rsid w:val="00B061DD"/>
    <w:rPr>
      <w:rFonts w:asciiTheme="minorHAnsi" w:hAnsiTheme="minorHAnsi" w:cstheme="minorBidi"/>
      <w:u w:val="single"/>
    </w:rPr>
  </w:style>
  <w:style w:type="character" w:customStyle="1" w:styleId="SmallTextCharCharCharChar">
    <w:name w:val="Small Text Char Char Char Char"/>
    <w:link w:val="SmallTextCharCharChar"/>
    <w:rsid w:val="00B061DD"/>
    <w:rPr>
      <w:sz w:val="16"/>
    </w:rPr>
  </w:style>
  <w:style w:type="paragraph" w:customStyle="1" w:styleId="SmallTextCharCharChar">
    <w:name w:val="Small Text Char Char Char"/>
    <w:basedOn w:val="Normal"/>
    <w:link w:val="SmallTextCharCharCharChar"/>
    <w:qFormat/>
    <w:rsid w:val="00B061DD"/>
    <w:rPr>
      <w:rFonts w:asciiTheme="minorHAnsi" w:hAnsiTheme="minorHAnsi" w:cstheme="minorBidi"/>
      <w:sz w:val="16"/>
    </w:rPr>
  </w:style>
  <w:style w:type="paragraph" w:customStyle="1" w:styleId="CitesCharChar">
    <w:name w:val="Cites Char Char"/>
    <w:next w:val="Normal"/>
    <w:link w:val="CitesCharCharChar"/>
    <w:qFormat/>
    <w:rsid w:val="00B061D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061DD"/>
    <w:rPr>
      <w:rFonts w:ascii="Times New Roman" w:eastAsia="Times New Roman" w:hAnsi="Times New Roman" w:cs="Times New Roman"/>
      <w:sz w:val="20"/>
      <w:szCs w:val="24"/>
    </w:rPr>
  </w:style>
  <w:style w:type="character" w:customStyle="1" w:styleId="nohighlighting">
    <w:name w:val="no highlighting"/>
    <w:rsid w:val="00B061DD"/>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B061DD"/>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B061DD"/>
    <w:rPr>
      <w:rFonts w:ascii="Times New Roman" w:hAnsi="Times New Roman" w:cs="Times New Roman"/>
      <w:b/>
      <w:sz w:val="20"/>
    </w:rPr>
  </w:style>
  <w:style w:type="character" w:customStyle="1" w:styleId="Underline-WFU">
    <w:name w:val="Underline-WFU"/>
    <w:uiPriority w:val="1"/>
    <w:qFormat/>
    <w:rsid w:val="00B061DD"/>
    <w:rPr>
      <w:rFonts w:ascii="Cambria" w:hAnsi="Cambria" w:hint="default"/>
      <w:sz w:val="21"/>
      <w:u w:val="single"/>
    </w:rPr>
  </w:style>
  <w:style w:type="paragraph" w:customStyle="1" w:styleId="Swag">
    <w:name w:val="Swag"/>
    <w:basedOn w:val="Normal"/>
    <w:link w:val="SwagChar"/>
    <w:qFormat/>
    <w:rsid w:val="00B061DD"/>
    <w:rPr>
      <w:color w:val="0000FF"/>
      <w:sz w:val="12"/>
      <w:u w:val="single"/>
    </w:rPr>
  </w:style>
  <w:style w:type="character" w:customStyle="1" w:styleId="SwagChar">
    <w:name w:val="Swag Char"/>
    <w:link w:val="Swag"/>
    <w:rsid w:val="00B061DD"/>
    <w:rPr>
      <w:rFonts w:ascii="Calibri" w:hAnsi="Calibri" w:cs="Calibri"/>
      <w:color w:val="0000FF"/>
      <w:sz w:val="12"/>
      <w:u w:val="single"/>
    </w:rPr>
  </w:style>
  <w:style w:type="paragraph" w:customStyle="1" w:styleId="2909F619802848F09E01365C32F34654">
    <w:name w:val="2909F619802848F09E01365C32F34654"/>
    <w:qFormat/>
    <w:rsid w:val="00B061D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061DD"/>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B061D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061D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061D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061DD"/>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061DD"/>
    <w:rPr>
      <w:rFonts w:ascii="Garamond" w:eastAsia="MS Mincho" w:hAnsi="Garamond"/>
    </w:rPr>
  </w:style>
  <w:style w:type="character" w:customStyle="1" w:styleId="StyleStyleCardTextLeft-075Right0Char">
    <w:name w:val="Style Style Card Text + Left:  -0.75&quot; + Right:  0&quot; Char"/>
    <w:link w:val="StyleStyleCardTextLeft-075Right0"/>
    <w:rsid w:val="00B061DD"/>
    <w:rPr>
      <w:rFonts w:ascii="Garamond" w:eastAsia="MS Mincho" w:hAnsi="Garamond" w:cs="Calibri"/>
    </w:rPr>
  </w:style>
  <w:style w:type="character" w:customStyle="1" w:styleId="CharChar61">
    <w:name w:val="Char Char61"/>
    <w:rsid w:val="00B061DD"/>
    <w:rPr>
      <w:rFonts w:cs="Arial"/>
      <w:bCs/>
      <w:sz w:val="16"/>
      <w:szCs w:val="26"/>
      <w:lang w:val="en-US" w:eastAsia="en-US" w:bidi="ar-SA"/>
    </w:rPr>
  </w:style>
  <w:style w:type="paragraph" w:styleId="ListBullet">
    <w:name w:val="List Bullet"/>
    <w:basedOn w:val="Normal"/>
    <w:link w:val="ListBulletChar"/>
    <w:unhideWhenUsed/>
    <w:rsid w:val="00B061DD"/>
    <w:pPr>
      <w:tabs>
        <w:tab w:val="num" w:pos="360"/>
      </w:tabs>
      <w:ind w:left="360" w:hanging="360"/>
    </w:pPr>
  </w:style>
  <w:style w:type="character" w:customStyle="1" w:styleId="ListBulletChar">
    <w:name w:val="List Bullet Char"/>
    <w:link w:val="ListBullet"/>
    <w:rsid w:val="00B061DD"/>
    <w:rPr>
      <w:rFonts w:ascii="Calibri" w:hAnsi="Calibri" w:cs="Calibri"/>
    </w:rPr>
  </w:style>
  <w:style w:type="paragraph" w:customStyle="1" w:styleId="subhead10">
    <w:name w:val="subhead1"/>
    <w:basedOn w:val="Normal"/>
    <w:uiPriority w:val="99"/>
    <w:qFormat/>
    <w:rsid w:val="00B061DD"/>
    <w:pPr>
      <w:spacing w:before="100" w:beforeAutospacing="1" w:after="100" w:afterAutospacing="1"/>
    </w:pPr>
    <w:rPr>
      <w:rFonts w:eastAsia="Times New Roman"/>
      <w:sz w:val="24"/>
      <w:szCs w:val="24"/>
    </w:rPr>
  </w:style>
  <w:style w:type="character" w:customStyle="1" w:styleId="CardUnderlined">
    <w:name w:val="Card Underlined"/>
    <w:rsid w:val="00B061DD"/>
    <w:rPr>
      <w:rFonts w:ascii="Garamond" w:hAnsi="Garamond" w:hint="default"/>
      <w:sz w:val="22"/>
      <w:szCs w:val="24"/>
      <w:u w:val="single"/>
      <w:lang w:val="en-US" w:eastAsia="en-US" w:bidi="ar-SA"/>
    </w:rPr>
  </w:style>
  <w:style w:type="character" w:customStyle="1" w:styleId="styledate0">
    <w:name w:val="styledate"/>
    <w:rsid w:val="00B061DD"/>
  </w:style>
  <w:style w:type="character" w:customStyle="1" w:styleId="StyleUnderlineChar9ptChar">
    <w:name w:val="Style Underline Char + 9 pt Char"/>
    <w:rsid w:val="00B061DD"/>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B061DD"/>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B061DD"/>
    <w:rPr>
      <w:b/>
      <w:u w:val="single"/>
    </w:rPr>
  </w:style>
  <w:style w:type="character" w:customStyle="1" w:styleId="BoldandUnderlineChar1">
    <w:name w:val="Bold and Underline Char1"/>
    <w:rsid w:val="00B061DD"/>
    <w:rPr>
      <w:b/>
      <w:szCs w:val="24"/>
      <w:u w:val="single"/>
      <w:lang w:val="en-US" w:eastAsia="en-US" w:bidi="ar-SA"/>
    </w:rPr>
  </w:style>
  <w:style w:type="character" w:customStyle="1" w:styleId="BoldandUnderlineChar1Char2">
    <w:name w:val="Bold and Underline Char1 Char2"/>
    <w:rsid w:val="00B061DD"/>
    <w:rPr>
      <w:b/>
      <w:szCs w:val="24"/>
      <w:u w:val="single"/>
      <w:lang w:val="en-US" w:eastAsia="en-US" w:bidi="ar-SA"/>
    </w:rPr>
  </w:style>
  <w:style w:type="character" w:customStyle="1" w:styleId="BoldandUnderlineCharChar1">
    <w:name w:val="Bold and Underline Char Char1"/>
    <w:rsid w:val="00B061DD"/>
    <w:rPr>
      <w:b/>
      <w:szCs w:val="24"/>
      <w:u w:val="single"/>
      <w:lang w:val="en-US" w:eastAsia="en-US" w:bidi="ar-SA"/>
    </w:rPr>
  </w:style>
  <w:style w:type="character" w:customStyle="1" w:styleId="BoldandUnderlineChar6">
    <w:name w:val="Bold and Underline Char6"/>
    <w:rsid w:val="00B061DD"/>
    <w:rPr>
      <w:b/>
      <w:szCs w:val="24"/>
      <w:u w:val="single"/>
      <w:lang w:val="en-US" w:eastAsia="en-US" w:bidi="ar-SA"/>
    </w:rPr>
  </w:style>
  <w:style w:type="character" w:customStyle="1" w:styleId="title-link-wrapper">
    <w:name w:val="title-link-wrapper"/>
    <w:rsid w:val="00B061DD"/>
  </w:style>
  <w:style w:type="character" w:customStyle="1" w:styleId="hidden">
    <w:name w:val="hidden"/>
    <w:uiPriority w:val="99"/>
    <w:rsid w:val="00B061DD"/>
  </w:style>
  <w:style w:type="character" w:customStyle="1" w:styleId="medium-font">
    <w:name w:val="medium-font"/>
    <w:rsid w:val="00B061DD"/>
  </w:style>
  <w:style w:type="paragraph" w:customStyle="1" w:styleId="abstract">
    <w:name w:val="abstract"/>
    <w:basedOn w:val="Normal"/>
    <w:uiPriority w:val="99"/>
    <w:qFormat/>
    <w:rsid w:val="00B061DD"/>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B061DD"/>
    <w:rPr>
      <w:rFonts w:eastAsia="Times New Roman"/>
      <w:b/>
      <w:bCs/>
      <w:szCs w:val="24"/>
      <w:u w:val="single"/>
    </w:rPr>
  </w:style>
  <w:style w:type="character" w:customStyle="1" w:styleId="StyleUnderlineChar11ptBold2Char">
    <w:name w:val="Style Underline Char + 11 pt Bold2 Char"/>
    <w:link w:val="StyleUnderlineChar11ptBold2"/>
    <w:rsid w:val="00B061DD"/>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061DD"/>
    <w:rPr>
      <w:rFonts w:cs="Arial"/>
      <w:b/>
      <w:bCs/>
      <w:iCs/>
      <w:szCs w:val="28"/>
      <w:lang w:val="en-US" w:eastAsia="en-US" w:bidi="ar-SA"/>
    </w:rPr>
  </w:style>
  <w:style w:type="character" w:customStyle="1" w:styleId="ReallySamllTextChar">
    <w:name w:val="ReallySamllText Char"/>
    <w:rsid w:val="00B061DD"/>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061DD"/>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B061DD"/>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061DD"/>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B061DD"/>
    <w:rPr>
      <w:rFonts w:ascii="Calibri" w:eastAsia="Times New Roman" w:hAnsi="Calibri" w:cs="Calibri"/>
      <w:szCs w:val="24"/>
      <w:u w:val="single"/>
    </w:rPr>
  </w:style>
  <w:style w:type="character" w:customStyle="1" w:styleId="UnderlineCharCharCharChar">
    <w:name w:val="Underline Char Char Char Char"/>
    <w:rsid w:val="00B061DD"/>
    <w:rPr>
      <w:szCs w:val="16"/>
      <w:u w:val="single"/>
      <w:lang w:val="en-US" w:eastAsia="en-US" w:bidi="ar-SA"/>
    </w:rPr>
  </w:style>
  <w:style w:type="paragraph" w:customStyle="1" w:styleId="Pa4">
    <w:name w:val="Pa4"/>
    <w:basedOn w:val="Normal"/>
    <w:next w:val="Normal"/>
    <w:qFormat/>
    <w:rsid w:val="00B061DD"/>
    <w:pPr>
      <w:autoSpaceDE w:val="0"/>
      <w:autoSpaceDN w:val="0"/>
      <w:adjustRightInd w:val="0"/>
      <w:spacing w:line="181" w:lineRule="atLeast"/>
    </w:pPr>
    <w:rPr>
      <w:rFonts w:eastAsia="Times New Roman"/>
      <w:sz w:val="24"/>
      <w:szCs w:val="24"/>
    </w:rPr>
  </w:style>
  <w:style w:type="character" w:customStyle="1" w:styleId="A8">
    <w:name w:val="A8"/>
    <w:rsid w:val="00B061DD"/>
    <w:rPr>
      <w:color w:val="000000"/>
      <w:sz w:val="12"/>
      <w:szCs w:val="12"/>
    </w:rPr>
  </w:style>
  <w:style w:type="paragraph" w:customStyle="1" w:styleId="Pa5">
    <w:name w:val="Pa5"/>
    <w:basedOn w:val="Normal"/>
    <w:next w:val="Normal"/>
    <w:uiPriority w:val="99"/>
    <w:qFormat/>
    <w:rsid w:val="00B061DD"/>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B061DD"/>
    <w:pPr>
      <w:autoSpaceDE w:val="0"/>
      <w:autoSpaceDN w:val="0"/>
      <w:adjustRightInd w:val="0"/>
      <w:spacing w:line="221" w:lineRule="atLeast"/>
    </w:pPr>
    <w:rPr>
      <w:rFonts w:eastAsia="Times New Roman"/>
      <w:sz w:val="24"/>
      <w:szCs w:val="24"/>
    </w:rPr>
  </w:style>
  <w:style w:type="character" w:customStyle="1" w:styleId="CharCharChar2">
    <w:name w:val="Char Char Char2"/>
    <w:rsid w:val="00B061DD"/>
    <w:rPr>
      <w:rFonts w:cs="Arial"/>
      <w:b/>
      <w:bCs/>
      <w:szCs w:val="32"/>
      <w:lang w:val="en-US" w:eastAsia="en-US" w:bidi="ar-SA"/>
    </w:rPr>
  </w:style>
  <w:style w:type="character" w:customStyle="1" w:styleId="style1">
    <w:name w:val="style1"/>
    <w:rsid w:val="00B061DD"/>
  </w:style>
  <w:style w:type="character" w:customStyle="1" w:styleId="subheader">
    <w:name w:val="subheader"/>
    <w:rsid w:val="00B061DD"/>
  </w:style>
  <w:style w:type="paragraph" w:customStyle="1" w:styleId="text-textbodyhoustontexttext-dateline">
    <w:name w:val="text-textbody houstontext text-dateline"/>
    <w:basedOn w:val="Normal"/>
    <w:qFormat/>
    <w:rsid w:val="00B061DD"/>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B061DD"/>
    <w:pPr>
      <w:spacing w:before="100" w:beforeAutospacing="1" w:after="100" w:afterAutospacing="1"/>
    </w:pPr>
    <w:rPr>
      <w:rFonts w:eastAsia="Times New Roman"/>
      <w:sz w:val="24"/>
      <w:szCs w:val="24"/>
    </w:rPr>
  </w:style>
  <w:style w:type="character" w:customStyle="1" w:styleId="text2">
    <w:name w:val="text2"/>
    <w:rsid w:val="00B061DD"/>
  </w:style>
  <w:style w:type="paragraph" w:customStyle="1" w:styleId="msolistparagraph0">
    <w:name w:val="msolistparagraph"/>
    <w:basedOn w:val="Normal"/>
    <w:qFormat/>
    <w:rsid w:val="00B061DD"/>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B061DD"/>
    <w:pPr>
      <w:spacing w:before="100" w:beforeAutospacing="1" w:after="100" w:afterAutospacing="1"/>
    </w:pPr>
    <w:rPr>
      <w:rFonts w:eastAsia="Times New Roman"/>
      <w:sz w:val="24"/>
      <w:szCs w:val="24"/>
    </w:rPr>
  </w:style>
  <w:style w:type="character" w:customStyle="1" w:styleId="pmtermsel">
    <w:name w:val="pmtermsel"/>
    <w:rsid w:val="00B061DD"/>
  </w:style>
  <w:style w:type="paragraph" w:customStyle="1" w:styleId="StyleStyle4LatinTimesNewRomanAsianSimSunBold">
    <w:name w:val="Style Style4 + (Latin) Times New Roman (Asian) SimSun Bold"/>
    <w:basedOn w:val="Style4"/>
    <w:link w:val="StyleStyle4LatinTimesNewRomanAsianSimSunBoldChar"/>
    <w:qFormat/>
    <w:rsid w:val="00B061DD"/>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B061DD"/>
    <w:rPr>
      <w:rFonts w:ascii="Times New Roman" w:eastAsia="SimSun" w:hAnsi="Times New Roman" w:cs="Calibri"/>
      <w:b/>
      <w:bCs/>
      <w:szCs w:val="24"/>
      <w:u w:val="single"/>
    </w:rPr>
  </w:style>
  <w:style w:type="character" w:customStyle="1" w:styleId="articlehead2">
    <w:name w:val="articlehead2"/>
    <w:rsid w:val="00B061DD"/>
  </w:style>
  <w:style w:type="character" w:customStyle="1" w:styleId="pronset">
    <w:name w:val="pronset"/>
    <w:rsid w:val="00B061DD"/>
  </w:style>
  <w:style w:type="character" w:customStyle="1" w:styleId="showipapr">
    <w:name w:val="show_ipapr"/>
    <w:rsid w:val="00B061DD"/>
  </w:style>
  <w:style w:type="character" w:customStyle="1" w:styleId="prondelim">
    <w:name w:val="prondelim"/>
    <w:rsid w:val="00B061DD"/>
  </w:style>
  <w:style w:type="character" w:customStyle="1" w:styleId="prontoggle">
    <w:name w:val="pron_toggle"/>
    <w:rsid w:val="00B061DD"/>
  </w:style>
  <w:style w:type="character" w:customStyle="1" w:styleId="showspellpr">
    <w:name w:val="show_spellpr"/>
    <w:rsid w:val="00B061DD"/>
  </w:style>
  <w:style w:type="character" w:customStyle="1" w:styleId="boldface">
    <w:name w:val="boldface"/>
    <w:rsid w:val="00B061DD"/>
  </w:style>
  <w:style w:type="character" w:customStyle="1" w:styleId="pg">
    <w:name w:val="pg"/>
    <w:rsid w:val="00B061DD"/>
  </w:style>
  <w:style w:type="character" w:customStyle="1" w:styleId="secondary-bf">
    <w:name w:val="secondary-bf"/>
    <w:rsid w:val="00B061DD"/>
  </w:style>
  <w:style w:type="character" w:customStyle="1" w:styleId="dnindex">
    <w:name w:val="dnindex"/>
    <w:rsid w:val="00B061DD"/>
  </w:style>
  <w:style w:type="character" w:customStyle="1" w:styleId="1">
    <w:name w:val="1"/>
    <w:rsid w:val="00B061DD"/>
    <w:rPr>
      <w:rFonts w:cs="Arial"/>
      <w:bCs/>
      <w:sz w:val="20"/>
      <w:u w:val="single"/>
      <w:lang w:val="en-US" w:eastAsia="en-US" w:bidi="ar-SA"/>
    </w:rPr>
  </w:style>
  <w:style w:type="character" w:customStyle="1" w:styleId="Style11ptBoldUnderline1">
    <w:name w:val="Style 11 pt Bold Underline1"/>
    <w:rsid w:val="00B061DD"/>
    <w:rPr>
      <w:b/>
      <w:bCs/>
      <w:sz w:val="20"/>
      <w:u w:val="single"/>
    </w:rPr>
  </w:style>
  <w:style w:type="paragraph" w:styleId="BodyText3">
    <w:name w:val="Body Text 3"/>
    <w:basedOn w:val="Normal"/>
    <w:link w:val="BodyText3Char"/>
    <w:qFormat/>
    <w:rsid w:val="00B061DD"/>
    <w:rPr>
      <w:rFonts w:eastAsia="Times New Roman"/>
      <w:sz w:val="16"/>
      <w:szCs w:val="24"/>
    </w:rPr>
  </w:style>
  <w:style w:type="character" w:customStyle="1" w:styleId="BodyText3Char">
    <w:name w:val="Body Text 3 Char"/>
    <w:basedOn w:val="DefaultParagraphFont"/>
    <w:link w:val="BodyText3"/>
    <w:rsid w:val="00B061DD"/>
    <w:rPr>
      <w:rFonts w:ascii="Calibri" w:eastAsia="Times New Roman" w:hAnsi="Calibri" w:cs="Calibri"/>
      <w:sz w:val="16"/>
      <w:szCs w:val="24"/>
    </w:rPr>
  </w:style>
  <w:style w:type="character" w:customStyle="1" w:styleId="23">
    <w:name w:val="23"/>
    <w:rsid w:val="00B061DD"/>
    <w:rPr>
      <w:rFonts w:ascii="Times New Roman" w:hAnsi="Times New Roman" w:cs="Arial"/>
      <w:bCs/>
      <w:sz w:val="20"/>
      <w:u w:val="single"/>
      <w:lang w:val="en-US" w:eastAsia="en-US" w:bidi="ar-SA"/>
    </w:rPr>
  </w:style>
  <w:style w:type="character" w:customStyle="1" w:styleId="33">
    <w:name w:val="33"/>
    <w:rsid w:val="00B061DD"/>
    <w:rPr>
      <w:rFonts w:ascii="Times New Roman" w:hAnsi="Times New Roman" w:cs="Arial"/>
      <w:b/>
      <w:bCs/>
      <w:sz w:val="20"/>
      <w:u w:val="single"/>
      <w:lang w:val="en-US" w:eastAsia="en-US" w:bidi="ar-SA"/>
    </w:rPr>
  </w:style>
  <w:style w:type="character" w:customStyle="1" w:styleId="55">
    <w:name w:val="55"/>
    <w:rsid w:val="00B061DD"/>
    <w:rPr>
      <w:rFonts w:cs="Arial"/>
      <w:bCs/>
      <w:sz w:val="20"/>
      <w:u w:val="single"/>
      <w:lang w:val="en-US" w:eastAsia="en-US" w:bidi="ar-SA"/>
    </w:rPr>
  </w:style>
  <w:style w:type="character" w:customStyle="1" w:styleId="authoraffil">
    <w:name w:val="authoraffil"/>
    <w:rsid w:val="00B061DD"/>
  </w:style>
  <w:style w:type="character" w:customStyle="1" w:styleId="CharChar8">
    <w:name w:val="Char Char8"/>
    <w:rsid w:val="00B061DD"/>
    <w:rPr>
      <w:rFonts w:ascii="Georgia" w:eastAsia="Times New Roman" w:hAnsi="Georgia"/>
      <w:b/>
      <w:bCs/>
      <w:sz w:val="30"/>
      <w:szCs w:val="28"/>
      <w:u w:val="single"/>
    </w:rPr>
  </w:style>
  <w:style w:type="character" w:customStyle="1" w:styleId="FontStyle13">
    <w:name w:val="Font Style13"/>
    <w:uiPriority w:val="99"/>
    <w:rsid w:val="00B061DD"/>
    <w:rPr>
      <w:rFonts w:ascii="Constantia" w:hAnsi="Constantia" w:cs="Constantia"/>
      <w:sz w:val="18"/>
      <w:szCs w:val="18"/>
    </w:rPr>
  </w:style>
  <w:style w:type="paragraph" w:customStyle="1" w:styleId="TagsCharCharChar">
    <w:name w:val="Tags Char Char Char"/>
    <w:next w:val="Normal"/>
    <w:link w:val="TagsCharCharCharChar"/>
    <w:rsid w:val="00B061D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B061DD"/>
    <w:rPr>
      <w:rFonts w:ascii="Times New Roman" w:eastAsia="Times New Roman" w:hAnsi="Times New Roman" w:cs="Times New Roman"/>
      <w:b/>
      <w:sz w:val="24"/>
      <w:szCs w:val="24"/>
    </w:rPr>
  </w:style>
  <w:style w:type="character" w:customStyle="1" w:styleId="Citation1Char">
    <w:name w:val="Citation1 Char"/>
    <w:link w:val="Citation1"/>
    <w:locked/>
    <w:rsid w:val="00B061DD"/>
    <w:rPr>
      <w:rFonts w:ascii="Georgia" w:hAnsi="Georgia"/>
      <w:b/>
      <w:u w:val="single"/>
    </w:rPr>
  </w:style>
  <w:style w:type="paragraph" w:customStyle="1" w:styleId="Citation1">
    <w:name w:val="Citation1"/>
    <w:basedOn w:val="Normal"/>
    <w:link w:val="Citation1Char"/>
    <w:qFormat/>
    <w:rsid w:val="00B061DD"/>
    <w:rPr>
      <w:rFonts w:ascii="Georgia" w:hAnsi="Georgia" w:cstheme="minorBidi"/>
      <w:b/>
      <w:u w:val="single"/>
    </w:rPr>
  </w:style>
  <w:style w:type="character" w:customStyle="1" w:styleId="TaglineChar">
    <w:name w:val="Tagline Char"/>
    <w:link w:val="Tagline"/>
    <w:locked/>
    <w:rsid w:val="00B061DD"/>
    <w:rPr>
      <w:rFonts w:ascii="Georgia" w:hAnsi="Georgia"/>
      <w:b/>
    </w:rPr>
  </w:style>
  <w:style w:type="paragraph" w:customStyle="1" w:styleId="Tagline">
    <w:name w:val="Tagline"/>
    <w:basedOn w:val="Normal"/>
    <w:link w:val="TaglineChar"/>
    <w:qFormat/>
    <w:rsid w:val="00B061DD"/>
    <w:rPr>
      <w:rFonts w:ascii="Georgia" w:hAnsi="Georgia" w:cstheme="minorBidi"/>
      <w:b/>
    </w:rPr>
  </w:style>
  <w:style w:type="paragraph" w:customStyle="1" w:styleId="NothingCharCharChar">
    <w:name w:val="Nothing Char Char Char"/>
    <w:link w:val="NothingCharChar"/>
    <w:qFormat/>
    <w:rsid w:val="00B061DD"/>
    <w:pPr>
      <w:spacing w:after="0" w:line="240" w:lineRule="auto"/>
      <w:jc w:val="both"/>
    </w:pPr>
  </w:style>
  <w:style w:type="character" w:customStyle="1" w:styleId="StyleArial6ptBold">
    <w:name w:val="Style Arial 6 pt Bold"/>
    <w:rsid w:val="00B061DD"/>
    <w:rPr>
      <w:rFonts w:ascii="Arial" w:hAnsi="Arial" w:cs="Arial" w:hint="default"/>
      <w:bCs/>
      <w:sz w:val="12"/>
    </w:rPr>
  </w:style>
  <w:style w:type="character" w:customStyle="1" w:styleId="Heading2Char5">
    <w:name w:val="Heading 2 Char5"/>
    <w:rsid w:val="00B061DD"/>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B061DD"/>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B061DD"/>
    <w:rPr>
      <w:rFonts w:ascii="Calibri" w:eastAsia="Times New Roman" w:hAnsi="Calibri" w:cs="Calibri"/>
      <w:b/>
      <w:szCs w:val="24"/>
      <w:u w:val="single"/>
    </w:rPr>
  </w:style>
  <w:style w:type="character" w:customStyle="1" w:styleId="UnderlineCharCharCharCharChar">
    <w:name w:val="Underline Char Char Char Char Char"/>
    <w:rsid w:val="00B061DD"/>
    <w:rPr>
      <w:rFonts w:ascii="Times New Roman" w:eastAsia="Times New Roman" w:hAnsi="Times New Roman"/>
      <w:szCs w:val="24"/>
      <w:u w:val="single"/>
    </w:rPr>
  </w:style>
  <w:style w:type="paragraph" w:customStyle="1" w:styleId="StyleLeft021">
    <w:name w:val="Style Left:  0.2&quot;1"/>
    <w:basedOn w:val="Normal"/>
    <w:uiPriority w:val="99"/>
    <w:qFormat/>
    <w:rsid w:val="00B061DD"/>
    <w:pPr>
      <w:ind w:left="288"/>
    </w:pPr>
    <w:rPr>
      <w:rFonts w:eastAsia="SimSun"/>
      <w:szCs w:val="20"/>
      <w:lang w:eastAsia="zh-CN"/>
    </w:rPr>
  </w:style>
  <w:style w:type="character" w:customStyle="1" w:styleId="FontStyle11">
    <w:name w:val="Font Style11"/>
    <w:uiPriority w:val="99"/>
    <w:rsid w:val="00B061DD"/>
    <w:rPr>
      <w:rFonts w:ascii="Times New Roman" w:hAnsi="Times New Roman" w:cs="Times New Roman" w:hint="default"/>
      <w:sz w:val="20"/>
      <w:szCs w:val="20"/>
    </w:rPr>
  </w:style>
  <w:style w:type="character" w:customStyle="1" w:styleId="FontStyle12">
    <w:name w:val="Font Style12"/>
    <w:uiPriority w:val="99"/>
    <w:rsid w:val="00B061DD"/>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061DD"/>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061DD"/>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061DD"/>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061DD"/>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B061DD"/>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B061DD"/>
    <w:rPr>
      <w:rFonts w:ascii="Times New Roman" w:eastAsia="Aptos" w:hAnsi="Times New Roman"/>
      <w:sz w:val="20"/>
      <w:szCs w:val="24"/>
    </w:rPr>
  </w:style>
  <w:style w:type="character" w:customStyle="1" w:styleId="boldcitationChar">
    <w:name w:val="bold citation Char"/>
    <w:rsid w:val="00B061DD"/>
    <w:rPr>
      <w:rFonts w:ascii="Arial" w:hAnsi="Arial"/>
      <w:b/>
      <w:sz w:val="28"/>
      <w:szCs w:val="24"/>
      <w:u w:val="thick"/>
      <w:lang w:val="en-US" w:eastAsia="en-US" w:bidi="ar-SA"/>
    </w:rPr>
  </w:style>
  <w:style w:type="paragraph" w:customStyle="1" w:styleId="BlockTitle20">
    <w:name w:val="Block Title #2"/>
    <w:basedOn w:val="Normal"/>
    <w:uiPriority w:val="99"/>
    <w:qFormat/>
    <w:rsid w:val="00B061DD"/>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B061DD"/>
    <w:rPr>
      <w:b/>
      <w:szCs w:val="24"/>
    </w:rPr>
  </w:style>
  <w:style w:type="character" w:customStyle="1" w:styleId="citationunderlineChar">
    <w:name w:val="citation/underline Char"/>
    <w:link w:val="citationunderline"/>
    <w:rsid w:val="00B061DD"/>
    <w:rPr>
      <w:b/>
      <w:u w:val="single"/>
    </w:rPr>
  </w:style>
  <w:style w:type="character" w:customStyle="1" w:styleId="BoldunderlineChar3">
    <w:name w:val="Bold/underline Char"/>
    <w:rsid w:val="00B061DD"/>
    <w:rPr>
      <w:rFonts w:eastAsia="SimSun"/>
      <w:b/>
      <w:noProof w:val="0"/>
      <w:sz w:val="24"/>
      <w:szCs w:val="24"/>
      <w:u w:val="single"/>
      <w:lang w:val="en-US" w:eastAsia="zh-CN" w:bidi="ar-SA"/>
    </w:rPr>
  </w:style>
  <w:style w:type="character" w:customStyle="1" w:styleId="underlinetextchar0">
    <w:name w:val="underlinetextchar"/>
    <w:rsid w:val="00B061DD"/>
  </w:style>
  <w:style w:type="paragraph" w:customStyle="1" w:styleId="CM27">
    <w:name w:val="CM27"/>
    <w:basedOn w:val="Normal"/>
    <w:next w:val="Normal"/>
    <w:uiPriority w:val="99"/>
    <w:qFormat/>
    <w:rsid w:val="00B061DD"/>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B061DD"/>
    <w:rPr>
      <w:b/>
      <w:sz w:val="28"/>
      <w:u w:val="thick" w:color="000000"/>
    </w:rPr>
  </w:style>
  <w:style w:type="character" w:customStyle="1" w:styleId="tagCharCharChar1">
    <w:name w:val="tag Char Char Char1"/>
    <w:rsid w:val="00B061DD"/>
    <w:rPr>
      <w:b/>
      <w:sz w:val="24"/>
      <w:lang w:val="en-US" w:eastAsia="en-US" w:bidi="ar-SA"/>
    </w:rPr>
  </w:style>
  <w:style w:type="character" w:customStyle="1" w:styleId="underlinecardChar0">
    <w:name w:val="underline card Char"/>
    <w:rsid w:val="00B061DD"/>
    <w:rPr>
      <w:rFonts w:ascii="Arial" w:hAnsi="Arial"/>
      <w:sz w:val="18"/>
      <w:szCs w:val="24"/>
      <w:u w:val="single"/>
      <w:lang w:val="en-US" w:eastAsia="en-US" w:bidi="ar-SA"/>
    </w:rPr>
  </w:style>
  <w:style w:type="paragraph" w:customStyle="1" w:styleId="date-comments">
    <w:name w:val="date-comments"/>
    <w:basedOn w:val="Normal"/>
    <w:qFormat/>
    <w:rsid w:val="00B061DD"/>
    <w:pPr>
      <w:spacing w:before="100" w:beforeAutospacing="1" w:after="100" w:afterAutospacing="1"/>
    </w:pPr>
    <w:rPr>
      <w:rFonts w:ascii="Times" w:hAnsi="Times"/>
      <w:szCs w:val="20"/>
    </w:rPr>
  </w:style>
  <w:style w:type="character" w:customStyle="1" w:styleId="articleauthor0">
    <w:name w:val="articleauthor"/>
    <w:rsid w:val="00B061DD"/>
  </w:style>
  <w:style w:type="character" w:customStyle="1" w:styleId="bodysubtoc">
    <w:name w:val="bodysubtoc"/>
    <w:rsid w:val="00B061DD"/>
  </w:style>
  <w:style w:type="character" w:customStyle="1" w:styleId="lefttitlesmaller">
    <w:name w:val="lefttitlesmaller"/>
    <w:rsid w:val="00B061DD"/>
  </w:style>
  <w:style w:type="character" w:customStyle="1" w:styleId="mb">
    <w:name w:val="mb"/>
    <w:rsid w:val="00B061DD"/>
  </w:style>
  <w:style w:type="character" w:customStyle="1" w:styleId="smallcaps">
    <w:name w:val="smallcaps"/>
    <w:rsid w:val="00B061DD"/>
  </w:style>
  <w:style w:type="character" w:customStyle="1" w:styleId="submitted-date">
    <w:name w:val="submitted-date"/>
    <w:rsid w:val="00B061DD"/>
  </w:style>
  <w:style w:type="character" w:customStyle="1" w:styleId="submitted-time">
    <w:name w:val="submitted-time"/>
    <w:rsid w:val="00B061DD"/>
  </w:style>
  <w:style w:type="character" w:customStyle="1" w:styleId="A20">
    <w:name w:val="A2"/>
    <w:uiPriority w:val="99"/>
    <w:rsid w:val="00B061DD"/>
    <w:rPr>
      <w:rFonts w:ascii="Sabon LT Std" w:hAnsi="Sabon LT Std" w:cs="Sabon LT Std" w:hint="default"/>
      <w:color w:val="000000"/>
      <w:sz w:val="15"/>
      <w:szCs w:val="15"/>
    </w:rPr>
  </w:style>
  <w:style w:type="character" w:customStyle="1" w:styleId="searchword">
    <w:name w:val="searchword"/>
    <w:rsid w:val="00B061DD"/>
  </w:style>
  <w:style w:type="character" w:customStyle="1" w:styleId="bold">
    <w:name w:val="bold"/>
    <w:rsid w:val="00B061DD"/>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B061D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B061DD"/>
    <w:rPr>
      <w:rFonts w:ascii="Times New Roman" w:hAnsi="Times New Roman"/>
    </w:rPr>
  </w:style>
  <w:style w:type="character" w:customStyle="1" w:styleId="BodyText3Char1">
    <w:name w:val="Body Text 3 Char1"/>
    <w:uiPriority w:val="99"/>
    <w:rsid w:val="00B061DD"/>
    <w:rPr>
      <w:rFonts w:ascii="Times New Roman" w:hAnsi="Times New Roman"/>
      <w:sz w:val="16"/>
      <w:szCs w:val="16"/>
    </w:rPr>
  </w:style>
  <w:style w:type="character" w:customStyle="1" w:styleId="PlainTextChar1">
    <w:name w:val="Plain Text Char1"/>
    <w:uiPriority w:val="99"/>
    <w:rsid w:val="00B061DD"/>
    <w:rPr>
      <w:rFonts w:ascii="Consolas" w:hAnsi="Consolas" w:cs="Consolas"/>
      <w:sz w:val="21"/>
      <w:szCs w:val="21"/>
    </w:rPr>
  </w:style>
  <w:style w:type="character" w:customStyle="1" w:styleId="FontStyle19">
    <w:name w:val="Font Style19"/>
    <w:basedOn w:val="DefaultParagraphFont"/>
    <w:uiPriority w:val="99"/>
    <w:rsid w:val="00B061DD"/>
    <w:rPr>
      <w:rFonts w:ascii="Times New Roman" w:hAnsi="Times New Roman" w:cs="Times New Roman"/>
      <w:sz w:val="18"/>
      <w:szCs w:val="18"/>
    </w:rPr>
  </w:style>
  <w:style w:type="character" w:customStyle="1" w:styleId="bylines">
    <w:name w:val="bylines"/>
    <w:basedOn w:val="DefaultParagraphFont"/>
    <w:rsid w:val="00B061DD"/>
  </w:style>
  <w:style w:type="character" w:customStyle="1" w:styleId="StyleStyleBoldUnderlineUnderlineIntenseEmphasis1apple-style-2">
    <w:name w:val="Style Style Bold UnderlineUnderlineIntense Emphasis1apple-style-...2"/>
    <w:basedOn w:val="DefaultParagraphFont"/>
    <w:rsid w:val="00B061DD"/>
    <w:rPr>
      <w:b w:val="0"/>
      <w:bCs/>
      <w:sz w:val="22"/>
      <w:u w:val="single"/>
    </w:rPr>
  </w:style>
  <w:style w:type="character" w:customStyle="1" w:styleId="UL-None">
    <w:name w:val="UL-None"/>
    <w:basedOn w:val="DefaultParagraphFont"/>
    <w:rsid w:val="00B061DD"/>
    <w:rPr>
      <w:strike w:val="0"/>
      <w:dstrike w:val="0"/>
      <w:u w:val="none"/>
      <w:effect w:val="none"/>
    </w:rPr>
  </w:style>
  <w:style w:type="character" w:customStyle="1" w:styleId="FontStyle57">
    <w:name w:val="Font Style57"/>
    <w:rsid w:val="00B061DD"/>
    <w:rPr>
      <w:rFonts w:ascii="Georgia" w:hAnsi="Georgia" w:cs="Georgia"/>
      <w:b/>
      <w:bCs/>
      <w:sz w:val="14"/>
      <w:szCs w:val="14"/>
    </w:rPr>
  </w:style>
  <w:style w:type="character" w:customStyle="1" w:styleId="FontStyle89">
    <w:name w:val="Font Style89"/>
    <w:rsid w:val="00B061DD"/>
    <w:rPr>
      <w:rFonts w:ascii="Times New Roman" w:hAnsi="Times New Roman" w:cs="Times New Roman"/>
      <w:b/>
      <w:bCs/>
      <w:smallCaps/>
      <w:spacing w:val="40"/>
      <w:sz w:val="16"/>
      <w:szCs w:val="16"/>
    </w:rPr>
  </w:style>
  <w:style w:type="character" w:customStyle="1" w:styleId="style3Char0">
    <w:name w:val="style 3 Char"/>
    <w:rsid w:val="00B061DD"/>
    <w:rPr>
      <w:sz w:val="18"/>
      <w:szCs w:val="24"/>
      <w:lang w:val="en-US" w:eastAsia="en-US" w:bidi="ar-SA"/>
    </w:rPr>
  </w:style>
  <w:style w:type="paragraph" w:customStyle="1" w:styleId="CardTagandCite">
    <w:name w:val="Card Tag and Cite"/>
    <w:basedOn w:val="Normal"/>
    <w:next w:val="Normal"/>
    <w:link w:val="CardTagandCiteChar"/>
    <w:qFormat/>
    <w:rsid w:val="00B061DD"/>
    <w:rPr>
      <w:rFonts w:ascii="Arial Narrow" w:hAnsi="Arial Narrow" w:cstheme="minorBidi"/>
      <w:b/>
      <w:sz w:val="26"/>
    </w:rPr>
  </w:style>
  <w:style w:type="paragraph" w:customStyle="1" w:styleId="003Cite">
    <w:name w:val="003Cite"/>
    <w:basedOn w:val="Normal"/>
    <w:qFormat/>
    <w:rsid w:val="00B061DD"/>
    <w:rPr>
      <w:rFonts w:eastAsia="Calibri"/>
      <w:sz w:val="16"/>
      <w:szCs w:val="16"/>
    </w:rPr>
  </w:style>
  <w:style w:type="paragraph" w:customStyle="1" w:styleId="hotroute1">
    <w:name w:val="hot route!"/>
    <w:basedOn w:val="Normal"/>
    <w:qFormat/>
    <w:rsid w:val="00B061DD"/>
    <w:pPr>
      <w:ind w:left="144"/>
    </w:pPr>
    <w:rPr>
      <w:rFonts w:eastAsia="Calibri"/>
      <w:szCs w:val="20"/>
    </w:rPr>
  </w:style>
  <w:style w:type="paragraph" w:customStyle="1" w:styleId="NormalBold">
    <w:name w:val="Normal + Bold"/>
    <w:aliases w:val="Double Underline"/>
    <w:basedOn w:val="Normal"/>
    <w:link w:val="NormalBoldChar"/>
    <w:qFormat/>
    <w:rsid w:val="00B061DD"/>
    <w:pPr>
      <w:jc w:val="both"/>
    </w:pPr>
    <w:rPr>
      <w:b/>
      <w:color w:val="000000"/>
      <w:szCs w:val="24"/>
      <w:u w:val="single"/>
    </w:rPr>
  </w:style>
  <w:style w:type="character" w:customStyle="1" w:styleId="NormalBoldChar">
    <w:name w:val="Normal + Bold Char"/>
    <w:aliases w:val="Double Underline Char"/>
    <w:basedOn w:val="DefaultParagraphFont"/>
    <w:link w:val="NormalBold"/>
    <w:rsid w:val="00B061DD"/>
    <w:rPr>
      <w:rFonts w:ascii="Calibri" w:hAnsi="Calibri" w:cs="Calibri"/>
      <w:b/>
      <w:color w:val="000000"/>
      <w:szCs w:val="24"/>
      <w:u w:val="single"/>
    </w:rPr>
  </w:style>
  <w:style w:type="character" w:customStyle="1" w:styleId="CardsFont6ptChar1">
    <w:name w:val="Cards + Font: 6 pt Char1"/>
    <w:link w:val="CardsFont6pt"/>
    <w:rsid w:val="00B061DD"/>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B061DD"/>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B061DD"/>
    <w:rPr>
      <w:rFonts w:ascii="Calibri" w:eastAsia="Times New Roman" w:hAnsi="Calibri" w:cs="Calibri"/>
      <w:sz w:val="24"/>
      <w:szCs w:val="24"/>
      <w:u w:val="thick"/>
      <w:lang w:val="x-none" w:eastAsia="x-none"/>
    </w:rPr>
  </w:style>
  <w:style w:type="character" w:customStyle="1" w:styleId="BlockHeadingsChar1">
    <w:name w:val="Block Headings Char1"/>
    <w:rsid w:val="00B061DD"/>
    <w:rPr>
      <w:b/>
      <w:caps/>
    </w:rPr>
  </w:style>
  <w:style w:type="character" w:customStyle="1" w:styleId="Longcite">
    <w:name w:val="Longcite"/>
    <w:rsid w:val="00B061DD"/>
    <w:rPr>
      <w:sz w:val="16"/>
    </w:rPr>
  </w:style>
  <w:style w:type="character" w:customStyle="1" w:styleId="Style6pt">
    <w:name w:val="Style 6 pt"/>
    <w:qFormat/>
    <w:rsid w:val="00B061DD"/>
    <w:rPr>
      <w:sz w:val="12"/>
    </w:rPr>
  </w:style>
  <w:style w:type="paragraph" w:customStyle="1" w:styleId="NormalUnderline0">
    <w:name w:val="Normal + Underline"/>
    <w:basedOn w:val="Normal"/>
    <w:link w:val="NormalUnderlineChar0"/>
    <w:qFormat/>
    <w:rsid w:val="00B061DD"/>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B061DD"/>
    <w:rPr>
      <w:rFonts w:ascii="Calibri" w:eastAsia="Times New Roman" w:hAnsi="Calibri" w:cs="Calibri"/>
      <w:b/>
      <w:sz w:val="24"/>
      <w:szCs w:val="24"/>
      <w:u w:val="single"/>
      <w:lang w:val="x-none" w:eastAsia="x-none"/>
    </w:rPr>
  </w:style>
  <w:style w:type="character" w:customStyle="1" w:styleId="FontStyle170">
    <w:name w:val="Font Style170"/>
    <w:uiPriority w:val="99"/>
    <w:rsid w:val="00B061DD"/>
    <w:rPr>
      <w:rFonts w:ascii="Bookman Old Style" w:hAnsi="Bookman Old Style" w:cs="Bookman Old Style"/>
      <w:sz w:val="16"/>
      <w:szCs w:val="16"/>
    </w:rPr>
  </w:style>
  <w:style w:type="character" w:customStyle="1" w:styleId="FontStyle14">
    <w:name w:val="Font Style14"/>
    <w:uiPriority w:val="99"/>
    <w:rsid w:val="00B061DD"/>
    <w:rPr>
      <w:rFonts w:ascii="Book Antiqua" w:hAnsi="Book Antiqua" w:cs="Book Antiqua"/>
      <w:sz w:val="20"/>
      <w:szCs w:val="20"/>
    </w:rPr>
  </w:style>
  <w:style w:type="character" w:customStyle="1" w:styleId="FontStyle15">
    <w:name w:val="Font Style15"/>
    <w:uiPriority w:val="99"/>
    <w:rsid w:val="00B061DD"/>
    <w:rPr>
      <w:rFonts w:ascii="Book Antiqua" w:hAnsi="Book Antiqua" w:cs="Book Antiqua"/>
      <w:b/>
      <w:bCs/>
      <w:spacing w:val="10"/>
      <w:sz w:val="16"/>
      <w:szCs w:val="16"/>
    </w:rPr>
  </w:style>
  <w:style w:type="character" w:customStyle="1" w:styleId="FontStyle17">
    <w:name w:val="Font Style17"/>
    <w:uiPriority w:val="99"/>
    <w:rsid w:val="00B061DD"/>
    <w:rPr>
      <w:rFonts w:ascii="Book Antiqua" w:hAnsi="Book Antiqua" w:cs="Book Antiqua"/>
      <w:i/>
      <w:iCs/>
      <w:spacing w:val="10"/>
      <w:sz w:val="22"/>
      <w:szCs w:val="22"/>
    </w:rPr>
  </w:style>
  <w:style w:type="character" w:customStyle="1" w:styleId="FontStyle329">
    <w:name w:val="Font Style329"/>
    <w:basedOn w:val="DefaultParagraphFont"/>
    <w:uiPriority w:val="99"/>
    <w:rsid w:val="00B061DD"/>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B061DD"/>
    <w:pPr>
      <w:spacing w:before="100" w:beforeAutospacing="1" w:after="100" w:afterAutospacing="1"/>
    </w:pPr>
    <w:rPr>
      <w:rFonts w:eastAsia="Times New Roman"/>
      <w:sz w:val="24"/>
      <w:szCs w:val="24"/>
    </w:rPr>
  </w:style>
  <w:style w:type="character" w:customStyle="1" w:styleId="FontStyle39">
    <w:name w:val="Font Style39"/>
    <w:uiPriority w:val="99"/>
    <w:rsid w:val="00B061DD"/>
    <w:rPr>
      <w:rFonts w:ascii="Constantia" w:hAnsi="Constantia" w:cs="Constantia" w:hint="default"/>
      <w:b/>
      <w:bCs/>
      <w:sz w:val="18"/>
      <w:szCs w:val="18"/>
    </w:rPr>
  </w:style>
  <w:style w:type="character" w:customStyle="1" w:styleId="6">
    <w:name w:val="6"/>
    <w:rsid w:val="00B061DD"/>
    <w:rPr>
      <w:rFonts w:ascii="Arial" w:hAnsi="Arial" w:cs="Arial" w:hint="default"/>
      <w:bCs/>
      <w:sz w:val="20"/>
      <w:u w:val="single"/>
      <w:lang w:val="en-US" w:eastAsia="en-US" w:bidi="ar-SA"/>
    </w:rPr>
  </w:style>
  <w:style w:type="paragraph" w:customStyle="1" w:styleId="CardT1">
    <w:name w:val="CardT1"/>
    <w:basedOn w:val="Normal"/>
    <w:link w:val="CardT1Char"/>
    <w:qFormat/>
    <w:rsid w:val="00B061DD"/>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B061DD"/>
    <w:rPr>
      <w:rFonts w:ascii="Arial" w:eastAsia="Calibri" w:hAnsi="Arial" w:cs="Arial"/>
      <w:kern w:val="2"/>
      <w:sz w:val="14"/>
      <w:szCs w:val="14"/>
      <w:lang w:eastAsia="zh-TW"/>
    </w:rPr>
  </w:style>
  <w:style w:type="character" w:customStyle="1" w:styleId="CardCite1">
    <w:name w:val="CardCite1"/>
    <w:qFormat/>
    <w:rsid w:val="00B061DD"/>
    <w:rPr>
      <w:rFonts w:ascii="Times New Roman" w:hAnsi="Times New Roman"/>
      <w:b/>
      <w:sz w:val="22"/>
      <w:szCs w:val="22"/>
      <w:u w:val="single"/>
      <w:lang w:val="en-US" w:eastAsia="en-US" w:bidi="ar-SA"/>
    </w:rPr>
  </w:style>
  <w:style w:type="numbering" w:customStyle="1" w:styleId="NoList3">
    <w:name w:val="No List3"/>
    <w:next w:val="NoList"/>
    <w:semiHidden/>
    <w:unhideWhenUsed/>
    <w:rsid w:val="00B061DD"/>
  </w:style>
  <w:style w:type="character" w:customStyle="1" w:styleId="A6">
    <w:name w:val="A6"/>
    <w:rsid w:val="00B061DD"/>
    <w:rPr>
      <w:rFonts w:cs="ScalaLancetPro"/>
      <w:color w:val="000000"/>
      <w:sz w:val="9"/>
      <w:szCs w:val="9"/>
    </w:rPr>
  </w:style>
  <w:style w:type="character" w:customStyle="1" w:styleId="Hyperlink1">
    <w:name w:val="Hyperlink1"/>
    <w:rsid w:val="00B061DD"/>
    <w:rPr>
      <w:color w:val="002FF6"/>
      <w:sz w:val="22"/>
      <w:u w:val="single"/>
    </w:rPr>
  </w:style>
  <w:style w:type="character" w:customStyle="1" w:styleId="citationref">
    <w:name w:val="citationref"/>
    <w:basedOn w:val="DefaultParagraphFont"/>
    <w:rsid w:val="00B061DD"/>
  </w:style>
  <w:style w:type="character" w:customStyle="1" w:styleId="italics">
    <w:name w:val="italics"/>
    <w:basedOn w:val="DefaultParagraphFont"/>
    <w:rsid w:val="00B061DD"/>
  </w:style>
  <w:style w:type="character" w:customStyle="1" w:styleId="c-timestamplabel">
    <w:name w:val="c-timestamp__label"/>
    <w:basedOn w:val="DefaultParagraphFont"/>
    <w:rsid w:val="00B061DD"/>
  </w:style>
  <w:style w:type="character" w:customStyle="1" w:styleId="Style8pt1">
    <w:name w:val="Style 8 pt1"/>
    <w:rsid w:val="00B061DD"/>
    <w:rPr>
      <w:rFonts w:ascii="Georgia" w:hAnsi="Georgia" w:hint="default"/>
      <w:sz w:val="16"/>
    </w:rPr>
  </w:style>
  <w:style w:type="paragraph" w:customStyle="1" w:styleId="UnderlineS">
    <w:name w:val="Underline S"/>
    <w:basedOn w:val="Normal"/>
    <w:link w:val="UnderlineSChar"/>
    <w:qFormat/>
    <w:rsid w:val="00B061DD"/>
    <w:pPr>
      <w:spacing w:after="200"/>
    </w:pPr>
    <w:rPr>
      <w:rFonts w:eastAsia="Calibri"/>
      <w:u w:val="single"/>
      <w:lang w:val="x-none" w:eastAsia="zh-CN"/>
    </w:rPr>
  </w:style>
  <w:style w:type="character" w:customStyle="1" w:styleId="UnderlineSChar">
    <w:name w:val="Underline S Char"/>
    <w:link w:val="UnderlineS"/>
    <w:rsid w:val="00B061DD"/>
    <w:rPr>
      <w:rFonts w:ascii="Calibri" w:eastAsia="Calibri" w:hAnsi="Calibri" w:cs="Calibri"/>
      <w:u w:val="single"/>
      <w:lang w:val="x-none" w:eastAsia="zh-CN"/>
    </w:rPr>
  </w:style>
  <w:style w:type="character" w:customStyle="1" w:styleId="BoldUnderlineCharChar">
    <w:name w:val="BoldUnderline Char Char"/>
    <w:locked/>
    <w:rsid w:val="00B061DD"/>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B061DD"/>
    <w:pPr>
      <w:jc w:val="both"/>
    </w:pPr>
    <w:rPr>
      <w:rFonts w:eastAsia="SimSun"/>
      <w:sz w:val="12"/>
      <w:szCs w:val="24"/>
    </w:rPr>
  </w:style>
  <w:style w:type="character" w:customStyle="1" w:styleId="UnunderlinedChar">
    <w:name w:val="Ununderlined Char"/>
    <w:link w:val="Ununderlined"/>
    <w:rsid w:val="00B061DD"/>
    <w:rPr>
      <w:rFonts w:ascii="Calibri" w:eastAsia="SimSun" w:hAnsi="Calibri" w:cs="Calibri"/>
      <w:sz w:val="12"/>
      <w:szCs w:val="24"/>
    </w:rPr>
  </w:style>
  <w:style w:type="paragraph" w:customStyle="1" w:styleId="Highlighting">
    <w:name w:val="Highlighting"/>
    <w:basedOn w:val="Normal"/>
    <w:link w:val="HighlightingChar"/>
    <w:autoRedefine/>
    <w:qFormat/>
    <w:rsid w:val="00B061DD"/>
    <w:rPr>
      <w:rFonts w:eastAsia="SimSun"/>
      <w:sz w:val="24"/>
      <w:szCs w:val="24"/>
      <w:u w:val="thick"/>
    </w:rPr>
  </w:style>
  <w:style w:type="character" w:customStyle="1" w:styleId="HighlightingChar">
    <w:name w:val="Highlighting Char"/>
    <w:link w:val="Highlighting"/>
    <w:rsid w:val="00B061DD"/>
    <w:rPr>
      <w:rFonts w:ascii="Calibri" w:eastAsia="SimSun" w:hAnsi="Calibri" w:cs="Calibri"/>
      <w:sz w:val="24"/>
      <w:szCs w:val="24"/>
      <w:u w:val="thick"/>
    </w:rPr>
  </w:style>
  <w:style w:type="paragraph" w:customStyle="1" w:styleId="CITE">
    <w:name w:val="CITE"/>
    <w:basedOn w:val="Heading2"/>
    <w:link w:val="CITEChar2"/>
    <w:autoRedefine/>
    <w:qFormat/>
    <w:rsid w:val="00B061DD"/>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B061DD"/>
    <w:rPr>
      <w:rFonts w:ascii="Calibri" w:eastAsia="Times New Roman" w:hAnsi="Calibri" w:cs="Arial"/>
      <w:iCs/>
      <w:smallCaps/>
      <w:sz w:val="20"/>
      <w:szCs w:val="20"/>
      <w:u w:val="double"/>
    </w:rPr>
  </w:style>
  <w:style w:type="character" w:customStyle="1" w:styleId="UnderlineStyleChar7">
    <w:name w:val="Underline Style Char7"/>
    <w:rsid w:val="00B061DD"/>
    <w:rPr>
      <w:rFonts w:ascii="Garamond" w:hAnsi="Garamond" w:hint="default"/>
      <w:sz w:val="22"/>
      <w:szCs w:val="24"/>
      <w:u w:val="single"/>
      <w:lang w:val="en-US" w:eastAsia="en-US" w:bidi="ar-SA"/>
    </w:rPr>
  </w:style>
  <w:style w:type="paragraph" w:customStyle="1" w:styleId="teaserpermalink">
    <w:name w:val="teaser_permalink"/>
    <w:basedOn w:val="Normal"/>
    <w:qFormat/>
    <w:rsid w:val="00B061DD"/>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B061DD"/>
    <w:rPr>
      <w:b/>
      <w:sz w:val="24"/>
    </w:rPr>
  </w:style>
  <w:style w:type="character" w:customStyle="1" w:styleId="Boxing-New">
    <w:name w:val="Boxing - New"/>
    <w:rsid w:val="00B061DD"/>
    <w:rPr>
      <w:rFonts w:ascii="Arial Narrow" w:hAnsi="Arial Narrow"/>
      <w:sz w:val="16"/>
      <w:u w:val="none"/>
      <w:bdr w:val="single" w:sz="4" w:space="0" w:color="auto"/>
    </w:rPr>
  </w:style>
  <w:style w:type="character" w:customStyle="1" w:styleId="StyleDebateUnderline10pt">
    <w:name w:val="Style Debate Underline + 10 pt"/>
    <w:rsid w:val="00B061DD"/>
    <w:rPr>
      <w:rFonts w:ascii="Times New Roman" w:hAnsi="Times New Roman"/>
      <w:sz w:val="20"/>
      <w:szCs w:val="20"/>
      <w:u w:val="single"/>
    </w:rPr>
  </w:style>
  <w:style w:type="character" w:customStyle="1" w:styleId="ssl01">
    <w:name w:val="ss_l01"/>
    <w:rsid w:val="00B061DD"/>
    <w:rPr>
      <w:color w:val="000000"/>
      <w:sz w:val="32"/>
      <w:szCs w:val="32"/>
    </w:rPr>
  </w:style>
  <w:style w:type="character" w:customStyle="1" w:styleId="Cardnon-underlinedChar">
    <w:name w:val="Card non-underlined Char"/>
    <w:link w:val="Cardnon-underlined"/>
    <w:uiPriority w:val="99"/>
    <w:rsid w:val="00B061DD"/>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B061DD"/>
    <w:rPr>
      <w:rFonts w:ascii="Times New Roman" w:eastAsia="Times New Roman" w:hAnsi="Times New Roman" w:cs="Times New Roman"/>
      <w:b/>
      <w:bCs/>
      <w:sz w:val="28"/>
      <w:szCs w:val="28"/>
    </w:rPr>
  </w:style>
  <w:style w:type="character" w:customStyle="1" w:styleId="allocatoragentsleft">
    <w:name w:val="al_locatoragentsleft"/>
    <w:rsid w:val="00B061DD"/>
  </w:style>
  <w:style w:type="character" w:styleId="HTMLTypewriter">
    <w:name w:val="HTML Typewriter"/>
    <w:unhideWhenUsed/>
    <w:rsid w:val="00B061DD"/>
    <w:rPr>
      <w:rFonts w:ascii="Courier New" w:eastAsia="Times New Roman" w:hAnsi="Courier New" w:cs="Courier New"/>
      <w:sz w:val="20"/>
      <w:szCs w:val="20"/>
    </w:rPr>
  </w:style>
  <w:style w:type="character" w:customStyle="1" w:styleId="UnderlinesCharChar">
    <w:name w:val="Underlines Char Char"/>
    <w:rsid w:val="00B061DD"/>
    <w:rPr>
      <w:rFonts w:cs="Arial"/>
      <w:b/>
      <w:bCs/>
      <w:noProof w:val="0"/>
      <w:sz w:val="22"/>
      <w:szCs w:val="26"/>
      <w:u w:val="single"/>
      <w:lang w:val="en-US" w:eastAsia="en-US" w:bidi="ar-SA"/>
    </w:rPr>
  </w:style>
  <w:style w:type="paragraph" w:customStyle="1" w:styleId="Carding">
    <w:name w:val="Carding"/>
    <w:basedOn w:val="Normal"/>
    <w:qFormat/>
    <w:rsid w:val="00B061DD"/>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B061DD"/>
    <w:rPr>
      <w:rFonts w:ascii="Arial Narrow" w:hAnsi="Arial Narrow"/>
      <w:b/>
      <w:noProof w:val="0"/>
      <w:sz w:val="22"/>
      <w:szCs w:val="60"/>
      <w:lang w:val="en-US" w:eastAsia="en-US" w:bidi="ar-SA"/>
    </w:rPr>
  </w:style>
  <w:style w:type="character" w:customStyle="1" w:styleId="aunderline">
    <w:name w:val="aunderline"/>
    <w:qFormat/>
    <w:rsid w:val="00B061DD"/>
    <w:rPr>
      <w:rFonts w:ascii="Times New Roman" w:hAnsi="Times New Roman"/>
      <w:sz w:val="20"/>
      <w:szCs w:val="24"/>
      <w:u w:val="thick"/>
    </w:rPr>
  </w:style>
  <w:style w:type="character" w:customStyle="1" w:styleId="Taggin-New">
    <w:name w:val="Taggin - New"/>
    <w:rsid w:val="00B061DD"/>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B061DD"/>
    <w:rPr>
      <w:rFonts w:ascii="Times New Roman" w:eastAsia="Malgun Gothic" w:hAnsi="Times New Roman" w:cs="Times New Roman"/>
      <w:b/>
      <w:szCs w:val="24"/>
      <w:u w:val="single"/>
    </w:rPr>
  </w:style>
  <w:style w:type="character" w:customStyle="1" w:styleId="pagetitle">
    <w:name w:val="pagetitle"/>
    <w:rsid w:val="00B061DD"/>
  </w:style>
  <w:style w:type="character" w:customStyle="1" w:styleId="StyleUnderlineCharChar9ptBold1">
    <w:name w:val="Style Underline Char Char + 9 pt Bold1"/>
    <w:rsid w:val="00B061D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061DD"/>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061DD"/>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B061DD"/>
    <w:rPr>
      <w:rFonts w:ascii="Calibri" w:eastAsia="Times New Roman" w:hAnsi="Calibri" w:cs="Times New Roman"/>
      <w:szCs w:val="20"/>
      <w:u w:val="single"/>
    </w:rPr>
  </w:style>
  <w:style w:type="character" w:customStyle="1" w:styleId="StyleUnderlineChar1Bold">
    <w:name w:val="Style Underline Char1 + Bold"/>
    <w:rsid w:val="00B061D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061DD"/>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061DD"/>
    <w:rPr>
      <w:rFonts w:ascii="Arial Narrow" w:eastAsia="Times New Roman" w:hAnsi="Arial Narrow" w:cs="Calibri"/>
      <w:kern w:val="32"/>
      <w:szCs w:val="20"/>
    </w:rPr>
  </w:style>
  <w:style w:type="paragraph" w:customStyle="1" w:styleId="NormalWeb8">
    <w:name w:val="Normal (Web)8"/>
    <w:basedOn w:val="Normal"/>
    <w:qFormat/>
    <w:rsid w:val="00B061DD"/>
    <w:pPr>
      <w:spacing w:before="100" w:beforeAutospacing="1" w:after="100" w:afterAutospacing="1"/>
    </w:pPr>
    <w:rPr>
      <w:rFonts w:eastAsia="Times New Roman"/>
      <w:sz w:val="18"/>
      <w:szCs w:val="18"/>
    </w:rPr>
  </w:style>
  <w:style w:type="character" w:customStyle="1" w:styleId="Style11ptBlackUnderline">
    <w:name w:val="Style 11 pt Black Underline"/>
    <w:rsid w:val="00B061DD"/>
    <w:rPr>
      <w:color w:val="000000"/>
      <w:sz w:val="20"/>
      <w:u w:val="single"/>
    </w:rPr>
  </w:style>
  <w:style w:type="character" w:customStyle="1" w:styleId="Style11ptBlack">
    <w:name w:val="Style 11 pt Black"/>
    <w:rsid w:val="00B061DD"/>
    <w:rPr>
      <w:color w:val="000000"/>
      <w:sz w:val="20"/>
    </w:rPr>
  </w:style>
  <w:style w:type="character" w:customStyle="1" w:styleId="StyleUnderlineCharTimesBold">
    <w:name w:val="Style Underline Char + Times Bold"/>
    <w:rsid w:val="00B061DD"/>
    <w:rPr>
      <w:rFonts w:ascii="Times" w:hAnsi="Times"/>
      <w:b w:val="0"/>
      <w:bCs/>
      <w:sz w:val="20"/>
      <w:u w:val="single"/>
    </w:rPr>
  </w:style>
  <w:style w:type="character" w:customStyle="1" w:styleId="blubigktbiz">
    <w:name w:val="blubigktbiz"/>
    <w:rsid w:val="00B061D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061DD"/>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061DD"/>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B061DD"/>
    <w:rPr>
      <w:rFonts w:eastAsia="Times New Roman"/>
      <w:b/>
      <w:bCs/>
      <w:sz w:val="18"/>
      <w:szCs w:val="18"/>
      <w:lang w:bidi="en-US"/>
    </w:rPr>
  </w:style>
  <w:style w:type="character" w:customStyle="1" w:styleId="Style4CharChar">
    <w:name w:val="Style4 Char Char"/>
    <w:rsid w:val="00B061DD"/>
    <w:rPr>
      <w:rFonts w:ascii="Arial Narrow" w:hAnsi="Arial Narrow"/>
      <w:noProof w:val="0"/>
      <w:szCs w:val="24"/>
      <w:u w:val="single"/>
      <w:lang w:val="en-US" w:eastAsia="en-US" w:bidi="ar-SA"/>
    </w:rPr>
  </w:style>
  <w:style w:type="character" w:customStyle="1" w:styleId="StyleEmphasisArial12ptBold">
    <w:name w:val="Style Emphasis + Arial 12 pt Bold"/>
    <w:rsid w:val="00B061DD"/>
    <w:rPr>
      <w:rFonts w:ascii="Arial" w:hAnsi="Arial"/>
      <w:b/>
      <w:bCs/>
      <w:i/>
      <w:iCs/>
      <w:sz w:val="24"/>
    </w:rPr>
  </w:style>
  <w:style w:type="character" w:customStyle="1" w:styleId="super">
    <w:name w:val="super"/>
    <w:rsid w:val="00B061DD"/>
  </w:style>
  <w:style w:type="character" w:customStyle="1" w:styleId="text30">
    <w:name w:val="text30"/>
    <w:rsid w:val="00B061DD"/>
  </w:style>
  <w:style w:type="character" w:customStyle="1" w:styleId="uppercase">
    <w:name w:val="uppercase"/>
    <w:rsid w:val="00B061DD"/>
  </w:style>
  <w:style w:type="character" w:customStyle="1" w:styleId="BodyTextIndentChar1">
    <w:name w:val="Body Text Indent Char1"/>
    <w:uiPriority w:val="99"/>
    <w:rsid w:val="00B061DD"/>
    <w:rPr>
      <w:rFonts w:ascii="Times New Roman" w:hAnsi="Times New Roman" w:cs="Times New Roman"/>
      <w:sz w:val="20"/>
    </w:rPr>
  </w:style>
  <w:style w:type="character" w:customStyle="1" w:styleId="CiteCharCharCharCharCharChar">
    <w:name w:val="Cite Char Char Char Char Char Char"/>
    <w:link w:val="CiteCharCharCharCharChar"/>
    <w:rsid w:val="00B061DD"/>
    <w:rPr>
      <w:b/>
      <w:u w:val="single"/>
    </w:rPr>
  </w:style>
  <w:style w:type="character" w:customStyle="1" w:styleId="mainbody1">
    <w:name w:val="mainbody1"/>
    <w:rsid w:val="00B061DD"/>
    <w:rPr>
      <w:rFonts w:ascii="Verdana" w:hAnsi="Verdana" w:hint="default"/>
      <w:color w:val="000000"/>
      <w:sz w:val="22"/>
      <w:szCs w:val="22"/>
    </w:rPr>
  </w:style>
  <w:style w:type="character" w:customStyle="1" w:styleId="Heading3CharCharCharChar">
    <w:name w:val="Heading 3 Char Char Char Char"/>
    <w:rsid w:val="00B061DD"/>
    <w:rPr>
      <w:rFonts w:ascii="Arial" w:hAnsi="Arial" w:cs="Arial" w:hint="default"/>
      <w:bCs/>
      <w:szCs w:val="26"/>
      <w:u w:val="single"/>
      <w:lang w:val="en-US" w:eastAsia="en-US" w:bidi="ar-SA"/>
    </w:rPr>
  </w:style>
  <w:style w:type="paragraph" w:customStyle="1" w:styleId="StyleLeft02">
    <w:name w:val="Style Left:  0.2&quot;"/>
    <w:basedOn w:val="Normal"/>
    <w:qFormat/>
    <w:rsid w:val="00B061DD"/>
    <w:rPr>
      <w:rFonts w:eastAsia="Calibri"/>
      <w:szCs w:val="20"/>
    </w:rPr>
  </w:style>
  <w:style w:type="paragraph" w:customStyle="1" w:styleId="Normaltext0">
    <w:name w:val="Normal text"/>
    <w:basedOn w:val="Normal"/>
    <w:link w:val="NormaltextCharChar"/>
    <w:autoRedefine/>
    <w:qFormat/>
    <w:rsid w:val="00B061DD"/>
    <w:pPr>
      <w:ind w:left="432"/>
    </w:pPr>
    <w:rPr>
      <w:rFonts w:eastAsia="SimSun"/>
      <w:color w:val="000000"/>
      <w:sz w:val="16"/>
      <w:szCs w:val="20"/>
      <w:lang w:val="x-none" w:eastAsia="x-none"/>
    </w:rPr>
  </w:style>
  <w:style w:type="character" w:customStyle="1" w:styleId="NormaltextCharChar">
    <w:name w:val="Normal text Char Char"/>
    <w:link w:val="Normaltext0"/>
    <w:rsid w:val="00B061DD"/>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B061DD"/>
    <w:rPr>
      <w:b/>
      <w:sz w:val="28"/>
    </w:rPr>
  </w:style>
  <w:style w:type="character" w:customStyle="1" w:styleId="TagofCardChar">
    <w:name w:val="Tag of Card Char"/>
    <w:link w:val="TagofCard"/>
    <w:rsid w:val="00B061DD"/>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B061DD"/>
    <w:rPr>
      <w:b/>
      <w:bCs/>
      <w:sz w:val="20"/>
    </w:rPr>
  </w:style>
  <w:style w:type="character" w:customStyle="1" w:styleId="SourcenameChar">
    <w:name w:val="Source name Char"/>
    <w:link w:val="Sourcename"/>
    <w:rsid w:val="00B061DD"/>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B061DD"/>
    <w:rPr>
      <w:sz w:val="22"/>
      <w:u w:val="single"/>
    </w:rPr>
  </w:style>
  <w:style w:type="character" w:customStyle="1" w:styleId="underlinedcardChar0">
    <w:name w:val="underlined card Char"/>
    <w:link w:val="underlinedcard"/>
    <w:rsid w:val="00B061DD"/>
    <w:rPr>
      <w:rFonts w:ascii="Calibri" w:eastAsia="SimSun" w:hAnsi="Calibri" w:cs="Calibri"/>
      <w:color w:val="000000"/>
      <w:szCs w:val="20"/>
      <w:u w:val="single"/>
      <w:lang w:val="x-none" w:eastAsia="x-none"/>
    </w:rPr>
  </w:style>
  <w:style w:type="paragraph" w:customStyle="1" w:styleId="FullText">
    <w:name w:val="Full Text"/>
    <w:basedOn w:val="Normal"/>
    <w:qFormat/>
    <w:rsid w:val="00B061DD"/>
    <w:rPr>
      <w:rFonts w:eastAsia="Times New Roman"/>
      <w:sz w:val="16"/>
      <w:szCs w:val="24"/>
    </w:rPr>
  </w:style>
  <w:style w:type="character" w:customStyle="1" w:styleId="SourceBold">
    <w:name w:val="Source Bold"/>
    <w:rsid w:val="00B061DD"/>
    <w:rPr>
      <w:rFonts w:ascii="Arial Narrow" w:hAnsi="Arial Narrow"/>
      <w:b/>
      <w:sz w:val="24"/>
      <w:u w:val="none"/>
    </w:rPr>
  </w:style>
  <w:style w:type="paragraph" w:customStyle="1" w:styleId="TextUnderline">
    <w:name w:val="Text Underline"/>
    <w:basedOn w:val="Normal"/>
    <w:link w:val="TextUnderlineChar"/>
    <w:qFormat/>
    <w:rsid w:val="00B061DD"/>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061DD"/>
    <w:rPr>
      <w:rFonts w:ascii="Garamond" w:eastAsia="Times New Roman" w:hAnsi="Garamond" w:cs="Calibri"/>
      <w:bCs/>
      <w:kern w:val="20"/>
      <w:szCs w:val="32"/>
      <w:u w:val="single"/>
      <w:lang w:val="x-none" w:eastAsia="x-none"/>
    </w:rPr>
  </w:style>
  <w:style w:type="character" w:customStyle="1" w:styleId="2xBoldUnderline">
    <w:name w:val="2x_Bold_Underline"/>
    <w:rsid w:val="00B061DD"/>
    <w:rPr>
      <w:b/>
      <w:bCs/>
      <w:sz w:val="24"/>
      <w:u w:val="thick"/>
    </w:rPr>
  </w:style>
  <w:style w:type="character" w:customStyle="1" w:styleId="Dottedunderline0">
    <w:name w:val="Dotted underline"/>
    <w:rsid w:val="00B061DD"/>
    <w:rPr>
      <w:u w:val="dotted"/>
    </w:rPr>
  </w:style>
  <w:style w:type="paragraph" w:customStyle="1" w:styleId="citeunread">
    <w:name w:val="cite unread"/>
    <w:basedOn w:val="Normal"/>
    <w:link w:val="citeunreadChar"/>
    <w:qFormat/>
    <w:rsid w:val="00B061D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061DD"/>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B061DD"/>
    <w:rPr>
      <w:rFonts w:eastAsia="Times New Roman"/>
      <w:b/>
      <w:szCs w:val="20"/>
      <w:u w:val="single"/>
      <w:lang w:val="x-none" w:eastAsia="x-none"/>
    </w:rPr>
  </w:style>
  <w:style w:type="character" w:customStyle="1" w:styleId="readCharChar">
    <w:name w:val="read Char Char"/>
    <w:link w:val="read"/>
    <w:locked/>
    <w:rsid w:val="00B061DD"/>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B061DD"/>
    <w:pPr>
      <w:spacing w:before="240"/>
      <w:outlineLvl w:val="2"/>
    </w:pPr>
    <w:rPr>
      <w:rFonts w:eastAsia="Times New Roman"/>
      <w:b/>
      <w:szCs w:val="24"/>
    </w:rPr>
  </w:style>
  <w:style w:type="character" w:customStyle="1" w:styleId="readChar">
    <w:name w:val="read Char"/>
    <w:rsid w:val="00B061DD"/>
    <w:rPr>
      <w:szCs w:val="22"/>
      <w:u w:val="single"/>
      <w:lang w:val="en-US" w:eastAsia="en-US" w:bidi="ar-SA"/>
    </w:rPr>
  </w:style>
  <w:style w:type="character" w:customStyle="1" w:styleId="underlining0">
    <w:name w:val="underlining"/>
    <w:rsid w:val="00B061DD"/>
    <w:rPr>
      <w:u w:val="single"/>
    </w:rPr>
  </w:style>
  <w:style w:type="paragraph" w:styleId="BodyTextIndent2">
    <w:name w:val="Body Text Indent 2"/>
    <w:basedOn w:val="Normal"/>
    <w:link w:val="BodyTextIndent2Char"/>
    <w:rsid w:val="00B061DD"/>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061DD"/>
    <w:rPr>
      <w:rFonts w:ascii="HGSSoeiKakugothicUB" w:eastAsia="MS Mincho" w:hAnsi="Calibri" w:cs="Calibri"/>
      <w:szCs w:val="20"/>
      <w:lang w:val="x-none" w:eastAsia="ja-JP"/>
    </w:rPr>
  </w:style>
  <w:style w:type="paragraph" w:customStyle="1" w:styleId="CiteCard0">
    <w:name w:val="Cite_Card"/>
    <w:link w:val="CiteCardChar"/>
    <w:qFormat/>
    <w:rsid w:val="00B061D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B061DD"/>
    <w:rPr>
      <w:rFonts w:ascii="Times New Roman" w:eastAsia="Times New Roman" w:hAnsi="Times New Roman" w:cs="Arial"/>
      <w:bCs/>
      <w:sz w:val="20"/>
      <w:szCs w:val="20"/>
    </w:rPr>
  </w:style>
  <w:style w:type="character" w:customStyle="1" w:styleId="btitle">
    <w:name w:val="btitle"/>
    <w:rsid w:val="00B061DD"/>
  </w:style>
  <w:style w:type="character" w:customStyle="1" w:styleId="green">
    <w:name w:val="green"/>
    <w:rsid w:val="00B061DD"/>
  </w:style>
  <w:style w:type="paragraph" w:customStyle="1" w:styleId="CM14">
    <w:name w:val="CM14"/>
    <w:basedOn w:val="Default"/>
    <w:next w:val="Default"/>
    <w:uiPriority w:val="99"/>
    <w:qFormat/>
    <w:rsid w:val="00B061DD"/>
    <w:pPr>
      <w:widowControl w:val="0"/>
      <w:spacing w:after="0" w:line="240" w:lineRule="auto"/>
    </w:pPr>
    <w:rPr>
      <w:rFonts w:ascii="Times New Roman" w:eastAsia="MS Mincho" w:hAnsi="Times New Roman" w:cs="Times New Roman"/>
      <w:sz w:val="24"/>
    </w:rPr>
  </w:style>
  <w:style w:type="character" w:customStyle="1" w:styleId="BodyText20">
    <w:name w:val="Body Text2"/>
    <w:rsid w:val="00B061D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061D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061D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061D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B061D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061D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B061DD"/>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B061DD"/>
    <w:rPr>
      <w:rFonts w:ascii="Palatino Linotype" w:hAnsi="Palatino Linotype" w:cs="Palatino Linotype"/>
      <w:b/>
      <w:sz w:val="24"/>
    </w:rPr>
  </w:style>
  <w:style w:type="character" w:customStyle="1" w:styleId="Emph">
    <w:name w:val="Emph"/>
    <w:basedOn w:val="DefaultParagraphFont"/>
    <w:uiPriority w:val="1"/>
    <w:qFormat/>
    <w:rsid w:val="00B061DD"/>
    <w:rPr>
      <w:rFonts w:ascii="Arial" w:hAnsi="Arial"/>
      <w:b/>
      <w:sz w:val="20"/>
      <w:u w:val="single"/>
      <w:bdr w:val="single" w:sz="8" w:space="0" w:color="auto"/>
    </w:rPr>
  </w:style>
  <w:style w:type="character" w:customStyle="1" w:styleId="cardchar00">
    <w:name w:val="cardchar0"/>
    <w:basedOn w:val="DefaultParagraphFont"/>
    <w:rsid w:val="00B061DD"/>
  </w:style>
  <w:style w:type="character" w:customStyle="1" w:styleId="UnderlineNon-bold">
    <w:name w:val="Underline Non - bold"/>
    <w:rsid w:val="00B061DD"/>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B061DD"/>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061DD"/>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B061DD"/>
    <w:rPr>
      <w:rFonts w:ascii="Bell MT" w:eastAsia="Times New Roman" w:hAnsi="Bell MT"/>
      <w:bCs/>
      <w:iCs/>
      <w:sz w:val="22"/>
      <w:u w:val="single"/>
    </w:rPr>
  </w:style>
  <w:style w:type="character" w:customStyle="1" w:styleId="Heading5Char2">
    <w:name w:val="Heading 5 Char2"/>
    <w:rsid w:val="00B061DD"/>
    <w:rPr>
      <w:rFonts w:ascii="Bell MT" w:eastAsia="Times New Roman" w:hAnsi="Bell MT"/>
      <w:bCs/>
      <w:iCs/>
      <w:sz w:val="10"/>
      <w:szCs w:val="26"/>
    </w:rPr>
  </w:style>
  <w:style w:type="paragraph" w:customStyle="1" w:styleId="Heading2-NotBold">
    <w:name w:val="Heading 2 - Not Bold"/>
    <w:basedOn w:val="Heading2"/>
    <w:autoRedefine/>
    <w:qFormat/>
    <w:rsid w:val="00B061DD"/>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B061DD"/>
    <w:rPr>
      <w:rFonts w:ascii="Garamond" w:eastAsia="Calibri" w:hAnsi="Garamond"/>
      <w:b/>
    </w:rPr>
  </w:style>
  <w:style w:type="character" w:customStyle="1" w:styleId="Style2CharChar">
    <w:name w:val="Style2 Char Char"/>
    <w:rsid w:val="00B061DD"/>
    <w:rPr>
      <w:u w:val="thick"/>
      <w:lang w:val="en-US" w:eastAsia="en-US" w:bidi="ar-SA"/>
    </w:rPr>
  </w:style>
  <w:style w:type="character" w:customStyle="1" w:styleId="authordate1">
    <w:name w:val="authordate"/>
    <w:rsid w:val="00B061DD"/>
  </w:style>
  <w:style w:type="paragraph" w:customStyle="1" w:styleId="tag0">
    <w:name w:val="%tag"/>
    <w:basedOn w:val="Normal"/>
    <w:next w:val="Normal"/>
    <w:link w:val="tagChar3"/>
    <w:qFormat/>
    <w:rsid w:val="00B061DD"/>
    <w:rPr>
      <w:rFonts w:ascii="Garamond" w:eastAsia="Calibri" w:hAnsi="Garamond"/>
      <w:bCs/>
      <w:sz w:val="18"/>
    </w:rPr>
  </w:style>
  <w:style w:type="character" w:customStyle="1" w:styleId="underline0">
    <w:name w:val="%underline"/>
    <w:qFormat/>
    <w:rsid w:val="00B061DD"/>
    <w:rPr>
      <w:rFonts w:ascii="Times New Roman" w:hAnsi="Times New Roman"/>
      <w:sz w:val="16"/>
      <w:u w:val="none"/>
    </w:rPr>
  </w:style>
  <w:style w:type="character" w:customStyle="1" w:styleId="AUNDERLINE0">
    <w:name w:val="AUNDERLINE"/>
    <w:qFormat/>
    <w:rsid w:val="00B061DD"/>
    <w:rPr>
      <w:rFonts w:ascii="Times New Roman" w:hAnsi="Times New Roman"/>
      <w:sz w:val="20"/>
      <w:u w:val="single"/>
    </w:rPr>
  </w:style>
  <w:style w:type="paragraph" w:customStyle="1" w:styleId="Style20">
    <w:name w:val="Style 2"/>
    <w:basedOn w:val="Normal"/>
    <w:link w:val="Style2Char0"/>
    <w:qFormat/>
    <w:rsid w:val="00B061DD"/>
    <w:pPr>
      <w:ind w:left="432"/>
    </w:pPr>
    <w:rPr>
      <w:rFonts w:eastAsia="Times New Roman"/>
      <w:szCs w:val="20"/>
      <w:u w:val="single"/>
      <w:lang w:val="x-none" w:eastAsia="x-none"/>
    </w:rPr>
  </w:style>
  <w:style w:type="character" w:customStyle="1" w:styleId="Style2Char0">
    <w:name w:val="Style 2 Char"/>
    <w:link w:val="Style20"/>
    <w:rsid w:val="00B061DD"/>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B061DD"/>
    <w:rPr>
      <w:rFonts w:ascii="Garamond" w:eastAsia="Times New Roman" w:hAnsi="Garamond"/>
      <w:szCs w:val="20"/>
      <w:u w:val="single"/>
      <w:lang w:val="x-none" w:eastAsia="x-none"/>
    </w:rPr>
  </w:style>
  <w:style w:type="character" w:customStyle="1" w:styleId="GAUnderlineChar">
    <w:name w:val="GA Underline Char"/>
    <w:link w:val="GAUnderline"/>
    <w:rsid w:val="00B061DD"/>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B061DD"/>
    <w:rPr>
      <w:rFonts w:eastAsia="Times New Roman"/>
      <w:sz w:val="18"/>
      <w:szCs w:val="20"/>
      <w:lang w:val="x-none" w:eastAsia="x-none"/>
    </w:rPr>
  </w:style>
  <w:style w:type="character" w:customStyle="1" w:styleId="textsmallChar0">
    <w:name w:val="textsmall Char"/>
    <w:link w:val="textsmall0"/>
    <w:rsid w:val="00B061DD"/>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B061DD"/>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B061DD"/>
    <w:rPr>
      <w:rFonts w:eastAsia="Times New Roman"/>
      <w:sz w:val="12"/>
      <w:szCs w:val="24"/>
    </w:rPr>
  </w:style>
  <w:style w:type="character" w:customStyle="1" w:styleId="MicroChar">
    <w:name w:val="Micro Char"/>
    <w:link w:val="Micro"/>
    <w:rsid w:val="00B061DD"/>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B061DD"/>
    <w:rPr>
      <w:rFonts w:ascii="Bell MT" w:eastAsia="Calibri" w:hAnsi="Bell MT"/>
      <w:szCs w:val="20"/>
    </w:rPr>
  </w:style>
  <w:style w:type="character" w:customStyle="1" w:styleId="UnderlinedCharChar0">
    <w:name w:val="Underlined Char Char"/>
    <w:rsid w:val="00B061DD"/>
    <w:rPr>
      <w:rFonts w:ascii="Garamond" w:hAnsi="Garamond"/>
      <w:szCs w:val="28"/>
      <w:u w:val="single"/>
      <w:lang w:val="en-US" w:eastAsia="en-US" w:bidi="ar-SA"/>
    </w:rPr>
  </w:style>
  <w:style w:type="paragraph" w:customStyle="1" w:styleId="h-lead">
    <w:name w:val="h-lead"/>
    <w:basedOn w:val="Normal"/>
    <w:qFormat/>
    <w:rsid w:val="00B061DD"/>
    <w:pPr>
      <w:spacing w:before="100" w:beforeAutospacing="1" w:after="100" w:afterAutospacing="1"/>
    </w:pPr>
    <w:rPr>
      <w:rFonts w:eastAsia="Times New Roman"/>
      <w:sz w:val="24"/>
      <w:szCs w:val="24"/>
    </w:rPr>
  </w:style>
  <w:style w:type="character" w:customStyle="1" w:styleId="slug-doi">
    <w:name w:val="slug-doi"/>
    <w:basedOn w:val="DefaultParagraphFont"/>
    <w:rsid w:val="00B061DD"/>
  </w:style>
  <w:style w:type="paragraph" w:customStyle="1" w:styleId="intro">
    <w:name w:val="intro"/>
    <w:basedOn w:val="Normal"/>
    <w:qFormat/>
    <w:rsid w:val="00B061DD"/>
    <w:pPr>
      <w:spacing w:before="100" w:beforeAutospacing="1" w:after="100" w:afterAutospacing="1"/>
    </w:pPr>
    <w:rPr>
      <w:rFonts w:eastAsia="Times New Roman"/>
      <w:sz w:val="24"/>
      <w:szCs w:val="24"/>
    </w:rPr>
  </w:style>
  <w:style w:type="character" w:customStyle="1" w:styleId="af">
    <w:name w:val="af"/>
    <w:basedOn w:val="DefaultParagraphFont"/>
    <w:rsid w:val="00B061DD"/>
  </w:style>
  <w:style w:type="character" w:customStyle="1" w:styleId="ab">
    <w:name w:val="ab"/>
    <w:basedOn w:val="DefaultParagraphFont"/>
    <w:rsid w:val="00B061DD"/>
  </w:style>
  <w:style w:type="character" w:customStyle="1" w:styleId="em">
    <w:name w:val="em"/>
    <w:basedOn w:val="DefaultParagraphFont"/>
    <w:rsid w:val="00B061DD"/>
  </w:style>
  <w:style w:type="character" w:customStyle="1" w:styleId="au">
    <w:name w:val="au"/>
    <w:basedOn w:val="DefaultParagraphFont"/>
    <w:rsid w:val="00B061DD"/>
  </w:style>
  <w:style w:type="character" w:customStyle="1" w:styleId="ti">
    <w:name w:val="ti"/>
    <w:basedOn w:val="DefaultParagraphFont"/>
    <w:rsid w:val="00B061DD"/>
  </w:style>
  <w:style w:type="character" w:customStyle="1" w:styleId="subheadblue">
    <w:name w:val="subhead_blue"/>
    <w:basedOn w:val="DefaultParagraphFont"/>
    <w:rsid w:val="00B061DD"/>
  </w:style>
  <w:style w:type="character" w:customStyle="1" w:styleId="affiliation">
    <w:name w:val="affiliation"/>
    <w:basedOn w:val="DefaultParagraphFont"/>
    <w:rsid w:val="00B061DD"/>
  </w:style>
  <w:style w:type="character" w:customStyle="1" w:styleId="slug-doi-wrapper">
    <w:name w:val="slug-doi-wrapper"/>
    <w:basedOn w:val="DefaultParagraphFont"/>
    <w:rsid w:val="00B061DD"/>
  </w:style>
  <w:style w:type="character" w:customStyle="1" w:styleId="slug-metadata-noteahead-of-print">
    <w:name w:val="slug-metadata-note ahead-of-print"/>
    <w:basedOn w:val="DefaultParagraphFont"/>
    <w:rsid w:val="00B061DD"/>
  </w:style>
  <w:style w:type="character" w:customStyle="1" w:styleId="slug-ahead-of-print-date">
    <w:name w:val="slug-ahead-of-print-date"/>
    <w:basedOn w:val="DefaultParagraphFont"/>
    <w:rsid w:val="00B061DD"/>
  </w:style>
  <w:style w:type="character" w:customStyle="1" w:styleId="medium-bold">
    <w:name w:val="medium-bold"/>
    <w:basedOn w:val="DefaultParagraphFont"/>
    <w:rsid w:val="00B061DD"/>
  </w:style>
  <w:style w:type="character" w:customStyle="1" w:styleId="goohl0">
    <w:name w:val="goohl0"/>
    <w:basedOn w:val="DefaultParagraphFont"/>
    <w:rsid w:val="00B061DD"/>
  </w:style>
  <w:style w:type="character" w:customStyle="1" w:styleId="TagCharChar1">
    <w:name w:val="Tag Char Char1"/>
    <w:rsid w:val="00B061DD"/>
    <w:rPr>
      <w:b/>
      <w:sz w:val="24"/>
      <w:szCs w:val="24"/>
      <w:lang w:val="en-US" w:eastAsia="en-US" w:bidi="ar-SA"/>
    </w:rPr>
  </w:style>
  <w:style w:type="numbering" w:customStyle="1" w:styleId="NoList4">
    <w:name w:val="No List4"/>
    <w:next w:val="NoList"/>
    <w:semiHidden/>
    <w:unhideWhenUsed/>
    <w:rsid w:val="00B061DD"/>
  </w:style>
  <w:style w:type="character" w:customStyle="1" w:styleId="12TimesNewRoman">
    <w:name w:val="12 Times New Roman"/>
    <w:rsid w:val="00B061D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061D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061DD"/>
    <w:rPr>
      <w:rFonts w:ascii="Bell MT" w:eastAsia="Times New Roman" w:hAnsi="Bell MT" w:cs="Times New Roman"/>
      <w:b/>
      <w:szCs w:val="28"/>
    </w:rPr>
  </w:style>
  <w:style w:type="paragraph" w:customStyle="1" w:styleId="F4-NormalText">
    <w:name w:val="F4 - Normal Text"/>
    <w:basedOn w:val="Normal"/>
    <w:qFormat/>
    <w:rsid w:val="00B061DD"/>
    <w:rPr>
      <w:rFonts w:eastAsia="Calibri"/>
    </w:rPr>
  </w:style>
  <w:style w:type="character" w:customStyle="1" w:styleId="berief">
    <w:name w:val="berief"/>
    <w:rsid w:val="00B061DD"/>
    <w:rPr>
      <w:rFonts w:ascii="Times New Roman" w:eastAsia="Times New Roman" w:hAnsi="Times New Roman" w:cs="Times New Roman"/>
      <w:sz w:val="20"/>
      <w:u w:val="none"/>
    </w:rPr>
  </w:style>
  <w:style w:type="numbering" w:customStyle="1" w:styleId="NoList5">
    <w:name w:val="No List5"/>
    <w:next w:val="NoList"/>
    <w:semiHidden/>
    <w:unhideWhenUsed/>
    <w:rsid w:val="00B061DD"/>
  </w:style>
  <w:style w:type="character" w:customStyle="1" w:styleId="Brief-Smalltext">
    <w:name w:val="Brief - Small text"/>
    <w:rsid w:val="00B061DD"/>
    <w:rPr>
      <w:rFonts w:ascii="Times New Roman" w:hAnsi="Times New Roman" w:cs="Times New Roman"/>
      <w:sz w:val="14"/>
      <w:u w:val="none"/>
    </w:rPr>
  </w:style>
  <w:style w:type="paragraph" w:customStyle="1" w:styleId="F3-TagAuthor">
    <w:name w:val="F3 - Tag/Author"/>
    <w:basedOn w:val="Normal"/>
    <w:qFormat/>
    <w:rsid w:val="00B061DD"/>
    <w:rPr>
      <w:rFonts w:eastAsia="Times New Roman"/>
      <w:b/>
      <w:szCs w:val="24"/>
    </w:rPr>
  </w:style>
  <w:style w:type="paragraph" w:customStyle="1" w:styleId="F5-UnderlineNormal">
    <w:name w:val="F5 - Underline Normal"/>
    <w:basedOn w:val="Normal"/>
    <w:qFormat/>
    <w:rsid w:val="00B061DD"/>
    <w:rPr>
      <w:rFonts w:eastAsia="Calibri"/>
      <w:u w:val="single"/>
    </w:rPr>
  </w:style>
  <w:style w:type="character" w:customStyle="1" w:styleId="F8-UnderlineBold">
    <w:name w:val="F8 - Underline/Bold"/>
    <w:rsid w:val="00B061DD"/>
    <w:rPr>
      <w:rFonts w:ascii="Times New Roman" w:hAnsi="Times New Roman"/>
      <w:b/>
      <w:sz w:val="20"/>
      <w:u w:val="single"/>
    </w:rPr>
  </w:style>
  <w:style w:type="character" w:customStyle="1" w:styleId="F7-SmallFont">
    <w:name w:val="F7 - Small Font"/>
    <w:rsid w:val="00B061DD"/>
    <w:rPr>
      <w:rFonts w:ascii="Times New Roman" w:hAnsi="Times New Roman"/>
      <w:sz w:val="14"/>
    </w:rPr>
  </w:style>
  <w:style w:type="paragraph" w:customStyle="1" w:styleId="Brief-PrimarySource">
    <w:name w:val="Brief - Primary Source"/>
    <w:basedOn w:val="Normal"/>
    <w:qFormat/>
    <w:rsid w:val="00B061DD"/>
    <w:rPr>
      <w:rFonts w:eastAsia="Times New Roman"/>
      <w:b/>
      <w:sz w:val="24"/>
      <w:szCs w:val="24"/>
      <w:u w:val="single"/>
    </w:rPr>
  </w:style>
  <w:style w:type="paragraph" w:customStyle="1" w:styleId="Brief-Underline">
    <w:name w:val="Brief - Underline"/>
    <w:basedOn w:val="Normal"/>
    <w:qFormat/>
    <w:rsid w:val="00B061DD"/>
    <w:rPr>
      <w:rFonts w:eastAsia="Times New Roman"/>
      <w:szCs w:val="24"/>
      <w:u w:val="single"/>
    </w:rPr>
  </w:style>
  <w:style w:type="character" w:customStyle="1" w:styleId="Brief-Bold">
    <w:name w:val="Brief - Bold"/>
    <w:rsid w:val="00B061DD"/>
    <w:rPr>
      <w:rFonts w:cs="Times New Roman"/>
      <w:b/>
    </w:rPr>
  </w:style>
  <w:style w:type="character" w:customStyle="1" w:styleId="Card-Underline">
    <w:name w:val="Card - Underline"/>
    <w:rsid w:val="00B061DD"/>
    <w:rPr>
      <w:rFonts w:cs="Times New Roman"/>
      <w:u w:val="single"/>
    </w:rPr>
  </w:style>
  <w:style w:type="character" w:customStyle="1" w:styleId="beriefunderline">
    <w:name w:val="berief = underline"/>
    <w:rsid w:val="00B061DD"/>
    <w:rPr>
      <w:rFonts w:ascii="Times New Roman" w:eastAsia="Times New Roman" w:hAnsi="Times New Roman" w:cs="Times New Roman"/>
      <w:sz w:val="20"/>
      <w:u w:val="single"/>
    </w:rPr>
  </w:style>
  <w:style w:type="paragraph" w:customStyle="1" w:styleId="Brief">
    <w:name w:val="Brief"/>
    <w:basedOn w:val="Brief-PrimarySource"/>
    <w:qFormat/>
    <w:rsid w:val="00B061DD"/>
    <w:rPr>
      <w:b w:val="0"/>
    </w:rPr>
  </w:style>
  <w:style w:type="character" w:customStyle="1" w:styleId="BoldText10pt">
    <w:name w:val="Bold Text 10 pt"/>
    <w:rsid w:val="00B061D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B061D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061D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061D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B061D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B061D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B061DD"/>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B061DD"/>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B061DD"/>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B061DD"/>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B061DD"/>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B061DD"/>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B061DD"/>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B061DD"/>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B061DD"/>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B061DD"/>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B061DD"/>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B061DD"/>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B061DD"/>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B061DD"/>
    <w:rPr>
      <w:rFonts w:eastAsia="Times New Roman"/>
      <w:szCs w:val="24"/>
    </w:rPr>
  </w:style>
  <w:style w:type="paragraph" w:customStyle="1" w:styleId="Normal3">
    <w:name w:val="Normal+3"/>
    <w:basedOn w:val="Normal"/>
    <w:next w:val="Normal"/>
    <w:qFormat/>
    <w:rsid w:val="00B061DD"/>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B061DD"/>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B061DD"/>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B061DD"/>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B061DD"/>
  </w:style>
  <w:style w:type="character" w:customStyle="1" w:styleId="SC4208902">
    <w:name w:val="SC.4.208902"/>
    <w:rsid w:val="00B061DD"/>
    <w:rPr>
      <w:rFonts w:cs="Century"/>
      <w:color w:val="000000"/>
      <w:sz w:val="22"/>
      <w:szCs w:val="22"/>
    </w:rPr>
  </w:style>
  <w:style w:type="character" w:customStyle="1" w:styleId="SC4208915">
    <w:name w:val="SC.4.208915"/>
    <w:rsid w:val="00B061DD"/>
    <w:rPr>
      <w:rFonts w:cs="Century"/>
      <w:color w:val="000000"/>
      <w:sz w:val="13"/>
      <w:szCs w:val="13"/>
    </w:rPr>
  </w:style>
  <w:style w:type="character" w:customStyle="1" w:styleId="SC273764">
    <w:name w:val="SC.2.73764"/>
    <w:rsid w:val="00B061DD"/>
    <w:rPr>
      <w:rFonts w:cs="Century"/>
      <w:color w:val="000000"/>
      <w:sz w:val="72"/>
      <w:szCs w:val="72"/>
    </w:rPr>
  </w:style>
  <w:style w:type="character" w:customStyle="1" w:styleId="SC273779">
    <w:name w:val="SC.2.73779"/>
    <w:rsid w:val="00B061DD"/>
    <w:rPr>
      <w:rFonts w:cs="Century"/>
      <w:color w:val="000000"/>
      <w:sz w:val="40"/>
      <w:szCs w:val="40"/>
    </w:rPr>
  </w:style>
  <w:style w:type="character" w:customStyle="1" w:styleId="SC273763">
    <w:name w:val="SC.2.73763"/>
    <w:rsid w:val="00B061DD"/>
    <w:rPr>
      <w:rFonts w:cs="Century"/>
      <w:b/>
      <w:bCs/>
      <w:color w:val="000000"/>
    </w:rPr>
  </w:style>
  <w:style w:type="character" w:customStyle="1" w:styleId="SC4208910">
    <w:name w:val="SC.4.208910"/>
    <w:rsid w:val="00B061DD"/>
    <w:rPr>
      <w:rFonts w:cs="Century"/>
      <w:color w:val="000000"/>
      <w:sz w:val="28"/>
      <w:szCs w:val="28"/>
    </w:rPr>
  </w:style>
  <w:style w:type="character" w:customStyle="1" w:styleId="SC4208911">
    <w:name w:val="SC.4.208911"/>
    <w:rsid w:val="00B061DD"/>
    <w:rPr>
      <w:rFonts w:cs="Century"/>
      <w:color w:val="000000"/>
    </w:rPr>
  </w:style>
  <w:style w:type="paragraph" w:customStyle="1" w:styleId="Cover1">
    <w:name w:val="Cover 1"/>
    <w:basedOn w:val="Normal"/>
    <w:next w:val="Normal"/>
    <w:qFormat/>
    <w:rsid w:val="00B061DD"/>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B061DD"/>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B061DD"/>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B061DD"/>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B061DD"/>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B061DD"/>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B061DD"/>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B061DD"/>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B061DD"/>
  </w:style>
  <w:style w:type="character" w:customStyle="1" w:styleId="newsdate2">
    <w:name w:val="news_date2"/>
    <w:basedOn w:val="DefaultParagraphFont"/>
    <w:rsid w:val="00B061DD"/>
  </w:style>
  <w:style w:type="character" w:customStyle="1" w:styleId="readarticleheader">
    <w:name w:val="readarticleheader"/>
    <w:basedOn w:val="DefaultParagraphFont"/>
    <w:rsid w:val="00B061DD"/>
  </w:style>
  <w:style w:type="paragraph" w:customStyle="1" w:styleId="DoubleUnderlined">
    <w:name w:val="Double Underlined"/>
    <w:basedOn w:val="Heading2"/>
    <w:autoRedefine/>
    <w:qFormat/>
    <w:rsid w:val="00B061DD"/>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B061D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B061DD"/>
    <w:pPr>
      <w:widowControl w:val="0"/>
      <w:suppressAutoHyphens/>
    </w:pPr>
    <w:rPr>
      <w:rFonts w:ascii="Garamond" w:eastAsia="Times New Roman" w:hAnsi="Garamond"/>
      <w:sz w:val="18"/>
      <w:szCs w:val="18"/>
    </w:rPr>
  </w:style>
  <w:style w:type="character" w:customStyle="1" w:styleId="medium-normal1">
    <w:name w:val="medium-normal1"/>
    <w:rsid w:val="00B061D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B061D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B061DD"/>
    <w:pPr>
      <w:ind w:left="720" w:right="720"/>
    </w:pPr>
    <w:rPr>
      <w:rFonts w:ascii="Palatino Linotype" w:eastAsia="Times New Roman" w:hAnsi="Palatino Linotype"/>
      <w:szCs w:val="20"/>
      <w:u w:val="single"/>
    </w:rPr>
  </w:style>
  <w:style w:type="character" w:customStyle="1" w:styleId="char">
    <w:name w:val="char"/>
    <w:basedOn w:val="DefaultParagraphFont"/>
    <w:rsid w:val="00B061DD"/>
  </w:style>
  <w:style w:type="character" w:customStyle="1" w:styleId="UnderlineCharCharCharCharCharChar">
    <w:name w:val="Underline Char Char Char Char Char Char"/>
    <w:rsid w:val="00B061DD"/>
    <w:rPr>
      <w:rFonts w:ascii="Arial Narrow" w:hAnsi="Arial Narrow"/>
      <w:szCs w:val="24"/>
      <w:u w:val="single"/>
      <w:lang w:val="en-US" w:eastAsia="en-US" w:bidi="ar-SA"/>
    </w:rPr>
  </w:style>
  <w:style w:type="paragraph" w:customStyle="1" w:styleId="PageHeader-Underline18pt">
    <w:name w:val="Page Header - Underline 18 pt"/>
    <w:qFormat/>
    <w:rsid w:val="00B061D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061DD"/>
    <w:pPr>
      <w:keepLines w:val="0"/>
      <w:pageBreakBefore w:val="0"/>
      <w:suppressAutoHyphens/>
      <w:jc w:val="left"/>
    </w:pPr>
    <w:rPr>
      <w:rFonts w:eastAsia="Times New Roman" w:cs="Arial"/>
      <w:iCs/>
      <w:sz w:val="24"/>
      <w:szCs w:val="28"/>
      <w:u w:val="none"/>
    </w:rPr>
  </w:style>
  <w:style w:type="character" w:customStyle="1" w:styleId="bolding1">
    <w:name w:val="bolding1"/>
    <w:rsid w:val="00B061DD"/>
    <w:rPr>
      <w:b/>
      <w:bCs/>
    </w:rPr>
  </w:style>
  <w:style w:type="character" w:customStyle="1" w:styleId="bookoptions1">
    <w:name w:val="book_options1"/>
    <w:rsid w:val="00B061DD"/>
    <w:rPr>
      <w:b/>
      <w:bCs/>
      <w:color w:val="333366"/>
    </w:rPr>
  </w:style>
  <w:style w:type="character" w:customStyle="1" w:styleId="descriptionblock">
    <w:name w:val="description block"/>
    <w:basedOn w:val="DefaultParagraphFont"/>
    <w:rsid w:val="00B061DD"/>
  </w:style>
  <w:style w:type="character" w:customStyle="1" w:styleId="detailsboxblock">
    <w:name w:val="detailsbox block"/>
    <w:basedOn w:val="DefaultParagraphFont"/>
    <w:rsid w:val="00B061DD"/>
  </w:style>
  <w:style w:type="character" w:customStyle="1" w:styleId="Char3">
    <w:name w:val="Char3"/>
    <w:aliases w:val="Tag Line Char Char1"/>
    <w:rsid w:val="00B061DD"/>
    <w:rPr>
      <w:rFonts w:cs="Arial"/>
      <w:bCs/>
      <w:u w:val="thick"/>
      <w:lang w:val="en-US" w:eastAsia="en-US" w:bidi="ar-SA"/>
    </w:rPr>
  </w:style>
  <w:style w:type="paragraph" w:customStyle="1" w:styleId="StyleHeading110pt">
    <w:name w:val="Style Heading 1 + 10 pt"/>
    <w:basedOn w:val="Heading1"/>
    <w:qFormat/>
    <w:rsid w:val="00B061D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B061DD"/>
  </w:style>
  <w:style w:type="paragraph" w:customStyle="1" w:styleId="StyleUnderliningTimesNewRomanBoldNounderlineKernat16">
    <w:name w:val="Style Underlining + Times New Roman Bold No underline Kern at 16..."/>
    <w:basedOn w:val="Normal"/>
    <w:qFormat/>
    <w:rsid w:val="00B061D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061DD"/>
    <w:rPr>
      <w:rFonts w:eastAsia="Times New Roman"/>
      <w:b/>
      <w:bCs/>
      <w:kern w:val="32"/>
      <w:sz w:val="32"/>
      <w:szCs w:val="32"/>
    </w:rPr>
  </w:style>
  <w:style w:type="paragraph" w:customStyle="1" w:styleId="StyleBoldUnderliningKernat16pt">
    <w:name w:val="Style Bold Underlining + Kern at 16 pt"/>
    <w:qFormat/>
    <w:rsid w:val="00B061DD"/>
  </w:style>
  <w:style w:type="paragraph" w:customStyle="1" w:styleId="boldy">
    <w:name w:val="boldy"/>
    <w:basedOn w:val="Heading2"/>
    <w:qFormat/>
    <w:rsid w:val="00B061DD"/>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B061D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061DD"/>
    <w:pPr>
      <w:ind w:left="400"/>
    </w:pPr>
    <w:rPr>
      <w:rFonts w:eastAsia="Times New Roman"/>
      <w:szCs w:val="20"/>
    </w:rPr>
  </w:style>
  <w:style w:type="character" w:customStyle="1" w:styleId="texto11">
    <w:name w:val="texto11"/>
    <w:rsid w:val="00B061DD"/>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B061DD"/>
    <w:rPr>
      <w:rFonts w:eastAsia="Times New Roman"/>
      <w:b/>
      <w:sz w:val="24"/>
      <w:szCs w:val="24"/>
      <w:u w:val="single"/>
    </w:rPr>
  </w:style>
  <w:style w:type="paragraph" w:customStyle="1" w:styleId="Normalization">
    <w:name w:val="Normalization"/>
    <w:basedOn w:val="Normal"/>
    <w:qFormat/>
    <w:rsid w:val="00B061DD"/>
    <w:rPr>
      <w:rFonts w:eastAsia="Times New Roman"/>
      <w:sz w:val="18"/>
      <w:szCs w:val="24"/>
    </w:rPr>
  </w:style>
  <w:style w:type="paragraph" w:customStyle="1" w:styleId="BreifTitle">
    <w:name w:val="Breif Title"/>
    <w:basedOn w:val="Normal"/>
    <w:autoRedefine/>
    <w:qFormat/>
    <w:rsid w:val="00B061DD"/>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B061DD"/>
    <w:rPr>
      <w:b/>
      <w:sz w:val="32"/>
      <w:szCs w:val="32"/>
      <w:lang w:val="en-US" w:eastAsia="en-US" w:bidi="ar-SA"/>
    </w:rPr>
  </w:style>
  <w:style w:type="paragraph" w:styleId="BodyTextFirstIndent">
    <w:name w:val="Body Text First Indent"/>
    <w:basedOn w:val="BodyText"/>
    <w:link w:val="BodyTextFirstIndentChar"/>
    <w:rsid w:val="00B061DD"/>
    <w:pPr>
      <w:ind w:firstLine="210"/>
    </w:pPr>
    <w:rPr>
      <w:rFonts w:eastAsia="Times New Roman"/>
      <w:sz w:val="24"/>
      <w:szCs w:val="24"/>
    </w:rPr>
  </w:style>
  <w:style w:type="character" w:customStyle="1" w:styleId="BodyTextFirstIndentChar">
    <w:name w:val="Body Text First Indent Char"/>
    <w:basedOn w:val="BodyTextChar"/>
    <w:link w:val="BodyTextFirstIndent"/>
    <w:rsid w:val="00B061DD"/>
    <w:rPr>
      <w:rFonts w:ascii="Calibri" w:eastAsia="Times New Roman" w:hAnsi="Calibri" w:cs="Calibri"/>
      <w:sz w:val="24"/>
      <w:szCs w:val="24"/>
    </w:rPr>
  </w:style>
  <w:style w:type="character" w:customStyle="1" w:styleId="TagChar30">
    <w:name w:val="Tag Char3"/>
    <w:rsid w:val="00B061DD"/>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B061DD"/>
    <w:pPr>
      <w:jc w:val="center"/>
      <w:outlineLvl w:val="0"/>
    </w:pPr>
    <w:rPr>
      <w:rFonts w:eastAsia="Times New Roman"/>
      <w:b/>
      <w:sz w:val="32"/>
      <w:szCs w:val="32"/>
      <w:u w:val="single"/>
    </w:rPr>
  </w:style>
  <w:style w:type="paragraph" w:customStyle="1" w:styleId="Tagandcite">
    <w:name w:val="Tag and cite"/>
    <w:basedOn w:val="Normal"/>
    <w:autoRedefine/>
    <w:qFormat/>
    <w:rsid w:val="00B061DD"/>
    <w:rPr>
      <w:rFonts w:eastAsia="Times New Roman"/>
      <w:color w:val="333333"/>
    </w:rPr>
  </w:style>
  <w:style w:type="paragraph" w:customStyle="1" w:styleId="StyleTagandCiteFranklinGothicDemi">
    <w:name w:val="Style Tag and Cite + Franklin Gothic Demi"/>
    <w:basedOn w:val="Normal"/>
    <w:autoRedefine/>
    <w:qFormat/>
    <w:rsid w:val="00B061D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B061DD"/>
  </w:style>
  <w:style w:type="character" w:customStyle="1" w:styleId="Style10ptBold">
    <w:name w:val="Style 10 pt Bold"/>
    <w:rsid w:val="00B061DD"/>
    <w:rPr>
      <w:b/>
      <w:bCs/>
      <w:sz w:val="20"/>
    </w:rPr>
  </w:style>
  <w:style w:type="character" w:customStyle="1" w:styleId="text9">
    <w:name w:val="text9"/>
    <w:basedOn w:val="DefaultParagraphFont"/>
    <w:rsid w:val="00B061DD"/>
  </w:style>
  <w:style w:type="character" w:customStyle="1" w:styleId="text21">
    <w:name w:val="text21"/>
    <w:basedOn w:val="DefaultParagraphFont"/>
    <w:rsid w:val="00B061DD"/>
  </w:style>
  <w:style w:type="character" w:customStyle="1" w:styleId="text19">
    <w:name w:val="text19"/>
    <w:basedOn w:val="DefaultParagraphFont"/>
    <w:rsid w:val="00B061DD"/>
  </w:style>
  <w:style w:type="paragraph" w:customStyle="1" w:styleId="tagCharCharCharCharCharCharChar">
    <w:name w:val="tag Char Char Char Char Char Char Char"/>
    <w:basedOn w:val="Normal"/>
    <w:qFormat/>
    <w:rsid w:val="00B061DD"/>
    <w:rPr>
      <w:rFonts w:eastAsia="Times New Roman"/>
      <w:b/>
      <w:sz w:val="24"/>
      <w:szCs w:val="20"/>
    </w:rPr>
  </w:style>
  <w:style w:type="character" w:customStyle="1" w:styleId="term2">
    <w:name w:val="term2"/>
    <w:rsid w:val="00B061DD"/>
    <w:rPr>
      <w:b/>
      <w:bCs/>
    </w:rPr>
  </w:style>
  <w:style w:type="paragraph" w:customStyle="1" w:styleId="title-bold-medium">
    <w:name w:val="title-bold-medium"/>
    <w:basedOn w:val="Normal"/>
    <w:qFormat/>
    <w:rsid w:val="00B061DD"/>
    <w:pPr>
      <w:spacing w:before="100" w:beforeAutospacing="1" w:after="100" w:afterAutospacing="1"/>
    </w:pPr>
    <w:rPr>
      <w:rFonts w:eastAsia="Arial Unicode MS"/>
      <w:b/>
      <w:bCs/>
      <w:color w:val="000000"/>
      <w:szCs w:val="20"/>
    </w:rPr>
  </w:style>
  <w:style w:type="character" w:customStyle="1" w:styleId="pmterms12">
    <w:name w:val="pmterms12"/>
    <w:rsid w:val="00B061DD"/>
    <w:rPr>
      <w:b/>
      <w:bCs/>
      <w:i w:val="0"/>
      <w:iCs w:val="0"/>
      <w:color w:val="000000"/>
    </w:rPr>
  </w:style>
  <w:style w:type="paragraph" w:customStyle="1" w:styleId="lact">
    <w:name w:val="lact"/>
    <w:basedOn w:val="Normal"/>
    <w:qFormat/>
    <w:rsid w:val="00B061DD"/>
    <w:pPr>
      <w:spacing w:before="100" w:beforeAutospacing="1" w:after="100" w:afterAutospacing="1"/>
    </w:pPr>
    <w:rPr>
      <w:rFonts w:eastAsia="Arial Unicode MS"/>
      <w:b/>
      <w:bCs/>
      <w:color w:val="000000"/>
      <w:szCs w:val="20"/>
    </w:rPr>
  </w:style>
  <w:style w:type="paragraph" w:styleId="BlockText">
    <w:name w:val="Block Text"/>
    <w:basedOn w:val="Normal"/>
    <w:rsid w:val="00B061DD"/>
    <w:pPr>
      <w:ind w:left="229" w:right="229"/>
    </w:pPr>
    <w:rPr>
      <w:rFonts w:ascii="Verdana" w:eastAsia="Times New Roman" w:hAnsi="Verdana"/>
      <w:sz w:val="16"/>
      <w:szCs w:val="20"/>
    </w:rPr>
  </w:style>
  <w:style w:type="paragraph" w:styleId="NormalIndent">
    <w:name w:val="Normal Indent"/>
    <w:basedOn w:val="Normal"/>
    <w:rsid w:val="00B061DD"/>
    <w:pPr>
      <w:ind w:left="720"/>
    </w:pPr>
    <w:rPr>
      <w:rFonts w:eastAsia="Times New Roman"/>
      <w:szCs w:val="20"/>
    </w:rPr>
  </w:style>
  <w:style w:type="character" w:customStyle="1" w:styleId="ToReadChar">
    <w:name w:val="To Read Char"/>
    <w:rsid w:val="00B061DD"/>
    <w:rPr>
      <w:rFonts w:ascii="Verdana" w:hAnsi="Verdana"/>
      <w:b/>
      <w:szCs w:val="24"/>
      <w:u w:val="single"/>
      <w:lang w:val="en-US" w:eastAsia="en-US" w:bidi="ar-SA"/>
    </w:rPr>
  </w:style>
  <w:style w:type="character" w:customStyle="1" w:styleId="ToReadCharChar">
    <w:name w:val="To Read Char Char"/>
    <w:rsid w:val="00B061DD"/>
    <w:rPr>
      <w:rFonts w:ascii="Verdana" w:hAnsi="Verdana"/>
      <w:b/>
      <w:szCs w:val="24"/>
      <w:u w:val="single"/>
      <w:lang w:val="en-US" w:eastAsia="en-US" w:bidi="ar-SA"/>
    </w:rPr>
  </w:style>
  <w:style w:type="paragraph" w:customStyle="1" w:styleId="BLOCKTITLE0">
    <w:name w:val="BLOCK TITLE"/>
    <w:basedOn w:val="Heading1"/>
    <w:qFormat/>
    <w:rsid w:val="00B061D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B061DD"/>
    <w:rPr>
      <w:rFonts w:eastAsia="Times New Roman"/>
      <w:sz w:val="24"/>
      <w:szCs w:val="20"/>
    </w:rPr>
  </w:style>
  <w:style w:type="paragraph" w:styleId="EnvelopeAddress">
    <w:name w:val="envelope address"/>
    <w:basedOn w:val="Normal"/>
    <w:rsid w:val="00B061DD"/>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B061DD"/>
  </w:style>
  <w:style w:type="character" w:customStyle="1" w:styleId="storytextstyle">
    <w:name w:val="storytextstyle"/>
    <w:basedOn w:val="DefaultParagraphFont"/>
    <w:rsid w:val="00B061DD"/>
  </w:style>
  <w:style w:type="character" w:customStyle="1" w:styleId="cardunderlinedCharChar">
    <w:name w:val="card underlined Char Char"/>
    <w:rsid w:val="00B061DD"/>
    <w:rPr>
      <w:rFonts w:ascii="Arial" w:hAnsi="Arial"/>
      <w:sz w:val="22"/>
      <w:szCs w:val="24"/>
      <w:u w:val="single"/>
      <w:lang w:val="en-US" w:eastAsia="en-US" w:bidi="ar-SA"/>
    </w:rPr>
  </w:style>
  <w:style w:type="character" w:customStyle="1" w:styleId="Style2Char1">
    <w:name w:val="Style2 Char1"/>
    <w:rsid w:val="00B061DD"/>
    <w:rPr>
      <w:rFonts w:ascii="Book Antiqua" w:hAnsi="Book Antiqua"/>
      <w:szCs w:val="24"/>
      <w:u w:val="thick"/>
      <w:lang w:val="en-US" w:eastAsia="en-US" w:bidi="ar-SA"/>
    </w:rPr>
  </w:style>
  <w:style w:type="character" w:customStyle="1" w:styleId="articlehead21">
    <w:name w:val="articlehead21"/>
    <w:rsid w:val="00B061DD"/>
    <w:rPr>
      <w:rFonts w:ascii="Arial" w:hAnsi="Arial" w:cs="Arial" w:hint="default"/>
      <w:b/>
      <w:bCs/>
      <w:color w:val="660000"/>
      <w:sz w:val="20"/>
      <w:szCs w:val="20"/>
    </w:rPr>
  </w:style>
  <w:style w:type="paragraph" w:customStyle="1" w:styleId="shellscontentions">
    <w:name w:val="shells/contentions"/>
    <w:basedOn w:val="TagCite0"/>
    <w:qFormat/>
    <w:rsid w:val="00B061DD"/>
    <w:pPr>
      <w:widowControl w:val="0"/>
      <w:autoSpaceDE w:val="0"/>
      <w:autoSpaceDN w:val="0"/>
      <w:adjustRightInd w:val="0"/>
    </w:pPr>
    <w:rPr>
      <w:rFonts w:eastAsia="Times New Roman" w:cs="Calibri"/>
      <w:szCs w:val="20"/>
    </w:rPr>
  </w:style>
  <w:style w:type="character" w:customStyle="1" w:styleId="TagCiteChar1">
    <w:name w:val="Tag/Cite Char1"/>
    <w:rsid w:val="00B061DD"/>
    <w:rPr>
      <w:b/>
      <w:lang w:val="en-US" w:eastAsia="en-US" w:bidi="ar-SA"/>
    </w:rPr>
  </w:style>
  <w:style w:type="character" w:customStyle="1" w:styleId="goohl2">
    <w:name w:val="goohl2"/>
    <w:basedOn w:val="DefaultParagraphFont"/>
    <w:rsid w:val="00B061DD"/>
  </w:style>
  <w:style w:type="paragraph" w:customStyle="1" w:styleId="BriefTitle1">
    <w:name w:val="Brief Title 1"/>
    <w:basedOn w:val="Normal"/>
    <w:qFormat/>
    <w:rsid w:val="00B061DD"/>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B061DD"/>
    <w:rPr>
      <w:b/>
      <w:u w:val="single"/>
      <w:lang w:val="en-US" w:eastAsia="en-US" w:bidi="ar-SA"/>
    </w:rPr>
  </w:style>
  <w:style w:type="character" w:customStyle="1" w:styleId="TagCiteCharChar">
    <w:name w:val="Tag/Cite Char Char"/>
    <w:rsid w:val="00B061DD"/>
    <w:rPr>
      <w:b/>
      <w:lang w:val="en-US" w:eastAsia="en-US" w:bidi="ar-SA"/>
    </w:rPr>
  </w:style>
  <w:style w:type="paragraph" w:customStyle="1" w:styleId="ShellTitles">
    <w:name w:val="ShellTitles"/>
    <w:basedOn w:val="Normal"/>
    <w:qFormat/>
    <w:rsid w:val="00B061DD"/>
    <w:pPr>
      <w:widowControl w:val="0"/>
      <w:autoSpaceDE w:val="0"/>
      <w:autoSpaceDN w:val="0"/>
      <w:adjustRightInd w:val="0"/>
    </w:pPr>
    <w:rPr>
      <w:rFonts w:eastAsia="Times New Roman"/>
      <w:b/>
      <w:szCs w:val="20"/>
    </w:rPr>
  </w:style>
  <w:style w:type="paragraph" w:customStyle="1" w:styleId="maintext">
    <w:name w:val="maintext"/>
    <w:basedOn w:val="Normal"/>
    <w:qFormat/>
    <w:rsid w:val="00B061DD"/>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B061DD"/>
    <w:pPr>
      <w:spacing w:before="100" w:beforeAutospacing="1" w:after="100" w:afterAutospacing="1"/>
    </w:pPr>
    <w:rPr>
      <w:rFonts w:eastAsia="Times New Roman"/>
      <w:szCs w:val="24"/>
    </w:rPr>
  </w:style>
  <w:style w:type="character" w:customStyle="1" w:styleId="btx">
    <w:name w:val="btx"/>
    <w:basedOn w:val="DefaultParagraphFont"/>
    <w:rsid w:val="00B061DD"/>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B061DD"/>
    <w:rPr>
      <w:lang w:val="en-US" w:eastAsia="en-US" w:bidi="ar-SA"/>
    </w:rPr>
  </w:style>
  <w:style w:type="character" w:customStyle="1" w:styleId="prodgeneral1">
    <w:name w:val="prodgeneral1"/>
    <w:rsid w:val="00B061DD"/>
    <w:rPr>
      <w:rFonts w:ascii="Verdana" w:hAnsi="Verdana" w:hint="default"/>
      <w:b w:val="0"/>
      <w:bCs w:val="0"/>
      <w:caps w:val="0"/>
      <w:color w:val="000000"/>
      <w:spacing w:val="0"/>
      <w:sz w:val="16"/>
      <w:szCs w:val="16"/>
    </w:rPr>
  </w:style>
  <w:style w:type="character" w:customStyle="1" w:styleId="summary1">
    <w:name w:val="summary1"/>
    <w:rsid w:val="00B061DD"/>
    <w:rPr>
      <w:rFonts w:ascii="Arial" w:hAnsi="Arial" w:cs="Arial" w:hint="default"/>
      <w:sz w:val="18"/>
      <w:szCs w:val="18"/>
    </w:rPr>
  </w:style>
  <w:style w:type="paragraph" w:customStyle="1" w:styleId="ToRead">
    <w:name w:val="To Read"/>
    <w:basedOn w:val="Normal"/>
    <w:qFormat/>
    <w:rsid w:val="00B061DD"/>
    <w:pPr>
      <w:ind w:left="720"/>
    </w:pPr>
    <w:rPr>
      <w:rFonts w:ascii="Verdana" w:eastAsia="Times New Roman" w:hAnsi="Verdana"/>
      <w:b/>
      <w:szCs w:val="24"/>
      <w:u w:val="single"/>
    </w:rPr>
  </w:style>
  <w:style w:type="character" w:customStyle="1" w:styleId="text3">
    <w:name w:val="text3"/>
    <w:basedOn w:val="DefaultParagraphFont"/>
    <w:rsid w:val="00B061DD"/>
  </w:style>
  <w:style w:type="paragraph" w:customStyle="1" w:styleId="Style10">
    <w:name w:val="Style 1"/>
    <w:basedOn w:val="Normal"/>
    <w:qFormat/>
    <w:rsid w:val="00B061DD"/>
    <w:pPr>
      <w:widowControl w:val="0"/>
      <w:ind w:firstLine="216"/>
    </w:pPr>
    <w:rPr>
      <w:rFonts w:eastAsia="Times New Roman"/>
      <w:noProof/>
      <w:color w:val="000000"/>
      <w:szCs w:val="20"/>
    </w:rPr>
  </w:style>
  <w:style w:type="paragraph" w:customStyle="1" w:styleId="Style40">
    <w:name w:val="Style 4"/>
    <w:basedOn w:val="Normal"/>
    <w:qFormat/>
    <w:rsid w:val="00B061DD"/>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061DD"/>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B061DD"/>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B061DD"/>
  </w:style>
  <w:style w:type="paragraph" w:customStyle="1" w:styleId="PageNumber1">
    <w:name w:val="Page Number1"/>
    <w:basedOn w:val="Normal"/>
    <w:next w:val="Normal"/>
    <w:qFormat/>
    <w:rsid w:val="00B061DD"/>
    <w:rPr>
      <w:rFonts w:eastAsia="Times New Roman"/>
      <w:szCs w:val="24"/>
    </w:rPr>
  </w:style>
  <w:style w:type="paragraph" w:customStyle="1" w:styleId="Card1">
    <w:name w:val="Card1"/>
    <w:qFormat/>
    <w:rsid w:val="00B061D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B061D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061DD"/>
    <w:pPr>
      <w:ind w:left="288" w:right="288"/>
    </w:pPr>
    <w:rPr>
      <w:rFonts w:eastAsia="Times New Roman"/>
      <w:szCs w:val="24"/>
    </w:rPr>
  </w:style>
  <w:style w:type="paragraph" w:customStyle="1" w:styleId="cite21">
    <w:name w:val="cite2"/>
    <w:qFormat/>
    <w:rsid w:val="00B061DD"/>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B061DD"/>
    <w:rPr>
      <w:rFonts w:ascii="Arial Narrow" w:hAnsi="Arial Narrow"/>
      <w:sz w:val="16"/>
      <w:szCs w:val="24"/>
      <w:lang w:val="en-US" w:eastAsia="en-US" w:bidi="ar-SA"/>
    </w:rPr>
  </w:style>
  <w:style w:type="paragraph" w:customStyle="1" w:styleId="CaseListNormal">
    <w:name w:val="Case List Normal"/>
    <w:basedOn w:val="Normal"/>
    <w:qFormat/>
    <w:rsid w:val="00B061DD"/>
    <w:rPr>
      <w:rFonts w:ascii="Times" w:eastAsia="Times New Roman" w:hAnsi="Times"/>
      <w:szCs w:val="26"/>
    </w:rPr>
  </w:style>
  <w:style w:type="paragraph" w:customStyle="1" w:styleId="Body">
    <w:name w:val="Body"/>
    <w:basedOn w:val="Normal"/>
    <w:qFormat/>
    <w:rsid w:val="00B061DD"/>
    <w:pPr>
      <w:outlineLvl w:val="3"/>
    </w:pPr>
    <w:rPr>
      <w:rFonts w:eastAsia="Times New Roman"/>
      <w:szCs w:val="20"/>
    </w:rPr>
  </w:style>
  <w:style w:type="paragraph" w:customStyle="1" w:styleId="3text">
    <w:name w:val="3text"/>
    <w:basedOn w:val="Normal"/>
    <w:qFormat/>
    <w:rsid w:val="00B061DD"/>
    <w:pPr>
      <w:spacing w:before="100" w:beforeAutospacing="1" w:after="100" w:afterAutospacing="1"/>
    </w:pPr>
    <w:rPr>
      <w:rFonts w:eastAsia="Times New Roman"/>
      <w:sz w:val="24"/>
      <w:szCs w:val="24"/>
    </w:rPr>
  </w:style>
  <w:style w:type="character" w:customStyle="1" w:styleId="countrytitle1">
    <w:name w:val="countrytitle1"/>
    <w:rsid w:val="00B061DD"/>
    <w:rPr>
      <w:rFonts w:ascii="Verdana" w:hAnsi="Verdana" w:hint="default"/>
      <w:b/>
      <w:bCs/>
      <w:color w:val="293643"/>
      <w:sz w:val="24"/>
      <w:szCs w:val="24"/>
    </w:rPr>
  </w:style>
  <w:style w:type="character" w:customStyle="1" w:styleId="storyheader1">
    <w:name w:val="storyheader1"/>
    <w:rsid w:val="00B061DD"/>
    <w:rPr>
      <w:rFonts w:ascii="Verdana" w:hAnsi="Verdana" w:hint="default"/>
      <w:b/>
      <w:bCs/>
      <w:color w:val="000000"/>
      <w:sz w:val="21"/>
      <w:szCs w:val="21"/>
    </w:rPr>
  </w:style>
  <w:style w:type="paragraph" w:customStyle="1" w:styleId="TimesNewRoman12">
    <w:name w:val="TimesNewRoman12"/>
    <w:qFormat/>
    <w:rsid w:val="00B061D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061DD"/>
    <w:pPr>
      <w:spacing w:before="100" w:beforeAutospacing="1" w:after="100" w:afterAutospacing="1"/>
    </w:pPr>
    <w:rPr>
      <w:rFonts w:eastAsia="Times New Roman"/>
      <w:sz w:val="24"/>
      <w:szCs w:val="24"/>
    </w:rPr>
  </w:style>
  <w:style w:type="character" w:customStyle="1" w:styleId="cardunderlinedChar0">
    <w:name w:val="card underlined Char"/>
    <w:rsid w:val="00B061DD"/>
    <w:rPr>
      <w:rFonts w:ascii="Arial" w:hAnsi="Arial"/>
      <w:sz w:val="22"/>
      <w:szCs w:val="24"/>
      <w:u w:val="single"/>
      <w:lang w:val="en-US" w:eastAsia="en-US" w:bidi="ar-SA"/>
    </w:rPr>
  </w:style>
  <w:style w:type="paragraph" w:customStyle="1" w:styleId="medium-normal">
    <w:name w:val="medium-normal"/>
    <w:basedOn w:val="Normal"/>
    <w:qFormat/>
    <w:rsid w:val="00B061DD"/>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B061DD"/>
    <w:rPr>
      <w:rFonts w:eastAsia="Times New Roman"/>
      <w:color w:val="000000"/>
      <w:sz w:val="18"/>
      <w:szCs w:val="24"/>
    </w:rPr>
  </w:style>
  <w:style w:type="paragraph" w:customStyle="1" w:styleId="text1">
    <w:name w:val="text1"/>
    <w:basedOn w:val="Normal"/>
    <w:autoRedefine/>
    <w:qFormat/>
    <w:rsid w:val="00B061DD"/>
    <w:rPr>
      <w:rFonts w:eastAsia="Times New Roman"/>
      <w:szCs w:val="20"/>
    </w:rPr>
  </w:style>
  <w:style w:type="character" w:customStyle="1" w:styleId="article1">
    <w:name w:val="article1"/>
    <w:rsid w:val="00B061DD"/>
    <w:rPr>
      <w:rFonts w:ascii="Verdana" w:hAnsi="Verdana" w:hint="default"/>
      <w:color w:val="333333"/>
      <w:sz w:val="16"/>
      <w:szCs w:val="16"/>
    </w:rPr>
  </w:style>
  <w:style w:type="paragraph" w:customStyle="1" w:styleId="RepeatBlockHeading">
    <w:name w:val="Repeat Block Heading"/>
    <w:basedOn w:val="Normal"/>
    <w:autoRedefine/>
    <w:qFormat/>
    <w:rsid w:val="00B061DD"/>
    <w:pPr>
      <w:jc w:val="center"/>
    </w:pPr>
    <w:rPr>
      <w:rFonts w:eastAsia="Times New Roman"/>
      <w:b/>
      <w:smallCaps/>
      <w:color w:val="000000"/>
      <w:sz w:val="24"/>
      <w:szCs w:val="24"/>
      <w:u w:val="thick"/>
    </w:rPr>
  </w:style>
  <w:style w:type="paragraph" w:customStyle="1" w:styleId="story-headline">
    <w:name w:val="story-headline"/>
    <w:basedOn w:val="Normal"/>
    <w:qFormat/>
    <w:rsid w:val="00B061DD"/>
    <w:pPr>
      <w:spacing w:before="72" w:after="72"/>
    </w:pPr>
    <w:rPr>
      <w:rFonts w:eastAsia="Times New Roman"/>
      <w:b/>
      <w:bCs/>
      <w:sz w:val="26"/>
      <w:szCs w:val="26"/>
    </w:rPr>
  </w:style>
  <w:style w:type="paragraph" w:customStyle="1" w:styleId="story-body">
    <w:name w:val="story-body"/>
    <w:basedOn w:val="Normal"/>
    <w:qFormat/>
    <w:rsid w:val="00B061DD"/>
    <w:pPr>
      <w:spacing w:before="100" w:beforeAutospacing="1" w:after="100" w:afterAutospacing="1"/>
    </w:pPr>
    <w:rPr>
      <w:rFonts w:eastAsia="Times New Roman"/>
    </w:rPr>
  </w:style>
  <w:style w:type="character" w:customStyle="1" w:styleId="story-posted-date1">
    <w:name w:val="story-posted-date1"/>
    <w:rsid w:val="00B061DD"/>
    <w:rPr>
      <w:rFonts w:ascii="Arial" w:hAnsi="Arial" w:cs="Arial" w:hint="default"/>
      <w:b w:val="0"/>
      <w:bCs w:val="0"/>
      <w:sz w:val="19"/>
      <w:szCs w:val="19"/>
    </w:rPr>
  </w:style>
  <w:style w:type="paragraph" w:customStyle="1" w:styleId="story-dateline">
    <w:name w:val="story-dateline"/>
    <w:basedOn w:val="Normal"/>
    <w:qFormat/>
    <w:rsid w:val="00B061DD"/>
    <w:rPr>
      <w:rFonts w:eastAsia="Times New Roman"/>
      <w:b/>
      <w:bCs/>
    </w:rPr>
  </w:style>
  <w:style w:type="paragraph" w:customStyle="1" w:styleId="TextofCards">
    <w:name w:val="Text of Cards"/>
    <w:basedOn w:val="Normal"/>
    <w:qFormat/>
    <w:rsid w:val="00B061DD"/>
    <w:rPr>
      <w:rFonts w:eastAsia="Times New Roman"/>
      <w:color w:val="000000"/>
      <w:spacing w:val="6"/>
      <w:szCs w:val="23"/>
    </w:rPr>
  </w:style>
  <w:style w:type="paragraph" w:customStyle="1" w:styleId="Corpotesto">
    <w:name w:val="Corpo testo"/>
    <w:basedOn w:val="Normal"/>
    <w:qFormat/>
    <w:rsid w:val="00B061DD"/>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B061DD"/>
    <w:rPr>
      <w:rFonts w:eastAsia="SimSun" w:cs="Arial"/>
      <w:b/>
      <w:bCs/>
      <w:iCs/>
      <w:sz w:val="24"/>
      <w:szCs w:val="28"/>
      <w:lang w:val="en-US" w:eastAsia="zh-CN" w:bidi="ar-SA"/>
    </w:rPr>
  </w:style>
  <w:style w:type="paragraph" w:customStyle="1" w:styleId="PageHeading">
    <w:name w:val="Page Heading"/>
    <w:basedOn w:val="Heading2"/>
    <w:qFormat/>
    <w:rsid w:val="00B061DD"/>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061DD"/>
  </w:style>
  <w:style w:type="paragraph" w:customStyle="1" w:styleId="tagCharChar1Char">
    <w:name w:val="tag Char Char1 Char"/>
    <w:qFormat/>
    <w:rsid w:val="00B061DD"/>
    <w:rPr>
      <w:rFonts w:eastAsia="Times New Roman"/>
      <w:b/>
      <w:bCs/>
      <w:sz w:val="24"/>
      <w:szCs w:val="24"/>
    </w:rPr>
  </w:style>
  <w:style w:type="character" w:customStyle="1" w:styleId="textmedium">
    <w:name w:val="textmedium"/>
    <w:basedOn w:val="DefaultParagraphFont"/>
    <w:rsid w:val="00B061DD"/>
  </w:style>
  <w:style w:type="character" w:customStyle="1" w:styleId="citation10">
    <w:name w:val="citation1"/>
    <w:rsid w:val="00B061DD"/>
    <w:rPr>
      <w:rFonts w:ascii="Verdana" w:hAnsi="Verdana" w:hint="default"/>
      <w:sz w:val="17"/>
      <w:szCs w:val="17"/>
    </w:rPr>
  </w:style>
  <w:style w:type="character" w:customStyle="1" w:styleId="articlecontent">
    <w:name w:val="articlecontent"/>
    <w:basedOn w:val="DefaultParagraphFont"/>
    <w:rsid w:val="00B061DD"/>
  </w:style>
  <w:style w:type="paragraph" w:customStyle="1" w:styleId="OmniPage1">
    <w:name w:val="OmniPage #1"/>
    <w:basedOn w:val="Normal"/>
    <w:qFormat/>
    <w:rsid w:val="00B061D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B061DD"/>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B061DD"/>
  </w:style>
  <w:style w:type="paragraph" w:customStyle="1" w:styleId="ProjectTitleLine">
    <w:name w:val="Project Title Line"/>
    <w:basedOn w:val="Normal"/>
    <w:next w:val="Normal"/>
    <w:autoRedefine/>
    <w:qFormat/>
    <w:rsid w:val="00B061DD"/>
    <w:pPr>
      <w:jc w:val="center"/>
    </w:pPr>
    <w:rPr>
      <w:rFonts w:eastAsia="Times New Roman"/>
      <w:caps/>
      <w:szCs w:val="20"/>
    </w:rPr>
  </w:style>
  <w:style w:type="character" w:customStyle="1" w:styleId="fource1">
    <w:name w:val="fource1"/>
    <w:rsid w:val="00B061DD"/>
    <w:rPr>
      <w:sz w:val="34"/>
      <w:szCs w:val="34"/>
    </w:rPr>
  </w:style>
  <w:style w:type="paragraph" w:customStyle="1" w:styleId="LanguageStrike">
    <w:name w:val="Language Strike"/>
    <w:basedOn w:val="Normal"/>
    <w:next w:val="Normal"/>
    <w:qFormat/>
    <w:rsid w:val="00B061DD"/>
    <w:rPr>
      <w:rFonts w:ascii="Arial Narrow" w:eastAsia="Times New Roman" w:hAnsi="Arial Narrow"/>
      <w:strike/>
      <w:szCs w:val="24"/>
    </w:rPr>
  </w:style>
  <w:style w:type="character" w:customStyle="1" w:styleId="LanguageStrikeChar">
    <w:name w:val="Language Strike Char"/>
    <w:rsid w:val="00B061DD"/>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B061DD"/>
    <w:rPr>
      <w:rFonts w:eastAsia="Times New Roman"/>
      <w:szCs w:val="20"/>
      <w:u w:val="single"/>
    </w:rPr>
  </w:style>
  <w:style w:type="paragraph" w:customStyle="1" w:styleId="Normal10pt">
    <w:name w:val="Normal + 10 pt"/>
    <w:basedOn w:val="Normal"/>
    <w:qFormat/>
    <w:rsid w:val="00B061DD"/>
    <w:rPr>
      <w:rFonts w:eastAsia="Times New Roman"/>
      <w:szCs w:val="20"/>
    </w:rPr>
  </w:style>
  <w:style w:type="paragraph" w:customStyle="1" w:styleId="cardChar1Char">
    <w:name w:val="card Char1 Char"/>
    <w:basedOn w:val="Normal"/>
    <w:qFormat/>
    <w:rsid w:val="00B061DD"/>
    <w:pPr>
      <w:ind w:left="288" w:right="288"/>
    </w:pPr>
    <w:rPr>
      <w:rFonts w:eastAsia="Times New Roman"/>
      <w:szCs w:val="20"/>
    </w:rPr>
  </w:style>
  <w:style w:type="character" w:customStyle="1" w:styleId="normal11">
    <w:name w:val="normal1"/>
    <w:basedOn w:val="DefaultParagraphFont"/>
    <w:rsid w:val="00B061DD"/>
  </w:style>
  <w:style w:type="character" w:customStyle="1" w:styleId="ds">
    <w:name w:val="ds"/>
    <w:basedOn w:val="DefaultParagraphFont"/>
    <w:rsid w:val="00B061DD"/>
  </w:style>
  <w:style w:type="character" w:customStyle="1" w:styleId="UnderliningChar1">
    <w:name w:val="Underlining Char1"/>
    <w:rsid w:val="00B061DD"/>
    <w:rPr>
      <w:rFonts w:ascii="Arial Narrow" w:hAnsi="Arial Narrow"/>
      <w:szCs w:val="24"/>
      <w:u w:val="single"/>
      <w:lang w:val="en-US" w:eastAsia="en-US" w:bidi="ar-SA"/>
    </w:rPr>
  </w:style>
  <w:style w:type="character" w:customStyle="1" w:styleId="UnderliningChar2">
    <w:name w:val="Underlining Char2"/>
    <w:rsid w:val="00B061DD"/>
    <w:rPr>
      <w:rFonts w:ascii="Arial Narrow" w:hAnsi="Arial Narrow"/>
      <w:szCs w:val="24"/>
      <w:u w:val="single"/>
      <w:lang w:val="en-US" w:eastAsia="en-US" w:bidi="ar-SA"/>
    </w:rPr>
  </w:style>
  <w:style w:type="character" w:customStyle="1" w:styleId="MicroTextChar1">
    <w:name w:val="MicroText Char1"/>
    <w:rsid w:val="00B061DD"/>
    <w:rPr>
      <w:rFonts w:ascii="Arial Narrow" w:hAnsi="Arial Narrow"/>
      <w:sz w:val="12"/>
      <w:szCs w:val="24"/>
      <w:lang w:val="en-US" w:eastAsia="en-US" w:bidi="ar-SA"/>
    </w:rPr>
  </w:style>
  <w:style w:type="paragraph" w:customStyle="1" w:styleId="CM12">
    <w:name w:val="CM12"/>
    <w:basedOn w:val="Default"/>
    <w:next w:val="Default"/>
    <w:qFormat/>
    <w:rsid w:val="00B061DD"/>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B061DD"/>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B061DD"/>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B061DD"/>
    <w:rPr>
      <w:rFonts w:ascii="Arial Narrow" w:eastAsia="Times New Roman" w:hAnsi="Arial Narrow"/>
      <w:strike/>
      <w:szCs w:val="20"/>
    </w:rPr>
  </w:style>
  <w:style w:type="paragraph" w:customStyle="1" w:styleId="textbodyblack">
    <w:name w:val="textbodyblack"/>
    <w:basedOn w:val="Normal"/>
    <w:qFormat/>
    <w:rsid w:val="00B061DD"/>
    <w:pPr>
      <w:spacing w:before="100" w:beforeAutospacing="1" w:after="100" w:afterAutospacing="1"/>
    </w:pPr>
    <w:rPr>
      <w:rFonts w:eastAsia="Times New Roman"/>
      <w:sz w:val="24"/>
      <w:szCs w:val="24"/>
    </w:rPr>
  </w:style>
  <w:style w:type="character" w:customStyle="1" w:styleId="DefaultPara">
    <w:name w:val="Default Para"/>
    <w:rsid w:val="00B061DD"/>
    <w:rPr>
      <w:sz w:val="20"/>
    </w:rPr>
  </w:style>
  <w:style w:type="character" w:customStyle="1" w:styleId="SYSHYPERTEXT">
    <w:name w:val="SYS_HYPERTEXT"/>
    <w:rsid w:val="00B061DD"/>
    <w:rPr>
      <w:color w:val="0000FF"/>
      <w:u w:val="single"/>
    </w:rPr>
  </w:style>
  <w:style w:type="character" w:customStyle="1" w:styleId="cardtextsmallCharCharCharCharCharCharCharCharCharCharCharChar">
    <w:name w:val="card text small Char Char Char Char Char Char Char Char Char Char Char Char"/>
    <w:rsid w:val="00B061D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061DD"/>
    <w:rPr>
      <w:rFonts w:ascii="Arial Narrow" w:hAnsi="Arial Narrow"/>
      <w:noProof w:val="0"/>
      <w:szCs w:val="24"/>
      <w:u w:val="single"/>
      <w:lang w:val="en-US" w:eastAsia="en-US" w:bidi="ar-SA"/>
    </w:rPr>
  </w:style>
  <w:style w:type="paragraph" w:customStyle="1" w:styleId="BlockHeading1">
    <w:name w:val="Block Heading 1"/>
    <w:basedOn w:val="Normal"/>
    <w:qFormat/>
    <w:rsid w:val="00B061D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B061DD"/>
    <w:rPr>
      <w:rFonts w:ascii="Georgia" w:hAnsi="Georgia"/>
      <w:b/>
      <w:emboss/>
      <w:color w:val="000000"/>
      <w:sz w:val="48"/>
      <w:szCs w:val="48"/>
      <w:lang w:val="en-US" w:eastAsia="en-US" w:bidi="ar-SA"/>
    </w:rPr>
  </w:style>
  <w:style w:type="character" w:customStyle="1" w:styleId="StyleTagTimesNewRomanChar">
    <w:name w:val="Style Tag + Times New Roman Char"/>
    <w:rsid w:val="00B061DD"/>
    <w:rPr>
      <w:b/>
      <w:bCs/>
      <w:noProof w:val="0"/>
      <w:sz w:val="24"/>
      <w:szCs w:val="24"/>
      <w:lang w:val="en-US" w:eastAsia="en-US" w:bidi="ar-SA"/>
    </w:rPr>
  </w:style>
  <w:style w:type="paragraph" w:customStyle="1" w:styleId="SmallCard">
    <w:name w:val="Small Card"/>
    <w:basedOn w:val="Normal"/>
    <w:qFormat/>
    <w:rsid w:val="00B061DD"/>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061DD"/>
    <w:rPr>
      <w:rFonts w:ascii="Arial Narrow" w:hAnsi="Arial Narrow" w:cs="Arial"/>
      <w:b/>
      <w:bCs/>
      <w:iCs/>
      <w:sz w:val="24"/>
      <w:szCs w:val="28"/>
      <w:lang w:val="en-US" w:eastAsia="en-US" w:bidi="ar-SA"/>
    </w:rPr>
  </w:style>
  <w:style w:type="character" w:customStyle="1" w:styleId="UnderliningCharChar">
    <w:name w:val="Underlining Char Char"/>
    <w:rsid w:val="00B061DD"/>
    <w:rPr>
      <w:rFonts w:ascii="Arial Narrow" w:hAnsi="Arial Narrow"/>
      <w:szCs w:val="24"/>
      <w:u w:val="single"/>
      <w:lang w:val="en-US" w:eastAsia="en-US" w:bidi="ar-SA"/>
    </w:rPr>
  </w:style>
  <w:style w:type="character" w:customStyle="1" w:styleId="StyleArialNarrow12ptBold">
    <w:name w:val="Style Arial Narrow 12 pt Bold"/>
    <w:rsid w:val="00B061DD"/>
    <w:rPr>
      <w:rFonts w:ascii="Arial Narrow" w:hAnsi="Arial Narrow"/>
      <w:b/>
      <w:bCs/>
      <w:sz w:val="24"/>
    </w:rPr>
  </w:style>
  <w:style w:type="character" w:customStyle="1" w:styleId="Style1CharChar">
    <w:name w:val="Style1 Char Char"/>
    <w:rsid w:val="00B061D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061D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061DD"/>
    <w:rPr>
      <w:u w:val="single"/>
    </w:rPr>
  </w:style>
  <w:style w:type="character" w:customStyle="1" w:styleId="UnderlinedCharChar1">
    <w:name w:val="Underlined Char Char1"/>
    <w:rsid w:val="00B061DD"/>
    <w:rPr>
      <w:rFonts w:ascii="Bell MT" w:eastAsia="Times New Roman" w:hAnsi="Bell MT"/>
      <w:bCs/>
      <w:iCs/>
      <w:sz w:val="22"/>
      <w:u w:val="single"/>
    </w:rPr>
  </w:style>
  <w:style w:type="character" w:customStyle="1" w:styleId="Heading2CharChar2">
    <w:name w:val="Heading 2 Char Char2"/>
    <w:rsid w:val="00B061DD"/>
    <w:rPr>
      <w:rFonts w:cs="Arial"/>
      <w:b/>
      <w:bCs/>
      <w:iCs/>
      <w:sz w:val="22"/>
      <w:szCs w:val="28"/>
      <w:lang w:val="en-US" w:eastAsia="en-US" w:bidi="ar-SA"/>
    </w:rPr>
  </w:style>
  <w:style w:type="character" w:customStyle="1" w:styleId="doctitle">
    <w:name w:val="doctitle"/>
    <w:rsid w:val="00B061DD"/>
  </w:style>
  <w:style w:type="paragraph" w:customStyle="1" w:styleId="CiteCorrected">
    <w:name w:val="Cite Corrected"/>
    <w:basedOn w:val="Normal"/>
    <w:link w:val="CiteCorrectedChar"/>
    <w:qFormat/>
    <w:rsid w:val="00B061DD"/>
    <w:rPr>
      <w:rFonts w:eastAsia="Times New Roman"/>
      <w:b/>
      <w:bCs/>
      <w:sz w:val="24"/>
      <w:szCs w:val="16"/>
      <w:u w:val="single"/>
    </w:rPr>
  </w:style>
  <w:style w:type="character" w:customStyle="1" w:styleId="CiteCorrectedChar">
    <w:name w:val="Cite Corrected Char"/>
    <w:link w:val="CiteCorrected"/>
    <w:rsid w:val="00B061DD"/>
    <w:rPr>
      <w:rFonts w:ascii="Calibri" w:eastAsia="Times New Roman" w:hAnsi="Calibri" w:cs="Calibri"/>
      <w:b/>
      <w:bCs/>
      <w:sz w:val="24"/>
      <w:szCs w:val="16"/>
      <w:u w:val="single"/>
    </w:rPr>
  </w:style>
  <w:style w:type="character" w:customStyle="1" w:styleId="cardtext-underlined0">
    <w:name w:val="card text- underlined"/>
    <w:rsid w:val="00B061DD"/>
    <w:rPr>
      <w:rFonts w:ascii="Garamond" w:hAnsi="Garamond"/>
      <w:u w:val="single"/>
    </w:rPr>
  </w:style>
  <w:style w:type="numbering" w:customStyle="1" w:styleId="NoList6">
    <w:name w:val="No List6"/>
    <w:next w:val="NoList"/>
    <w:uiPriority w:val="99"/>
    <w:semiHidden/>
    <w:unhideWhenUsed/>
    <w:rsid w:val="00B061DD"/>
  </w:style>
  <w:style w:type="numbering" w:customStyle="1" w:styleId="NoList7">
    <w:name w:val="No List7"/>
    <w:next w:val="NoList"/>
    <w:semiHidden/>
    <w:unhideWhenUsed/>
    <w:rsid w:val="00B061DD"/>
  </w:style>
  <w:style w:type="character" w:customStyle="1" w:styleId="styleboldunderline">
    <w:name w:val="styleboldunderline"/>
    <w:basedOn w:val="DefaultParagraphFont"/>
    <w:rsid w:val="00B061DD"/>
  </w:style>
  <w:style w:type="paragraph" w:customStyle="1" w:styleId="story-body-text">
    <w:name w:val="story-body-text"/>
    <w:basedOn w:val="Normal"/>
    <w:uiPriority w:val="99"/>
    <w:qFormat/>
    <w:rsid w:val="00B061DD"/>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B061DD"/>
  </w:style>
  <w:style w:type="character" w:customStyle="1" w:styleId="BriefTitleChar">
    <w:name w:val="Brief Title Char"/>
    <w:basedOn w:val="DefaultParagraphFont"/>
    <w:rsid w:val="00B061DD"/>
    <w:rPr>
      <w:b/>
      <w:sz w:val="24"/>
      <w:szCs w:val="24"/>
      <w:u w:val="single"/>
      <w:lang w:val="en-US" w:eastAsia="en-US" w:bidi="ar-SA"/>
    </w:rPr>
  </w:style>
  <w:style w:type="paragraph" w:customStyle="1" w:styleId="BriefTitle2">
    <w:name w:val="Brief Title 2"/>
    <w:basedOn w:val="Heading1"/>
    <w:uiPriority w:val="99"/>
    <w:qFormat/>
    <w:rsid w:val="00B061DD"/>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061DD"/>
    <w:rPr>
      <w:b/>
      <w:sz w:val="24"/>
      <w:szCs w:val="24"/>
      <w:u w:val="single"/>
      <w:lang w:val="en-US" w:eastAsia="en-US" w:bidi="ar-SA"/>
    </w:rPr>
  </w:style>
  <w:style w:type="character" w:customStyle="1" w:styleId="StyleCardText11ptUnderlineChar">
    <w:name w:val="Style Card Text + 11 pt Underline Char"/>
    <w:link w:val="StyleCardText11ptUnderline"/>
    <w:locked/>
    <w:rsid w:val="00B061DD"/>
    <w:rPr>
      <w:u w:val="single"/>
    </w:rPr>
  </w:style>
  <w:style w:type="paragraph" w:customStyle="1" w:styleId="StyleCardText11ptUnderline">
    <w:name w:val="Style Card Text + 11 pt Underline"/>
    <w:link w:val="StyleCardText11ptUnderlineChar"/>
    <w:qFormat/>
    <w:rsid w:val="00B061DD"/>
    <w:pPr>
      <w:spacing w:line="256" w:lineRule="auto"/>
    </w:pPr>
    <w:rPr>
      <w:u w:val="single"/>
    </w:rPr>
  </w:style>
  <w:style w:type="character" w:customStyle="1" w:styleId="StyleMinimizedText11pt1Char">
    <w:name w:val="Style Minimized Text + 11 pt1 Char"/>
    <w:basedOn w:val="DefaultParagraphFont"/>
    <w:link w:val="StyleMinimizedText11pt1"/>
    <w:locked/>
    <w:rsid w:val="00B061DD"/>
    <w:rPr>
      <w:rFonts w:ascii="Georgia" w:hAnsi="Georgia"/>
      <w:sz w:val="16"/>
    </w:rPr>
  </w:style>
  <w:style w:type="paragraph" w:customStyle="1" w:styleId="StyleMinimizedText11pt1">
    <w:name w:val="Style Minimized Text + 11 pt1"/>
    <w:basedOn w:val="Normal"/>
    <w:link w:val="StyleMinimizedText11pt1Char"/>
    <w:qFormat/>
    <w:rsid w:val="00B061DD"/>
    <w:rPr>
      <w:rFonts w:ascii="Georgia" w:hAnsi="Georgia" w:cstheme="minorBidi"/>
      <w:sz w:val="16"/>
    </w:rPr>
  </w:style>
  <w:style w:type="paragraph" w:customStyle="1" w:styleId="emactive">
    <w:name w:val="emactive"/>
    <w:basedOn w:val="Normal"/>
    <w:uiPriority w:val="99"/>
    <w:qFormat/>
    <w:rsid w:val="00B061D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061DD"/>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B061D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061DD"/>
    <w:pPr>
      <w:shd w:val="clear" w:color="auto" w:fill="66FFFF"/>
    </w:pPr>
    <w:rPr>
      <w:rFonts w:eastAsia="Calibri"/>
      <w:u w:val="single"/>
    </w:rPr>
  </w:style>
  <w:style w:type="paragraph" w:customStyle="1" w:styleId="BlockHeaderHidden">
    <w:name w:val="Block Header Hidden"/>
    <w:link w:val="BlockHeaderHiddenChar"/>
    <w:qFormat/>
    <w:rsid w:val="00B061D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061D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061DD"/>
    <w:rPr>
      <w:rFonts w:eastAsia="MS Gothic" w:cs="Arial"/>
      <w:sz w:val="24"/>
    </w:rPr>
  </w:style>
  <w:style w:type="character" w:customStyle="1" w:styleId="Emphasis20">
    <w:name w:val="Emphasis 2"/>
    <w:uiPriority w:val="1"/>
    <w:qFormat/>
    <w:rsid w:val="00B061DD"/>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B061DD"/>
  </w:style>
  <w:style w:type="character" w:customStyle="1" w:styleId="metaorigin">
    <w:name w:val="meta_origin"/>
    <w:rsid w:val="00B061DD"/>
  </w:style>
  <w:style w:type="character" w:customStyle="1" w:styleId="mandelbrotrefrag">
    <w:name w:val="mandelbrot_refrag"/>
    <w:rsid w:val="00B061DD"/>
  </w:style>
  <w:style w:type="character" w:customStyle="1" w:styleId="eminfo">
    <w:name w:val="eminfo"/>
    <w:rsid w:val="00B061DD"/>
  </w:style>
  <w:style w:type="character" w:customStyle="1" w:styleId="emhighlight">
    <w:name w:val="emhighlight"/>
    <w:rsid w:val="00B061DD"/>
  </w:style>
  <w:style w:type="character" w:customStyle="1" w:styleId="tkrname">
    <w:name w:val="tkrname"/>
    <w:rsid w:val="00B061DD"/>
  </w:style>
  <w:style w:type="character" w:customStyle="1" w:styleId="tkrchange">
    <w:name w:val="tkrchange"/>
    <w:rsid w:val="00B061DD"/>
  </w:style>
  <w:style w:type="character" w:customStyle="1" w:styleId="source-org">
    <w:name w:val="source-org"/>
    <w:rsid w:val="00B061DD"/>
  </w:style>
  <w:style w:type="character" w:customStyle="1" w:styleId="last">
    <w:name w:val="last"/>
    <w:rsid w:val="00B061DD"/>
  </w:style>
  <w:style w:type="character" w:customStyle="1" w:styleId="institution">
    <w:name w:val="institution"/>
    <w:rsid w:val="00B061DD"/>
  </w:style>
  <w:style w:type="character" w:customStyle="1" w:styleId="mainheading">
    <w:name w:val="mainheading"/>
    <w:basedOn w:val="DefaultParagraphFont"/>
    <w:rsid w:val="00B061DD"/>
  </w:style>
  <w:style w:type="character" w:customStyle="1" w:styleId="StyleStyleunderlineBold11pt">
    <w:name w:val="Style Style underline + Bold + 11 pt"/>
    <w:rsid w:val="00B061DD"/>
    <w:rPr>
      <w:bCs/>
      <w:sz w:val="20"/>
      <w:u w:val="single"/>
    </w:rPr>
  </w:style>
  <w:style w:type="character" w:customStyle="1" w:styleId="StyleunderlineAsianTimesNewRomanBold">
    <w:name w:val="Style underline + (Asian) Times New Roman Bold"/>
    <w:rsid w:val="00B061D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061DD"/>
    <w:rPr>
      <w:b/>
      <w:bCs/>
      <w:sz w:val="20"/>
      <w:u w:val="single"/>
      <w:bdr w:val="single" w:sz="4" w:space="0" w:color="auto" w:frame="1"/>
    </w:rPr>
  </w:style>
  <w:style w:type="character" w:customStyle="1" w:styleId="quotepeekbase">
    <w:name w:val="quotepeekbase"/>
    <w:rsid w:val="00B061DD"/>
  </w:style>
  <w:style w:type="character" w:customStyle="1" w:styleId="NormalCard">
    <w:name w:val="Normal Card"/>
    <w:uiPriority w:val="1"/>
    <w:qFormat/>
    <w:rsid w:val="00B061DD"/>
    <w:rPr>
      <w:rFonts w:ascii="Times New Roman" w:hAnsi="Times New Roman" w:cs="Times New Roman" w:hint="default"/>
      <w:sz w:val="24"/>
    </w:rPr>
  </w:style>
  <w:style w:type="character" w:customStyle="1" w:styleId="HighlightedUnderline0">
    <w:name w:val="Highlighted Underline"/>
    <w:uiPriority w:val="1"/>
    <w:qFormat/>
    <w:rsid w:val="00B061D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061DD"/>
  </w:style>
  <w:style w:type="character" w:customStyle="1" w:styleId="Heading2Subtext">
    <w:name w:val="Heading 2 Subtext"/>
    <w:rsid w:val="00B061DD"/>
    <w:rPr>
      <w:rFonts w:ascii="Times New Roman" w:hAnsi="Times New Roman" w:cs="Times New Roman" w:hint="default"/>
      <w:sz w:val="16"/>
    </w:rPr>
  </w:style>
  <w:style w:type="paragraph" w:customStyle="1" w:styleId="nromal">
    <w:name w:val="nromal"/>
    <w:basedOn w:val="Normal"/>
    <w:uiPriority w:val="99"/>
    <w:qFormat/>
    <w:rsid w:val="00B061DD"/>
    <w:pPr>
      <w:keepNext/>
      <w:keepLines/>
      <w:spacing w:before="200"/>
      <w:outlineLvl w:val="3"/>
    </w:pPr>
    <w:rPr>
      <w:rFonts w:eastAsia="Times New Roman" w:cs="Cambria"/>
      <w:b/>
      <w:iCs/>
    </w:rPr>
  </w:style>
  <w:style w:type="paragraph" w:customStyle="1" w:styleId="natural">
    <w:name w:val="natural"/>
    <w:basedOn w:val="Normal"/>
    <w:uiPriority w:val="99"/>
    <w:qFormat/>
    <w:rsid w:val="00B061DD"/>
    <w:pPr>
      <w:keepNext/>
      <w:keepLines/>
      <w:spacing w:before="200"/>
      <w:outlineLvl w:val="3"/>
    </w:pPr>
    <w:rPr>
      <w:rFonts w:eastAsia="Times New Roman"/>
      <w:b/>
      <w:iCs/>
    </w:rPr>
  </w:style>
  <w:style w:type="paragraph" w:customStyle="1" w:styleId="nroaml">
    <w:name w:val="nroaml"/>
    <w:basedOn w:val="Normal"/>
    <w:uiPriority w:val="99"/>
    <w:qFormat/>
    <w:rsid w:val="00B061DD"/>
    <w:pPr>
      <w:keepNext/>
      <w:keepLines/>
      <w:spacing w:before="200"/>
      <w:outlineLvl w:val="3"/>
    </w:pPr>
    <w:rPr>
      <w:rFonts w:eastAsia="Times New Roman"/>
      <w:b/>
      <w:iCs/>
    </w:rPr>
  </w:style>
  <w:style w:type="paragraph" w:customStyle="1" w:styleId="noraml">
    <w:name w:val="noraml"/>
    <w:basedOn w:val="Normal"/>
    <w:uiPriority w:val="99"/>
    <w:qFormat/>
    <w:rsid w:val="00B061DD"/>
    <w:pPr>
      <w:keepNext/>
      <w:keepLines/>
      <w:spacing w:before="200"/>
      <w:outlineLvl w:val="3"/>
    </w:pPr>
    <w:rPr>
      <w:rFonts w:eastAsia="Times New Roman"/>
      <w:b/>
      <w:iCs/>
      <w:sz w:val="24"/>
    </w:rPr>
  </w:style>
  <w:style w:type="table" w:styleId="MediumGrid1">
    <w:name w:val="Medium Grid 1"/>
    <w:basedOn w:val="TableNormal"/>
    <w:uiPriority w:val="67"/>
    <w:rsid w:val="00B061D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061DD"/>
    <w:rPr>
      <w:rFonts w:eastAsia="Calibri"/>
      <w:sz w:val="16"/>
      <w:szCs w:val="16"/>
    </w:rPr>
  </w:style>
  <w:style w:type="character" w:customStyle="1" w:styleId="SmallSizeParagraphChar">
    <w:name w:val="Small Size Paragraph Char"/>
    <w:link w:val="SmallSizeParagraph"/>
    <w:rsid w:val="00B061DD"/>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B061DD"/>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B061DD"/>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B061DD"/>
    <w:pPr>
      <w:spacing w:after="200"/>
    </w:pPr>
    <w:rPr>
      <w:rFonts w:eastAsia="Calibri"/>
    </w:rPr>
  </w:style>
  <w:style w:type="character" w:customStyle="1" w:styleId="StyleCardText9ptChar">
    <w:name w:val="Style Card Text + 9 pt Char"/>
    <w:basedOn w:val="DefaultParagraphFont"/>
    <w:link w:val="StyleCardText9pt"/>
    <w:rsid w:val="00B061DD"/>
    <w:rPr>
      <w:rFonts w:ascii="Calibri" w:eastAsia="Calibri" w:hAnsi="Calibri" w:cs="Calibri"/>
    </w:rPr>
  </w:style>
  <w:style w:type="character" w:customStyle="1" w:styleId="QuoteChar1">
    <w:name w:val="Quote Char1"/>
    <w:aliases w:val="quote Char1"/>
    <w:basedOn w:val="DefaultParagraphFont"/>
    <w:uiPriority w:val="29"/>
    <w:rsid w:val="00B061DD"/>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061DD"/>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061DD"/>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B061DD"/>
    <w:rPr>
      <w:rFonts w:ascii="Century Gothic" w:hAnsi="Century Gothic"/>
      <w:sz w:val="24"/>
      <w:u w:val="thick"/>
    </w:rPr>
  </w:style>
  <w:style w:type="character" w:customStyle="1" w:styleId="FontStyle477">
    <w:name w:val="Font Style477"/>
    <w:basedOn w:val="DefaultParagraphFont"/>
    <w:uiPriority w:val="99"/>
    <w:rsid w:val="00B061DD"/>
    <w:rPr>
      <w:rFonts w:ascii="Times New Roman" w:hAnsi="Times New Roman" w:cs="Times New Roman"/>
      <w:sz w:val="18"/>
      <w:szCs w:val="18"/>
    </w:rPr>
  </w:style>
  <w:style w:type="character" w:customStyle="1" w:styleId="FontStyle505">
    <w:name w:val="Font Style505"/>
    <w:basedOn w:val="DefaultParagraphFont"/>
    <w:uiPriority w:val="99"/>
    <w:rsid w:val="00B061DD"/>
    <w:rPr>
      <w:rFonts w:ascii="Times New Roman" w:hAnsi="Times New Roman" w:cs="Times New Roman"/>
      <w:sz w:val="18"/>
      <w:szCs w:val="18"/>
    </w:rPr>
  </w:style>
  <w:style w:type="character" w:customStyle="1" w:styleId="FontStyle514">
    <w:name w:val="Font Style514"/>
    <w:basedOn w:val="DefaultParagraphFont"/>
    <w:uiPriority w:val="99"/>
    <w:rsid w:val="00B061DD"/>
    <w:rPr>
      <w:rFonts w:ascii="Times New Roman" w:hAnsi="Times New Roman" w:cs="Times New Roman"/>
      <w:sz w:val="14"/>
      <w:szCs w:val="14"/>
    </w:rPr>
  </w:style>
  <w:style w:type="character" w:customStyle="1" w:styleId="FontStyle500">
    <w:name w:val="Font Style500"/>
    <w:basedOn w:val="DefaultParagraphFont"/>
    <w:uiPriority w:val="99"/>
    <w:rsid w:val="00B061DD"/>
    <w:rPr>
      <w:rFonts w:ascii="Times New Roman" w:hAnsi="Times New Roman" w:cs="Times New Roman"/>
      <w:b/>
      <w:bCs/>
      <w:sz w:val="16"/>
      <w:szCs w:val="16"/>
    </w:rPr>
  </w:style>
  <w:style w:type="character" w:customStyle="1" w:styleId="LanguageEditingChar">
    <w:name w:val="Language Editing Char"/>
    <w:link w:val="LanguageEditing"/>
    <w:locked/>
    <w:rsid w:val="00B061D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061DD"/>
    <w:rPr>
      <w:rFonts w:ascii="Times New Roman" w:eastAsia="Times New Roman" w:hAnsi="Times New Roman" w:cs="Times New Roman"/>
      <w:strike/>
      <w:sz w:val="20"/>
    </w:rPr>
  </w:style>
  <w:style w:type="character" w:customStyle="1" w:styleId="FontStyle212">
    <w:name w:val="Font Style212"/>
    <w:basedOn w:val="DefaultParagraphFont"/>
    <w:uiPriority w:val="99"/>
    <w:rsid w:val="00B061DD"/>
    <w:rPr>
      <w:rFonts w:ascii="Times New Roman" w:hAnsi="Times New Roman" w:cs="Times New Roman"/>
      <w:b/>
      <w:bCs/>
      <w:sz w:val="18"/>
      <w:szCs w:val="18"/>
    </w:rPr>
  </w:style>
  <w:style w:type="character" w:customStyle="1" w:styleId="FontStyle275">
    <w:name w:val="Font Style275"/>
    <w:basedOn w:val="DefaultParagraphFont"/>
    <w:uiPriority w:val="99"/>
    <w:rsid w:val="00B061DD"/>
    <w:rPr>
      <w:rFonts w:ascii="Times New Roman" w:hAnsi="Times New Roman" w:cs="Times New Roman"/>
      <w:b/>
      <w:bCs/>
      <w:sz w:val="22"/>
      <w:szCs w:val="22"/>
    </w:rPr>
  </w:style>
  <w:style w:type="character" w:customStyle="1" w:styleId="CharacterStyle3">
    <w:name w:val="Character Style 3"/>
    <w:rsid w:val="00B061DD"/>
    <w:rPr>
      <w:rFonts w:ascii="Bookman Old Style" w:hAnsi="Bookman Old Style" w:cs="Bookman Old Style"/>
      <w:spacing w:val="-5"/>
      <w:sz w:val="18"/>
      <w:szCs w:val="18"/>
    </w:rPr>
  </w:style>
  <w:style w:type="paragraph" w:customStyle="1" w:styleId="p0">
    <w:name w:val="p0"/>
    <w:basedOn w:val="Normal"/>
    <w:uiPriority w:val="99"/>
    <w:qFormat/>
    <w:rsid w:val="00B061DD"/>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B061DD"/>
    <w:rPr>
      <w:rFonts w:ascii="Georgia" w:hAnsi="Georgia"/>
    </w:rPr>
  </w:style>
  <w:style w:type="paragraph" w:customStyle="1" w:styleId="StyleStyle49pt6">
    <w:name w:val="Style Style4 + 9 pt6"/>
    <w:basedOn w:val="Style4"/>
    <w:link w:val="StyleStyle49pt6Char"/>
    <w:qFormat/>
    <w:rsid w:val="00B061DD"/>
    <w:rPr>
      <w:rFonts w:ascii="Calibri" w:hAnsi="Calibri"/>
    </w:rPr>
  </w:style>
  <w:style w:type="character" w:customStyle="1" w:styleId="StyleStyle49pt6Char">
    <w:name w:val="Style Style4 + 9 pt6 Char"/>
    <w:basedOn w:val="Style4Char"/>
    <w:link w:val="StyleStyle49pt6"/>
    <w:rsid w:val="00B061DD"/>
    <w:rPr>
      <w:rFonts w:ascii="Calibri" w:eastAsia="Times New Roman" w:hAnsi="Calibri" w:cs="Calibri"/>
      <w:szCs w:val="24"/>
      <w:u w:val="single"/>
    </w:rPr>
  </w:style>
  <w:style w:type="character" w:customStyle="1" w:styleId="CharChar31">
    <w:name w:val="Char Char31"/>
    <w:rsid w:val="00B061D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061D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061D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061D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061DD"/>
    <w:rPr>
      <w:rFonts w:ascii="Georgia" w:hAnsi="Georgia"/>
      <w:b/>
      <w:bCs/>
      <w:u w:val="single"/>
    </w:rPr>
  </w:style>
  <w:style w:type="character" w:customStyle="1" w:styleId="Subtitle2">
    <w:name w:val="Subtitle2"/>
    <w:rsid w:val="00B061DD"/>
  </w:style>
  <w:style w:type="character" w:customStyle="1" w:styleId="drop">
    <w:name w:val="drop"/>
    <w:rsid w:val="00B061DD"/>
  </w:style>
  <w:style w:type="character" w:customStyle="1" w:styleId="bioline">
    <w:name w:val="bioline"/>
    <w:rsid w:val="00B061DD"/>
  </w:style>
  <w:style w:type="character" w:customStyle="1" w:styleId="articletitle0">
    <w:name w:val="article_title"/>
    <w:rsid w:val="00B061DD"/>
  </w:style>
  <w:style w:type="character" w:customStyle="1" w:styleId="A4">
    <w:name w:val="A4"/>
    <w:rsid w:val="00B061DD"/>
    <w:rPr>
      <w:color w:val="000000"/>
    </w:rPr>
  </w:style>
  <w:style w:type="character" w:customStyle="1" w:styleId="DebatenoramlChar">
    <w:name w:val="Debatenoraml Char"/>
    <w:link w:val="Debatenoraml"/>
    <w:locked/>
    <w:rsid w:val="00B061DD"/>
    <w:rPr>
      <w:rFonts w:ascii="Times New Roman" w:hAnsi="Times New Roman"/>
    </w:rPr>
  </w:style>
  <w:style w:type="paragraph" w:customStyle="1" w:styleId="Debatenoraml">
    <w:name w:val="Debatenoraml"/>
    <w:basedOn w:val="NoSpacing"/>
    <w:link w:val="DebatenoramlChar"/>
    <w:qFormat/>
    <w:rsid w:val="00B061DD"/>
    <w:rPr>
      <w:rFonts w:ascii="Times New Roman" w:hAnsi="Times New Roman" w:cstheme="minorBidi"/>
    </w:rPr>
  </w:style>
  <w:style w:type="character" w:customStyle="1" w:styleId="s2">
    <w:name w:val="s2"/>
    <w:rsid w:val="00B061DD"/>
  </w:style>
  <w:style w:type="character" w:customStyle="1" w:styleId="s4">
    <w:name w:val="s4"/>
    <w:rsid w:val="00B061DD"/>
  </w:style>
  <w:style w:type="character" w:customStyle="1" w:styleId="s5">
    <w:name w:val="s5"/>
    <w:rsid w:val="00B061DD"/>
  </w:style>
  <w:style w:type="paragraph" w:customStyle="1" w:styleId="Quals">
    <w:name w:val="Quals"/>
    <w:basedOn w:val="Normal"/>
    <w:link w:val="QualsChar"/>
    <w:qFormat/>
    <w:rsid w:val="00B061DD"/>
    <w:rPr>
      <w:rFonts w:eastAsia="Calibri"/>
      <w:sz w:val="18"/>
    </w:rPr>
  </w:style>
  <w:style w:type="character" w:customStyle="1" w:styleId="QualsChar">
    <w:name w:val="Quals Char"/>
    <w:link w:val="Quals"/>
    <w:rsid w:val="00B061DD"/>
    <w:rPr>
      <w:rFonts w:ascii="Calibri" w:eastAsia="Calibri" w:hAnsi="Calibri" w:cs="Calibri"/>
      <w:sz w:val="18"/>
    </w:rPr>
  </w:style>
  <w:style w:type="character" w:customStyle="1" w:styleId="cap">
    <w:name w:val="cap"/>
    <w:rsid w:val="00B061DD"/>
  </w:style>
  <w:style w:type="character" w:customStyle="1" w:styleId="rightsnotice">
    <w:name w:val="rightsnotice"/>
    <w:rsid w:val="00B061DD"/>
  </w:style>
  <w:style w:type="character" w:customStyle="1" w:styleId="scaps">
    <w:name w:val="scaps"/>
    <w:rsid w:val="00B061DD"/>
  </w:style>
  <w:style w:type="character" w:customStyle="1" w:styleId="current-article">
    <w:name w:val="current-article"/>
    <w:rsid w:val="00B061DD"/>
  </w:style>
  <w:style w:type="character" w:customStyle="1" w:styleId="related-current-indicator">
    <w:name w:val="related-current-indicator"/>
    <w:rsid w:val="00B061DD"/>
  </w:style>
  <w:style w:type="character" w:customStyle="1" w:styleId="bylclear">
    <w:name w:val="bylclear"/>
    <w:rsid w:val="00B061DD"/>
  </w:style>
  <w:style w:type="character" w:customStyle="1" w:styleId="comments">
    <w:name w:val="comments"/>
    <w:rsid w:val="00B061DD"/>
  </w:style>
  <w:style w:type="character" w:customStyle="1" w:styleId="essaytext">
    <w:name w:val="essaytext"/>
    <w:rsid w:val="00B061DD"/>
  </w:style>
  <w:style w:type="character" w:customStyle="1" w:styleId="username">
    <w:name w:val="username"/>
    <w:rsid w:val="00B061DD"/>
  </w:style>
  <w:style w:type="character" w:customStyle="1" w:styleId="toplinks">
    <w:name w:val="toplinks"/>
    <w:rsid w:val="00B061DD"/>
  </w:style>
  <w:style w:type="paragraph" w:customStyle="1" w:styleId="BodyA">
    <w:name w:val="Body A"/>
    <w:qFormat/>
    <w:rsid w:val="00B061DD"/>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061D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061DD"/>
    <w:rPr>
      <w:rFonts w:ascii="Calibri" w:eastAsia="Times New Roman" w:hAnsi="Calibri" w:cs="Calibri"/>
      <w:b/>
      <w:caps/>
      <w:szCs w:val="28"/>
      <w:u w:val="single"/>
    </w:rPr>
  </w:style>
  <w:style w:type="paragraph" w:customStyle="1" w:styleId="NotStarred">
    <w:name w:val="NotStarred"/>
    <w:basedOn w:val="Normal"/>
    <w:link w:val="NotStarredChar"/>
    <w:qFormat/>
    <w:rsid w:val="00B061D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061DD"/>
    <w:rPr>
      <w:rFonts w:ascii="Calibri" w:eastAsia="Times New Roman" w:hAnsi="Calibri" w:cs="Calibri"/>
      <w:b/>
      <w:caps/>
      <w:szCs w:val="28"/>
      <w:u w:val="single"/>
    </w:rPr>
  </w:style>
  <w:style w:type="character" w:customStyle="1" w:styleId="see">
    <w:name w:val="see"/>
    <w:rsid w:val="00B061DD"/>
  </w:style>
  <w:style w:type="character" w:customStyle="1" w:styleId="first-letter">
    <w:name w:val="first-letter"/>
    <w:rsid w:val="00B061DD"/>
  </w:style>
  <w:style w:type="character" w:customStyle="1" w:styleId="focusparagraph">
    <w:name w:val="focusparagraph"/>
    <w:rsid w:val="00B061DD"/>
  </w:style>
  <w:style w:type="character" w:customStyle="1" w:styleId="lightblue">
    <w:name w:val="lightblue"/>
    <w:rsid w:val="00B061DD"/>
  </w:style>
  <w:style w:type="character" w:customStyle="1" w:styleId="tagCharCharChar">
    <w:name w:val="tag Char Char Char"/>
    <w:rsid w:val="00B061DD"/>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061DD"/>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061DD"/>
    <w:rPr>
      <w:rFonts w:ascii="Calibri" w:eastAsia="Aptos" w:hAnsi="Calibri" w:cs="Calibri"/>
      <w:szCs w:val="24"/>
      <w:u w:val="single"/>
      <w:bdr w:val="single" w:sz="4" w:space="0" w:color="auto"/>
    </w:rPr>
  </w:style>
  <w:style w:type="paragraph" w:customStyle="1" w:styleId="H4Tag">
    <w:name w:val="H4 (Tag)"/>
    <w:basedOn w:val="Normal"/>
    <w:link w:val="H4TagChar1"/>
    <w:qFormat/>
    <w:rsid w:val="00B061DD"/>
    <w:rPr>
      <w:rFonts w:eastAsia="Calibri"/>
      <w:b/>
    </w:rPr>
  </w:style>
  <w:style w:type="character" w:customStyle="1" w:styleId="H4TagChar1">
    <w:name w:val="H4 (Tag) Char1"/>
    <w:link w:val="H4Tag"/>
    <w:rsid w:val="00B061DD"/>
    <w:rPr>
      <w:rFonts w:ascii="Calibri" w:eastAsia="Calibri" w:hAnsi="Calibri" w:cs="Calibri"/>
      <w:b/>
    </w:rPr>
  </w:style>
  <w:style w:type="character" w:customStyle="1" w:styleId="citationgenerated">
    <w:name w:val="citation generated"/>
    <w:rsid w:val="00B061DD"/>
  </w:style>
  <w:style w:type="character" w:customStyle="1" w:styleId="BoldandUnderlineCharCharCharChar">
    <w:name w:val="Bold and Underline Char Char Char Char"/>
    <w:rsid w:val="00B061DD"/>
    <w:rPr>
      <w:b/>
      <w:noProof w:val="0"/>
      <w:u w:val="single"/>
      <w:lang w:val="en-US" w:eastAsia="en-US" w:bidi="ar-SA"/>
    </w:rPr>
  </w:style>
  <w:style w:type="character" w:customStyle="1" w:styleId="FontStyle29">
    <w:name w:val="Font Style29"/>
    <w:uiPriority w:val="99"/>
    <w:rsid w:val="00B061DD"/>
    <w:rPr>
      <w:rFonts w:ascii="Arial" w:hAnsi="Arial" w:cs="Arial"/>
      <w:sz w:val="14"/>
      <w:szCs w:val="14"/>
    </w:rPr>
  </w:style>
  <w:style w:type="paragraph" w:customStyle="1" w:styleId="Cardtext0">
    <w:name w:val="Card text"/>
    <w:link w:val="CardtextChar0"/>
    <w:qFormat/>
    <w:rsid w:val="00B061DD"/>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B061DD"/>
    <w:pPr>
      <w:spacing w:before="240" w:after="60"/>
    </w:pPr>
    <w:rPr>
      <w:rFonts w:eastAsia="Times New Roman"/>
      <w:b/>
      <w:szCs w:val="28"/>
      <w:u w:val="single"/>
    </w:rPr>
  </w:style>
  <w:style w:type="character" w:customStyle="1" w:styleId="NewHeading2Char">
    <w:name w:val="NewHeading2 Char"/>
    <w:link w:val="NewHeading2"/>
    <w:rsid w:val="00B061DD"/>
    <w:rPr>
      <w:rFonts w:ascii="Calibri" w:eastAsia="Times New Roman" w:hAnsi="Calibri" w:cs="Calibri"/>
      <w:b/>
      <w:szCs w:val="28"/>
      <w:u w:val="single"/>
    </w:rPr>
  </w:style>
  <w:style w:type="paragraph" w:customStyle="1" w:styleId="CM32">
    <w:name w:val="CM3+2"/>
    <w:basedOn w:val="Normal"/>
    <w:next w:val="Normal"/>
    <w:uiPriority w:val="99"/>
    <w:qFormat/>
    <w:rsid w:val="00B061DD"/>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B061DD"/>
    <w:rPr>
      <w:rFonts w:ascii="Arial Narrow" w:eastAsia="Times New Roman" w:hAnsi="Arial Narrow"/>
      <w:b/>
      <w:sz w:val="28"/>
    </w:rPr>
  </w:style>
  <w:style w:type="paragraph" w:customStyle="1" w:styleId="msolistparagraphcxspfirst">
    <w:name w:val="msolistparagraphcxspfirst"/>
    <w:basedOn w:val="Normal"/>
    <w:uiPriority w:val="99"/>
    <w:qFormat/>
    <w:rsid w:val="00B061DD"/>
    <w:pPr>
      <w:spacing w:before="100" w:beforeAutospacing="1" w:after="100" w:afterAutospacing="1"/>
    </w:pPr>
    <w:rPr>
      <w:rFonts w:eastAsia="Times New Roman"/>
      <w:sz w:val="24"/>
    </w:rPr>
  </w:style>
  <w:style w:type="paragraph" w:customStyle="1" w:styleId="Card6pt">
    <w:name w:val="Card 6pt"/>
    <w:basedOn w:val="Normal"/>
    <w:qFormat/>
    <w:rsid w:val="00B061DD"/>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B061DD"/>
    <w:rPr>
      <w:rFonts w:eastAsia="Times New Roman"/>
      <w:color w:val="000000"/>
      <w:szCs w:val="24"/>
      <w:u w:val="single"/>
    </w:rPr>
  </w:style>
  <w:style w:type="character" w:customStyle="1" w:styleId="StyleCardStyleBlackUnderlineChar">
    <w:name w:val="Style Card Style + Black Underline Char"/>
    <w:link w:val="StyleCardStyleBlackUnderline"/>
    <w:rsid w:val="00B061DD"/>
    <w:rPr>
      <w:rFonts w:ascii="Calibri" w:eastAsia="Times New Roman" w:hAnsi="Calibri" w:cs="Calibri"/>
      <w:color w:val="000000"/>
      <w:szCs w:val="24"/>
      <w:u w:val="single"/>
    </w:rPr>
  </w:style>
  <w:style w:type="character" w:customStyle="1" w:styleId="titles">
    <w:name w:val="titles"/>
    <w:rsid w:val="00B061DD"/>
  </w:style>
  <w:style w:type="paragraph" w:customStyle="1" w:styleId="StyleHeading2LatinArialMT13pt">
    <w:name w:val="Style Heading 2 + (Latin) ArialMT 13 pt"/>
    <w:basedOn w:val="Heading2"/>
    <w:next w:val="Heading2"/>
    <w:qFormat/>
    <w:rsid w:val="00B061DD"/>
    <w:pPr>
      <w:keepLines w:val="0"/>
      <w:pageBreakBefore w:val="0"/>
      <w:jc w:val="left"/>
    </w:pPr>
    <w:rPr>
      <w:rFonts w:eastAsia="SimSun" w:cs="Arial"/>
      <w:b w:val="0"/>
      <w:bCs/>
      <w:iCs/>
      <w:caps/>
      <w:sz w:val="24"/>
      <w:szCs w:val="28"/>
      <w:lang w:eastAsia="zh-CN"/>
    </w:rPr>
  </w:style>
  <w:style w:type="character" w:customStyle="1" w:styleId="contentauthor">
    <w:name w:val="contentauthor"/>
    <w:rsid w:val="00B061DD"/>
  </w:style>
  <w:style w:type="character" w:customStyle="1" w:styleId="subarticleheader">
    <w:name w:val="subarticleheader"/>
    <w:rsid w:val="00B061DD"/>
  </w:style>
  <w:style w:type="paragraph" w:customStyle="1" w:styleId="NotUnderlined">
    <w:name w:val="Not Underlined"/>
    <w:basedOn w:val="Normal"/>
    <w:uiPriority w:val="99"/>
    <w:qFormat/>
    <w:rsid w:val="00B061DD"/>
    <w:rPr>
      <w:rFonts w:ascii="Century Gothic" w:eastAsia="Times New Roman" w:hAnsi="Century Gothic"/>
      <w:sz w:val="16"/>
    </w:rPr>
  </w:style>
  <w:style w:type="character" w:customStyle="1" w:styleId="spelle">
    <w:name w:val="spelle"/>
    <w:rsid w:val="00B061DD"/>
  </w:style>
  <w:style w:type="character" w:customStyle="1" w:styleId="grame">
    <w:name w:val="grame"/>
    <w:rsid w:val="00B061DD"/>
  </w:style>
  <w:style w:type="character" w:customStyle="1" w:styleId="CardStyleChar">
    <w:name w:val="Card Style Char"/>
    <w:link w:val="CardStyle"/>
    <w:rsid w:val="00B061DD"/>
    <w:rPr>
      <w:rFonts w:ascii="Calibri" w:hAnsi="Calibri" w:cs="Calibri"/>
      <w:szCs w:val="24"/>
    </w:rPr>
  </w:style>
  <w:style w:type="character" w:customStyle="1" w:styleId="newstitle1">
    <w:name w:val="newstitle1"/>
    <w:rsid w:val="00B061DD"/>
  </w:style>
  <w:style w:type="character" w:customStyle="1" w:styleId="copy">
    <w:name w:val="copy"/>
    <w:rsid w:val="00B061DD"/>
  </w:style>
  <w:style w:type="character" w:customStyle="1" w:styleId="topheadline">
    <w:name w:val="topheadline"/>
    <w:rsid w:val="00B061DD"/>
  </w:style>
  <w:style w:type="paragraph" w:customStyle="1" w:styleId="StylecardThickunderline">
    <w:name w:val="Style card + Thick underline"/>
    <w:basedOn w:val="Normal"/>
    <w:link w:val="StylecardThickunderlineChar"/>
    <w:qFormat/>
    <w:rsid w:val="00B061DD"/>
    <w:pPr>
      <w:ind w:left="288" w:right="288"/>
    </w:pPr>
    <w:rPr>
      <w:rFonts w:eastAsia="SimSun"/>
      <w:szCs w:val="24"/>
      <w:lang w:eastAsia="zh-CN"/>
    </w:rPr>
  </w:style>
  <w:style w:type="character" w:customStyle="1" w:styleId="StylecardThickunderlineChar">
    <w:name w:val="Style card + Thick underline Char"/>
    <w:link w:val="StylecardThickunderline"/>
    <w:rsid w:val="00B061DD"/>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B061DD"/>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B061DD"/>
    <w:rPr>
      <w:rFonts w:ascii="Calibri" w:eastAsia="SimSun" w:hAnsi="Calibri" w:cs="Calibri"/>
      <w:b/>
      <w:bCs/>
      <w:szCs w:val="24"/>
      <w:lang w:eastAsia="zh-CN"/>
    </w:rPr>
  </w:style>
  <w:style w:type="character" w:customStyle="1" w:styleId="Stylereduce27pt">
    <w:name w:val="Style reduce2 + 7 pt"/>
    <w:rsid w:val="00B061DD"/>
    <w:rPr>
      <w:rFonts w:ascii="Times New Roman" w:hAnsi="Times New Roman" w:cs="Arial"/>
      <w:color w:val="000000"/>
      <w:sz w:val="14"/>
      <w:szCs w:val="22"/>
    </w:rPr>
  </w:style>
  <w:style w:type="character" w:customStyle="1" w:styleId="srtitle">
    <w:name w:val="srtitle"/>
    <w:rsid w:val="00B061DD"/>
  </w:style>
  <w:style w:type="character" w:customStyle="1" w:styleId="st1">
    <w:name w:val="st1"/>
    <w:rsid w:val="00B061DD"/>
  </w:style>
  <w:style w:type="character" w:customStyle="1" w:styleId="StyleStyleGaramond">
    <w:name w:val="Style Style Garamond +"/>
    <w:rsid w:val="00B061DD"/>
    <w:rPr>
      <w:rFonts w:ascii="Garamond" w:hAnsi="Garamond" w:cs="Times New Roman"/>
      <w:sz w:val="20"/>
    </w:rPr>
  </w:style>
  <w:style w:type="character" w:customStyle="1" w:styleId="boldunderline0">
    <w:name w:val="boldunderline"/>
    <w:rsid w:val="00B061DD"/>
  </w:style>
  <w:style w:type="paragraph" w:customStyle="1" w:styleId="font-null">
    <w:name w:val="font-null"/>
    <w:basedOn w:val="Normal"/>
    <w:uiPriority w:val="99"/>
    <w:qFormat/>
    <w:rsid w:val="00B061D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061DD"/>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B061DD"/>
    <w:pPr>
      <w:spacing w:line="191" w:lineRule="atLeast"/>
    </w:pPr>
    <w:rPr>
      <w:rFonts w:ascii="Scala" w:eastAsia="Calibri" w:hAnsi="Scala" w:cs="Times New Roman"/>
    </w:rPr>
  </w:style>
  <w:style w:type="character" w:customStyle="1" w:styleId="Date11">
    <w:name w:val="Date11"/>
    <w:rsid w:val="00B061DD"/>
  </w:style>
  <w:style w:type="paragraph" w:customStyle="1" w:styleId="introduction">
    <w:name w:val="introduction"/>
    <w:basedOn w:val="Normal"/>
    <w:qFormat/>
    <w:rsid w:val="00B061DD"/>
    <w:pPr>
      <w:spacing w:before="100" w:beforeAutospacing="1" w:after="100" w:afterAutospacing="1"/>
    </w:pPr>
    <w:rPr>
      <w:rFonts w:eastAsia="Times New Roman"/>
      <w:sz w:val="24"/>
      <w:szCs w:val="24"/>
    </w:rPr>
  </w:style>
  <w:style w:type="character" w:customStyle="1" w:styleId="Boxout">
    <w:name w:val="Box out"/>
    <w:uiPriority w:val="1"/>
    <w:qFormat/>
    <w:rsid w:val="00B061DD"/>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061D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061D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061DD"/>
    <w:pPr>
      <w:spacing w:before="100" w:beforeAutospacing="1" w:after="100" w:afterAutospacing="1"/>
    </w:pPr>
    <w:rPr>
      <w:rFonts w:eastAsia="Times New Roman"/>
      <w:sz w:val="24"/>
      <w:szCs w:val="24"/>
    </w:rPr>
  </w:style>
  <w:style w:type="character" w:customStyle="1" w:styleId="metad">
    <w:name w:val="metad"/>
    <w:rsid w:val="00B061DD"/>
  </w:style>
  <w:style w:type="paragraph" w:customStyle="1" w:styleId="class">
    <w:name w:val="class"/>
    <w:basedOn w:val="Normal"/>
    <w:uiPriority w:val="99"/>
    <w:qFormat/>
    <w:rsid w:val="00B061DD"/>
    <w:pPr>
      <w:spacing w:before="100" w:beforeAutospacing="1" w:after="100" w:afterAutospacing="1"/>
    </w:pPr>
    <w:rPr>
      <w:rFonts w:eastAsia="Times New Roman"/>
      <w:sz w:val="24"/>
      <w:szCs w:val="24"/>
    </w:rPr>
  </w:style>
  <w:style w:type="character" w:customStyle="1" w:styleId="sifr-alternate">
    <w:name w:val="sifr-alternate"/>
    <w:rsid w:val="00B061DD"/>
  </w:style>
  <w:style w:type="character" w:customStyle="1" w:styleId="justify1">
    <w:name w:val="justify1"/>
    <w:rsid w:val="00B061DD"/>
  </w:style>
  <w:style w:type="character" w:customStyle="1" w:styleId="artbody1">
    <w:name w:val="art_body1"/>
    <w:rsid w:val="00B061DD"/>
    <w:rPr>
      <w:rFonts w:ascii="Arial" w:hAnsi="Arial" w:cs="Arial" w:hint="default"/>
    </w:rPr>
  </w:style>
  <w:style w:type="character" w:customStyle="1" w:styleId="UnderlineStyleChar">
    <w:name w:val="Underline Style Char"/>
    <w:link w:val="UnderlineStyle0"/>
    <w:rsid w:val="00B061DD"/>
    <w:rPr>
      <w:rFonts w:ascii="Calibri" w:eastAsia="Times New Roman" w:hAnsi="Calibri" w:cs="Calibri"/>
      <w:b/>
      <w:sz w:val="24"/>
      <w:szCs w:val="24"/>
      <w:u w:val="single"/>
    </w:rPr>
  </w:style>
  <w:style w:type="paragraph" w:customStyle="1" w:styleId="blocktitle1">
    <w:name w:val="block title"/>
    <w:basedOn w:val="Normal"/>
    <w:link w:val="blocktitleChar0"/>
    <w:qFormat/>
    <w:rsid w:val="00B061DD"/>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B061DD"/>
    <w:rPr>
      <w:rFonts w:ascii="Times New Roman" w:hAnsi="Times New Roman"/>
      <w:iCs/>
      <w:color w:val="000000"/>
      <w:sz w:val="16"/>
    </w:rPr>
  </w:style>
  <w:style w:type="table" w:styleId="ColorfulGrid-Accent1">
    <w:name w:val="Colorful Grid Accent 1"/>
    <w:basedOn w:val="TableNormal"/>
    <w:link w:val="ColorfulGrid-Accent1Char"/>
    <w:uiPriority w:val="29"/>
    <w:rsid w:val="00B061D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061DD"/>
    <w:rPr>
      <w:rFonts w:ascii="Calibri" w:hAnsi="Calibri"/>
      <w:b/>
      <w:bCs/>
      <w:i w:val="0"/>
      <w:iCs/>
      <w:color w:val="auto"/>
      <w:sz w:val="20"/>
      <w:u w:val="single"/>
      <w:bdr w:val="none" w:sz="0" w:space="0" w:color="auto"/>
      <w:shd w:val="clear" w:color="auto" w:fill="00FF00"/>
    </w:rPr>
  </w:style>
  <w:style w:type="character" w:customStyle="1" w:styleId="storydate">
    <w:name w:val="storydate"/>
    <w:rsid w:val="00B061DD"/>
  </w:style>
  <w:style w:type="character" w:customStyle="1" w:styleId="preloadwrap">
    <w:name w:val="preloadwrap"/>
    <w:rsid w:val="00B061DD"/>
  </w:style>
  <w:style w:type="paragraph" w:customStyle="1" w:styleId="summary">
    <w:name w:val="summary"/>
    <w:basedOn w:val="Normal"/>
    <w:uiPriority w:val="99"/>
    <w:qFormat/>
    <w:rsid w:val="00B061D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061DD"/>
    <w:pPr>
      <w:spacing w:before="100" w:beforeAutospacing="1" w:after="100" w:afterAutospacing="1"/>
    </w:pPr>
    <w:rPr>
      <w:rFonts w:eastAsia="Times New Roman"/>
      <w:sz w:val="24"/>
      <w:szCs w:val="24"/>
    </w:rPr>
  </w:style>
  <w:style w:type="character" w:customStyle="1" w:styleId="creditwrap">
    <w:name w:val="creditwrap"/>
    <w:rsid w:val="00B061DD"/>
  </w:style>
  <w:style w:type="character" w:customStyle="1" w:styleId="DefaultChar1">
    <w:name w:val="Default Char1"/>
    <w:rsid w:val="00B061DD"/>
    <w:rPr>
      <w:noProof w:val="0"/>
      <w:color w:val="000000"/>
      <w:lang w:val="en-US" w:eastAsia="en-US" w:bidi="ar-SA"/>
    </w:rPr>
  </w:style>
  <w:style w:type="paragraph" w:customStyle="1" w:styleId="MTDisplayEquation">
    <w:name w:val="MTDisplayEquation"/>
    <w:basedOn w:val="Normal"/>
    <w:next w:val="Normal"/>
    <w:link w:val="MTDisplayEquationChar"/>
    <w:qFormat/>
    <w:rsid w:val="00B061D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061DD"/>
    <w:rPr>
      <w:rFonts w:ascii="Calibri" w:eastAsia="Times New Roman" w:hAnsi="Calibri" w:cs="Calibri"/>
      <w:bCs/>
      <w:lang w:bidi="he-IL"/>
    </w:rPr>
  </w:style>
  <w:style w:type="character" w:customStyle="1" w:styleId="textunderlineChar0">
    <w:name w:val="text underline Char"/>
    <w:rsid w:val="00B061DD"/>
    <w:rPr>
      <w:sz w:val="24"/>
      <w:szCs w:val="22"/>
      <w:u w:val="thick"/>
      <w:lang w:val="en-US" w:eastAsia="en-US" w:bidi="ar-SA"/>
    </w:rPr>
  </w:style>
  <w:style w:type="character" w:customStyle="1" w:styleId="pmterms31">
    <w:name w:val="pmterms31"/>
    <w:rsid w:val="00B061DD"/>
    <w:rPr>
      <w:b/>
      <w:bCs/>
      <w:i w:val="0"/>
      <w:iCs w:val="0"/>
      <w:color w:val="000000"/>
    </w:rPr>
  </w:style>
  <w:style w:type="character" w:customStyle="1" w:styleId="copyrightdescription">
    <w:name w:val="copyrightdescription"/>
    <w:rsid w:val="00B061DD"/>
  </w:style>
  <w:style w:type="paragraph" w:customStyle="1" w:styleId="DebateFile">
    <w:name w:val="Debate File"/>
    <w:basedOn w:val="Normal"/>
    <w:uiPriority w:val="99"/>
    <w:qFormat/>
    <w:rsid w:val="00B061DD"/>
    <w:pPr>
      <w:jc w:val="center"/>
    </w:pPr>
    <w:rPr>
      <w:rFonts w:ascii="Book Antiqua" w:eastAsia="Times New Roman" w:hAnsi="Book Antiqua"/>
      <w:b/>
      <w:sz w:val="28"/>
      <w:szCs w:val="24"/>
    </w:rPr>
  </w:style>
  <w:style w:type="character" w:customStyle="1" w:styleId="ft01">
    <w:name w:val="ft01"/>
    <w:rsid w:val="00B061DD"/>
    <w:rPr>
      <w:rFonts w:ascii="Times" w:hAnsi="Times" w:cs="Times" w:hint="default"/>
      <w:color w:val="000000"/>
      <w:sz w:val="14"/>
      <w:szCs w:val="14"/>
    </w:rPr>
  </w:style>
  <w:style w:type="character" w:customStyle="1" w:styleId="ft11">
    <w:name w:val="ft11"/>
    <w:rsid w:val="00B061DD"/>
    <w:rPr>
      <w:rFonts w:ascii="Times" w:hAnsi="Times" w:cs="Times" w:hint="default"/>
      <w:color w:val="000000"/>
      <w:sz w:val="17"/>
      <w:szCs w:val="17"/>
    </w:rPr>
  </w:style>
  <w:style w:type="character" w:customStyle="1" w:styleId="ft21">
    <w:name w:val="ft21"/>
    <w:rsid w:val="00B061DD"/>
    <w:rPr>
      <w:rFonts w:ascii="Times" w:hAnsi="Times" w:cs="Times" w:hint="default"/>
      <w:color w:val="000000"/>
      <w:sz w:val="15"/>
      <w:szCs w:val="15"/>
    </w:rPr>
  </w:style>
  <w:style w:type="character" w:customStyle="1" w:styleId="ft31">
    <w:name w:val="ft31"/>
    <w:rsid w:val="00B061DD"/>
    <w:rPr>
      <w:rFonts w:ascii="Times" w:hAnsi="Times" w:cs="Times" w:hint="default"/>
      <w:color w:val="000000"/>
      <w:sz w:val="15"/>
      <w:szCs w:val="15"/>
    </w:rPr>
  </w:style>
  <w:style w:type="paragraph" w:customStyle="1" w:styleId="AAAcard">
    <w:name w:val="AAAcard"/>
    <w:basedOn w:val="Normal"/>
    <w:link w:val="AAAcardChar"/>
    <w:qFormat/>
    <w:rsid w:val="00B061DD"/>
    <w:pPr>
      <w:ind w:left="288" w:right="288"/>
    </w:pPr>
    <w:rPr>
      <w:rFonts w:eastAsia="Times New Roman"/>
    </w:rPr>
  </w:style>
  <w:style w:type="character" w:customStyle="1" w:styleId="dquo">
    <w:name w:val="dquo"/>
    <w:rsid w:val="00B061DD"/>
  </w:style>
  <w:style w:type="character" w:customStyle="1" w:styleId="caps2">
    <w:name w:val="caps2"/>
    <w:rsid w:val="00B061DD"/>
  </w:style>
  <w:style w:type="character" w:customStyle="1" w:styleId="CardsFont12ptCharCharCharChar">
    <w:name w:val="Cards + Font: 12 pt Char Char Char Char"/>
    <w:rsid w:val="00B061DD"/>
    <w:rPr>
      <w:sz w:val="24"/>
      <w:szCs w:val="24"/>
      <w:u w:val="thick"/>
      <w:lang w:val="en-US" w:eastAsia="en-US" w:bidi="ar-SA"/>
    </w:rPr>
  </w:style>
  <w:style w:type="character" w:customStyle="1" w:styleId="ccs">
    <w:name w:val="c cs"/>
    <w:rsid w:val="00B061DD"/>
  </w:style>
  <w:style w:type="character" w:customStyle="1" w:styleId="UnderlinedEvChar">
    <w:name w:val="Underlined Ev Char"/>
    <w:link w:val="UnderlinedEv"/>
    <w:rsid w:val="00B061DD"/>
    <w:rPr>
      <w:rFonts w:ascii="Times New Roman" w:eastAsia="Times New Roman" w:hAnsi="Times New Roman"/>
      <w:u w:val="single"/>
    </w:rPr>
  </w:style>
  <w:style w:type="character" w:customStyle="1" w:styleId="dropshadow">
    <w:name w:val="dropshadow"/>
    <w:rsid w:val="00B061DD"/>
  </w:style>
  <w:style w:type="character" w:customStyle="1" w:styleId="d05ws">
    <w:name w:val="d05ws"/>
    <w:rsid w:val="00B061DD"/>
  </w:style>
  <w:style w:type="character" w:customStyle="1" w:styleId="rzibod">
    <w:name w:val="rzibod"/>
    <w:rsid w:val="00B061DD"/>
  </w:style>
  <w:style w:type="paragraph" w:customStyle="1" w:styleId="Caption3">
    <w:name w:val="Caption3"/>
    <w:basedOn w:val="Normal"/>
    <w:qFormat/>
    <w:rsid w:val="00B061DD"/>
    <w:pPr>
      <w:spacing w:before="100" w:beforeAutospacing="1" w:after="100" w:afterAutospacing="1"/>
    </w:pPr>
    <w:rPr>
      <w:rFonts w:eastAsia="Times New Roman"/>
      <w:sz w:val="24"/>
      <w:szCs w:val="24"/>
    </w:rPr>
  </w:style>
  <w:style w:type="character" w:customStyle="1" w:styleId="headertext">
    <w:name w:val="headertext"/>
    <w:rsid w:val="00B061DD"/>
  </w:style>
  <w:style w:type="paragraph" w:customStyle="1" w:styleId="body-12-5">
    <w:name w:val="body-12-5"/>
    <w:basedOn w:val="Normal"/>
    <w:uiPriority w:val="99"/>
    <w:qFormat/>
    <w:rsid w:val="00B061DD"/>
    <w:pPr>
      <w:spacing w:before="100" w:beforeAutospacing="1" w:after="100" w:afterAutospacing="1"/>
    </w:pPr>
    <w:rPr>
      <w:rFonts w:eastAsia="Times New Roman"/>
      <w:sz w:val="24"/>
      <w:szCs w:val="24"/>
    </w:rPr>
  </w:style>
  <w:style w:type="character" w:customStyle="1" w:styleId="endnote-reference">
    <w:name w:val="endnote-reference"/>
    <w:rsid w:val="00B061DD"/>
  </w:style>
  <w:style w:type="character" w:customStyle="1" w:styleId="officialsname">
    <w:name w:val="official_s_name"/>
    <w:rsid w:val="00B061DD"/>
  </w:style>
  <w:style w:type="character" w:customStyle="1" w:styleId="audience">
    <w:name w:val="audience"/>
    <w:rsid w:val="00B061DD"/>
  </w:style>
  <w:style w:type="character" w:customStyle="1" w:styleId="normalchar0">
    <w:name w:val="normal__char"/>
    <w:rsid w:val="00B061DD"/>
  </w:style>
  <w:style w:type="character" w:customStyle="1" w:styleId="hyperlink002cheading0020100200028block0020title0029char">
    <w:name w:val="hyperlink_002cheading_00201_0020_0028block_0020title_0029__char"/>
    <w:rsid w:val="00B061DD"/>
  </w:style>
  <w:style w:type="character" w:customStyle="1" w:styleId="underline002cstyle0020bold0020underlinechar">
    <w:name w:val="underline_002cstyle_0020bold_0020underline__char"/>
    <w:rsid w:val="00B061DD"/>
  </w:style>
  <w:style w:type="character" w:customStyle="1" w:styleId="copyboldblack">
    <w:name w:val="copyboldblack"/>
    <w:rsid w:val="00B061DD"/>
  </w:style>
  <w:style w:type="character" w:customStyle="1" w:styleId="copybold">
    <w:name w:val="copybold"/>
    <w:rsid w:val="00B061DD"/>
  </w:style>
  <w:style w:type="character" w:customStyle="1" w:styleId="author-date0">
    <w:name w:val="author-date"/>
    <w:rsid w:val="00B061DD"/>
  </w:style>
  <w:style w:type="paragraph" w:customStyle="1" w:styleId="infuse">
    <w:name w:val="infuse"/>
    <w:basedOn w:val="Normal"/>
    <w:uiPriority w:val="99"/>
    <w:qFormat/>
    <w:rsid w:val="00B061D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061DD"/>
    <w:pPr>
      <w:spacing w:before="100" w:beforeAutospacing="1" w:after="100" w:afterAutospacing="1"/>
    </w:pPr>
    <w:rPr>
      <w:rFonts w:eastAsia="Times New Roman"/>
      <w:sz w:val="24"/>
      <w:szCs w:val="24"/>
    </w:rPr>
  </w:style>
  <w:style w:type="character" w:customStyle="1" w:styleId="articlebegin">
    <w:name w:val="articlebegin"/>
    <w:rsid w:val="00B061DD"/>
  </w:style>
  <w:style w:type="character" w:customStyle="1" w:styleId="mediaoverlay">
    <w:name w:val="mediaoverlay"/>
    <w:rsid w:val="00B061DD"/>
  </w:style>
  <w:style w:type="paragraph" w:customStyle="1" w:styleId="CITEF3">
    <w:name w:val="CITE F3"/>
    <w:uiPriority w:val="99"/>
    <w:qFormat/>
    <w:rsid w:val="00B061DD"/>
    <w:pPr>
      <w:spacing w:after="0" w:line="240" w:lineRule="auto"/>
    </w:pPr>
    <w:rPr>
      <w:rFonts w:ascii="Georgia" w:eastAsia="SimSun" w:hAnsi="Georgia" w:cs="Times New Roman"/>
      <w:b/>
      <w:sz w:val="24"/>
      <w:szCs w:val="24"/>
      <w:lang w:eastAsia="zh-CN"/>
    </w:rPr>
  </w:style>
  <w:style w:type="character" w:customStyle="1" w:styleId="blogcaption">
    <w:name w:val="blog_caption"/>
    <w:rsid w:val="00B061DD"/>
  </w:style>
  <w:style w:type="paragraph" w:customStyle="1" w:styleId="StyleBoldUnderlineTimesNewRoman">
    <w:name w:val="Style Bold Underline + Times New Roman"/>
    <w:link w:val="StyleBoldUnderlineTimesNewRomanChar"/>
    <w:qFormat/>
    <w:rsid w:val="00B061DD"/>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061DD"/>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061DD"/>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061DD"/>
    <w:rPr>
      <w:rFonts w:ascii="Calibri" w:eastAsia="Calibri" w:hAnsi="Calibri" w:cs="Times New Roman"/>
      <w:sz w:val="20"/>
      <w:szCs w:val="20"/>
      <w:u w:val="single"/>
    </w:rPr>
  </w:style>
  <w:style w:type="character" w:customStyle="1" w:styleId="commnet-abuzz">
    <w:name w:val="commnet-abuzz"/>
    <w:rsid w:val="00B061DD"/>
  </w:style>
  <w:style w:type="character" w:customStyle="1" w:styleId="fbconnectbuttontext">
    <w:name w:val="fbconnectbutton_text"/>
    <w:rsid w:val="00B061DD"/>
  </w:style>
  <w:style w:type="character" w:customStyle="1" w:styleId="fbsharecountinner">
    <w:name w:val="fb_share_count_inner"/>
    <w:rsid w:val="00B061DD"/>
  </w:style>
  <w:style w:type="character" w:customStyle="1" w:styleId="stbuttontext">
    <w:name w:val="stbuttontext"/>
    <w:rsid w:val="00B061DD"/>
  </w:style>
  <w:style w:type="character" w:customStyle="1" w:styleId="source">
    <w:name w:val="source"/>
    <w:rsid w:val="00B061DD"/>
  </w:style>
  <w:style w:type="character" w:customStyle="1" w:styleId="Normal2">
    <w:name w:val="Normal2"/>
    <w:rsid w:val="00B061DD"/>
  </w:style>
  <w:style w:type="character" w:customStyle="1" w:styleId="pubdate">
    <w:name w:val="pubdate"/>
    <w:rsid w:val="00B061DD"/>
  </w:style>
  <w:style w:type="numbering" w:customStyle="1" w:styleId="NoList111">
    <w:name w:val="No List111"/>
    <w:next w:val="NoList"/>
    <w:uiPriority w:val="99"/>
    <w:semiHidden/>
    <w:unhideWhenUsed/>
    <w:rsid w:val="00B061DD"/>
  </w:style>
  <w:style w:type="numbering" w:customStyle="1" w:styleId="NoList1111">
    <w:name w:val="No List1111"/>
    <w:next w:val="NoList"/>
    <w:uiPriority w:val="99"/>
    <w:semiHidden/>
    <w:unhideWhenUsed/>
    <w:rsid w:val="00B061DD"/>
  </w:style>
  <w:style w:type="numbering" w:customStyle="1" w:styleId="NoList11111">
    <w:name w:val="No List11111"/>
    <w:next w:val="NoList"/>
    <w:uiPriority w:val="99"/>
    <w:semiHidden/>
    <w:unhideWhenUsed/>
    <w:rsid w:val="00B061DD"/>
  </w:style>
  <w:style w:type="numbering" w:customStyle="1" w:styleId="NoList111111">
    <w:name w:val="No List111111"/>
    <w:next w:val="NoList"/>
    <w:uiPriority w:val="99"/>
    <w:semiHidden/>
    <w:unhideWhenUsed/>
    <w:rsid w:val="00B061DD"/>
  </w:style>
  <w:style w:type="numbering" w:customStyle="1" w:styleId="NoList1111111">
    <w:name w:val="No List1111111"/>
    <w:next w:val="NoList"/>
    <w:uiPriority w:val="99"/>
    <w:semiHidden/>
    <w:unhideWhenUsed/>
    <w:rsid w:val="00B061DD"/>
  </w:style>
  <w:style w:type="numbering" w:customStyle="1" w:styleId="NoList11111111">
    <w:name w:val="No List11111111"/>
    <w:next w:val="NoList"/>
    <w:uiPriority w:val="99"/>
    <w:semiHidden/>
    <w:unhideWhenUsed/>
    <w:rsid w:val="00B061DD"/>
  </w:style>
  <w:style w:type="numbering" w:customStyle="1" w:styleId="NoList111111111">
    <w:name w:val="No List111111111"/>
    <w:next w:val="NoList"/>
    <w:uiPriority w:val="99"/>
    <w:semiHidden/>
    <w:unhideWhenUsed/>
    <w:rsid w:val="00B061DD"/>
  </w:style>
  <w:style w:type="numbering" w:customStyle="1" w:styleId="NoList1111111111">
    <w:name w:val="No List1111111111"/>
    <w:next w:val="NoList"/>
    <w:uiPriority w:val="99"/>
    <w:semiHidden/>
    <w:unhideWhenUsed/>
    <w:rsid w:val="00B061DD"/>
  </w:style>
  <w:style w:type="numbering" w:customStyle="1" w:styleId="NoList11111111111">
    <w:name w:val="No List11111111111"/>
    <w:next w:val="NoList"/>
    <w:uiPriority w:val="99"/>
    <w:semiHidden/>
    <w:unhideWhenUsed/>
    <w:rsid w:val="00B061DD"/>
  </w:style>
  <w:style w:type="numbering" w:customStyle="1" w:styleId="NoList111111111111">
    <w:name w:val="No List111111111111"/>
    <w:next w:val="NoList"/>
    <w:uiPriority w:val="99"/>
    <w:semiHidden/>
    <w:unhideWhenUsed/>
    <w:rsid w:val="00B061DD"/>
  </w:style>
  <w:style w:type="numbering" w:customStyle="1" w:styleId="NoList1111111111111">
    <w:name w:val="No List1111111111111"/>
    <w:next w:val="NoList"/>
    <w:uiPriority w:val="99"/>
    <w:semiHidden/>
    <w:unhideWhenUsed/>
    <w:rsid w:val="00B061DD"/>
  </w:style>
  <w:style w:type="numbering" w:customStyle="1" w:styleId="NoList11111111111111">
    <w:name w:val="No List11111111111111"/>
    <w:next w:val="NoList"/>
    <w:uiPriority w:val="99"/>
    <w:semiHidden/>
    <w:unhideWhenUsed/>
    <w:rsid w:val="00B061DD"/>
  </w:style>
  <w:style w:type="numbering" w:customStyle="1" w:styleId="NoList111111111111111">
    <w:name w:val="No List111111111111111"/>
    <w:next w:val="NoList"/>
    <w:uiPriority w:val="99"/>
    <w:semiHidden/>
    <w:unhideWhenUsed/>
    <w:rsid w:val="00B061DD"/>
  </w:style>
  <w:style w:type="numbering" w:customStyle="1" w:styleId="NoList1111111111111111">
    <w:name w:val="No List1111111111111111"/>
    <w:next w:val="NoList"/>
    <w:uiPriority w:val="99"/>
    <w:semiHidden/>
    <w:unhideWhenUsed/>
    <w:rsid w:val="00B061DD"/>
  </w:style>
  <w:style w:type="numbering" w:customStyle="1" w:styleId="NoList11111111111111111">
    <w:name w:val="No List11111111111111111"/>
    <w:next w:val="NoList"/>
    <w:uiPriority w:val="99"/>
    <w:semiHidden/>
    <w:unhideWhenUsed/>
    <w:rsid w:val="00B061DD"/>
  </w:style>
  <w:style w:type="paragraph" w:customStyle="1" w:styleId="FreeFormA">
    <w:name w:val="Free Form A"/>
    <w:autoRedefine/>
    <w:qFormat/>
    <w:rsid w:val="00B061DD"/>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061DD"/>
  </w:style>
  <w:style w:type="character" w:customStyle="1" w:styleId="postby">
    <w:name w:val="post_by"/>
    <w:rsid w:val="00B061DD"/>
  </w:style>
  <w:style w:type="character" w:customStyle="1" w:styleId="postdate">
    <w:name w:val="post_date"/>
    <w:rsid w:val="00B061DD"/>
  </w:style>
  <w:style w:type="character" w:customStyle="1" w:styleId="bdx">
    <w:name w:val="bdx"/>
    <w:rsid w:val="00B061DD"/>
  </w:style>
  <w:style w:type="character" w:customStyle="1" w:styleId="bdl">
    <w:name w:val="bdl"/>
    <w:rsid w:val="00B061DD"/>
  </w:style>
  <w:style w:type="character" w:customStyle="1" w:styleId="CardNotUnderlinedChar1">
    <w:name w:val="Card Not Underlined Char1"/>
    <w:link w:val="CardNotUnderlined"/>
    <w:rsid w:val="00B061DD"/>
    <w:rPr>
      <w:rFonts w:ascii="Bell MT" w:eastAsia="Calibri" w:hAnsi="Bell MT" w:cs="Calibri"/>
      <w:szCs w:val="20"/>
    </w:rPr>
  </w:style>
  <w:style w:type="character" w:customStyle="1" w:styleId="breadcrumbitemcurrent">
    <w:name w:val="breadcrumbitemcurrent"/>
    <w:rsid w:val="00B061DD"/>
  </w:style>
  <w:style w:type="character" w:customStyle="1" w:styleId="bbl">
    <w:name w:val="bbl"/>
    <w:rsid w:val="00B061DD"/>
  </w:style>
  <w:style w:type="character" w:customStyle="1" w:styleId="Date2">
    <w:name w:val="Date2"/>
    <w:rsid w:val="00B061DD"/>
  </w:style>
  <w:style w:type="character" w:customStyle="1" w:styleId="itxtnewhookspan">
    <w:name w:val="itxtnewhookspan"/>
    <w:rsid w:val="00B061DD"/>
  </w:style>
  <w:style w:type="character" w:customStyle="1" w:styleId="gstxthlt">
    <w:name w:val="gstxt_hlt"/>
    <w:rsid w:val="00B061DD"/>
  </w:style>
  <w:style w:type="paragraph" w:customStyle="1" w:styleId="bodytextfp">
    <w:name w:val="bodytextfp"/>
    <w:basedOn w:val="Normal"/>
    <w:uiPriority w:val="99"/>
    <w:qFormat/>
    <w:rsid w:val="00B061DD"/>
    <w:pPr>
      <w:spacing w:before="100" w:beforeAutospacing="1" w:after="100" w:afterAutospacing="1"/>
    </w:pPr>
    <w:rPr>
      <w:rFonts w:eastAsia="Times New Roman"/>
      <w:sz w:val="24"/>
      <w:szCs w:val="24"/>
    </w:rPr>
  </w:style>
  <w:style w:type="character" w:styleId="SubtleEmphasis">
    <w:name w:val="Subtle Emphasis"/>
    <w:uiPriority w:val="19"/>
    <w:qFormat/>
    <w:rsid w:val="00B061DD"/>
    <w:rPr>
      <w:rFonts w:ascii="Georgia" w:hAnsi="Georgia"/>
      <w:i/>
      <w:iCs/>
      <w:color w:val="808080"/>
    </w:rPr>
  </w:style>
  <w:style w:type="character" w:customStyle="1" w:styleId="SubtleEmphasis1">
    <w:name w:val="Subtle Emphasis1"/>
    <w:uiPriority w:val="19"/>
    <w:qFormat/>
    <w:rsid w:val="00B061DD"/>
    <w:rPr>
      <w:rFonts w:ascii="Times New Roman" w:hAnsi="Times New Roman"/>
      <w:b/>
      <w:iCs/>
      <w:color w:val="auto"/>
      <w:sz w:val="22"/>
    </w:rPr>
  </w:style>
  <w:style w:type="character" w:customStyle="1" w:styleId="StyleBoldRed">
    <w:name w:val="Style Bold Red"/>
    <w:rsid w:val="00B061DD"/>
    <w:rPr>
      <w:b/>
      <w:bCs/>
      <w:color w:val="auto"/>
    </w:rPr>
  </w:style>
  <w:style w:type="character" w:customStyle="1" w:styleId="StyleTimesNewRoman8pt">
    <w:name w:val="Style Times New Roman 8 pt"/>
    <w:rsid w:val="00B061DD"/>
    <w:rPr>
      <w:rFonts w:ascii="Georgia" w:hAnsi="Georgia"/>
      <w:sz w:val="16"/>
    </w:rPr>
  </w:style>
  <w:style w:type="character" w:customStyle="1" w:styleId="StyleStyle7pt8pt">
    <w:name w:val="Style Style 7 pt + 8 pt"/>
    <w:rsid w:val="00B061DD"/>
    <w:rPr>
      <w:sz w:val="16"/>
    </w:rPr>
  </w:style>
  <w:style w:type="character" w:customStyle="1" w:styleId="StyleStyleThickunderlineBold1">
    <w:name w:val="Style Style Thick underline + Bold1"/>
    <w:rsid w:val="00B061DD"/>
    <w:rPr>
      <w:b/>
      <w:bCs/>
      <w:u w:val="thick"/>
    </w:rPr>
  </w:style>
  <w:style w:type="character" w:customStyle="1" w:styleId="StyleUnderline2">
    <w:name w:val="Style Underline2"/>
    <w:rsid w:val="00B061DD"/>
    <w:rPr>
      <w:u w:val="single"/>
    </w:rPr>
  </w:style>
  <w:style w:type="character" w:customStyle="1" w:styleId="goldbldtext">
    <w:name w:val="goldbldtext"/>
    <w:rsid w:val="00B061DD"/>
  </w:style>
  <w:style w:type="character" w:customStyle="1" w:styleId="PageHeaderLine2Char">
    <w:name w:val="PageHeaderLine2 Char"/>
    <w:link w:val="PageHeaderLine2"/>
    <w:rsid w:val="00B061DD"/>
    <w:rPr>
      <w:rFonts w:ascii="Verdana" w:eastAsia="Verdana" w:hAnsi="Verdana" w:cs="Cambria"/>
      <w:b/>
    </w:rPr>
  </w:style>
  <w:style w:type="paragraph" w:customStyle="1" w:styleId="firstletter">
    <w:name w:val="firstletter"/>
    <w:basedOn w:val="Normal"/>
    <w:qFormat/>
    <w:rsid w:val="00B061DD"/>
    <w:pPr>
      <w:spacing w:before="100" w:beforeAutospacing="1" w:after="100" w:afterAutospacing="1"/>
    </w:pPr>
    <w:rPr>
      <w:rFonts w:eastAsia="Times New Roman"/>
      <w:sz w:val="24"/>
      <w:szCs w:val="24"/>
    </w:rPr>
  </w:style>
  <w:style w:type="character" w:customStyle="1" w:styleId="cardshighlight0">
    <w:name w:val="cardshighlight"/>
    <w:rsid w:val="00B061DD"/>
  </w:style>
  <w:style w:type="character" w:customStyle="1" w:styleId="cardsfont12pt1">
    <w:name w:val="cardsfont12pt"/>
    <w:rsid w:val="00B061DD"/>
  </w:style>
  <w:style w:type="character" w:customStyle="1" w:styleId="ft1">
    <w:name w:val="ft1"/>
    <w:rsid w:val="00B061DD"/>
  </w:style>
  <w:style w:type="character" w:customStyle="1" w:styleId="ft6">
    <w:name w:val="ft6"/>
    <w:rsid w:val="00B061DD"/>
  </w:style>
  <w:style w:type="paragraph" w:customStyle="1" w:styleId="H1numbered">
    <w:name w:val="H1 numbered"/>
    <w:basedOn w:val="Normal"/>
    <w:qFormat/>
    <w:rsid w:val="00B061DD"/>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061DD"/>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B061DD"/>
  </w:style>
  <w:style w:type="character" w:customStyle="1" w:styleId="backcontent">
    <w:name w:val="backcontent"/>
    <w:rsid w:val="00B061DD"/>
  </w:style>
  <w:style w:type="character" w:customStyle="1" w:styleId="daystmp">
    <w:name w:val="daystmp"/>
    <w:rsid w:val="00B061DD"/>
  </w:style>
  <w:style w:type="paragraph" w:customStyle="1" w:styleId="in">
    <w:name w:val="in"/>
    <w:basedOn w:val="Normal"/>
    <w:qFormat/>
    <w:rsid w:val="00B061DD"/>
    <w:pPr>
      <w:spacing w:before="100" w:beforeAutospacing="1" w:after="100" w:afterAutospacing="1"/>
    </w:pPr>
    <w:rPr>
      <w:rFonts w:eastAsia="Times New Roman"/>
      <w:sz w:val="24"/>
      <w:szCs w:val="24"/>
    </w:rPr>
  </w:style>
  <w:style w:type="character" w:customStyle="1" w:styleId="cardsfont12ptchar">
    <w:name w:val="cardsfont12ptchar"/>
    <w:rsid w:val="00B061DD"/>
  </w:style>
  <w:style w:type="paragraph" w:customStyle="1" w:styleId="image-caption">
    <w:name w:val="image-caption"/>
    <w:basedOn w:val="Normal"/>
    <w:qFormat/>
    <w:rsid w:val="00B061DD"/>
    <w:pPr>
      <w:spacing w:before="100" w:beforeAutospacing="1" w:after="100" w:afterAutospacing="1"/>
    </w:pPr>
    <w:rPr>
      <w:rFonts w:eastAsia="Times New Roman"/>
      <w:sz w:val="24"/>
      <w:szCs w:val="24"/>
    </w:rPr>
  </w:style>
  <w:style w:type="character" w:customStyle="1" w:styleId="gal">
    <w:name w:val="gal"/>
    <w:rsid w:val="00B061DD"/>
  </w:style>
  <w:style w:type="paragraph" w:customStyle="1" w:styleId="imagecontain">
    <w:name w:val="imagecontain"/>
    <w:basedOn w:val="Normal"/>
    <w:qFormat/>
    <w:rsid w:val="00B061DD"/>
    <w:pPr>
      <w:spacing w:before="100" w:beforeAutospacing="1" w:after="100" w:afterAutospacing="1"/>
    </w:pPr>
    <w:rPr>
      <w:rFonts w:eastAsia="Times New Roman"/>
      <w:sz w:val="24"/>
      <w:szCs w:val="24"/>
    </w:rPr>
  </w:style>
  <w:style w:type="character" w:customStyle="1" w:styleId="imagedateline">
    <w:name w:val="image_dateline"/>
    <w:rsid w:val="00B061DD"/>
  </w:style>
  <w:style w:type="character" w:customStyle="1" w:styleId="authordatecharchar">
    <w:name w:val="authordatecharchar"/>
    <w:rsid w:val="00B061DD"/>
  </w:style>
  <w:style w:type="character" w:customStyle="1" w:styleId="style1char0">
    <w:name w:val="style1char"/>
    <w:rsid w:val="00B061DD"/>
  </w:style>
  <w:style w:type="character" w:customStyle="1" w:styleId="tagcharchar0">
    <w:name w:val="tagcharchar"/>
    <w:rsid w:val="00B061DD"/>
  </w:style>
  <w:style w:type="character" w:customStyle="1" w:styleId="underlinedcharchar2">
    <w:name w:val="underlinedcharchar"/>
    <w:rsid w:val="00B061DD"/>
  </w:style>
  <w:style w:type="paragraph" w:customStyle="1" w:styleId="CM62">
    <w:name w:val="CM62"/>
    <w:basedOn w:val="Normal"/>
    <w:next w:val="Normal"/>
    <w:qFormat/>
    <w:rsid w:val="00B061D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B061D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B061DD"/>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B061DD"/>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B061DD"/>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B061DD"/>
    <w:rPr>
      <w:sz w:val="20"/>
      <w:u w:val="single"/>
    </w:rPr>
  </w:style>
  <w:style w:type="character" w:customStyle="1" w:styleId="Style11ptBoldUnderline2">
    <w:name w:val="Style 11 pt Bold Underline2"/>
    <w:rsid w:val="00B061DD"/>
    <w:rPr>
      <w:b/>
      <w:bCs/>
      <w:sz w:val="20"/>
      <w:u w:val="single"/>
    </w:rPr>
  </w:style>
  <w:style w:type="character" w:customStyle="1" w:styleId="nw">
    <w:name w:val="nw"/>
    <w:rsid w:val="00B061DD"/>
  </w:style>
  <w:style w:type="paragraph" w:customStyle="1" w:styleId="StylecardCharCharChar11pt">
    <w:name w:val="Style card Char Char Char + 11 pt"/>
    <w:link w:val="StylecardCharCharChar11ptChar"/>
    <w:qFormat/>
    <w:rsid w:val="00B061DD"/>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B061DD"/>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061DD"/>
    <w:rPr>
      <w:sz w:val="22"/>
      <w:lang w:val="x-none" w:eastAsia="x-none"/>
    </w:rPr>
  </w:style>
  <w:style w:type="character" w:customStyle="1" w:styleId="StyleCards11ptChar">
    <w:name w:val="Style Cards + 11 pt Char"/>
    <w:link w:val="StyleCards11pt"/>
    <w:rsid w:val="00B061DD"/>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B061DD"/>
    <w:rPr>
      <w:sz w:val="22"/>
      <w:szCs w:val="20"/>
      <w:u w:val="single"/>
      <w:lang w:val="x-none" w:eastAsia="x-none"/>
    </w:rPr>
  </w:style>
  <w:style w:type="character" w:customStyle="1" w:styleId="StyleCards11ptUnderlineChar">
    <w:name w:val="Style Cards + 11 pt Underline Char"/>
    <w:link w:val="StyleCards11ptUnderline"/>
    <w:rsid w:val="00B061DD"/>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061DD"/>
    <w:rPr>
      <w:b/>
      <w:bCs/>
      <w:sz w:val="22"/>
      <w:szCs w:val="20"/>
      <w:u w:val="single"/>
      <w:lang w:val="x-none" w:eastAsia="x-none"/>
    </w:rPr>
  </w:style>
  <w:style w:type="character" w:customStyle="1" w:styleId="StyleCards11ptBoldUnderlineChar">
    <w:name w:val="Style Cards + 11 pt Bold Underline Char"/>
    <w:link w:val="StyleCards11ptBoldUnderline"/>
    <w:rsid w:val="00B061DD"/>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061DD"/>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061DD"/>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B061DD"/>
    <w:pPr>
      <w:ind w:left="288" w:right="288"/>
    </w:pPr>
    <w:rPr>
      <w:rFonts w:ascii="Georgia" w:eastAsia="Times New Roman" w:hAnsi="Georgia"/>
      <w:szCs w:val="20"/>
      <w:lang w:val="x-none" w:eastAsia="x-none"/>
    </w:rPr>
  </w:style>
  <w:style w:type="character" w:customStyle="1" w:styleId="cardCharCharChar1">
    <w:name w:val="card Char Char Char1"/>
    <w:rsid w:val="00B061DD"/>
    <w:rPr>
      <w:lang w:val="en-US" w:eastAsia="en-US" w:bidi="ar-SA"/>
    </w:rPr>
  </w:style>
  <w:style w:type="character" w:customStyle="1" w:styleId="StylecardCharChar11ptChar">
    <w:name w:val="Style card Char Char + 11 pt Char"/>
    <w:link w:val="StylecardCharChar11pt"/>
    <w:rsid w:val="00B061DD"/>
    <w:rPr>
      <w:rFonts w:ascii="Georgia" w:eastAsia="Times New Roman" w:hAnsi="Georgia"/>
      <w:szCs w:val="20"/>
      <w:lang w:val="x-none" w:eastAsia="x-none"/>
    </w:rPr>
  </w:style>
  <w:style w:type="paragraph" w:customStyle="1" w:styleId="NormalFont">
    <w:name w:val="Normal Font"/>
    <w:link w:val="NormalFontChar"/>
    <w:qFormat/>
    <w:rsid w:val="00B061DD"/>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061DD"/>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B061DD"/>
    <w:rPr>
      <w:u w:val="single"/>
      <w:lang w:val="x-none" w:eastAsia="x-none"/>
    </w:rPr>
  </w:style>
  <w:style w:type="character" w:customStyle="1" w:styleId="NormalFontChar">
    <w:name w:val="Normal Font Char"/>
    <w:link w:val="NormalFont"/>
    <w:rsid w:val="00B061DD"/>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061D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061DD"/>
    <w:rPr>
      <w:b/>
      <w:bCs/>
      <w:u w:val="single"/>
      <w:lang w:val="x-none" w:eastAsia="x-none"/>
    </w:rPr>
  </w:style>
  <w:style w:type="character" w:customStyle="1" w:styleId="StyleNormalFont11ptBoldUnderlineChar">
    <w:name w:val="Style Normal Font + 11 pt Bold Underline Char"/>
    <w:link w:val="StyleNormalFont11ptBoldUnderline"/>
    <w:rsid w:val="00B061DD"/>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B061DD"/>
    <w:rPr>
      <w:rFonts w:eastAsia="Times New Roman"/>
      <w:sz w:val="15"/>
    </w:rPr>
  </w:style>
  <w:style w:type="character" w:customStyle="1" w:styleId="authors1">
    <w:name w:val="authors1"/>
    <w:rsid w:val="00B061DD"/>
    <w:rPr>
      <w:rFonts w:ascii="Verdana" w:hAnsi="Verdana" w:hint="default"/>
      <w:b/>
      <w:bCs/>
      <w:color w:val="006699"/>
      <w:sz w:val="20"/>
      <w:szCs w:val="20"/>
    </w:rPr>
  </w:style>
  <w:style w:type="character" w:customStyle="1" w:styleId="headlinesectionlarge">
    <w:name w:val="headline_section_large"/>
    <w:rsid w:val="00B061DD"/>
  </w:style>
  <w:style w:type="paragraph" w:customStyle="1" w:styleId="formatvorlage2">
    <w:name w:val="formatvorlage2"/>
    <w:basedOn w:val="Normal"/>
    <w:qFormat/>
    <w:rsid w:val="00B061DD"/>
    <w:pPr>
      <w:spacing w:before="100" w:beforeAutospacing="1" w:after="100" w:afterAutospacing="1"/>
    </w:pPr>
    <w:rPr>
      <w:rFonts w:eastAsia="Calibri"/>
      <w:sz w:val="24"/>
    </w:rPr>
  </w:style>
  <w:style w:type="character" w:customStyle="1" w:styleId="Styleunderline11ptBlack">
    <w:name w:val="Style underline + 11 pt Black"/>
    <w:rsid w:val="00B061DD"/>
    <w:rPr>
      <w:color w:val="000000"/>
      <w:sz w:val="20"/>
      <w:u w:val="single"/>
    </w:rPr>
  </w:style>
  <w:style w:type="character" w:customStyle="1" w:styleId="Styleunderline11ptBoldBlack">
    <w:name w:val="Style underline + 11 pt Bold Black"/>
    <w:rsid w:val="00B061DD"/>
    <w:rPr>
      <w:b/>
      <w:bCs/>
      <w:color w:val="000000"/>
      <w:sz w:val="20"/>
      <w:u w:val="single"/>
    </w:rPr>
  </w:style>
  <w:style w:type="paragraph" w:customStyle="1" w:styleId="StyleTitle11ptNotBold">
    <w:name w:val="Style Title + 11 pt Not Bold"/>
    <w:basedOn w:val="Title"/>
    <w:link w:val="StyleTitle11ptNotBoldChar"/>
    <w:qFormat/>
    <w:rsid w:val="00B061DD"/>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B061DD"/>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B061DD"/>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061DD"/>
    <w:rPr>
      <w:rFonts w:ascii="Georgia" w:eastAsia="Times New Roman" w:hAnsi="Georgia" w:cs="Times New Roman"/>
      <w:u w:val="single"/>
      <w:lang w:val="x-none" w:eastAsia="x-none"/>
    </w:rPr>
  </w:style>
  <w:style w:type="character" w:customStyle="1" w:styleId="Style11ptBoldBlackUnderline">
    <w:name w:val="Style 11 pt Bold Black Underline"/>
    <w:rsid w:val="00B061DD"/>
    <w:rPr>
      <w:b/>
      <w:bCs/>
      <w:color w:val="000000"/>
      <w:sz w:val="20"/>
      <w:u w:val="single"/>
    </w:rPr>
  </w:style>
  <w:style w:type="character" w:customStyle="1" w:styleId="Style11ptBoldBlackUnderlineBorderSinglesolidline">
    <w:name w:val="Style 11 pt Bold Black Underline Border: : (Single solid line ..."/>
    <w:rsid w:val="00B061DD"/>
    <w:rPr>
      <w:b/>
      <w:bCs/>
      <w:color w:val="000000"/>
      <w:sz w:val="20"/>
      <w:u w:val="single"/>
      <w:bdr w:val="single" w:sz="4" w:space="0" w:color="auto"/>
    </w:rPr>
  </w:style>
  <w:style w:type="character" w:customStyle="1" w:styleId="StyleLatinMeridien-Italic11ptItalicUnderline">
    <w:name w:val="Style (Latin) Meridien-Italic 11 pt Italic Underline"/>
    <w:rsid w:val="00B061DD"/>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B061DD"/>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B061DD"/>
    <w:rPr>
      <w:rFonts w:ascii="Calibri" w:eastAsia="Times New Roman" w:hAnsi="Calibri" w:cs="Calibri"/>
      <w:szCs w:val="24"/>
      <w:lang w:val="x-none" w:eastAsia="x-none"/>
    </w:rPr>
  </w:style>
  <w:style w:type="character" w:customStyle="1" w:styleId="underlinestylechar0">
    <w:name w:val="underlinestylechar"/>
    <w:rsid w:val="00B061DD"/>
  </w:style>
  <w:style w:type="character" w:customStyle="1" w:styleId="highlight0">
    <w:name w:val="highlight"/>
    <w:rsid w:val="00B061DD"/>
  </w:style>
  <w:style w:type="character" w:customStyle="1" w:styleId="BlockHeaderHiddenChar">
    <w:name w:val="Block Header Hidden Char"/>
    <w:link w:val="BlockHeaderHidden"/>
    <w:locked/>
    <w:rsid w:val="00B061DD"/>
    <w:rPr>
      <w:rFonts w:ascii="Georgia" w:eastAsia="Times New Roman" w:hAnsi="Georgia" w:cs="Times New Roman"/>
      <w:b/>
      <w:bCs/>
      <w:sz w:val="32"/>
      <w:szCs w:val="26"/>
      <w:u w:val="single"/>
    </w:rPr>
  </w:style>
  <w:style w:type="character" w:customStyle="1" w:styleId="CardsFont6ptCharChar">
    <w:name w:val="Cards + Font: 6 pt Char Char"/>
    <w:rsid w:val="00B061DD"/>
    <w:rPr>
      <w:sz w:val="8"/>
      <w:lang w:val="en-US" w:eastAsia="en-US" w:bidi="ar-SA"/>
    </w:rPr>
  </w:style>
  <w:style w:type="character" w:customStyle="1" w:styleId="titleauthoretc">
    <w:name w:val="titleauthoretc"/>
    <w:rsid w:val="00B061DD"/>
  </w:style>
  <w:style w:type="paragraph" w:customStyle="1" w:styleId="deck">
    <w:name w:val="deck"/>
    <w:basedOn w:val="Normal"/>
    <w:uiPriority w:val="99"/>
    <w:qFormat/>
    <w:rsid w:val="00B061DD"/>
    <w:pPr>
      <w:spacing w:before="100" w:beforeAutospacing="1" w:after="100" w:afterAutospacing="1"/>
    </w:pPr>
    <w:rPr>
      <w:rFonts w:eastAsia="Times New Roman"/>
      <w:sz w:val="24"/>
      <w:szCs w:val="24"/>
    </w:rPr>
  </w:style>
  <w:style w:type="paragraph" w:customStyle="1" w:styleId="i1">
    <w:name w:val="i1"/>
    <w:basedOn w:val="Normal"/>
    <w:qFormat/>
    <w:rsid w:val="00B061D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061D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061DD"/>
    <w:pPr>
      <w:spacing w:before="100" w:beforeAutospacing="1" w:after="100" w:afterAutospacing="1"/>
    </w:pPr>
    <w:rPr>
      <w:rFonts w:eastAsia="Times New Roman"/>
      <w:sz w:val="24"/>
      <w:szCs w:val="24"/>
    </w:rPr>
  </w:style>
  <w:style w:type="character" w:customStyle="1" w:styleId="labeltext">
    <w:name w:val="labeltext"/>
    <w:rsid w:val="00B061DD"/>
  </w:style>
  <w:style w:type="character" w:customStyle="1" w:styleId="viewlink">
    <w:name w:val="viewlink"/>
    <w:rsid w:val="00B061DD"/>
  </w:style>
  <w:style w:type="character" w:customStyle="1" w:styleId="inlinkchart">
    <w:name w:val="inlink_chart"/>
    <w:rsid w:val="00B061DD"/>
  </w:style>
  <w:style w:type="character" w:customStyle="1" w:styleId="underLight">
    <w:name w:val="underLight"/>
    <w:uiPriority w:val="1"/>
    <w:qFormat/>
    <w:rsid w:val="00B061D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061DD"/>
  </w:style>
  <w:style w:type="character" w:customStyle="1" w:styleId="author-rss">
    <w:name w:val="author-rss"/>
    <w:rsid w:val="00B061DD"/>
  </w:style>
  <w:style w:type="character" w:customStyle="1" w:styleId="fbsharecountwrapper">
    <w:name w:val="fb_share_count_wrapper"/>
    <w:rsid w:val="00B061DD"/>
  </w:style>
  <w:style w:type="character" w:customStyle="1" w:styleId="fbbuttontext">
    <w:name w:val="fb_button_text"/>
    <w:rsid w:val="00B061DD"/>
  </w:style>
  <w:style w:type="character" w:customStyle="1" w:styleId="hw">
    <w:name w:val="hw"/>
    <w:rsid w:val="00B061DD"/>
  </w:style>
  <w:style w:type="character" w:customStyle="1" w:styleId="linktotop">
    <w:name w:val="linktotop"/>
    <w:rsid w:val="00B061DD"/>
  </w:style>
  <w:style w:type="character" w:customStyle="1" w:styleId="maintextbldleft">
    <w:name w:val="maintextbldleft"/>
    <w:rsid w:val="00B061DD"/>
  </w:style>
  <w:style w:type="character" w:customStyle="1" w:styleId="maintextleft">
    <w:name w:val="maintextleft"/>
    <w:rsid w:val="00B061DD"/>
  </w:style>
  <w:style w:type="character" w:customStyle="1" w:styleId="descriptionstyle1block">
    <w:name w:val="description style1 block"/>
    <w:rsid w:val="00B061DD"/>
  </w:style>
  <w:style w:type="character" w:customStyle="1" w:styleId="gutter-right-1">
    <w:name w:val="gutter-right-1"/>
    <w:basedOn w:val="DefaultParagraphFont"/>
    <w:rsid w:val="00B061DD"/>
  </w:style>
  <w:style w:type="character" w:customStyle="1" w:styleId="ssl3">
    <w:name w:val="ss_l3"/>
    <w:rsid w:val="00B061DD"/>
  </w:style>
  <w:style w:type="paragraph" w:customStyle="1" w:styleId="NoteLevel22">
    <w:name w:val="Note Level 22"/>
    <w:basedOn w:val="Normal"/>
    <w:next w:val="Normal"/>
    <w:uiPriority w:val="99"/>
    <w:qFormat/>
    <w:rsid w:val="00B061DD"/>
    <w:pPr>
      <w:keepNext/>
      <w:ind w:left="288" w:right="288"/>
    </w:pPr>
    <w:rPr>
      <w:rFonts w:eastAsia="MS Gothic"/>
      <w:szCs w:val="20"/>
    </w:rPr>
  </w:style>
  <w:style w:type="character" w:customStyle="1" w:styleId="Mention1">
    <w:name w:val="Mention1"/>
    <w:basedOn w:val="DefaultParagraphFont"/>
    <w:uiPriority w:val="99"/>
    <w:semiHidden/>
    <w:unhideWhenUsed/>
    <w:rsid w:val="00B061DD"/>
    <w:rPr>
      <w:color w:val="2B579A"/>
      <w:shd w:val="clear" w:color="auto" w:fill="E6E6E6"/>
    </w:rPr>
  </w:style>
  <w:style w:type="character" w:customStyle="1" w:styleId="UnresolvedMention2">
    <w:name w:val="Unresolved Mention2"/>
    <w:basedOn w:val="DefaultParagraphFont"/>
    <w:uiPriority w:val="99"/>
    <w:unhideWhenUsed/>
    <w:rsid w:val="00B061DD"/>
    <w:rPr>
      <w:color w:val="808080"/>
      <w:shd w:val="clear" w:color="auto" w:fill="E6E6E6"/>
    </w:rPr>
  </w:style>
  <w:style w:type="character" w:customStyle="1" w:styleId="BodyTextFirstIndentChar1">
    <w:name w:val="Body Text First Indent Char1"/>
    <w:basedOn w:val="BodyTextChar"/>
    <w:link w:val="BodyTextFirstIndent1"/>
    <w:rsid w:val="00B061DD"/>
    <w:rPr>
      <w:rFonts w:ascii="Calibri" w:eastAsia="Calibri" w:hAnsi="Calibri" w:cs="Calibri"/>
    </w:rPr>
  </w:style>
  <w:style w:type="character" w:customStyle="1" w:styleId="Header11">
    <w:name w:val="Header11"/>
    <w:rsid w:val="00B061DD"/>
  </w:style>
  <w:style w:type="paragraph" w:customStyle="1" w:styleId="canvas-atom">
    <w:name w:val="canvas-atom"/>
    <w:basedOn w:val="Normal"/>
    <w:uiPriority w:val="99"/>
    <w:qFormat/>
    <w:rsid w:val="00B061DD"/>
    <w:pPr>
      <w:spacing w:before="100" w:beforeAutospacing="1" w:after="100" w:afterAutospacing="1"/>
    </w:pPr>
    <w:rPr>
      <w:sz w:val="24"/>
    </w:rPr>
  </w:style>
  <w:style w:type="character" w:customStyle="1" w:styleId="posa">
    <w:name w:val="pos(a)"/>
    <w:basedOn w:val="DefaultParagraphFont"/>
    <w:rsid w:val="00B061DD"/>
  </w:style>
  <w:style w:type="character" w:customStyle="1" w:styleId="u-hiddeninnarrowenv">
    <w:name w:val="u-hiddeninnarrowenv"/>
    <w:basedOn w:val="DefaultParagraphFont"/>
    <w:rsid w:val="00B061DD"/>
  </w:style>
  <w:style w:type="character" w:customStyle="1" w:styleId="followbutton-bird">
    <w:name w:val="followbutton-bird"/>
    <w:basedOn w:val="DefaultParagraphFont"/>
    <w:rsid w:val="00B061DD"/>
  </w:style>
  <w:style w:type="character" w:customStyle="1" w:styleId="tweetauthor-name">
    <w:name w:val="tweetauthor-name"/>
    <w:basedOn w:val="DefaultParagraphFont"/>
    <w:rsid w:val="00B061DD"/>
  </w:style>
  <w:style w:type="character" w:customStyle="1" w:styleId="tweetauthor-verifiedbadge">
    <w:name w:val="tweetauthor-verifiedbadge"/>
    <w:basedOn w:val="DefaultParagraphFont"/>
    <w:rsid w:val="00B061DD"/>
  </w:style>
  <w:style w:type="character" w:customStyle="1" w:styleId="tweetauthor-screenname">
    <w:name w:val="tweetauthor-screenname"/>
    <w:basedOn w:val="DefaultParagraphFont"/>
    <w:rsid w:val="00B061DD"/>
  </w:style>
  <w:style w:type="paragraph" w:customStyle="1" w:styleId="tweet-text">
    <w:name w:val="tweet-text"/>
    <w:basedOn w:val="Normal"/>
    <w:uiPriority w:val="99"/>
    <w:qFormat/>
    <w:rsid w:val="00B061DD"/>
    <w:pPr>
      <w:spacing w:before="100" w:beforeAutospacing="1" w:after="100" w:afterAutospacing="1"/>
    </w:pPr>
  </w:style>
  <w:style w:type="character" w:customStyle="1" w:styleId="u-hiddenvisually">
    <w:name w:val="u-hiddenvisually"/>
    <w:basedOn w:val="DefaultParagraphFont"/>
    <w:rsid w:val="00B061DD"/>
  </w:style>
  <w:style w:type="character" w:customStyle="1" w:styleId="tweetaction-stat">
    <w:name w:val="tweetaction-stat"/>
    <w:basedOn w:val="DefaultParagraphFont"/>
    <w:rsid w:val="00B061DD"/>
  </w:style>
  <w:style w:type="character" w:customStyle="1" w:styleId="related">
    <w:name w:val="related"/>
    <w:basedOn w:val="DefaultParagraphFont"/>
    <w:rsid w:val="00B061DD"/>
  </w:style>
  <w:style w:type="character" w:customStyle="1" w:styleId="related-content">
    <w:name w:val="related-content"/>
    <w:basedOn w:val="DefaultParagraphFont"/>
    <w:rsid w:val="00B061DD"/>
  </w:style>
  <w:style w:type="character" w:customStyle="1" w:styleId="name-of-author">
    <w:name w:val="name-of-author"/>
    <w:basedOn w:val="DefaultParagraphFont"/>
    <w:rsid w:val="00B061DD"/>
  </w:style>
  <w:style w:type="character" w:customStyle="1" w:styleId="first-name">
    <w:name w:val="first-name"/>
    <w:basedOn w:val="DefaultParagraphFont"/>
    <w:rsid w:val="00B061DD"/>
  </w:style>
  <w:style w:type="character" w:customStyle="1" w:styleId="last-name">
    <w:name w:val="last-name"/>
    <w:basedOn w:val="DefaultParagraphFont"/>
    <w:rsid w:val="00B061DD"/>
  </w:style>
  <w:style w:type="paragraph" w:customStyle="1" w:styleId="description">
    <w:name w:val="description"/>
    <w:basedOn w:val="Normal"/>
    <w:qFormat/>
    <w:rsid w:val="00B061DD"/>
    <w:pPr>
      <w:spacing w:before="100" w:beforeAutospacing="1" w:after="100" w:afterAutospacing="1"/>
    </w:pPr>
  </w:style>
  <w:style w:type="paragraph" w:customStyle="1" w:styleId="graf">
    <w:name w:val="graf"/>
    <w:basedOn w:val="Normal"/>
    <w:uiPriority w:val="99"/>
    <w:qFormat/>
    <w:rsid w:val="00B061DD"/>
    <w:pPr>
      <w:spacing w:before="100" w:beforeAutospacing="1" w:after="100" w:afterAutospacing="1"/>
    </w:pPr>
  </w:style>
  <w:style w:type="character" w:customStyle="1" w:styleId="caption10">
    <w:name w:val="caption1"/>
    <w:basedOn w:val="DefaultParagraphFont"/>
    <w:rsid w:val="00B061DD"/>
  </w:style>
  <w:style w:type="paragraph" w:customStyle="1" w:styleId="column">
    <w:name w:val="column"/>
    <w:basedOn w:val="Normal"/>
    <w:uiPriority w:val="99"/>
    <w:qFormat/>
    <w:rsid w:val="00B061DD"/>
    <w:pPr>
      <w:spacing w:before="100" w:beforeAutospacing="1" w:after="100" w:afterAutospacing="1"/>
    </w:pPr>
  </w:style>
  <w:style w:type="paragraph" w:customStyle="1" w:styleId="recirc-container">
    <w:name w:val="recirc-container"/>
    <w:basedOn w:val="Normal"/>
    <w:uiPriority w:val="99"/>
    <w:qFormat/>
    <w:rsid w:val="00B061DD"/>
    <w:pPr>
      <w:spacing w:before="100" w:beforeAutospacing="1" w:after="100" w:afterAutospacing="1"/>
    </w:pPr>
    <w:rPr>
      <w:sz w:val="24"/>
    </w:rPr>
  </w:style>
  <w:style w:type="character" w:customStyle="1" w:styleId="recirc-text">
    <w:name w:val="&quot;recirc-text”"/>
    <w:basedOn w:val="DefaultParagraphFont"/>
    <w:rsid w:val="00B061DD"/>
  </w:style>
  <w:style w:type="character" w:customStyle="1" w:styleId="video-icon">
    <w:name w:val="video-icon"/>
    <w:basedOn w:val="DefaultParagraphFont"/>
    <w:rsid w:val="00B061DD"/>
  </w:style>
  <w:style w:type="paragraph" w:customStyle="1" w:styleId="selectionshareable">
    <w:name w:val="selectionshareable"/>
    <w:basedOn w:val="Normal"/>
    <w:uiPriority w:val="99"/>
    <w:qFormat/>
    <w:rsid w:val="00B061DD"/>
    <w:pPr>
      <w:spacing w:before="100" w:beforeAutospacing="1" w:after="100" w:afterAutospacing="1"/>
    </w:pPr>
    <w:rPr>
      <w:sz w:val="24"/>
    </w:rPr>
  </w:style>
  <w:style w:type="character" w:customStyle="1" w:styleId="powa-shot-play-btn-text">
    <w:name w:val="powa-shot-play-btn-text"/>
    <w:basedOn w:val="DefaultParagraphFont"/>
    <w:rsid w:val="00B061DD"/>
  </w:style>
  <w:style w:type="character" w:customStyle="1" w:styleId="powa-shot-click">
    <w:name w:val="powa-shot-click"/>
    <w:basedOn w:val="DefaultParagraphFont"/>
    <w:rsid w:val="00B061DD"/>
  </w:style>
  <w:style w:type="character" w:customStyle="1" w:styleId="wpv-blurb">
    <w:name w:val="wpv-blurb"/>
    <w:basedOn w:val="DefaultParagraphFont"/>
    <w:rsid w:val="00B061DD"/>
  </w:style>
  <w:style w:type="paragraph" w:customStyle="1" w:styleId="interstitial-link">
    <w:name w:val="interstitial-link"/>
    <w:basedOn w:val="Normal"/>
    <w:uiPriority w:val="99"/>
    <w:qFormat/>
    <w:rsid w:val="00B061DD"/>
    <w:pPr>
      <w:spacing w:before="100" w:beforeAutospacing="1" w:after="100" w:afterAutospacing="1"/>
    </w:pPr>
    <w:rPr>
      <w:sz w:val="24"/>
    </w:rPr>
  </w:style>
  <w:style w:type="character" w:customStyle="1" w:styleId="pb-caption">
    <w:name w:val="pb-caption"/>
    <w:basedOn w:val="DefaultParagraphFont"/>
    <w:rsid w:val="00B061DD"/>
  </w:style>
  <w:style w:type="paragraph" w:customStyle="1" w:styleId="see-also">
    <w:name w:val="see-also"/>
    <w:basedOn w:val="Normal"/>
    <w:uiPriority w:val="99"/>
    <w:qFormat/>
    <w:rsid w:val="00B061DD"/>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061DD"/>
  </w:style>
  <w:style w:type="character" w:customStyle="1" w:styleId="m-2745674872889869693gmail-styleunderline">
    <w:name w:val="m_-2745674872889869693gmail-styleunderline"/>
    <w:basedOn w:val="DefaultParagraphFont"/>
    <w:rsid w:val="00B061DD"/>
  </w:style>
  <w:style w:type="character" w:customStyle="1" w:styleId="UnresolvedMention3">
    <w:name w:val="Unresolved Mention3"/>
    <w:basedOn w:val="DefaultParagraphFont"/>
    <w:uiPriority w:val="99"/>
    <w:unhideWhenUsed/>
    <w:rsid w:val="00B061DD"/>
    <w:rPr>
      <w:color w:val="808080"/>
      <w:shd w:val="clear" w:color="auto" w:fill="E6E6E6"/>
    </w:rPr>
  </w:style>
  <w:style w:type="character" w:customStyle="1" w:styleId="UnresolvedMention4">
    <w:name w:val="Unresolved Mention4"/>
    <w:basedOn w:val="DefaultParagraphFont"/>
    <w:uiPriority w:val="99"/>
    <w:unhideWhenUsed/>
    <w:rsid w:val="00B061DD"/>
    <w:rPr>
      <w:color w:val="808080"/>
      <w:shd w:val="clear" w:color="auto" w:fill="E6E6E6"/>
    </w:rPr>
  </w:style>
  <w:style w:type="character" w:customStyle="1" w:styleId="m-8082899869479211226gmail-styleunderline">
    <w:name w:val="m_-8082899869479211226gmail-styleunderline"/>
    <w:basedOn w:val="DefaultParagraphFont"/>
    <w:rsid w:val="00B061DD"/>
  </w:style>
  <w:style w:type="paragraph" w:customStyle="1" w:styleId="NoteLevel23">
    <w:name w:val="Note Level 23"/>
    <w:basedOn w:val="Normal"/>
    <w:next w:val="Normal"/>
    <w:uiPriority w:val="99"/>
    <w:qFormat/>
    <w:rsid w:val="00B061DD"/>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B061DD"/>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B061DD"/>
    <w:rPr>
      <w:rFonts w:ascii="Georgia" w:hAnsi="Georgia"/>
    </w:rPr>
  </w:style>
  <w:style w:type="paragraph" w:customStyle="1" w:styleId="NoteLevel24">
    <w:name w:val="Note Level 24"/>
    <w:basedOn w:val="Normal"/>
    <w:next w:val="Normal"/>
    <w:uiPriority w:val="99"/>
    <w:qFormat/>
    <w:rsid w:val="00B061DD"/>
    <w:pPr>
      <w:keepNext/>
      <w:ind w:left="288" w:right="288"/>
    </w:pPr>
    <w:rPr>
      <w:rFonts w:eastAsia="MS Gothic"/>
      <w:sz w:val="24"/>
      <w:szCs w:val="20"/>
    </w:rPr>
  </w:style>
  <w:style w:type="paragraph" w:customStyle="1" w:styleId="NoteLevel25">
    <w:name w:val="Note Level 25"/>
    <w:basedOn w:val="Normal"/>
    <w:next w:val="Normal"/>
    <w:uiPriority w:val="99"/>
    <w:qFormat/>
    <w:rsid w:val="00B061DD"/>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061DD"/>
  </w:style>
  <w:style w:type="character" w:customStyle="1" w:styleId="m-4768620939706884080gmail-style13ptbold">
    <w:name w:val="m_-4768620939706884080gmail-style13ptbold"/>
    <w:basedOn w:val="DefaultParagraphFont"/>
    <w:rsid w:val="00B061DD"/>
  </w:style>
  <w:style w:type="character" w:customStyle="1" w:styleId="m-4007627453485596929gmail-style13ptbold">
    <w:name w:val="m_-4007627453485596929gmail-style13ptbold"/>
    <w:basedOn w:val="DefaultParagraphFont"/>
    <w:rsid w:val="00B061DD"/>
  </w:style>
  <w:style w:type="paragraph" w:customStyle="1" w:styleId="analytic0">
    <w:name w:val="analytic"/>
    <w:basedOn w:val="Normal"/>
    <w:link w:val="analyticChar0"/>
    <w:uiPriority w:val="4"/>
    <w:qFormat/>
    <w:rsid w:val="00B061DD"/>
    <w:rPr>
      <w:b/>
      <w:sz w:val="27"/>
    </w:rPr>
  </w:style>
  <w:style w:type="character" w:customStyle="1" w:styleId="analyticChar0">
    <w:name w:val="analytic Char"/>
    <w:basedOn w:val="DefaultParagraphFont"/>
    <w:link w:val="analytic0"/>
    <w:uiPriority w:val="4"/>
    <w:rsid w:val="00B061DD"/>
    <w:rPr>
      <w:rFonts w:ascii="Calibri" w:hAnsi="Calibri" w:cs="Calibri"/>
      <w:b/>
      <w:sz w:val="27"/>
    </w:rPr>
  </w:style>
  <w:style w:type="paragraph" w:customStyle="1" w:styleId="hword2">
    <w:name w:val="hword2"/>
    <w:basedOn w:val="Normal"/>
    <w:qFormat/>
    <w:rsid w:val="00B061DD"/>
    <w:pPr>
      <w:spacing w:before="100" w:beforeAutospacing="1" w:after="100" w:afterAutospacing="1"/>
    </w:pPr>
    <w:rPr>
      <w:rFonts w:eastAsia="Times New Roman"/>
      <w:sz w:val="24"/>
      <w:szCs w:val="24"/>
    </w:rPr>
  </w:style>
  <w:style w:type="paragraph" w:customStyle="1" w:styleId="sense">
    <w:name w:val="sense"/>
    <w:basedOn w:val="Normal"/>
    <w:qFormat/>
    <w:rsid w:val="00B061DD"/>
    <w:pPr>
      <w:spacing w:before="100" w:beforeAutospacing="1" w:after="100" w:afterAutospacing="1"/>
    </w:pPr>
    <w:rPr>
      <w:rFonts w:eastAsia="Times New Roman"/>
      <w:sz w:val="24"/>
      <w:szCs w:val="24"/>
    </w:rPr>
  </w:style>
  <w:style w:type="character" w:customStyle="1" w:styleId="dttext">
    <w:name w:val="dttext"/>
    <w:basedOn w:val="DefaultParagraphFont"/>
    <w:rsid w:val="00B061DD"/>
  </w:style>
  <w:style w:type="character" w:customStyle="1" w:styleId="style13ptbold0">
    <w:name w:val="style13ptbold"/>
    <w:basedOn w:val="DefaultParagraphFont"/>
    <w:rsid w:val="00B061DD"/>
  </w:style>
  <w:style w:type="paragraph" w:customStyle="1" w:styleId="m5562427531322223799gmail-msolistparagraph">
    <w:name w:val="m_5562427531322223799gmail-msolistparagraph"/>
    <w:basedOn w:val="Normal"/>
    <w:rsid w:val="00B061DD"/>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B061DD"/>
  </w:style>
  <w:style w:type="paragraph" w:customStyle="1" w:styleId="BreakTag">
    <w:name w:val="Break Tag"/>
    <w:basedOn w:val="Normal"/>
    <w:autoRedefine/>
    <w:uiPriority w:val="4"/>
    <w:qFormat/>
    <w:rsid w:val="00B061DD"/>
    <w:pPr>
      <w:spacing w:before="240"/>
    </w:pPr>
    <w:rPr>
      <w:b/>
      <w:sz w:val="26"/>
    </w:rPr>
  </w:style>
  <w:style w:type="paragraph" w:customStyle="1" w:styleId="BreakBlock">
    <w:name w:val="Break Block"/>
    <w:basedOn w:val="Normal"/>
    <w:link w:val="BreakBlockChar"/>
    <w:autoRedefine/>
    <w:qFormat/>
    <w:rsid w:val="00B061D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061DD"/>
    <w:rPr>
      <w:rFonts w:ascii="Arial bold" w:hAnsi="Arial bold" w:cs="Calibri"/>
      <w:b/>
      <w:caps/>
      <w:sz w:val="32"/>
      <w:u w:val="single"/>
    </w:rPr>
  </w:style>
  <w:style w:type="character" w:customStyle="1" w:styleId="CiteCharChar">
    <w:name w:val="Cite Char Char"/>
    <w:basedOn w:val="DefaultParagraphFont"/>
    <w:rsid w:val="00B061DD"/>
    <w:rPr>
      <w:rFonts w:ascii="Cambria" w:hAnsi="Cambria" w:cs="Times New Roman"/>
      <w:b/>
      <w:bCs/>
      <w:sz w:val="26"/>
      <w:szCs w:val="26"/>
    </w:rPr>
  </w:style>
  <w:style w:type="character" w:customStyle="1" w:styleId="CardCharChar1">
    <w:name w:val="Card Char Char1"/>
    <w:basedOn w:val="DefaultParagraphFont"/>
    <w:rsid w:val="00B061DD"/>
    <w:rPr>
      <w:rFonts w:cs="Times New Roman"/>
      <w:b/>
      <w:bCs/>
      <w:sz w:val="28"/>
      <w:szCs w:val="28"/>
    </w:rPr>
  </w:style>
  <w:style w:type="character" w:customStyle="1" w:styleId="CircleChar1">
    <w:name w:val="Circle Char1"/>
    <w:basedOn w:val="DefaultParagraphFont"/>
    <w:rsid w:val="00B061DD"/>
    <w:rPr>
      <w:rFonts w:cs="Times New Roman"/>
      <w:b/>
      <w:i/>
      <w:sz w:val="18"/>
      <w:szCs w:val="18"/>
      <w:u w:val="single"/>
      <w:lang w:val="en-US" w:eastAsia="en-US" w:bidi="ar-SA"/>
    </w:rPr>
  </w:style>
  <w:style w:type="character" w:customStyle="1" w:styleId="hit1">
    <w:name w:val="hit1"/>
    <w:basedOn w:val="DefaultParagraphFont"/>
    <w:rsid w:val="00B061DD"/>
    <w:rPr>
      <w:b/>
      <w:bCs/>
      <w:color w:val="CC0033"/>
    </w:rPr>
  </w:style>
  <w:style w:type="character" w:customStyle="1" w:styleId="upper">
    <w:name w:val="upper"/>
    <w:basedOn w:val="DefaultParagraphFont"/>
    <w:rsid w:val="00B061DD"/>
  </w:style>
  <w:style w:type="character" w:customStyle="1" w:styleId="SmallFont7pt">
    <w:name w:val="Small Font (7 pt)"/>
    <w:basedOn w:val="DefaultParagraphFont"/>
    <w:qFormat/>
    <w:rsid w:val="00B061DD"/>
    <w:rPr>
      <w:sz w:val="14"/>
    </w:rPr>
  </w:style>
  <w:style w:type="character" w:customStyle="1" w:styleId="style65">
    <w:name w:val="style65"/>
    <w:basedOn w:val="DefaultParagraphFont"/>
    <w:rsid w:val="00B061DD"/>
    <w:rPr>
      <w:rFonts w:cs="Times New Roman"/>
    </w:rPr>
  </w:style>
  <w:style w:type="character" w:customStyle="1" w:styleId="StyleStyleBoldUnderlineIntenseEmphasisUnderlineapple-style-s">
    <w:name w:val="Style Style Bold UnderlineIntense EmphasisUnderlineapple-style-s..."/>
    <w:basedOn w:val="DefaultParagraphFont"/>
    <w:rsid w:val="00B061DD"/>
    <w:rPr>
      <w:b w:val="0"/>
      <w:bCs w:val="0"/>
      <w:sz w:val="22"/>
      <w:u w:val="single"/>
      <w:bdr w:val="none" w:sz="0" w:space="0" w:color="auto"/>
    </w:rPr>
  </w:style>
  <w:style w:type="paragraph" w:customStyle="1" w:styleId="type">
    <w:name w:val="type"/>
    <w:basedOn w:val="Normal"/>
    <w:qFormat/>
    <w:rsid w:val="00B061DD"/>
    <w:pPr>
      <w:spacing w:before="100" w:beforeAutospacing="1" w:after="100" w:afterAutospacing="1"/>
    </w:pPr>
    <w:rPr>
      <w:rFonts w:eastAsia="Times New Roman"/>
    </w:rPr>
  </w:style>
  <w:style w:type="character" w:customStyle="1" w:styleId="abodyblack3">
    <w:name w:val="abodyblack3"/>
    <w:basedOn w:val="DefaultParagraphFont"/>
    <w:rsid w:val="00B061DD"/>
  </w:style>
  <w:style w:type="character" w:customStyle="1" w:styleId="FontStyle177">
    <w:name w:val="Font Style177"/>
    <w:basedOn w:val="DefaultParagraphFont"/>
    <w:uiPriority w:val="99"/>
    <w:rsid w:val="00B061DD"/>
    <w:rPr>
      <w:rFonts w:ascii="Times New Roman" w:hAnsi="Times New Roman" w:cs="Times New Roman"/>
      <w:sz w:val="20"/>
      <w:szCs w:val="20"/>
    </w:rPr>
  </w:style>
  <w:style w:type="character" w:customStyle="1" w:styleId="FontStyle173">
    <w:name w:val="Font Style173"/>
    <w:basedOn w:val="DefaultParagraphFont"/>
    <w:uiPriority w:val="99"/>
    <w:rsid w:val="00B061DD"/>
    <w:rPr>
      <w:rFonts w:ascii="Times New Roman" w:hAnsi="Times New Roman" w:cs="Times New Roman"/>
      <w:sz w:val="14"/>
      <w:szCs w:val="14"/>
    </w:rPr>
  </w:style>
  <w:style w:type="character" w:customStyle="1" w:styleId="FontStyle151">
    <w:name w:val="Font Style151"/>
    <w:basedOn w:val="DefaultParagraphFont"/>
    <w:uiPriority w:val="99"/>
    <w:rsid w:val="00B061DD"/>
    <w:rPr>
      <w:rFonts w:ascii="Arial Narrow" w:hAnsi="Arial Narrow" w:cs="Arial Narrow"/>
      <w:b/>
      <w:bCs/>
      <w:sz w:val="12"/>
      <w:szCs w:val="12"/>
    </w:rPr>
  </w:style>
  <w:style w:type="character" w:customStyle="1" w:styleId="FontStyle156">
    <w:name w:val="Font Style156"/>
    <w:basedOn w:val="DefaultParagraphFont"/>
    <w:uiPriority w:val="99"/>
    <w:rsid w:val="00B061DD"/>
    <w:rPr>
      <w:rFonts w:ascii="Arial Narrow" w:hAnsi="Arial Narrow" w:cs="Arial Narrow"/>
      <w:sz w:val="8"/>
      <w:szCs w:val="8"/>
    </w:rPr>
  </w:style>
  <w:style w:type="character" w:customStyle="1" w:styleId="FontStyle160">
    <w:name w:val="Font Style160"/>
    <w:basedOn w:val="DefaultParagraphFont"/>
    <w:uiPriority w:val="99"/>
    <w:rsid w:val="00B061DD"/>
    <w:rPr>
      <w:rFonts w:ascii="Times New Roman" w:hAnsi="Times New Roman" w:cs="Times New Roman"/>
      <w:b/>
      <w:bCs/>
      <w:sz w:val="20"/>
      <w:szCs w:val="20"/>
    </w:rPr>
  </w:style>
  <w:style w:type="character" w:customStyle="1" w:styleId="FontStyle178">
    <w:name w:val="Font Style178"/>
    <w:basedOn w:val="DefaultParagraphFont"/>
    <w:uiPriority w:val="99"/>
    <w:rsid w:val="00B061DD"/>
    <w:rPr>
      <w:rFonts w:ascii="Times New Roman" w:hAnsi="Times New Roman" w:cs="Times New Roman"/>
      <w:sz w:val="18"/>
      <w:szCs w:val="18"/>
    </w:rPr>
  </w:style>
  <w:style w:type="paragraph" w:customStyle="1" w:styleId="Style14">
    <w:name w:val="Style14"/>
    <w:basedOn w:val="Normal"/>
    <w:uiPriority w:val="99"/>
    <w:qFormat/>
    <w:rsid w:val="00B061DD"/>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061DD"/>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061DD"/>
    <w:rPr>
      <w:rFonts w:ascii="Times New Roman" w:hAnsi="Times New Roman" w:cs="Times New Roman"/>
      <w:sz w:val="12"/>
      <w:szCs w:val="12"/>
    </w:rPr>
  </w:style>
  <w:style w:type="paragraph" w:customStyle="1" w:styleId="Style9">
    <w:name w:val="Style9"/>
    <w:basedOn w:val="Normal"/>
    <w:uiPriority w:val="99"/>
    <w:qFormat/>
    <w:rsid w:val="00B061DD"/>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061DD"/>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061DD"/>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061DD"/>
    <w:rPr>
      <w:rFonts w:ascii="Times New Roman" w:hAnsi="Times New Roman" w:cs="Times New Roman"/>
      <w:sz w:val="16"/>
      <w:szCs w:val="16"/>
    </w:rPr>
  </w:style>
  <w:style w:type="character" w:customStyle="1" w:styleId="FontStyle172">
    <w:name w:val="Font Style172"/>
    <w:basedOn w:val="DefaultParagraphFont"/>
    <w:uiPriority w:val="99"/>
    <w:rsid w:val="00B061DD"/>
    <w:rPr>
      <w:rFonts w:ascii="Times New Roman" w:hAnsi="Times New Roman" w:cs="Times New Roman"/>
      <w:b/>
      <w:bCs/>
      <w:sz w:val="16"/>
      <w:szCs w:val="16"/>
    </w:rPr>
  </w:style>
  <w:style w:type="paragraph" w:customStyle="1" w:styleId="Style18">
    <w:name w:val="Style18"/>
    <w:basedOn w:val="Normal"/>
    <w:uiPriority w:val="99"/>
    <w:qFormat/>
    <w:rsid w:val="00B061DD"/>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061DD"/>
    <w:rPr>
      <w:rFonts w:ascii="Times New Roman" w:hAnsi="Times New Roman" w:cs="Times New Roman"/>
      <w:i/>
      <w:iCs/>
      <w:sz w:val="16"/>
      <w:szCs w:val="16"/>
    </w:rPr>
  </w:style>
  <w:style w:type="character" w:customStyle="1" w:styleId="FontStyle162">
    <w:name w:val="Font Style162"/>
    <w:basedOn w:val="DefaultParagraphFont"/>
    <w:uiPriority w:val="99"/>
    <w:rsid w:val="00B061DD"/>
    <w:rPr>
      <w:rFonts w:ascii="Times New Roman" w:hAnsi="Times New Roman" w:cs="Times New Roman"/>
      <w:b/>
      <w:bCs/>
      <w:sz w:val="18"/>
      <w:szCs w:val="18"/>
    </w:rPr>
  </w:style>
  <w:style w:type="character" w:customStyle="1" w:styleId="FontStyle167">
    <w:name w:val="Font Style167"/>
    <w:basedOn w:val="DefaultParagraphFont"/>
    <w:uiPriority w:val="99"/>
    <w:rsid w:val="00B061DD"/>
    <w:rPr>
      <w:rFonts w:ascii="Times New Roman" w:hAnsi="Times New Roman" w:cs="Times New Roman"/>
      <w:sz w:val="10"/>
      <w:szCs w:val="10"/>
    </w:rPr>
  </w:style>
  <w:style w:type="character" w:customStyle="1" w:styleId="FontStyle174">
    <w:name w:val="Font Style174"/>
    <w:basedOn w:val="DefaultParagraphFont"/>
    <w:uiPriority w:val="99"/>
    <w:rsid w:val="00B061DD"/>
    <w:rPr>
      <w:rFonts w:ascii="Arial Narrow" w:hAnsi="Arial Narrow" w:cs="Arial Narrow"/>
      <w:b/>
      <w:bCs/>
      <w:sz w:val="18"/>
      <w:szCs w:val="18"/>
    </w:rPr>
  </w:style>
  <w:style w:type="paragraph" w:customStyle="1" w:styleId="Style47">
    <w:name w:val="Style47"/>
    <w:basedOn w:val="Normal"/>
    <w:uiPriority w:val="99"/>
    <w:qFormat/>
    <w:rsid w:val="00B061DD"/>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061DD"/>
    <w:rPr>
      <w:rFonts w:ascii="Times New Roman" w:hAnsi="Times New Roman" w:cs="Times New Roman"/>
      <w:sz w:val="12"/>
      <w:szCs w:val="12"/>
    </w:rPr>
  </w:style>
  <w:style w:type="paragraph" w:customStyle="1" w:styleId="Style24">
    <w:name w:val="Style24"/>
    <w:basedOn w:val="Normal"/>
    <w:uiPriority w:val="99"/>
    <w:qFormat/>
    <w:rsid w:val="00B061DD"/>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061DD"/>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061DD"/>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061DD"/>
    <w:rPr>
      <w:rFonts w:ascii="Times New Roman" w:hAnsi="Times New Roman" w:cs="Times New Roman"/>
      <w:b/>
      <w:bCs/>
      <w:sz w:val="18"/>
      <w:szCs w:val="18"/>
    </w:rPr>
  </w:style>
  <w:style w:type="paragraph" w:customStyle="1" w:styleId="Style21">
    <w:name w:val="Style21"/>
    <w:basedOn w:val="Normal"/>
    <w:uiPriority w:val="99"/>
    <w:qFormat/>
    <w:rsid w:val="00B061DD"/>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061DD"/>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B061DD"/>
  </w:style>
  <w:style w:type="character" w:customStyle="1" w:styleId="StyleThickunderline1">
    <w:name w:val="Style Thick underline1"/>
    <w:basedOn w:val="DefaultParagraphFont"/>
    <w:rsid w:val="00B061DD"/>
    <w:rPr>
      <w:u w:val="single"/>
    </w:rPr>
  </w:style>
  <w:style w:type="paragraph" w:customStyle="1" w:styleId="TableParagraph">
    <w:name w:val="Table Paragraph"/>
    <w:basedOn w:val="Normal"/>
    <w:uiPriority w:val="1"/>
    <w:qFormat/>
    <w:rsid w:val="00B061DD"/>
    <w:pPr>
      <w:widowControl w:val="0"/>
    </w:pPr>
  </w:style>
  <w:style w:type="character" w:customStyle="1" w:styleId="UnderlineChar5">
    <w:name w:val="UnderlineChar"/>
    <w:rsid w:val="00B061DD"/>
    <w:rPr>
      <w:sz w:val="24"/>
      <w:u w:val="single"/>
      <w:shd w:val="clear" w:color="auto" w:fill="auto"/>
    </w:rPr>
  </w:style>
  <w:style w:type="paragraph" w:customStyle="1" w:styleId="StyleCircled11pt">
    <w:name w:val="Style Circled + 11 pt"/>
    <w:basedOn w:val="Normal"/>
    <w:link w:val="StyleCircled11ptChar"/>
    <w:qFormat/>
    <w:rsid w:val="00B061DD"/>
    <w:rPr>
      <w:rFonts w:eastAsia="Times New Roman"/>
      <w:b/>
      <w:bCs/>
      <w:u w:val="single"/>
    </w:rPr>
  </w:style>
  <w:style w:type="character" w:customStyle="1" w:styleId="StyleCircled11ptChar">
    <w:name w:val="Style Circled + 11 pt Char"/>
    <w:link w:val="StyleCircled11pt"/>
    <w:rsid w:val="00B061D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061D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061DD"/>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B061DD"/>
    <w:rPr>
      <w:sz w:val="20"/>
      <w:bdr w:val="single" w:sz="4" w:space="0" w:color="auto" w:frame="1"/>
    </w:rPr>
  </w:style>
  <w:style w:type="character" w:customStyle="1" w:styleId="StyleUnderlineChar6CharCharCharCharCharCharCharChar11">
    <w:name w:val="Style Underline Char6 Char Char Char Char Char Char Char Char + 11 ..."/>
    <w:rsid w:val="00B061D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061D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061D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061DD"/>
    <w:rPr>
      <w:sz w:val="20"/>
      <w:szCs w:val="24"/>
      <w:u w:val="single"/>
      <w:bdr w:val="single" w:sz="4" w:space="0" w:color="auto"/>
      <w:lang w:val="en-US" w:eastAsia="en-US" w:bidi="ar-SA"/>
    </w:rPr>
  </w:style>
  <w:style w:type="character" w:customStyle="1" w:styleId="StyleLatinGaramondUnderline">
    <w:name w:val="Style (Latin) Garamond Underline"/>
    <w:rsid w:val="00B061DD"/>
    <w:rPr>
      <w:rFonts w:ascii="Times New Roman" w:hAnsi="Times New Roman"/>
      <w:sz w:val="20"/>
      <w:u w:val="single"/>
    </w:rPr>
  </w:style>
  <w:style w:type="character" w:customStyle="1" w:styleId="StyleLatinGaramond">
    <w:name w:val="Style (Latin) Garamond"/>
    <w:rsid w:val="00B061DD"/>
    <w:rPr>
      <w:rFonts w:ascii="Times New Roman" w:hAnsi="Times New Roman"/>
      <w:sz w:val="20"/>
    </w:rPr>
  </w:style>
  <w:style w:type="character" w:customStyle="1" w:styleId="styletimesnewroman12ptbold0">
    <w:name w:val="styletimesnewroman12ptbold"/>
    <w:basedOn w:val="DefaultParagraphFont"/>
    <w:rsid w:val="00B061DD"/>
  </w:style>
  <w:style w:type="paragraph" w:customStyle="1" w:styleId="BoldandUnderlineChar2CharChar">
    <w:name w:val="Bold and Underline Char2 Char Char"/>
    <w:basedOn w:val="Normal"/>
    <w:link w:val="BoldandUnderlineChar2CharCharChar"/>
    <w:qFormat/>
    <w:rsid w:val="00B061DD"/>
    <w:rPr>
      <w:rFonts w:asciiTheme="minorHAnsi" w:hAnsiTheme="minorHAnsi" w:cstheme="minorBidi"/>
      <w:b/>
      <w:u w:val="single"/>
    </w:rPr>
  </w:style>
  <w:style w:type="character" w:customStyle="1" w:styleId="Reduce8ptCharChar">
    <w:name w:val="Reduce 8pt Char Char"/>
    <w:basedOn w:val="DefaultParagraphFont"/>
    <w:link w:val="Reduce8pt"/>
    <w:rsid w:val="00B061DD"/>
    <w:rPr>
      <w:sz w:val="16"/>
    </w:rPr>
  </w:style>
  <w:style w:type="paragraph" w:customStyle="1" w:styleId="Reduce8pt">
    <w:name w:val="Reduce 8pt"/>
    <w:basedOn w:val="Normal"/>
    <w:link w:val="Reduce8ptCharChar"/>
    <w:qFormat/>
    <w:rsid w:val="00B061DD"/>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B061DD"/>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B061DD"/>
  </w:style>
  <w:style w:type="paragraph" w:customStyle="1" w:styleId="Footnote2">
    <w:name w:val="Footnote2"/>
    <w:basedOn w:val="Normal"/>
    <w:next w:val="Normal"/>
    <w:link w:val="Footnote2Char"/>
    <w:autoRedefine/>
    <w:qFormat/>
    <w:rsid w:val="00B061DD"/>
    <w:pPr>
      <w:spacing w:after="120" w:line="480" w:lineRule="auto"/>
    </w:pPr>
    <w:rPr>
      <w:rFonts w:asciiTheme="minorHAnsi" w:hAnsiTheme="minorHAnsi" w:cstheme="minorBidi"/>
    </w:rPr>
  </w:style>
  <w:style w:type="character" w:customStyle="1" w:styleId="red">
    <w:name w:val="red"/>
    <w:basedOn w:val="DefaultParagraphFont"/>
    <w:rsid w:val="00B061DD"/>
  </w:style>
  <w:style w:type="character" w:customStyle="1" w:styleId="Mention11">
    <w:name w:val="Mention11"/>
    <w:basedOn w:val="DefaultParagraphFont"/>
    <w:uiPriority w:val="99"/>
    <w:semiHidden/>
    <w:unhideWhenUsed/>
    <w:rsid w:val="00B061DD"/>
    <w:rPr>
      <w:color w:val="2B579A"/>
      <w:shd w:val="clear" w:color="auto" w:fill="E6E6E6"/>
    </w:rPr>
  </w:style>
  <w:style w:type="character" w:customStyle="1" w:styleId="m6370699461968006786gmail-styleunderline">
    <w:name w:val="m_6370699461968006786gmail-styleunderline"/>
    <w:basedOn w:val="DefaultParagraphFont"/>
    <w:rsid w:val="00B061DD"/>
  </w:style>
  <w:style w:type="character" w:customStyle="1" w:styleId="Mention2">
    <w:name w:val="Mention2"/>
    <w:basedOn w:val="DefaultParagraphFont"/>
    <w:uiPriority w:val="99"/>
    <w:semiHidden/>
    <w:unhideWhenUsed/>
    <w:rsid w:val="00B061DD"/>
    <w:rPr>
      <w:color w:val="2B579A"/>
      <w:shd w:val="clear" w:color="auto" w:fill="E6E6E6"/>
    </w:rPr>
  </w:style>
  <w:style w:type="paragraph" w:customStyle="1" w:styleId="FlashTag">
    <w:name w:val="FlashTag"/>
    <w:basedOn w:val="Normal"/>
    <w:link w:val="FlashTagChar"/>
    <w:autoRedefine/>
    <w:uiPriority w:val="4"/>
    <w:qFormat/>
    <w:rsid w:val="00B061DD"/>
    <w:rPr>
      <w:rFonts w:ascii="Aptos Display" w:hAnsi="Aptos Display"/>
      <w:b/>
      <w:sz w:val="28"/>
    </w:rPr>
  </w:style>
  <w:style w:type="character" w:customStyle="1" w:styleId="FlashTagChar">
    <w:name w:val="FlashTag Char"/>
    <w:basedOn w:val="DefaultParagraphFont"/>
    <w:link w:val="FlashTag"/>
    <w:uiPriority w:val="4"/>
    <w:rsid w:val="00B061DD"/>
    <w:rPr>
      <w:rFonts w:ascii="Aptos Display" w:hAnsi="Aptos Display" w:cs="Calibri"/>
      <w:b/>
      <w:sz w:val="28"/>
    </w:rPr>
  </w:style>
  <w:style w:type="paragraph" w:customStyle="1" w:styleId="Warrant">
    <w:name w:val="Warrant"/>
    <w:link w:val="WarrantChar"/>
    <w:autoRedefine/>
    <w:uiPriority w:val="4"/>
    <w:qFormat/>
    <w:rsid w:val="00B061DD"/>
    <w:pPr>
      <w:ind w:left="720"/>
    </w:pPr>
    <w:rPr>
      <w:rFonts w:ascii="Calibri" w:hAnsi="Calibri" w:cs="Arial"/>
    </w:rPr>
  </w:style>
  <w:style w:type="character" w:customStyle="1" w:styleId="m-8793234324905335251gmail-style13ptbold">
    <w:name w:val="m_-8793234324905335251gmail-style13ptbold"/>
    <w:basedOn w:val="DefaultParagraphFont"/>
    <w:rsid w:val="00B061DD"/>
  </w:style>
  <w:style w:type="character" w:customStyle="1" w:styleId="m3965771245576658108gmail-styleunderline">
    <w:name w:val="m_3965771245576658108gmail-styleunderline"/>
    <w:basedOn w:val="DefaultParagraphFont"/>
    <w:rsid w:val="00B061DD"/>
  </w:style>
  <w:style w:type="character" w:customStyle="1" w:styleId="FontStyle220">
    <w:name w:val="Font Style220"/>
    <w:basedOn w:val="DefaultParagraphFont"/>
    <w:uiPriority w:val="99"/>
    <w:rsid w:val="00B061DD"/>
    <w:rPr>
      <w:rFonts w:ascii="Candara" w:hAnsi="Candara" w:cs="Candara" w:hint="default"/>
      <w:i/>
      <w:iCs/>
      <w:sz w:val="18"/>
      <w:szCs w:val="18"/>
    </w:rPr>
  </w:style>
  <w:style w:type="character" w:customStyle="1" w:styleId="FontStyle290">
    <w:name w:val="Font Style290"/>
    <w:basedOn w:val="DefaultParagraphFont"/>
    <w:uiPriority w:val="99"/>
    <w:rsid w:val="00B061D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061DD"/>
    <w:rPr>
      <w:rFonts w:ascii="Arial" w:hAnsi="Arial" w:cs="Arial"/>
      <w:b/>
      <w:bCs/>
      <w:sz w:val="16"/>
      <w:szCs w:val="16"/>
    </w:rPr>
  </w:style>
  <w:style w:type="character" w:customStyle="1" w:styleId="m-5498913268213319940gmail-styleunderline">
    <w:name w:val="m_-5498913268213319940gmail-styleunderline"/>
    <w:basedOn w:val="DefaultParagraphFont"/>
    <w:rsid w:val="00B061DD"/>
  </w:style>
  <w:style w:type="paragraph" w:customStyle="1" w:styleId="speakable">
    <w:name w:val="speakable"/>
    <w:basedOn w:val="Normal"/>
    <w:uiPriority w:val="99"/>
    <w:qFormat/>
    <w:rsid w:val="00B061DD"/>
    <w:pPr>
      <w:spacing w:before="100" w:beforeAutospacing="1" w:after="100" w:afterAutospacing="1"/>
    </w:pPr>
    <w:rPr>
      <w:rFonts w:eastAsia="Times New Roman"/>
      <w:sz w:val="24"/>
    </w:rPr>
  </w:style>
  <w:style w:type="character" w:customStyle="1" w:styleId="overlay">
    <w:name w:val="overlay"/>
    <w:basedOn w:val="DefaultParagraphFont"/>
    <w:rsid w:val="00B061DD"/>
  </w:style>
  <w:style w:type="character" w:customStyle="1" w:styleId="copyright">
    <w:name w:val="copyright"/>
    <w:basedOn w:val="DefaultParagraphFont"/>
    <w:rsid w:val="00B061DD"/>
  </w:style>
  <w:style w:type="paragraph" w:customStyle="1" w:styleId="g-body">
    <w:name w:val="g-body"/>
    <w:basedOn w:val="Normal"/>
    <w:uiPriority w:val="99"/>
    <w:qFormat/>
    <w:rsid w:val="00B061DD"/>
    <w:pPr>
      <w:spacing w:before="100" w:beforeAutospacing="1" w:after="100" w:afterAutospacing="1"/>
    </w:pPr>
    <w:rPr>
      <w:rFonts w:eastAsia="Times New Roman"/>
      <w:sz w:val="24"/>
    </w:rPr>
  </w:style>
  <w:style w:type="paragraph" w:customStyle="1" w:styleId="g-pstyle0">
    <w:name w:val="g-pstyle0"/>
    <w:basedOn w:val="Normal"/>
    <w:uiPriority w:val="99"/>
    <w:qFormat/>
    <w:rsid w:val="00B061DD"/>
    <w:pPr>
      <w:spacing w:before="100" w:beforeAutospacing="1" w:after="100" w:afterAutospacing="1"/>
    </w:pPr>
    <w:rPr>
      <w:rFonts w:eastAsia="Times New Roman"/>
      <w:sz w:val="24"/>
    </w:rPr>
  </w:style>
  <w:style w:type="paragraph" w:customStyle="1" w:styleId="g-pstyle1">
    <w:name w:val="g-pstyle1"/>
    <w:basedOn w:val="Normal"/>
    <w:uiPriority w:val="99"/>
    <w:qFormat/>
    <w:rsid w:val="00B061DD"/>
    <w:pPr>
      <w:spacing w:before="100" w:beforeAutospacing="1" w:after="100" w:afterAutospacing="1"/>
    </w:pPr>
    <w:rPr>
      <w:rFonts w:eastAsia="Times New Roman"/>
      <w:sz w:val="24"/>
    </w:rPr>
  </w:style>
  <w:style w:type="paragraph" w:customStyle="1" w:styleId="g-asset-hed">
    <w:name w:val="g-asset-hed"/>
    <w:basedOn w:val="Normal"/>
    <w:uiPriority w:val="99"/>
    <w:qFormat/>
    <w:rsid w:val="00B061DD"/>
    <w:pPr>
      <w:spacing w:before="100" w:beforeAutospacing="1" w:after="100" w:afterAutospacing="1"/>
    </w:pPr>
    <w:rPr>
      <w:rFonts w:eastAsia="Times New Roman"/>
      <w:sz w:val="24"/>
    </w:rPr>
  </w:style>
  <w:style w:type="paragraph" w:customStyle="1" w:styleId="js-tweet-text">
    <w:name w:val="js-tweet-text"/>
    <w:basedOn w:val="Normal"/>
    <w:uiPriority w:val="99"/>
    <w:qFormat/>
    <w:rsid w:val="00B061DD"/>
    <w:pPr>
      <w:spacing w:before="100" w:beforeAutospacing="1" w:after="100" w:afterAutospacing="1"/>
    </w:pPr>
    <w:rPr>
      <w:sz w:val="24"/>
    </w:rPr>
  </w:style>
  <w:style w:type="paragraph" w:customStyle="1" w:styleId="style41">
    <w:name w:val="style4"/>
    <w:basedOn w:val="Normal"/>
    <w:uiPriority w:val="99"/>
    <w:qFormat/>
    <w:rsid w:val="00B061DD"/>
    <w:pPr>
      <w:spacing w:before="100" w:beforeAutospacing="1" w:after="100" w:afterAutospacing="1"/>
    </w:pPr>
    <w:rPr>
      <w:sz w:val="24"/>
    </w:rPr>
  </w:style>
  <w:style w:type="paragraph" w:customStyle="1" w:styleId="speech">
    <w:name w:val="speech"/>
    <w:basedOn w:val="Normal"/>
    <w:uiPriority w:val="99"/>
    <w:qFormat/>
    <w:rsid w:val="00B061DD"/>
    <w:pPr>
      <w:spacing w:before="100" w:beforeAutospacing="1" w:after="100" w:afterAutospacing="1"/>
    </w:pPr>
    <w:rPr>
      <w:sz w:val="24"/>
    </w:rPr>
  </w:style>
  <w:style w:type="character" w:customStyle="1" w:styleId="adtext">
    <w:name w:val="adtext"/>
    <w:basedOn w:val="DefaultParagraphFont"/>
    <w:rsid w:val="00B061DD"/>
  </w:style>
  <w:style w:type="character" w:customStyle="1" w:styleId="UL-Bold">
    <w:name w:val="UL-Bold"/>
    <w:basedOn w:val="DefaultParagraphFont"/>
    <w:rsid w:val="00B061DD"/>
    <w:rPr>
      <w:u w:val="thick"/>
    </w:rPr>
  </w:style>
  <w:style w:type="character" w:customStyle="1" w:styleId="gl">
    <w:name w:val="gl"/>
    <w:basedOn w:val="DefaultParagraphFont"/>
    <w:rsid w:val="00B061DD"/>
  </w:style>
  <w:style w:type="character" w:customStyle="1" w:styleId="qu730rj69h">
    <w:name w:val="qu730rj69h"/>
    <w:basedOn w:val="DefaultParagraphFont"/>
    <w:rsid w:val="00B061DD"/>
  </w:style>
  <w:style w:type="paragraph" w:customStyle="1" w:styleId="optext">
    <w:name w:val="optext"/>
    <w:basedOn w:val="Normal"/>
    <w:uiPriority w:val="99"/>
    <w:qFormat/>
    <w:rsid w:val="00B061DD"/>
    <w:pPr>
      <w:spacing w:before="100" w:beforeAutospacing="1" w:after="100" w:afterAutospacing="1"/>
    </w:pPr>
    <w:rPr>
      <w:sz w:val="24"/>
    </w:rPr>
  </w:style>
  <w:style w:type="character" w:customStyle="1" w:styleId="lmy74qr12z">
    <w:name w:val="lmy74qr12z"/>
    <w:basedOn w:val="DefaultParagraphFont"/>
    <w:rsid w:val="00B061DD"/>
  </w:style>
  <w:style w:type="character" w:customStyle="1" w:styleId="icr880">
    <w:name w:val="icr880"/>
    <w:basedOn w:val="DefaultParagraphFont"/>
    <w:rsid w:val="00B061DD"/>
  </w:style>
  <w:style w:type="character" w:customStyle="1" w:styleId="hx23q54">
    <w:name w:val="hx23q54"/>
    <w:basedOn w:val="DefaultParagraphFont"/>
    <w:rsid w:val="00B061DD"/>
  </w:style>
  <w:style w:type="character" w:customStyle="1" w:styleId="m-5348258726587825636gmail-style13ptbold">
    <w:name w:val="m_-5348258726587825636gmail-style13ptbold"/>
    <w:basedOn w:val="DefaultParagraphFont"/>
    <w:rsid w:val="00B061DD"/>
  </w:style>
  <w:style w:type="character" w:customStyle="1" w:styleId="m-5348258726587825636gmail-styleunderline">
    <w:name w:val="m_-5348258726587825636gmail-styleunderline"/>
    <w:basedOn w:val="DefaultParagraphFont"/>
    <w:rsid w:val="00B061DD"/>
  </w:style>
  <w:style w:type="paragraph" w:customStyle="1" w:styleId="useless">
    <w:name w:val="useless"/>
    <w:basedOn w:val="Normal"/>
    <w:uiPriority w:val="99"/>
    <w:qFormat/>
    <w:rsid w:val="00B061DD"/>
    <w:rPr>
      <w:rFonts w:eastAsia="Times New Roman"/>
      <w:sz w:val="12"/>
    </w:rPr>
  </w:style>
  <w:style w:type="character" w:customStyle="1" w:styleId="DDIUnderline">
    <w:name w:val="DDI Underline"/>
    <w:qFormat/>
    <w:rsid w:val="00B061DD"/>
    <w:rPr>
      <w:rFonts w:ascii="Times New Roman" w:hAnsi="Times New Roman"/>
      <w:sz w:val="24"/>
      <w:u w:val="single"/>
    </w:rPr>
  </w:style>
  <w:style w:type="paragraph" w:customStyle="1" w:styleId="ALLCAPS">
    <w:name w:val="ALL CAPS"/>
    <w:basedOn w:val="Normal"/>
    <w:link w:val="ALLCAPSChar"/>
    <w:qFormat/>
    <w:rsid w:val="00B061DD"/>
    <w:rPr>
      <w:rFonts w:eastAsia="Times New Roman"/>
      <w:b/>
      <w:caps/>
    </w:rPr>
  </w:style>
  <w:style w:type="character" w:customStyle="1" w:styleId="ALLCAPSChar">
    <w:name w:val="ALL CAPS Char"/>
    <w:basedOn w:val="DefaultParagraphFont"/>
    <w:link w:val="ALLCAPS"/>
    <w:rsid w:val="00B061DD"/>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B061DD"/>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B061DD"/>
    <w:rPr>
      <w:rFonts w:ascii="Calibri" w:eastAsia="Times New Roman" w:hAnsi="Calibri" w:cs="Calibri"/>
      <w:b/>
      <w:sz w:val="24"/>
    </w:rPr>
  </w:style>
  <w:style w:type="character" w:customStyle="1" w:styleId="10ptnotbold">
    <w:name w:val="10ptnotbold"/>
    <w:basedOn w:val="DefaultParagraphFont"/>
    <w:rsid w:val="00B061DD"/>
    <w:rPr>
      <w:sz w:val="20"/>
    </w:rPr>
  </w:style>
  <w:style w:type="character" w:customStyle="1" w:styleId="Cites-AuthorDate">
    <w:name w:val="Cites-Author/Date"/>
    <w:qFormat/>
    <w:rsid w:val="00B061DD"/>
    <w:rPr>
      <w:rFonts w:ascii="Helvetica" w:hAnsi="Helvetica"/>
      <w:b/>
      <w:sz w:val="22"/>
      <w:szCs w:val="24"/>
      <w:u w:val="thick"/>
    </w:rPr>
  </w:style>
  <w:style w:type="paragraph" w:customStyle="1" w:styleId="CiteTag">
    <w:name w:val="Cite/Tag"/>
    <w:basedOn w:val="Normal"/>
    <w:qFormat/>
    <w:rsid w:val="00B061DD"/>
    <w:rPr>
      <w:rFonts w:eastAsia="Cambria"/>
      <w:b/>
    </w:rPr>
  </w:style>
  <w:style w:type="character" w:customStyle="1" w:styleId="m489902567989944824gmail-style13ptbold">
    <w:name w:val="m_489902567989944824gmail-style13ptbold"/>
    <w:basedOn w:val="DefaultParagraphFont"/>
    <w:rsid w:val="00B061DD"/>
  </w:style>
  <w:style w:type="character" w:customStyle="1" w:styleId="m489902567989944824gmail-styleunderline">
    <w:name w:val="m_489902567989944824gmail-styleunderline"/>
    <w:basedOn w:val="DefaultParagraphFont"/>
    <w:rsid w:val="00B061DD"/>
  </w:style>
  <w:style w:type="character" w:customStyle="1" w:styleId="Mention3">
    <w:name w:val="Mention3"/>
    <w:basedOn w:val="DefaultParagraphFont"/>
    <w:uiPriority w:val="99"/>
    <w:semiHidden/>
    <w:unhideWhenUsed/>
    <w:rsid w:val="00B061DD"/>
    <w:rPr>
      <w:color w:val="2B579A"/>
      <w:shd w:val="clear" w:color="auto" w:fill="E6E6E6"/>
    </w:rPr>
  </w:style>
  <w:style w:type="character" w:customStyle="1" w:styleId="m-5251091010484660064gmail-style13ptbold">
    <w:name w:val="m_-5251091010484660064gmail-style13ptbold"/>
    <w:basedOn w:val="DefaultParagraphFont"/>
    <w:rsid w:val="00B061DD"/>
  </w:style>
  <w:style w:type="character" w:customStyle="1" w:styleId="m-5251091010484660064gmail-styleunderline">
    <w:name w:val="m_-5251091010484660064gmail-styleunderline"/>
    <w:basedOn w:val="DefaultParagraphFont"/>
    <w:rsid w:val="00B061DD"/>
  </w:style>
  <w:style w:type="character" w:customStyle="1" w:styleId="tablecaption">
    <w:name w:val="tablecaption"/>
    <w:basedOn w:val="DefaultParagraphFont"/>
    <w:rsid w:val="00B061DD"/>
  </w:style>
  <w:style w:type="character" w:customStyle="1" w:styleId="StyleLatinHelvetica105ptBlack">
    <w:name w:val="Style (Latin) Helvetica 10.5 pt Black"/>
    <w:basedOn w:val="DefaultParagraphFont"/>
    <w:rsid w:val="00B061DD"/>
    <w:rPr>
      <w:rFonts w:ascii="Times New Roman" w:hAnsi="Times New Roman"/>
      <w:color w:val="000000"/>
      <w:sz w:val="21"/>
    </w:rPr>
  </w:style>
  <w:style w:type="character" w:customStyle="1" w:styleId="m-413333960618644972gmail-style13ptbold">
    <w:name w:val="m_-413333960618644972gmail-style13ptbold"/>
    <w:basedOn w:val="DefaultParagraphFont"/>
    <w:rsid w:val="00B061DD"/>
  </w:style>
  <w:style w:type="character" w:customStyle="1" w:styleId="m-413333960618644972gmail-styleunderline">
    <w:name w:val="m_-413333960618644972gmail-styleunderline"/>
    <w:basedOn w:val="DefaultParagraphFont"/>
    <w:rsid w:val="00B061DD"/>
  </w:style>
  <w:style w:type="character" w:customStyle="1" w:styleId="m8314098763611656848gmail-stylestylebold12pt">
    <w:name w:val="m_8314098763611656848gmail-stylestylebold12pt"/>
    <w:basedOn w:val="DefaultParagraphFont"/>
    <w:rsid w:val="00B061DD"/>
  </w:style>
  <w:style w:type="character" w:customStyle="1" w:styleId="m8314098763611656848gmail-styleboldunderline">
    <w:name w:val="m_8314098763611656848gmail-styleboldunderline"/>
    <w:basedOn w:val="DefaultParagraphFont"/>
    <w:rsid w:val="00B061DD"/>
  </w:style>
  <w:style w:type="paragraph" w:customStyle="1" w:styleId="Spacer">
    <w:name w:val="Spacer"/>
    <w:basedOn w:val="Heading1"/>
    <w:link w:val="SpacerChar"/>
    <w:autoRedefine/>
    <w:uiPriority w:val="4"/>
    <w:qFormat/>
    <w:rsid w:val="00B061DD"/>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061DD"/>
    <w:rPr>
      <w:rFonts w:ascii="Calibri" w:eastAsiaTheme="majorEastAsia" w:hAnsi="Calibri" w:cstheme="majorBidi"/>
      <w:b/>
      <w:sz w:val="24"/>
      <w:szCs w:val="32"/>
    </w:rPr>
  </w:style>
  <w:style w:type="paragraph" w:customStyle="1" w:styleId="msonormal0">
    <w:name w:val="msonormal"/>
    <w:basedOn w:val="Normal"/>
    <w:uiPriority w:val="99"/>
    <w:qFormat/>
    <w:rsid w:val="00B061DD"/>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B061DD"/>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B061DD"/>
  </w:style>
  <w:style w:type="character" w:customStyle="1" w:styleId="DateTimeChar">
    <w:name w:val="DateTime Char"/>
    <w:basedOn w:val="DefaultParagraphFont"/>
    <w:link w:val="DateTime"/>
    <w:uiPriority w:val="4"/>
    <w:rsid w:val="00B061DD"/>
    <w:rPr>
      <w:rFonts w:ascii="Calibri" w:hAnsi="Calibri" w:cs="Calibri"/>
    </w:rPr>
  </w:style>
  <w:style w:type="paragraph" w:customStyle="1" w:styleId="Lecture">
    <w:name w:val="Lecture"/>
    <w:next w:val="BodyText"/>
    <w:link w:val="LectureChar"/>
    <w:autoRedefine/>
    <w:uiPriority w:val="4"/>
    <w:qFormat/>
    <w:rsid w:val="00B061DD"/>
    <w:pPr>
      <w:spacing w:after="0"/>
      <w:outlineLvl w:val="5"/>
    </w:pPr>
    <w:rPr>
      <w:rFonts w:ascii="Arial" w:hAnsi="Arial" w:cs="Arial"/>
      <w:spacing w:val="-10"/>
    </w:rPr>
  </w:style>
  <w:style w:type="character" w:customStyle="1" w:styleId="LectureChar">
    <w:name w:val="Lecture Char"/>
    <w:basedOn w:val="DateTimeChar"/>
    <w:link w:val="Lecture"/>
    <w:uiPriority w:val="4"/>
    <w:rsid w:val="00B061DD"/>
    <w:rPr>
      <w:rFonts w:ascii="Arial" w:hAnsi="Arial" w:cs="Arial"/>
      <w:spacing w:val="-10"/>
    </w:rPr>
  </w:style>
  <w:style w:type="character" w:customStyle="1" w:styleId="m3262662096238345512gmail-style13ptbold">
    <w:name w:val="m_3262662096238345512gmail-style13ptbold"/>
    <w:basedOn w:val="DefaultParagraphFont"/>
    <w:rsid w:val="00B061DD"/>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B061DD"/>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B061DD"/>
  </w:style>
  <w:style w:type="character" w:customStyle="1" w:styleId="m-6886276173800023131gmail-styleunderline">
    <w:name w:val="m_-6886276173800023131gmail-styleunderline"/>
    <w:basedOn w:val="DefaultParagraphFont"/>
    <w:rsid w:val="00B061DD"/>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B061DD"/>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B061DD"/>
    <w:rPr>
      <w:b/>
    </w:rPr>
  </w:style>
  <w:style w:type="character" w:customStyle="1" w:styleId="CitationChar">
    <w:name w:val="Citation Char"/>
    <w:aliases w:val="cites Char Char,Block Writing Char,Index Headers Char"/>
    <w:link w:val="Citation0"/>
    <w:qFormat/>
    <w:rsid w:val="00B061DD"/>
    <w:rPr>
      <w:rFonts w:ascii="Calibri" w:hAnsi="Calibri" w:cs="Calibri"/>
      <w:b/>
    </w:rPr>
  </w:style>
  <w:style w:type="paragraph" w:customStyle="1" w:styleId="CardChar1">
    <w:name w:val="Card Char"/>
    <w:basedOn w:val="Normal"/>
    <w:link w:val="CardCharChar0"/>
    <w:autoRedefine/>
    <w:rsid w:val="00B061DD"/>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B061DD"/>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B061DD"/>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B061DD"/>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B061DD"/>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B061DD"/>
  </w:style>
  <w:style w:type="character" w:customStyle="1" w:styleId="m3108068631175614020gmail-style13ptbold">
    <w:name w:val="m_3108068631175614020gmail-style13ptbold"/>
    <w:basedOn w:val="DefaultParagraphFont"/>
    <w:rsid w:val="00B061DD"/>
  </w:style>
  <w:style w:type="character" w:customStyle="1" w:styleId="m3108068631175614020gmail-titlechar">
    <w:name w:val="m_3108068631175614020gmail-titlechar"/>
    <w:basedOn w:val="DefaultParagraphFont"/>
    <w:rsid w:val="00B061DD"/>
  </w:style>
  <w:style w:type="paragraph" w:customStyle="1" w:styleId="8PointFont">
    <w:name w:val="8 Point Font"/>
    <w:next w:val="Normal"/>
    <w:link w:val="8PointFontChar"/>
    <w:qFormat/>
    <w:rsid w:val="00B061D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061DD"/>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B061DD"/>
    <w:rPr>
      <w:rFonts w:cs="Arial"/>
      <w:b/>
      <w:bCs/>
      <w:iCs/>
      <w:sz w:val="24"/>
      <w:szCs w:val="28"/>
      <w:lang w:val="en-US" w:eastAsia="en-US" w:bidi="ar-SA"/>
    </w:rPr>
  </w:style>
  <w:style w:type="character" w:customStyle="1" w:styleId="Mention4">
    <w:name w:val="Mention4"/>
    <w:basedOn w:val="DefaultParagraphFont"/>
    <w:uiPriority w:val="99"/>
    <w:semiHidden/>
    <w:unhideWhenUsed/>
    <w:rsid w:val="00B061DD"/>
    <w:rPr>
      <w:color w:val="2B579A"/>
      <w:shd w:val="clear" w:color="auto" w:fill="E6E6E6"/>
    </w:rPr>
  </w:style>
  <w:style w:type="character" w:customStyle="1" w:styleId="m-895152127622952443gmail-style13ptbold">
    <w:name w:val="m_-895152127622952443gmail-style13ptbold"/>
    <w:basedOn w:val="DefaultParagraphFont"/>
    <w:rsid w:val="00B061DD"/>
  </w:style>
  <w:style w:type="character" w:customStyle="1" w:styleId="m4133802843404377303gmail-style13ptbold">
    <w:name w:val="m_4133802843404377303gmail-style13ptbold"/>
    <w:basedOn w:val="DefaultParagraphFont"/>
    <w:rsid w:val="00B061DD"/>
  </w:style>
  <w:style w:type="character" w:customStyle="1" w:styleId="m4133802843404377303gmail-styleunderline">
    <w:name w:val="m_4133802843404377303gmail-styleunderline"/>
    <w:basedOn w:val="DefaultParagraphFont"/>
    <w:rsid w:val="00B061DD"/>
  </w:style>
  <w:style w:type="character" w:customStyle="1" w:styleId="m1864609289044096952gmail-style13ptbold">
    <w:name w:val="m_1864609289044096952gmail-style13ptbold"/>
    <w:basedOn w:val="DefaultParagraphFont"/>
    <w:rsid w:val="00B061DD"/>
  </w:style>
  <w:style w:type="character" w:customStyle="1" w:styleId="m-2434640214339110092gmail-style13ptbold">
    <w:name w:val="m_-2434640214339110092gmail-style13ptbold"/>
    <w:basedOn w:val="DefaultParagraphFont"/>
    <w:rsid w:val="00B061DD"/>
  </w:style>
  <w:style w:type="character" w:customStyle="1" w:styleId="m-2434640214339110092gmail-styleunderline">
    <w:name w:val="m_-2434640214339110092gmail-styleunderline"/>
    <w:basedOn w:val="DefaultParagraphFont"/>
    <w:rsid w:val="00B061DD"/>
  </w:style>
  <w:style w:type="character" w:customStyle="1" w:styleId="articlepage-articlebody-firstletter">
    <w:name w:val="articlepage-articlebody-firstletter"/>
    <w:basedOn w:val="DefaultParagraphFont"/>
    <w:rsid w:val="00B061DD"/>
  </w:style>
  <w:style w:type="character" w:customStyle="1" w:styleId="UnresolvedMention32">
    <w:name w:val="Unresolved Mention32"/>
    <w:basedOn w:val="DefaultParagraphFont"/>
    <w:uiPriority w:val="99"/>
    <w:semiHidden/>
    <w:unhideWhenUsed/>
    <w:rsid w:val="00B061DD"/>
    <w:rPr>
      <w:color w:val="605E5C"/>
      <w:shd w:val="clear" w:color="auto" w:fill="E1DFDD"/>
    </w:rPr>
  </w:style>
  <w:style w:type="character" w:customStyle="1" w:styleId="UnresolvedMention31">
    <w:name w:val="Unresolved Mention31"/>
    <w:basedOn w:val="DefaultParagraphFont"/>
    <w:uiPriority w:val="99"/>
    <w:semiHidden/>
    <w:unhideWhenUsed/>
    <w:rsid w:val="00B061DD"/>
    <w:rPr>
      <w:color w:val="808080"/>
      <w:shd w:val="clear" w:color="auto" w:fill="E6E6E6"/>
    </w:rPr>
  </w:style>
  <w:style w:type="character" w:customStyle="1" w:styleId="UnresolvedMention5">
    <w:name w:val="Unresolved Mention5"/>
    <w:basedOn w:val="DefaultParagraphFont"/>
    <w:uiPriority w:val="99"/>
    <w:semiHidden/>
    <w:unhideWhenUsed/>
    <w:rsid w:val="00B061DD"/>
    <w:rPr>
      <w:color w:val="605E5C"/>
      <w:shd w:val="clear" w:color="auto" w:fill="E1DFDD"/>
    </w:rPr>
  </w:style>
  <w:style w:type="character" w:customStyle="1" w:styleId="UnresolvedMention6">
    <w:name w:val="Unresolved Mention6"/>
    <w:basedOn w:val="DefaultParagraphFont"/>
    <w:uiPriority w:val="99"/>
    <w:semiHidden/>
    <w:unhideWhenUsed/>
    <w:rsid w:val="00B061DD"/>
    <w:rPr>
      <w:color w:val="605E5C"/>
      <w:shd w:val="clear" w:color="auto" w:fill="E1DFDD"/>
    </w:rPr>
  </w:style>
  <w:style w:type="character" w:customStyle="1" w:styleId="footnote">
    <w:name w:val="footnote"/>
    <w:basedOn w:val="DefaultParagraphFont"/>
    <w:rsid w:val="00B061DD"/>
  </w:style>
  <w:style w:type="character" w:customStyle="1" w:styleId="hubidentifier">
    <w:name w:val="hub_identifier"/>
    <w:basedOn w:val="DefaultParagraphFont"/>
    <w:rsid w:val="00B061DD"/>
  </w:style>
  <w:style w:type="paragraph" w:customStyle="1" w:styleId="standardeinzug">
    <w:name w:val="standardeinzug"/>
    <w:basedOn w:val="Normal"/>
    <w:qFormat/>
    <w:rsid w:val="00B061DD"/>
    <w:pPr>
      <w:spacing w:before="100" w:beforeAutospacing="1" w:after="100" w:afterAutospacing="1"/>
    </w:pPr>
    <w:rPr>
      <w:rFonts w:eastAsia="Times New Roman"/>
      <w:szCs w:val="24"/>
    </w:rPr>
  </w:style>
  <w:style w:type="paragraph" w:customStyle="1" w:styleId="aufzhlungnormal">
    <w:name w:val="aufzhlungnormal"/>
    <w:basedOn w:val="Normal"/>
    <w:rsid w:val="00B061D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061DD"/>
  </w:style>
  <w:style w:type="paragraph" w:customStyle="1" w:styleId="entrefilet">
    <w:name w:val="entrefilet"/>
    <w:basedOn w:val="Normal"/>
    <w:rsid w:val="00B061DD"/>
    <w:pPr>
      <w:spacing w:before="100" w:beforeAutospacing="1" w:after="100" w:afterAutospacing="1"/>
    </w:pPr>
    <w:rPr>
      <w:rFonts w:eastAsia="Times New Roman"/>
      <w:szCs w:val="24"/>
    </w:rPr>
  </w:style>
  <w:style w:type="paragraph" w:customStyle="1" w:styleId="kapitelreferenzkopf">
    <w:name w:val="kapitelreferenzkopf"/>
    <w:basedOn w:val="Normal"/>
    <w:rsid w:val="00B061DD"/>
    <w:pPr>
      <w:spacing w:before="100" w:beforeAutospacing="1" w:after="100" w:afterAutospacing="1"/>
    </w:pPr>
    <w:rPr>
      <w:rFonts w:eastAsia="Times New Roman"/>
      <w:szCs w:val="24"/>
    </w:rPr>
  </w:style>
  <w:style w:type="paragraph" w:customStyle="1" w:styleId="tabberschrift">
    <w:name w:val="tabberschrift"/>
    <w:basedOn w:val="Normal"/>
    <w:rsid w:val="00B061D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061DD"/>
  </w:style>
  <w:style w:type="character" w:customStyle="1" w:styleId="m-268162420547309261gmail-stylestylebold12pt">
    <w:name w:val="m_-268162420547309261gmail-stylestylebold12pt"/>
    <w:basedOn w:val="DefaultParagraphFont"/>
    <w:rsid w:val="00B061DD"/>
  </w:style>
  <w:style w:type="character" w:customStyle="1" w:styleId="m-268162420547309261gmail-styleboldunderline">
    <w:name w:val="m_-268162420547309261gmail-styleboldunderline"/>
    <w:basedOn w:val="DefaultParagraphFont"/>
    <w:rsid w:val="00B061DD"/>
  </w:style>
  <w:style w:type="character" w:customStyle="1" w:styleId="m-5621139387307470627gmail-style13ptbold">
    <w:name w:val="m_-5621139387307470627gmail-style13ptbold"/>
    <w:basedOn w:val="DefaultParagraphFont"/>
    <w:rsid w:val="00B061DD"/>
  </w:style>
  <w:style w:type="character" w:customStyle="1" w:styleId="m-5621139387307470627gmail-styleunderline">
    <w:name w:val="m_-5621139387307470627gmail-styleunderline"/>
    <w:basedOn w:val="DefaultParagraphFont"/>
    <w:rsid w:val="00B061DD"/>
  </w:style>
  <w:style w:type="character" w:customStyle="1" w:styleId="m-4930835733434609408gmail-style13ptbold">
    <w:name w:val="m_-4930835733434609408gmail-style13ptbold"/>
    <w:basedOn w:val="DefaultParagraphFont"/>
    <w:rsid w:val="00B061DD"/>
  </w:style>
  <w:style w:type="character" w:customStyle="1" w:styleId="m-4930835733434609408gmail-styleunderline">
    <w:name w:val="m_-4930835733434609408gmail-styleunderline"/>
    <w:basedOn w:val="DefaultParagraphFont"/>
    <w:rsid w:val="00B061DD"/>
  </w:style>
  <w:style w:type="character" w:customStyle="1" w:styleId="m-2456650549122369157gmail-style13ptbold">
    <w:name w:val="m_-2456650549122369157gmail-style13ptbold"/>
    <w:basedOn w:val="DefaultParagraphFont"/>
    <w:rsid w:val="00B061DD"/>
  </w:style>
  <w:style w:type="character" w:customStyle="1" w:styleId="m-2456650549122369157gmail-styleunderline">
    <w:name w:val="m_-2456650549122369157gmail-styleunderline"/>
    <w:basedOn w:val="DefaultParagraphFont"/>
    <w:rsid w:val="00B061DD"/>
  </w:style>
  <w:style w:type="character" w:customStyle="1" w:styleId="hvr">
    <w:name w:val="hvr"/>
    <w:basedOn w:val="DefaultParagraphFont"/>
    <w:rsid w:val="00B061DD"/>
  </w:style>
  <w:style w:type="character" w:customStyle="1" w:styleId="m-3350902899047358468gmail-styleunderline">
    <w:name w:val="m_-3350902899047358468gmail-styleunderline"/>
    <w:basedOn w:val="DefaultParagraphFont"/>
    <w:rsid w:val="00B061DD"/>
  </w:style>
  <w:style w:type="paragraph" w:customStyle="1" w:styleId="Style5pt">
    <w:name w:val="Style 5 pt"/>
    <w:basedOn w:val="Normal"/>
    <w:link w:val="Style5ptChar"/>
    <w:rsid w:val="00B061D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061D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061DD"/>
  </w:style>
  <w:style w:type="paragraph" w:customStyle="1" w:styleId="m462447500549623171gmail-msonormal">
    <w:name w:val="m_462447500549623171gmail-msonormal"/>
    <w:basedOn w:val="Normal"/>
    <w:uiPriority w:val="99"/>
    <w:rsid w:val="00B061DD"/>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061DD"/>
  </w:style>
  <w:style w:type="character" w:customStyle="1" w:styleId="SmallerReal">
    <w:name w:val="SmallerReal"/>
    <w:basedOn w:val="DefaultParagraphFont"/>
    <w:uiPriority w:val="1"/>
    <w:qFormat/>
    <w:rsid w:val="00B061DD"/>
    <w:rPr>
      <w:rFonts w:ascii="Garamond" w:hAnsi="Garamond" w:hint="default"/>
      <w:sz w:val="16"/>
    </w:rPr>
  </w:style>
  <w:style w:type="paragraph" w:styleId="HTMLAddress">
    <w:name w:val="HTML Address"/>
    <w:basedOn w:val="Normal"/>
    <w:link w:val="HTMLAddressChar"/>
    <w:uiPriority w:val="99"/>
    <w:unhideWhenUsed/>
    <w:rsid w:val="00B061DD"/>
    <w:rPr>
      <w:rFonts w:eastAsia="Times New Roman"/>
      <w:i/>
      <w:iCs/>
      <w:szCs w:val="24"/>
    </w:rPr>
  </w:style>
  <w:style w:type="character" w:customStyle="1" w:styleId="HTMLAddressChar">
    <w:name w:val="HTML Address Char"/>
    <w:basedOn w:val="DefaultParagraphFont"/>
    <w:link w:val="HTMLAddress"/>
    <w:uiPriority w:val="99"/>
    <w:rsid w:val="00B061DD"/>
    <w:rPr>
      <w:rFonts w:ascii="Calibri" w:eastAsia="Times New Roman" w:hAnsi="Calibri" w:cs="Calibri"/>
      <w:i/>
      <w:iCs/>
      <w:szCs w:val="24"/>
    </w:rPr>
  </w:style>
  <w:style w:type="character" w:customStyle="1" w:styleId="separator">
    <w:name w:val="separator"/>
    <w:basedOn w:val="DefaultParagraphFont"/>
    <w:rsid w:val="00B061DD"/>
  </w:style>
  <w:style w:type="paragraph" w:customStyle="1" w:styleId="dek">
    <w:name w:val="dek"/>
    <w:basedOn w:val="Normal"/>
    <w:rsid w:val="00B061DD"/>
    <w:pPr>
      <w:spacing w:before="100" w:beforeAutospacing="1" w:after="100" w:afterAutospacing="1"/>
    </w:pPr>
    <w:rPr>
      <w:rFonts w:eastAsia="Times New Roman"/>
      <w:szCs w:val="24"/>
    </w:rPr>
  </w:style>
  <w:style w:type="character" w:customStyle="1" w:styleId="arttitle">
    <w:name w:val="art_title"/>
    <w:basedOn w:val="DefaultParagraphFont"/>
    <w:rsid w:val="00B061DD"/>
  </w:style>
  <w:style w:type="character" w:customStyle="1" w:styleId="serialtitle">
    <w:name w:val="serial_title"/>
    <w:basedOn w:val="DefaultParagraphFont"/>
    <w:rsid w:val="00B061DD"/>
  </w:style>
  <w:style w:type="character" w:customStyle="1" w:styleId="volumeissue">
    <w:name w:val="volume_issue"/>
    <w:basedOn w:val="DefaultParagraphFont"/>
    <w:rsid w:val="00B061DD"/>
  </w:style>
  <w:style w:type="character" w:customStyle="1" w:styleId="pagerange">
    <w:name w:val="page_range"/>
    <w:basedOn w:val="DefaultParagraphFont"/>
    <w:rsid w:val="00B061DD"/>
  </w:style>
  <w:style w:type="character" w:customStyle="1" w:styleId="doilink">
    <w:name w:val="doi_link"/>
    <w:basedOn w:val="DefaultParagraphFont"/>
    <w:rsid w:val="00B061DD"/>
  </w:style>
  <w:style w:type="paragraph" w:customStyle="1" w:styleId="para">
    <w:name w:val="para"/>
    <w:basedOn w:val="Normal"/>
    <w:qFormat/>
    <w:rsid w:val="00B061DD"/>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B061DD"/>
  </w:style>
  <w:style w:type="character" w:customStyle="1" w:styleId="internalref">
    <w:name w:val="internalref"/>
    <w:basedOn w:val="DefaultParagraphFont"/>
    <w:rsid w:val="00B061DD"/>
  </w:style>
  <w:style w:type="paragraph" w:customStyle="1" w:styleId="Analyitc">
    <w:name w:val="Analyitc"/>
    <w:basedOn w:val="Normal"/>
    <w:uiPriority w:val="4"/>
    <w:qFormat/>
    <w:rsid w:val="00B061DD"/>
    <w:rPr>
      <w:rFonts w:ascii="Avenir LT Std 45 Book" w:hAnsi="Avenir LT Std 45 Book"/>
      <w:b/>
      <w:color w:val="0070C0"/>
      <w:sz w:val="28"/>
    </w:rPr>
  </w:style>
  <w:style w:type="character" w:customStyle="1" w:styleId="l7">
    <w:name w:val="l7"/>
    <w:basedOn w:val="DefaultParagraphFont"/>
    <w:rsid w:val="00B061DD"/>
  </w:style>
  <w:style w:type="character" w:customStyle="1" w:styleId="l6">
    <w:name w:val="l6"/>
    <w:basedOn w:val="DefaultParagraphFont"/>
    <w:rsid w:val="00B061DD"/>
  </w:style>
  <w:style w:type="character" w:customStyle="1" w:styleId="l8">
    <w:name w:val="l8"/>
    <w:basedOn w:val="DefaultParagraphFont"/>
    <w:rsid w:val="00B061DD"/>
  </w:style>
  <w:style w:type="character" w:customStyle="1" w:styleId="l9">
    <w:name w:val="l9"/>
    <w:basedOn w:val="DefaultParagraphFont"/>
    <w:rsid w:val="00B061DD"/>
  </w:style>
  <w:style w:type="character" w:customStyle="1" w:styleId="m-134349766280542120gmail-style13ptbold">
    <w:name w:val="m_-134349766280542120gmail-style13ptbold"/>
    <w:basedOn w:val="DefaultParagraphFont"/>
    <w:rsid w:val="00B061DD"/>
  </w:style>
  <w:style w:type="character" w:customStyle="1" w:styleId="m-134349766280542120gmail-msohyperlink">
    <w:name w:val="m_-134349766280542120gmail-msohyperlink"/>
    <w:basedOn w:val="DefaultParagraphFont"/>
    <w:rsid w:val="00B061DD"/>
  </w:style>
  <w:style w:type="character" w:customStyle="1" w:styleId="m-134349766280542120gmail-styleunderline">
    <w:name w:val="m_-134349766280542120gmail-styleunderline"/>
    <w:basedOn w:val="DefaultParagraphFont"/>
    <w:rsid w:val="00B061DD"/>
  </w:style>
  <w:style w:type="character" w:customStyle="1" w:styleId="m-134349766280542120gmail-cite">
    <w:name w:val="m_-134349766280542120gmail-cite"/>
    <w:basedOn w:val="DefaultParagraphFont"/>
    <w:rsid w:val="00B061DD"/>
  </w:style>
  <w:style w:type="character" w:customStyle="1" w:styleId="m-134349766280542120gmail-underline">
    <w:name w:val="m_-134349766280542120gmail-underline"/>
    <w:basedOn w:val="DefaultParagraphFont"/>
    <w:rsid w:val="00B061DD"/>
  </w:style>
  <w:style w:type="character" w:customStyle="1" w:styleId="m-134349766280542120gmail-underline0">
    <w:name w:val="m_-134349766280542120gmail-underline0"/>
    <w:basedOn w:val="DefaultParagraphFont"/>
    <w:rsid w:val="00B061DD"/>
  </w:style>
  <w:style w:type="paragraph" w:customStyle="1" w:styleId="element">
    <w:name w:val="element"/>
    <w:basedOn w:val="Normal"/>
    <w:rsid w:val="00B061DD"/>
    <w:pPr>
      <w:spacing w:before="100" w:beforeAutospacing="1" w:after="100" w:afterAutospacing="1"/>
    </w:pPr>
    <w:rPr>
      <w:rFonts w:eastAsia="Times New Roman"/>
      <w:szCs w:val="24"/>
      <w:lang w:eastAsia="zh-CN"/>
    </w:rPr>
  </w:style>
  <w:style w:type="paragraph" w:customStyle="1" w:styleId="p3">
    <w:name w:val="p3"/>
    <w:basedOn w:val="Normal"/>
    <w:rsid w:val="00B061DD"/>
    <w:pPr>
      <w:spacing w:before="100" w:beforeAutospacing="1" w:after="100" w:afterAutospacing="1"/>
    </w:pPr>
    <w:rPr>
      <w:rFonts w:eastAsia="Times New Roman"/>
      <w:szCs w:val="24"/>
      <w:lang w:eastAsia="zh-CN"/>
    </w:rPr>
  </w:style>
  <w:style w:type="paragraph" w:customStyle="1" w:styleId="p5">
    <w:name w:val="p5"/>
    <w:basedOn w:val="Normal"/>
    <w:rsid w:val="00B061DD"/>
    <w:pPr>
      <w:spacing w:before="100" w:beforeAutospacing="1" w:after="100" w:afterAutospacing="1"/>
    </w:pPr>
    <w:rPr>
      <w:rFonts w:eastAsia="Times New Roman"/>
      <w:szCs w:val="24"/>
      <w:lang w:eastAsia="zh-CN"/>
    </w:rPr>
  </w:style>
  <w:style w:type="paragraph" w:customStyle="1" w:styleId="p7">
    <w:name w:val="p7"/>
    <w:basedOn w:val="Normal"/>
    <w:rsid w:val="00B061DD"/>
    <w:pPr>
      <w:spacing w:before="100" w:beforeAutospacing="1" w:after="100" w:afterAutospacing="1"/>
    </w:pPr>
    <w:rPr>
      <w:rFonts w:eastAsia="Times New Roman"/>
      <w:szCs w:val="24"/>
      <w:lang w:eastAsia="zh-CN"/>
    </w:rPr>
  </w:style>
  <w:style w:type="paragraph" w:customStyle="1" w:styleId="p9">
    <w:name w:val="p9"/>
    <w:basedOn w:val="Normal"/>
    <w:rsid w:val="00B061DD"/>
    <w:pPr>
      <w:spacing w:before="100" w:beforeAutospacing="1" w:after="100" w:afterAutospacing="1"/>
    </w:pPr>
    <w:rPr>
      <w:rFonts w:eastAsia="Times New Roman"/>
      <w:szCs w:val="24"/>
      <w:lang w:eastAsia="zh-CN"/>
    </w:rPr>
  </w:style>
  <w:style w:type="paragraph" w:customStyle="1" w:styleId="p11">
    <w:name w:val="p11"/>
    <w:basedOn w:val="Normal"/>
    <w:rsid w:val="00B061DD"/>
    <w:pPr>
      <w:spacing w:before="100" w:beforeAutospacing="1" w:after="100" w:afterAutospacing="1"/>
    </w:pPr>
    <w:rPr>
      <w:rFonts w:eastAsia="Times New Roman"/>
      <w:szCs w:val="24"/>
      <w:lang w:eastAsia="zh-CN"/>
    </w:rPr>
  </w:style>
  <w:style w:type="paragraph" w:customStyle="1" w:styleId="p2">
    <w:name w:val="p2"/>
    <w:basedOn w:val="Normal"/>
    <w:rsid w:val="00B061DD"/>
    <w:pPr>
      <w:spacing w:before="100" w:beforeAutospacing="1" w:after="100" w:afterAutospacing="1"/>
    </w:pPr>
    <w:rPr>
      <w:rFonts w:eastAsia="Times New Roman"/>
      <w:szCs w:val="24"/>
      <w:lang w:eastAsia="zh-CN"/>
    </w:rPr>
  </w:style>
  <w:style w:type="paragraph" w:customStyle="1" w:styleId="p4">
    <w:name w:val="p4"/>
    <w:basedOn w:val="Normal"/>
    <w:rsid w:val="00B061DD"/>
    <w:pPr>
      <w:spacing w:before="100" w:beforeAutospacing="1" w:after="100" w:afterAutospacing="1"/>
    </w:pPr>
    <w:rPr>
      <w:rFonts w:eastAsia="Times New Roman"/>
      <w:szCs w:val="24"/>
      <w:lang w:eastAsia="zh-CN"/>
    </w:rPr>
  </w:style>
  <w:style w:type="paragraph" w:customStyle="1" w:styleId="p6">
    <w:name w:val="p6"/>
    <w:basedOn w:val="Normal"/>
    <w:rsid w:val="00B061DD"/>
    <w:pPr>
      <w:spacing w:before="100" w:beforeAutospacing="1" w:after="100" w:afterAutospacing="1"/>
    </w:pPr>
    <w:rPr>
      <w:rFonts w:eastAsia="Times New Roman"/>
      <w:szCs w:val="24"/>
      <w:lang w:eastAsia="zh-CN"/>
    </w:rPr>
  </w:style>
  <w:style w:type="paragraph" w:customStyle="1" w:styleId="p8">
    <w:name w:val="p8"/>
    <w:basedOn w:val="Normal"/>
    <w:rsid w:val="00B061DD"/>
    <w:pPr>
      <w:spacing w:before="100" w:beforeAutospacing="1" w:after="100" w:afterAutospacing="1"/>
    </w:pPr>
    <w:rPr>
      <w:rFonts w:eastAsia="Times New Roman"/>
      <w:szCs w:val="24"/>
      <w:lang w:eastAsia="zh-CN"/>
    </w:rPr>
  </w:style>
  <w:style w:type="paragraph" w:customStyle="1" w:styleId="p10">
    <w:name w:val="p10"/>
    <w:basedOn w:val="Normal"/>
    <w:qFormat/>
    <w:rsid w:val="00B061DD"/>
    <w:pPr>
      <w:spacing w:before="100" w:beforeAutospacing="1" w:after="100" w:afterAutospacing="1"/>
    </w:pPr>
    <w:rPr>
      <w:rFonts w:eastAsia="Times New Roman"/>
      <w:szCs w:val="24"/>
      <w:lang w:eastAsia="zh-CN"/>
    </w:rPr>
  </w:style>
  <w:style w:type="paragraph" w:customStyle="1" w:styleId="p12">
    <w:name w:val="p12"/>
    <w:basedOn w:val="Normal"/>
    <w:rsid w:val="00B061DD"/>
    <w:pPr>
      <w:spacing w:before="100" w:beforeAutospacing="1" w:after="100" w:afterAutospacing="1"/>
    </w:pPr>
    <w:rPr>
      <w:rFonts w:eastAsia="Times New Roman"/>
      <w:szCs w:val="24"/>
      <w:lang w:eastAsia="zh-CN"/>
    </w:rPr>
  </w:style>
  <w:style w:type="paragraph" w:customStyle="1" w:styleId="p14">
    <w:name w:val="p14"/>
    <w:basedOn w:val="Normal"/>
    <w:rsid w:val="00B061DD"/>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B061DD"/>
  </w:style>
  <w:style w:type="character" w:customStyle="1" w:styleId="wsj-article-credit">
    <w:name w:val="wsj-article-credit"/>
    <w:basedOn w:val="DefaultParagraphFont"/>
    <w:rsid w:val="00B061DD"/>
  </w:style>
  <w:style w:type="character" w:customStyle="1" w:styleId="wsj-article-credit-tag">
    <w:name w:val="wsj-article-credit-tag"/>
    <w:basedOn w:val="DefaultParagraphFont"/>
    <w:rsid w:val="00B061DD"/>
  </w:style>
  <w:style w:type="paragraph" w:customStyle="1" w:styleId="initial">
    <w:name w:val="initial"/>
    <w:basedOn w:val="Normal"/>
    <w:rsid w:val="00B061DD"/>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B061DD"/>
    <w:pPr>
      <w:spacing w:before="100" w:beforeAutospacing="1" w:after="100" w:afterAutospacing="1"/>
    </w:pPr>
    <w:rPr>
      <w:rFonts w:eastAsia="Times New Roman"/>
      <w:szCs w:val="24"/>
      <w:lang w:eastAsia="zh-CN"/>
    </w:rPr>
  </w:style>
  <w:style w:type="character" w:customStyle="1" w:styleId="CardUnderlinedCharChar0">
    <w:name w:val="Card Underlined Char Char"/>
    <w:rsid w:val="00B061DD"/>
    <w:rPr>
      <w:rFonts w:ascii="Arial Narrow" w:hAnsi="Arial Narrow"/>
      <w:sz w:val="22"/>
      <w:szCs w:val="24"/>
      <w:u w:val="single"/>
      <w:lang w:val="en-US" w:eastAsia="en-US" w:bidi="ar-SA"/>
    </w:rPr>
  </w:style>
  <w:style w:type="paragraph" w:customStyle="1" w:styleId="detailsub">
    <w:name w:val="detail__sub"/>
    <w:basedOn w:val="Normal"/>
    <w:rsid w:val="00B061DD"/>
    <w:pPr>
      <w:spacing w:before="100" w:beforeAutospacing="1" w:after="100" w:afterAutospacing="1"/>
    </w:pPr>
    <w:rPr>
      <w:rFonts w:eastAsia="Times New Roman"/>
      <w:szCs w:val="24"/>
      <w:lang w:eastAsia="zh-CN"/>
    </w:rPr>
  </w:style>
  <w:style w:type="paragraph" w:customStyle="1" w:styleId="flfc">
    <w:name w:val="flfc"/>
    <w:basedOn w:val="Normal"/>
    <w:qFormat/>
    <w:rsid w:val="00B061DD"/>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B061DD"/>
  </w:style>
  <w:style w:type="character" w:customStyle="1" w:styleId="m-299895914748161361gmail-styleunderline">
    <w:name w:val="m_-299895914748161361gmail-styleunderline"/>
    <w:basedOn w:val="DefaultParagraphFont"/>
    <w:rsid w:val="00B061DD"/>
  </w:style>
  <w:style w:type="paragraph" w:customStyle="1" w:styleId="counter-paragraph">
    <w:name w:val="counter-paragraph"/>
    <w:basedOn w:val="Normal"/>
    <w:rsid w:val="00B061DD"/>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B061DD"/>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B061DD"/>
  </w:style>
  <w:style w:type="paragraph" w:customStyle="1" w:styleId="m-266642551691440061gmail-cards">
    <w:name w:val="m_-266642551691440061gmail-cards"/>
    <w:basedOn w:val="Normal"/>
    <w:rsid w:val="00B061DD"/>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B061DD"/>
  </w:style>
  <w:style w:type="paragraph" w:customStyle="1" w:styleId="listingexcerpt">
    <w:name w:val="listing__excerpt"/>
    <w:basedOn w:val="Normal"/>
    <w:rsid w:val="00B061DD"/>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B061DD"/>
  </w:style>
  <w:style w:type="paragraph" w:customStyle="1" w:styleId="specialbutton">
    <w:name w:val="special__button"/>
    <w:basedOn w:val="Normal"/>
    <w:rsid w:val="00B061DD"/>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B061DD"/>
  </w:style>
  <w:style w:type="character" w:customStyle="1" w:styleId="StyleUnderliningChar9ptBold">
    <w:name w:val="Style Underlining Char + 9 pt Bold"/>
    <w:rsid w:val="00B061DD"/>
    <w:rPr>
      <w:rFonts w:ascii="Times New Roman" w:hAnsi="Times New Roman"/>
      <w:b/>
      <w:bCs/>
      <w:sz w:val="20"/>
      <w:szCs w:val="24"/>
      <w:u w:val="single"/>
    </w:rPr>
  </w:style>
  <w:style w:type="character" w:customStyle="1" w:styleId="StyleUnderliningChar9pt">
    <w:name w:val="Style Underlining Char + 9 pt"/>
    <w:rsid w:val="00B061DD"/>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B061DD"/>
  </w:style>
  <w:style w:type="character" w:customStyle="1" w:styleId="m7113523068278247331gmail-underline">
    <w:name w:val="m_7113523068278247331gmail-underline"/>
    <w:basedOn w:val="DefaultParagraphFont"/>
    <w:rsid w:val="00B061DD"/>
  </w:style>
  <w:style w:type="character" w:customStyle="1" w:styleId="m7113523068278247331gmail-styleunderline">
    <w:name w:val="m_7113523068278247331gmail-styleunderline"/>
    <w:basedOn w:val="DefaultParagraphFont"/>
    <w:rsid w:val="00B061DD"/>
  </w:style>
  <w:style w:type="paragraph" w:customStyle="1" w:styleId="p">
    <w:name w:val="p"/>
    <w:basedOn w:val="Normal"/>
    <w:qFormat/>
    <w:rsid w:val="00B061DD"/>
    <w:pPr>
      <w:spacing w:before="100" w:beforeAutospacing="1" w:after="100" w:afterAutospacing="1"/>
    </w:pPr>
    <w:rPr>
      <w:rFonts w:eastAsia="Times New Roman"/>
    </w:rPr>
  </w:style>
  <w:style w:type="paragraph" w:customStyle="1" w:styleId="Caption4">
    <w:name w:val="Caption4"/>
    <w:basedOn w:val="Normal"/>
    <w:uiPriority w:val="99"/>
    <w:qFormat/>
    <w:rsid w:val="00B061DD"/>
    <w:pPr>
      <w:spacing w:before="100" w:beforeAutospacing="1" w:after="100" w:afterAutospacing="1"/>
    </w:pPr>
    <w:rPr>
      <w:rFonts w:eastAsia="Times New Roman"/>
    </w:rPr>
  </w:style>
  <w:style w:type="character" w:customStyle="1" w:styleId="enhanced-reference">
    <w:name w:val="enhanced-reference"/>
    <w:basedOn w:val="DefaultParagraphFont"/>
    <w:rsid w:val="00B061DD"/>
  </w:style>
  <w:style w:type="character" w:customStyle="1" w:styleId="ff1">
    <w:name w:val="ff1"/>
    <w:basedOn w:val="DefaultParagraphFont"/>
    <w:rsid w:val="00B061DD"/>
  </w:style>
  <w:style w:type="character" w:customStyle="1" w:styleId="ff2">
    <w:name w:val="ff2"/>
    <w:basedOn w:val="DefaultParagraphFont"/>
    <w:rsid w:val="00B061DD"/>
  </w:style>
  <w:style w:type="character" w:customStyle="1" w:styleId="display">
    <w:name w:val="display"/>
    <w:basedOn w:val="DefaultParagraphFont"/>
    <w:rsid w:val="00B061DD"/>
  </w:style>
  <w:style w:type="character" w:customStyle="1" w:styleId="m2030095631327626865gmail-style13ptbold">
    <w:name w:val="m_2030095631327626865gmail-style13ptbold"/>
    <w:basedOn w:val="DefaultParagraphFont"/>
    <w:rsid w:val="00B061DD"/>
  </w:style>
  <w:style w:type="character" w:customStyle="1" w:styleId="m2030095631327626865gmail-styleunderline">
    <w:name w:val="m_2030095631327626865gmail-styleunderline"/>
    <w:basedOn w:val="DefaultParagraphFont"/>
    <w:rsid w:val="00B061DD"/>
  </w:style>
  <w:style w:type="paragraph" w:customStyle="1" w:styleId="m4240400669014671728gmail-msonormal">
    <w:name w:val="m_4240400669014671728gmail-msonormal"/>
    <w:basedOn w:val="Normal"/>
    <w:rsid w:val="00B061DD"/>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061DD"/>
  </w:style>
  <w:style w:type="paragraph" w:customStyle="1" w:styleId="font--body">
    <w:name w:val="font--body"/>
    <w:basedOn w:val="Normal"/>
    <w:qFormat/>
    <w:rsid w:val="00B061DD"/>
    <w:pPr>
      <w:spacing w:before="100" w:beforeAutospacing="1" w:after="100" w:afterAutospacing="1"/>
    </w:pPr>
    <w:rPr>
      <w:rFonts w:eastAsia="Times New Roman"/>
    </w:rPr>
  </w:style>
  <w:style w:type="character" w:customStyle="1" w:styleId="tweetinfo-heartstat">
    <w:name w:val="tweetinfo-heartstat"/>
    <w:basedOn w:val="DefaultParagraphFont"/>
    <w:rsid w:val="00B061DD"/>
  </w:style>
  <w:style w:type="character" w:customStyle="1" w:styleId="playbutton-flyout">
    <w:name w:val="playbutton-flyout"/>
    <w:basedOn w:val="DefaultParagraphFont"/>
    <w:rsid w:val="00B061DD"/>
  </w:style>
  <w:style w:type="character" w:customStyle="1" w:styleId="inlinevideo-videolabel">
    <w:name w:val="inlinevideo-videolabel"/>
    <w:basedOn w:val="DefaultParagraphFont"/>
    <w:rsid w:val="00B061DD"/>
  </w:style>
  <w:style w:type="character" w:customStyle="1" w:styleId="inlinevideo-videoduration">
    <w:name w:val="inlinevideo-videoduration"/>
    <w:basedOn w:val="DefaultParagraphFont"/>
    <w:rsid w:val="00B061DD"/>
  </w:style>
  <w:style w:type="character" w:customStyle="1" w:styleId="cardChar2">
    <w:name w:val="card Char2"/>
    <w:basedOn w:val="DefaultParagraphFont"/>
    <w:uiPriority w:val="6"/>
    <w:rsid w:val="00B061DD"/>
    <w:rPr>
      <w:rFonts w:ascii="Times New Roman" w:hAnsi="Times New Roman" w:cs="Calibri"/>
      <w:szCs w:val="20"/>
    </w:rPr>
  </w:style>
  <w:style w:type="character" w:customStyle="1" w:styleId="b">
    <w:name w:val="b"/>
    <w:rsid w:val="00B061DD"/>
  </w:style>
  <w:style w:type="table" w:customStyle="1" w:styleId="TableGrid1">
    <w:name w:val="Table Grid1"/>
    <w:basedOn w:val="TableNormal"/>
    <w:next w:val="TableGrid"/>
    <w:rsid w:val="00B061D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B061DD"/>
  </w:style>
  <w:style w:type="paragraph" w:customStyle="1" w:styleId="Pol">
    <w:name w:val="Pol"/>
    <w:basedOn w:val="Heading2"/>
    <w:uiPriority w:val="99"/>
    <w:qFormat/>
    <w:rsid w:val="00B061DD"/>
  </w:style>
  <w:style w:type="paragraph" w:customStyle="1" w:styleId="StyleHeading4TagsmalltextBigcardbodyNormalTagNotBold">
    <w:name w:val="Style Heading 4Tagsmall textBig cardbodyNormal Tag + Not Bold"/>
    <w:basedOn w:val="Heading4"/>
    <w:qFormat/>
    <w:rsid w:val="00B061DD"/>
    <w:rPr>
      <w:bCs/>
      <w:iCs w:val="0"/>
    </w:rPr>
  </w:style>
  <w:style w:type="paragraph" w:customStyle="1" w:styleId="headline-title">
    <w:name w:val="headline-title"/>
    <w:basedOn w:val="Normal"/>
    <w:qFormat/>
    <w:rsid w:val="00B061DD"/>
    <w:pPr>
      <w:spacing w:before="100" w:beforeAutospacing="1" w:after="100" w:afterAutospacing="1"/>
    </w:pPr>
    <w:rPr>
      <w:rFonts w:ascii="Avenir LT Std 45 Book" w:hAnsi="Avenir LT Std 45 Book"/>
    </w:rPr>
  </w:style>
  <w:style w:type="character" w:customStyle="1" w:styleId="link">
    <w:name w:val="link"/>
    <w:basedOn w:val="DefaultParagraphFont"/>
    <w:rsid w:val="00B061DD"/>
  </w:style>
  <w:style w:type="paragraph" w:customStyle="1" w:styleId="xhead">
    <w:name w:val="xhead"/>
    <w:basedOn w:val="Normal"/>
    <w:uiPriority w:val="99"/>
    <w:qFormat/>
    <w:rsid w:val="00B061DD"/>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B061DD"/>
    <w:pPr>
      <w:spacing w:before="100" w:beforeAutospacing="1" w:after="100" w:afterAutospacing="1"/>
    </w:pPr>
    <w:rPr>
      <w:rFonts w:ascii="Times" w:hAnsi="Times"/>
      <w:szCs w:val="20"/>
    </w:rPr>
  </w:style>
  <w:style w:type="paragraph" w:customStyle="1" w:styleId="bodyintro">
    <w:name w:val="bodyintro"/>
    <w:basedOn w:val="Normal"/>
    <w:uiPriority w:val="99"/>
    <w:qFormat/>
    <w:rsid w:val="00B061D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061DD"/>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B061DD"/>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B061DD"/>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B061DD"/>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B061DD"/>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B061DD"/>
    <w:pPr>
      <w:spacing w:before="100" w:beforeAutospacing="1" w:after="100" w:afterAutospacing="1"/>
    </w:pPr>
    <w:rPr>
      <w:rFonts w:ascii="Times" w:hAnsi="Times"/>
      <w:szCs w:val="20"/>
    </w:rPr>
  </w:style>
  <w:style w:type="paragraph" w:customStyle="1" w:styleId="pagpag2">
    <w:name w:val="pagpag2"/>
    <w:basedOn w:val="Normal"/>
    <w:uiPriority w:val="99"/>
    <w:qFormat/>
    <w:rsid w:val="00B061DD"/>
    <w:pPr>
      <w:spacing w:before="100" w:beforeAutospacing="1" w:after="100" w:afterAutospacing="1"/>
    </w:pPr>
    <w:rPr>
      <w:rFonts w:ascii="Times" w:hAnsi="Times"/>
      <w:szCs w:val="20"/>
    </w:rPr>
  </w:style>
  <w:style w:type="paragraph" w:customStyle="1" w:styleId="pagpag3">
    <w:name w:val="pagpag3"/>
    <w:basedOn w:val="Normal"/>
    <w:uiPriority w:val="99"/>
    <w:qFormat/>
    <w:rsid w:val="00B061DD"/>
    <w:pPr>
      <w:spacing w:before="100" w:beforeAutospacing="1" w:after="100" w:afterAutospacing="1"/>
    </w:pPr>
    <w:rPr>
      <w:rFonts w:ascii="Times" w:hAnsi="Times"/>
      <w:szCs w:val="20"/>
    </w:rPr>
  </w:style>
  <w:style w:type="paragraph" w:customStyle="1" w:styleId="lastupdated">
    <w:name w:val="lastupdated"/>
    <w:basedOn w:val="Normal"/>
    <w:qFormat/>
    <w:rsid w:val="00B061D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061DD"/>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B061DD"/>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B061DD"/>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B061DD"/>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B061DD"/>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B061DD"/>
    <w:rPr>
      <w:rFonts w:ascii="Lucida Grande" w:eastAsia="Cambria" w:hAnsi="Lucida Grande"/>
    </w:rPr>
  </w:style>
  <w:style w:type="paragraph" w:customStyle="1" w:styleId="OmniPage4">
    <w:name w:val="OmniPage #4"/>
    <w:basedOn w:val="Normal"/>
    <w:qFormat/>
    <w:rsid w:val="00B061DD"/>
    <w:rPr>
      <w:rFonts w:ascii="Avenir LT Std 45 Book" w:hAnsi="Avenir LT Std 45 Book"/>
      <w:color w:val="000000"/>
      <w:szCs w:val="20"/>
    </w:rPr>
  </w:style>
  <w:style w:type="paragraph" w:customStyle="1" w:styleId="OmniPage10">
    <w:name w:val="OmniPage #10"/>
    <w:basedOn w:val="Normal"/>
    <w:qFormat/>
    <w:rsid w:val="00B061DD"/>
    <w:rPr>
      <w:rFonts w:ascii="Avenir LT Std 45 Book" w:hAnsi="Avenir LT Std 45 Book"/>
      <w:color w:val="000000"/>
      <w:szCs w:val="20"/>
    </w:rPr>
  </w:style>
  <w:style w:type="paragraph" w:customStyle="1" w:styleId="Pa16">
    <w:name w:val="Pa16"/>
    <w:basedOn w:val="Default"/>
    <w:next w:val="Default"/>
    <w:uiPriority w:val="99"/>
    <w:qFormat/>
    <w:rsid w:val="00B061DD"/>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B061DD"/>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B061DD"/>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B061DD"/>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B061DD"/>
    <w:rPr>
      <w:rFonts w:ascii="Avenir LT Std 45 Book" w:hAnsi="Avenir LT Std 45 Book"/>
      <w:u w:val="single"/>
    </w:rPr>
  </w:style>
  <w:style w:type="paragraph" w:customStyle="1" w:styleId="Number">
    <w:name w:val="Number"/>
    <w:basedOn w:val="Heading2"/>
    <w:uiPriority w:val="99"/>
    <w:qFormat/>
    <w:rsid w:val="00B061DD"/>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B061DD"/>
    <w:rPr>
      <w:bCs/>
      <w:iCs w:val="0"/>
    </w:rPr>
  </w:style>
  <w:style w:type="character" w:customStyle="1" w:styleId="viewstorydateline">
    <w:name w:val="viewstorydateline"/>
    <w:basedOn w:val="DefaultParagraphFont"/>
    <w:rsid w:val="00B061DD"/>
  </w:style>
  <w:style w:type="character" w:customStyle="1" w:styleId="meta-sep">
    <w:name w:val="meta-sep"/>
    <w:basedOn w:val="DefaultParagraphFont"/>
    <w:rsid w:val="00B061DD"/>
  </w:style>
  <w:style w:type="character" w:customStyle="1" w:styleId="A19">
    <w:name w:val="A19"/>
    <w:uiPriority w:val="99"/>
    <w:rsid w:val="00B061DD"/>
    <w:rPr>
      <w:rFonts w:ascii="Georgia" w:hAnsi="Georgia" w:cs="Georgia" w:hint="default"/>
      <w:color w:val="000000"/>
      <w:sz w:val="20"/>
      <w:szCs w:val="20"/>
      <w:u w:val="single"/>
    </w:rPr>
  </w:style>
  <w:style w:type="character" w:customStyle="1" w:styleId="A13">
    <w:name w:val="A13"/>
    <w:uiPriority w:val="99"/>
    <w:rsid w:val="00B061DD"/>
    <w:rPr>
      <w:rFonts w:ascii="Georgia" w:hAnsi="Georgia" w:cs="Georgia" w:hint="default"/>
      <w:color w:val="000000"/>
      <w:sz w:val="11"/>
      <w:szCs w:val="11"/>
    </w:rPr>
  </w:style>
  <w:style w:type="character" w:customStyle="1" w:styleId="ontext">
    <w:name w:val="ontext"/>
    <w:basedOn w:val="DefaultParagraphFont"/>
    <w:rsid w:val="00B061DD"/>
  </w:style>
  <w:style w:type="table" w:customStyle="1" w:styleId="MediumGrid22">
    <w:name w:val="Medium Grid 22"/>
    <w:basedOn w:val="TableNormal"/>
    <w:next w:val="MediumGrid2"/>
    <w:uiPriority w:val="68"/>
    <w:rsid w:val="00B061DD"/>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B061DD"/>
    <w:rPr>
      <w:rFonts w:ascii="Baskerville" w:hAnsi="Baskerville" w:hint="default"/>
      <w:sz w:val="26"/>
      <w:u w:val="single"/>
    </w:rPr>
  </w:style>
  <w:style w:type="character" w:customStyle="1" w:styleId="archive-title">
    <w:name w:val="archive-title"/>
    <w:basedOn w:val="DefaultParagraphFont"/>
    <w:rsid w:val="00B061DD"/>
  </w:style>
  <w:style w:type="character" w:customStyle="1" w:styleId="imgleft">
    <w:name w:val="imgleft"/>
    <w:basedOn w:val="DefaultParagraphFont"/>
    <w:rsid w:val="00B061DD"/>
  </w:style>
  <w:style w:type="character" w:customStyle="1" w:styleId="imgcenter">
    <w:name w:val="imgcenter"/>
    <w:basedOn w:val="DefaultParagraphFont"/>
    <w:rsid w:val="00B061DD"/>
  </w:style>
  <w:style w:type="character" w:customStyle="1" w:styleId="A42">
    <w:name w:val="A4+2"/>
    <w:uiPriority w:val="99"/>
    <w:rsid w:val="00B061DD"/>
    <w:rPr>
      <w:rFonts w:ascii="Helvetica LT Std" w:hAnsi="Helvetica LT Std" w:cs="Helvetica LT Std" w:hint="default"/>
      <w:color w:val="000000"/>
      <w:sz w:val="11"/>
      <w:szCs w:val="11"/>
    </w:rPr>
  </w:style>
  <w:style w:type="character" w:customStyle="1" w:styleId="Caption11">
    <w:name w:val="Caption11"/>
    <w:basedOn w:val="DefaultParagraphFont"/>
    <w:rsid w:val="00B061DD"/>
  </w:style>
  <w:style w:type="character" w:customStyle="1" w:styleId="fstitle">
    <w:name w:val="fs_title"/>
    <w:basedOn w:val="DefaultParagraphFont"/>
    <w:rsid w:val="00B061DD"/>
  </w:style>
  <w:style w:type="character" w:customStyle="1" w:styleId="reportbody1">
    <w:name w:val="reportbody1"/>
    <w:basedOn w:val="DefaultParagraphFont"/>
    <w:rsid w:val="00B061DD"/>
    <w:rPr>
      <w:rFonts w:ascii="Tahoma" w:hAnsi="Tahoma" w:cs="Tahoma" w:hint="default"/>
      <w:color w:val="000000"/>
      <w:sz w:val="14"/>
      <w:szCs w:val="14"/>
    </w:rPr>
  </w:style>
  <w:style w:type="character" w:customStyle="1" w:styleId="dateday">
    <w:name w:val="date_day"/>
    <w:basedOn w:val="DefaultParagraphFont"/>
    <w:rsid w:val="00B061DD"/>
  </w:style>
  <w:style w:type="character" w:customStyle="1" w:styleId="datemonth">
    <w:name w:val="date_month"/>
    <w:basedOn w:val="DefaultParagraphFont"/>
    <w:rsid w:val="00B061DD"/>
  </w:style>
  <w:style w:type="character" w:customStyle="1" w:styleId="dateyear">
    <w:name w:val="date_year"/>
    <w:basedOn w:val="DefaultParagraphFont"/>
    <w:rsid w:val="00B061DD"/>
  </w:style>
  <w:style w:type="character" w:customStyle="1" w:styleId="Heading31">
    <w:name w:val="Heading 31"/>
    <w:aliases w:val="Heading 3 Char Char Char Char Char Char"/>
    <w:basedOn w:val="DefaultParagraphFont"/>
    <w:rsid w:val="00B061D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061D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061DD"/>
    <w:rPr>
      <w:sz w:val="24"/>
      <w:szCs w:val="24"/>
      <w:lang w:val="en-US" w:eastAsia="en-US" w:bidi="ar-SA"/>
    </w:rPr>
  </w:style>
  <w:style w:type="character" w:customStyle="1" w:styleId="insideitro">
    <w:name w:val="insideitro"/>
    <w:basedOn w:val="DefaultParagraphFont"/>
    <w:rsid w:val="00B061DD"/>
  </w:style>
  <w:style w:type="character" w:customStyle="1" w:styleId="wcfont">
    <w:name w:val="wcfont"/>
    <w:basedOn w:val="DefaultParagraphFont"/>
    <w:rsid w:val="00B061DD"/>
  </w:style>
  <w:style w:type="character" w:customStyle="1" w:styleId="qftext">
    <w:name w:val="qftext"/>
    <w:basedOn w:val="DefaultParagraphFont"/>
    <w:rsid w:val="00B061DD"/>
  </w:style>
  <w:style w:type="character" w:customStyle="1" w:styleId="leftidx">
    <w:name w:val="leftidx"/>
    <w:basedOn w:val="DefaultParagraphFont"/>
    <w:rsid w:val="00B061DD"/>
  </w:style>
  <w:style w:type="character" w:customStyle="1" w:styleId="StyleBox12ptBold">
    <w:name w:val="Style Box + 12 pt Bold"/>
    <w:basedOn w:val="DefaultParagraphFont"/>
    <w:rsid w:val="00B061DD"/>
    <w:rPr>
      <w:rFonts w:ascii="Georgia" w:hAnsi="Georgia"/>
      <w:b/>
      <w:bCs/>
      <w:sz w:val="22"/>
      <w:u w:val="single"/>
      <w:bdr w:val="none" w:sz="0" w:space="0" w:color="auto"/>
    </w:rPr>
  </w:style>
  <w:style w:type="character" w:customStyle="1" w:styleId="StyleBox12pt">
    <w:name w:val="Style Box + 12 pt"/>
    <w:basedOn w:val="DefaultParagraphFont"/>
    <w:rsid w:val="00B061D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061DD"/>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B061DD"/>
    <w:rPr>
      <w:rFonts w:ascii="Georgia" w:hAnsi="Georgia"/>
      <w:color w:val="0D0D0D"/>
      <w:sz w:val="22"/>
    </w:rPr>
  </w:style>
  <w:style w:type="character" w:customStyle="1" w:styleId="StyleGaramondText1Underline">
    <w:name w:val="Style Garamond Text 1 Underline"/>
    <w:basedOn w:val="DefaultParagraphFont"/>
    <w:rsid w:val="00B061DD"/>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B061D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061D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061DD"/>
    <w:rPr>
      <w:b w:val="0"/>
      <w:bCs w:val="0"/>
      <w:sz w:val="14"/>
      <w:u w:val="none"/>
    </w:rPr>
  </w:style>
  <w:style w:type="character" w:customStyle="1" w:styleId="Style7ptBold">
    <w:name w:val="Style 7 pt Bold"/>
    <w:basedOn w:val="DefaultParagraphFont"/>
    <w:rsid w:val="00B061DD"/>
    <w:rPr>
      <w:b w:val="0"/>
      <w:bCs/>
      <w:sz w:val="14"/>
    </w:rPr>
  </w:style>
  <w:style w:type="paragraph" w:customStyle="1" w:styleId="width100">
    <w:name w:val="width100"/>
    <w:basedOn w:val="Normal"/>
    <w:uiPriority w:val="99"/>
    <w:qFormat/>
    <w:rsid w:val="00B061DD"/>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B061DD"/>
  </w:style>
  <w:style w:type="character" w:customStyle="1" w:styleId="eventsubtitle">
    <w:name w:val="eventsubtitle"/>
    <w:basedOn w:val="DefaultParagraphFont"/>
    <w:rsid w:val="00B061DD"/>
  </w:style>
  <w:style w:type="character" w:customStyle="1" w:styleId="eventdate">
    <w:name w:val="eventdate"/>
    <w:basedOn w:val="DefaultParagraphFont"/>
    <w:rsid w:val="00B061DD"/>
  </w:style>
  <w:style w:type="character" w:customStyle="1" w:styleId="legend">
    <w:name w:val="legend"/>
    <w:basedOn w:val="DefaultParagraphFont"/>
    <w:rsid w:val="00B061DD"/>
  </w:style>
  <w:style w:type="character" w:customStyle="1" w:styleId="StyleLatinGaramond9ptUnderline">
    <w:name w:val="Style (Latin) Garamond 9 pt Underline"/>
    <w:rsid w:val="00B061DD"/>
    <w:rPr>
      <w:sz w:val="22"/>
      <w:u w:val="single"/>
    </w:rPr>
  </w:style>
  <w:style w:type="paragraph" w:customStyle="1" w:styleId="targetcaption">
    <w:name w:val="targetcaption"/>
    <w:basedOn w:val="Normal"/>
    <w:qFormat/>
    <w:rsid w:val="00B061DD"/>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B061DD"/>
  </w:style>
  <w:style w:type="paragraph" w:customStyle="1" w:styleId="Pa1">
    <w:name w:val="Pa1"/>
    <w:basedOn w:val="Default"/>
    <w:next w:val="Default"/>
    <w:qFormat/>
    <w:rsid w:val="00B061DD"/>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B061DD"/>
    <w:rPr>
      <w:rFonts w:ascii="Times New Roman" w:hAnsi="Times New Roman" w:cs="Times New Roman"/>
      <w:b/>
      <w:u w:val="single"/>
    </w:rPr>
  </w:style>
  <w:style w:type="paragraph" w:customStyle="1" w:styleId="DebateUnderlined">
    <w:name w:val="Debate Underlined"/>
    <w:basedOn w:val="Normal"/>
    <w:link w:val="DebateUnderlinedChar"/>
    <w:qFormat/>
    <w:rsid w:val="00B061DD"/>
    <w:rPr>
      <w:rFonts w:ascii="Times New Roman" w:hAnsi="Times New Roman" w:cs="Times New Roman"/>
      <w:b/>
      <w:u w:val="single"/>
    </w:rPr>
  </w:style>
  <w:style w:type="character" w:customStyle="1" w:styleId="cite0">
    <w:name w:val="cite0"/>
    <w:rsid w:val="00B061DD"/>
  </w:style>
  <w:style w:type="paragraph" w:customStyle="1" w:styleId="Card10f2">
    <w:name w:val="Card.10.f2"/>
    <w:basedOn w:val="Normal"/>
    <w:link w:val="Card10f2Char"/>
    <w:autoRedefine/>
    <w:qFormat/>
    <w:rsid w:val="00B061DD"/>
    <w:rPr>
      <w:rFonts w:ascii="Avenir LT Std 45 Book" w:hAnsi="Avenir LT Std 45 Book"/>
      <w:sz w:val="16"/>
      <w:szCs w:val="20"/>
    </w:rPr>
  </w:style>
  <w:style w:type="character" w:customStyle="1" w:styleId="Card10f2Char">
    <w:name w:val="Card.10.f2 Char"/>
    <w:link w:val="Card10f2"/>
    <w:rsid w:val="00B061DD"/>
    <w:rPr>
      <w:rFonts w:ascii="Avenir LT Std 45 Book" w:hAnsi="Avenir LT Std 45 Book" w:cs="Calibri"/>
      <w:sz w:val="16"/>
      <w:szCs w:val="20"/>
    </w:rPr>
  </w:style>
  <w:style w:type="character" w:customStyle="1" w:styleId="Aunderline1">
    <w:name w:val="Aunderline"/>
    <w:qFormat/>
    <w:rsid w:val="00B061DD"/>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B061DD"/>
    <w:rPr>
      <w:rFonts w:eastAsia="Georgia" w:cs="Georgia"/>
      <w:sz w:val="21"/>
      <w:szCs w:val="21"/>
      <w:shd w:val="clear" w:color="auto" w:fill="FFFFFF"/>
    </w:rPr>
  </w:style>
  <w:style w:type="paragraph" w:customStyle="1" w:styleId="BodyText50">
    <w:name w:val="Body Text5"/>
    <w:basedOn w:val="Normal"/>
    <w:link w:val="Bodytext5"/>
    <w:qFormat/>
    <w:rsid w:val="00B061DD"/>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B061DD"/>
    <w:pPr>
      <w:spacing w:before="100" w:beforeAutospacing="1" w:after="100" w:afterAutospacing="1"/>
    </w:pPr>
    <w:rPr>
      <w:rFonts w:ascii="Avenir LT Std 45 Book" w:hAnsi="Avenir LT Std 45 Book"/>
    </w:rPr>
  </w:style>
  <w:style w:type="paragraph" w:customStyle="1" w:styleId="about">
    <w:name w:val="about"/>
    <w:basedOn w:val="Normal"/>
    <w:qFormat/>
    <w:rsid w:val="00B061DD"/>
    <w:pPr>
      <w:spacing w:before="100" w:beforeAutospacing="1" w:after="100" w:afterAutospacing="1"/>
    </w:pPr>
    <w:rPr>
      <w:rFonts w:ascii="Avenir LT Std 45 Book" w:hAnsi="Avenir LT Std 45 Book"/>
    </w:rPr>
  </w:style>
  <w:style w:type="paragraph" w:customStyle="1" w:styleId="first">
    <w:name w:val="first"/>
    <w:basedOn w:val="Normal"/>
    <w:qFormat/>
    <w:rsid w:val="00B061DD"/>
    <w:pPr>
      <w:spacing w:before="100" w:beforeAutospacing="1" w:after="100" w:afterAutospacing="1"/>
    </w:pPr>
    <w:rPr>
      <w:rFonts w:ascii="Avenir LT Std 45 Book" w:hAnsi="Avenir LT Std 45 Book"/>
    </w:rPr>
  </w:style>
  <w:style w:type="character" w:customStyle="1" w:styleId="in-widget">
    <w:name w:val="in-widget"/>
    <w:rsid w:val="00B061DD"/>
  </w:style>
  <w:style w:type="character" w:customStyle="1" w:styleId="in-top">
    <w:name w:val="in-top"/>
    <w:rsid w:val="00B061DD"/>
  </w:style>
  <w:style w:type="character" w:customStyle="1" w:styleId="nukeled">
    <w:name w:val="nukeled"/>
    <w:rsid w:val="00B061DD"/>
  </w:style>
  <w:style w:type="character" w:customStyle="1" w:styleId="contextlyrelated">
    <w:name w:val="contextly_related"/>
    <w:rsid w:val="00B061DD"/>
  </w:style>
  <w:style w:type="character" w:customStyle="1" w:styleId="in-right">
    <w:name w:val="in-right"/>
    <w:rsid w:val="00B061DD"/>
  </w:style>
  <w:style w:type="character" w:customStyle="1" w:styleId="adtext0">
    <w:name w:val="ad_text"/>
    <w:rsid w:val="00B061DD"/>
  </w:style>
  <w:style w:type="character" w:customStyle="1" w:styleId="linkrow">
    <w:name w:val="link_row"/>
    <w:rsid w:val="00B061DD"/>
  </w:style>
  <w:style w:type="character" w:customStyle="1" w:styleId="revision-date">
    <w:name w:val="revision-date"/>
    <w:rsid w:val="00B061DD"/>
  </w:style>
  <w:style w:type="paragraph" w:customStyle="1" w:styleId="t6">
    <w:name w:val="t6"/>
    <w:basedOn w:val="Normal"/>
    <w:qFormat/>
    <w:rsid w:val="00B061DD"/>
    <w:pPr>
      <w:spacing w:before="100" w:beforeAutospacing="1" w:after="100" w:afterAutospacing="1"/>
    </w:pPr>
    <w:rPr>
      <w:rFonts w:ascii="Avenir LT Std 45 Book" w:hAnsi="Avenir LT Std 45 Book"/>
    </w:rPr>
  </w:style>
  <w:style w:type="paragraph" w:customStyle="1" w:styleId="thumbnail">
    <w:name w:val="thumbnail"/>
    <w:basedOn w:val="Normal"/>
    <w:qFormat/>
    <w:rsid w:val="00B061DD"/>
    <w:pPr>
      <w:spacing w:before="100" w:beforeAutospacing="1" w:after="100" w:afterAutospacing="1"/>
    </w:pPr>
    <w:rPr>
      <w:rFonts w:ascii="Avenir LT Std 45 Book" w:hAnsi="Avenir LT Std 45 Book"/>
    </w:rPr>
  </w:style>
  <w:style w:type="character" w:customStyle="1" w:styleId="facebook-share">
    <w:name w:val="facebook-share"/>
    <w:rsid w:val="00B061DD"/>
  </w:style>
  <w:style w:type="character" w:customStyle="1" w:styleId="facebook-share-label">
    <w:name w:val="facebook-share-label"/>
    <w:rsid w:val="00B061DD"/>
  </w:style>
  <w:style w:type="paragraph" w:customStyle="1" w:styleId="stand-first-alone">
    <w:name w:val="stand-first-alone"/>
    <w:basedOn w:val="Normal"/>
    <w:qFormat/>
    <w:rsid w:val="00B061DD"/>
    <w:pPr>
      <w:spacing w:before="100" w:beforeAutospacing="1" w:after="100" w:afterAutospacing="1"/>
    </w:pPr>
    <w:rPr>
      <w:rFonts w:ascii="Avenir LT Std 45 Book" w:hAnsi="Avenir LT Std 45 Book"/>
    </w:rPr>
  </w:style>
  <w:style w:type="character" w:customStyle="1" w:styleId="UNDERLINECharChar0">
    <w:name w:val="UNDERLINE Char Char"/>
    <w:rsid w:val="00B061DD"/>
    <w:rPr>
      <w:bCs/>
      <w:kern w:val="28"/>
      <w:szCs w:val="32"/>
      <w:u w:val="single"/>
    </w:rPr>
  </w:style>
  <w:style w:type="character" w:customStyle="1" w:styleId="ata11y">
    <w:name w:val="at_a11y"/>
    <w:rsid w:val="00B061DD"/>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B061DD"/>
    <w:rPr>
      <w:sz w:val="24"/>
      <w:szCs w:val="24"/>
      <w:u w:val="thick"/>
    </w:rPr>
  </w:style>
  <w:style w:type="paragraph" w:customStyle="1" w:styleId="wallacepara">
    <w:name w:val="wallacepara"/>
    <w:basedOn w:val="Normal"/>
    <w:qFormat/>
    <w:rsid w:val="00B061DD"/>
    <w:pPr>
      <w:spacing w:before="100" w:beforeAutospacing="1" w:after="100" w:afterAutospacing="1"/>
    </w:pPr>
    <w:rPr>
      <w:rFonts w:ascii="Avenir LT Std 45 Book" w:hAnsi="Avenir LT Std 45 Book"/>
    </w:rPr>
  </w:style>
  <w:style w:type="paragraph" w:customStyle="1" w:styleId="morelink">
    <w:name w:val="morelink"/>
    <w:basedOn w:val="Normal"/>
    <w:qFormat/>
    <w:rsid w:val="00B061DD"/>
    <w:pPr>
      <w:spacing w:before="100" w:beforeAutospacing="1" w:after="100" w:afterAutospacing="1"/>
    </w:pPr>
    <w:rPr>
      <w:rFonts w:ascii="Avenir LT Std 45 Book" w:hAnsi="Avenir LT Std 45 Book"/>
    </w:rPr>
  </w:style>
  <w:style w:type="paragraph" w:customStyle="1" w:styleId="audiolink">
    <w:name w:val="audiolink"/>
    <w:basedOn w:val="Normal"/>
    <w:qFormat/>
    <w:rsid w:val="00B061DD"/>
    <w:pPr>
      <w:spacing w:before="100" w:beforeAutospacing="1" w:after="100" w:afterAutospacing="1"/>
    </w:pPr>
    <w:rPr>
      <w:rFonts w:ascii="Avenir LT Std 45 Book" w:hAnsi="Avenir LT Std 45 Book"/>
    </w:rPr>
  </w:style>
  <w:style w:type="character" w:customStyle="1" w:styleId="tpk">
    <w:name w:val="tpk"/>
    <w:rsid w:val="00B061DD"/>
  </w:style>
  <w:style w:type="paragraph" w:customStyle="1" w:styleId="titlestyle1">
    <w:name w:val="titlestyle1"/>
    <w:basedOn w:val="Normal"/>
    <w:qFormat/>
    <w:rsid w:val="00B061DD"/>
    <w:pPr>
      <w:spacing w:before="100" w:beforeAutospacing="1" w:after="100" w:afterAutospacing="1"/>
    </w:pPr>
    <w:rPr>
      <w:rFonts w:ascii="Avenir LT Std 45 Book" w:hAnsi="Avenir LT Std 45 Book"/>
    </w:rPr>
  </w:style>
  <w:style w:type="paragraph" w:customStyle="1" w:styleId="nav1">
    <w:name w:val="nav1"/>
    <w:basedOn w:val="Normal"/>
    <w:qFormat/>
    <w:rsid w:val="00B061DD"/>
    <w:pPr>
      <w:spacing w:before="100" w:beforeAutospacing="1" w:after="100" w:afterAutospacing="1"/>
    </w:pPr>
    <w:rPr>
      <w:rFonts w:ascii="Avenir LT Std 45 Book" w:hAnsi="Avenir LT Std 45 Book"/>
    </w:rPr>
  </w:style>
  <w:style w:type="paragraph" w:customStyle="1" w:styleId="nav2">
    <w:name w:val="nav2"/>
    <w:basedOn w:val="Normal"/>
    <w:qFormat/>
    <w:rsid w:val="00B061DD"/>
    <w:pPr>
      <w:spacing w:before="100" w:beforeAutospacing="1" w:after="100" w:afterAutospacing="1"/>
    </w:pPr>
    <w:rPr>
      <w:rFonts w:ascii="Avenir LT Std 45 Book" w:hAnsi="Avenir LT Std 45 Book"/>
    </w:rPr>
  </w:style>
  <w:style w:type="character" w:customStyle="1" w:styleId="A24">
    <w:name w:val="A24"/>
    <w:uiPriority w:val="99"/>
    <w:rsid w:val="00B061DD"/>
    <w:rPr>
      <w:rFonts w:ascii="Paperback 24" w:hAnsi="Paperback 24" w:cs="Paperback 24"/>
      <w:color w:val="000000"/>
      <w:sz w:val="32"/>
      <w:szCs w:val="32"/>
    </w:rPr>
  </w:style>
  <w:style w:type="character" w:customStyle="1" w:styleId="A25">
    <w:name w:val="A25"/>
    <w:uiPriority w:val="99"/>
    <w:rsid w:val="00B061DD"/>
    <w:rPr>
      <w:rFonts w:ascii="Webdings" w:hAnsi="Webdings" w:cs="Webdings"/>
      <w:color w:val="000000"/>
      <w:sz w:val="16"/>
      <w:szCs w:val="16"/>
    </w:rPr>
  </w:style>
  <w:style w:type="paragraph" w:customStyle="1" w:styleId="CM45">
    <w:name w:val="CM45"/>
    <w:basedOn w:val="Default"/>
    <w:next w:val="Default"/>
    <w:uiPriority w:val="99"/>
    <w:qFormat/>
    <w:rsid w:val="00B061DD"/>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B061DD"/>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B061D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061D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061D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061D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061D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061D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B061D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B061D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061D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061D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061DD"/>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B061D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061D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061D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B061DD"/>
    <w:rPr>
      <w:rFonts w:ascii="Arial" w:eastAsia="Arial" w:hAnsi="Arial" w:cs="Arial"/>
      <w:sz w:val="15"/>
      <w:szCs w:val="15"/>
      <w:shd w:val="clear" w:color="auto" w:fill="FFFFFF"/>
    </w:rPr>
  </w:style>
  <w:style w:type="character" w:customStyle="1" w:styleId="Bodytext32">
    <w:name w:val="Body text (3)"/>
    <w:basedOn w:val="Bodytext31"/>
    <w:rsid w:val="00B061D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B061D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061D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061D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B061D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B061D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B061D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061D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061D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061D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061D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061DD"/>
    <w:rPr>
      <w:rFonts w:ascii="Arial" w:eastAsia="Arial" w:hAnsi="Arial" w:cs="Arial"/>
      <w:sz w:val="20"/>
      <w:szCs w:val="20"/>
      <w:shd w:val="clear" w:color="auto" w:fill="FFFFFF"/>
    </w:rPr>
  </w:style>
  <w:style w:type="paragraph" w:customStyle="1" w:styleId="Heading220">
    <w:name w:val="Heading #22"/>
    <w:basedOn w:val="Normal"/>
    <w:link w:val="Heading22"/>
    <w:qFormat/>
    <w:rsid w:val="00B061D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061D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B061DD"/>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B061D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061D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061D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061D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B061D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061D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061D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061D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061D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B061D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061D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061D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061D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061D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061D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061D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061D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061D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061D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061D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061D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061D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061D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061D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061D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061D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061D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061D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061D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061D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061D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061D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061D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061D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061D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061D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061D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061D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061D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061D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061D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061D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061D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061D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061D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061D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061D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061D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061D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061D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061D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061D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061D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061D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061D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061D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061D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061D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061D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061D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061D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061D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061D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061D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B061D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B061D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061D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061D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061D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061D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061D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061D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061D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061D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061D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061D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061D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B061DD"/>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061D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061D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061D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061D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061D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061D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061D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061D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061D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061D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061D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061D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061D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061D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061D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061D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061D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061D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061DD"/>
    <w:rPr>
      <w:rFonts w:eastAsia="Georgia" w:cs="Georgia"/>
      <w:sz w:val="21"/>
      <w:szCs w:val="21"/>
      <w:shd w:val="clear" w:color="auto" w:fill="FFFFFF"/>
    </w:rPr>
  </w:style>
  <w:style w:type="paragraph" w:customStyle="1" w:styleId="Picturecaption90">
    <w:name w:val="Picture caption (9)"/>
    <w:basedOn w:val="Normal"/>
    <w:link w:val="Picturecaption9"/>
    <w:qFormat/>
    <w:rsid w:val="00B061D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061D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061D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061D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061D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061D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061D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061D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061D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061D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061D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061D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061D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061D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061D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061D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061D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061D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061D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061D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061D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061D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061D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061D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061D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061D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061D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061D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061D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061D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061D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B061D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061D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061D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061D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061D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061D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061D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061D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061D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061D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061D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061D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061D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061D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061D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061D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061D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061D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061D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061D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061D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061DD"/>
  </w:style>
  <w:style w:type="character" w:customStyle="1" w:styleId="article-quote-right">
    <w:name w:val="article-quote-right"/>
    <w:basedOn w:val="DefaultParagraphFont"/>
    <w:rsid w:val="00B061DD"/>
  </w:style>
  <w:style w:type="character" w:customStyle="1" w:styleId="commentstext0">
    <w:name w:val="commentstext"/>
    <w:rsid w:val="00B061DD"/>
  </w:style>
  <w:style w:type="character" w:customStyle="1" w:styleId="sup1">
    <w:name w:val="sup1"/>
    <w:rsid w:val="00B061DD"/>
    <w:rPr>
      <w:rFonts w:ascii="Times New Roman" w:hAnsi="Times New Roman" w:cs="Times New Roman" w:hint="default"/>
      <w:color w:val="000000"/>
      <w:shd w:val="clear" w:color="auto" w:fill="FEFFCF"/>
    </w:rPr>
  </w:style>
  <w:style w:type="character" w:customStyle="1" w:styleId="pgnum1">
    <w:name w:val="pgnum1"/>
    <w:rsid w:val="00B061DD"/>
    <w:rPr>
      <w:rFonts w:ascii="Arial" w:hAnsi="Arial" w:cs="Arial" w:hint="default"/>
      <w:color w:val="FF0000"/>
      <w:sz w:val="22"/>
      <w:szCs w:val="22"/>
    </w:rPr>
  </w:style>
  <w:style w:type="character" w:customStyle="1" w:styleId="apple">
    <w:name w:val="apple"/>
    <w:rsid w:val="00B061DD"/>
  </w:style>
  <w:style w:type="paragraph" w:customStyle="1" w:styleId="BlockHeadingsCharChar">
    <w:name w:val="Block Headings Char Char"/>
    <w:basedOn w:val="Normal"/>
    <w:link w:val="BlockHeadingsCharCharChar"/>
    <w:qFormat/>
    <w:rsid w:val="00B061DD"/>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B061DD"/>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061DD"/>
    <w:rPr>
      <w:rFonts w:ascii="Georgia" w:eastAsia="Calibri" w:hAnsi="Georgia" w:cs="Times New Roman"/>
      <w:sz w:val="24"/>
      <w:u w:val="thick"/>
    </w:rPr>
  </w:style>
  <w:style w:type="character" w:customStyle="1" w:styleId="TagsChar1CharChar">
    <w:name w:val="Tags Char1 Char Char"/>
    <w:link w:val="TagsChar1Char"/>
    <w:rsid w:val="00B061DD"/>
    <w:rPr>
      <w:rFonts w:ascii="Avenir LT Std 45 Book" w:eastAsia="Calibri" w:hAnsi="Avenir LT Std 45 Book" w:cs="Calibri"/>
      <w:b/>
    </w:rPr>
  </w:style>
  <w:style w:type="character" w:customStyle="1" w:styleId="CitesCharCharCharChar">
    <w:name w:val="Cites Char Char Char Char"/>
    <w:rsid w:val="00B061DD"/>
    <w:rPr>
      <w:rFonts w:ascii="Georgia" w:eastAsia="Calibri" w:hAnsi="Georgia"/>
      <w:b/>
      <w:bCs/>
    </w:rPr>
  </w:style>
  <w:style w:type="character" w:customStyle="1" w:styleId="CardsFont6ptCharCharChar">
    <w:name w:val="Cards + Font: 6 pt Char Char Char"/>
    <w:rsid w:val="00B061DD"/>
    <w:rPr>
      <w:rFonts w:ascii="Arial" w:eastAsia="Calibri" w:hAnsi="Arial" w:cs="Arial"/>
      <w:sz w:val="12"/>
    </w:rPr>
  </w:style>
  <w:style w:type="character" w:customStyle="1" w:styleId="BlockHeadingsCharCharChar">
    <w:name w:val="Block Headings Char Char Char"/>
    <w:link w:val="BlockHeadingsCharChar"/>
    <w:rsid w:val="00B061DD"/>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B061DD"/>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B061DD"/>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B061DD"/>
    <w:rPr>
      <w:sz w:val="22"/>
    </w:rPr>
  </w:style>
  <w:style w:type="paragraph" w:customStyle="1" w:styleId="Reference">
    <w:name w:val="Reference"/>
    <w:qFormat/>
    <w:rsid w:val="00B061D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061DD"/>
  </w:style>
  <w:style w:type="paragraph" w:customStyle="1" w:styleId="StyleHeading2Heading2Char2CharHeading2Char1CharCharHead">
    <w:name w:val="Style Heading 2Heading 2 Char2 CharHeading 2 Char1 Char CharHead..."/>
    <w:basedOn w:val="Heading2"/>
    <w:qFormat/>
    <w:rsid w:val="00B061DD"/>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B061D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061DD"/>
    <w:rPr>
      <w:rFonts w:ascii="Georgia" w:hAnsi="Georgia"/>
      <w:sz w:val="20"/>
      <w:u w:val="single"/>
    </w:rPr>
  </w:style>
  <w:style w:type="paragraph" w:customStyle="1" w:styleId="Blocktitle3">
    <w:name w:val="Block title"/>
    <w:basedOn w:val="Heading1"/>
    <w:autoRedefine/>
    <w:qFormat/>
    <w:rsid w:val="00B061D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B061DD"/>
  </w:style>
  <w:style w:type="character" w:customStyle="1" w:styleId="Style1Char2">
    <w:name w:val="Style1 Char2"/>
    <w:rsid w:val="00B061DD"/>
    <w:rPr>
      <w:szCs w:val="24"/>
      <w:lang w:val="en-US" w:eastAsia="en-US" w:bidi="ar-SA"/>
    </w:rPr>
  </w:style>
  <w:style w:type="paragraph" w:customStyle="1" w:styleId="SmallCite">
    <w:name w:val="Small Cite"/>
    <w:basedOn w:val="Normal"/>
    <w:qFormat/>
    <w:rsid w:val="00B061DD"/>
    <w:pPr>
      <w:jc w:val="both"/>
    </w:pPr>
    <w:rPr>
      <w:rFonts w:ascii="Verdana" w:hAnsi="Verdana"/>
      <w:sz w:val="16"/>
    </w:rPr>
  </w:style>
  <w:style w:type="character" w:customStyle="1" w:styleId="inside-head1">
    <w:name w:val="inside-head1"/>
    <w:rsid w:val="00B061DD"/>
    <w:rPr>
      <w:rFonts w:ascii="Arial" w:hAnsi="Arial" w:cs="Arial" w:hint="default"/>
      <w:b/>
      <w:bCs/>
      <w:color w:val="000000"/>
      <w:spacing w:val="-15"/>
      <w:sz w:val="45"/>
      <w:szCs w:val="45"/>
    </w:rPr>
  </w:style>
  <w:style w:type="character" w:customStyle="1" w:styleId="datestamp1">
    <w:name w:val="datestamp1"/>
    <w:rsid w:val="00B061D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061D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061DD"/>
  </w:style>
  <w:style w:type="paragraph" w:customStyle="1" w:styleId="links1">
    <w:name w:val="links1"/>
    <w:basedOn w:val="Normal"/>
    <w:qFormat/>
    <w:rsid w:val="00B061DD"/>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B061DD"/>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B061DD"/>
    <w:rPr>
      <w:rFonts w:ascii="Verdana" w:hAnsi="Verdana" w:hint="default"/>
      <w:b/>
      <w:bCs/>
      <w:sz w:val="32"/>
      <w:szCs w:val="32"/>
    </w:rPr>
  </w:style>
  <w:style w:type="character" w:customStyle="1" w:styleId="storydeck31">
    <w:name w:val="storydeck31"/>
    <w:rsid w:val="00B061DD"/>
    <w:rPr>
      <w:rFonts w:ascii="Verdana" w:hAnsi="Verdana" w:hint="default"/>
      <w:i w:val="0"/>
      <w:iCs w:val="0"/>
      <w:sz w:val="21"/>
      <w:szCs w:val="21"/>
    </w:rPr>
  </w:style>
  <w:style w:type="character" w:customStyle="1" w:styleId="subtitle10">
    <w:name w:val="subtitle1"/>
    <w:rsid w:val="00B061DD"/>
    <w:rPr>
      <w:rFonts w:ascii="Verdana" w:hAnsi="Verdana" w:hint="default"/>
      <w:b w:val="0"/>
      <w:bCs w:val="0"/>
      <w:vanish w:val="0"/>
      <w:webHidden w:val="0"/>
      <w:color w:val="484848"/>
      <w:sz w:val="14"/>
      <w:szCs w:val="14"/>
      <w:specVanish w:val="0"/>
    </w:rPr>
  </w:style>
  <w:style w:type="paragraph" w:customStyle="1" w:styleId="g">
    <w:name w:val="g"/>
    <w:basedOn w:val="Normal"/>
    <w:qFormat/>
    <w:rsid w:val="00B061DD"/>
    <w:pPr>
      <w:spacing w:before="240" w:after="240"/>
      <w:jc w:val="both"/>
    </w:pPr>
    <w:rPr>
      <w:rFonts w:ascii="Avenir LT Std 45 Book" w:hAnsi="Avenir LT Std 45 Book"/>
    </w:rPr>
  </w:style>
  <w:style w:type="character" w:customStyle="1" w:styleId="clsbiolink">
    <w:name w:val="clsbiolink"/>
    <w:rsid w:val="00B061DD"/>
  </w:style>
  <w:style w:type="character" w:customStyle="1" w:styleId="clssmaller">
    <w:name w:val="clssmaller"/>
    <w:rsid w:val="00B061DD"/>
  </w:style>
  <w:style w:type="character" w:customStyle="1" w:styleId="sm1">
    <w:name w:val="sm1"/>
    <w:rsid w:val="00B061DD"/>
    <w:rPr>
      <w:rFonts w:ascii="Verdana" w:hAnsi="Verdana" w:hint="default"/>
      <w:i w:val="0"/>
      <w:iCs w:val="0"/>
      <w:smallCaps w:val="0"/>
      <w:color w:val="000000"/>
      <w:sz w:val="17"/>
      <w:szCs w:val="17"/>
    </w:rPr>
  </w:style>
  <w:style w:type="character" w:customStyle="1" w:styleId="noindentChar">
    <w:name w:val="noindent Char"/>
    <w:rsid w:val="00B061DD"/>
    <w:rPr>
      <w:rFonts w:ascii="Arial" w:hAnsi="Arial" w:cs="Arial"/>
      <w:sz w:val="24"/>
      <w:szCs w:val="24"/>
      <w:lang w:val="en-US" w:eastAsia="en-US" w:bidi="ar-SA"/>
    </w:rPr>
  </w:style>
  <w:style w:type="character" w:customStyle="1" w:styleId="SmallChar1">
    <w:name w:val="Small Char1"/>
    <w:rsid w:val="00B061DD"/>
    <w:rPr>
      <w:sz w:val="16"/>
      <w:szCs w:val="24"/>
      <w:lang w:val="en-US" w:eastAsia="en-US" w:bidi="ar-SA"/>
    </w:rPr>
  </w:style>
  <w:style w:type="character" w:customStyle="1" w:styleId="fullcite0">
    <w:name w:val="fullcite"/>
    <w:rsid w:val="00B061DD"/>
  </w:style>
  <w:style w:type="character" w:customStyle="1" w:styleId="Style9ptThickunderline">
    <w:name w:val="Style 9 pt Thick underline"/>
    <w:rsid w:val="00B061DD"/>
    <w:rPr>
      <w:sz w:val="24"/>
      <w:u w:val="thick"/>
    </w:rPr>
  </w:style>
  <w:style w:type="paragraph" w:customStyle="1" w:styleId="Repeatheader">
    <w:name w:val="Repeat header"/>
    <w:basedOn w:val="Normal"/>
    <w:autoRedefine/>
    <w:qFormat/>
    <w:rsid w:val="00B061DD"/>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B061DD"/>
    <w:pPr>
      <w:jc w:val="both"/>
    </w:pPr>
    <w:rPr>
      <w:rFonts w:ascii="Georgia" w:eastAsia="Times New Roman" w:hAnsi="Georgia"/>
    </w:rPr>
  </w:style>
  <w:style w:type="character" w:customStyle="1" w:styleId="CardNotUnderlinedChar">
    <w:name w:val="Card Not Underlined Char"/>
    <w:rsid w:val="00B061DD"/>
    <w:rPr>
      <w:sz w:val="16"/>
      <w:lang w:val="en-US" w:eastAsia="en-US" w:bidi="ar-SA"/>
    </w:rPr>
  </w:style>
  <w:style w:type="paragraph" w:customStyle="1" w:styleId="CardNotUnderlined3">
    <w:name w:val="Card Not Underlined 3"/>
    <w:basedOn w:val="CardNotUnderlined"/>
    <w:qFormat/>
    <w:rsid w:val="00B061DD"/>
    <w:pPr>
      <w:jc w:val="both"/>
    </w:pPr>
    <w:rPr>
      <w:rFonts w:ascii="Georgia" w:eastAsia="Times New Roman" w:hAnsi="Georgia"/>
    </w:rPr>
  </w:style>
  <w:style w:type="paragraph" w:customStyle="1" w:styleId="CardNotUnderlinedFinal">
    <w:name w:val="Card Not Underlined Final"/>
    <w:basedOn w:val="CardNotUnderlined3"/>
    <w:qFormat/>
    <w:rsid w:val="00B061DD"/>
  </w:style>
  <w:style w:type="character" w:customStyle="1" w:styleId="IndexHeadersCharChar">
    <w:name w:val="Index Headers Char Char"/>
    <w:rsid w:val="00B061DD"/>
    <w:rPr>
      <w:rFonts w:cs="Arial"/>
      <w:bCs/>
      <w:caps/>
      <w:color w:val="FFFFFF"/>
      <w:sz w:val="2"/>
      <w:szCs w:val="2"/>
      <w:lang w:val="en-US" w:eastAsia="en-US" w:bidi="ar-SA"/>
    </w:rPr>
  </w:style>
  <w:style w:type="paragraph" w:customStyle="1" w:styleId="Numbering">
    <w:name w:val="Numbering"/>
    <w:basedOn w:val="Normal"/>
    <w:next w:val="Normal"/>
    <w:qFormat/>
    <w:rsid w:val="00B061DD"/>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B061DD"/>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B061DD"/>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B061DD"/>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B061DD"/>
    <w:pPr>
      <w:numPr>
        <w:numId w:val="46"/>
      </w:numPr>
      <w:tabs>
        <w:tab w:val="clear" w:pos="1080"/>
        <w:tab w:val="num" w:pos="360"/>
        <w:tab w:val="num" w:pos="720"/>
      </w:tabs>
      <w:ind w:left="720"/>
    </w:pPr>
  </w:style>
  <w:style w:type="paragraph" w:customStyle="1" w:styleId="Lettering">
    <w:name w:val="Lettering"/>
    <w:basedOn w:val="Numbering"/>
    <w:next w:val="Normal"/>
    <w:qFormat/>
    <w:rsid w:val="00B061DD"/>
  </w:style>
  <w:style w:type="paragraph" w:customStyle="1" w:styleId="FileName">
    <w:name w:val="File Name"/>
    <w:basedOn w:val="Normal"/>
    <w:next w:val="Normal"/>
    <w:qFormat/>
    <w:rsid w:val="00B061DD"/>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B061DD"/>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B061DD"/>
  </w:style>
  <w:style w:type="paragraph" w:customStyle="1" w:styleId="CardContinued1">
    <w:name w:val="Card Continued 1"/>
    <w:basedOn w:val="Normal"/>
    <w:next w:val="Normal"/>
    <w:qFormat/>
    <w:rsid w:val="00B061DD"/>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B061DD"/>
  </w:style>
  <w:style w:type="paragraph" w:customStyle="1" w:styleId="Clearformatting">
    <w:name w:val="Clear formatting"/>
    <w:basedOn w:val="Normal"/>
    <w:qFormat/>
    <w:rsid w:val="00B061DD"/>
    <w:pPr>
      <w:keepNext/>
      <w:jc w:val="both"/>
      <w:outlineLvl w:val="2"/>
    </w:pPr>
    <w:rPr>
      <w:rFonts w:ascii="Avenir LT Std 45 Book" w:hAnsi="Avenir LT Std 45 Book"/>
      <w:b/>
      <w:bCs/>
      <w:szCs w:val="26"/>
    </w:rPr>
  </w:style>
  <w:style w:type="character" w:customStyle="1" w:styleId="justify">
    <w:name w:val="justify"/>
    <w:rsid w:val="00B061DD"/>
  </w:style>
  <w:style w:type="paragraph" w:customStyle="1" w:styleId="SmallCardText">
    <w:name w:val="Small Card Text"/>
    <w:qFormat/>
    <w:rsid w:val="00B061DD"/>
    <w:pPr>
      <w:spacing w:after="200" w:line="276" w:lineRule="auto"/>
    </w:pPr>
  </w:style>
  <w:style w:type="character" w:customStyle="1" w:styleId="SmallCardTextChar">
    <w:name w:val="Small Card Text Char"/>
    <w:rsid w:val="00B061DD"/>
    <w:rPr>
      <w:sz w:val="16"/>
      <w:szCs w:val="16"/>
      <w:lang w:val="en-US" w:eastAsia="en-US" w:bidi="ar-SA"/>
    </w:rPr>
  </w:style>
  <w:style w:type="paragraph" w:customStyle="1" w:styleId="TAGFONT">
    <w:name w:val="TAG FONT"/>
    <w:basedOn w:val="Normal"/>
    <w:autoRedefine/>
    <w:qFormat/>
    <w:rsid w:val="00B061DD"/>
    <w:pPr>
      <w:jc w:val="both"/>
    </w:pPr>
    <w:rPr>
      <w:rFonts w:ascii="Avenir LT Std 45 Book" w:hAnsi="Avenir LT Std 45 Book"/>
    </w:rPr>
  </w:style>
  <w:style w:type="paragraph" w:customStyle="1" w:styleId="8point">
    <w:name w:val="8 point"/>
    <w:basedOn w:val="Normal"/>
    <w:link w:val="8pointChar"/>
    <w:qFormat/>
    <w:rsid w:val="00B061DD"/>
    <w:pPr>
      <w:jc w:val="both"/>
    </w:pPr>
    <w:rPr>
      <w:rFonts w:asciiTheme="minorHAnsi" w:hAnsiTheme="minorHAnsi" w:cstheme="minorBidi"/>
      <w:sz w:val="16"/>
    </w:rPr>
  </w:style>
  <w:style w:type="paragraph" w:customStyle="1" w:styleId="citationunderline">
    <w:name w:val="citation/underline"/>
    <w:link w:val="citationunderlineChar"/>
    <w:autoRedefine/>
    <w:qFormat/>
    <w:rsid w:val="00B061DD"/>
    <w:pPr>
      <w:spacing w:after="0" w:line="240" w:lineRule="auto"/>
    </w:pPr>
    <w:rPr>
      <w:b/>
      <w:u w:val="single"/>
    </w:rPr>
  </w:style>
  <w:style w:type="character" w:customStyle="1" w:styleId="awtw">
    <w:name w:val="awtw"/>
    <w:rsid w:val="00B061DD"/>
  </w:style>
  <w:style w:type="paragraph" w:customStyle="1" w:styleId="Style60">
    <w:name w:val="Style 6"/>
    <w:qFormat/>
    <w:rsid w:val="00B061D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B061D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B061DD"/>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B061DD"/>
    <w:rPr>
      <w:rFonts w:ascii="Avenir LT Std 45 Book" w:hAnsi="Avenir LT Std 45 Book" w:cs="Calibri"/>
      <w:b/>
      <w:bCs/>
      <w:szCs w:val="26"/>
      <w:u w:val="single"/>
    </w:rPr>
  </w:style>
  <w:style w:type="paragraph" w:customStyle="1" w:styleId="articlebodynormaltext">
    <w:name w:val="articlebody_normaltext"/>
    <w:basedOn w:val="Normal"/>
    <w:qFormat/>
    <w:rsid w:val="00B061DD"/>
    <w:pPr>
      <w:spacing w:before="100" w:beforeAutospacing="1" w:after="100" w:afterAutospacing="1"/>
    </w:pPr>
    <w:rPr>
      <w:rFonts w:ascii="Avenir LT Std 45 Book" w:hAnsi="Avenir LT Std 45 Book"/>
    </w:rPr>
  </w:style>
  <w:style w:type="paragraph" w:customStyle="1" w:styleId="western">
    <w:name w:val="western"/>
    <w:basedOn w:val="Normal"/>
    <w:qFormat/>
    <w:rsid w:val="00B061DD"/>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B061DD"/>
  </w:style>
  <w:style w:type="paragraph" w:customStyle="1" w:styleId="Index">
    <w:name w:val="Index"/>
    <w:basedOn w:val="Normal"/>
    <w:qFormat/>
    <w:rsid w:val="00B061DD"/>
    <w:pPr>
      <w:widowControl w:val="0"/>
      <w:suppressLineNumbers/>
      <w:suppressAutoHyphens/>
    </w:pPr>
    <w:rPr>
      <w:rFonts w:ascii="Century Gothic" w:hAnsi="Century Gothic" w:cs="Tahoma"/>
      <w:szCs w:val="20"/>
    </w:rPr>
  </w:style>
  <w:style w:type="character" w:customStyle="1" w:styleId="externaledithide">
    <w:name w:val="external_edit_hide"/>
    <w:rsid w:val="00B061DD"/>
  </w:style>
  <w:style w:type="character" w:customStyle="1" w:styleId="CharacterStyle20">
    <w:name w:val="Character Style 20"/>
    <w:rsid w:val="00B061DD"/>
    <w:rPr>
      <w:sz w:val="21"/>
    </w:rPr>
  </w:style>
  <w:style w:type="character" w:customStyle="1" w:styleId="centerheadlines">
    <w:name w:val="centerheadlines"/>
    <w:rsid w:val="00B061DD"/>
  </w:style>
  <w:style w:type="character" w:customStyle="1" w:styleId="datetime0">
    <w:name w:val="datetime"/>
    <w:rsid w:val="00B061DD"/>
  </w:style>
  <w:style w:type="paragraph" w:customStyle="1" w:styleId="boldness">
    <w:name w:val="boldness"/>
    <w:basedOn w:val="Normal"/>
    <w:qFormat/>
    <w:rsid w:val="00B061DD"/>
    <w:pPr>
      <w:spacing w:before="100" w:beforeAutospacing="1" w:after="100" w:afterAutospacing="1"/>
    </w:pPr>
    <w:rPr>
      <w:rFonts w:ascii="Avenir LT Std 45 Book" w:hAnsi="Avenir LT Std 45 Book"/>
    </w:rPr>
  </w:style>
  <w:style w:type="character" w:customStyle="1" w:styleId="info">
    <w:name w:val="info"/>
    <w:rsid w:val="00B061DD"/>
  </w:style>
  <w:style w:type="paragraph" w:customStyle="1" w:styleId="CM21">
    <w:name w:val="CM21"/>
    <w:basedOn w:val="Default"/>
    <w:next w:val="Default"/>
    <w:uiPriority w:val="99"/>
    <w:qFormat/>
    <w:rsid w:val="00B061DD"/>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B061DD"/>
    <w:pPr>
      <w:spacing w:after="0" w:line="261" w:lineRule="atLeast"/>
    </w:pPr>
    <w:rPr>
      <w:rFonts w:ascii="Adobe Garamond Pro" w:eastAsia="Calibri" w:hAnsi="Adobe Garamond Pro" w:cs="Times New Roman"/>
    </w:rPr>
  </w:style>
  <w:style w:type="character" w:customStyle="1" w:styleId="datestory">
    <w:name w:val="datestory"/>
    <w:rsid w:val="00B061DD"/>
  </w:style>
  <w:style w:type="character" w:customStyle="1" w:styleId="goohl1">
    <w:name w:val="goohl1"/>
    <w:rsid w:val="00B061DD"/>
  </w:style>
  <w:style w:type="character" w:customStyle="1" w:styleId="citeschar10">
    <w:name w:val="citeschar1"/>
    <w:basedOn w:val="DefaultParagraphFont"/>
    <w:rsid w:val="00B061DD"/>
  </w:style>
  <w:style w:type="character" w:customStyle="1" w:styleId="cardunderlinedchar1">
    <w:name w:val="cardunderlinedchar"/>
    <w:basedOn w:val="DefaultParagraphFont"/>
    <w:rsid w:val="00B061DD"/>
  </w:style>
  <w:style w:type="character" w:customStyle="1" w:styleId="Style1CharCharChar">
    <w:name w:val="Style1 Char Char Char"/>
    <w:rsid w:val="00B061DD"/>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B061DD"/>
    <w:rPr>
      <w:sz w:val="16"/>
    </w:rPr>
  </w:style>
  <w:style w:type="paragraph" w:customStyle="1" w:styleId="SmalltextCharCharChar0">
    <w:name w:val="Small text Char Char Char"/>
    <w:basedOn w:val="Normal"/>
    <w:link w:val="SmalltextCharCharCharChar0"/>
    <w:qFormat/>
    <w:rsid w:val="00B061DD"/>
    <w:rPr>
      <w:rFonts w:asciiTheme="minorHAnsi" w:hAnsiTheme="minorHAnsi" w:cstheme="minorBidi"/>
      <w:sz w:val="16"/>
    </w:rPr>
  </w:style>
  <w:style w:type="paragraph" w:customStyle="1" w:styleId="Textbody">
    <w:name w:val="Text body"/>
    <w:basedOn w:val="Standard"/>
    <w:qFormat/>
    <w:rsid w:val="00B061DD"/>
    <w:pPr>
      <w:spacing w:after="120"/>
    </w:pPr>
    <w:rPr>
      <w:rFonts w:cs="Tahoma"/>
      <w:lang w:eastAsia="en-US" w:bidi="ar-SA"/>
    </w:rPr>
  </w:style>
  <w:style w:type="character" w:customStyle="1" w:styleId="provider">
    <w:name w:val="provider"/>
    <w:basedOn w:val="DefaultParagraphFont"/>
    <w:rsid w:val="00B061DD"/>
  </w:style>
  <w:style w:type="character" w:customStyle="1" w:styleId="vitstorybyline">
    <w:name w:val="vitstorybyline"/>
    <w:rsid w:val="00B061DD"/>
  </w:style>
  <w:style w:type="character" w:customStyle="1" w:styleId="yahoobuzzbadge-form">
    <w:name w:val="yahoobuzzbadge-form"/>
    <w:rsid w:val="00B061DD"/>
  </w:style>
  <w:style w:type="character" w:customStyle="1" w:styleId="tickerlinx">
    <w:name w:val="tickerlinx"/>
    <w:rsid w:val="00B061DD"/>
  </w:style>
  <w:style w:type="paragraph" w:customStyle="1" w:styleId="NFAPWPheader">
    <w:name w:val="NFAP WP header"/>
    <w:basedOn w:val="Default"/>
    <w:next w:val="Default"/>
    <w:uiPriority w:val="99"/>
    <w:qFormat/>
    <w:rsid w:val="00B061DD"/>
    <w:pPr>
      <w:spacing w:after="0" w:line="240" w:lineRule="auto"/>
    </w:pPr>
    <w:rPr>
      <w:rFonts w:ascii="HNKAOE+Arial" w:eastAsia="Malgun Gothic" w:hAnsi="HNKAOE+Arial" w:cs="Times New Roman"/>
      <w:lang w:eastAsia="zh-CN"/>
    </w:rPr>
  </w:style>
  <w:style w:type="character" w:customStyle="1" w:styleId="post-timestamp">
    <w:name w:val="post-timestamp"/>
    <w:rsid w:val="00B061DD"/>
  </w:style>
  <w:style w:type="character" w:customStyle="1" w:styleId="month">
    <w:name w:val="month"/>
    <w:rsid w:val="00B061DD"/>
  </w:style>
  <w:style w:type="character" w:customStyle="1" w:styleId="CiteCharCharChar">
    <w:name w:val="Cite Char Char Char"/>
    <w:rsid w:val="00B061DD"/>
    <w:rPr>
      <w:rFonts w:ascii="Garamond" w:eastAsia="Calibri" w:hAnsi="Garamond" w:cs="Arial"/>
      <w:b/>
      <w:sz w:val="24"/>
      <w:szCs w:val="20"/>
      <w:u w:val="thick"/>
    </w:rPr>
  </w:style>
  <w:style w:type="character" w:customStyle="1" w:styleId="texttitlebigred">
    <w:name w:val="texttitlebigred"/>
    <w:rsid w:val="00B061DD"/>
  </w:style>
  <w:style w:type="character" w:customStyle="1" w:styleId="subtitles">
    <w:name w:val="subtitles"/>
    <w:rsid w:val="00B061DD"/>
  </w:style>
  <w:style w:type="paragraph" w:customStyle="1" w:styleId="CiteCardCharChar">
    <w:name w:val="Cite_Card Char Char"/>
    <w:autoRedefine/>
    <w:qFormat/>
    <w:rsid w:val="00B061DD"/>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B061DD"/>
    <w:rPr>
      <w:rFonts w:cs="Arial"/>
      <w:bCs/>
    </w:rPr>
  </w:style>
  <w:style w:type="paragraph" w:customStyle="1" w:styleId="CiteCardCharCharChar">
    <w:name w:val="Cite_Card Char Char Char"/>
    <w:link w:val="CiteCardCharCharCharChar"/>
    <w:qFormat/>
    <w:rsid w:val="00B061DD"/>
    <w:pPr>
      <w:spacing w:after="0" w:line="240" w:lineRule="auto"/>
    </w:pPr>
    <w:rPr>
      <w:rFonts w:cs="Arial"/>
      <w:bCs/>
    </w:rPr>
  </w:style>
  <w:style w:type="character" w:customStyle="1" w:styleId="CiteCardChar1">
    <w:name w:val="Cite_Card Char1"/>
    <w:rsid w:val="00B061DD"/>
    <w:rPr>
      <w:rFonts w:cs="Arial"/>
      <w:bCs/>
      <w:lang w:val="en-US" w:eastAsia="en-US" w:bidi="ar-SA"/>
    </w:rPr>
  </w:style>
  <w:style w:type="character" w:customStyle="1" w:styleId="DebateHeaderChar">
    <w:name w:val="Debate Header Char"/>
    <w:link w:val="DebateHeader"/>
    <w:rsid w:val="00B061DD"/>
    <w:rPr>
      <w:rFonts w:ascii="Calibri" w:eastAsia="Times New Roman" w:hAnsi="Calibri" w:cs="Calibri"/>
      <w:b/>
      <w:sz w:val="32"/>
      <w:szCs w:val="32"/>
      <w:u w:val="single"/>
    </w:rPr>
  </w:style>
  <w:style w:type="character" w:customStyle="1" w:styleId="paramv">
    <w:name w:val="paramv"/>
    <w:rsid w:val="00B061DD"/>
  </w:style>
  <w:style w:type="paragraph" w:customStyle="1" w:styleId="TagCite1">
    <w:name w:val="Tag &amp; Cite"/>
    <w:basedOn w:val="Normal"/>
    <w:link w:val="TagCiteChar2"/>
    <w:qFormat/>
    <w:rsid w:val="00B061DD"/>
    <w:pPr>
      <w:jc w:val="both"/>
    </w:pPr>
    <w:rPr>
      <w:rFonts w:ascii="Avenir LT Std 45 Book" w:hAnsi="Avenir LT Std 45 Book"/>
      <w:b/>
    </w:rPr>
  </w:style>
  <w:style w:type="character" w:customStyle="1" w:styleId="TagCiteChar2">
    <w:name w:val="Tag &amp; Cite Char"/>
    <w:link w:val="TagCite1"/>
    <w:rsid w:val="00B061DD"/>
    <w:rPr>
      <w:rFonts w:ascii="Avenir LT Std 45 Book" w:hAnsi="Avenir LT Std 45 Book" w:cs="Calibri"/>
      <w:b/>
    </w:rPr>
  </w:style>
  <w:style w:type="paragraph" w:customStyle="1" w:styleId="HighlightedText">
    <w:name w:val="Highlighted Text"/>
    <w:basedOn w:val="Normal"/>
    <w:link w:val="HighlightedTextChar"/>
    <w:qFormat/>
    <w:rsid w:val="00B061DD"/>
    <w:pPr>
      <w:jc w:val="both"/>
    </w:pPr>
    <w:rPr>
      <w:rFonts w:ascii="Avenir LT Std 45 Book" w:hAnsi="Avenir LT Std 45 Book"/>
      <w:u w:val="thick"/>
    </w:rPr>
  </w:style>
  <w:style w:type="character" w:customStyle="1" w:styleId="HighlightedTextChar">
    <w:name w:val="Highlighted Text Char"/>
    <w:link w:val="HighlightedText"/>
    <w:rsid w:val="00B061DD"/>
    <w:rPr>
      <w:rFonts w:ascii="Avenir LT Std 45 Book" w:hAnsi="Avenir LT Std 45 Book" w:cs="Calibri"/>
      <w:u w:val="thick"/>
    </w:rPr>
  </w:style>
  <w:style w:type="paragraph" w:customStyle="1" w:styleId="Unhighlighted">
    <w:name w:val="Unhighlighted"/>
    <w:basedOn w:val="Normal"/>
    <w:link w:val="UnhighlightedChar"/>
    <w:autoRedefine/>
    <w:qFormat/>
    <w:rsid w:val="00B061DD"/>
    <w:rPr>
      <w:rFonts w:ascii="Avenir LT Std 45 Book" w:hAnsi="Avenir LT Std 45 Book"/>
      <w:sz w:val="12"/>
    </w:rPr>
  </w:style>
  <w:style w:type="character" w:customStyle="1" w:styleId="UnhighlightedChar">
    <w:name w:val="Unhighlighted Char"/>
    <w:link w:val="Unhighlighted"/>
    <w:rsid w:val="00B061DD"/>
    <w:rPr>
      <w:rFonts w:ascii="Avenir LT Std 45 Book" w:hAnsi="Avenir LT Std 45 Book" w:cs="Calibri"/>
      <w:sz w:val="12"/>
    </w:rPr>
  </w:style>
  <w:style w:type="character" w:customStyle="1" w:styleId="symbol">
    <w:name w:val="symbol"/>
    <w:rsid w:val="00B061DD"/>
  </w:style>
  <w:style w:type="character" w:customStyle="1" w:styleId="data">
    <w:name w:val="data"/>
    <w:rsid w:val="00B061DD"/>
  </w:style>
  <w:style w:type="character" w:customStyle="1" w:styleId="pub-date">
    <w:name w:val="pub-date"/>
    <w:rsid w:val="00B061DD"/>
  </w:style>
  <w:style w:type="paragraph" w:customStyle="1" w:styleId="StylecardUnderline">
    <w:name w:val="Style card + Underline"/>
    <w:basedOn w:val="Normal"/>
    <w:link w:val="StylecardUnderlineChar"/>
    <w:qFormat/>
    <w:rsid w:val="00B061DD"/>
    <w:pPr>
      <w:ind w:left="360" w:right="360"/>
    </w:pPr>
    <w:rPr>
      <w:rFonts w:ascii="Aptos" w:hAnsi="Aptos"/>
      <w:szCs w:val="20"/>
      <w:u w:val="thick"/>
    </w:rPr>
  </w:style>
  <w:style w:type="character" w:customStyle="1" w:styleId="StylecardUnderlineChar">
    <w:name w:val="Style card + Underline Char"/>
    <w:link w:val="StylecardUnderline"/>
    <w:rsid w:val="00B061DD"/>
    <w:rPr>
      <w:rFonts w:ascii="Aptos" w:hAnsi="Aptos" w:cs="Calibri"/>
      <w:szCs w:val="20"/>
      <w:u w:val="thick"/>
    </w:rPr>
  </w:style>
  <w:style w:type="character" w:customStyle="1" w:styleId="AuthorDateF4">
    <w:name w:val="Author Date (F4)"/>
    <w:rsid w:val="00B061DD"/>
    <w:rPr>
      <w:b/>
      <w:sz w:val="24"/>
      <w:u w:val="thick"/>
    </w:rPr>
  </w:style>
  <w:style w:type="character" w:customStyle="1" w:styleId="BoldUnderlineF6">
    <w:name w:val="Bold Underline (F6)"/>
    <w:rsid w:val="00B061DD"/>
    <w:rPr>
      <w:u w:val="thick"/>
    </w:rPr>
  </w:style>
  <w:style w:type="paragraph" w:customStyle="1" w:styleId="TagF3">
    <w:name w:val="Tag (F3)"/>
    <w:qFormat/>
    <w:rsid w:val="00B061D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061DD"/>
  </w:style>
  <w:style w:type="paragraph" w:customStyle="1" w:styleId="style140">
    <w:name w:val="style14"/>
    <w:basedOn w:val="Normal"/>
    <w:qFormat/>
    <w:rsid w:val="00B061DD"/>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B061DD"/>
    <w:rPr>
      <w:rFonts w:ascii="Avenir LT Std 45 Book" w:hAnsi="Avenir LT Std 45 Book"/>
      <w:b/>
    </w:rPr>
  </w:style>
  <w:style w:type="character" w:customStyle="1" w:styleId="StyleArial12ptBoldItalic">
    <w:name w:val="Style Arial 12 pt Bold Italic"/>
    <w:rsid w:val="00B061DD"/>
    <w:rPr>
      <w:rFonts w:ascii="Arial" w:hAnsi="Arial"/>
      <w:b/>
      <w:bCs/>
      <w:i/>
      <w:iCs/>
      <w:sz w:val="24"/>
    </w:rPr>
  </w:style>
  <w:style w:type="character" w:customStyle="1" w:styleId="verdana12grey1">
    <w:name w:val="verdana12grey1"/>
    <w:rsid w:val="00B061DD"/>
  </w:style>
  <w:style w:type="character" w:customStyle="1" w:styleId="verdana9grey1a">
    <w:name w:val="verdana9grey1a"/>
    <w:rsid w:val="00B061DD"/>
  </w:style>
  <w:style w:type="character" w:customStyle="1" w:styleId="nn-twttr-share-btn">
    <w:name w:val="nn-twttr-share-btn"/>
    <w:rsid w:val="00B061DD"/>
  </w:style>
  <w:style w:type="character" w:customStyle="1" w:styleId="comment-count">
    <w:name w:val="comment-count"/>
    <w:rsid w:val="00B061DD"/>
  </w:style>
  <w:style w:type="character" w:customStyle="1" w:styleId="comment-count-text">
    <w:name w:val="comment-count-text"/>
    <w:rsid w:val="00B061DD"/>
  </w:style>
  <w:style w:type="paragraph" w:customStyle="1" w:styleId="articlebody">
    <w:name w:val="articlebody"/>
    <w:basedOn w:val="Normal"/>
    <w:qFormat/>
    <w:rsid w:val="00B061DD"/>
    <w:pPr>
      <w:spacing w:before="100" w:beforeAutospacing="1" w:after="100" w:afterAutospacing="1"/>
    </w:pPr>
    <w:rPr>
      <w:rFonts w:ascii="Avenir LT Std 45 Book" w:hAnsi="Avenir LT Std 45 Book"/>
    </w:rPr>
  </w:style>
  <w:style w:type="character" w:customStyle="1" w:styleId="lightheader">
    <w:name w:val="lightheader"/>
    <w:rsid w:val="00B061DD"/>
  </w:style>
  <w:style w:type="paragraph" w:customStyle="1" w:styleId="CiteCardCharCharCharCharCharCharChar">
    <w:name w:val="Cite_Card Char Char Char Char Char Char Char"/>
    <w:link w:val="CiteCardCharCharCharCharCharCharCharChar"/>
    <w:autoRedefine/>
    <w:qFormat/>
    <w:rsid w:val="00B061D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061DD"/>
    <w:rPr>
      <w:rFonts w:ascii="Times New Roman" w:eastAsia="Times New Roman" w:hAnsi="Times New Roman" w:cs="Times New Roman"/>
      <w:bCs/>
      <w:lang w:eastAsia="zh-CN"/>
    </w:rPr>
  </w:style>
  <w:style w:type="paragraph" w:customStyle="1" w:styleId="foldie">
    <w:name w:val="foldie"/>
    <w:basedOn w:val="heading"/>
    <w:qFormat/>
    <w:rsid w:val="00B061DD"/>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B061DD"/>
    <w:rPr>
      <w:rFonts w:cs="Arial"/>
      <w:bCs/>
      <w:lang w:val="en-US" w:eastAsia="en-US" w:bidi="ar-SA"/>
    </w:rPr>
  </w:style>
  <w:style w:type="character" w:customStyle="1" w:styleId="CiteCardCharCharCharCharCharChar">
    <w:name w:val="Cite_Card Char Char Char Char Char Char"/>
    <w:rsid w:val="00B061DD"/>
    <w:rPr>
      <w:rFonts w:cs="Arial"/>
      <w:bCs/>
      <w:lang w:val="en-US" w:eastAsia="en-US" w:bidi="ar-SA"/>
    </w:rPr>
  </w:style>
  <w:style w:type="paragraph" w:customStyle="1" w:styleId="billtextsection">
    <w:name w:val="bill_text_section"/>
    <w:basedOn w:val="Normal"/>
    <w:qFormat/>
    <w:rsid w:val="00B061DD"/>
    <w:pPr>
      <w:spacing w:before="100" w:beforeAutospacing="1" w:after="100" w:afterAutospacing="1"/>
    </w:pPr>
    <w:rPr>
      <w:rFonts w:ascii="Avenir LT Std 45 Book" w:hAnsi="Avenir LT Std 45 Book"/>
    </w:rPr>
  </w:style>
  <w:style w:type="character" w:customStyle="1" w:styleId="yahoobuzzbadge">
    <w:name w:val="yahoobuzzbadge"/>
    <w:rsid w:val="00B061DD"/>
  </w:style>
  <w:style w:type="paragraph" w:customStyle="1" w:styleId="CiteNormal">
    <w:name w:val="Cite Normal"/>
    <w:basedOn w:val="Normal"/>
    <w:link w:val="CiteNormalChar"/>
    <w:autoRedefine/>
    <w:qFormat/>
    <w:rsid w:val="00B061DD"/>
    <w:pPr>
      <w:jc w:val="both"/>
    </w:pPr>
    <w:rPr>
      <w:rFonts w:ascii="Avenir LT Std 45 Book" w:hAnsi="Avenir LT Std 45 Book"/>
      <w:sz w:val="16"/>
    </w:rPr>
  </w:style>
  <w:style w:type="character" w:customStyle="1" w:styleId="CiteNormalChar">
    <w:name w:val="Cite Normal Char"/>
    <w:link w:val="CiteNormal"/>
    <w:rsid w:val="00B061DD"/>
    <w:rPr>
      <w:rFonts w:ascii="Avenir LT Std 45 Book" w:hAnsi="Avenir LT Std 45 Book" w:cs="Calibri"/>
      <w:sz w:val="16"/>
    </w:rPr>
  </w:style>
  <w:style w:type="character" w:customStyle="1" w:styleId="StrongEmphasis">
    <w:name w:val="Strong Emphasis"/>
    <w:rsid w:val="00B061DD"/>
    <w:rPr>
      <w:b/>
      <w:bCs/>
    </w:rPr>
  </w:style>
  <w:style w:type="paragraph" w:customStyle="1" w:styleId="Boldunderline1">
    <w:name w:val="Bold underline"/>
    <w:basedOn w:val="Normal"/>
    <w:link w:val="BoldunderlineChar4"/>
    <w:qFormat/>
    <w:rsid w:val="00B061DD"/>
    <w:rPr>
      <w:rFonts w:ascii="Garamond" w:hAnsi="Garamond"/>
      <w:b/>
      <w:bCs/>
      <w:kern w:val="20"/>
      <w:u w:val="single"/>
    </w:rPr>
  </w:style>
  <w:style w:type="character" w:customStyle="1" w:styleId="BoldunderlineChar4">
    <w:name w:val="Bold underline Char"/>
    <w:link w:val="Boldunderline1"/>
    <w:rsid w:val="00B061DD"/>
    <w:rPr>
      <w:rFonts w:ascii="Garamond" w:hAnsi="Garamond" w:cs="Calibri"/>
      <w:b/>
      <w:bCs/>
      <w:kern w:val="20"/>
      <w:u w:val="single"/>
    </w:rPr>
  </w:style>
  <w:style w:type="character" w:customStyle="1" w:styleId="article-articlebody">
    <w:name w:val="article-articlebody"/>
    <w:basedOn w:val="DefaultParagraphFont"/>
    <w:rsid w:val="00B061DD"/>
  </w:style>
  <w:style w:type="character" w:customStyle="1" w:styleId="pageheader0">
    <w:name w:val="pageheader"/>
    <w:basedOn w:val="DefaultParagraphFont"/>
    <w:rsid w:val="00B061DD"/>
  </w:style>
  <w:style w:type="paragraph" w:customStyle="1" w:styleId="card2">
    <w:name w:val="%card"/>
    <w:basedOn w:val="Normal"/>
    <w:link w:val="cardChar3"/>
    <w:qFormat/>
    <w:rsid w:val="00B061DD"/>
    <w:pPr>
      <w:ind w:left="288" w:right="288"/>
    </w:pPr>
    <w:rPr>
      <w:rFonts w:ascii="Avenir LT Std 45 Book" w:hAnsi="Avenir LT Std 45 Book"/>
    </w:rPr>
  </w:style>
  <w:style w:type="character" w:customStyle="1" w:styleId="cardChar3">
    <w:name w:val="%card Char"/>
    <w:link w:val="card2"/>
    <w:rsid w:val="00B061DD"/>
    <w:rPr>
      <w:rFonts w:ascii="Avenir LT Std 45 Book" w:hAnsi="Avenir LT Std 45 Book" w:cs="Calibri"/>
    </w:rPr>
  </w:style>
  <w:style w:type="character" w:customStyle="1" w:styleId="AuthorCharChar">
    <w:name w:val="Author Char Char"/>
    <w:rsid w:val="00B061DD"/>
    <w:rPr>
      <w:rFonts w:ascii="Times New Roman" w:hAnsi="Times New Roman"/>
      <w:b/>
      <w:sz w:val="22"/>
      <w:szCs w:val="22"/>
    </w:rPr>
  </w:style>
  <w:style w:type="paragraph" w:customStyle="1" w:styleId="UnunderlinedText">
    <w:name w:val="Ununderlined Text"/>
    <w:basedOn w:val="Normal"/>
    <w:link w:val="UnunderlinedTextChar"/>
    <w:autoRedefine/>
    <w:qFormat/>
    <w:rsid w:val="00B061DD"/>
    <w:rPr>
      <w:rFonts w:ascii="Avenir LT Std 45 Book" w:hAnsi="Avenir LT Std 45 Book"/>
      <w:sz w:val="12"/>
    </w:rPr>
  </w:style>
  <w:style w:type="character" w:customStyle="1" w:styleId="UnunderlinedTextChar">
    <w:name w:val="Ununderlined Text Char"/>
    <w:link w:val="UnunderlinedText"/>
    <w:rsid w:val="00B061DD"/>
    <w:rPr>
      <w:rFonts w:ascii="Avenir LT Std 45 Book" w:hAnsi="Avenir LT Std 45 Book" w:cs="Calibri"/>
      <w:sz w:val="12"/>
    </w:rPr>
  </w:style>
  <w:style w:type="paragraph" w:customStyle="1" w:styleId="Regular">
    <w:name w:val="Regular"/>
    <w:link w:val="RegularChar"/>
    <w:qFormat/>
    <w:rsid w:val="00B061DD"/>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B061DD"/>
    <w:rPr>
      <w:rFonts w:ascii="Garamond" w:eastAsia="Times New Roman" w:hAnsi="Garamond" w:cs="Arial"/>
      <w:bCs/>
      <w:kern w:val="20"/>
      <w:sz w:val="20"/>
      <w:szCs w:val="32"/>
    </w:rPr>
  </w:style>
  <w:style w:type="character" w:customStyle="1" w:styleId="smallchar2">
    <w:name w:val="smallchar"/>
    <w:basedOn w:val="DefaultParagraphFont"/>
    <w:rsid w:val="00B061DD"/>
  </w:style>
  <w:style w:type="character" w:customStyle="1" w:styleId="Shortcite">
    <w:name w:val="Shortcite"/>
    <w:rsid w:val="00B061DD"/>
    <w:rPr>
      <w:rFonts w:ascii="Times New Roman" w:hAnsi="Times New Roman"/>
      <w:b/>
      <w:bCs/>
      <w:sz w:val="20"/>
    </w:rPr>
  </w:style>
  <w:style w:type="character" w:customStyle="1" w:styleId="address">
    <w:name w:val="address"/>
    <w:rsid w:val="00B061DD"/>
    <w:rPr>
      <w:rFonts w:cs="Times New Roman"/>
    </w:rPr>
  </w:style>
  <w:style w:type="character" w:customStyle="1" w:styleId="NormalizationChar">
    <w:name w:val="Normalization Char"/>
    <w:rsid w:val="00B061DD"/>
    <w:rPr>
      <w:noProof w:val="0"/>
      <w:sz w:val="18"/>
      <w:szCs w:val="24"/>
      <w:lang w:val="en-US" w:eastAsia="en-US" w:bidi="ar-SA"/>
    </w:rPr>
  </w:style>
  <w:style w:type="character" w:customStyle="1" w:styleId="ReallyfuckingsmallCharCharCharChar">
    <w:name w:val="Really fucking small Char Char Char Char"/>
    <w:link w:val="ReallyfuckingsmallCharCharChar"/>
    <w:rsid w:val="00B061DD"/>
    <w:rPr>
      <w:sz w:val="10"/>
    </w:rPr>
  </w:style>
  <w:style w:type="paragraph" w:customStyle="1" w:styleId="ReallyfuckingsmallCharCharChar">
    <w:name w:val="Really fucking small Char Char Char"/>
    <w:basedOn w:val="Normal"/>
    <w:link w:val="ReallyfuckingsmallCharCharCharChar"/>
    <w:qFormat/>
    <w:rsid w:val="00B061DD"/>
    <w:rPr>
      <w:rFonts w:asciiTheme="minorHAnsi" w:hAnsiTheme="minorHAnsi" w:cstheme="minorBidi"/>
      <w:sz w:val="10"/>
    </w:rPr>
  </w:style>
  <w:style w:type="character" w:customStyle="1" w:styleId="Shrinker">
    <w:name w:val="Shrinker"/>
    <w:rsid w:val="00B061DD"/>
    <w:rPr>
      <w:rFonts w:ascii="Times New Roman" w:hAnsi="Times New Roman"/>
      <w:sz w:val="10"/>
      <w:szCs w:val="13"/>
    </w:rPr>
  </w:style>
  <w:style w:type="paragraph" w:customStyle="1" w:styleId="CardDownx1">
    <w:name w:val="CardDown x1"/>
    <w:basedOn w:val="Header"/>
    <w:link w:val="CardDownx1Char"/>
    <w:qFormat/>
    <w:rsid w:val="00B061DD"/>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B061DD"/>
    <w:rPr>
      <w:rFonts w:ascii="Avenir LT Std 45 Book" w:hAnsi="Avenir LT Std 45 Book" w:cs="Calibri"/>
      <w:sz w:val="16"/>
    </w:rPr>
  </w:style>
  <w:style w:type="paragraph" w:customStyle="1" w:styleId="CardDownx15">
    <w:name w:val="CardDown x1.5"/>
    <w:basedOn w:val="Header"/>
    <w:qFormat/>
    <w:rsid w:val="00B061DD"/>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B061DD"/>
  </w:style>
  <w:style w:type="character" w:customStyle="1" w:styleId="heading3char10">
    <w:name w:val="heading3char1"/>
    <w:basedOn w:val="DefaultParagraphFont"/>
    <w:rsid w:val="00B061DD"/>
  </w:style>
  <w:style w:type="character" w:customStyle="1" w:styleId="underlinea">
    <w:name w:val="underlinea"/>
    <w:basedOn w:val="DefaultParagraphFont"/>
    <w:rsid w:val="00B061DD"/>
  </w:style>
  <w:style w:type="character" w:customStyle="1" w:styleId="StyleUnderlineChar9pt2">
    <w:name w:val="Style Underline Char + 9 pt2"/>
    <w:rsid w:val="00B061D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061DD"/>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B061DD"/>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B061DD"/>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B061DD"/>
    <w:rPr>
      <w:rFonts w:ascii="Avenir LT Std 45 Book" w:hAnsi="Avenir LT Std 45 Book" w:cs="Calibri"/>
      <w:sz w:val="18"/>
      <w:szCs w:val="20"/>
    </w:rPr>
  </w:style>
  <w:style w:type="paragraph" w:customStyle="1" w:styleId="ecxmsonormal">
    <w:name w:val="ecxmsonormal"/>
    <w:basedOn w:val="Normal"/>
    <w:qFormat/>
    <w:rsid w:val="00B061DD"/>
    <w:pPr>
      <w:spacing w:before="100" w:beforeAutospacing="1" w:after="100" w:afterAutospacing="1"/>
    </w:pPr>
    <w:rPr>
      <w:rFonts w:ascii="Avenir LT Std 45 Book" w:hAnsi="Avenir LT Std 45 Book"/>
    </w:rPr>
  </w:style>
  <w:style w:type="character" w:customStyle="1" w:styleId="FontStyle232">
    <w:name w:val="Font Style232"/>
    <w:uiPriority w:val="99"/>
    <w:rsid w:val="00B061DD"/>
    <w:rPr>
      <w:rFonts w:ascii="Times New Roman" w:hAnsi="Times New Roman" w:cs="Times New Roman" w:hint="default"/>
      <w:b/>
      <w:bCs/>
      <w:sz w:val="14"/>
      <w:szCs w:val="14"/>
    </w:rPr>
  </w:style>
  <w:style w:type="paragraph" w:customStyle="1" w:styleId="DebateUnderlineBold">
    <w:name w:val="Debate Underline Bold"/>
    <w:basedOn w:val="Nothing"/>
    <w:qFormat/>
    <w:rsid w:val="00B061DD"/>
    <w:pPr>
      <w:spacing w:after="160" w:line="259" w:lineRule="auto"/>
    </w:pPr>
    <w:rPr>
      <w:rFonts w:eastAsia="Aptos" w:cs="Calibri"/>
      <w:b/>
      <w:sz w:val="22"/>
      <w:szCs w:val="24"/>
      <w:u w:val="thick"/>
    </w:rPr>
  </w:style>
  <w:style w:type="character" w:customStyle="1" w:styleId="erasure">
    <w:name w:val="erasure"/>
    <w:rsid w:val="00B061D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061DD"/>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B061DD"/>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061DD"/>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061DD"/>
    <w:rPr>
      <w:rFonts w:ascii="Avenir LT Std 45 Book" w:hAnsi="Avenir LT Std 45 Book" w:cs="Calibri"/>
      <w:szCs w:val="20"/>
      <w:u w:val="thick"/>
      <w:bdr w:val="single" w:sz="4" w:space="0" w:color="auto"/>
    </w:rPr>
  </w:style>
  <w:style w:type="character" w:customStyle="1" w:styleId="MicroTextCharChar">
    <w:name w:val="MicroText Char Char"/>
    <w:rsid w:val="00B061DD"/>
    <w:rPr>
      <w:rFonts w:ascii="Arial Narrow" w:eastAsia="Times New Roman" w:hAnsi="Arial Narrow"/>
      <w:sz w:val="12"/>
      <w:szCs w:val="24"/>
    </w:rPr>
  </w:style>
  <w:style w:type="paragraph" w:customStyle="1" w:styleId="CiteCharCharCharChar">
    <w:name w:val="Cite Char Char Char Char"/>
    <w:basedOn w:val="Normal"/>
    <w:next w:val="Normal"/>
    <w:qFormat/>
    <w:rsid w:val="00B061DD"/>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B061DD"/>
    <w:rPr>
      <w:rFonts w:ascii="Avenir LT Std 45 Book" w:hAnsi="Avenir LT Std 45 Book"/>
      <w:u w:val="thick"/>
    </w:rPr>
  </w:style>
  <w:style w:type="character" w:customStyle="1" w:styleId="UnderliningCharChar1CharCharChar">
    <w:name w:val="Underlining Char Char1 Char Char Char"/>
    <w:link w:val="UnderliningCharChar1CharChar"/>
    <w:rsid w:val="00B061DD"/>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B061DD"/>
    <w:pPr>
      <w:ind w:left="576"/>
    </w:pPr>
    <w:rPr>
      <w:rFonts w:asciiTheme="minorHAnsi" w:hAnsiTheme="minorHAnsi" w:cstheme="minorBidi"/>
      <w:b/>
      <w:u w:val="single"/>
    </w:rPr>
  </w:style>
  <w:style w:type="character" w:customStyle="1" w:styleId="UnderliningCharCharChar">
    <w:name w:val="Underlining Char Char Char"/>
    <w:rsid w:val="00B061DD"/>
    <w:rPr>
      <w:rFonts w:ascii="Arial Narrow" w:eastAsia="Times New Roman" w:hAnsi="Arial Narrow" w:cs="Times New Roman"/>
      <w:sz w:val="20"/>
      <w:szCs w:val="24"/>
      <w:u w:val="thick"/>
    </w:rPr>
  </w:style>
  <w:style w:type="paragraph" w:customStyle="1" w:styleId="Style120">
    <w:name w:val="Style 12"/>
    <w:qFormat/>
    <w:rsid w:val="00B061D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061D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B061D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061DD"/>
  </w:style>
  <w:style w:type="paragraph" w:customStyle="1" w:styleId="Emphasis3">
    <w:name w:val="Emphasis3"/>
    <w:qFormat/>
    <w:rsid w:val="00B061DD"/>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B061DD"/>
  </w:style>
  <w:style w:type="paragraph" w:customStyle="1" w:styleId="formfldssel">
    <w:name w:val="formfldssel"/>
    <w:basedOn w:val="Normal"/>
    <w:qFormat/>
    <w:rsid w:val="00B061DD"/>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B061DD"/>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B061DD"/>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B061DD"/>
  </w:style>
  <w:style w:type="character" w:customStyle="1" w:styleId="StyleCardTextUnderline3Char">
    <w:name w:val="Style Card Text + Underline3 Char"/>
    <w:link w:val="StyleCardTextUnderline3"/>
    <w:rsid w:val="00B061DD"/>
    <w:rPr>
      <w:rFonts w:eastAsia="SimSun"/>
      <w:u w:val="thick"/>
      <w:lang w:eastAsia="zh-CN"/>
    </w:rPr>
  </w:style>
  <w:style w:type="character" w:customStyle="1" w:styleId="BoldandUnderlineChar1Char2CharChar">
    <w:name w:val="Bold and Underline Char1 Char2 Char Char"/>
    <w:rsid w:val="00B061DD"/>
    <w:rPr>
      <w:b/>
      <w:noProof w:val="0"/>
      <w:szCs w:val="24"/>
      <w:u w:val="single"/>
      <w:lang w:val="en-US" w:eastAsia="en-US" w:bidi="ar-SA"/>
    </w:rPr>
  </w:style>
  <w:style w:type="character" w:customStyle="1" w:styleId="UnderlineChar1Char1">
    <w:name w:val="Underline Char1 Char1"/>
    <w:rsid w:val="00B061DD"/>
    <w:rPr>
      <w:noProof w:val="0"/>
      <w:szCs w:val="24"/>
      <w:u w:val="single"/>
      <w:lang w:val="en-US" w:eastAsia="en-US" w:bidi="ar-SA"/>
    </w:rPr>
  </w:style>
  <w:style w:type="paragraph" w:customStyle="1" w:styleId="Underlinestyle1">
    <w:name w:val="Underlinestyle"/>
    <w:basedOn w:val="Normal"/>
    <w:qFormat/>
    <w:rsid w:val="00B061DD"/>
    <w:pPr>
      <w:tabs>
        <w:tab w:val="left" w:pos="720"/>
      </w:tabs>
      <w:ind w:left="720"/>
    </w:pPr>
    <w:rPr>
      <w:rFonts w:ascii="Avenir LT Std 45 Book" w:hAnsi="Avenir LT Std 45 Book"/>
      <w:szCs w:val="20"/>
      <w:u w:val="single"/>
    </w:rPr>
  </w:style>
  <w:style w:type="character" w:customStyle="1" w:styleId="featurecontentgray1">
    <w:name w:val="featurecontentgray1"/>
    <w:rsid w:val="00B061DD"/>
    <w:rPr>
      <w:rFonts w:ascii="Arial" w:hAnsi="Arial" w:cs="Arial" w:hint="default"/>
      <w:color w:val="666666"/>
    </w:rPr>
  </w:style>
  <w:style w:type="character" w:customStyle="1" w:styleId="CardCharCharChar0">
    <w:name w:val="Card Char Char Char"/>
    <w:rsid w:val="00B061DD"/>
    <w:rPr>
      <w:rFonts w:ascii="Book Antiqua" w:hAnsi="Book Antiqua"/>
      <w:szCs w:val="24"/>
      <w:lang w:val="en-US" w:eastAsia="en-US" w:bidi="ar-SA"/>
    </w:rPr>
  </w:style>
  <w:style w:type="character" w:customStyle="1" w:styleId="big1">
    <w:name w:val="big1"/>
    <w:rsid w:val="00B061DD"/>
    <w:rPr>
      <w:sz w:val="28"/>
      <w:szCs w:val="28"/>
    </w:rPr>
  </w:style>
  <w:style w:type="character" w:customStyle="1" w:styleId="articletitle1">
    <w:name w:val="articletitle1"/>
    <w:rsid w:val="00B061DD"/>
    <w:rPr>
      <w:b/>
      <w:bCs/>
      <w:color w:val="990000"/>
    </w:rPr>
  </w:style>
  <w:style w:type="character" w:customStyle="1" w:styleId="prodgeneral">
    <w:name w:val="prodgeneral"/>
    <w:basedOn w:val="DefaultParagraphFont"/>
    <w:rsid w:val="00B061DD"/>
  </w:style>
  <w:style w:type="character" w:customStyle="1" w:styleId="Style10pt">
    <w:name w:val="Style 10 pt"/>
    <w:rsid w:val="00B061DD"/>
    <w:rPr>
      <w:sz w:val="20"/>
    </w:rPr>
  </w:style>
  <w:style w:type="character" w:customStyle="1" w:styleId="StyleUnderlineChar0">
    <w:name w:val="Style Underline + Char"/>
    <w:rsid w:val="00B061DD"/>
    <w:rPr>
      <w:rFonts w:eastAsia="SimSun" w:cs="Arial"/>
      <w:b/>
      <w:bCs/>
      <w:iCs/>
      <w:caps/>
      <w:sz w:val="24"/>
      <w:szCs w:val="24"/>
      <w:u w:val="single"/>
      <w:lang w:val="en-US" w:eastAsia="en-US" w:bidi="ar-SA"/>
    </w:rPr>
  </w:style>
  <w:style w:type="character" w:customStyle="1" w:styleId="highlightChar">
    <w:name w:val="highlight Char"/>
    <w:rsid w:val="00B061DD"/>
    <w:rPr>
      <w:sz w:val="24"/>
      <w:szCs w:val="24"/>
      <w:u w:val="single"/>
      <w:lang w:val="en-US" w:eastAsia="en-US" w:bidi="ar-SA"/>
    </w:rPr>
  </w:style>
  <w:style w:type="character" w:customStyle="1" w:styleId="StyleciteChar">
    <w:name w:val="Style cite + Char"/>
    <w:rsid w:val="00B061DD"/>
    <w:rPr>
      <w:sz w:val="24"/>
      <w:szCs w:val="24"/>
      <w:lang w:val="en-US" w:eastAsia="en-US" w:bidi="ar-SA"/>
    </w:rPr>
  </w:style>
  <w:style w:type="paragraph" w:customStyle="1" w:styleId="OffensiveLanguage">
    <w:name w:val="Offensive Language"/>
    <w:basedOn w:val="Normal"/>
    <w:next w:val="Normal"/>
    <w:qFormat/>
    <w:rsid w:val="00B061DD"/>
    <w:rPr>
      <w:rFonts w:ascii="Avenir LT Std 45 Book" w:eastAsia="Calibri" w:hAnsi="Avenir LT Std 45 Book"/>
      <w:strike/>
      <w:u w:val="single"/>
    </w:rPr>
  </w:style>
  <w:style w:type="character" w:customStyle="1" w:styleId="OffensiveLanguageChar">
    <w:name w:val="Offensive Language Char"/>
    <w:rsid w:val="00B061DD"/>
    <w:rPr>
      <w:rFonts w:ascii="Arial Narrow" w:hAnsi="Arial Narrow"/>
      <w:strike/>
      <w:szCs w:val="24"/>
      <w:u w:val="single"/>
      <w:lang w:val="en-US" w:eastAsia="en-US" w:bidi="ar-SA"/>
    </w:rPr>
  </w:style>
  <w:style w:type="paragraph" w:customStyle="1" w:styleId="clearformatting0">
    <w:name w:val="clear formatting"/>
    <w:basedOn w:val="Normal"/>
    <w:qFormat/>
    <w:rsid w:val="00B061DD"/>
    <w:rPr>
      <w:rFonts w:ascii="Avenir LT Std 45 Book" w:eastAsia="Calibri" w:hAnsi="Avenir LT Std 45 Book"/>
    </w:rPr>
  </w:style>
  <w:style w:type="paragraph" w:customStyle="1" w:styleId="Style180">
    <w:name w:val="Style 18"/>
    <w:uiPriority w:val="99"/>
    <w:qFormat/>
    <w:rsid w:val="00B061D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061DD"/>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B061DD"/>
  </w:style>
  <w:style w:type="paragraph" w:customStyle="1" w:styleId="txgreen">
    <w:name w:val="txgreen"/>
    <w:basedOn w:val="Normal"/>
    <w:uiPriority w:val="99"/>
    <w:qFormat/>
    <w:rsid w:val="00B061DD"/>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B061DD"/>
  </w:style>
  <w:style w:type="character" w:customStyle="1" w:styleId="facebook-share-count">
    <w:name w:val="facebook-share-count"/>
    <w:basedOn w:val="DefaultParagraphFont"/>
    <w:rsid w:val="00B061DD"/>
  </w:style>
  <w:style w:type="character" w:customStyle="1" w:styleId="tickerwrap">
    <w:name w:val="ticker_wrap"/>
    <w:basedOn w:val="DefaultParagraphFont"/>
    <w:rsid w:val="00B061DD"/>
  </w:style>
  <w:style w:type="paragraph" w:customStyle="1" w:styleId="rtecenter">
    <w:name w:val="rtecenter"/>
    <w:basedOn w:val="Normal"/>
    <w:uiPriority w:val="99"/>
    <w:qFormat/>
    <w:rsid w:val="00B061DD"/>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B061DD"/>
  </w:style>
  <w:style w:type="character" w:customStyle="1" w:styleId="Bold12">
    <w:name w:val="Bold12"/>
    <w:uiPriority w:val="1"/>
    <w:qFormat/>
    <w:rsid w:val="00B061DD"/>
    <w:rPr>
      <w:rFonts w:ascii="Times New Roman" w:hAnsi="Times New Roman"/>
      <w:b/>
      <w:sz w:val="24"/>
    </w:rPr>
  </w:style>
  <w:style w:type="character" w:customStyle="1" w:styleId="NotBold10Final">
    <w:name w:val="NotBold10Final"/>
    <w:uiPriority w:val="1"/>
    <w:qFormat/>
    <w:rsid w:val="00B061DD"/>
    <w:rPr>
      <w:rFonts w:ascii="Times New Roman" w:hAnsi="Times New Roman"/>
      <w:b w:val="0"/>
      <w:i w:val="0"/>
      <w:sz w:val="20"/>
    </w:rPr>
  </w:style>
  <w:style w:type="character" w:customStyle="1" w:styleId="slug-elocation">
    <w:name w:val="slug-elocation"/>
    <w:basedOn w:val="DefaultParagraphFont"/>
    <w:rsid w:val="00B061DD"/>
  </w:style>
  <w:style w:type="character" w:customStyle="1" w:styleId="fu-autorenangabe-fu-beschreibung">
    <w:name w:val="fu-autorenangabe-fu-beschreibung"/>
    <w:rsid w:val="00B061DD"/>
  </w:style>
  <w:style w:type="paragraph" w:customStyle="1" w:styleId="introshadow">
    <w:name w:val="intro_shadow"/>
    <w:basedOn w:val="Normal"/>
    <w:uiPriority w:val="99"/>
    <w:qFormat/>
    <w:rsid w:val="00B061DD"/>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B061DD"/>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B061DD"/>
  </w:style>
  <w:style w:type="character" w:customStyle="1" w:styleId="commentscontainer">
    <w:name w:val="comments_container"/>
    <w:basedOn w:val="DefaultParagraphFont"/>
    <w:rsid w:val="00B061DD"/>
  </w:style>
  <w:style w:type="paragraph" w:customStyle="1" w:styleId="publishedon">
    <w:name w:val="published_on"/>
    <w:basedOn w:val="Normal"/>
    <w:uiPriority w:val="99"/>
    <w:qFormat/>
    <w:rsid w:val="00B061DD"/>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B061DD"/>
  </w:style>
  <w:style w:type="character" w:customStyle="1" w:styleId="itemauthor">
    <w:name w:val="itemauthor"/>
    <w:basedOn w:val="DefaultParagraphFont"/>
    <w:rsid w:val="00B061DD"/>
  </w:style>
  <w:style w:type="character" w:customStyle="1" w:styleId="hparticlefooter">
    <w:name w:val="hparticlefooter"/>
    <w:basedOn w:val="DefaultParagraphFont"/>
    <w:rsid w:val="00B061DD"/>
  </w:style>
  <w:style w:type="paragraph" w:customStyle="1" w:styleId="Stylecardtext8pt">
    <w:name w:val="Style card text + 8 pt"/>
    <w:basedOn w:val="Normal"/>
    <w:qFormat/>
    <w:rsid w:val="00B061DD"/>
    <w:pPr>
      <w:ind w:right="288"/>
    </w:pPr>
    <w:rPr>
      <w:rFonts w:ascii="Avenir LT Std 45 Book" w:hAnsi="Avenir LT Std 45 Book"/>
      <w:sz w:val="16"/>
    </w:rPr>
  </w:style>
  <w:style w:type="paragraph" w:customStyle="1" w:styleId="Stylecardtext5pt">
    <w:name w:val="Style card text + 5 pt"/>
    <w:basedOn w:val="Normal"/>
    <w:qFormat/>
    <w:rsid w:val="00B061DD"/>
    <w:pPr>
      <w:ind w:right="288"/>
    </w:pPr>
    <w:rPr>
      <w:rFonts w:ascii="Avenir LT Std 45 Book" w:hAnsi="Avenir LT Std 45 Book"/>
      <w:sz w:val="10"/>
    </w:rPr>
  </w:style>
  <w:style w:type="table" w:customStyle="1" w:styleId="TableGrid2">
    <w:name w:val="Table Grid2"/>
    <w:basedOn w:val="TableNormal"/>
    <w:next w:val="TableGrid"/>
    <w:rsid w:val="00B061D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061DD"/>
  </w:style>
  <w:style w:type="character" w:customStyle="1" w:styleId="BlockCharCharCharCharChar">
    <w:name w:val="Block Char Char Char Char Char"/>
    <w:aliases w:val="Block Char Char Char Char Char Char Char Char,Block Char Char Char Char Char Char Char1"/>
    <w:basedOn w:val="DefaultParagraphFont"/>
    <w:rsid w:val="00B061D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061DD"/>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061DD"/>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B061DD"/>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B061DD"/>
    <w:rPr>
      <w:rFonts w:ascii="Avenir LT Std 45 Book" w:hAnsi="Avenir LT Std 45 Book" w:cs="Calibri"/>
      <w:b/>
      <w:color w:val="000000"/>
      <w:szCs w:val="24"/>
      <w:u w:val="single"/>
    </w:rPr>
  </w:style>
  <w:style w:type="character" w:customStyle="1" w:styleId="ReadText">
    <w:name w:val="Read Text"/>
    <w:basedOn w:val="DefaultParagraphFont"/>
    <w:rsid w:val="00B061DD"/>
    <w:rPr>
      <w:rFonts w:ascii="Times New Roman" w:hAnsi="Times New Roman"/>
      <w:b/>
      <w:bCs/>
      <w:sz w:val="24"/>
      <w:u w:val="single"/>
    </w:rPr>
  </w:style>
  <w:style w:type="paragraph" w:customStyle="1" w:styleId="Styleunread8pt">
    <w:name w:val="Style unread + 8 pt"/>
    <w:basedOn w:val="Normal"/>
    <w:link w:val="Styleunread8ptChar"/>
    <w:qFormat/>
    <w:rsid w:val="00B061DD"/>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B061DD"/>
    <w:rPr>
      <w:rFonts w:ascii="Avenir LT Std 45 Book" w:hAnsi="Avenir LT Std 45 Book" w:cs="Calibri"/>
      <w:color w:val="000000"/>
      <w:sz w:val="16"/>
      <w:szCs w:val="24"/>
    </w:rPr>
  </w:style>
  <w:style w:type="character" w:customStyle="1" w:styleId="main">
    <w:name w:val="main"/>
    <w:basedOn w:val="DefaultParagraphFont"/>
    <w:rsid w:val="00B061DD"/>
  </w:style>
  <w:style w:type="character" w:customStyle="1" w:styleId="textunderlineCharChar">
    <w:name w:val="text underline Char Char"/>
    <w:basedOn w:val="DefaultParagraphFont"/>
    <w:rsid w:val="00B061DD"/>
    <w:rPr>
      <w:rFonts w:ascii="Garamond" w:hAnsi="Garamond" w:cs="Arial"/>
      <w:color w:val="000000"/>
      <w:sz w:val="24"/>
      <w:u w:val="single"/>
    </w:rPr>
  </w:style>
  <w:style w:type="character" w:customStyle="1" w:styleId="textboldChar">
    <w:name w:val="text bold Char"/>
    <w:basedOn w:val="DefaultParagraphFont"/>
    <w:rsid w:val="00B061DD"/>
    <w:rPr>
      <w:rFonts w:ascii="Times New Roman" w:hAnsi="Times New Roman" w:cs="Calibri"/>
      <w:b/>
      <w:color w:val="000000"/>
      <w:sz w:val="24"/>
      <w:szCs w:val="24"/>
      <w:u w:val="thick"/>
    </w:rPr>
  </w:style>
  <w:style w:type="paragraph" w:customStyle="1" w:styleId="ekprop-p">
    <w:name w:val="ekprop-p"/>
    <w:basedOn w:val="Normal"/>
    <w:uiPriority w:val="99"/>
    <w:qFormat/>
    <w:rsid w:val="00B061DD"/>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B061D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061DD"/>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061DD"/>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B061DD"/>
    <w:rPr>
      <w:rFonts w:ascii="Avenir LT Std 45 Book" w:hAnsi="Avenir LT Std 45 Book" w:cs="Calibri"/>
      <w:color w:val="000000"/>
      <w:sz w:val="16"/>
      <w:szCs w:val="24"/>
    </w:rPr>
  </w:style>
  <w:style w:type="character" w:customStyle="1" w:styleId="FullCiteCharChar">
    <w:name w:val="Full Cite Char Char"/>
    <w:basedOn w:val="DefaultParagraphFont"/>
    <w:rsid w:val="00B061DD"/>
    <w:rPr>
      <w:rFonts w:ascii="Georgia" w:hAnsi="Georgia" w:cs="Calibri"/>
      <w:color w:val="000000"/>
      <w:sz w:val="20"/>
      <w:szCs w:val="24"/>
    </w:rPr>
  </w:style>
  <w:style w:type="character" w:customStyle="1" w:styleId="submitted-wrapper">
    <w:name w:val="submitted-wrapper"/>
    <w:basedOn w:val="DefaultParagraphFont"/>
    <w:rsid w:val="00B061DD"/>
  </w:style>
  <w:style w:type="paragraph" w:customStyle="1" w:styleId="CardFormatCharCharCharCharCharChar">
    <w:name w:val="Card Format Char Char Char Char Char Char"/>
    <w:basedOn w:val="Normal"/>
    <w:uiPriority w:val="99"/>
    <w:qFormat/>
    <w:rsid w:val="00B061DD"/>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B061DD"/>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B061DD"/>
  </w:style>
  <w:style w:type="character" w:customStyle="1" w:styleId="honorific-prefix">
    <w:name w:val="honorific-prefix"/>
    <w:basedOn w:val="DefaultParagraphFont"/>
    <w:rsid w:val="00B061DD"/>
  </w:style>
  <w:style w:type="character" w:customStyle="1" w:styleId="given-name">
    <w:name w:val="given-name"/>
    <w:basedOn w:val="DefaultParagraphFont"/>
    <w:rsid w:val="00B061DD"/>
  </w:style>
  <w:style w:type="character" w:customStyle="1" w:styleId="family-name">
    <w:name w:val="family-name"/>
    <w:basedOn w:val="DefaultParagraphFont"/>
    <w:rsid w:val="00B061DD"/>
  </w:style>
  <w:style w:type="character" w:customStyle="1" w:styleId="chead">
    <w:name w:val="chead"/>
    <w:basedOn w:val="DefaultParagraphFont"/>
    <w:rsid w:val="00B061DD"/>
  </w:style>
  <w:style w:type="paragraph" w:customStyle="1" w:styleId="endarticle">
    <w:name w:val="endarticle"/>
    <w:basedOn w:val="Normal"/>
    <w:uiPriority w:val="99"/>
    <w:qFormat/>
    <w:rsid w:val="00B061DD"/>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B061DD"/>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B061DD"/>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B061DD"/>
  </w:style>
  <w:style w:type="character" w:customStyle="1" w:styleId="the-author">
    <w:name w:val="the-author"/>
    <w:basedOn w:val="DefaultParagraphFont"/>
    <w:rsid w:val="00B061DD"/>
  </w:style>
  <w:style w:type="character" w:customStyle="1" w:styleId="top-publish">
    <w:name w:val="top-publish"/>
    <w:basedOn w:val="DefaultParagraphFont"/>
    <w:rsid w:val="00B061DD"/>
  </w:style>
  <w:style w:type="character" w:customStyle="1" w:styleId="byline-italic">
    <w:name w:val="byline-italic"/>
    <w:basedOn w:val="DefaultParagraphFont"/>
    <w:rsid w:val="00B061DD"/>
  </w:style>
  <w:style w:type="character" w:customStyle="1" w:styleId="rednegchange">
    <w:name w:val="red_neg_change"/>
    <w:basedOn w:val="DefaultParagraphFont"/>
    <w:rsid w:val="00B061DD"/>
  </w:style>
  <w:style w:type="character" w:customStyle="1" w:styleId="wsodqchgshow">
    <w:name w:val="wsodq_chgshow"/>
    <w:basedOn w:val="DefaultParagraphFont"/>
    <w:rsid w:val="00B061DD"/>
  </w:style>
  <w:style w:type="character" w:customStyle="1" w:styleId="cnbcsbhdcomp">
    <w:name w:val="cnbc_sbhd_comp"/>
    <w:basedOn w:val="DefaultParagraphFont"/>
    <w:rsid w:val="00B061DD"/>
  </w:style>
  <w:style w:type="character" w:customStyle="1" w:styleId="published">
    <w:name w:val="published"/>
    <w:basedOn w:val="DefaultParagraphFont"/>
    <w:rsid w:val="00B061DD"/>
  </w:style>
  <w:style w:type="character" w:customStyle="1" w:styleId="listpipe">
    <w:name w:val="listpipe"/>
    <w:basedOn w:val="DefaultParagraphFont"/>
    <w:rsid w:val="00B061DD"/>
  </w:style>
  <w:style w:type="character" w:customStyle="1" w:styleId="gd">
    <w:name w:val="gd"/>
    <w:basedOn w:val="DefaultParagraphFont"/>
    <w:rsid w:val="00B061DD"/>
  </w:style>
  <w:style w:type="character" w:customStyle="1" w:styleId="g3">
    <w:name w:val="g3"/>
    <w:basedOn w:val="DefaultParagraphFont"/>
    <w:rsid w:val="00B061DD"/>
  </w:style>
  <w:style w:type="character" w:customStyle="1" w:styleId="hb">
    <w:name w:val="hb"/>
    <w:basedOn w:val="DefaultParagraphFont"/>
    <w:rsid w:val="00B061DD"/>
  </w:style>
  <w:style w:type="character" w:customStyle="1" w:styleId="g2">
    <w:name w:val="g2"/>
    <w:basedOn w:val="DefaultParagraphFont"/>
    <w:rsid w:val="00B061DD"/>
  </w:style>
  <w:style w:type="character" w:customStyle="1" w:styleId="nameplatehead">
    <w:name w:val="nameplatehead"/>
    <w:basedOn w:val="DefaultParagraphFont"/>
    <w:rsid w:val="00B061DD"/>
  </w:style>
  <w:style w:type="character" w:customStyle="1" w:styleId="nameplatelink">
    <w:name w:val="nameplatelink"/>
    <w:basedOn w:val="DefaultParagraphFont"/>
    <w:rsid w:val="00B061DD"/>
  </w:style>
  <w:style w:type="paragraph" w:customStyle="1" w:styleId="calibre8">
    <w:name w:val="calibre8"/>
    <w:basedOn w:val="Normal"/>
    <w:uiPriority w:val="99"/>
    <w:qFormat/>
    <w:rsid w:val="00B061DD"/>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B061D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061DD"/>
  </w:style>
  <w:style w:type="paragraph" w:customStyle="1" w:styleId="BodyTextIndent21">
    <w:name w:val="Body Text Indent 21"/>
    <w:basedOn w:val="Normal"/>
    <w:next w:val="BodyTextIndent2"/>
    <w:unhideWhenUsed/>
    <w:qFormat/>
    <w:rsid w:val="00B061DD"/>
    <w:pPr>
      <w:spacing w:after="120" w:line="480" w:lineRule="auto"/>
      <w:ind w:left="360"/>
    </w:pPr>
  </w:style>
  <w:style w:type="character" w:customStyle="1" w:styleId="BodyTextIndent2Char2">
    <w:name w:val="Body Text Indent 2 Char2"/>
    <w:basedOn w:val="DefaultParagraphFont"/>
    <w:uiPriority w:val="99"/>
    <w:semiHidden/>
    <w:rsid w:val="00B061DD"/>
    <w:rPr>
      <w:rFonts w:ascii="Georgia" w:hAnsi="Georgia"/>
    </w:rPr>
  </w:style>
  <w:style w:type="character" w:customStyle="1" w:styleId="5yl5">
    <w:name w:val="_5yl5"/>
    <w:basedOn w:val="DefaultParagraphFont"/>
    <w:rsid w:val="00B061DD"/>
  </w:style>
  <w:style w:type="character" w:customStyle="1" w:styleId="balancedheadline">
    <w:name w:val="balancedheadline"/>
    <w:basedOn w:val="DefaultParagraphFont"/>
    <w:rsid w:val="00B061DD"/>
  </w:style>
  <w:style w:type="paragraph" w:customStyle="1" w:styleId="css-xhhu0i">
    <w:name w:val="css-xhhu0i"/>
    <w:basedOn w:val="Normal"/>
    <w:rsid w:val="00B061DD"/>
    <w:pPr>
      <w:spacing w:before="100" w:beforeAutospacing="1" w:after="100" w:afterAutospacing="1"/>
    </w:pPr>
    <w:rPr>
      <w:rFonts w:eastAsia="Times New Roman"/>
      <w:szCs w:val="24"/>
    </w:rPr>
  </w:style>
  <w:style w:type="paragraph" w:customStyle="1" w:styleId="fellowname">
    <w:name w:val="fellow__name"/>
    <w:basedOn w:val="Normal"/>
    <w:rsid w:val="00B061DD"/>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B061DD"/>
    <w:rPr>
      <w:color w:val="605E5C"/>
      <w:shd w:val="clear" w:color="auto" w:fill="E1DFDD"/>
    </w:rPr>
  </w:style>
  <w:style w:type="character" w:customStyle="1" w:styleId="UnresolvedMention100">
    <w:name w:val="Unresolved Mention100"/>
    <w:basedOn w:val="DefaultParagraphFont"/>
    <w:uiPriority w:val="99"/>
    <w:semiHidden/>
    <w:unhideWhenUsed/>
    <w:rsid w:val="00B061DD"/>
    <w:rPr>
      <w:color w:val="605E5C"/>
      <w:shd w:val="clear" w:color="auto" w:fill="E1DFDD"/>
    </w:rPr>
  </w:style>
  <w:style w:type="character" w:customStyle="1" w:styleId="UnresolvedMention1000">
    <w:name w:val="Unresolved Mention1000"/>
    <w:basedOn w:val="DefaultParagraphFont"/>
    <w:uiPriority w:val="99"/>
    <w:semiHidden/>
    <w:unhideWhenUsed/>
    <w:rsid w:val="00B061DD"/>
    <w:rPr>
      <w:color w:val="605E5C"/>
      <w:shd w:val="clear" w:color="auto" w:fill="E1DFDD"/>
    </w:rPr>
  </w:style>
  <w:style w:type="character" w:customStyle="1" w:styleId="UnresolvedMention10000">
    <w:name w:val="Unresolved Mention10000"/>
    <w:basedOn w:val="DefaultParagraphFont"/>
    <w:uiPriority w:val="99"/>
    <w:semiHidden/>
    <w:unhideWhenUsed/>
    <w:rsid w:val="00B061DD"/>
    <w:rPr>
      <w:color w:val="605E5C"/>
      <w:shd w:val="clear" w:color="auto" w:fill="E1DFDD"/>
    </w:rPr>
  </w:style>
  <w:style w:type="character" w:customStyle="1" w:styleId="UnresolvedMention100000">
    <w:name w:val="Unresolved Mention100000"/>
    <w:basedOn w:val="DefaultParagraphFont"/>
    <w:uiPriority w:val="99"/>
    <w:semiHidden/>
    <w:unhideWhenUsed/>
    <w:rsid w:val="00B061DD"/>
    <w:rPr>
      <w:color w:val="605E5C"/>
      <w:shd w:val="clear" w:color="auto" w:fill="E1DFDD"/>
    </w:rPr>
  </w:style>
  <w:style w:type="character" w:customStyle="1" w:styleId="UnresolvedMention1000000">
    <w:name w:val="Unresolved Mention1000000"/>
    <w:basedOn w:val="DefaultParagraphFont"/>
    <w:uiPriority w:val="99"/>
    <w:semiHidden/>
    <w:unhideWhenUsed/>
    <w:rsid w:val="00B061DD"/>
    <w:rPr>
      <w:color w:val="605E5C"/>
      <w:shd w:val="clear" w:color="auto" w:fill="E1DFDD"/>
    </w:rPr>
  </w:style>
  <w:style w:type="character" w:customStyle="1" w:styleId="UnresolvedMention10000000">
    <w:name w:val="Unresolved Mention10000000"/>
    <w:basedOn w:val="DefaultParagraphFont"/>
    <w:uiPriority w:val="99"/>
    <w:semiHidden/>
    <w:unhideWhenUsed/>
    <w:rsid w:val="00B061DD"/>
    <w:rPr>
      <w:color w:val="605E5C"/>
      <w:shd w:val="clear" w:color="auto" w:fill="E1DFDD"/>
    </w:rPr>
  </w:style>
  <w:style w:type="character" w:customStyle="1" w:styleId="UnresolvedMention100000000">
    <w:name w:val="Unresolved Mention100000000"/>
    <w:basedOn w:val="DefaultParagraphFont"/>
    <w:uiPriority w:val="99"/>
    <w:semiHidden/>
    <w:unhideWhenUsed/>
    <w:rsid w:val="00B061DD"/>
    <w:rPr>
      <w:color w:val="605E5C"/>
      <w:shd w:val="clear" w:color="auto" w:fill="E1DFDD"/>
    </w:rPr>
  </w:style>
  <w:style w:type="character" w:customStyle="1" w:styleId="UnresolvedMention1000000000">
    <w:name w:val="Unresolved Mention1000000000"/>
    <w:basedOn w:val="DefaultParagraphFont"/>
    <w:uiPriority w:val="99"/>
    <w:semiHidden/>
    <w:unhideWhenUsed/>
    <w:rsid w:val="00B061D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061D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061DD"/>
    <w:rPr>
      <w:color w:val="605E5C"/>
      <w:shd w:val="clear" w:color="auto" w:fill="E1DFDD"/>
    </w:rPr>
  </w:style>
  <w:style w:type="character" w:customStyle="1" w:styleId="m-6639950760076288358gmail-style13ptbold">
    <w:name w:val="m_-6639950760076288358gmail-style13ptbold"/>
    <w:basedOn w:val="DefaultParagraphFont"/>
    <w:rsid w:val="00B061DD"/>
  </w:style>
  <w:style w:type="character" w:customStyle="1" w:styleId="m-6639950760076288358gmail-msohyperlink">
    <w:name w:val="m_-6639950760076288358gmail-msohyperlink"/>
    <w:basedOn w:val="DefaultParagraphFont"/>
    <w:rsid w:val="00B061DD"/>
  </w:style>
  <w:style w:type="character" w:customStyle="1" w:styleId="m-6639950760076288358gmail-m4841727538114946087gmail-styleunderline">
    <w:name w:val="m_-6639950760076288358gmail-m4841727538114946087gmail-styleunderline"/>
    <w:basedOn w:val="DefaultParagraphFont"/>
    <w:rsid w:val="00B061DD"/>
  </w:style>
  <w:style w:type="character" w:customStyle="1" w:styleId="m8998500066486699605gmail-style13ptbold">
    <w:name w:val="m_8998500066486699605gmail-style13ptbold"/>
    <w:basedOn w:val="DefaultParagraphFont"/>
    <w:rsid w:val="00B061DD"/>
  </w:style>
  <w:style w:type="character" w:customStyle="1" w:styleId="m8998500066486699605gmail-styleunderline">
    <w:name w:val="m_8998500066486699605gmail-styleunderline"/>
    <w:basedOn w:val="DefaultParagraphFont"/>
    <w:rsid w:val="00B061DD"/>
  </w:style>
  <w:style w:type="character" w:customStyle="1" w:styleId="QuoteChar2">
    <w:name w:val="Quote Char2"/>
    <w:basedOn w:val="DefaultParagraphFont"/>
    <w:uiPriority w:val="29"/>
    <w:rsid w:val="00B061DD"/>
    <w:rPr>
      <w:rFonts w:ascii="Cambria" w:hAnsi="Cambria" w:cs="Calibri"/>
      <w:i/>
      <w:iCs/>
      <w:color w:val="404040"/>
    </w:rPr>
  </w:style>
  <w:style w:type="character" w:customStyle="1" w:styleId="letter">
    <w:name w:val="letter"/>
    <w:basedOn w:val="DefaultParagraphFont"/>
    <w:rsid w:val="00B061DD"/>
  </w:style>
  <w:style w:type="character" w:customStyle="1" w:styleId="mdash">
    <w:name w:val="mdash"/>
    <w:basedOn w:val="DefaultParagraphFont"/>
    <w:rsid w:val="00B061DD"/>
  </w:style>
  <w:style w:type="character" w:customStyle="1" w:styleId="untext">
    <w:name w:val="untext"/>
    <w:basedOn w:val="DefaultParagraphFont"/>
    <w:rsid w:val="00B061DD"/>
  </w:style>
  <w:style w:type="character" w:customStyle="1" w:styleId="vis">
    <w:name w:val="vis"/>
    <w:basedOn w:val="DefaultParagraphFont"/>
    <w:rsid w:val="00B061DD"/>
  </w:style>
  <w:style w:type="character" w:customStyle="1" w:styleId="ex-sent">
    <w:name w:val="ex-sent"/>
    <w:basedOn w:val="DefaultParagraphFont"/>
    <w:rsid w:val="00B061DD"/>
  </w:style>
  <w:style w:type="character" w:customStyle="1" w:styleId="mwtwi">
    <w:name w:val="mw_t_wi"/>
    <w:basedOn w:val="DefaultParagraphFont"/>
    <w:rsid w:val="00B061DD"/>
  </w:style>
  <w:style w:type="paragraph" w:customStyle="1" w:styleId="marginright">
    <w:name w:val="margin_right"/>
    <w:basedOn w:val="Normal"/>
    <w:rsid w:val="00B061D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061DD"/>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B061DD"/>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B061D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061D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061D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061DD"/>
  </w:style>
  <w:style w:type="character" w:customStyle="1" w:styleId="paddingrightxxs1">
    <w:name w:val="padding_right_xxs1"/>
    <w:basedOn w:val="DefaultParagraphFont"/>
    <w:rsid w:val="00B061DD"/>
  </w:style>
  <w:style w:type="character" w:customStyle="1" w:styleId="nowrap1">
    <w:name w:val="nowrap1"/>
    <w:basedOn w:val="DefaultParagraphFont"/>
    <w:rsid w:val="00B061DD"/>
  </w:style>
  <w:style w:type="paragraph" w:customStyle="1" w:styleId="item">
    <w:name w:val="item"/>
    <w:basedOn w:val="Normal"/>
    <w:rsid w:val="00B061D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061DD"/>
    <w:rPr>
      <w:rFonts w:ascii="Lora" w:hAnsi="Lora" w:hint="default"/>
      <w:i/>
      <w:iCs/>
      <w:color w:val="000000"/>
      <w:sz w:val="30"/>
      <w:szCs w:val="30"/>
    </w:rPr>
  </w:style>
  <w:style w:type="character" w:customStyle="1" w:styleId="italic1">
    <w:name w:val="italic1"/>
    <w:basedOn w:val="DefaultParagraphFont"/>
    <w:rsid w:val="00B061DD"/>
    <w:rPr>
      <w:i/>
      <w:iCs/>
    </w:rPr>
  </w:style>
  <w:style w:type="character" w:customStyle="1" w:styleId="articleimagecredit2">
    <w:name w:val="article_image_credit2"/>
    <w:basedOn w:val="DefaultParagraphFont"/>
    <w:rsid w:val="00B061DD"/>
    <w:rPr>
      <w:rFonts w:ascii="Lora" w:hAnsi="Lora" w:hint="default"/>
      <w:i/>
      <w:iCs/>
      <w:sz w:val="24"/>
      <w:szCs w:val="24"/>
    </w:rPr>
  </w:style>
  <w:style w:type="character" w:customStyle="1" w:styleId="articlesponsored2">
    <w:name w:val="article_sponsored2"/>
    <w:basedOn w:val="DefaultParagraphFont"/>
    <w:rsid w:val="00B061D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061D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061DD"/>
    <w:pPr>
      <w:spacing w:after="180"/>
    </w:pPr>
    <w:rPr>
      <w:rFonts w:ascii="Lora" w:eastAsia="Times New Roman" w:hAnsi="Lora"/>
      <w:szCs w:val="20"/>
      <w:lang w:eastAsia="zh-CN"/>
    </w:rPr>
  </w:style>
  <w:style w:type="paragraph" w:customStyle="1" w:styleId="marginbottomxl1">
    <w:name w:val="margin_bottom_xl1"/>
    <w:basedOn w:val="Normal"/>
    <w:rsid w:val="00B061DD"/>
    <w:pPr>
      <w:spacing w:after="540"/>
    </w:pPr>
    <w:rPr>
      <w:rFonts w:ascii="Lora" w:eastAsia="Times New Roman" w:hAnsi="Lora"/>
      <w:szCs w:val="20"/>
      <w:lang w:eastAsia="zh-CN"/>
    </w:rPr>
  </w:style>
  <w:style w:type="character" w:customStyle="1" w:styleId="read-morefooter">
    <w:name w:val="read-more__footer"/>
    <w:basedOn w:val="DefaultParagraphFont"/>
    <w:rsid w:val="00B061DD"/>
  </w:style>
  <w:style w:type="paragraph" w:customStyle="1" w:styleId="jsx-671803276">
    <w:name w:val="jsx-671803276"/>
    <w:basedOn w:val="Normal"/>
    <w:rsid w:val="00B061D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061DD"/>
  </w:style>
  <w:style w:type="character" w:customStyle="1" w:styleId="uwnk-">
    <w:name w:val="uwnk-"/>
    <w:basedOn w:val="DefaultParagraphFont"/>
    <w:rsid w:val="00B061DD"/>
  </w:style>
  <w:style w:type="paragraph" w:customStyle="1" w:styleId="footnotedescription">
    <w:name w:val="footnote description"/>
    <w:next w:val="Normal"/>
    <w:link w:val="footnotedescriptionChar"/>
    <w:hidden/>
    <w:qFormat/>
    <w:rsid w:val="00B061DD"/>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B061DD"/>
    <w:rPr>
      <w:rFonts w:ascii="Times New Roman" w:eastAsia="Times New Roman" w:hAnsi="Times New Roman" w:cs="Times New Roman"/>
      <w:color w:val="000000"/>
      <w:sz w:val="16"/>
    </w:rPr>
  </w:style>
  <w:style w:type="character" w:customStyle="1" w:styleId="footnotemark">
    <w:name w:val="footnote mark"/>
    <w:hidden/>
    <w:rsid w:val="00B061DD"/>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B061DD"/>
  </w:style>
  <w:style w:type="paragraph" w:customStyle="1" w:styleId="StyleHeading4TagBigcardbodysmalltextNormalTagheading2H">
    <w:name w:val="Style Heading 4TagBig cardbodysmall textNormal Tagheading 2H..."/>
    <w:basedOn w:val="Heading4"/>
    <w:rsid w:val="00B061DD"/>
    <w:rPr>
      <w:iCs w:val="0"/>
    </w:rPr>
  </w:style>
  <w:style w:type="paragraph" w:customStyle="1" w:styleId="menu-item">
    <w:name w:val="menu-item"/>
    <w:basedOn w:val="Normal"/>
    <w:rsid w:val="00B061DD"/>
    <w:pPr>
      <w:spacing w:before="100" w:beforeAutospacing="1" w:after="100" w:afterAutospacing="1"/>
    </w:pPr>
    <w:rPr>
      <w:rFonts w:eastAsia="Times New Roman"/>
      <w:sz w:val="24"/>
      <w:szCs w:val="24"/>
    </w:rPr>
  </w:style>
  <w:style w:type="paragraph" w:customStyle="1" w:styleId="post-meta">
    <w:name w:val="post-meta"/>
    <w:basedOn w:val="Normal"/>
    <w:rsid w:val="00B061DD"/>
    <w:pPr>
      <w:spacing w:before="100" w:beforeAutospacing="1" w:after="100" w:afterAutospacing="1"/>
    </w:pPr>
    <w:rPr>
      <w:rFonts w:eastAsia="Times New Roman"/>
      <w:sz w:val="24"/>
      <w:szCs w:val="24"/>
    </w:rPr>
  </w:style>
  <w:style w:type="character" w:customStyle="1" w:styleId="post-tag">
    <w:name w:val="post-tag"/>
    <w:basedOn w:val="DefaultParagraphFont"/>
    <w:rsid w:val="00B061DD"/>
  </w:style>
  <w:style w:type="character" w:customStyle="1" w:styleId="imagecaption">
    <w:name w:val="imagecaption"/>
    <w:basedOn w:val="DefaultParagraphFont"/>
    <w:rsid w:val="00B061DD"/>
  </w:style>
  <w:style w:type="paragraph" w:customStyle="1" w:styleId="post-date-wrap">
    <w:name w:val="post-date-wrap"/>
    <w:basedOn w:val="Normal"/>
    <w:rsid w:val="00B061DD"/>
    <w:pPr>
      <w:spacing w:before="100" w:beforeAutospacing="1" w:after="100" w:afterAutospacing="1"/>
    </w:pPr>
    <w:rPr>
      <w:rFonts w:eastAsia="Times New Roman"/>
      <w:sz w:val="24"/>
      <w:szCs w:val="24"/>
    </w:rPr>
  </w:style>
  <w:style w:type="character" w:customStyle="1" w:styleId="year">
    <w:name w:val="year"/>
    <w:basedOn w:val="DefaultParagraphFont"/>
    <w:rsid w:val="00B061DD"/>
  </w:style>
  <w:style w:type="paragraph" w:customStyle="1" w:styleId="highlight10">
    <w:name w:val="highlight1"/>
    <w:basedOn w:val="Normal"/>
    <w:rsid w:val="00B061DD"/>
    <w:pPr>
      <w:spacing w:before="100" w:beforeAutospacing="1" w:after="100" w:afterAutospacing="1"/>
    </w:pPr>
    <w:rPr>
      <w:rFonts w:eastAsia="Times New Roman"/>
      <w:sz w:val="24"/>
      <w:szCs w:val="24"/>
    </w:rPr>
  </w:style>
  <w:style w:type="paragraph" w:customStyle="1" w:styleId="author-avatar">
    <w:name w:val="author-avatar"/>
    <w:basedOn w:val="Normal"/>
    <w:rsid w:val="00B061DD"/>
    <w:pPr>
      <w:spacing w:before="100" w:beforeAutospacing="1" w:after="100" w:afterAutospacing="1"/>
    </w:pPr>
    <w:rPr>
      <w:rFonts w:eastAsia="Times New Roman"/>
      <w:sz w:val="24"/>
      <w:szCs w:val="24"/>
    </w:rPr>
  </w:style>
  <w:style w:type="paragraph" w:customStyle="1" w:styleId="author-link">
    <w:name w:val="author-link"/>
    <w:basedOn w:val="Normal"/>
    <w:rsid w:val="00B061DD"/>
    <w:pPr>
      <w:spacing w:before="100" w:beforeAutospacing="1" w:after="100" w:afterAutospacing="1"/>
    </w:pPr>
    <w:rPr>
      <w:rFonts w:eastAsia="Times New Roman"/>
      <w:sz w:val="24"/>
      <w:szCs w:val="24"/>
    </w:rPr>
  </w:style>
  <w:style w:type="character" w:customStyle="1" w:styleId="Caption5">
    <w:name w:val="Caption5"/>
    <w:basedOn w:val="DefaultParagraphFont"/>
    <w:rsid w:val="00B061DD"/>
  </w:style>
  <w:style w:type="character" w:customStyle="1" w:styleId="also-readtext--label">
    <w:name w:val="also-read__text--label"/>
    <w:basedOn w:val="DefaultParagraphFont"/>
    <w:rsid w:val="00B061DD"/>
  </w:style>
  <w:style w:type="paragraph" w:customStyle="1" w:styleId="header-menu-item">
    <w:name w:val="header-menu-item"/>
    <w:basedOn w:val="Normal"/>
    <w:rsid w:val="00B061DD"/>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B061DD"/>
  </w:style>
  <w:style w:type="character" w:customStyle="1" w:styleId="hed-heading">
    <w:name w:val="hed-heading"/>
    <w:basedOn w:val="DefaultParagraphFont"/>
    <w:rsid w:val="00B061DD"/>
  </w:style>
  <w:style w:type="character" w:customStyle="1" w:styleId="pre">
    <w:name w:val="pre"/>
    <w:basedOn w:val="DefaultParagraphFont"/>
    <w:rsid w:val="00B061DD"/>
  </w:style>
  <w:style w:type="paragraph" w:customStyle="1" w:styleId="heading-container">
    <w:name w:val="heading-container"/>
    <w:basedOn w:val="Normal"/>
    <w:rsid w:val="00B061DD"/>
    <w:pPr>
      <w:spacing w:before="100" w:beforeAutospacing="1" w:after="100" w:afterAutospacing="1"/>
    </w:pPr>
    <w:rPr>
      <w:rFonts w:eastAsia="Times New Roman"/>
      <w:sz w:val="24"/>
      <w:szCs w:val="24"/>
    </w:rPr>
  </w:style>
  <w:style w:type="paragraph" w:customStyle="1" w:styleId="taboola--heading">
    <w:name w:val="taboola--heading"/>
    <w:basedOn w:val="Normal"/>
    <w:rsid w:val="00B061DD"/>
    <w:pPr>
      <w:spacing w:before="100" w:beforeAutospacing="1" w:after="100" w:afterAutospacing="1"/>
    </w:pPr>
    <w:rPr>
      <w:rFonts w:eastAsia="Times New Roman"/>
      <w:sz w:val="24"/>
      <w:szCs w:val="24"/>
    </w:rPr>
  </w:style>
  <w:style w:type="character" w:customStyle="1" w:styleId="video-label">
    <w:name w:val="video-label"/>
    <w:basedOn w:val="DefaultParagraphFont"/>
    <w:rsid w:val="00B061DD"/>
  </w:style>
  <w:style w:type="character" w:customStyle="1" w:styleId="branding">
    <w:name w:val="branding"/>
    <w:basedOn w:val="DefaultParagraphFont"/>
    <w:rsid w:val="00B061DD"/>
  </w:style>
  <w:style w:type="paragraph" w:customStyle="1" w:styleId="fp-trending-content">
    <w:name w:val="fp-trending-content"/>
    <w:basedOn w:val="Normal"/>
    <w:rsid w:val="00B061DD"/>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B061DD"/>
    <w:pPr>
      <w:spacing w:before="100" w:beforeAutospacing="1" w:after="100" w:afterAutospacing="1"/>
    </w:pPr>
    <w:rPr>
      <w:rFonts w:eastAsia="Times New Roman"/>
      <w:sz w:val="24"/>
      <w:szCs w:val="24"/>
    </w:rPr>
  </w:style>
  <w:style w:type="paragraph" w:customStyle="1" w:styleId="dropdownitem-0-2-6">
    <w:name w:val="dropdownitem-0-2-6"/>
    <w:basedOn w:val="Normal"/>
    <w:rsid w:val="00B061DD"/>
    <w:pPr>
      <w:spacing w:before="100" w:beforeAutospacing="1" w:after="100" w:afterAutospacing="1"/>
    </w:pPr>
    <w:rPr>
      <w:rFonts w:eastAsia="Times New Roman"/>
      <w:sz w:val="24"/>
      <w:szCs w:val="24"/>
    </w:rPr>
  </w:style>
  <w:style w:type="character" w:customStyle="1" w:styleId="nav-action">
    <w:name w:val="nav-action"/>
    <w:basedOn w:val="DefaultParagraphFont"/>
    <w:rsid w:val="00B061DD"/>
  </w:style>
  <w:style w:type="character" w:customStyle="1" w:styleId="component-bylines-0-2-40">
    <w:name w:val="component-bylines-0-2-40"/>
    <w:basedOn w:val="DefaultParagraphFont"/>
    <w:rsid w:val="00B061DD"/>
  </w:style>
  <w:style w:type="paragraph" w:customStyle="1" w:styleId="component-root-0-2-62">
    <w:name w:val="component-root-0-2-62"/>
    <w:basedOn w:val="Normal"/>
    <w:rsid w:val="00B061DD"/>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B061DD"/>
  </w:style>
  <w:style w:type="paragraph" w:customStyle="1" w:styleId="component-item-0-2-80">
    <w:name w:val="component-item-0-2-80"/>
    <w:basedOn w:val="Normal"/>
    <w:rsid w:val="00B061DD"/>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B061DD"/>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B061DD"/>
  </w:style>
  <w:style w:type="character" w:customStyle="1" w:styleId="m6540463018285843025gmail-heading4char">
    <w:name w:val="m_6540463018285843025gmail-heading4char"/>
    <w:basedOn w:val="DefaultParagraphFont"/>
    <w:rsid w:val="00B061DD"/>
  </w:style>
  <w:style w:type="character" w:customStyle="1" w:styleId="m6540463018285843025gmail-styleunderline">
    <w:name w:val="m_6540463018285843025gmail-styleunderline"/>
    <w:basedOn w:val="DefaultParagraphFont"/>
    <w:rsid w:val="00B061DD"/>
  </w:style>
  <w:style w:type="character" w:customStyle="1" w:styleId="postsubtitle">
    <w:name w:val="post_subtitle"/>
    <w:basedOn w:val="DefaultParagraphFont"/>
    <w:rsid w:val="00B061DD"/>
  </w:style>
  <w:style w:type="character" w:customStyle="1" w:styleId="dispurl">
    <w:name w:val="dispurl"/>
    <w:basedOn w:val="DefaultParagraphFont"/>
    <w:rsid w:val="00B061DD"/>
  </w:style>
  <w:style w:type="character" w:customStyle="1" w:styleId="StyleUnderline11ptChar">
    <w:name w:val="Style Underline + 11 pt Char"/>
    <w:link w:val="StyleUnderline11pt0"/>
    <w:locked/>
    <w:rsid w:val="00B061DD"/>
    <w:rPr>
      <w:rFonts w:ascii="Georgia" w:hAnsi="Georgia"/>
      <w:u w:val="single"/>
    </w:rPr>
  </w:style>
  <w:style w:type="paragraph" w:customStyle="1" w:styleId="StyleUnderline11pt0">
    <w:name w:val="Style Underline + 11 pt"/>
    <w:basedOn w:val="Normal"/>
    <w:link w:val="StyleUnderline11ptChar"/>
    <w:rsid w:val="00B061DD"/>
    <w:rPr>
      <w:rFonts w:ascii="Georgia" w:hAnsi="Georgia" w:cstheme="minorBidi"/>
      <w:u w:val="single"/>
    </w:rPr>
  </w:style>
  <w:style w:type="character" w:customStyle="1" w:styleId="StyleBoldUnderline11ptChar">
    <w:name w:val="Style BoldUnderline + 11 pt Char"/>
    <w:link w:val="StyleBoldUnderline11pt"/>
    <w:locked/>
    <w:rsid w:val="00B061DD"/>
    <w:rPr>
      <w:rFonts w:ascii="Georgia" w:hAnsi="Georgia"/>
      <w:b/>
      <w:bCs/>
      <w:u w:val="single"/>
    </w:rPr>
  </w:style>
  <w:style w:type="paragraph" w:customStyle="1" w:styleId="StyleBoldUnderline11pt">
    <w:name w:val="Style BoldUnderline + 11 pt"/>
    <w:basedOn w:val="Normal"/>
    <w:link w:val="StyleBoldUnderline11ptChar"/>
    <w:rsid w:val="00B061DD"/>
    <w:rPr>
      <w:rFonts w:ascii="Georgia" w:hAnsi="Georgia" w:cstheme="minorBidi"/>
      <w:b/>
      <w:bCs/>
      <w:u w:val="single"/>
    </w:rPr>
  </w:style>
  <w:style w:type="paragraph" w:customStyle="1" w:styleId="Second">
    <w:name w:val="Second"/>
    <w:basedOn w:val="Normal"/>
    <w:qFormat/>
    <w:rsid w:val="00B061DD"/>
    <w:rPr>
      <w:rFonts w:eastAsia="Calibri"/>
      <w:b/>
      <w:caps/>
      <w:szCs w:val="20"/>
    </w:rPr>
  </w:style>
  <w:style w:type="paragraph" w:customStyle="1" w:styleId="Notes">
    <w:name w:val="Notes"/>
    <w:basedOn w:val="Normal"/>
    <w:link w:val="NotesChar"/>
    <w:autoRedefine/>
    <w:uiPriority w:val="4"/>
    <w:qFormat/>
    <w:rsid w:val="00B061DD"/>
    <w:rPr>
      <w:b/>
    </w:rPr>
  </w:style>
  <w:style w:type="character" w:customStyle="1" w:styleId="NotesChar">
    <w:name w:val="Notes Char"/>
    <w:basedOn w:val="DefaultParagraphFont"/>
    <w:link w:val="Notes"/>
    <w:uiPriority w:val="4"/>
    <w:rsid w:val="00B061DD"/>
    <w:rPr>
      <w:rFonts w:ascii="Calibri" w:hAnsi="Calibri" w:cs="Calibri"/>
      <w:b/>
    </w:rPr>
  </w:style>
  <w:style w:type="paragraph" w:customStyle="1" w:styleId="Notetaking">
    <w:name w:val="Notetaking"/>
    <w:basedOn w:val="Heading6"/>
    <w:link w:val="NotetakingChar"/>
    <w:autoRedefine/>
    <w:uiPriority w:val="4"/>
    <w:qFormat/>
    <w:rsid w:val="00B061DD"/>
    <w:rPr>
      <w:rFonts w:eastAsia="Times New Roman" w:cs="Times New Roman"/>
      <w:color w:val="595959"/>
    </w:rPr>
  </w:style>
  <w:style w:type="character" w:customStyle="1" w:styleId="NotetakingChar">
    <w:name w:val="Notetaking Char"/>
    <w:basedOn w:val="Heading6Char"/>
    <w:link w:val="Notetaking"/>
    <w:uiPriority w:val="4"/>
    <w:rsid w:val="00B061DD"/>
    <w:rPr>
      <w:rFonts w:ascii="Calibri" w:eastAsia="Times New Roman" w:hAnsi="Calibri" w:cs="Times New Roman"/>
      <w:i/>
      <w:iCs/>
      <w:color w:val="595959"/>
    </w:rPr>
  </w:style>
  <w:style w:type="character" w:customStyle="1" w:styleId="font-color-01">
    <w:name w:val="font-color-01"/>
    <w:basedOn w:val="DefaultParagraphFont"/>
    <w:rsid w:val="00B061DD"/>
  </w:style>
  <w:style w:type="character" w:customStyle="1" w:styleId="submitted-by">
    <w:name w:val="submitted-by"/>
    <w:basedOn w:val="DefaultParagraphFont"/>
    <w:rsid w:val="00B061DD"/>
  </w:style>
  <w:style w:type="character" w:customStyle="1" w:styleId="social-share-count">
    <w:name w:val="social-share-count"/>
    <w:basedOn w:val="DefaultParagraphFont"/>
    <w:rsid w:val="00B061DD"/>
  </w:style>
  <w:style w:type="paragraph" w:customStyle="1" w:styleId="views-row">
    <w:name w:val="views-row"/>
    <w:basedOn w:val="Normal"/>
    <w:rsid w:val="00B061DD"/>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B061DD"/>
  </w:style>
  <w:style w:type="paragraph" w:customStyle="1" w:styleId="zn-bodyparagraph">
    <w:name w:val="zn-body__paragraph"/>
    <w:basedOn w:val="Normal"/>
    <w:qFormat/>
    <w:rsid w:val="00B061DD"/>
    <w:pPr>
      <w:spacing w:before="100" w:beforeAutospacing="1" w:after="100" w:afterAutospacing="1"/>
    </w:pPr>
    <w:rPr>
      <w:rFonts w:eastAsia="Times New Roman"/>
      <w:sz w:val="24"/>
    </w:rPr>
  </w:style>
  <w:style w:type="paragraph" w:customStyle="1" w:styleId="generic-articlebody">
    <w:name w:val="generic-article__body"/>
    <w:basedOn w:val="Normal"/>
    <w:rsid w:val="00B061DD"/>
    <w:pPr>
      <w:spacing w:before="100" w:beforeAutospacing="1" w:after="100" w:afterAutospacing="1"/>
    </w:pPr>
    <w:rPr>
      <w:rFonts w:eastAsia="Times New Roman"/>
      <w:sz w:val="24"/>
    </w:rPr>
  </w:style>
  <w:style w:type="paragraph" w:customStyle="1" w:styleId="opinion-articlebody">
    <w:name w:val="opinion-article__body"/>
    <w:basedOn w:val="Normal"/>
    <w:rsid w:val="00B061DD"/>
    <w:pPr>
      <w:spacing w:before="100" w:beforeAutospacing="1" w:after="100" w:afterAutospacing="1"/>
    </w:pPr>
    <w:rPr>
      <w:rFonts w:eastAsia="Times New Roman"/>
      <w:sz w:val="24"/>
    </w:rPr>
  </w:style>
  <w:style w:type="paragraph" w:customStyle="1" w:styleId="jtbio">
    <w:name w:val="jt_bio"/>
    <w:basedOn w:val="Normal"/>
    <w:rsid w:val="00B061DD"/>
    <w:pPr>
      <w:spacing w:before="100" w:beforeAutospacing="1" w:after="100" w:afterAutospacing="1"/>
    </w:pPr>
    <w:rPr>
      <w:rFonts w:eastAsia="Times New Roman"/>
      <w:sz w:val="24"/>
    </w:rPr>
  </w:style>
  <w:style w:type="paragraph" w:customStyle="1" w:styleId="elementor-icon-list-item">
    <w:name w:val="elementor-icon-list-item"/>
    <w:basedOn w:val="Normal"/>
    <w:rsid w:val="00B061DD"/>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B061DD"/>
  </w:style>
  <w:style w:type="character" w:customStyle="1" w:styleId="job-description">
    <w:name w:val="job-description"/>
    <w:basedOn w:val="DefaultParagraphFont"/>
    <w:rsid w:val="00B061DD"/>
  </w:style>
  <w:style w:type="paragraph" w:customStyle="1" w:styleId="td-ad-inline">
    <w:name w:val="td-ad-inline"/>
    <w:basedOn w:val="Normal"/>
    <w:uiPriority w:val="99"/>
    <w:rsid w:val="00B061DD"/>
    <w:pPr>
      <w:spacing w:before="100" w:beforeAutospacing="1" w:after="100" w:afterAutospacing="1"/>
    </w:pPr>
    <w:rPr>
      <w:rFonts w:eastAsia="Times New Roman"/>
      <w:sz w:val="24"/>
    </w:rPr>
  </w:style>
  <w:style w:type="paragraph" w:customStyle="1" w:styleId="recirc-story">
    <w:name w:val="recirc-story"/>
    <w:basedOn w:val="Normal"/>
    <w:rsid w:val="00B061DD"/>
    <w:pPr>
      <w:spacing w:before="100" w:beforeAutospacing="1" w:after="100" w:afterAutospacing="1"/>
    </w:pPr>
    <w:rPr>
      <w:rFonts w:eastAsia="Times New Roman"/>
      <w:sz w:val="24"/>
    </w:rPr>
  </w:style>
  <w:style w:type="character" w:customStyle="1" w:styleId="authorinfodata">
    <w:name w:val="authorinfodata"/>
    <w:basedOn w:val="DefaultParagraphFont"/>
    <w:rsid w:val="00B061DD"/>
  </w:style>
  <w:style w:type="character" w:customStyle="1" w:styleId="ob-widget-text">
    <w:name w:val="ob-widget-text"/>
    <w:basedOn w:val="DefaultParagraphFont"/>
    <w:rsid w:val="00B061DD"/>
  </w:style>
  <w:style w:type="paragraph" w:customStyle="1" w:styleId="ob-dynamic-rec-container">
    <w:name w:val="ob-dynamic-rec-container"/>
    <w:basedOn w:val="Normal"/>
    <w:rsid w:val="00B061DD"/>
    <w:pPr>
      <w:spacing w:before="100" w:beforeAutospacing="1" w:after="100" w:afterAutospacing="1"/>
    </w:pPr>
    <w:rPr>
      <w:rFonts w:eastAsia="Times New Roman"/>
      <w:sz w:val="24"/>
    </w:rPr>
  </w:style>
  <w:style w:type="paragraph" w:customStyle="1" w:styleId="zfr3q">
    <w:name w:val="zfr3q"/>
    <w:basedOn w:val="Normal"/>
    <w:rsid w:val="00B061DD"/>
    <w:pPr>
      <w:spacing w:before="100" w:beforeAutospacing="1" w:after="100" w:afterAutospacing="1"/>
    </w:pPr>
    <w:rPr>
      <w:rFonts w:eastAsia="Times New Roman"/>
      <w:sz w:val="24"/>
    </w:rPr>
  </w:style>
  <w:style w:type="character" w:customStyle="1" w:styleId="field">
    <w:name w:val="field"/>
    <w:basedOn w:val="DefaultParagraphFont"/>
    <w:rsid w:val="00B061DD"/>
  </w:style>
  <w:style w:type="paragraph" w:customStyle="1" w:styleId="chapter-para">
    <w:name w:val="chapter-para"/>
    <w:basedOn w:val="Normal"/>
    <w:rsid w:val="00B061DD"/>
    <w:pPr>
      <w:spacing w:before="100" w:beforeAutospacing="1" w:after="100" w:afterAutospacing="1"/>
    </w:pPr>
    <w:rPr>
      <w:rFonts w:eastAsia="Times New Roman"/>
      <w:sz w:val="24"/>
    </w:rPr>
  </w:style>
  <w:style w:type="character" w:customStyle="1" w:styleId="pull-quote-sidebar">
    <w:name w:val="pull-quote-sidebar"/>
    <w:basedOn w:val="DefaultParagraphFont"/>
    <w:rsid w:val="00B061DD"/>
  </w:style>
  <w:style w:type="character" w:customStyle="1" w:styleId="s12">
    <w:name w:val="s12"/>
    <w:basedOn w:val="DefaultParagraphFont"/>
    <w:rsid w:val="00B061DD"/>
  </w:style>
  <w:style w:type="character" w:customStyle="1" w:styleId="s11">
    <w:name w:val="s11"/>
    <w:basedOn w:val="DefaultParagraphFont"/>
    <w:rsid w:val="00B061DD"/>
  </w:style>
  <w:style w:type="character" w:customStyle="1" w:styleId="lede-text-onlyhighlight">
    <w:name w:val="lede-text-only__highlight"/>
    <w:basedOn w:val="DefaultParagraphFont"/>
    <w:rsid w:val="00B061DD"/>
  </w:style>
  <w:style w:type="paragraph" w:customStyle="1" w:styleId="definition-inner-item">
    <w:name w:val="definition-inner-item"/>
    <w:basedOn w:val="Normal"/>
    <w:rsid w:val="00B061DD"/>
    <w:pPr>
      <w:spacing w:before="100" w:beforeAutospacing="1" w:after="100" w:afterAutospacing="1"/>
    </w:pPr>
  </w:style>
  <w:style w:type="character" w:customStyle="1" w:styleId="intro-colon">
    <w:name w:val="intro-colon"/>
    <w:basedOn w:val="DefaultParagraphFont"/>
    <w:rsid w:val="00B061DD"/>
  </w:style>
  <w:style w:type="character" w:customStyle="1" w:styleId="markup--quote">
    <w:name w:val="markup--quote"/>
    <w:basedOn w:val="DefaultParagraphFont"/>
    <w:rsid w:val="00B061DD"/>
  </w:style>
  <w:style w:type="character" w:customStyle="1" w:styleId="pubgrid">
    <w:name w:val="pubgrid"/>
    <w:basedOn w:val="DefaultParagraphFont"/>
    <w:rsid w:val="00B061DD"/>
  </w:style>
  <w:style w:type="paragraph" w:customStyle="1" w:styleId="author-description">
    <w:name w:val="author-description"/>
    <w:basedOn w:val="Normal"/>
    <w:rsid w:val="00B061DD"/>
    <w:pPr>
      <w:spacing w:before="100" w:beforeAutospacing="1" w:after="100" w:afterAutospacing="1"/>
    </w:pPr>
    <w:rPr>
      <w:sz w:val="24"/>
    </w:rPr>
  </w:style>
  <w:style w:type="paragraph" w:customStyle="1" w:styleId="author-bio-text">
    <w:name w:val="author-bio-text"/>
    <w:basedOn w:val="Normal"/>
    <w:rsid w:val="00B061DD"/>
    <w:pPr>
      <w:spacing w:before="100" w:beforeAutospacing="1" w:after="100" w:afterAutospacing="1"/>
    </w:pPr>
    <w:rPr>
      <w:sz w:val="24"/>
    </w:rPr>
  </w:style>
  <w:style w:type="character" w:customStyle="1" w:styleId="fppquote">
    <w:name w:val="fp_pquote"/>
    <w:basedOn w:val="DefaultParagraphFont"/>
    <w:rsid w:val="00B061DD"/>
  </w:style>
  <w:style w:type="character" w:customStyle="1" w:styleId="HTMLAddressChar1">
    <w:name w:val="HTML Address Char1"/>
    <w:basedOn w:val="DefaultParagraphFont"/>
    <w:uiPriority w:val="99"/>
    <w:semiHidden/>
    <w:rsid w:val="00B061DD"/>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B061DD"/>
    <w:rPr>
      <w:color w:val="605E5C"/>
      <w:shd w:val="clear" w:color="auto" w:fill="E1DFDD"/>
    </w:rPr>
  </w:style>
  <w:style w:type="paragraph" w:customStyle="1" w:styleId="p18">
    <w:name w:val="p18"/>
    <w:basedOn w:val="Normal"/>
    <w:uiPriority w:val="99"/>
    <w:qFormat/>
    <w:rsid w:val="00B061DD"/>
    <w:pPr>
      <w:spacing w:before="100" w:beforeAutospacing="1" w:after="100" w:afterAutospacing="1"/>
    </w:pPr>
    <w:rPr>
      <w:rFonts w:eastAsia="Times New Roman"/>
    </w:rPr>
  </w:style>
  <w:style w:type="paragraph" w:customStyle="1" w:styleId="p20">
    <w:name w:val="p20"/>
    <w:basedOn w:val="Normal"/>
    <w:uiPriority w:val="99"/>
    <w:qFormat/>
    <w:rsid w:val="00B061DD"/>
    <w:pPr>
      <w:spacing w:before="100" w:beforeAutospacing="1" w:after="100" w:afterAutospacing="1"/>
    </w:pPr>
    <w:rPr>
      <w:rFonts w:eastAsia="Times New Roman"/>
    </w:rPr>
  </w:style>
  <w:style w:type="character" w:customStyle="1" w:styleId="c-messagesender">
    <w:name w:val="c-message__sender"/>
    <w:basedOn w:val="DefaultParagraphFont"/>
    <w:rsid w:val="00B061DD"/>
  </w:style>
  <w:style w:type="character" w:customStyle="1" w:styleId="c-messageeditedlabel">
    <w:name w:val="c-message__edited_label"/>
    <w:basedOn w:val="DefaultParagraphFont"/>
    <w:rsid w:val="00B061DD"/>
  </w:style>
  <w:style w:type="paragraph" w:customStyle="1" w:styleId="muitypography-root-346">
    <w:name w:val="muitypography-root-346"/>
    <w:basedOn w:val="Normal"/>
    <w:uiPriority w:val="99"/>
    <w:qFormat/>
    <w:rsid w:val="00B061DD"/>
    <w:pPr>
      <w:spacing w:before="100" w:beforeAutospacing="1" w:after="100" w:afterAutospacing="1"/>
    </w:pPr>
    <w:rPr>
      <w:rFonts w:eastAsia="Times New Roman"/>
    </w:rPr>
  </w:style>
  <w:style w:type="paragraph" w:customStyle="1" w:styleId="articlebody-text">
    <w:name w:val="article__body-text"/>
    <w:basedOn w:val="Normal"/>
    <w:uiPriority w:val="99"/>
    <w:qFormat/>
    <w:rsid w:val="00B061DD"/>
    <w:pPr>
      <w:spacing w:before="100" w:beforeAutospacing="1" w:after="100" w:afterAutospacing="1"/>
    </w:pPr>
    <w:rPr>
      <w:rFonts w:eastAsia="Times New Roman"/>
    </w:rPr>
  </w:style>
  <w:style w:type="character" w:customStyle="1" w:styleId="articleheadline0">
    <w:name w:val="article__headline"/>
    <w:basedOn w:val="DefaultParagraphFont"/>
    <w:rsid w:val="00B061DD"/>
  </w:style>
  <w:style w:type="paragraph" w:customStyle="1" w:styleId="withoutcaption">
    <w:name w:val="withoutcaption"/>
    <w:basedOn w:val="Normal"/>
    <w:uiPriority w:val="99"/>
    <w:qFormat/>
    <w:rsid w:val="00B061DD"/>
    <w:pPr>
      <w:spacing w:before="100" w:beforeAutospacing="1" w:after="100" w:afterAutospacing="1"/>
    </w:pPr>
    <w:rPr>
      <w:rFonts w:eastAsia="Times New Roman"/>
    </w:rPr>
  </w:style>
  <w:style w:type="character" w:customStyle="1" w:styleId="newscaption">
    <w:name w:val="newscaption"/>
    <w:basedOn w:val="DefaultParagraphFont"/>
    <w:rsid w:val="00B061DD"/>
  </w:style>
  <w:style w:type="paragraph" w:customStyle="1" w:styleId="pullquote">
    <w:name w:val="pullquote"/>
    <w:basedOn w:val="Normal"/>
    <w:uiPriority w:val="99"/>
    <w:qFormat/>
    <w:rsid w:val="00B061DD"/>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B061DD"/>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B061DD"/>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B061DD"/>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B061DD"/>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B061DD"/>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B061DD"/>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B061DD"/>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B061DD"/>
    <w:rPr>
      <w:rFonts w:eastAsiaTheme="minorEastAsia"/>
      <w:color w:val="5A5A5A" w:themeColor="text1" w:themeTint="A5"/>
      <w:spacing w:val="15"/>
    </w:rPr>
  </w:style>
  <w:style w:type="character" w:customStyle="1" w:styleId="QuoteChar3">
    <w:name w:val="Quote Char3"/>
    <w:basedOn w:val="DefaultParagraphFont"/>
    <w:uiPriority w:val="29"/>
    <w:semiHidden/>
    <w:rsid w:val="00B061DD"/>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B061DD"/>
    <w:rPr>
      <w:rFonts w:ascii="Calibri" w:hAnsi="Calibri" w:cs="Calibri"/>
      <w:i/>
      <w:iCs/>
      <w:color w:val="4472C4" w:themeColor="accent1"/>
    </w:rPr>
  </w:style>
  <w:style w:type="table" w:styleId="MediumGrid2">
    <w:name w:val="Medium Grid 2"/>
    <w:basedOn w:val="TableNormal"/>
    <w:uiPriority w:val="68"/>
    <w:unhideWhenUsed/>
    <w:rsid w:val="00B061D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B061DD"/>
  </w:style>
  <w:style w:type="paragraph" w:customStyle="1" w:styleId="Heading411">
    <w:name w:val="Heading 411"/>
    <w:basedOn w:val="Heading1"/>
    <w:next w:val="NoSpacing"/>
    <w:link w:val="Hyperlink"/>
    <w:autoRedefine/>
    <w:uiPriority w:val="99"/>
    <w:qFormat/>
    <w:rsid w:val="00B061D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B061DD"/>
  </w:style>
  <w:style w:type="character" w:customStyle="1" w:styleId="chapter-label">
    <w:name w:val="chapter-label"/>
    <w:basedOn w:val="DefaultParagraphFont"/>
    <w:rsid w:val="00B061DD"/>
  </w:style>
  <w:style w:type="character" w:customStyle="1" w:styleId="chapter-title-without-label">
    <w:name w:val="chapter-title-without-label"/>
    <w:basedOn w:val="DefaultParagraphFont"/>
    <w:rsid w:val="00B061DD"/>
  </w:style>
  <w:style w:type="character" w:customStyle="1" w:styleId="AnalyticChar1">
    <w:name w:val="!!_Analytic Char"/>
    <w:link w:val="Analytic1"/>
    <w:locked/>
    <w:rsid w:val="00B061DD"/>
    <w:rPr>
      <w:rFonts w:eastAsia="Times New Roman"/>
      <w:b/>
      <w:sz w:val="26"/>
    </w:rPr>
  </w:style>
  <w:style w:type="paragraph" w:customStyle="1" w:styleId="Analytic1">
    <w:name w:val="!!_Analytic"/>
    <w:basedOn w:val="Normal"/>
    <w:link w:val="AnalyticChar1"/>
    <w:qFormat/>
    <w:rsid w:val="00B061DD"/>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B061DD"/>
  </w:style>
  <w:style w:type="character" w:customStyle="1" w:styleId="inline-formula">
    <w:name w:val="inline-formula"/>
    <w:basedOn w:val="DefaultParagraphFont"/>
    <w:rsid w:val="00B061DD"/>
  </w:style>
  <w:style w:type="paragraph" w:customStyle="1" w:styleId="boxy">
    <w:name w:val="!!_boxy"/>
    <w:basedOn w:val="Normal"/>
    <w:link w:val="boxyChar"/>
    <w:autoRedefine/>
    <w:qFormat/>
    <w:rsid w:val="00B061DD"/>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B061DD"/>
    <w:rPr>
      <w:rFonts w:eastAsia="Times New Roman" w:cs="Arial"/>
      <w:b/>
      <w:szCs w:val="24"/>
      <w:u w:val="single"/>
      <w:bdr w:val="single" w:sz="4" w:space="0" w:color="auto" w:frame="1"/>
    </w:rPr>
  </w:style>
  <w:style w:type="character" w:customStyle="1" w:styleId="u-visually-hidden">
    <w:name w:val="u-visually-hidden"/>
    <w:basedOn w:val="DefaultParagraphFont"/>
    <w:rsid w:val="00B061DD"/>
  </w:style>
  <w:style w:type="character" w:customStyle="1" w:styleId="anchor-text">
    <w:name w:val="anchor-text"/>
    <w:basedOn w:val="DefaultParagraphFont"/>
    <w:rsid w:val="00B061DD"/>
  </w:style>
  <w:style w:type="character" w:customStyle="1" w:styleId="vjs-control-text">
    <w:name w:val="vjs-control-text"/>
    <w:basedOn w:val="DefaultParagraphFont"/>
    <w:rsid w:val="00B061DD"/>
  </w:style>
  <w:style w:type="character" w:customStyle="1" w:styleId="screen-reader-text">
    <w:name w:val="screen-reader-text"/>
    <w:basedOn w:val="DefaultParagraphFont"/>
    <w:rsid w:val="00B061DD"/>
  </w:style>
  <w:style w:type="character" w:customStyle="1" w:styleId="video-durationduration">
    <w:name w:val="video-duration__duration"/>
    <w:basedOn w:val="DefaultParagraphFont"/>
    <w:rsid w:val="00B061DD"/>
  </w:style>
  <w:style w:type="character" w:customStyle="1" w:styleId="visuallyhiddenvisuallyhidden1tnpc">
    <w:name w:val="visuallyhidden_visuallyhidden__1tnpc"/>
    <w:basedOn w:val="DefaultParagraphFont"/>
    <w:rsid w:val="00B061DD"/>
  </w:style>
  <w:style w:type="character" w:customStyle="1" w:styleId="podcastnameroot3c1g1">
    <w:name w:val="podcastname_root__3c1g1"/>
    <w:basedOn w:val="DefaultParagraphFont"/>
    <w:rsid w:val="00B061DD"/>
  </w:style>
  <w:style w:type="character" w:customStyle="1" w:styleId="episodetitleroots3ire">
    <w:name w:val="episodetitle_root__s3ire"/>
    <w:basedOn w:val="DefaultParagraphFont"/>
    <w:rsid w:val="00B061DD"/>
  </w:style>
  <w:style w:type="character" w:customStyle="1" w:styleId="episodedescriptionroot2ylim">
    <w:name w:val="episodedescription_root__2ylim"/>
    <w:basedOn w:val="DefaultParagraphFont"/>
    <w:rsid w:val="00B061DD"/>
  </w:style>
  <w:style w:type="character" w:customStyle="1" w:styleId="programpagesource">
    <w:name w:val="program__page__source"/>
    <w:basedOn w:val="DefaultParagraphFont"/>
    <w:rsid w:val="00B061DD"/>
  </w:style>
  <w:style w:type="character" w:customStyle="1" w:styleId="video-program-sourcefrom-label">
    <w:name w:val="video-program-source__from-label"/>
    <w:basedOn w:val="DefaultParagraphFont"/>
    <w:rsid w:val="00B061DD"/>
  </w:style>
  <w:style w:type="character" w:customStyle="1" w:styleId="video-program-sourceprogram-name">
    <w:name w:val="video-program-source__program-name"/>
    <w:basedOn w:val="DefaultParagraphFont"/>
    <w:rsid w:val="00B061DD"/>
  </w:style>
  <w:style w:type="paragraph" w:customStyle="1" w:styleId="menuitem">
    <w:name w:val="menu__item"/>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B061DD"/>
  </w:style>
  <w:style w:type="character" w:customStyle="1" w:styleId="mjxassistivemathml">
    <w:name w:val="mjx_assistive_mathml"/>
    <w:basedOn w:val="DefaultParagraphFont"/>
    <w:rsid w:val="00B061DD"/>
  </w:style>
  <w:style w:type="paragraph" w:customStyle="1" w:styleId="css-at9mc1">
    <w:name w:val="css-at9mc1"/>
    <w:basedOn w:val="Normal"/>
    <w:qFormat/>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B061DD"/>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B061DD"/>
  </w:style>
  <w:style w:type="character" w:customStyle="1" w:styleId="off-screen">
    <w:name w:val="off-screen"/>
    <w:basedOn w:val="DefaultParagraphFont"/>
    <w:rsid w:val="00B061DD"/>
  </w:style>
  <w:style w:type="character" w:customStyle="1" w:styleId="muxgbd">
    <w:name w:val="muxgbd"/>
    <w:basedOn w:val="DefaultParagraphFont"/>
    <w:rsid w:val="00B061DD"/>
  </w:style>
  <w:style w:type="character" w:customStyle="1" w:styleId="css-97bxx6">
    <w:name w:val="css-97bxx6"/>
    <w:basedOn w:val="DefaultParagraphFont"/>
    <w:rsid w:val="00B061DD"/>
  </w:style>
  <w:style w:type="paragraph" w:customStyle="1" w:styleId="story-textparagraph">
    <w:name w:val="story-text__paragraph"/>
    <w:basedOn w:val="Normal"/>
    <w:qFormat/>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B061DD"/>
  </w:style>
  <w:style w:type="character" w:customStyle="1" w:styleId="al-author-delim">
    <w:name w:val="al-author-delim"/>
    <w:basedOn w:val="DefaultParagraphFont"/>
    <w:rsid w:val="00B061DD"/>
  </w:style>
  <w:style w:type="paragraph" w:customStyle="1" w:styleId="lead">
    <w:name w:val="lead"/>
    <w:basedOn w:val="Normal"/>
    <w:uiPriority w:val="99"/>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B061DD"/>
  </w:style>
  <w:style w:type="paragraph" w:customStyle="1" w:styleId="td-post-sub-title">
    <w:name w:val="td-post-sub-title"/>
    <w:basedOn w:val="Normal"/>
    <w:uiPriority w:val="99"/>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B061DD"/>
  </w:style>
  <w:style w:type="character" w:customStyle="1" w:styleId="amp-wp-fe3f5cc">
    <w:name w:val="amp-wp-fe3f5cc"/>
    <w:basedOn w:val="DefaultParagraphFont"/>
    <w:rsid w:val="00B061DD"/>
  </w:style>
  <w:style w:type="paragraph" w:customStyle="1" w:styleId="interviewfrage">
    <w:name w:val="interview_frage"/>
    <w:basedOn w:val="Normal"/>
    <w:uiPriority w:val="99"/>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B061DD"/>
  </w:style>
  <w:style w:type="paragraph" w:customStyle="1" w:styleId="bodytextfirstpar">
    <w:name w:val="bodytextfirstpar"/>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B061DD"/>
  </w:style>
  <w:style w:type="paragraph" w:customStyle="1" w:styleId="component-root-0-2-64">
    <w:name w:val="component-root-0-2-64"/>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B061DD"/>
    <w:rPr>
      <w:bCs/>
    </w:rPr>
  </w:style>
  <w:style w:type="character" w:customStyle="1" w:styleId="lead-in-text-callout">
    <w:name w:val="lead-in-text-callout"/>
    <w:basedOn w:val="DefaultParagraphFont"/>
    <w:rsid w:val="00B061DD"/>
  </w:style>
  <w:style w:type="paragraph" w:customStyle="1" w:styleId="paywall">
    <w:name w:val="paywall"/>
    <w:basedOn w:val="Normal"/>
    <w:qFormat/>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B061DD"/>
  </w:style>
  <w:style w:type="character" w:customStyle="1" w:styleId="rubricname-exgqmo">
    <w:name w:val="rubricname-exgqmo"/>
    <w:basedOn w:val="DefaultParagraphFont"/>
    <w:rsid w:val="00B061DD"/>
  </w:style>
  <w:style w:type="paragraph" w:customStyle="1" w:styleId="bylinewrapper-ijrfvu">
    <w:name w:val="bylinewrapper-ijrfvu"/>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B061DD"/>
  </w:style>
  <w:style w:type="character" w:customStyle="1" w:styleId="m3348364040250026758gmail-style13ptbold">
    <w:name w:val="m_3348364040250026758gmail-style13ptbold"/>
    <w:basedOn w:val="DefaultParagraphFont"/>
    <w:rsid w:val="00B061DD"/>
  </w:style>
  <w:style w:type="character" w:customStyle="1" w:styleId="m3348364040250026758gmail-styleunderline">
    <w:name w:val="m_3348364040250026758gmail-styleunderline"/>
    <w:basedOn w:val="DefaultParagraphFont"/>
    <w:rsid w:val="00B061DD"/>
  </w:style>
  <w:style w:type="character" w:customStyle="1" w:styleId="jumpnext-text">
    <w:name w:val="jumpnext-text"/>
    <w:basedOn w:val="DefaultParagraphFont"/>
    <w:rsid w:val="00B061DD"/>
  </w:style>
  <w:style w:type="paragraph" w:customStyle="1" w:styleId="page-headersection">
    <w:name w:val="page-header__section"/>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B061DD"/>
  </w:style>
  <w:style w:type="character" w:customStyle="1" w:styleId="divider">
    <w:name w:val="divider"/>
    <w:basedOn w:val="DefaultParagraphFont"/>
    <w:rsid w:val="00B061DD"/>
  </w:style>
  <w:style w:type="character" w:customStyle="1" w:styleId="FontStyle312">
    <w:name w:val="Font Style312"/>
    <w:uiPriority w:val="99"/>
    <w:rsid w:val="00B061DD"/>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B061DD"/>
  </w:style>
  <w:style w:type="character" w:customStyle="1" w:styleId="js-overwriter-word">
    <w:name w:val="js-overwriter-word"/>
    <w:basedOn w:val="DefaultParagraphFont"/>
    <w:rsid w:val="00B061DD"/>
  </w:style>
  <w:style w:type="character" w:customStyle="1" w:styleId="m6213045495989588786gmail-style13ptbold">
    <w:name w:val="m_6213045495989588786gmail-style13ptbold"/>
    <w:basedOn w:val="DefaultParagraphFont"/>
    <w:rsid w:val="00B061DD"/>
  </w:style>
  <w:style w:type="character" w:customStyle="1" w:styleId="gmail-style13ptbold">
    <w:name w:val="gmail-style13ptbold"/>
    <w:basedOn w:val="DefaultParagraphFont"/>
    <w:rsid w:val="00B061DD"/>
  </w:style>
  <w:style w:type="character" w:customStyle="1" w:styleId="gmail-styleunderline">
    <w:name w:val="gmail-styleunderline"/>
    <w:basedOn w:val="DefaultParagraphFont"/>
    <w:rsid w:val="00B061DD"/>
  </w:style>
  <w:style w:type="character" w:customStyle="1" w:styleId="m-5156237671796814033gmail-styleunderline">
    <w:name w:val="m_-5156237671796814033gmail-styleunderline"/>
    <w:basedOn w:val="DefaultParagraphFont"/>
    <w:rsid w:val="00B061DD"/>
  </w:style>
  <w:style w:type="character" w:customStyle="1" w:styleId="m-5156237671796814033gmail-style13ptbold">
    <w:name w:val="m_-5156237671796814033gmail-style13ptbold"/>
    <w:basedOn w:val="DefaultParagraphFont"/>
    <w:rsid w:val="00B061DD"/>
  </w:style>
  <w:style w:type="character" w:customStyle="1" w:styleId="m-5156237671796814033gmail-msohyperlink">
    <w:name w:val="m_-5156237671796814033gmail-msohyperlink"/>
    <w:basedOn w:val="DefaultParagraphFont"/>
    <w:rsid w:val="00B061DD"/>
  </w:style>
  <w:style w:type="paragraph" w:customStyle="1" w:styleId="StyleStyle49pt4">
    <w:name w:val="Style Style4 + 9 pt4"/>
    <w:basedOn w:val="Normal"/>
    <w:link w:val="StyleStyle49pt4Char"/>
    <w:qFormat/>
    <w:rsid w:val="00B061DD"/>
    <w:pPr>
      <w:spacing w:after="0"/>
    </w:pPr>
    <w:rPr>
      <w:sz w:val="24"/>
      <w:u w:val="single"/>
    </w:rPr>
  </w:style>
  <w:style w:type="character" w:customStyle="1" w:styleId="StyleStyle49pt4Char">
    <w:name w:val="Style Style4 + 9 pt4 Char"/>
    <w:basedOn w:val="DefaultParagraphFont"/>
    <w:link w:val="StyleStyle49pt4"/>
    <w:rsid w:val="00B061DD"/>
    <w:rPr>
      <w:rFonts w:ascii="Calibri" w:hAnsi="Calibri" w:cs="Calibri"/>
      <w:sz w:val="24"/>
      <w:u w:val="single"/>
    </w:rPr>
  </w:style>
  <w:style w:type="paragraph" w:customStyle="1" w:styleId="StyleStyle49ptBold4">
    <w:name w:val="Style Style4 + 9 pt Bold4"/>
    <w:basedOn w:val="Normal"/>
    <w:link w:val="StyleStyle49ptBold4Char"/>
    <w:qFormat/>
    <w:rsid w:val="00B061DD"/>
    <w:pPr>
      <w:spacing w:after="0"/>
    </w:pPr>
    <w:rPr>
      <w:b/>
      <w:bCs/>
      <w:sz w:val="24"/>
      <w:u w:val="single"/>
    </w:rPr>
  </w:style>
  <w:style w:type="character" w:customStyle="1" w:styleId="StyleStyle49ptBold4Char">
    <w:name w:val="Style Style4 + 9 pt Bold4 Char"/>
    <w:link w:val="StyleStyle49ptBold4"/>
    <w:rsid w:val="00B061DD"/>
    <w:rPr>
      <w:rFonts w:ascii="Calibri" w:hAnsi="Calibri" w:cs="Calibri"/>
      <w:b/>
      <w:bCs/>
      <w:sz w:val="24"/>
      <w:u w:val="single"/>
    </w:rPr>
  </w:style>
  <w:style w:type="character" w:customStyle="1" w:styleId="m-3219784662334730384gmail-style13ptbold">
    <w:name w:val="m_-3219784662334730384gmail-style13ptbold"/>
    <w:basedOn w:val="DefaultParagraphFont"/>
    <w:rsid w:val="00B061DD"/>
  </w:style>
  <w:style w:type="character" w:customStyle="1" w:styleId="BlockTitleChar">
    <w:name w:val="Block Title Char"/>
    <w:aliases w:val="Heading Char Char"/>
    <w:link w:val="BlockTitle"/>
    <w:rsid w:val="00B061DD"/>
    <w:rPr>
      <w:rFonts w:ascii="Calibri" w:eastAsia="Times New Roman" w:hAnsi="Calibri" w:cs="Arial"/>
      <w:b/>
      <w:bCs/>
      <w:kern w:val="32"/>
      <w:sz w:val="28"/>
      <w:szCs w:val="32"/>
      <w:u w:val="single"/>
    </w:rPr>
  </w:style>
  <w:style w:type="paragraph" w:customStyle="1" w:styleId="media-caption">
    <w:name w:val="media-caption"/>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B061DD"/>
  </w:style>
  <w:style w:type="paragraph" w:customStyle="1" w:styleId="texttext3evx1j">
    <w:name w:val="text__text___3evx1j"/>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B061DD"/>
  </w:style>
  <w:style w:type="paragraph" w:customStyle="1" w:styleId="has-normal-font-size">
    <w:name w:val="has-normal-font-size"/>
    <w:basedOn w:val="Normal"/>
    <w:rsid w:val="00B061DD"/>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B061DD"/>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B061DD"/>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B061DD"/>
  </w:style>
  <w:style w:type="paragraph" w:customStyle="1" w:styleId="qt">
    <w:name w:val="qt"/>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B061DD"/>
    <w:rPr>
      <w:rFonts w:cs="Times New Roman"/>
    </w:rPr>
  </w:style>
  <w:style w:type="character" w:customStyle="1" w:styleId="element-imagecredit">
    <w:name w:val="element-image__credit"/>
    <w:basedOn w:val="DefaultParagraphFont"/>
    <w:rsid w:val="00B061DD"/>
    <w:rPr>
      <w:rFonts w:cs="Times New Roman"/>
    </w:rPr>
  </w:style>
  <w:style w:type="table" w:customStyle="1" w:styleId="TableGrid3">
    <w:name w:val="Table Grid3"/>
    <w:basedOn w:val="TableNormal"/>
    <w:next w:val="TableGrid"/>
    <w:uiPriority w:val="39"/>
    <w:rsid w:val="00B061D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B061DD"/>
  </w:style>
  <w:style w:type="character" w:customStyle="1" w:styleId="xn-person">
    <w:name w:val="xn-person"/>
    <w:basedOn w:val="DefaultParagraphFont"/>
    <w:rsid w:val="00B061DD"/>
  </w:style>
  <w:style w:type="character" w:customStyle="1" w:styleId="xn-location">
    <w:name w:val="xn-location"/>
    <w:basedOn w:val="DefaultParagraphFont"/>
    <w:rsid w:val="00B061DD"/>
  </w:style>
  <w:style w:type="paragraph" w:customStyle="1" w:styleId="pullquotequote">
    <w:name w:val="pullquote__quote"/>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B061DD"/>
  </w:style>
  <w:style w:type="character" w:customStyle="1" w:styleId="dcr-n6w1lc1">
    <w:name w:val="dcr-n6w1lc1"/>
    <w:basedOn w:val="DefaultParagraphFont"/>
    <w:rsid w:val="00B061DD"/>
  </w:style>
  <w:style w:type="paragraph" w:customStyle="1" w:styleId="has-default-font-family">
    <w:name w:val="has-default-font-family"/>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B061DD"/>
  </w:style>
  <w:style w:type="paragraph" w:customStyle="1" w:styleId="clay-paragraphdrop-cap">
    <w:name w:val="clay-paragraph_drop-cap"/>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B061DD"/>
  </w:style>
  <w:style w:type="paragraph" w:customStyle="1" w:styleId="endmark">
    <w:name w:val="endmark"/>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B061DD"/>
  </w:style>
  <w:style w:type="character" w:customStyle="1" w:styleId="credits">
    <w:name w:val="credits"/>
    <w:basedOn w:val="DefaultParagraphFont"/>
    <w:rsid w:val="00B061DD"/>
  </w:style>
  <w:style w:type="paragraph" w:customStyle="1" w:styleId="coreheadlinelist--item">
    <w:name w:val="coreheadlinelist--item"/>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B061DD"/>
  </w:style>
  <w:style w:type="paragraph" w:customStyle="1" w:styleId="featuredstory--byline">
    <w:name w:val="featuredstory--byline"/>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B061DD"/>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B061DD"/>
  </w:style>
  <w:style w:type="character" w:customStyle="1" w:styleId="pagefooter--branding-copyright">
    <w:name w:val="pagefooter--branding-copyright"/>
    <w:basedOn w:val="DefaultParagraphFont"/>
    <w:rsid w:val="00B061DD"/>
  </w:style>
  <w:style w:type="paragraph" w:customStyle="1" w:styleId="texttext1fzle">
    <w:name w:val="text__text__1fzle"/>
    <w:basedOn w:val="Normal"/>
    <w:uiPriority w:val="99"/>
    <w:qFormat/>
    <w:rsid w:val="00B061DD"/>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B061DD"/>
  </w:style>
  <w:style w:type="paragraph" w:customStyle="1" w:styleId="article-bodyreference">
    <w:name w:val="article-body__reference"/>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B061DD"/>
  </w:style>
  <w:style w:type="paragraph" w:customStyle="1" w:styleId="sc-eb7bd5f6-0">
    <w:name w:val="sc-eb7bd5f6-0"/>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B061DD"/>
  </w:style>
  <w:style w:type="character" w:customStyle="1" w:styleId="c-authorsjob-title">
    <w:name w:val="c-authors__job-title"/>
    <w:basedOn w:val="DefaultParagraphFont"/>
    <w:rsid w:val="00B061DD"/>
  </w:style>
  <w:style w:type="paragraph" w:customStyle="1" w:styleId="c-pullquotequote">
    <w:name w:val="c-pullquote__quote"/>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B061DD"/>
  </w:style>
  <w:style w:type="character" w:customStyle="1" w:styleId="c-pullquoteshare-text">
    <w:name w:val="c-pullquote__share-text"/>
    <w:basedOn w:val="DefaultParagraphFont"/>
    <w:rsid w:val="00B061DD"/>
  </w:style>
  <w:style w:type="paragraph" w:customStyle="1" w:styleId="dcr-vq85ex">
    <w:name w:val="dcr-vq85ex"/>
    <w:basedOn w:val="Normal"/>
    <w:rsid w:val="00B061D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B061DD"/>
    <w:pPr>
      <w:spacing w:before="0" w:line="254" w:lineRule="auto"/>
    </w:pPr>
    <w:rPr>
      <w:rFonts w:ascii="Georgia" w:hAnsi="Georgia"/>
      <w:color w:val="002060"/>
      <w:sz w:val="22"/>
    </w:rPr>
  </w:style>
  <w:style w:type="paragraph" w:customStyle="1" w:styleId="e15kmbpe0">
    <w:name w:val="e15kmbpe0"/>
    <w:basedOn w:val="Normal"/>
    <w:uiPriority w:val="99"/>
    <w:rsid w:val="00B061D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B061DD"/>
  </w:style>
  <w:style w:type="character" w:customStyle="1" w:styleId="sourcelocation">
    <w:name w:val="source__location"/>
    <w:basedOn w:val="DefaultParagraphFont"/>
    <w:rsid w:val="00B061DD"/>
  </w:style>
  <w:style w:type="character" w:customStyle="1" w:styleId="sourcetext">
    <w:name w:val="source__text"/>
    <w:basedOn w:val="DefaultParagraphFont"/>
    <w:rsid w:val="00B061DD"/>
  </w:style>
  <w:style w:type="character" w:customStyle="1" w:styleId="css-0">
    <w:name w:val="css-0"/>
    <w:basedOn w:val="DefaultParagraphFont"/>
    <w:rsid w:val="00B061DD"/>
  </w:style>
  <w:style w:type="character" w:customStyle="1" w:styleId="css-8l6xbc">
    <w:name w:val="css-8l6xbc"/>
    <w:basedOn w:val="DefaultParagraphFont"/>
    <w:rsid w:val="00B061DD"/>
  </w:style>
  <w:style w:type="character" w:customStyle="1" w:styleId="iconcount">
    <w:name w:val="icon__count"/>
    <w:basedOn w:val="DefaultParagraphFont"/>
    <w:rsid w:val="00B061DD"/>
  </w:style>
  <w:style w:type="paragraph" w:customStyle="1" w:styleId="texte">
    <w:name w:val="texte"/>
    <w:basedOn w:val="Normal"/>
    <w:uiPriority w:val="99"/>
    <w:semiHidden/>
    <w:rsid w:val="00B06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B061DD"/>
  </w:style>
  <w:style w:type="character" w:customStyle="1" w:styleId="title-text">
    <w:name w:val="title-text"/>
    <w:basedOn w:val="DefaultParagraphFont"/>
    <w:rsid w:val="00B061DD"/>
  </w:style>
  <w:style w:type="character" w:customStyle="1" w:styleId="src">
    <w:name w:val="src"/>
    <w:basedOn w:val="DefaultParagraphFont"/>
    <w:rsid w:val="00B061DD"/>
  </w:style>
  <w:style w:type="character" w:customStyle="1" w:styleId="copy-stable-url">
    <w:name w:val="copy-stable-url"/>
    <w:basedOn w:val="DefaultParagraphFont"/>
    <w:rsid w:val="00B061DD"/>
  </w:style>
  <w:style w:type="character" w:customStyle="1" w:styleId="num">
    <w:name w:val="num"/>
    <w:basedOn w:val="DefaultParagraphFont"/>
    <w:rsid w:val="00B061DD"/>
  </w:style>
  <w:style w:type="character" w:customStyle="1" w:styleId="paranumber">
    <w:name w:val="paranumber"/>
    <w:basedOn w:val="DefaultParagraphFont"/>
    <w:rsid w:val="00B061DD"/>
  </w:style>
  <w:style w:type="character" w:customStyle="1" w:styleId="jnlarticle">
    <w:name w:val="jnlarticle"/>
    <w:basedOn w:val="DefaultParagraphFont"/>
    <w:rsid w:val="00B061DD"/>
  </w:style>
  <w:style w:type="character" w:customStyle="1" w:styleId="roboto-bold">
    <w:name w:val="roboto-bold"/>
    <w:basedOn w:val="DefaultParagraphFont"/>
    <w:rsid w:val="00B061DD"/>
  </w:style>
  <w:style w:type="character" w:customStyle="1" w:styleId="title-wrapper">
    <w:name w:val="title-wrapper"/>
    <w:basedOn w:val="DefaultParagraphFont"/>
    <w:rsid w:val="00B061DD"/>
  </w:style>
  <w:style w:type="character" w:customStyle="1" w:styleId="title-blurb">
    <w:name w:val="title-blurb"/>
    <w:basedOn w:val="DefaultParagraphFont"/>
    <w:rsid w:val="00B061DD"/>
  </w:style>
  <w:style w:type="character" w:customStyle="1" w:styleId="lead-in">
    <w:name w:val="lead-in"/>
    <w:basedOn w:val="DefaultParagraphFont"/>
    <w:rsid w:val="00B061DD"/>
  </w:style>
  <w:style w:type="character" w:customStyle="1" w:styleId="lead-in-large">
    <w:name w:val="lead-in-large"/>
    <w:basedOn w:val="DefaultParagraphFont"/>
    <w:rsid w:val="00B061DD"/>
  </w:style>
  <w:style w:type="character" w:customStyle="1" w:styleId="last-author-joint">
    <w:name w:val="last-author-joint"/>
    <w:basedOn w:val="DefaultParagraphFont"/>
    <w:rsid w:val="00B061DD"/>
  </w:style>
  <w:style w:type="character" w:customStyle="1" w:styleId="isabellaanalyticsChar">
    <w:name w:val="isabella analytics Char"/>
    <w:basedOn w:val="DefaultParagraphFont"/>
    <w:link w:val="isabellaanalytics"/>
    <w:uiPriority w:val="5"/>
    <w:semiHidden/>
    <w:locked/>
    <w:rsid w:val="00B061DD"/>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B061DD"/>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B061DD"/>
    <w:rPr>
      <w:rFonts w:ascii="Cambria" w:hAnsi="Cambria"/>
      <w:bCs/>
      <w:color w:val="8EAADB" w:themeColor="accent1" w:themeTint="99"/>
      <w:sz w:val="24"/>
    </w:rPr>
  </w:style>
  <w:style w:type="character" w:customStyle="1" w:styleId="30">
    <w:name w:val="30"/>
    <w:basedOn w:val="DefaultParagraphFont"/>
    <w:rsid w:val="00B061DD"/>
    <w:rPr>
      <w:rFonts w:ascii="Liberation Sans" w:hAnsi="Liberation Sans" w:cs="Georgia" w:hint="default"/>
      <w:sz w:val="20"/>
      <w:szCs w:val="20"/>
      <w:u w:val="single"/>
    </w:rPr>
  </w:style>
  <w:style w:type="character" w:customStyle="1" w:styleId="31">
    <w:name w:val="31"/>
    <w:basedOn w:val="DefaultParagraphFont"/>
    <w:rsid w:val="00B061DD"/>
    <w:rPr>
      <w:rFonts w:ascii="Liberation Sans" w:hAnsi="Liberation Sans" w:cs="Georgia" w:hint="default"/>
      <w:sz w:val="20"/>
      <w:szCs w:val="20"/>
      <w:u w:val="single"/>
      <w:shd w:val="clear" w:color="auto" w:fill="00FFFF"/>
    </w:rPr>
  </w:style>
  <w:style w:type="character" w:customStyle="1" w:styleId="16">
    <w:name w:val="16"/>
    <w:basedOn w:val="DefaultParagraphFont"/>
    <w:rsid w:val="00B061DD"/>
    <w:rPr>
      <w:rFonts w:ascii="Calibri" w:hAnsi="Calibri" w:cs="Calibri" w:hint="default"/>
    </w:rPr>
  </w:style>
  <w:style w:type="character" w:customStyle="1" w:styleId="18">
    <w:name w:val="18"/>
    <w:basedOn w:val="DefaultParagraphFont"/>
    <w:rsid w:val="00B061DD"/>
    <w:rPr>
      <w:rFonts w:ascii="Cambria" w:hAnsi="Cambria" w:hint="default"/>
      <w:b w:val="0"/>
      <w:sz w:val="22"/>
      <w:szCs w:val="22"/>
      <w:u w:val="single"/>
    </w:rPr>
  </w:style>
  <w:style w:type="character" w:customStyle="1" w:styleId="22">
    <w:name w:val="22"/>
    <w:basedOn w:val="DefaultParagraphFont"/>
    <w:rsid w:val="00B061DD"/>
    <w:rPr>
      <w:rFonts w:ascii="Liberation Sans" w:hAnsi="Liberation Sans" w:cs="Georgia" w:hint="default"/>
      <w:sz w:val="20"/>
      <w:szCs w:val="20"/>
      <w:u w:val="single"/>
    </w:rPr>
  </w:style>
  <w:style w:type="character" w:customStyle="1" w:styleId="29">
    <w:name w:val="29"/>
    <w:basedOn w:val="DefaultParagraphFont"/>
    <w:rsid w:val="00B061DD"/>
    <w:rPr>
      <w:rFonts w:ascii="Calibri" w:hAnsi="Calibri" w:cs="Calibri" w:hint="default"/>
      <w:b/>
      <w:i w:val="0"/>
      <w:iCs/>
      <w:sz w:val="22"/>
      <w:szCs w:val="22"/>
      <w:u w:val="single"/>
    </w:rPr>
  </w:style>
  <w:style w:type="character" w:customStyle="1" w:styleId="17">
    <w:name w:val="17"/>
    <w:basedOn w:val="DefaultParagraphFont"/>
    <w:rsid w:val="00B061DD"/>
    <w:rPr>
      <w:rFonts w:ascii="Calibri" w:hAnsi="Calibri" w:cs="Calibri" w:hint="default"/>
      <w:b w:val="0"/>
      <w:sz w:val="22"/>
      <w:szCs w:val="22"/>
      <w:u w:val="single"/>
    </w:rPr>
  </w:style>
  <w:style w:type="character" w:customStyle="1" w:styleId="19">
    <w:name w:val="19"/>
    <w:basedOn w:val="DefaultParagraphFont"/>
    <w:rsid w:val="00B061DD"/>
    <w:rPr>
      <w:rFonts w:ascii="Cambria" w:hAnsi="Cambria" w:hint="default"/>
      <w:b w:val="0"/>
      <w:sz w:val="22"/>
      <w:szCs w:val="22"/>
      <w:u w:val="single"/>
    </w:rPr>
  </w:style>
  <w:style w:type="character" w:customStyle="1" w:styleId="25">
    <w:name w:val="25"/>
    <w:basedOn w:val="DefaultParagraphFont"/>
    <w:rsid w:val="00B061DD"/>
    <w:rPr>
      <w:rFonts w:ascii="Calibri" w:hAnsi="Calibri" w:cs="Calibri" w:hint="default"/>
    </w:rPr>
  </w:style>
  <w:style w:type="character" w:customStyle="1" w:styleId="26">
    <w:name w:val="26"/>
    <w:basedOn w:val="DefaultParagraphFont"/>
    <w:rsid w:val="00B061DD"/>
    <w:rPr>
      <w:rFonts w:ascii="Cambria" w:hAnsi="Cambria" w:hint="default"/>
      <w:color w:val="00000A"/>
    </w:rPr>
  </w:style>
  <w:style w:type="character" w:customStyle="1" w:styleId="28">
    <w:name w:val="28"/>
    <w:basedOn w:val="DefaultParagraphFont"/>
    <w:rsid w:val="00B061DD"/>
    <w:rPr>
      <w:rFonts w:ascii="Georgia" w:eastAsia="Times New Roman" w:hAnsi="Georgia" w:hint="default"/>
      <w:u w:val="single"/>
    </w:rPr>
  </w:style>
  <w:style w:type="character" w:customStyle="1" w:styleId="21">
    <w:name w:val="21"/>
    <w:basedOn w:val="DefaultParagraphFont"/>
    <w:rsid w:val="00B061DD"/>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B061DD"/>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B061DD"/>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B061DD"/>
    <w:rPr>
      <w:rFonts w:ascii="Cambria" w:hAnsi="Cambria" w:hint="default"/>
      <w:b/>
      <w:bCs/>
      <w:sz w:val="26"/>
      <w:szCs w:val="26"/>
    </w:rPr>
  </w:style>
  <w:style w:type="paragraph" w:customStyle="1" w:styleId="Genealogy">
    <w:name w:val="Genealogy"/>
    <w:basedOn w:val="Heading4"/>
    <w:autoRedefine/>
    <w:qFormat/>
    <w:rsid w:val="00B061DD"/>
    <w:rPr>
      <w:rFonts w:cs="Calibri"/>
    </w:rPr>
  </w:style>
  <w:style w:type="character" w:customStyle="1" w:styleId="blocktitleChar0">
    <w:name w:val="block title Char"/>
    <w:aliases w:val="cites Char1,Heading 1 - block Char,HEADER Char,Block Titles Char"/>
    <w:link w:val="blocktitle1"/>
    <w:qFormat/>
    <w:locked/>
    <w:rsid w:val="00B061DD"/>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B061DD"/>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B061D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B061DD"/>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B061DD"/>
    <w:rPr>
      <w:u w:val="single"/>
    </w:rPr>
  </w:style>
  <w:style w:type="paragraph" w:customStyle="1" w:styleId="css-1i0edl6">
    <w:name w:val="css-1i0edl6"/>
    <w:basedOn w:val="Normal"/>
    <w:rsid w:val="00B061DD"/>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B061DD"/>
  </w:style>
  <w:style w:type="character" w:customStyle="1" w:styleId="pull-quotetext">
    <w:name w:val="pull-quote__text"/>
    <w:basedOn w:val="DefaultParagraphFont"/>
    <w:rsid w:val="00B061DD"/>
  </w:style>
  <w:style w:type="character" w:customStyle="1" w:styleId="widont">
    <w:name w:val="widont"/>
    <w:basedOn w:val="DefaultParagraphFont"/>
    <w:rsid w:val="00B061DD"/>
  </w:style>
  <w:style w:type="character" w:customStyle="1" w:styleId="social-sharetext">
    <w:name w:val="social-share__text"/>
    <w:basedOn w:val="DefaultParagraphFont"/>
    <w:rsid w:val="00B061DD"/>
  </w:style>
  <w:style w:type="character" w:customStyle="1" w:styleId="css-vz7hjd">
    <w:name w:val="css-vz7hjd"/>
    <w:basedOn w:val="DefaultParagraphFont"/>
    <w:rsid w:val="00B061DD"/>
  </w:style>
  <w:style w:type="paragraph" w:customStyle="1" w:styleId="css-173tce4">
    <w:name w:val="css-173tce4"/>
    <w:basedOn w:val="Normal"/>
    <w:rsid w:val="00B061DD"/>
    <w:pPr>
      <w:spacing w:before="100" w:beforeAutospacing="1" w:after="100" w:afterAutospacing="1"/>
    </w:pPr>
    <w:rPr>
      <w:rFonts w:ascii="Times New Roman" w:hAnsi="Times New Roman"/>
      <w:sz w:val="24"/>
    </w:rPr>
  </w:style>
  <w:style w:type="paragraph" w:customStyle="1" w:styleId="css-1cbhw1y">
    <w:name w:val="css-1cbhw1y"/>
    <w:basedOn w:val="Normal"/>
    <w:rsid w:val="00B061DD"/>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B061DD"/>
  </w:style>
  <w:style w:type="character" w:customStyle="1" w:styleId="css-1dv1kvn">
    <w:name w:val="css-1dv1kvn"/>
    <w:basedOn w:val="DefaultParagraphFont"/>
    <w:rsid w:val="00B061DD"/>
  </w:style>
  <w:style w:type="character" w:customStyle="1" w:styleId="emkp2hg1">
    <w:name w:val="emkp2hg1"/>
    <w:basedOn w:val="DefaultParagraphFont"/>
    <w:rsid w:val="00B061DD"/>
  </w:style>
  <w:style w:type="character" w:customStyle="1" w:styleId="css-1v07nl7">
    <w:name w:val="css-1v07nl7"/>
    <w:basedOn w:val="DefaultParagraphFont"/>
    <w:rsid w:val="00B061DD"/>
  </w:style>
  <w:style w:type="character" w:customStyle="1" w:styleId="css-vg01wm">
    <w:name w:val="css-vg01wm"/>
    <w:basedOn w:val="DefaultParagraphFont"/>
    <w:rsid w:val="00B061DD"/>
  </w:style>
  <w:style w:type="character" w:customStyle="1" w:styleId="header-tagline">
    <w:name w:val="header-tagline"/>
    <w:basedOn w:val="DefaultParagraphFont"/>
    <w:rsid w:val="00B061DD"/>
  </w:style>
  <w:style w:type="character" w:customStyle="1" w:styleId="ab-lbl">
    <w:name w:val="ab-lbl"/>
    <w:basedOn w:val="DefaultParagraphFont"/>
    <w:rsid w:val="00B061DD"/>
  </w:style>
  <w:style w:type="character" w:customStyle="1" w:styleId="author-timestamp">
    <w:name w:val="author-timestamp"/>
    <w:basedOn w:val="DefaultParagraphFont"/>
    <w:rsid w:val="00B061DD"/>
  </w:style>
  <w:style w:type="character" w:customStyle="1" w:styleId="pb-author-name">
    <w:name w:val="pb-author-name"/>
    <w:basedOn w:val="DefaultParagraphFont"/>
    <w:rsid w:val="00B061DD"/>
  </w:style>
  <w:style w:type="character" w:customStyle="1" w:styleId="pb-author-role">
    <w:name w:val="pb-author-role"/>
    <w:basedOn w:val="DefaultParagraphFont"/>
    <w:rsid w:val="00B061DD"/>
  </w:style>
  <w:style w:type="character" w:customStyle="1" w:styleId="section-label">
    <w:name w:val="section-label"/>
    <w:basedOn w:val="DefaultParagraphFont"/>
    <w:rsid w:val="00B061DD"/>
  </w:style>
  <w:style w:type="character" w:customStyle="1" w:styleId="section-label-span">
    <w:name w:val="section-label-span"/>
    <w:basedOn w:val="DefaultParagraphFont"/>
    <w:rsid w:val="00B061DD"/>
  </w:style>
  <w:style w:type="character" w:customStyle="1" w:styleId="by-lbl">
    <w:name w:val="by-lbl"/>
    <w:basedOn w:val="DefaultParagraphFont"/>
    <w:rsid w:val="00B061DD"/>
  </w:style>
  <w:style w:type="character" w:customStyle="1" w:styleId="section">
    <w:name w:val="section"/>
    <w:basedOn w:val="DefaultParagraphFont"/>
    <w:rsid w:val="00B061DD"/>
  </w:style>
  <w:style w:type="character" w:customStyle="1" w:styleId="transparency-label">
    <w:name w:val="transparency-label"/>
    <w:basedOn w:val="DefaultParagraphFont"/>
    <w:rsid w:val="00B061DD"/>
  </w:style>
  <w:style w:type="character" w:customStyle="1" w:styleId="chapeau">
    <w:name w:val="chapeau"/>
    <w:basedOn w:val="DefaultParagraphFont"/>
    <w:rsid w:val="00B061DD"/>
  </w:style>
  <w:style w:type="character" w:customStyle="1" w:styleId="responsivemedia-captiontext--2wfdf">
    <w:name w:val="responsivemedia-captiontext--2wfdf"/>
    <w:basedOn w:val="DefaultParagraphFont"/>
    <w:rsid w:val="00B061DD"/>
  </w:style>
  <w:style w:type="character" w:customStyle="1" w:styleId="responsivemedia-credit--3f-q">
    <w:name w:val="responsivemedia-credit--3f-q_"/>
    <w:basedOn w:val="DefaultParagraphFont"/>
    <w:rsid w:val="00B061DD"/>
  </w:style>
  <w:style w:type="character" w:customStyle="1" w:styleId="v">
    <w:name w:val="v"/>
    <w:basedOn w:val="DefaultParagraphFont"/>
    <w:rsid w:val="00B061DD"/>
  </w:style>
  <w:style w:type="character" w:customStyle="1" w:styleId="UnresolvedMention11">
    <w:name w:val="Unresolved Mention11"/>
    <w:basedOn w:val="DefaultParagraphFont"/>
    <w:uiPriority w:val="99"/>
    <w:unhideWhenUsed/>
    <w:rsid w:val="00B061DD"/>
    <w:rPr>
      <w:color w:val="808080"/>
      <w:shd w:val="clear" w:color="auto" w:fill="E6E6E6"/>
    </w:rPr>
  </w:style>
  <w:style w:type="paragraph" w:customStyle="1" w:styleId="pv-entitysecondary-title">
    <w:name w:val="pv-entity__secondary-title"/>
    <w:basedOn w:val="Normal"/>
    <w:rsid w:val="00B061DD"/>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B061DD"/>
  </w:style>
  <w:style w:type="paragraph" w:customStyle="1" w:styleId="pv-entitydates">
    <w:name w:val="pv-entity__dates"/>
    <w:basedOn w:val="Normal"/>
    <w:rsid w:val="00B061DD"/>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B061DD"/>
  </w:style>
  <w:style w:type="paragraph" w:customStyle="1" w:styleId="pv-entitydescription">
    <w:name w:val="pv-entity__description"/>
    <w:basedOn w:val="Normal"/>
    <w:rsid w:val="00B061DD"/>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B061DD"/>
  </w:style>
  <w:style w:type="paragraph" w:customStyle="1" w:styleId="removeTag">
    <w:name w:val="removeTag"/>
    <w:basedOn w:val="Normal"/>
    <w:link w:val="removeTagChar"/>
    <w:uiPriority w:val="4"/>
    <w:qFormat/>
    <w:rsid w:val="00B061DD"/>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061DD"/>
    <w:rPr>
      <w:rFonts w:ascii="Times New Roman" w:eastAsiaTheme="majorEastAsia" w:hAnsi="Times New Roman" w:cstheme="majorBidi"/>
      <w:b/>
      <w:iCs/>
      <w:sz w:val="26"/>
    </w:rPr>
  </w:style>
  <w:style w:type="paragraph" w:customStyle="1" w:styleId="Citation-CutBy">
    <w:name w:val="Citation - Cut By"/>
    <w:basedOn w:val="Citation-Complete"/>
    <w:autoRedefine/>
    <w:rsid w:val="00B061DD"/>
    <w:rPr>
      <w:rFonts w:ascii="Times New Roman" w:eastAsiaTheme="minorHAnsi" w:hAnsi="Times New Roman" w:cs="Times New Roman"/>
      <w:i/>
      <w:sz w:val="6"/>
      <w:szCs w:val="22"/>
    </w:rPr>
  </w:style>
  <w:style w:type="paragraph" w:customStyle="1" w:styleId="SectionTitle">
    <w:name w:val="Section Title"/>
    <w:basedOn w:val="BlockTitle"/>
    <w:next w:val="Normal"/>
    <w:rsid w:val="00B061DD"/>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B061DD"/>
    <w:pPr>
      <w:spacing w:before="100" w:beforeAutospacing="1" w:after="100" w:afterAutospacing="1"/>
    </w:pPr>
    <w:rPr>
      <w:rFonts w:ascii="Times New Roman" w:hAnsi="Times New Roman"/>
      <w:sz w:val="24"/>
    </w:rPr>
  </w:style>
  <w:style w:type="paragraph" w:customStyle="1" w:styleId="style30">
    <w:name w:val="style3"/>
    <w:basedOn w:val="Normal"/>
    <w:rsid w:val="00B061DD"/>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B061DD"/>
    <w:rPr>
      <w:b/>
      <w:sz w:val="24"/>
    </w:rPr>
  </w:style>
  <w:style w:type="character" w:customStyle="1" w:styleId="m7876290820638288547gmail-style13ptbold">
    <w:name w:val="m_7876290820638288547gmail-style13ptbold"/>
    <w:basedOn w:val="DefaultParagraphFont"/>
    <w:rsid w:val="00B061DD"/>
  </w:style>
  <w:style w:type="character" w:customStyle="1" w:styleId="m7876290820638288547gmail-styleunderline">
    <w:name w:val="m_7876290820638288547gmail-styleunderline"/>
    <w:basedOn w:val="DefaultParagraphFont"/>
    <w:rsid w:val="00B061DD"/>
  </w:style>
  <w:style w:type="character" w:customStyle="1" w:styleId="m-2860231620880747139gmail-style13ptbold">
    <w:name w:val="m_-2860231620880747139gmail-style13ptbold"/>
    <w:basedOn w:val="DefaultParagraphFont"/>
    <w:rsid w:val="00B061DD"/>
  </w:style>
  <w:style w:type="paragraph" w:customStyle="1" w:styleId="Letters">
    <w:name w:val="Letters"/>
    <w:basedOn w:val="Heading4"/>
    <w:link w:val="LettersChar"/>
    <w:autoRedefine/>
    <w:uiPriority w:val="4"/>
    <w:qFormat/>
    <w:rsid w:val="00B061DD"/>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B061DD"/>
    <w:rPr>
      <w:rFonts w:ascii="Calibri" w:eastAsiaTheme="majorEastAsia" w:hAnsi="Calibri" w:cstheme="majorBidi"/>
      <w:b/>
      <w:iCs/>
      <w:color w:val="385623" w:themeColor="accent6" w:themeShade="80"/>
      <w:sz w:val="28"/>
    </w:rPr>
  </w:style>
  <w:style w:type="character" w:customStyle="1" w:styleId="15">
    <w:name w:val="15"/>
    <w:basedOn w:val="DefaultParagraphFont"/>
    <w:rsid w:val="00B061DD"/>
    <w:rPr>
      <w:rFonts w:ascii="Calibri" w:hAnsi="Calibri" w:cs="Calibri" w:hint="default"/>
      <w:b/>
      <w:i w:val="0"/>
      <w:iCs/>
      <w:sz w:val="22"/>
      <w:szCs w:val="22"/>
      <w:u w:val="single"/>
    </w:rPr>
  </w:style>
  <w:style w:type="paragraph" w:customStyle="1" w:styleId="Standarduser">
    <w:name w:val="Standard (user)"/>
    <w:rsid w:val="00B061DD"/>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B061DD"/>
    <w:rPr>
      <w:rFonts w:ascii="Cambria" w:hAnsi="Cambria" w:hint="default"/>
    </w:rPr>
  </w:style>
  <w:style w:type="numbering" w:customStyle="1" w:styleId="WWNum2">
    <w:name w:val="WWNum2"/>
    <w:basedOn w:val="NoList"/>
    <w:rsid w:val="00B061DD"/>
    <w:pPr>
      <w:numPr>
        <w:numId w:val="47"/>
      </w:numPr>
    </w:pPr>
  </w:style>
  <w:style w:type="character" w:customStyle="1" w:styleId="20">
    <w:name w:val="20"/>
    <w:basedOn w:val="DefaultParagraphFont"/>
    <w:rsid w:val="00B061DD"/>
    <w:rPr>
      <w:rFonts w:ascii="Cambria" w:hAnsi="Cambria" w:hint="default"/>
      <w:b w:val="0"/>
      <w:sz w:val="22"/>
      <w:szCs w:val="22"/>
      <w:u w:val="single"/>
    </w:rPr>
  </w:style>
  <w:style w:type="character" w:customStyle="1" w:styleId="24">
    <w:name w:val="24"/>
    <w:basedOn w:val="DefaultParagraphFont"/>
    <w:rsid w:val="00B061DD"/>
    <w:rPr>
      <w:rFonts w:ascii="Cambria" w:hAnsi="Cambria" w:hint="default"/>
      <w:b/>
      <w:bCs/>
      <w:sz w:val="26"/>
      <w:szCs w:val="26"/>
    </w:rPr>
  </w:style>
  <w:style w:type="character" w:customStyle="1" w:styleId="dpvwyc">
    <w:name w:val="dpvwyc"/>
    <w:basedOn w:val="DefaultParagraphFont"/>
    <w:rsid w:val="00B061DD"/>
  </w:style>
  <w:style w:type="paragraph" w:customStyle="1" w:styleId="Quotations">
    <w:name w:val="Quotations"/>
    <w:basedOn w:val="Standard"/>
    <w:uiPriority w:val="99"/>
    <w:qFormat/>
    <w:rsid w:val="00B061DD"/>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B061DD"/>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B061DD"/>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B061DD"/>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B061DD"/>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B061DD"/>
    <w:rPr>
      <w:color w:val="800080"/>
      <w:u w:val="single"/>
    </w:rPr>
  </w:style>
  <w:style w:type="character" w:customStyle="1" w:styleId="tabtitle">
    <w:name w:val="tabtitle"/>
    <w:basedOn w:val="DefaultParagraphFont"/>
    <w:rsid w:val="00B061DD"/>
    <w:rPr>
      <w:rFonts w:cs="Times New Roman"/>
    </w:rPr>
  </w:style>
  <w:style w:type="character" w:customStyle="1" w:styleId="resultbody">
    <w:name w:val="resultbody"/>
    <w:basedOn w:val="DefaultParagraphFont"/>
    <w:rsid w:val="00B061DD"/>
    <w:rPr>
      <w:rFonts w:cs="Times New Roman"/>
    </w:rPr>
  </w:style>
  <w:style w:type="character" w:customStyle="1" w:styleId="resultbodysmallitalic">
    <w:name w:val="resultbodysmallitalic"/>
    <w:basedOn w:val="DefaultParagraphFont"/>
    <w:rsid w:val="00B061DD"/>
    <w:rPr>
      <w:rFonts w:cs="Times New Roman"/>
    </w:rPr>
  </w:style>
  <w:style w:type="character" w:customStyle="1" w:styleId="resultpron">
    <w:name w:val="resultpron"/>
    <w:basedOn w:val="DefaultParagraphFont"/>
    <w:rsid w:val="00B061DD"/>
    <w:rPr>
      <w:rFonts w:cs="Times New Roman"/>
    </w:rPr>
  </w:style>
  <w:style w:type="character" w:customStyle="1" w:styleId="NumberingSymbols">
    <w:name w:val="Numbering Symbols"/>
    <w:rsid w:val="00B061DD"/>
  </w:style>
  <w:style w:type="character" w:customStyle="1" w:styleId="senselabel">
    <w:name w:val="sense_label"/>
    <w:basedOn w:val="DefaultParagraphFont"/>
    <w:rsid w:val="00B061DD"/>
  </w:style>
  <w:style w:type="character" w:customStyle="1" w:styleId="HTMLTypewriter3">
    <w:name w:val="HTML Typewriter3"/>
    <w:basedOn w:val="DefaultParagraphFont"/>
    <w:rsid w:val="00B061DD"/>
    <w:rPr>
      <w:rFonts w:ascii="Courier New" w:eastAsia="SimSun" w:hAnsi="Courier New" w:cs="Courier New"/>
      <w:sz w:val="20"/>
      <w:szCs w:val="20"/>
    </w:rPr>
  </w:style>
  <w:style w:type="character" w:customStyle="1" w:styleId="domtooltips">
    <w:name w:val="domtooltips"/>
    <w:basedOn w:val="DefaultParagraphFont"/>
    <w:rsid w:val="00B061DD"/>
  </w:style>
  <w:style w:type="character" w:styleId="Mention">
    <w:name w:val="Mention"/>
    <w:basedOn w:val="DefaultParagraphFont"/>
    <w:rsid w:val="00B061DD"/>
    <w:rPr>
      <w:color w:val="2B579A"/>
      <w:shd w:val="clear" w:color="auto" w:fill="FFFFFF"/>
    </w:rPr>
  </w:style>
  <w:style w:type="character" w:customStyle="1" w:styleId="bodyfirst">
    <w:name w:val="bodyfirst"/>
    <w:basedOn w:val="DefaultParagraphFont"/>
    <w:rsid w:val="00B061DD"/>
  </w:style>
  <w:style w:type="character" w:customStyle="1" w:styleId="BulletSymbols">
    <w:name w:val="Bullet Symbols"/>
    <w:rsid w:val="00B061DD"/>
    <w:rPr>
      <w:rFonts w:ascii="OpenSymbol" w:eastAsia="OpenSymbol" w:hAnsi="OpenSymbol" w:cs="OpenSymbol"/>
    </w:rPr>
  </w:style>
  <w:style w:type="character" w:customStyle="1" w:styleId="ListLabel1">
    <w:name w:val="ListLabel 1"/>
    <w:rsid w:val="00B061DD"/>
    <w:rPr>
      <w:u w:val="none"/>
    </w:rPr>
  </w:style>
  <w:style w:type="character" w:customStyle="1" w:styleId="ListLabel2">
    <w:name w:val="ListLabel 2"/>
    <w:rsid w:val="00B061DD"/>
    <w:rPr>
      <w:u w:val="none"/>
    </w:rPr>
  </w:style>
  <w:style w:type="character" w:customStyle="1" w:styleId="ListLabel3">
    <w:name w:val="ListLabel 3"/>
    <w:rsid w:val="00B061DD"/>
    <w:rPr>
      <w:u w:val="none"/>
    </w:rPr>
  </w:style>
  <w:style w:type="character" w:customStyle="1" w:styleId="ListLabel4">
    <w:name w:val="ListLabel 4"/>
    <w:rsid w:val="00B061DD"/>
    <w:rPr>
      <w:u w:val="none"/>
    </w:rPr>
  </w:style>
  <w:style w:type="character" w:customStyle="1" w:styleId="ListLabel5">
    <w:name w:val="ListLabel 5"/>
    <w:rsid w:val="00B061DD"/>
    <w:rPr>
      <w:u w:val="none"/>
    </w:rPr>
  </w:style>
  <w:style w:type="character" w:customStyle="1" w:styleId="ListLabel6">
    <w:name w:val="ListLabel 6"/>
    <w:rsid w:val="00B061DD"/>
    <w:rPr>
      <w:u w:val="none"/>
    </w:rPr>
  </w:style>
  <w:style w:type="character" w:customStyle="1" w:styleId="ListLabel7">
    <w:name w:val="ListLabel 7"/>
    <w:rsid w:val="00B061DD"/>
    <w:rPr>
      <w:u w:val="none"/>
    </w:rPr>
  </w:style>
  <w:style w:type="character" w:customStyle="1" w:styleId="ListLabel8">
    <w:name w:val="ListLabel 8"/>
    <w:rsid w:val="00B061DD"/>
    <w:rPr>
      <w:u w:val="none"/>
    </w:rPr>
  </w:style>
  <w:style w:type="character" w:customStyle="1" w:styleId="ListLabel9">
    <w:name w:val="ListLabel 9"/>
    <w:rsid w:val="00B061DD"/>
    <w:rPr>
      <w:u w:val="none"/>
    </w:rPr>
  </w:style>
  <w:style w:type="character" w:customStyle="1" w:styleId="Linenumbering">
    <w:name w:val="Line numbering"/>
    <w:rsid w:val="00B061DD"/>
  </w:style>
  <w:style w:type="character" w:customStyle="1" w:styleId="AnalyticEmphasisChar">
    <w:name w:val="Analytic Emphasis Char"/>
    <w:basedOn w:val="DefaultParagraphFont"/>
    <w:rsid w:val="00B061DD"/>
    <w:rPr>
      <w:rFonts w:ascii="Calibri" w:eastAsia="Calibri" w:hAnsi="Calibri" w:cs="Calibri"/>
      <w:i/>
      <w:sz w:val="26"/>
      <w:u w:val="single"/>
    </w:rPr>
  </w:style>
  <w:style w:type="character" w:customStyle="1" w:styleId="ListLabel344">
    <w:name w:val="ListLabel 344"/>
    <w:rsid w:val="00B061DD"/>
  </w:style>
  <w:style w:type="character" w:customStyle="1" w:styleId="ListLabel345">
    <w:name w:val="ListLabel 345"/>
    <w:rsid w:val="00B061DD"/>
    <w:rPr>
      <w:rFonts w:cs="Times New Roman"/>
    </w:rPr>
  </w:style>
  <w:style w:type="character" w:customStyle="1" w:styleId="ListLabel346">
    <w:name w:val="ListLabel 346"/>
    <w:rsid w:val="00B061DD"/>
  </w:style>
  <w:style w:type="character" w:customStyle="1" w:styleId="ListLabel347">
    <w:name w:val="ListLabel 347"/>
    <w:rsid w:val="00B061DD"/>
  </w:style>
  <w:style w:type="character" w:customStyle="1" w:styleId="ListLabel348">
    <w:name w:val="ListLabel 348"/>
    <w:rsid w:val="00B061DD"/>
    <w:rPr>
      <w:rFonts w:cs="Times New Roman"/>
    </w:rPr>
  </w:style>
  <w:style w:type="character" w:customStyle="1" w:styleId="ListLabel349">
    <w:name w:val="ListLabel 349"/>
    <w:rsid w:val="00B061DD"/>
  </w:style>
  <w:style w:type="character" w:customStyle="1" w:styleId="ListLabel350">
    <w:name w:val="ListLabel 350"/>
    <w:rsid w:val="00B061DD"/>
  </w:style>
  <w:style w:type="character" w:customStyle="1" w:styleId="ListLabel351">
    <w:name w:val="ListLabel 351"/>
    <w:rsid w:val="00B061DD"/>
    <w:rPr>
      <w:rFonts w:cs="Times New Roman"/>
    </w:rPr>
  </w:style>
  <w:style w:type="character" w:customStyle="1" w:styleId="ListLabel352">
    <w:name w:val="ListLabel 352"/>
    <w:rsid w:val="00B061DD"/>
  </w:style>
  <w:style w:type="numbering" w:customStyle="1" w:styleId="NoList1">
    <w:name w:val="No List_1"/>
    <w:basedOn w:val="NoList"/>
    <w:rsid w:val="00B061DD"/>
    <w:pPr>
      <w:numPr>
        <w:numId w:val="48"/>
      </w:numPr>
    </w:pPr>
  </w:style>
  <w:style w:type="numbering" w:customStyle="1" w:styleId="WWNum1">
    <w:name w:val="WWNum1"/>
    <w:basedOn w:val="NoList"/>
    <w:rsid w:val="00B061DD"/>
    <w:pPr>
      <w:numPr>
        <w:numId w:val="49"/>
      </w:numPr>
    </w:pPr>
  </w:style>
  <w:style w:type="numbering" w:customStyle="1" w:styleId="WWNum11">
    <w:name w:val="WWNum11"/>
    <w:basedOn w:val="NoList"/>
    <w:rsid w:val="00B061DD"/>
    <w:pPr>
      <w:numPr>
        <w:numId w:val="50"/>
      </w:numPr>
    </w:pPr>
  </w:style>
  <w:style w:type="numbering" w:customStyle="1" w:styleId="WWNum48">
    <w:name w:val="WWNum48"/>
    <w:basedOn w:val="NoList"/>
    <w:rsid w:val="00B061DD"/>
    <w:pPr>
      <w:numPr>
        <w:numId w:val="51"/>
      </w:numPr>
    </w:pPr>
  </w:style>
  <w:style w:type="paragraph" w:customStyle="1" w:styleId="Block---Prewritten">
    <w:name w:val="Block --- Prewritten"/>
    <w:basedOn w:val="Heading4"/>
    <w:autoRedefine/>
    <w:uiPriority w:val="4"/>
    <w:qFormat/>
    <w:rsid w:val="00B061DD"/>
    <w:rPr>
      <w:color w:val="00B0F0"/>
      <w:sz w:val="30"/>
      <w:szCs w:val="30"/>
    </w:rPr>
  </w:style>
  <w:style w:type="character" w:customStyle="1" w:styleId="8-PointSmall">
    <w:name w:val="8-Point Small"/>
    <w:basedOn w:val="DefaultParagraphFont"/>
    <w:uiPriority w:val="1"/>
    <w:qFormat/>
    <w:rsid w:val="00B061DD"/>
    <w:rPr>
      <w:rFonts w:ascii="Calibri" w:hAnsi="Calibri"/>
      <w:b w:val="0"/>
      <w:sz w:val="16"/>
      <w:u w:val="none"/>
    </w:rPr>
  </w:style>
  <w:style w:type="character" w:customStyle="1" w:styleId="boxboxbox">
    <w:name w:val="boxboxbox"/>
    <w:basedOn w:val="DefaultParagraphFont"/>
    <w:uiPriority w:val="1"/>
    <w:qFormat/>
    <w:rsid w:val="00B061DD"/>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B061DD"/>
    <w:rPr>
      <w:b/>
      <w:color w:val="595959" w:themeColor="text1" w:themeTint="A6"/>
      <w:sz w:val="26"/>
    </w:rPr>
  </w:style>
  <w:style w:type="character" w:customStyle="1" w:styleId="Analytic1Char">
    <w:name w:val="Analytic1 Char"/>
    <w:basedOn w:val="DefaultParagraphFont"/>
    <w:link w:val="Analytic10"/>
    <w:uiPriority w:val="4"/>
    <w:rsid w:val="00B061DD"/>
    <w:rPr>
      <w:rFonts w:ascii="Calibri" w:hAnsi="Calibri" w:cs="Calibri"/>
      <w:b/>
      <w:color w:val="595959" w:themeColor="text1" w:themeTint="A6"/>
      <w:sz w:val="26"/>
    </w:rPr>
  </w:style>
  <w:style w:type="paragraph" w:customStyle="1" w:styleId="newsletter-header">
    <w:name w:val="newsletter-header"/>
    <w:basedOn w:val="Normal"/>
    <w:rsid w:val="00B061DD"/>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B061DD"/>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B061DD"/>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B061DD"/>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B061DD"/>
  </w:style>
  <w:style w:type="paragraph" w:customStyle="1" w:styleId="basicparagraph">
    <w:name w:val="basicparagraph"/>
    <w:basedOn w:val="Normal"/>
    <w:rsid w:val="00B061DD"/>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B061DD"/>
  </w:style>
  <w:style w:type="paragraph" w:customStyle="1" w:styleId="dcr-10j7zqa">
    <w:name w:val="dcr-10j7zqa"/>
    <w:basedOn w:val="Normal"/>
    <w:rsid w:val="00B061DD"/>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B061DD"/>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B061DD"/>
  </w:style>
  <w:style w:type="character" w:customStyle="1" w:styleId="specialtitle">
    <w:name w:val="specialtitle"/>
    <w:basedOn w:val="DefaultParagraphFont"/>
    <w:rsid w:val="00B061DD"/>
  </w:style>
  <w:style w:type="character" w:customStyle="1" w:styleId="external-linklast-word">
    <w:name w:val="external-link__last-word"/>
    <w:basedOn w:val="DefaultParagraphFont"/>
    <w:rsid w:val="00B061DD"/>
  </w:style>
  <w:style w:type="paragraph" w:customStyle="1" w:styleId="css-axufdj">
    <w:name w:val="css-axufdj"/>
    <w:basedOn w:val="Normal"/>
    <w:qFormat/>
    <w:rsid w:val="00B061DD"/>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B061DD"/>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B061DD"/>
  </w:style>
  <w:style w:type="character" w:customStyle="1" w:styleId="BoxBoxBox0">
    <w:name w:val="Box Box Box"/>
    <w:basedOn w:val="DefaultParagraphFont"/>
    <w:uiPriority w:val="1"/>
    <w:qFormat/>
    <w:rsid w:val="00B061DD"/>
    <w:rPr>
      <w:rFonts w:ascii="Calibri" w:hAnsi="Calibri"/>
      <w:b/>
      <w:sz w:val="22"/>
      <w:u w:val="single"/>
      <w:bdr w:val="single" w:sz="8" w:space="0" w:color="auto"/>
    </w:rPr>
  </w:style>
  <w:style w:type="character" w:customStyle="1" w:styleId="4-PointSmall">
    <w:name w:val="4-Point Small"/>
    <w:basedOn w:val="8-PointSmall"/>
    <w:uiPriority w:val="1"/>
    <w:qFormat/>
    <w:rsid w:val="00B061DD"/>
    <w:rPr>
      <w:rFonts w:ascii="Calibri" w:hAnsi="Calibri"/>
      <w:b w:val="0"/>
      <w:sz w:val="8"/>
      <w:u w:val="none"/>
    </w:rPr>
  </w:style>
  <w:style w:type="character" w:customStyle="1" w:styleId="Boxboxbox1">
    <w:name w:val="Boxboxbox"/>
    <w:basedOn w:val="DefaultParagraphFont"/>
    <w:uiPriority w:val="1"/>
    <w:qFormat/>
    <w:rsid w:val="00B061DD"/>
    <w:rPr>
      <w:rFonts w:ascii="Calibri" w:hAnsi="Calibri"/>
      <w:b/>
      <w:sz w:val="22"/>
      <w:u w:val="single"/>
      <w:bdr w:val="single" w:sz="4" w:space="0" w:color="auto"/>
    </w:rPr>
  </w:style>
  <w:style w:type="paragraph" w:styleId="Index1">
    <w:name w:val="index 1"/>
    <w:basedOn w:val="Normal"/>
    <w:next w:val="Normal"/>
    <w:autoRedefine/>
    <w:unhideWhenUsed/>
    <w:rsid w:val="00B061DD"/>
    <w:pPr>
      <w:ind w:left="220" w:hanging="220"/>
    </w:pPr>
  </w:style>
  <w:style w:type="character" w:customStyle="1" w:styleId="MacroTextChar">
    <w:name w:val="Macro Text Char"/>
    <w:basedOn w:val="DefaultParagraphFont"/>
    <w:link w:val="MacroText"/>
    <w:locked/>
    <w:rsid w:val="00B061DD"/>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B061DD"/>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B061DD"/>
    <w:rPr>
      <w:rFonts w:ascii="Calibri" w:hAnsi="Calibri" w:cs="Calibri"/>
      <w:color w:val="000000"/>
      <w:sz w:val="10"/>
    </w:rPr>
  </w:style>
  <w:style w:type="paragraph" w:customStyle="1" w:styleId="Vsmall">
    <w:name w:val="V small"/>
    <w:link w:val="VsmallChar"/>
    <w:uiPriority w:val="4"/>
    <w:qFormat/>
    <w:rsid w:val="00B061DD"/>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B061DD"/>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B061DD"/>
    <w:rPr>
      <w:u w:val="single"/>
    </w:rPr>
  </w:style>
  <w:style w:type="paragraph" w:customStyle="1" w:styleId="AnalyticBlock">
    <w:name w:val="Analytic Block"/>
    <w:basedOn w:val="Normal"/>
    <w:autoRedefine/>
    <w:uiPriority w:val="99"/>
    <w:qFormat/>
    <w:rsid w:val="00B061DD"/>
    <w:pPr>
      <w:jc w:val="center"/>
      <w:outlineLvl w:val="2"/>
    </w:pPr>
    <w:rPr>
      <w:b/>
      <w:color w:val="00B0F0"/>
      <w:sz w:val="32"/>
      <w:u w:val="single"/>
    </w:rPr>
  </w:style>
  <w:style w:type="paragraph" w:customStyle="1" w:styleId="Heading51">
    <w:name w:val="Heading 51"/>
    <w:basedOn w:val="Normal"/>
    <w:next w:val="Normal"/>
    <w:uiPriority w:val="9"/>
    <w:semiHidden/>
    <w:qFormat/>
    <w:rsid w:val="00B061DD"/>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B061D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B061DD"/>
    <w:pPr>
      <w:jc w:val="center"/>
      <w:outlineLvl w:val="2"/>
    </w:pPr>
    <w:rPr>
      <w:b/>
      <w:color w:val="ED7D31" w:themeColor="accent2"/>
      <w:sz w:val="32"/>
      <w:u w:val="single"/>
    </w:rPr>
  </w:style>
  <w:style w:type="paragraph" w:customStyle="1" w:styleId="Revision1">
    <w:name w:val="Revision1"/>
    <w:next w:val="Revision"/>
    <w:uiPriority w:val="99"/>
    <w:semiHidden/>
    <w:qFormat/>
    <w:rsid w:val="00B061DD"/>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B061DD"/>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B061DD"/>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B061DD"/>
    <w:rPr>
      <w:rFonts w:ascii="Calibri" w:eastAsia="Times New Roman" w:hAnsi="Calibri" w:cs="Times New Roman"/>
      <w:szCs w:val="16"/>
    </w:rPr>
  </w:style>
  <w:style w:type="paragraph" w:customStyle="1" w:styleId="PageTitle0">
    <w:name w:val="Page Title"/>
    <w:basedOn w:val="Normal"/>
    <w:next w:val="Normal"/>
    <w:qFormat/>
    <w:rsid w:val="00B061DD"/>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B061DD"/>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B061DD"/>
    <w:rPr>
      <w:rFonts w:ascii="Times New Roman" w:eastAsia="Calibri" w:hAnsi="Times New Roman" w:cs="Times New Roman"/>
      <w:u w:val="single"/>
    </w:rPr>
  </w:style>
  <w:style w:type="character" w:customStyle="1" w:styleId="AuthorDateChar1">
    <w:name w:val="Author/Date Char1"/>
    <w:link w:val="AuthorDate2"/>
    <w:locked/>
    <w:rsid w:val="00B061DD"/>
    <w:rPr>
      <w:rFonts w:ascii="Garamond" w:eastAsia="Times New Roman" w:hAnsi="Garamond" w:cs="Times New Roman"/>
      <w:b/>
      <w:u w:val="single"/>
    </w:rPr>
  </w:style>
  <w:style w:type="paragraph" w:customStyle="1" w:styleId="AuthorDate2">
    <w:name w:val="Author/Date"/>
    <w:basedOn w:val="Normal"/>
    <w:link w:val="AuthorDateChar1"/>
    <w:qFormat/>
    <w:rsid w:val="00B061DD"/>
    <w:rPr>
      <w:rFonts w:ascii="Garamond" w:eastAsia="Times New Roman" w:hAnsi="Garamond" w:cs="Times New Roman"/>
      <w:b/>
      <w:u w:val="single"/>
    </w:rPr>
  </w:style>
  <w:style w:type="paragraph" w:customStyle="1" w:styleId="ReduceText">
    <w:name w:val="Reduce Text"/>
    <w:basedOn w:val="Normal"/>
    <w:autoRedefine/>
    <w:qFormat/>
    <w:rsid w:val="00B061DD"/>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B061DD"/>
    <w:rPr>
      <w:b/>
    </w:rPr>
  </w:style>
  <w:style w:type="character" w:customStyle="1" w:styleId="ReallySmallChar">
    <w:name w:val="Really Small Char"/>
    <w:basedOn w:val="DefaultParagraphFont"/>
    <w:link w:val="ReallySmall"/>
    <w:locked/>
    <w:rsid w:val="00B061DD"/>
    <w:rPr>
      <w:rFonts w:ascii="Calibri" w:eastAsia="Times New Roman" w:hAnsi="Calibri" w:cs="Calibri"/>
      <w:sz w:val="16"/>
      <w:szCs w:val="20"/>
    </w:rPr>
  </w:style>
  <w:style w:type="paragraph" w:customStyle="1" w:styleId="ReallySmall">
    <w:name w:val="Really Small"/>
    <w:basedOn w:val="Normal"/>
    <w:link w:val="ReallySmallChar"/>
    <w:qFormat/>
    <w:rsid w:val="00B061DD"/>
    <w:rPr>
      <w:rFonts w:eastAsia="Times New Roman"/>
      <w:sz w:val="16"/>
      <w:szCs w:val="20"/>
    </w:rPr>
  </w:style>
  <w:style w:type="character" w:customStyle="1" w:styleId="BlockTitle2Char">
    <w:name w:val="Block Title2 Char"/>
    <w:link w:val="BlockTitle2"/>
    <w:locked/>
    <w:rsid w:val="00B061DD"/>
    <w:rPr>
      <w:rFonts w:ascii="Palatino Linotype" w:hAnsi="Palatino Linotype" w:cs="Calibri"/>
      <w:b/>
      <w:sz w:val="28"/>
      <w:szCs w:val="24"/>
    </w:rPr>
  </w:style>
  <w:style w:type="character" w:customStyle="1" w:styleId="Heading4CiteChar">
    <w:name w:val="Heading 4 Cite Char"/>
    <w:link w:val="Heading4Cite"/>
    <w:locked/>
    <w:rsid w:val="00B061DD"/>
    <w:rPr>
      <w:rFonts w:ascii="Calibri" w:eastAsia="Calibri" w:hAnsi="Calibri" w:cs="Calibri"/>
      <w:color w:val="000000"/>
    </w:rPr>
  </w:style>
  <w:style w:type="paragraph" w:customStyle="1" w:styleId="Heading4Cite">
    <w:name w:val="Heading 4 Cite"/>
    <w:basedOn w:val="Normal"/>
    <w:link w:val="Heading4CiteChar"/>
    <w:autoRedefine/>
    <w:qFormat/>
    <w:rsid w:val="00B061DD"/>
    <w:rPr>
      <w:rFonts w:eastAsia="Calibri"/>
      <w:color w:val="000000"/>
    </w:rPr>
  </w:style>
  <w:style w:type="character" w:customStyle="1" w:styleId="UnderlineEmphasisChar">
    <w:name w:val="Underline + Emphasis Char"/>
    <w:link w:val="UnderlineEmphasis"/>
    <w:locked/>
    <w:rsid w:val="00B061DD"/>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B061DD"/>
    <w:rPr>
      <w:rFonts w:eastAsia="Calibri"/>
      <w:b/>
      <w:color w:val="000000"/>
      <w:u w:val="single"/>
    </w:rPr>
  </w:style>
  <w:style w:type="character" w:customStyle="1" w:styleId="StyleUnderline9pt2Char">
    <w:name w:val="Style Underline + 9 pt2 Char"/>
    <w:link w:val="StyleUnderline9pt2"/>
    <w:locked/>
    <w:rsid w:val="00B061DD"/>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B061DD"/>
    <w:rPr>
      <w:rFonts w:eastAsia="Times New Roman"/>
      <w:color w:val="000000"/>
      <w:szCs w:val="20"/>
      <w:u w:val="single"/>
    </w:rPr>
  </w:style>
  <w:style w:type="paragraph" w:customStyle="1" w:styleId="TxBr5p1">
    <w:name w:val="TxBr_5p1"/>
    <w:basedOn w:val="Normal"/>
    <w:qFormat/>
    <w:rsid w:val="00B061D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061DD"/>
    <w:pPr>
      <w:ind w:left="400"/>
    </w:pPr>
    <w:rPr>
      <w:rFonts w:eastAsia="Calibri"/>
      <w:color w:val="000000"/>
    </w:rPr>
  </w:style>
  <w:style w:type="paragraph" w:customStyle="1" w:styleId="tag1">
    <w:name w:val="tag1"/>
    <w:basedOn w:val="Normal"/>
    <w:qFormat/>
    <w:rsid w:val="00B061DD"/>
    <w:rPr>
      <w:rFonts w:eastAsia="Times New Roman"/>
      <w:b/>
      <w:szCs w:val="20"/>
    </w:rPr>
  </w:style>
  <w:style w:type="paragraph" w:customStyle="1" w:styleId="tagcite2">
    <w:name w:val="tagcite"/>
    <w:basedOn w:val="Normal"/>
    <w:qFormat/>
    <w:rsid w:val="00B061DD"/>
    <w:rPr>
      <w:rFonts w:eastAsia="Times New Roman"/>
      <w:b/>
    </w:rPr>
  </w:style>
  <w:style w:type="paragraph" w:customStyle="1" w:styleId="SmallFontCharCharChar">
    <w:name w:val="Small Font Char Char Char"/>
    <w:basedOn w:val="Normal"/>
    <w:uiPriority w:val="99"/>
    <w:qFormat/>
    <w:rsid w:val="00B061DD"/>
    <w:rPr>
      <w:rFonts w:eastAsia="Times New Roman"/>
      <w:sz w:val="12"/>
    </w:rPr>
  </w:style>
  <w:style w:type="paragraph" w:customStyle="1" w:styleId="FreeForm">
    <w:name w:val="Free Form"/>
    <w:qFormat/>
    <w:rsid w:val="00B061DD"/>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B061DD"/>
    <w:rPr>
      <w:rFonts w:eastAsia="Times New Roman"/>
      <w:b/>
    </w:rPr>
  </w:style>
  <w:style w:type="paragraph" w:customStyle="1" w:styleId="Hat2">
    <w:name w:val="Hat2"/>
    <w:basedOn w:val="Heading2"/>
    <w:next w:val="Heading2"/>
    <w:autoRedefine/>
    <w:uiPriority w:val="99"/>
    <w:qFormat/>
    <w:rsid w:val="00B061DD"/>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B061DD"/>
    <w:pPr>
      <w:spacing w:after="200" w:line="276" w:lineRule="auto"/>
    </w:pPr>
    <w:rPr>
      <w:rFonts w:eastAsia="SimSun"/>
      <w:u w:val="thick"/>
      <w:lang w:eastAsia="zh-CN"/>
    </w:rPr>
  </w:style>
  <w:style w:type="paragraph" w:customStyle="1" w:styleId="TxBr33p1">
    <w:name w:val="TxBr_33p1"/>
    <w:basedOn w:val="Normal"/>
    <w:uiPriority w:val="99"/>
    <w:qFormat/>
    <w:rsid w:val="00B061D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061DD"/>
    <w:rPr>
      <w:rFonts w:eastAsia="SimSun"/>
      <w:lang w:eastAsia="zh-CN"/>
    </w:rPr>
  </w:style>
  <w:style w:type="character" w:customStyle="1" w:styleId="Irrelevant6fontChar">
    <w:name w:val="Irrelevant (6 font) Char"/>
    <w:basedOn w:val="DefaultParagraphFont"/>
    <w:link w:val="Irrelevant6font"/>
    <w:locked/>
    <w:rsid w:val="00B061DD"/>
    <w:rPr>
      <w:rFonts w:ascii="Calibri" w:eastAsia="Calibri" w:hAnsi="Calibri" w:cs="Calibri"/>
      <w:sz w:val="12"/>
      <w:szCs w:val="12"/>
    </w:rPr>
  </w:style>
  <w:style w:type="paragraph" w:customStyle="1" w:styleId="Irrelevant6font">
    <w:name w:val="Irrelevant (6 font)"/>
    <w:basedOn w:val="Normal"/>
    <w:link w:val="Irrelevant6fontChar"/>
    <w:qFormat/>
    <w:rsid w:val="00B061DD"/>
    <w:pPr>
      <w:ind w:left="547" w:right="648"/>
      <w:jc w:val="both"/>
    </w:pPr>
    <w:rPr>
      <w:rFonts w:eastAsia="Calibri"/>
      <w:sz w:val="12"/>
      <w:szCs w:val="12"/>
    </w:rPr>
  </w:style>
  <w:style w:type="paragraph" w:customStyle="1" w:styleId="rddateline">
    <w:name w:val="rddateline"/>
    <w:basedOn w:val="Normal"/>
    <w:uiPriority w:val="99"/>
    <w:qFormat/>
    <w:rsid w:val="00B061DD"/>
    <w:rPr>
      <w:rFonts w:eastAsia="Calibri"/>
      <w:szCs w:val="20"/>
    </w:rPr>
  </w:style>
  <w:style w:type="paragraph" w:customStyle="1" w:styleId="rdheadline">
    <w:name w:val="rdheadline"/>
    <w:basedOn w:val="Normal"/>
    <w:uiPriority w:val="99"/>
    <w:qFormat/>
    <w:rsid w:val="00B061D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061DD"/>
    <w:pPr>
      <w:spacing w:after="100" w:afterAutospacing="1"/>
    </w:pPr>
    <w:rPr>
      <w:rFonts w:ascii="Verdana" w:eastAsia="Calibri" w:hAnsi="Verdana"/>
      <w:szCs w:val="20"/>
    </w:rPr>
  </w:style>
  <w:style w:type="character" w:customStyle="1" w:styleId="Heading2Char1">
    <w:name w:val="Heading2 Char"/>
    <w:link w:val="Heading20"/>
    <w:locked/>
    <w:rsid w:val="00B061DD"/>
    <w:rPr>
      <w:rFonts w:ascii="Calibri" w:eastAsia="Times New Roman" w:hAnsi="Calibri" w:cs="Calibri"/>
      <w:b/>
      <w:caps/>
    </w:rPr>
  </w:style>
  <w:style w:type="paragraph" w:customStyle="1" w:styleId="Heading20">
    <w:name w:val="Heading2"/>
    <w:basedOn w:val="Normal"/>
    <w:link w:val="Heading2Char1"/>
    <w:qFormat/>
    <w:rsid w:val="00B061DD"/>
    <w:pPr>
      <w:jc w:val="center"/>
    </w:pPr>
    <w:rPr>
      <w:rFonts w:eastAsia="Times New Roman"/>
      <w:b/>
      <w:caps/>
    </w:rPr>
  </w:style>
  <w:style w:type="character" w:customStyle="1" w:styleId="Header2Char">
    <w:name w:val="Header2 Char"/>
    <w:link w:val="Header2"/>
    <w:locked/>
    <w:rsid w:val="00B061DD"/>
    <w:rPr>
      <w:rFonts w:ascii="Calibri" w:eastAsia="Times New Roman" w:hAnsi="Calibri" w:cs="Calibri"/>
      <w:b/>
      <w:caps/>
    </w:rPr>
  </w:style>
  <w:style w:type="paragraph" w:customStyle="1" w:styleId="Header2">
    <w:name w:val="Header2"/>
    <w:basedOn w:val="Heading20"/>
    <w:link w:val="Header2Char"/>
    <w:qFormat/>
    <w:rsid w:val="00B061DD"/>
  </w:style>
  <w:style w:type="character" w:customStyle="1" w:styleId="UnderlinedcardChar1">
    <w:name w:val="Underlined card Char"/>
    <w:link w:val="Underlinedcard1"/>
    <w:locked/>
    <w:rsid w:val="00B061DD"/>
    <w:rPr>
      <w:rFonts w:ascii="Calibri" w:eastAsia="Times New Roman" w:hAnsi="Calibri" w:cs="Calibri"/>
      <w:u w:val="thick"/>
    </w:rPr>
  </w:style>
  <w:style w:type="paragraph" w:customStyle="1" w:styleId="Underlinedcard1">
    <w:name w:val="Underlined card"/>
    <w:basedOn w:val="Normal"/>
    <w:link w:val="UnderlinedcardChar1"/>
    <w:autoRedefine/>
    <w:qFormat/>
    <w:rsid w:val="00B061DD"/>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B061DD"/>
    <w:rPr>
      <w:rFonts w:ascii="Calibri" w:eastAsia="Times New Roman" w:hAnsi="Calibri" w:cs="Calibri"/>
      <w:b/>
      <w:bCs/>
      <w:caps/>
    </w:rPr>
  </w:style>
  <w:style w:type="paragraph" w:customStyle="1" w:styleId="StyleHeading212pt">
    <w:name w:val="Style Heading2 + 12 pt"/>
    <w:basedOn w:val="Heading20"/>
    <w:link w:val="StyleHeading212ptChar"/>
    <w:qFormat/>
    <w:rsid w:val="00B061DD"/>
    <w:rPr>
      <w:bCs/>
    </w:rPr>
  </w:style>
  <w:style w:type="character" w:customStyle="1" w:styleId="Heading212ptChar">
    <w:name w:val="Heading2 + 12 pt Char"/>
    <w:link w:val="Heading212pt"/>
    <w:locked/>
    <w:rsid w:val="00B061DD"/>
    <w:rPr>
      <w:rFonts w:ascii="Calibri" w:eastAsia="Times New Roman" w:hAnsi="Calibri" w:cs="Calibri"/>
      <w:b/>
      <w:bCs/>
      <w:caps/>
    </w:rPr>
  </w:style>
  <w:style w:type="paragraph" w:customStyle="1" w:styleId="Heading212pt">
    <w:name w:val="Heading2 + 12 pt"/>
    <w:basedOn w:val="StyleHeading212pt"/>
    <w:link w:val="Heading212ptChar"/>
    <w:qFormat/>
    <w:rsid w:val="00B061DD"/>
  </w:style>
  <w:style w:type="paragraph" w:customStyle="1" w:styleId="highlightcardtext">
    <w:name w:val="highlight card text"/>
    <w:basedOn w:val="evidencetext"/>
    <w:uiPriority w:val="99"/>
    <w:qFormat/>
    <w:rsid w:val="00B061DD"/>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B061DD"/>
    <w:pPr>
      <w:ind w:left="1440" w:right="2016"/>
    </w:pPr>
    <w:rPr>
      <w:rFonts w:eastAsia="Calibri"/>
      <w:sz w:val="18"/>
      <w:u w:val="single"/>
    </w:rPr>
  </w:style>
  <w:style w:type="paragraph" w:customStyle="1" w:styleId="underlinecard1">
    <w:name w:val="underline card"/>
    <w:basedOn w:val="Normal"/>
    <w:uiPriority w:val="99"/>
    <w:qFormat/>
    <w:rsid w:val="00B061DD"/>
    <w:pPr>
      <w:ind w:left="1728" w:right="1728"/>
    </w:pPr>
    <w:rPr>
      <w:rFonts w:eastAsia="Calibri"/>
      <w:sz w:val="18"/>
      <w:u w:val="single"/>
    </w:rPr>
  </w:style>
  <w:style w:type="paragraph" w:customStyle="1" w:styleId="CardsChar2">
    <w:name w:val="Cards Char2"/>
    <w:basedOn w:val="Normal"/>
    <w:uiPriority w:val="99"/>
    <w:qFormat/>
    <w:rsid w:val="00B061DD"/>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B061DD"/>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B061DD"/>
    <w:pPr>
      <w:ind w:left="1728" w:right="1728"/>
    </w:pPr>
    <w:rPr>
      <w:rFonts w:eastAsia="Times New Roman"/>
      <w:sz w:val="18"/>
    </w:rPr>
  </w:style>
  <w:style w:type="paragraph" w:customStyle="1" w:styleId="boldciteChar">
    <w:name w:val="bold cite Char"/>
    <w:basedOn w:val="Heading1"/>
    <w:uiPriority w:val="99"/>
    <w:qFormat/>
    <w:rsid w:val="00B061D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B061D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061D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061DD"/>
    <w:rPr>
      <w:rFonts w:ascii="Arial Narrow" w:eastAsia="Calibri" w:hAnsi="Arial Narrow"/>
      <w:color w:val="000000"/>
    </w:rPr>
  </w:style>
  <w:style w:type="paragraph" w:customStyle="1" w:styleId="bc2">
    <w:name w:val="bc_2"/>
    <w:basedOn w:val="Normal"/>
    <w:uiPriority w:val="99"/>
    <w:qFormat/>
    <w:rsid w:val="00B061DD"/>
    <w:pPr>
      <w:spacing w:before="100" w:beforeAutospacing="1" w:after="100" w:afterAutospacing="1"/>
    </w:pPr>
    <w:rPr>
      <w:rFonts w:eastAsia="Calibri"/>
      <w:color w:val="000000"/>
    </w:rPr>
  </w:style>
  <w:style w:type="paragraph" w:customStyle="1" w:styleId="quote2">
    <w:name w:val="quote2"/>
    <w:basedOn w:val="Normal"/>
    <w:uiPriority w:val="99"/>
    <w:qFormat/>
    <w:rsid w:val="00B061DD"/>
    <w:rPr>
      <w:rFonts w:ascii="Verdana" w:eastAsia="Calibri" w:hAnsi="Verdana"/>
      <w:szCs w:val="20"/>
    </w:rPr>
  </w:style>
  <w:style w:type="paragraph" w:customStyle="1" w:styleId="BlockTitle10">
    <w:name w:val="Block Title #1"/>
    <w:basedOn w:val="Heading1"/>
    <w:qFormat/>
    <w:rsid w:val="00B061D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B061DD"/>
    <w:rPr>
      <w:rFonts w:ascii="Arial Narrow" w:eastAsia="Times New Roman" w:hAnsi="Arial Narrow"/>
      <w:szCs w:val="20"/>
      <w:u w:val="single"/>
    </w:rPr>
  </w:style>
  <w:style w:type="paragraph" w:customStyle="1" w:styleId="F4">
    <w:name w:val="F4"/>
    <w:basedOn w:val="Normal"/>
    <w:link w:val="F4Char"/>
    <w:qFormat/>
    <w:rsid w:val="00B061DD"/>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B061DD"/>
    <w:rPr>
      <w:rFonts w:ascii="Arial Narrow" w:eastAsia="Times New Roman" w:hAnsi="Arial Narrow"/>
      <w:szCs w:val="20"/>
    </w:rPr>
  </w:style>
  <w:style w:type="paragraph" w:customStyle="1" w:styleId="StyleCARD">
    <w:name w:val="Style CARD +"/>
    <w:basedOn w:val="Normal"/>
    <w:link w:val="StyleCARDChar"/>
    <w:qFormat/>
    <w:rsid w:val="00B061DD"/>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B061DD"/>
    <w:pPr>
      <w:spacing w:before="100" w:beforeAutospacing="1" w:after="100" w:afterAutospacing="1"/>
    </w:pPr>
    <w:rPr>
      <w:rFonts w:eastAsia="Times New Roman"/>
    </w:rPr>
  </w:style>
  <w:style w:type="paragraph" w:customStyle="1" w:styleId="TxBrp2">
    <w:name w:val="TxBr_p2"/>
    <w:basedOn w:val="Normal"/>
    <w:qFormat/>
    <w:rsid w:val="00B061DD"/>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B061DD"/>
    <w:pPr>
      <w:spacing w:before="100" w:beforeAutospacing="1" w:after="100" w:afterAutospacing="1"/>
    </w:pPr>
    <w:rPr>
      <w:rFonts w:eastAsia="Times New Roman"/>
    </w:rPr>
  </w:style>
  <w:style w:type="paragraph" w:customStyle="1" w:styleId="tussenkop">
    <w:name w:val="tussenkop"/>
    <w:basedOn w:val="Normal"/>
    <w:uiPriority w:val="99"/>
    <w:qFormat/>
    <w:rsid w:val="00B061DD"/>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061D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061DD"/>
    <w:rPr>
      <w:rFonts w:asciiTheme="minorHAnsi" w:hAnsiTheme="minorHAnsi" w:cstheme="minorBidi"/>
      <w:b/>
      <w:u w:val="single"/>
    </w:rPr>
  </w:style>
  <w:style w:type="character" w:customStyle="1" w:styleId="10ptfontChar">
    <w:name w:val="10pt font Char"/>
    <w:link w:val="10ptfont"/>
    <w:locked/>
    <w:rsid w:val="00B061DD"/>
    <w:rPr>
      <w:rFonts w:ascii="Calibri" w:eastAsia="Times New Roman" w:hAnsi="Calibri" w:cs="Calibri"/>
    </w:rPr>
  </w:style>
  <w:style w:type="paragraph" w:customStyle="1" w:styleId="10ptfont">
    <w:name w:val="10pt font"/>
    <w:basedOn w:val="Normal"/>
    <w:link w:val="10ptfontChar"/>
    <w:autoRedefine/>
    <w:qFormat/>
    <w:rsid w:val="00B061DD"/>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061DD"/>
  </w:style>
  <w:style w:type="character" w:customStyle="1" w:styleId="PageHeaderChar">
    <w:name w:val="Page Header Char"/>
    <w:link w:val="PageHeader"/>
    <w:locked/>
    <w:rsid w:val="00B061DD"/>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B061DD"/>
    <w:pPr>
      <w:spacing w:after="0"/>
      <w:ind w:firstLine="360"/>
    </w:pPr>
    <w:rPr>
      <w:rFonts w:eastAsia="Calibri"/>
    </w:rPr>
  </w:style>
  <w:style w:type="paragraph" w:customStyle="1" w:styleId="BlockText1">
    <w:name w:val="Block Text1"/>
    <w:basedOn w:val="Normal"/>
    <w:next w:val="BlockText"/>
    <w:uiPriority w:val="99"/>
    <w:qFormat/>
    <w:rsid w:val="00B061DD"/>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B061DD"/>
    <w:rPr>
      <w:rFonts w:ascii="Calibri Light" w:eastAsia="Times New Roman" w:hAnsi="Calibri Light" w:cs="Times New Roman"/>
      <w:szCs w:val="20"/>
    </w:rPr>
  </w:style>
  <w:style w:type="paragraph" w:customStyle="1" w:styleId="EnvelopeAddress1">
    <w:name w:val="Envelope Address1"/>
    <w:basedOn w:val="Normal"/>
    <w:next w:val="EnvelopeAddress"/>
    <w:qFormat/>
    <w:rsid w:val="00B061DD"/>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B061DD"/>
  </w:style>
  <w:style w:type="character" w:customStyle="1" w:styleId="tagChar3">
    <w:name w:val="%tag Char"/>
    <w:link w:val="tag0"/>
    <w:locked/>
    <w:rsid w:val="00B061DD"/>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B061DD"/>
    <w:rPr>
      <w:rFonts w:ascii="Calibri" w:eastAsia="Times New Roman" w:hAnsi="Calibri" w:cs="Calibri"/>
      <w:sz w:val="24"/>
      <w:szCs w:val="20"/>
    </w:rPr>
  </w:style>
  <w:style w:type="paragraph" w:customStyle="1" w:styleId="tagline1">
    <w:name w:val="tagline"/>
    <w:basedOn w:val="Normal"/>
    <w:next w:val="cardCharCharCharCharChar"/>
    <w:qFormat/>
    <w:rsid w:val="00B061DD"/>
  </w:style>
  <w:style w:type="paragraph" w:customStyle="1" w:styleId="post-subtitle">
    <w:name w:val="post-subtitle"/>
    <w:basedOn w:val="Normal"/>
    <w:qFormat/>
    <w:rsid w:val="00B061DD"/>
  </w:style>
  <w:style w:type="paragraph" w:customStyle="1" w:styleId="NormalWeb3">
    <w:name w:val="Normal (Web)3"/>
    <w:basedOn w:val="Normal"/>
    <w:next w:val="CardTagCharChar"/>
    <w:qFormat/>
    <w:rsid w:val="00B061DD"/>
  </w:style>
  <w:style w:type="paragraph" w:customStyle="1" w:styleId="cardCharCharCharCharChar">
    <w:name w:val="card Char Char Char Char Char"/>
    <w:basedOn w:val="Normal"/>
    <w:next w:val="fixed"/>
    <w:qFormat/>
    <w:rsid w:val="00B061DD"/>
  </w:style>
  <w:style w:type="paragraph" w:customStyle="1" w:styleId="TOCHeading1">
    <w:name w:val="TOC Heading1"/>
    <w:basedOn w:val="Heading1"/>
    <w:next w:val="Normal"/>
    <w:uiPriority w:val="39"/>
    <w:qFormat/>
    <w:rsid w:val="00B061DD"/>
    <w:rPr>
      <w:bCs/>
      <w:caps/>
    </w:rPr>
  </w:style>
  <w:style w:type="paragraph" w:customStyle="1" w:styleId="HeaderFooter">
    <w:name w:val="Header &amp; Footer"/>
    <w:next w:val="ExecutiveSummarytext"/>
    <w:qFormat/>
    <w:rsid w:val="00B061DD"/>
    <w:pPr>
      <w:spacing w:after="200" w:line="276" w:lineRule="auto"/>
    </w:pPr>
    <w:rPr>
      <w:rFonts w:eastAsia="Calibri"/>
    </w:rPr>
  </w:style>
  <w:style w:type="paragraph" w:customStyle="1" w:styleId="NoteLevel11">
    <w:name w:val="Note Level 11"/>
    <w:basedOn w:val="Normal"/>
    <w:next w:val="HeaderFooter"/>
    <w:uiPriority w:val="99"/>
    <w:qFormat/>
    <w:rsid w:val="00B061DD"/>
  </w:style>
  <w:style w:type="paragraph" w:customStyle="1" w:styleId="ReallySamllText">
    <w:name w:val="ReallySamllText"/>
    <w:basedOn w:val="Normal"/>
    <w:next w:val="CardTextUnderlined"/>
    <w:autoRedefine/>
    <w:qFormat/>
    <w:rsid w:val="00B061DD"/>
  </w:style>
  <w:style w:type="paragraph" w:customStyle="1" w:styleId="HeaderDebate">
    <w:name w:val="Header Debate"/>
    <w:basedOn w:val="Normal"/>
    <w:next w:val="byline1"/>
    <w:qFormat/>
    <w:rsid w:val="00B061DD"/>
  </w:style>
  <w:style w:type="paragraph" w:customStyle="1" w:styleId="CardTagCharChar">
    <w:name w:val="Card Tag Char Char"/>
    <w:basedOn w:val="Normal"/>
    <w:next w:val="NoteLevel31"/>
    <w:qFormat/>
    <w:rsid w:val="00B061DD"/>
  </w:style>
  <w:style w:type="paragraph" w:customStyle="1" w:styleId="fixed">
    <w:name w:val="fixed"/>
    <w:basedOn w:val="Normal"/>
    <w:next w:val="NoteLevel41"/>
    <w:qFormat/>
    <w:rsid w:val="00B061DD"/>
  </w:style>
  <w:style w:type="paragraph" w:customStyle="1" w:styleId="textonormal">
    <w:name w:val="textonormal"/>
    <w:basedOn w:val="Normal"/>
    <w:next w:val="NoteLevel51"/>
    <w:qFormat/>
    <w:rsid w:val="00B061DD"/>
  </w:style>
  <w:style w:type="paragraph" w:customStyle="1" w:styleId="TagCiteChar3">
    <w:name w:val="Tag / Cite Char"/>
    <w:basedOn w:val="Normal"/>
    <w:next w:val="textonormal"/>
    <w:qFormat/>
    <w:rsid w:val="00B061DD"/>
  </w:style>
  <w:style w:type="paragraph" w:customStyle="1" w:styleId="PageNumber2">
    <w:name w:val="Page Number2"/>
    <w:basedOn w:val="Normal"/>
    <w:next w:val="Normal"/>
    <w:qFormat/>
    <w:rsid w:val="00B061DD"/>
  </w:style>
  <w:style w:type="paragraph" w:customStyle="1" w:styleId="ExecutiveSummarytext">
    <w:name w:val="Executive Summary text"/>
    <w:basedOn w:val="Normal"/>
    <w:next w:val="Normal"/>
    <w:qFormat/>
    <w:rsid w:val="00B061DD"/>
  </w:style>
  <w:style w:type="paragraph" w:customStyle="1" w:styleId="CardTextSmall0">
    <w:name w:val="Card Text Small"/>
    <w:basedOn w:val="Normal"/>
    <w:qFormat/>
    <w:rsid w:val="00B061DD"/>
  </w:style>
  <w:style w:type="paragraph" w:customStyle="1" w:styleId="byline1">
    <w:name w:val="byline1"/>
    <w:basedOn w:val="Normal"/>
    <w:qFormat/>
    <w:rsid w:val="00B061DD"/>
  </w:style>
  <w:style w:type="paragraph" w:customStyle="1" w:styleId="PlaceholderText1">
    <w:name w:val="Placeholder Text1"/>
    <w:basedOn w:val="Normal"/>
    <w:next w:val="ImportantText"/>
    <w:qFormat/>
    <w:rsid w:val="00B061DD"/>
  </w:style>
  <w:style w:type="paragraph" w:customStyle="1" w:styleId="NormalWeb1">
    <w:name w:val="Normal (Web)1"/>
    <w:basedOn w:val="Normal"/>
    <w:next w:val="PlaceholderText1"/>
    <w:qFormat/>
    <w:rsid w:val="00B061DD"/>
  </w:style>
  <w:style w:type="paragraph" w:customStyle="1" w:styleId="NoteLevel31">
    <w:name w:val="Note Level 31"/>
    <w:basedOn w:val="Normal"/>
    <w:qFormat/>
    <w:rsid w:val="00B061DD"/>
  </w:style>
  <w:style w:type="paragraph" w:customStyle="1" w:styleId="NoteLevel41">
    <w:name w:val="Note Level 41"/>
    <w:basedOn w:val="Normal"/>
    <w:next w:val="StyleBodyText11ptBlackUnderline"/>
    <w:qFormat/>
    <w:rsid w:val="00B061DD"/>
  </w:style>
  <w:style w:type="paragraph" w:customStyle="1" w:styleId="NoteLevel51">
    <w:name w:val="Note Level 51"/>
    <w:basedOn w:val="Normal"/>
    <w:qFormat/>
    <w:rsid w:val="00B061DD"/>
  </w:style>
  <w:style w:type="paragraph" w:customStyle="1" w:styleId="NoteLevel61">
    <w:name w:val="Note Level 61"/>
    <w:basedOn w:val="Normal"/>
    <w:next w:val="StyleBodyText11ptBoldBlack"/>
    <w:qFormat/>
    <w:rsid w:val="00B061DD"/>
  </w:style>
  <w:style w:type="paragraph" w:customStyle="1" w:styleId="NoteLevel91">
    <w:name w:val="Note Level 91"/>
    <w:basedOn w:val="Normal"/>
    <w:qFormat/>
    <w:rsid w:val="00B061DD"/>
  </w:style>
  <w:style w:type="paragraph" w:customStyle="1" w:styleId="ImportantText">
    <w:name w:val="Important Text"/>
    <w:basedOn w:val="Normal"/>
    <w:next w:val="Normal"/>
    <w:qFormat/>
    <w:rsid w:val="00B061DD"/>
  </w:style>
  <w:style w:type="paragraph" w:customStyle="1" w:styleId="StyleBodyText11ptBlackUnderline">
    <w:name w:val="Style Body Text + 11 pt Black Underline"/>
    <w:basedOn w:val="Normal"/>
    <w:next w:val="ListContents"/>
    <w:qFormat/>
    <w:rsid w:val="00B061DD"/>
  </w:style>
  <w:style w:type="paragraph" w:customStyle="1" w:styleId="StyleBodyText11ptBoldBlack">
    <w:name w:val="Style Body Text + 11 pt Bold Black"/>
    <w:basedOn w:val="Normal"/>
    <w:next w:val="StyleListContents11ptCustomColorRGB353132Underline"/>
    <w:qFormat/>
    <w:rsid w:val="00B061DD"/>
  </w:style>
  <w:style w:type="paragraph" w:customStyle="1" w:styleId="NoteLevel71">
    <w:name w:val="Note Level 71"/>
    <w:basedOn w:val="Normal"/>
    <w:qFormat/>
    <w:rsid w:val="00B061DD"/>
  </w:style>
  <w:style w:type="paragraph" w:customStyle="1" w:styleId="StyletinyBold">
    <w:name w:val="Style tiny + Bold"/>
    <w:basedOn w:val="TagF3"/>
    <w:qFormat/>
    <w:rsid w:val="00B061DD"/>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B061DD"/>
  </w:style>
  <w:style w:type="paragraph" w:customStyle="1" w:styleId="ListContents">
    <w:name w:val="List Contents"/>
    <w:basedOn w:val="Normal"/>
    <w:next w:val="Ununderlined"/>
    <w:qFormat/>
    <w:rsid w:val="00B061DD"/>
  </w:style>
  <w:style w:type="paragraph" w:customStyle="1" w:styleId="StyleListContents11ptCustomColorRGB353132Underline">
    <w:name w:val="Style List Contents + 11 pt Custom Color(RGB(353132)) Underline"/>
    <w:basedOn w:val="Ununderlined"/>
    <w:qFormat/>
    <w:rsid w:val="00B061DD"/>
    <w:pPr>
      <w:jc w:val="left"/>
    </w:pPr>
    <w:rPr>
      <w:rFonts w:eastAsiaTheme="minorHAnsi"/>
      <w:sz w:val="22"/>
      <w:szCs w:val="22"/>
    </w:rPr>
  </w:style>
  <w:style w:type="paragraph" w:customStyle="1" w:styleId="Unimportant">
    <w:name w:val="Unimportant"/>
    <w:basedOn w:val="Normal"/>
    <w:next w:val="DebateCite"/>
    <w:qFormat/>
    <w:rsid w:val="00B061DD"/>
  </w:style>
  <w:style w:type="paragraph" w:customStyle="1" w:styleId="Normal2Bold">
    <w:name w:val="Normal2 + Bold"/>
    <w:basedOn w:val="Normal"/>
    <w:next w:val="Unimportant"/>
    <w:qFormat/>
    <w:rsid w:val="00B061DD"/>
  </w:style>
  <w:style w:type="paragraph" w:customStyle="1" w:styleId="DebateCite">
    <w:name w:val="Debate Cite"/>
    <w:basedOn w:val="Normal"/>
    <w:next w:val="Normaltag"/>
    <w:autoRedefine/>
    <w:qFormat/>
    <w:rsid w:val="00B061DD"/>
  </w:style>
  <w:style w:type="paragraph" w:customStyle="1" w:styleId="StyleHeading1Justified">
    <w:name w:val="Style Heading 1 + Justified"/>
    <w:basedOn w:val="Normal"/>
    <w:next w:val="Normal"/>
    <w:qFormat/>
    <w:rsid w:val="00B061DD"/>
  </w:style>
  <w:style w:type="paragraph" w:customStyle="1" w:styleId="textunderline0">
    <w:name w:val="text underline"/>
    <w:basedOn w:val="Normal"/>
    <w:next w:val="Heading4Cite"/>
    <w:autoRedefine/>
    <w:qFormat/>
    <w:rsid w:val="00B061DD"/>
  </w:style>
  <w:style w:type="paragraph" w:customStyle="1" w:styleId="BlockTitle4">
    <w:name w:val="%Block Title"/>
    <w:basedOn w:val="Heading1"/>
    <w:next w:val="PageNumber4"/>
    <w:qFormat/>
    <w:rsid w:val="00B061DD"/>
    <w:rPr>
      <w:bCs/>
      <w:caps/>
    </w:rPr>
  </w:style>
  <w:style w:type="paragraph" w:customStyle="1" w:styleId="MaggieTag">
    <w:name w:val="MaggieTag"/>
    <w:basedOn w:val="Heading2"/>
    <w:next w:val="BlockTitle4"/>
    <w:qFormat/>
    <w:rsid w:val="00B061DD"/>
    <w:rPr>
      <w:bCs/>
      <w:caps/>
    </w:rPr>
  </w:style>
  <w:style w:type="paragraph" w:customStyle="1" w:styleId="DottedUnderline1">
    <w:name w:val="DottedUnderline"/>
    <w:basedOn w:val="Normal"/>
    <w:qFormat/>
    <w:rsid w:val="00B061DD"/>
  </w:style>
  <w:style w:type="paragraph" w:customStyle="1" w:styleId="4">
    <w:name w:val="4"/>
    <w:basedOn w:val="Normal"/>
    <w:next w:val="DottedUnderline1"/>
    <w:qFormat/>
    <w:rsid w:val="00B061DD"/>
  </w:style>
  <w:style w:type="paragraph" w:customStyle="1" w:styleId="PageNumber4">
    <w:name w:val="Page Number4"/>
    <w:basedOn w:val="Normal"/>
    <w:next w:val="Normal"/>
    <w:qFormat/>
    <w:rsid w:val="00B061DD"/>
  </w:style>
  <w:style w:type="paragraph" w:customStyle="1" w:styleId="PageNumber5">
    <w:name w:val="Page Number5"/>
    <w:basedOn w:val="Normal"/>
    <w:next w:val="Normal"/>
    <w:qFormat/>
    <w:rsid w:val="00B061DD"/>
  </w:style>
  <w:style w:type="paragraph" w:customStyle="1" w:styleId="ThickUnderline">
    <w:name w:val="ThickUnderline"/>
    <w:qFormat/>
    <w:rsid w:val="00B061DD"/>
    <w:pPr>
      <w:spacing w:after="200" w:line="276" w:lineRule="auto"/>
    </w:pPr>
    <w:rPr>
      <w:rFonts w:eastAsia="Calibri"/>
    </w:rPr>
  </w:style>
  <w:style w:type="character" w:customStyle="1" w:styleId="AAAcardChar">
    <w:name w:val="AAAcard Char"/>
    <w:link w:val="AAAcard"/>
    <w:locked/>
    <w:rsid w:val="00B061DD"/>
    <w:rPr>
      <w:rFonts w:ascii="Calibri" w:eastAsia="Times New Roman" w:hAnsi="Calibri" w:cs="Calibri"/>
    </w:rPr>
  </w:style>
  <w:style w:type="paragraph" w:customStyle="1" w:styleId="Card-Underline0">
    <w:name w:val="Card-Underline"/>
    <w:basedOn w:val="Normal"/>
    <w:next w:val="read"/>
    <w:qFormat/>
    <w:rsid w:val="00B061DD"/>
  </w:style>
  <w:style w:type="paragraph" w:customStyle="1" w:styleId="PageNumber3">
    <w:name w:val="Page Number3"/>
    <w:basedOn w:val="Normal"/>
    <w:next w:val="Normal"/>
    <w:qFormat/>
    <w:rsid w:val="00B061DD"/>
  </w:style>
  <w:style w:type="paragraph" w:customStyle="1" w:styleId="StyleStyle16pt">
    <w:name w:val="Style Style1 + 6 pt"/>
    <w:basedOn w:val="Normal"/>
    <w:qFormat/>
    <w:rsid w:val="00B061DD"/>
  </w:style>
  <w:style w:type="paragraph" w:customStyle="1" w:styleId="PageNumber6">
    <w:name w:val="Page Number6"/>
    <w:basedOn w:val="Normal"/>
    <w:next w:val="Normal"/>
    <w:qFormat/>
    <w:rsid w:val="00B061DD"/>
  </w:style>
  <w:style w:type="paragraph" w:customStyle="1" w:styleId="hn-byline">
    <w:name w:val="hn-byline"/>
    <w:basedOn w:val="Normal"/>
    <w:next w:val="bodyintro"/>
    <w:qFormat/>
    <w:rsid w:val="00B061DD"/>
  </w:style>
  <w:style w:type="paragraph" w:customStyle="1" w:styleId="articleinfo">
    <w:name w:val="articleinfo"/>
    <w:basedOn w:val="Normal"/>
    <w:next w:val="indent"/>
    <w:qFormat/>
    <w:rsid w:val="00B061DD"/>
  </w:style>
  <w:style w:type="paragraph" w:customStyle="1" w:styleId="PageNumber7">
    <w:name w:val="Page Number7"/>
    <w:basedOn w:val="Normal"/>
    <w:next w:val="Normal"/>
    <w:qFormat/>
    <w:rsid w:val="00B061DD"/>
  </w:style>
  <w:style w:type="paragraph" w:customStyle="1" w:styleId="PageNumber8">
    <w:name w:val="Page Number8"/>
    <w:basedOn w:val="Normal"/>
    <w:next w:val="Normal"/>
    <w:uiPriority w:val="99"/>
    <w:qFormat/>
    <w:rsid w:val="00B061DD"/>
  </w:style>
  <w:style w:type="paragraph" w:customStyle="1" w:styleId="StyleJustified">
    <w:name w:val="Style Justified"/>
    <w:basedOn w:val="Normal"/>
    <w:qFormat/>
    <w:rsid w:val="00B061DD"/>
    <w:rPr>
      <w:rFonts w:eastAsia="Times New Roman" w:cs="Times New Roman"/>
      <w:szCs w:val="20"/>
    </w:rPr>
  </w:style>
  <w:style w:type="character" w:customStyle="1" w:styleId="Style5Char">
    <w:name w:val="Style5 Char"/>
    <w:link w:val="Style5"/>
    <w:uiPriority w:val="4"/>
    <w:locked/>
    <w:rsid w:val="00B061DD"/>
    <w:rPr>
      <w:rFonts w:ascii="Times New Roman" w:eastAsia="Times New Roman" w:hAnsi="Times New Roman" w:cs="Times New Roman"/>
    </w:rPr>
  </w:style>
  <w:style w:type="paragraph" w:customStyle="1" w:styleId="Style5">
    <w:name w:val="Style5"/>
    <w:basedOn w:val="Normal"/>
    <w:link w:val="Style5Char"/>
    <w:uiPriority w:val="4"/>
    <w:qFormat/>
    <w:rsid w:val="00B061DD"/>
    <w:pPr>
      <w:ind w:left="432" w:right="432"/>
      <w:jc w:val="both"/>
    </w:pPr>
    <w:rPr>
      <w:rFonts w:ascii="Times New Roman" w:eastAsia="Times New Roman" w:hAnsi="Times New Roman" w:cs="Times New Roman"/>
    </w:rPr>
  </w:style>
  <w:style w:type="character" w:customStyle="1" w:styleId="Style10Char">
    <w:name w:val="Style10 Char"/>
    <w:link w:val="Style100"/>
    <w:locked/>
    <w:rsid w:val="00B061DD"/>
    <w:rPr>
      <w:rFonts w:ascii="Times New Roman" w:eastAsia="Times New Roman" w:hAnsi="Times New Roman" w:cs="Times New Roman"/>
      <w:b/>
    </w:rPr>
  </w:style>
  <w:style w:type="paragraph" w:customStyle="1" w:styleId="Style100">
    <w:name w:val="Style10"/>
    <w:basedOn w:val="Normal"/>
    <w:link w:val="Style10Char"/>
    <w:qFormat/>
    <w:rsid w:val="00B061DD"/>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B061DD"/>
    <w:rPr>
      <w:rFonts w:ascii="Times New Roman" w:eastAsia="Times New Roman" w:hAnsi="Times New Roman" w:cstheme="minorBidi"/>
      <w:u w:val="single"/>
    </w:rPr>
  </w:style>
  <w:style w:type="paragraph" w:customStyle="1" w:styleId="Quote20">
    <w:name w:val="Quote2"/>
    <w:basedOn w:val="Default"/>
    <w:next w:val="Default"/>
    <w:qFormat/>
    <w:rsid w:val="00B061DD"/>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B061DD"/>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B061D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061DD"/>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B061DD"/>
    <w:pPr>
      <w:spacing w:after="200" w:line="276" w:lineRule="auto"/>
      <w:contextualSpacing/>
    </w:pPr>
    <w:rPr>
      <w:rFonts w:eastAsia="Malgun Gothic"/>
      <w:sz w:val="24"/>
      <w:u w:val="single"/>
    </w:rPr>
  </w:style>
  <w:style w:type="paragraph" w:customStyle="1" w:styleId="txttitle">
    <w:name w:val="txttitle"/>
    <w:basedOn w:val="Normal"/>
    <w:qFormat/>
    <w:rsid w:val="00B061DD"/>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B061DD"/>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B061DD"/>
    <w:rPr>
      <w:rFonts w:ascii="Arial Narrow" w:eastAsia="SimSun" w:hAnsi="Arial Narrow"/>
      <w:u w:val="single"/>
      <w:lang w:eastAsia="zh-CN"/>
    </w:rPr>
  </w:style>
  <w:style w:type="paragraph" w:customStyle="1" w:styleId="StyleStyle49pt9">
    <w:name w:val="Style Style4 + 9 pt9"/>
    <w:basedOn w:val="Style4"/>
    <w:link w:val="StyleStyle49pt9Char"/>
    <w:qFormat/>
    <w:rsid w:val="00B061DD"/>
    <w:rPr>
      <w:rFonts w:eastAsia="SimSun" w:cstheme="minorBidi"/>
      <w:szCs w:val="22"/>
      <w:lang w:eastAsia="zh-CN"/>
    </w:rPr>
  </w:style>
  <w:style w:type="paragraph" w:customStyle="1" w:styleId="DebateBlocking">
    <w:name w:val="DebateBlocking"/>
    <w:basedOn w:val="Normal"/>
    <w:next w:val="Nothing"/>
    <w:uiPriority w:val="99"/>
    <w:qFormat/>
    <w:rsid w:val="00B061DD"/>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061DD"/>
  </w:style>
  <w:style w:type="paragraph" w:customStyle="1" w:styleId="Block2">
    <w:name w:val="Block2"/>
    <w:aliases w:val="Char4,Tags v 21,3: Cite1,Char11,Underlines1,Heading 3 Char31,Block Writing1,Index Headers1,Bold Cite1,Text 71,Foldover1,Tag Char Char2,Cite 11,Read Char1"/>
    <w:basedOn w:val="Normal"/>
    <w:qFormat/>
    <w:rsid w:val="00B061DD"/>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B061DD"/>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B061D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061DD"/>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B061DD"/>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B061DD"/>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B061DD"/>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B061DD"/>
    <w:rPr>
      <w:rFonts w:ascii="Times New Roman" w:eastAsia="Times New Roman" w:hAnsi="Times New Roman"/>
      <w:sz w:val="24"/>
    </w:rPr>
  </w:style>
  <w:style w:type="paragraph" w:customStyle="1" w:styleId="StylePlainTextTimesNewRomanBold">
    <w:name w:val="Style Plain Text + Times New Roman Bold"/>
    <w:basedOn w:val="PlainText"/>
    <w:qFormat/>
    <w:rsid w:val="00B061DD"/>
    <w:rPr>
      <w:rFonts w:ascii="Courier" w:eastAsia="Cambria" w:hAnsi="Courier" w:cs="Times New Roman"/>
      <w:sz w:val="21"/>
      <w:szCs w:val="21"/>
    </w:rPr>
  </w:style>
  <w:style w:type="paragraph" w:customStyle="1" w:styleId="hotroute2">
    <w:name w:val="hotroute"/>
    <w:basedOn w:val="Normal"/>
    <w:qFormat/>
    <w:rsid w:val="00B061DD"/>
    <w:pPr>
      <w:ind w:left="288"/>
    </w:pPr>
  </w:style>
  <w:style w:type="character" w:customStyle="1" w:styleId="ReallyFuckingSmallChar0">
    <w:name w:val="Really Fucking Small Char"/>
    <w:link w:val="ReallyFuckingSmall0"/>
    <w:locked/>
    <w:rsid w:val="00B061DD"/>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B061DD"/>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B061DD"/>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B061DD"/>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B061DD"/>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B061DD"/>
    <w:rPr>
      <w:rFonts w:ascii="Times" w:eastAsia="Times" w:hAnsi="Times"/>
      <w:szCs w:val="20"/>
    </w:rPr>
  </w:style>
  <w:style w:type="paragraph" w:customStyle="1" w:styleId="CardNU">
    <w:name w:val="CardNU"/>
    <w:basedOn w:val="Normal"/>
    <w:qFormat/>
    <w:rsid w:val="00B061DD"/>
    <w:rPr>
      <w:rFonts w:ascii="Times" w:eastAsia="Times" w:hAnsi="Times"/>
      <w:sz w:val="14"/>
      <w:szCs w:val="20"/>
    </w:rPr>
  </w:style>
  <w:style w:type="paragraph" w:customStyle="1" w:styleId="Style32">
    <w:name w:val="Style 3"/>
    <w:basedOn w:val="Normal"/>
    <w:qFormat/>
    <w:rsid w:val="00B061DD"/>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B061DD"/>
    <w:pPr>
      <w:spacing w:after="60"/>
    </w:pPr>
    <w:rPr>
      <w:rFonts w:ascii="Times New Roman" w:eastAsia="Times New Roman" w:hAnsi="Times New Roman"/>
      <w:sz w:val="18"/>
    </w:rPr>
  </w:style>
  <w:style w:type="paragraph" w:customStyle="1" w:styleId="OmniPage8">
    <w:name w:val="OmniPage #8"/>
    <w:basedOn w:val="Normal"/>
    <w:qFormat/>
    <w:rsid w:val="00B061DD"/>
    <w:rPr>
      <w:rFonts w:ascii="Times New Roman" w:eastAsia="Times New Roman" w:hAnsi="Times New Roman"/>
      <w:color w:val="000000"/>
      <w:szCs w:val="20"/>
    </w:rPr>
  </w:style>
  <w:style w:type="paragraph" w:customStyle="1" w:styleId="OmniPage2">
    <w:name w:val="OmniPage #2"/>
    <w:basedOn w:val="Normal"/>
    <w:qFormat/>
    <w:rsid w:val="00B061DD"/>
    <w:rPr>
      <w:rFonts w:ascii="Times New Roman" w:eastAsia="Times New Roman" w:hAnsi="Times New Roman"/>
      <w:color w:val="000000"/>
      <w:szCs w:val="20"/>
    </w:rPr>
  </w:style>
  <w:style w:type="paragraph" w:customStyle="1" w:styleId="OmniPage6">
    <w:name w:val="OmniPage #6"/>
    <w:basedOn w:val="Normal"/>
    <w:qFormat/>
    <w:rsid w:val="00B061DD"/>
    <w:rPr>
      <w:rFonts w:ascii="Times New Roman" w:eastAsia="Times New Roman" w:hAnsi="Times New Roman"/>
      <w:color w:val="000000"/>
      <w:szCs w:val="20"/>
    </w:rPr>
  </w:style>
  <w:style w:type="paragraph" w:customStyle="1" w:styleId="OmniPage7">
    <w:name w:val="OmniPage #7"/>
    <w:basedOn w:val="Normal"/>
    <w:qFormat/>
    <w:rsid w:val="00B061DD"/>
    <w:rPr>
      <w:rFonts w:ascii="Times New Roman" w:eastAsia="Times New Roman" w:hAnsi="Times New Roman"/>
      <w:color w:val="000000"/>
      <w:szCs w:val="20"/>
    </w:rPr>
  </w:style>
  <w:style w:type="paragraph" w:customStyle="1" w:styleId="OmniPage11">
    <w:name w:val="OmniPage #11"/>
    <w:basedOn w:val="Normal"/>
    <w:qFormat/>
    <w:rsid w:val="00B061DD"/>
    <w:rPr>
      <w:rFonts w:ascii="Times New Roman" w:eastAsia="Times New Roman" w:hAnsi="Times New Roman"/>
      <w:color w:val="000000"/>
      <w:szCs w:val="20"/>
    </w:rPr>
  </w:style>
  <w:style w:type="paragraph" w:customStyle="1" w:styleId="OmniPage12">
    <w:name w:val="OmniPage #12"/>
    <w:basedOn w:val="Normal"/>
    <w:qFormat/>
    <w:rsid w:val="00B061DD"/>
    <w:rPr>
      <w:rFonts w:ascii="Times New Roman" w:eastAsia="Times New Roman" w:hAnsi="Times New Roman"/>
      <w:color w:val="000000"/>
      <w:szCs w:val="20"/>
    </w:rPr>
  </w:style>
  <w:style w:type="paragraph" w:customStyle="1" w:styleId="OmniPage13">
    <w:name w:val="OmniPage #13"/>
    <w:basedOn w:val="Normal"/>
    <w:qFormat/>
    <w:rsid w:val="00B061DD"/>
    <w:rPr>
      <w:rFonts w:ascii="Times New Roman" w:eastAsia="Times New Roman" w:hAnsi="Times New Roman"/>
      <w:color w:val="000000"/>
      <w:szCs w:val="20"/>
    </w:rPr>
  </w:style>
  <w:style w:type="paragraph" w:customStyle="1" w:styleId="OmniPage14">
    <w:name w:val="OmniPage #14"/>
    <w:basedOn w:val="Normal"/>
    <w:qFormat/>
    <w:rsid w:val="00B061DD"/>
    <w:rPr>
      <w:rFonts w:ascii="Times New Roman" w:eastAsia="Times New Roman" w:hAnsi="Times New Roman"/>
      <w:color w:val="000000"/>
      <w:szCs w:val="20"/>
    </w:rPr>
  </w:style>
  <w:style w:type="paragraph" w:customStyle="1" w:styleId="OmniPage15">
    <w:name w:val="OmniPage #15"/>
    <w:basedOn w:val="Normal"/>
    <w:qFormat/>
    <w:rsid w:val="00B061DD"/>
    <w:rPr>
      <w:rFonts w:ascii="Times New Roman" w:eastAsia="Times New Roman" w:hAnsi="Times New Roman"/>
      <w:color w:val="000000"/>
      <w:szCs w:val="20"/>
    </w:rPr>
  </w:style>
  <w:style w:type="paragraph" w:customStyle="1" w:styleId="OmniPage17">
    <w:name w:val="OmniPage #17"/>
    <w:basedOn w:val="Normal"/>
    <w:qFormat/>
    <w:rsid w:val="00B061DD"/>
    <w:rPr>
      <w:rFonts w:ascii="Times New Roman" w:eastAsia="Times New Roman" w:hAnsi="Times New Roman"/>
      <w:color w:val="000000"/>
      <w:szCs w:val="20"/>
    </w:rPr>
  </w:style>
  <w:style w:type="paragraph" w:customStyle="1" w:styleId="OmniPage19">
    <w:name w:val="OmniPage #19"/>
    <w:basedOn w:val="Normal"/>
    <w:qFormat/>
    <w:rsid w:val="00B061DD"/>
    <w:rPr>
      <w:rFonts w:ascii="Times New Roman" w:eastAsia="Times New Roman" w:hAnsi="Times New Roman"/>
      <w:color w:val="000000"/>
      <w:szCs w:val="20"/>
    </w:rPr>
  </w:style>
  <w:style w:type="paragraph" w:customStyle="1" w:styleId="OmniPage20">
    <w:name w:val="OmniPage #20"/>
    <w:basedOn w:val="Normal"/>
    <w:qFormat/>
    <w:rsid w:val="00B061DD"/>
    <w:rPr>
      <w:rFonts w:ascii="Times New Roman" w:eastAsia="Times New Roman" w:hAnsi="Times New Roman"/>
      <w:color w:val="000000"/>
      <w:szCs w:val="20"/>
    </w:rPr>
  </w:style>
  <w:style w:type="paragraph" w:customStyle="1" w:styleId="OmniPage21">
    <w:name w:val="OmniPage #21"/>
    <w:basedOn w:val="Normal"/>
    <w:qFormat/>
    <w:rsid w:val="00B061DD"/>
    <w:rPr>
      <w:rFonts w:ascii="Times New Roman" w:eastAsia="Times New Roman" w:hAnsi="Times New Roman"/>
      <w:color w:val="000000"/>
      <w:szCs w:val="20"/>
    </w:rPr>
  </w:style>
  <w:style w:type="paragraph" w:customStyle="1" w:styleId="OmniPage22">
    <w:name w:val="OmniPage #22"/>
    <w:basedOn w:val="Normal"/>
    <w:qFormat/>
    <w:rsid w:val="00B061DD"/>
    <w:rPr>
      <w:rFonts w:ascii="Times New Roman" w:eastAsia="Times New Roman" w:hAnsi="Times New Roman"/>
      <w:color w:val="000000"/>
      <w:szCs w:val="20"/>
    </w:rPr>
  </w:style>
  <w:style w:type="paragraph" w:customStyle="1" w:styleId="OmniPage25">
    <w:name w:val="OmniPage #25"/>
    <w:basedOn w:val="Normal"/>
    <w:qFormat/>
    <w:rsid w:val="00B061DD"/>
    <w:rPr>
      <w:rFonts w:ascii="Times New Roman" w:eastAsia="Times New Roman" w:hAnsi="Times New Roman"/>
      <w:color w:val="000000"/>
      <w:szCs w:val="20"/>
    </w:rPr>
  </w:style>
  <w:style w:type="paragraph" w:customStyle="1" w:styleId="OmniPage18">
    <w:name w:val="OmniPage #18"/>
    <w:basedOn w:val="Normal"/>
    <w:qFormat/>
    <w:rsid w:val="00B061DD"/>
    <w:rPr>
      <w:rFonts w:ascii="Times New Roman" w:eastAsia="Times New Roman" w:hAnsi="Times New Roman"/>
      <w:color w:val="000000"/>
      <w:szCs w:val="20"/>
    </w:rPr>
  </w:style>
  <w:style w:type="paragraph" w:customStyle="1" w:styleId="OmniPage26">
    <w:name w:val="OmniPage #26"/>
    <w:basedOn w:val="Normal"/>
    <w:qFormat/>
    <w:rsid w:val="00B061DD"/>
    <w:rPr>
      <w:rFonts w:ascii="Times New Roman" w:eastAsia="Times New Roman" w:hAnsi="Times New Roman"/>
      <w:color w:val="000000"/>
      <w:szCs w:val="20"/>
    </w:rPr>
  </w:style>
  <w:style w:type="paragraph" w:customStyle="1" w:styleId="OmniPage9">
    <w:name w:val="OmniPage #9"/>
    <w:basedOn w:val="Normal"/>
    <w:qFormat/>
    <w:rsid w:val="00B061DD"/>
    <w:rPr>
      <w:rFonts w:ascii="Times New Roman" w:eastAsia="Times New Roman" w:hAnsi="Times New Roman"/>
      <w:color w:val="000000"/>
      <w:szCs w:val="20"/>
    </w:rPr>
  </w:style>
  <w:style w:type="paragraph" w:customStyle="1" w:styleId="OmniPage5">
    <w:name w:val="OmniPage #5"/>
    <w:basedOn w:val="Normal"/>
    <w:qFormat/>
    <w:rsid w:val="00B061DD"/>
    <w:rPr>
      <w:rFonts w:ascii="Times New Roman" w:eastAsia="Times New Roman" w:hAnsi="Times New Roman"/>
      <w:color w:val="000000"/>
      <w:szCs w:val="20"/>
    </w:rPr>
  </w:style>
  <w:style w:type="paragraph" w:customStyle="1" w:styleId="CitesandCardText">
    <w:name w:val="Cites and Card Text"/>
    <w:basedOn w:val="Normal"/>
    <w:qFormat/>
    <w:rsid w:val="00B061DD"/>
    <w:rPr>
      <w:rFonts w:ascii="Times New Roman" w:eastAsia="Times New Roman" w:hAnsi="Times New Roman"/>
    </w:rPr>
  </w:style>
  <w:style w:type="paragraph" w:customStyle="1" w:styleId="Style160">
    <w:name w:val="Style 16"/>
    <w:basedOn w:val="Normal"/>
    <w:qFormat/>
    <w:rsid w:val="00B061DD"/>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B061DD"/>
    <w:rPr>
      <w:rFonts w:ascii="Times New Roman" w:eastAsia="Times New Roman" w:hAnsi="Times New Roman" w:cs="Times New Roman"/>
      <w:sz w:val="16"/>
    </w:rPr>
  </w:style>
  <w:style w:type="paragraph" w:customStyle="1" w:styleId="smalltext2">
    <w:name w:val="smalltext"/>
    <w:basedOn w:val="Normal"/>
    <w:link w:val="smalltextChar2"/>
    <w:qFormat/>
    <w:rsid w:val="00B061DD"/>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B061DD"/>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B061DD"/>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B061DD"/>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B061DD"/>
    <w:rPr>
      <w:rFonts w:ascii="Times New Roman" w:eastAsia="Times New Roman" w:hAnsi="Times New Roman" w:cs="Times New Roman"/>
      <w:sz w:val="16"/>
    </w:rPr>
  </w:style>
  <w:style w:type="paragraph" w:customStyle="1" w:styleId="Size8">
    <w:name w:val="Size 8"/>
    <w:link w:val="Size8Char"/>
    <w:qFormat/>
    <w:rsid w:val="00B061DD"/>
    <w:pPr>
      <w:spacing w:after="0" w:line="240" w:lineRule="auto"/>
    </w:pPr>
    <w:rPr>
      <w:rFonts w:ascii="Times New Roman" w:eastAsia="Times New Roman" w:hAnsi="Times New Roman" w:cs="Times New Roman"/>
      <w:sz w:val="16"/>
    </w:rPr>
  </w:style>
  <w:style w:type="paragraph" w:customStyle="1" w:styleId="RegularCite">
    <w:name w:val="Regular Cite"/>
    <w:qFormat/>
    <w:rsid w:val="00B061DD"/>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B061DD"/>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B061DD"/>
    <w:rPr>
      <w:rFonts w:ascii="Times New Roman" w:eastAsia="Times New Roman" w:hAnsi="Times New Roman" w:cs="Times New Roman"/>
      <w:sz w:val="16"/>
    </w:rPr>
  </w:style>
  <w:style w:type="paragraph" w:customStyle="1" w:styleId="Size6">
    <w:name w:val="Size 6"/>
    <w:link w:val="Size6Char"/>
    <w:qFormat/>
    <w:rsid w:val="00B061DD"/>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B061DD"/>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B061DD"/>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B061DD"/>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B061DD"/>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B061DD"/>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B061DD"/>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B061DD"/>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B061DD"/>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B061DD"/>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B061DD"/>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B061DD"/>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B061DD"/>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B061DD"/>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B061DD"/>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B061DD"/>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B061DD"/>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B061DD"/>
    <w:rPr>
      <w:rFonts w:ascii="Times New Roman" w:eastAsia="Times New Roman" w:hAnsi="Times New Roman"/>
      <w:color w:val="000000"/>
      <w:sz w:val="10"/>
    </w:rPr>
  </w:style>
  <w:style w:type="paragraph" w:customStyle="1" w:styleId="OmniPage3">
    <w:name w:val="OmniPage #3"/>
    <w:basedOn w:val="Normal"/>
    <w:qFormat/>
    <w:rsid w:val="00B061DD"/>
    <w:rPr>
      <w:rFonts w:ascii="Times New Roman" w:eastAsia="Times New Roman" w:hAnsi="Times New Roman"/>
      <w:color w:val="000000"/>
      <w:szCs w:val="20"/>
    </w:rPr>
  </w:style>
  <w:style w:type="paragraph" w:customStyle="1" w:styleId="OmniPage16">
    <w:name w:val="OmniPage #16"/>
    <w:basedOn w:val="Normal"/>
    <w:qFormat/>
    <w:rsid w:val="00B061DD"/>
    <w:rPr>
      <w:rFonts w:ascii="Times New Roman" w:eastAsia="Times New Roman" w:hAnsi="Times New Roman"/>
      <w:color w:val="000000"/>
      <w:szCs w:val="20"/>
    </w:rPr>
  </w:style>
  <w:style w:type="paragraph" w:customStyle="1" w:styleId="OmniPage23">
    <w:name w:val="OmniPage #23"/>
    <w:basedOn w:val="Normal"/>
    <w:qFormat/>
    <w:rsid w:val="00B061DD"/>
    <w:rPr>
      <w:rFonts w:ascii="Times New Roman" w:eastAsia="Times New Roman" w:hAnsi="Times New Roman"/>
      <w:color w:val="000000"/>
      <w:szCs w:val="20"/>
    </w:rPr>
  </w:style>
  <w:style w:type="paragraph" w:customStyle="1" w:styleId="OmniPage24">
    <w:name w:val="OmniPage #24"/>
    <w:basedOn w:val="Normal"/>
    <w:qFormat/>
    <w:rsid w:val="00B061DD"/>
    <w:rPr>
      <w:rFonts w:ascii="Times New Roman" w:eastAsia="Times New Roman" w:hAnsi="Times New Roman"/>
      <w:color w:val="000000"/>
      <w:szCs w:val="20"/>
    </w:rPr>
  </w:style>
  <w:style w:type="paragraph" w:customStyle="1" w:styleId="OmniPage27">
    <w:name w:val="OmniPage #27"/>
    <w:basedOn w:val="Normal"/>
    <w:qFormat/>
    <w:rsid w:val="00B061DD"/>
    <w:rPr>
      <w:rFonts w:ascii="Times New Roman" w:eastAsia="Times New Roman" w:hAnsi="Times New Roman"/>
      <w:color w:val="000000"/>
      <w:szCs w:val="20"/>
    </w:rPr>
  </w:style>
  <w:style w:type="paragraph" w:customStyle="1" w:styleId="OmniPage28">
    <w:name w:val="OmniPage #28"/>
    <w:basedOn w:val="Normal"/>
    <w:qFormat/>
    <w:rsid w:val="00B061DD"/>
    <w:rPr>
      <w:rFonts w:ascii="Times New Roman" w:eastAsia="Times New Roman" w:hAnsi="Times New Roman"/>
      <w:color w:val="000000"/>
      <w:szCs w:val="20"/>
    </w:rPr>
  </w:style>
  <w:style w:type="paragraph" w:customStyle="1" w:styleId="OmniPage29">
    <w:name w:val="OmniPage #29"/>
    <w:basedOn w:val="Normal"/>
    <w:qFormat/>
    <w:rsid w:val="00B061DD"/>
    <w:rPr>
      <w:rFonts w:ascii="Times New Roman" w:eastAsia="Times New Roman" w:hAnsi="Times New Roman"/>
      <w:color w:val="000000"/>
      <w:szCs w:val="20"/>
    </w:rPr>
  </w:style>
  <w:style w:type="paragraph" w:customStyle="1" w:styleId="OmniPage30">
    <w:name w:val="OmniPage #30"/>
    <w:basedOn w:val="Normal"/>
    <w:qFormat/>
    <w:rsid w:val="00B061DD"/>
    <w:rPr>
      <w:rFonts w:ascii="Times New Roman" w:eastAsia="Times New Roman" w:hAnsi="Times New Roman"/>
      <w:color w:val="000000"/>
      <w:szCs w:val="20"/>
    </w:rPr>
  </w:style>
  <w:style w:type="paragraph" w:customStyle="1" w:styleId="OmniPage31">
    <w:name w:val="OmniPage #31"/>
    <w:basedOn w:val="Normal"/>
    <w:qFormat/>
    <w:rsid w:val="00B061DD"/>
    <w:rPr>
      <w:rFonts w:ascii="Times New Roman" w:eastAsia="Times New Roman" w:hAnsi="Times New Roman"/>
      <w:color w:val="000000"/>
      <w:szCs w:val="20"/>
    </w:rPr>
  </w:style>
  <w:style w:type="paragraph" w:customStyle="1" w:styleId="OmniPage32">
    <w:name w:val="OmniPage #32"/>
    <w:basedOn w:val="Normal"/>
    <w:qFormat/>
    <w:rsid w:val="00B061DD"/>
    <w:rPr>
      <w:rFonts w:ascii="Times New Roman" w:eastAsia="Times New Roman" w:hAnsi="Times New Roman"/>
      <w:color w:val="000000"/>
      <w:szCs w:val="20"/>
    </w:rPr>
  </w:style>
  <w:style w:type="paragraph" w:customStyle="1" w:styleId="OmniPage33">
    <w:name w:val="OmniPage #33"/>
    <w:basedOn w:val="Normal"/>
    <w:qFormat/>
    <w:rsid w:val="00B061DD"/>
    <w:rPr>
      <w:rFonts w:ascii="Times New Roman" w:eastAsia="Times New Roman" w:hAnsi="Times New Roman"/>
      <w:color w:val="000000"/>
      <w:szCs w:val="20"/>
    </w:rPr>
  </w:style>
  <w:style w:type="paragraph" w:customStyle="1" w:styleId="OmniPage34">
    <w:name w:val="OmniPage #34"/>
    <w:basedOn w:val="Normal"/>
    <w:qFormat/>
    <w:rsid w:val="00B061DD"/>
    <w:rPr>
      <w:rFonts w:ascii="Times New Roman" w:eastAsia="Times New Roman" w:hAnsi="Times New Roman"/>
      <w:color w:val="000000"/>
      <w:szCs w:val="20"/>
    </w:rPr>
  </w:style>
  <w:style w:type="paragraph" w:customStyle="1" w:styleId="OmniPage35">
    <w:name w:val="OmniPage #35"/>
    <w:basedOn w:val="Normal"/>
    <w:qFormat/>
    <w:rsid w:val="00B061DD"/>
    <w:rPr>
      <w:rFonts w:ascii="Times New Roman" w:eastAsia="Times New Roman" w:hAnsi="Times New Roman"/>
      <w:color w:val="000000"/>
      <w:szCs w:val="20"/>
    </w:rPr>
  </w:style>
  <w:style w:type="paragraph" w:customStyle="1" w:styleId="OmniPage36">
    <w:name w:val="OmniPage #36"/>
    <w:basedOn w:val="Normal"/>
    <w:qFormat/>
    <w:rsid w:val="00B061DD"/>
    <w:rPr>
      <w:rFonts w:ascii="Times New Roman" w:eastAsia="Times New Roman" w:hAnsi="Times New Roman"/>
      <w:color w:val="000000"/>
      <w:szCs w:val="20"/>
    </w:rPr>
  </w:style>
  <w:style w:type="paragraph" w:customStyle="1" w:styleId="OmniPage37">
    <w:name w:val="OmniPage #37"/>
    <w:basedOn w:val="Normal"/>
    <w:qFormat/>
    <w:rsid w:val="00B061DD"/>
    <w:rPr>
      <w:rFonts w:ascii="Times New Roman" w:eastAsia="Times New Roman" w:hAnsi="Times New Roman"/>
      <w:color w:val="000000"/>
      <w:szCs w:val="20"/>
    </w:rPr>
  </w:style>
  <w:style w:type="paragraph" w:customStyle="1" w:styleId="OmniPage38">
    <w:name w:val="OmniPage #38"/>
    <w:basedOn w:val="Normal"/>
    <w:qFormat/>
    <w:rsid w:val="00B061DD"/>
    <w:rPr>
      <w:rFonts w:ascii="Times New Roman" w:eastAsia="Times New Roman" w:hAnsi="Times New Roman"/>
      <w:color w:val="000000"/>
      <w:szCs w:val="20"/>
    </w:rPr>
  </w:style>
  <w:style w:type="paragraph" w:customStyle="1" w:styleId="OmniPage39">
    <w:name w:val="OmniPage #39"/>
    <w:basedOn w:val="Normal"/>
    <w:qFormat/>
    <w:rsid w:val="00B061DD"/>
    <w:rPr>
      <w:rFonts w:ascii="Times New Roman" w:eastAsia="Times New Roman" w:hAnsi="Times New Roman"/>
      <w:color w:val="000000"/>
      <w:szCs w:val="20"/>
    </w:rPr>
  </w:style>
  <w:style w:type="paragraph" w:customStyle="1" w:styleId="OmniPage40">
    <w:name w:val="OmniPage #40"/>
    <w:basedOn w:val="Normal"/>
    <w:qFormat/>
    <w:rsid w:val="00B061DD"/>
    <w:rPr>
      <w:rFonts w:ascii="Times New Roman" w:eastAsia="Times New Roman" w:hAnsi="Times New Roman"/>
      <w:color w:val="000000"/>
      <w:szCs w:val="20"/>
    </w:rPr>
  </w:style>
  <w:style w:type="paragraph" w:customStyle="1" w:styleId="OmniPage41">
    <w:name w:val="OmniPage #41"/>
    <w:basedOn w:val="Normal"/>
    <w:qFormat/>
    <w:rsid w:val="00B061DD"/>
    <w:rPr>
      <w:rFonts w:ascii="Times New Roman" w:eastAsia="Times New Roman" w:hAnsi="Times New Roman"/>
      <w:color w:val="000000"/>
      <w:szCs w:val="20"/>
    </w:rPr>
  </w:style>
  <w:style w:type="paragraph" w:customStyle="1" w:styleId="OmniPage42">
    <w:name w:val="OmniPage #42"/>
    <w:basedOn w:val="Normal"/>
    <w:qFormat/>
    <w:rsid w:val="00B061DD"/>
    <w:rPr>
      <w:rFonts w:ascii="Times New Roman" w:eastAsia="Times New Roman" w:hAnsi="Times New Roman"/>
      <w:color w:val="000000"/>
      <w:szCs w:val="20"/>
    </w:rPr>
  </w:style>
  <w:style w:type="paragraph" w:customStyle="1" w:styleId="OmniPage43">
    <w:name w:val="OmniPage #43"/>
    <w:basedOn w:val="Normal"/>
    <w:qFormat/>
    <w:rsid w:val="00B061DD"/>
    <w:rPr>
      <w:rFonts w:ascii="Times New Roman" w:eastAsia="Times New Roman" w:hAnsi="Times New Roman"/>
      <w:color w:val="000000"/>
      <w:szCs w:val="20"/>
    </w:rPr>
  </w:style>
  <w:style w:type="paragraph" w:customStyle="1" w:styleId="OmniPage44">
    <w:name w:val="OmniPage #44"/>
    <w:basedOn w:val="Normal"/>
    <w:qFormat/>
    <w:rsid w:val="00B061DD"/>
    <w:rPr>
      <w:rFonts w:ascii="Times New Roman" w:eastAsia="Times New Roman" w:hAnsi="Times New Roman"/>
      <w:color w:val="000000"/>
      <w:szCs w:val="20"/>
    </w:rPr>
  </w:style>
  <w:style w:type="paragraph" w:customStyle="1" w:styleId="OmniPage45">
    <w:name w:val="OmniPage #45"/>
    <w:basedOn w:val="Normal"/>
    <w:qFormat/>
    <w:rsid w:val="00B061DD"/>
    <w:rPr>
      <w:rFonts w:ascii="Times New Roman" w:eastAsia="Times New Roman" w:hAnsi="Times New Roman"/>
      <w:color w:val="000000"/>
      <w:szCs w:val="20"/>
    </w:rPr>
  </w:style>
  <w:style w:type="paragraph" w:customStyle="1" w:styleId="OmniPage46">
    <w:name w:val="OmniPage #46"/>
    <w:basedOn w:val="Normal"/>
    <w:qFormat/>
    <w:rsid w:val="00B061DD"/>
    <w:rPr>
      <w:rFonts w:ascii="Times New Roman" w:eastAsia="Times New Roman" w:hAnsi="Times New Roman"/>
      <w:color w:val="000000"/>
      <w:szCs w:val="20"/>
    </w:rPr>
  </w:style>
  <w:style w:type="paragraph" w:customStyle="1" w:styleId="OmniPage47">
    <w:name w:val="OmniPage #47"/>
    <w:basedOn w:val="Normal"/>
    <w:qFormat/>
    <w:rsid w:val="00B061DD"/>
    <w:rPr>
      <w:rFonts w:ascii="Times New Roman" w:eastAsia="Times New Roman" w:hAnsi="Times New Roman"/>
      <w:color w:val="000000"/>
      <w:szCs w:val="20"/>
    </w:rPr>
  </w:style>
  <w:style w:type="paragraph" w:customStyle="1" w:styleId="OmniPage48">
    <w:name w:val="OmniPage #48"/>
    <w:basedOn w:val="Normal"/>
    <w:qFormat/>
    <w:rsid w:val="00B061DD"/>
    <w:rPr>
      <w:rFonts w:ascii="Times New Roman" w:eastAsia="Times New Roman" w:hAnsi="Times New Roman"/>
      <w:color w:val="000000"/>
      <w:szCs w:val="20"/>
    </w:rPr>
  </w:style>
  <w:style w:type="paragraph" w:customStyle="1" w:styleId="OmniPage49">
    <w:name w:val="OmniPage #49"/>
    <w:basedOn w:val="Normal"/>
    <w:qFormat/>
    <w:rsid w:val="00B061DD"/>
    <w:rPr>
      <w:rFonts w:ascii="Times New Roman" w:eastAsia="Times New Roman" w:hAnsi="Times New Roman"/>
      <w:color w:val="000000"/>
      <w:szCs w:val="20"/>
    </w:rPr>
  </w:style>
  <w:style w:type="paragraph" w:customStyle="1" w:styleId="OmniPage50">
    <w:name w:val="OmniPage #50"/>
    <w:basedOn w:val="Normal"/>
    <w:qFormat/>
    <w:rsid w:val="00B061DD"/>
    <w:rPr>
      <w:rFonts w:ascii="Times New Roman" w:eastAsia="Times New Roman" w:hAnsi="Times New Roman"/>
      <w:color w:val="000000"/>
      <w:szCs w:val="20"/>
    </w:rPr>
  </w:style>
  <w:style w:type="paragraph" w:customStyle="1" w:styleId="OmniPage51">
    <w:name w:val="OmniPage #51"/>
    <w:basedOn w:val="Normal"/>
    <w:qFormat/>
    <w:rsid w:val="00B061DD"/>
    <w:rPr>
      <w:rFonts w:ascii="Times New Roman" w:eastAsia="Times New Roman" w:hAnsi="Times New Roman"/>
      <w:color w:val="000000"/>
      <w:szCs w:val="20"/>
    </w:rPr>
  </w:style>
  <w:style w:type="paragraph" w:customStyle="1" w:styleId="OmniPage52">
    <w:name w:val="OmniPage #52"/>
    <w:basedOn w:val="Normal"/>
    <w:qFormat/>
    <w:rsid w:val="00B061DD"/>
    <w:rPr>
      <w:rFonts w:ascii="Times New Roman" w:eastAsia="Times New Roman" w:hAnsi="Times New Roman"/>
      <w:color w:val="000000"/>
      <w:szCs w:val="20"/>
    </w:rPr>
  </w:style>
  <w:style w:type="paragraph" w:customStyle="1" w:styleId="OmniPage53">
    <w:name w:val="OmniPage #53"/>
    <w:basedOn w:val="Normal"/>
    <w:qFormat/>
    <w:rsid w:val="00B061DD"/>
    <w:rPr>
      <w:rFonts w:ascii="Times New Roman" w:eastAsia="Times New Roman" w:hAnsi="Times New Roman"/>
      <w:color w:val="000000"/>
      <w:szCs w:val="20"/>
    </w:rPr>
  </w:style>
  <w:style w:type="paragraph" w:customStyle="1" w:styleId="OmniPage54">
    <w:name w:val="OmniPage #54"/>
    <w:basedOn w:val="Normal"/>
    <w:qFormat/>
    <w:rsid w:val="00B061DD"/>
    <w:rPr>
      <w:rFonts w:ascii="Times New Roman" w:eastAsia="Times New Roman" w:hAnsi="Times New Roman"/>
      <w:color w:val="000000"/>
      <w:szCs w:val="20"/>
    </w:rPr>
  </w:style>
  <w:style w:type="paragraph" w:customStyle="1" w:styleId="OmniPage55">
    <w:name w:val="OmniPage #55"/>
    <w:basedOn w:val="Normal"/>
    <w:qFormat/>
    <w:rsid w:val="00B061DD"/>
    <w:rPr>
      <w:rFonts w:ascii="Times New Roman" w:eastAsia="Times New Roman" w:hAnsi="Times New Roman"/>
      <w:color w:val="000000"/>
      <w:szCs w:val="20"/>
    </w:rPr>
  </w:style>
  <w:style w:type="paragraph" w:customStyle="1" w:styleId="OmniPage56">
    <w:name w:val="OmniPage #56"/>
    <w:basedOn w:val="Normal"/>
    <w:qFormat/>
    <w:rsid w:val="00B061DD"/>
    <w:rPr>
      <w:rFonts w:ascii="Times New Roman" w:eastAsia="Times New Roman" w:hAnsi="Times New Roman"/>
      <w:color w:val="000000"/>
      <w:szCs w:val="20"/>
    </w:rPr>
  </w:style>
  <w:style w:type="paragraph" w:customStyle="1" w:styleId="OmniPage57">
    <w:name w:val="OmniPage #57"/>
    <w:basedOn w:val="Normal"/>
    <w:qFormat/>
    <w:rsid w:val="00B061DD"/>
    <w:rPr>
      <w:rFonts w:ascii="Times New Roman" w:eastAsia="Times New Roman" w:hAnsi="Times New Roman"/>
      <w:color w:val="000000"/>
      <w:szCs w:val="20"/>
    </w:rPr>
  </w:style>
  <w:style w:type="paragraph" w:customStyle="1" w:styleId="OmniPage58">
    <w:name w:val="OmniPage #58"/>
    <w:basedOn w:val="Normal"/>
    <w:qFormat/>
    <w:rsid w:val="00B061DD"/>
    <w:rPr>
      <w:rFonts w:ascii="Times New Roman" w:eastAsia="Times New Roman" w:hAnsi="Times New Roman"/>
      <w:color w:val="000000"/>
      <w:szCs w:val="20"/>
    </w:rPr>
  </w:style>
  <w:style w:type="paragraph" w:customStyle="1" w:styleId="OmniPage59">
    <w:name w:val="OmniPage #59"/>
    <w:basedOn w:val="Normal"/>
    <w:qFormat/>
    <w:rsid w:val="00B061DD"/>
    <w:rPr>
      <w:rFonts w:ascii="Times New Roman" w:eastAsia="Times New Roman" w:hAnsi="Times New Roman"/>
      <w:color w:val="000000"/>
      <w:szCs w:val="20"/>
    </w:rPr>
  </w:style>
  <w:style w:type="paragraph" w:customStyle="1" w:styleId="OmniPage60">
    <w:name w:val="OmniPage #60"/>
    <w:basedOn w:val="Normal"/>
    <w:qFormat/>
    <w:rsid w:val="00B061DD"/>
    <w:rPr>
      <w:rFonts w:ascii="Times New Roman" w:eastAsia="Times New Roman" w:hAnsi="Times New Roman"/>
      <w:color w:val="000000"/>
      <w:szCs w:val="20"/>
    </w:rPr>
  </w:style>
  <w:style w:type="paragraph" w:customStyle="1" w:styleId="OmniPage61">
    <w:name w:val="OmniPage #61"/>
    <w:basedOn w:val="Normal"/>
    <w:qFormat/>
    <w:rsid w:val="00B061DD"/>
    <w:rPr>
      <w:rFonts w:ascii="Times New Roman" w:eastAsia="Times New Roman" w:hAnsi="Times New Roman"/>
      <w:color w:val="000000"/>
      <w:szCs w:val="20"/>
    </w:rPr>
  </w:style>
  <w:style w:type="paragraph" w:customStyle="1" w:styleId="OmniPage62">
    <w:name w:val="OmniPage #62"/>
    <w:basedOn w:val="Normal"/>
    <w:qFormat/>
    <w:rsid w:val="00B061DD"/>
    <w:rPr>
      <w:rFonts w:ascii="Times New Roman" w:eastAsia="Times New Roman" w:hAnsi="Times New Roman"/>
      <w:color w:val="000000"/>
      <w:szCs w:val="20"/>
    </w:rPr>
  </w:style>
  <w:style w:type="paragraph" w:customStyle="1" w:styleId="OmniPage63">
    <w:name w:val="OmniPage #63"/>
    <w:basedOn w:val="Normal"/>
    <w:qFormat/>
    <w:rsid w:val="00B061DD"/>
    <w:rPr>
      <w:rFonts w:ascii="Times New Roman" w:eastAsia="Times New Roman" w:hAnsi="Times New Roman"/>
      <w:color w:val="000000"/>
      <w:szCs w:val="20"/>
    </w:rPr>
  </w:style>
  <w:style w:type="paragraph" w:customStyle="1" w:styleId="OmniPage64">
    <w:name w:val="OmniPage #64"/>
    <w:basedOn w:val="Normal"/>
    <w:qFormat/>
    <w:rsid w:val="00B061DD"/>
    <w:rPr>
      <w:rFonts w:ascii="Times New Roman" w:eastAsia="Times New Roman" w:hAnsi="Times New Roman"/>
      <w:color w:val="000000"/>
      <w:szCs w:val="20"/>
    </w:rPr>
  </w:style>
  <w:style w:type="paragraph" w:customStyle="1" w:styleId="OmniPage65">
    <w:name w:val="OmniPage #65"/>
    <w:basedOn w:val="Normal"/>
    <w:qFormat/>
    <w:rsid w:val="00B061DD"/>
    <w:rPr>
      <w:rFonts w:ascii="Times New Roman" w:eastAsia="Times New Roman" w:hAnsi="Times New Roman"/>
      <w:color w:val="000000"/>
      <w:szCs w:val="20"/>
    </w:rPr>
  </w:style>
  <w:style w:type="paragraph" w:customStyle="1" w:styleId="OmniPage66">
    <w:name w:val="OmniPage #66"/>
    <w:basedOn w:val="Normal"/>
    <w:qFormat/>
    <w:rsid w:val="00B061DD"/>
    <w:rPr>
      <w:rFonts w:ascii="Times New Roman" w:eastAsia="Times New Roman" w:hAnsi="Times New Roman"/>
      <w:color w:val="000000"/>
      <w:szCs w:val="20"/>
    </w:rPr>
  </w:style>
  <w:style w:type="paragraph" w:customStyle="1" w:styleId="OmniPage67">
    <w:name w:val="OmniPage #67"/>
    <w:basedOn w:val="Normal"/>
    <w:qFormat/>
    <w:rsid w:val="00B061DD"/>
    <w:rPr>
      <w:rFonts w:ascii="Times New Roman" w:eastAsia="Times New Roman" w:hAnsi="Times New Roman"/>
      <w:color w:val="000000"/>
      <w:szCs w:val="20"/>
    </w:rPr>
  </w:style>
  <w:style w:type="paragraph" w:customStyle="1" w:styleId="OmniPage68">
    <w:name w:val="OmniPage #68"/>
    <w:basedOn w:val="Normal"/>
    <w:qFormat/>
    <w:rsid w:val="00B061DD"/>
    <w:rPr>
      <w:rFonts w:ascii="Times New Roman" w:eastAsia="Times New Roman" w:hAnsi="Times New Roman"/>
      <w:color w:val="000000"/>
      <w:szCs w:val="20"/>
    </w:rPr>
  </w:style>
  <w:style w:type="paragraph" w:customStyle="1" w:styleId="OmniPage69">
    <w:name w:val="OmniPage #69"/>
    <w:basedOn w:val="Normal"/>
    <w:qFormat/>
    <w:rsid w:val="00B061DD"/>
    <w:rPr>
      <w:rFonts w:ascii="Times New Roman" w:eastAsia="Times New Roman" w:hAnsi="Times New Roman"/>
      <w:color w:val="000000"/>
      <w:szCs w:val="20"/>
    </w:rPr>
  </w:style>
  <w:style w:type="paragraph" w:customStyle="1" w:styleId="OmniPage70">
    <w:name w:val="OmniPage #70"/>
    <w:basedOn w:val="Normal"/>
    <w:qFormat/>
    <w:rsid w:val="00B061DD"/>
    <w:rPr>
      <w:rFonts w:ascii="Times New Roman" w:eastAsia="Times New Roman" w:hAnsi="Times New Roman"/>
      <w:color w:val="000000"/>
      <w:szCs w:val="20"/>
    </w:rPr>
  </w:style>
  <w:style w:type="paragraph" w:customStyle="1" w:styleId="OmniPage71">
    <w:name w:val="OmniPage #71"/>
    <w:basedOn w:val="Normal"/>
    <w:qFormat/>
    <w:rsid w:val="00B061DD"/>
    <w:rPr>
      <w:rFonts w:ascii="Times New Roman" w:eastAsia="Times New Roman" w:hAnsi="Times New Roman"/>
      <w:color w:val="000000"/>
      <w:szCs w:val="20"/>
    </w:rPr>
  </w:style>
  <w:style w:type="character" w:customStyle="1" w:styleId="NormalNoUnderlineChar">
    <w:name w:val="Normal + No Underline Char"/>
    <w:link w:val="NormalNoUnderline"/>
    <w:locked/>
    <w:rsid w:val="00B061DD"/>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B061DD"/>
    <w:pPr>
      <w:ind w:left="720"/>
    </w:pPr>
    <w:rPr>
      <w:rFonts w:ascii="Times New Roman" w:eastAsia="Times New Roman" w:hAnsi="Times New Roman" w:cs="Times New Roman"/>
      <w:sz w:val="12"/>
    </w:rPr>
  </w:style>
  <w:style w:type="character" w:customStyle="1" w:styleId="TagCiteChar4">
    <w:name w:val="Tag Cite Char"/>
    <w:link w:val="TagCite3"/>
    <w:locked/>
    <w:rsid w:val="00B061DD"/>
    <w:rPr>
      <w:rFonts w:ascii="Arial Narrow" w:eastAsia="SimSun" w:hAnsi="Arial Narrow"/>
      <w:b/>
      <w:lang w:eastAsia="zh-CN"/>
    </w:rPr>
  </w:style>
  <w:style w:type="paragraph" w:customStyle="1" w:styleId="TagCite3">
    <w:name w:val="Tag Cite"/>
    <w:basedOn w:val="PageHeader"/>
    <w:link w:val="TagCiteChar4"/>
    <w:qFormat/>
    <w:rsid w:val="00B061DD"/>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B061DD"/>
    <w:rPr>
      <w:rFonts w:ascii="Cambria" w:eastAsia="Malgun Gothic" w:hAnsi="Cambria"/>
      <w:sz w:val="12"/>
      <w:lang w:eastAsia="ko-KR"/>
    </w:rPr>
  </w:style>
  <w:style w:type="paragraph" w:customStyle="1" w:styleId="seeall">
    <w:name w:val="seeall"/>
    <w:basedOn w:val="Normal"/>
    <w:qFormat/>
    <w:rsid w:val="00B061DD"/>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B061DD"/>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B061DD"/>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B061DD"/>
    <w:rPr>
      <w:rFonts w:ascii="Times New Roman" w:eastAsia="SimSun" w:hAnsi="Times New Roman" w:cs="Times New Roman"/>
      <w:b/>
      <w:u w:val="single"/>
    </w:rPr>
  </w:style>
  <w:style w:type="paragraph" w:customStyle="1" w:styleId="EmphasisText">
    <w:name w:val="Emphasis Text"/>
    <w:basedOn w:val="UnderlinedText"/>
    <w:link w:val="EmphasisTextChar"/>
    <w:qFormat/>
    <w:rsid w:val="00B061DD"/>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B061DD"/>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B061DD"/>
    <w:rPr>
      <w:rFonts w:cs="Times New Roman"/>
      <w:lang w:eastAsia="zh-CN"/>
    </w:rPr>
  </w:style>
  <w:style w:type="character" w:customStyle="1" w:styleId="StyleStyle49ptBold1Char">
    <w:name w:val="Style Style4 + 9 pt Bold1 Char"/>
    <w:link w:val="StyleStyle49ptBold1"/>
    <w:locked/>
    <w:rsid w:val="00B061DD"/>
    <w:rPr>
      <w:rFonts w:ascii="Arial Narrow" w:eastAsia="Calibri" w:hAnsi="Arial Narrow"/>
      <w:b/>
      <w:bCs/>
      <w:u w:val="single"/>
    </w:rPr>
  </w:style>
  <w:style w:type="paragraph" w:customStyle="1" w:styleId="StyleStyle49ptBold1">
    <w:name w:val="Style Style4 + 9 pt Bold1"/>
    <w:basedOn w:val="Style4"/>
    <w:link w:val="StyleStyle49ptBold1Char"/>
    <w:qFormat/>
    <w:rsid w:val="00B061DD"/>
    <w:rPr>
      <w:rFonts w:eastAsia="Calibri" w:cstheme="minorBidi"/>
      <w:b/>
      <w:bCs/>
      <w:szCs w:val="22"/>
    </w:rPr>
  </w:style>
  <w:style w:type="character" w:customStyle="1" w:styleId="StyleStyle49pt2Char">
    <w:name w:val="Style Style4 + 9 pt2 Char"/>
    <w:basedOn w:val="Style4Char"/>
    <w:link w:val="StyleStyle49pt2"/>
    <w:locked/>
    <w:rsid w:val="00B061DD"/>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B061DD"/>
    <w:rPr>
      <w:rFonts w:cs="Times New Roman"/>
      <w:lang w:eastAsia="zh-CN"/>
    </w:rPr>
  </w:style>
  <w:style w:type="character" w:customStyle="1" w:styleId="StyleStyle49ptBold2Char">
    <w:name w:val="Style Style4 + 9 pt Bold2 Char"/>
    <w:link w:val="StyleStyle49ptBold2"/>
    <w:locked/>
    <w:rsid w:val="00B061DD"/>
    <w:rPr>
      <w:rFonts w:ascii="Arial Narrow" w:eastAsia="Calibri" w:hAnsi="Arial Narrow"/>
      <w:b/>
      <w:bCs/>
      <w:u w:val="single"/>
    </w:rPr>
  </w:style>
  <w:style w:type="paragraph" w:customStyle="1" w:styleId="StyleStyle49ptBold2">
    <w:name w:val="Style Style4 + 9 pt Bold2"/>
    <w:basedOn w:val="Style4"/>
    <w:link w:val="StyleStyle49ptBold2Char"/>
    <w:qFormat/>
    <w:rsid w:val="00B061DD"/>
    <w:rPr>
      <w:rFonts w:eastAsia="Calibri" w:cstheme="minorBidi"/>
      <w:b/>
      <w:bCs/>
      <w:szCs w:val="22"/>
    </w:rPr>
  </w:style>
  <w:style w:type="character" w:customStyle="1" w:styleId="CiteBodyChar">
    <w:name w:val="Cite Body Char"/>
    <w:link w:val="CiteBody"/>
    <w:locked/>
    <w:rsid w:val="00B061DD"/>
    <w:rPr>
      <w:rFonts w:ascii="Calibri" w:eastAsia="Calibri" w:hAnsi="Calibri" w:cs="Calibri"/>
      <w:szCs w:val="16"/>
    </w:rPr>
  </w:style>
  <w:style w:type="paragraph" w:customStyle="1" w:styleId="CiteBody">
    <w:name w:val="Cite Body"/>
    <w:basedOn w:val="Normal"/>
    <w:link w:val="CiteBodyChar"/>
    <w:qFormat/>
    <w:rsid w:val="00B061DD"/>
    <w:rPr>
      <w:rFonts w:eastAsia="Calibri"/>
      <w:szCs w:val="16"/>
    </w:rPr>
  </w:style>
  <w:style w:type="character" w:customStyle="1" w:styleId="CiteBoldChar">
    <w:name w:val="Cite Bold Char"/>
    <w:link w:val="CiteBold"/>
    <w:locked/>
    <w:rsid w:val="00B061DD"/>
    <w:rPr>
      <w:rFonts w:ascii="Calibri" w:eastAsia="Calibri" w:hAnsi="Calibri" w:cs="Calibri"/>
      <w:b/>
      <w:szCs w:val="16"/>
    </w:rPr>
  </w:style>
  <w:style w:type="paragraph" w:customStyle="1" w:styleId="CiteBold">
    <w:name w:val="Cite Bold"/>
    <w:basedOn w:val="CiteBody"/>
    <w:link w:val="CiteBoldChar"/>
    <w:qFormat/>
    <w:rsid w:val="00B061DD"/>
    <w:rPr>
      <w:b/>
    </w:rPr>
  </w:style>
  <w:style w:type="character" w:customStyle="1" w:styleId="StyleCardBody11ptUnderlineChar">
    <w:name w:val="Style Card Body + 11 pt Underline Char"/>
    <w:link w:val="StyleCardBody11ptUnderline"/>
    <w:locked/>
    <w:rsid w:val="00B061DD"/>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B061DD"/>
    <w:rPr>
      <w:rFonts w:eastAsia="Calibri"/>
      <w:sz w:val="20"/>
      <w:szCs w:val="22"/>
      <w:u w:val="single"/>
    </w:rPr>
  </w:style>
  <w:style w:type="character" w:customStyle="1" w:styleId="StyleStyle49pt5Char">
    <w:name w:val="Style Style4 + 9 pt5 Char"/>
    <w:basedOn w:val="Style4Char"/>
    <w:link w:val="StyleStyle49pt5"/>
    <w:locked/>
    <w:rsid w:val="00B061DD"/>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B061DD"/>
    <w:rPr>
      <w:rFonts w:cs="Times New Roman"/>
      <w:lang w:eastAsia="zh-CN"/>
    </w:rPr>
  </w:style>
  <w:style w:type="character" w:customStyle="1" w:styleId="StyleStyle49ptBold5Char">
    <w:name w:val="Style Style4 + 9 pt Bold5 Char"/>
    <w:link w:val="StyleStyle49ptBold5"/>
    <w:locked/>
    <w:rsid w:val="00B061DD"/>
    <w:rPr>
      <w:rFonts w:ascii="Arial Narrow" w:eastAsia="Calibri" w:hAnsi="Arial Narrow"/>
      <w:b/>
      <w:bCs/>
      <w:u w:val="single"/>
    </w:rPr>
  </w:style>
  <w:style w:type="paragraph" w:customStyle="1" w:styleId="StyleStyle49ptBold5">
    <w:name w:val="Style Style4 + 9 pt Bold5"/>
    <w:basedOn w:val="Style4"/>
    <w:link w:val="StyleStyle49ptBold5Char"/>
    <w:qFormat/>
    <w:rsid w:val="00B061DD"/>
    <w:rPr>
      <w:rFonts w:eastAsia="Calibri" w:cstheme="minorBidi"/>
      <w:b/>
      <w:bCs/>
      <w:szCs w:val="22"/>
    </w:rPr>
  </w:style>
  <w:style w:type="character" w:customStyle="1" w:styleId="StyleStyle49pt7Char">
    <w:name w:val="Style Style4 + 9 pt7 Char"/>
    <w:basedOn w:val="Style4Char"/>
    <w:link w:val="StyleStyle49pt7"/>
    <w:locked/>
    <w:rsid w:val="00B061DD"/>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B061DD"/>
    <w:rPr>
      <w:rFonts w:cs="Times New Roman"/>
      <w:lang w:eastAsia="zh-CN"/>
    </w:rPr>
  </w:style>
  <w:style w:type="paragraph" w:customStyle="1" w:styleId="FONT7">
    <w:name w:val="FONT 7"/>
    <w:qFormat/>
    <w:rsid w:val="00B061D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061DD"/>
    <w:rPr>
      <w:rFonts w:eastAsia="Calibri"/>
      <w:szCs w:val="22"/>
    </w:rPr>
  </w:style>
  <w:style w:type="character" w:customStyle="1" w:styleId="StyleHeading2UnderlineChar">
    <w:name w:val="Style Heading 2 + Underline Char"/>
    <w:link w:val="StyleHeading2Underline"/>
    <w:locked/>
    <w:rsid w:val="00B061DD"/>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B061DD"/>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B061DD"/>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B061DD"/>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B061DD"/>
    <w:rPr>
      <w:rFonts w:ascii="Arial Narrow" w:eastAsia="Calibri" w:hAnsi="Arial Narrow"/>
      <w:b/>
      <w:bCs/>
      <w:u w:val="single"/>
    </w:rPr>
  </w:style>
  <w:style w:type="paragraph" w:customStyle="1" w:styleId="StyleStyle49ptBold6">
    <w:name w:val="Style Style4 + 9 pt Bold6"/>
    <w:basedOn w:val="Style4"/>
    <w:link w:val="StyleStyle49ptBold6Char"/>
    <w:qFormat/>
    <w:rsid w:val="00B061DD"/>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061DD"/>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061DD"/>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B061DD"/>
    <w:rPr>
      <w:rFonts w:ascii="Calibri" w:eastAsia="Calibri" w:hAnsi="Calibri" w:cs="Calibri"/>
      <w:b/>
      <w:sz w:val="24"/>
      <w:u w:val="thick"/>
    </w:rPr>
  </w:style>
  <w:style w:type="paragraph" w:customStyle="1" w:styleId="comment-count-label">
    <w:name w:val="comment-count-label"/>
    <w:basedOn w:val="Normal"/>
    <w:qFormat/>
    <w:rsid w:val="00B061DD"/>
    <w:pPr>
      <w:spacing w:before="100" w:beforeAutospacing="1" w:after="100" w:afterAutospacing="1"/>
    </w:pPr>
    <w:rPr>
      <w:rFonts w:ascii="Times" w:hAnsi="Times"/>
      <w:szCs w:val="20"/>
    </w:rPr>
  </w:style>
  <w:style w:type="paragraph" w:customStyle="1" w:styleId="mol-para-with-font">
    <w:name w:val="mol-para-with-font"/>
    <w:basedOn w:val="Normal"/>
    <w:qFormat/>
    <w:rsid w:val="00B061DD"/>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B061DD"/>
    <w:pPr>
      <w:spacing w:before="100" w:beforeAutospacing="1" w:after="100" w:afterAutospacing="1"/>
    </w:pPr>
    <w:rPr>
      <w:rFonts w:ascii="Times" w:hAnsi="Times"/>
      <w:szCs w:val="20"/>
    </w:rPr>
  </w:style>
  <w:style w:type="paragraph" w:customStyle="1" w:styleId="snippet">
    <w:name w:val="snippet"/>
    <w:basedOn w:val="Normal"/>
    <w:qFormat/>
    <w:rsid w:val="00B061DD"/>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B061DD"/>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B061DD"/>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B061DD"/>
    <w:pPr>
      <w:spacing w:before="100" w:beforeAutospacing="1" w:after="100" w:afterAutospacing="1"/>
    </w:pPr>
    <w:rPr>
      <w:rFonts w:ascii="Times" w:hAnsi="Times"/>
      <w:szCs w:val="20"/>
    </w:rPr>
  </w:style>
  <w:style w:type="paragraph" w:customStyle="1" w:styleId="buttonheading">
    <w:name w:val="buttonheading"/>
    <w:basedOn w:val="Normal"/>
    <w:qFormat/>
    <w:rsid w:val="00B061DD"/>
    <w:pPr>
      <w:spacing w:before="100" w:beforeAutospacing="1" w:after="100" w:afterAutospacing="1"/>
    </w:pPr>
    <w:rPr>
      <w:rFonts w:ascii="Times" w:hAnsi="Times"/>
      <w:szCs w:val="20"/>
    </w:rPr>
  </w:style>
  <w:style w:type="paragraph" w:customStyle="1" w:styleId="TOC3Char">
    <w:name w:val="TOC 3 Char"/>
    <w:basedOn w:val="Normal"/>
    <w:next w:val="Normal"/>
    <w:qFormat/>
    <w:rsid w:val="00B061DD"/>
    <w:rPr>
      <w:rFonts w:eastAsia="Times New Roman"/>
      <w:sz w:val="24"/>
      <w:szCs w:val="20"/>
    </w:rPr>
  </w:style>
  <w:style w:type="paragraph" w:customStyle="1" w:styleId="TOC1Char">
    <w:name w:val="TOC 1 Char"/>
    <w:basedOn w:val="Normal"/>
    <w:next w:val="Normal"/>
    <w:qFormat/>
    <w:rsid w:val="00B061DD"/>
    <w:rPr>
      <w:rFonts w:eastAsia="Times New Roman"/>
      <w:b/>
      <w:sz w:val="24"/>
      <w:szCs w:val="20"/>
    </w:rPr>
  </w:style>
  <w:style w:type="paragraph" w:customStyle="1" w:styleId="PlaceholderText2">
    <w:name w:val="Placeholder Text2"/>
    <w:basedOn w:val="Normal"/>
    <w:uiPriority w:val="99"/>
    <w:qFormat/>
    <w:rsid w:val="00B061DD"/>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061DD"/>
    <w:pPr>
      <w:keepNext/>
      <w:tabs>
        <w:tab w:val="num" w:pos="1440"/>
      </w:tabs>
      <w:ind w:left="1800" w:hanging="360"/>
      <w:outlineLvl w:val="2"/>
    </w:pPr>
    <w:rPr>
      <w:rFonts w:eastAsia="MS Gothic"/>
      <w:sz w:val="24"/>
    </w:rPr>
  </w:style>
  <w:style w:type="paragraph" w:customStyle="1" w:styleId="LightList1">
    <w:name w:val="Light List1"/>
    <w:basedOn w:val="Normal"/>
    <w:qFormat/>
    <w:rsid w:val="00B061DD"/>
    <w:pPr>
      <w:keepNext/>
      <w:tabs>
        <w:tab w:val="num" w:pos="2160"/>
      </w:tabs>
      <w:ind w:left="2520" w:hanging="360"/>
      <w:outlineLvl w:val="3"/>
    </w:pPr>
    <w:rPr>
      <w:rFonts w:eastAsia="MS Gothic"/>
      <w:sz w:val="24"/>
    </w:rPr>
  </w:style>
  <w:style w:type="paragraph" w:customStyle="1" w:styleId="LightGrid1">
    <w:name w:val="Light Grid1"/>
    <w:basedOn w:val="Normal"/>
    <w:qFormat/>
    <w:rsid w:val="00B061DD"/>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061DD"/>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061DD"/>
    <w:pPr>
      <w:keepNext/>
      <w:tabs>
        <w:tab w:val="num" w:pos="4320"/>
      </w:tabs>
      <w:ind w:left="4680" w:hanging="360"/>
      <w:outlineLvl w:val="6"/>
    </w:pPr>
    <w:rPr>
      <w:rFonts w:eastAsia="MS Gothic"/>
      <w:sz w:val="24"/>
    </w:rPr>
  </w:style>
  <w:style w:type="paragraph" w:customStyle="1" w:styleId="MediumList11">
    <w:name w:val="Medium List 11"/>
    <w:basedOn w:val="Normal"/>
    <w:qFormat/>
    <w:rsid w:val="00B061DD"/>
    <w:pPr>
      <w:keepNext/>
      <w:tabs>
        <w:tab w:val="num" w:pos="5040"/>
      </w:tabs>
      <w:ind w:left="5400" w:hanging="360"/>
      <w:outlineLvl w:val="7"/>
    </w:pPr>
    <w:rPr>
      <w:rFonts w:eastAsia="MS Gothic"/>
      <w:sz w:val="24"/>
    </w:rPr>
  </w:style>
  <w:style w:type="paragraph" w:customStyle="1" w:styleId="MediumList21">
    <w:name w:val="Medium List 21"/>
    <w:basedOn w:val="Normal"/>
    <w:qFormat/>
    <w:rsid w:val="00B061DD"/>
    <w:pPr>
      <w:keepNext/>
      <w:tabs>
        <w:tab w:val="num" w:pos="5760"/>
      </w:tabs>
      <w:ind w:left="6120" w:hanging="360"/>
      <w:outlineLvl w:val="8"/>
    </w:pPr>
    <w:rPr>
      <w:rFonts w:eastAsia="MS Gothic"/>
      <w:sz w:val="24"/>
    </w:rPr>
  </w:style>
  <w:style w:type="paragraph" w:customStyle="1" w:styleId="bylinejb">
    <w:name w:val="bylinejb"/>
    <w:basedOn w:val="Normal"/>
    <w:qFormat/>
    <w:rsid w:val="00B061DD"/>
    <w:pPr>
      <w:spacing w:before="100" w:beforeAutospacing="1" w:after="100" w:afterAutospacing="1"/>
    </w:pPr>
    <w:rPr>
      <w:rFonts w:ascii="Times" w:hAnsi="Times"/>
      <w:szCs w:val="20"/>
    </w:rPr>
  </w:style>
  <w:style w:type="paragraph" w:customStyle="1" w:styleId="bylineaffiliation">
    <w:name w:val="bylineaffiliation"/>
    <w:basedOn w:val="Normal"/>
    <w:qFormat/>
    <w:rsid w:val="00B061DD"/>
    <w:pPr>
      <w:spacing w:before="100" w:beforeAutospacing="1" w:after="100" w:afterAutospacing="1"/>
    </w:pPr>
    <w:rPr>
      <w:rFonts w:ascii="Times" w:hAnsi="Times"/>
      <w:szCs w:val="20"/>
    </w:rPr>
  </w:style>
  <w:style w:type="character" w:customStyle="1" w:styleId="HeaderInitialChar">
    <w:name w:val="Header Initial Char"/>
    <w:link w:val="HeaderInitial"/>
    <w:locked/>
    <w:rsid w:val="00B061DD"/>
    <w:rPr>
      <w:rFonts w:ascii="Calibri" w:eastAsia="Times New Roman" w:hAnsi="Calibri" w:cs="Calibri"/>
      <w:b/>
      <w:caps/>
      <w:sz w:val="40"/>
      <w:szCs w:val="40"/>
    </w:rPr>
  </w:style>
  <w:style w:type="paragraph" w:customStyle="1" w:styleId="HeaderInitial">
    <w:name w:val="Header Initial"/>
    <w:basedOn w:val="Normal"/>
    <w:link w:val="HeaderInitialChar"/>
    <w:qFormat/>
    <w:rsid w:val="00B061DD"/>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B061DD"/>
    <w:rPr>
      <w:rFonts w:ascii="Calibri" w:hAnsi="Calibri" w:cs="Calibri"/>
      <w:strike/>
    </w:rPr>
  </w:style>
  <w:style w:type="paragraph" w:customStyle="1" w:styleId="Strikethrough0">
    <w:name w:val="Strikethrough"/>
    <w:basedOn w:val="Normal"/>
    <w:link w:val="StrikethroughChar"/>
    <w:qFormat/>
    <w:rsid w:val="00B061DD"/>
    <w:rPr>
      <w:strike/>
    </w:rPr>
  </w:style>
  <w:style w:type="paragraph" w:customStyle="1" w:styleId="StyleCardtagNoSpacing1NoSpacing11NoSpacing2DebateTextRea">
    <w:name w:val="Style CardtagNo Spacing1No Spacing11No Spacing2Debate TextRea..."/>
    <w:basedOn w:val="Normal"/>
    <w:qFormat/>
    <w:rsid w:val="00B061DD"/>
    <w:rPr>
      <w:bCs/>
      <w:sz w:val="16"/>
    </w:rPr>
  </w:style>
  <w:style w:type="character" w:customStyle="1" w:styleId="NormalF6Char">
    <w:name w:val="Normal F6 Char"/>
    <w:link w:val="NormalF6"/>
    <w:locked/>
    <w:rsid w:val="00B061DD"/>
    <w:rPr>
      <w:rFonts w:ascii="Calibri" w:eastAsia="Times New Roman" w:hAnsi="Calibri" w:cs="Calibri"/>
    </w:rPr>
  </w:style>
  <w:style w:type="paragraph" w:customStyle="1" w:styleId="NormalF6">
    <w:name w:val="Normal F6"/>
    <w:basedOn w:val="Normal"/>
    <w:link w:val="NormalF6Char"/>
    <w:qFormat/>
    <w:rsid w:val="00B061DD"/>
    <w:rPr>
      <w:rFonts w:eastAsia="Times New Roman"/>
    </w:rPr>
  </w:style>
  <w:style w:type="paragraph" w:customStyle="1" w:styleId="TagNew">
    <w:name w:val="Tag New"/>
    <w:qFormat/>
    <w:rsid w:val="00B061DD"/>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B061D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061DD"/>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061D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061DD"/>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B061DD"/>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B061DD"/>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B061DD"/>
    <w:pPr>
      <w:ind w:left="0"/>
    </w:pPr>
    <w:rPr>
      <w:rFonts w:eastAsia="Times New Roman"/>
      <w:b/>
      <w:color w:val="auto"/>
      <w:sz w:val="22"/>
      <w:szCs w:val="22"/>
    </w:rPr>
  </w:style>
  <w:style w:type="character" w:customStyle="1" w:styleId="CardDownSizeChar">
    <w:name w:val="CardDownSize Char"/>
    <w:link w:val="CardDownSize"/>
    <w:locked/>
    <w:rsid w:val="00B061DD"/>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B061DD"/>
    <w:rPr>
      <w:rFonts w:eastAsia="Calibri"/>
      <w:sz w:val="16"/>
      <w:szCs w:val="20"/>
      <w:lang w:val="x-none" w:eastAsia="x-none"/>
    </w:rPr>
  </w:style>
  <w:style w:type="paragraph" w:customStyle="1" w:styleId="Non-NavPanelTag">
    <w:name w:val="Non-Nav Panel Tag"/>
    <w:basedOn w:val="Normal"/>
    <w:qFormat/>
    <w:rsid w:val="00B061DD"/>
    <w:rPr>
      <w:b/>
    </w:rPr>
  </w:style>
  <w:style w:type="paragraph" w:customStyle="1" w:styleId="TagsFutura">
    <w:name w:val="TagsFutura"/>
    <w:basedOn w:val="Normal"/>
    <w:next w:val="Normal"/>
    <w:qFormat/>
    <w:rsid w:val="00B061DD"/>
    <w:rPr>
      <w:rFonts w:ascii="Futura" w:eastAsia="Times" w:hAnsi="Futura"/>
      <w:b/>
      <w:caps/>
      <w:sz w:val="18"/>
      <w:szCs w:val="20"/>
    </w:rPr>
  </w:style>
  <w:style w:type="paragraph" w:customStyle="1" w:styleId="DebateTag0">
    <w:name w:val="DebateTag"/>
    <w:basedOn w:val="Normal"/>
    <w:qFormat/>
    <w:rsid w:val="00B061DD"/>
    <w:rPr>
      <w:rFonts w:eastAsia="Calibri"/>
      <w:b/>
    </w:rPr>
  </w:style>
  <w:style w:type="paragraph" w:customStyle="1" w:styleId="Aa">
    <w:name w:val="A"/>
    <w:basedOn w:val="Default"/>
    <w:next w:val="Default"/>
    <w:qFormat/>
    <w:rsid w:val="00B061DD"/>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B061DD"/>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B061DD"/>
    <w:pPr>
      <w:spacing w:after="160"/>
    </w:pPr>
    <w:rPr>
      <w:rFonts w:eastAsia="SimSun" w:cs="Times New Roman"/>
      <w:sz w:val="28"/>
    </w:rPr>
  </w:style>
  <w:style w:type="paragraph" w:customStyle="1" w:styleId="TashmaHeading1">
    <w:name w:val="Tashma_Heading1"/>
    <w:basedOn w:val="Heading1"/>
    <w:uiPriority w:val="99"/>
    <w:qFormat/>
    <w:rsid w:val="00B061DD"/>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B061DD"/>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B061DD"/>
    <w:pPr>
      <w:ind w:left="1440" w:right="1440"/>
    </w:pPr>
  </w:style>
  <w:style w:type="paragraph" w:customStyle="1" w:styleId="BodyText312">
    <w:name w:val="Body Text 31"/>
    <w:basedOn w:val="Normal"/>
    <w:next w:val="BodyText3"/>
    <w:qFormat/>
    <w:rsid w:val="00B061DD"/>
    <w:pPr>
      <w:spacing w:after="120"/>
    </w:pPr>
    <w:rPr>
      <w:bCs/>
      <w:color w:val="000000"/>
    </w:rPr>
  </w:style>
  <w:style w:type="paragraph" w:customStyle="1" w:styleId="BodyText210">
    <w:name w:val="Body Text 21"/>
    <w:basedOn w:val="Normal"/>
    <w:next w:val="BodyText2"/>
    <w:qFormat/>
    <w:rsid w:val="00B061DD"/>
    <w:pPr>
      <w:spacing w:after="120" w:line="480" w:lineRule="auto"/>
    </w:pPr>
    <w:rPr>
      <w:sz w:val="12"/>
    </w:rPr>
  </w:style>
  <w:style w:type="paragraph" w:customStyle="1" w:styleId="BodyTextIndent1">
    <w:name w:val="Body Text Indent1"/>
    <w:basedOn w:val="Normal"/>
    <w:next w:val="BodyTextIndent"/>
    <w:qFormat/>
    <w:rsid w:val="00B061DD"/>
    <w:pPr>
      <w:spacing w:after="120"/>
      <w:ind w:left="360"/>
    </w:pPr>
    <w:rPr>
      <w:sz w:val="16"/>
    </w:rPr>
  </w:style>
  <w:style w:type="paragraph" w:customStyle="1" w:styleId="BodyTextIndent31">
    <w:name w:val="Body Text Indent 31"/>
    <w:basedOn w:val="Normal"/>
    <w:next w:val="BodyTextIndent3"/>
    <w:semiHidden/>
    <w:qFormat/>
    <w:rsid w:val="00B061DD"/>
    <w:pPr>
      <w:spacing w:after="120"/>
      <w:ind w:left="360"/>
    </w:pPr>
    <w:rPr>
      <w:sz w:val="14"/>
    </w:rPr>
  </w:style>
  <w:style w:type="paragraph" w:customStyle="1" w:styleId="z-BottomofForm1">
    <w:name w:val="z-Bottom of Form1"/>
    <w:basedOn w:val="Normal"/>
    <w:next w:val="Normal"/>
    <w:qFormat/>
    <w:rsid w:val="00B061DD"/>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061DD"/>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B061DD"/>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B061DD"/>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B061DD"/>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B061DD"/>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B061DD"/>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B061DD"/>
    <w:pPr>
      <w:ind w:left="0"/>
    </w:pPr>
    <w:rPr>
      <w:rFonts w:ascii="Garamond" w:hAnsi="Garamond" w:cs="Times New Roman"/>
      <w:iCs w:val="0"/>
      <w:color w:val="auto"/>
      <w:sz w:val="22"/>
      <w:u w:val="single"/>
    </w:rPr>
  </w:style>
  <w:style w:type="paragraph" w:customStyle="1" w:styleId="Hyperlink2">
    <w:name w:val="Hyperlink2"/>
    <w:basedOn w:val="Normal"/>
    <w:qFormat/>
    <w:rsid w:val="00B061DD"/>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B061DD"/>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B061DD"/>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B061DD"/>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B061DD"/>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B061DD"/>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B061DD"/>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B061DD"/>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061DD"/>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B061DD"/>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B061DD"/>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B061DD"/>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B061DD"/>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B061DD"/>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B061DD"/>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B061DD"/>
    <w:pPr>
      <w:jc w:val="center"/>
    </w:pPr>
    <w:rPr>
      <w:rFonts w:eastAsia="Times New Roman"/>
      <w:b/>
      <w:sz w:val="24"/>
      <w:szCs w:val="20"/>
      <w:u w:val="single"/>
    </w:rPr>
  </w:style>
  <w:style w:type="paragraph" w:customStyle="1" w:styleId="Pa19">
    <w:name w:val="Pa19"/>
    <w:basedOn w:val="Normal"/>
    <w:next w:val="Normal"/>
    <w:uiPriority w:val="99"/>
    <w:qFormat/>
    <w:rsid w:val="00B061D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B061DD"/>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B061DD"/>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B061DD"/>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B061DD"/>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B061DD"/>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B061DD"/>
    <w:rPr>
      <w:rFonts w:eastAsia="MS Mincho"/>
      <w:b/>
      <w:u w:val="single"/>
    </w:rPr>
  </w:style>
  <w:style w:type="paragraph" w:customStyle="1" w:styleId="Tag21">
    <w:name w:val="Tag21"/>
    <w:basedOn w:val="Normal"/>
    <w:qFormat/>
    <w:rsid w:val="00B061DD"/>
    <w:rPr>
      <w:rFonts w:eastAsia="Times New Roman"/>
      <w:b/>
      <w:sz w:val="24"/>
    </w:rPr>
  </w:style>
  <w:style w:type="paragraph" w:customStyle="1" w:styleId="Bodytext101">
    <w:name w:val="Body text (10)1"/>
    <w:basedOn w:val="Normal"/>
    <w:link w:val="Bodytext10"/>
    <w:qFormat/>
    <w:rsid w:val="00B061DD"/>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B061DD"/>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B061DD"/>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B061DD"/>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B061DD"/>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B061DD"/>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B061DD"/>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B061DD"/>
    <w:pPr>
      <w:autoSpaceDE w:val="0"/>
      <w:autoSpaceDN w:val="0"/>
      <w:adjustRightInd w:val="0"/>
      <w:jc w:val="both"/>
    </w:pPr>
    <w:rPr>
      <w:bCs/>
      <w:u w:val="single"/>
    </w:rPr>
  </w:style>
  <w:style w:type="paragraph" w:customStyle="1" w:styleId="TagChar1CharCharCharChar">
    <w:name w:val="Tag Char1 Char Char Char Char"/>
    <w:basedOn w:val="Normal"/>
    <w:qFormat/>
    <w:rsid w:val="00B061DD"/>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B061DD"/>
    <w:rPr>
      <w:rFonts w:ascii="Times New Roman" w:hAnsi="Times New Roman" w:cs="Times New Roman"/>
      <w:sz w:val="24"/>
      <w:szCs w:val="24"/>
      <w:u w:val="single"/>
    </w:rPr>
  </w:style>
  <w:style w:type="paragraph" w:customStyle="1" w:styleId="DebateHeaderFinal">
    <w:name w:val="DebateHeaderFinal"/>
    <w:basedOn w:val="Heading1"/>
    <w:qFormat/>
    <w:rsid w:val="00B061DD"/>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B061DD"/>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B061DD"/>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B061DD"/>
  </w:style>
  <w:style w:type="paragraph" w:customStyle="1" w:styleId="lastpar">
    <w:name w:val="lastpar"/>
    <w:basedOn w:val="Normal"/>
    <w:qFormat/>
    <w:rsid w:val="00B061DD"/>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B061DD"/>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B061D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061D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B061D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B061DD"/>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B061DD"/>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B061DD"/>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B061DD"/>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B061DD"/>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B061DD"/>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B061DD"/>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B061DD"/>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B061DD"/>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B061DD"/>
    <w:rPr>
      <w:rFonts w:ascii="Times New Roman" w:eastAsia="Calibri" w:hAnsi="Times New Roman" w:cs="Times New Roman"/>
      <w:sz w:val="24"/>
    </w:rPr>
  </w:style>
  <w:style w:type="paragraph" w:customStyle="1" w:styleId="normalChar1">
    <w:name w:val="normal Char"/>
    <w:basedOn w:val="Normal"/>
    <w:uiPriority w:val="99"/>
    <w:qFormat/>
    <w:rsid w:val="00B061DD"/>
    <w:rPr>
      <w:rFonts w:ascii="Times New Roman" w:eastAsia="Calibri" w:hAnsi="Times New Roman" w:cs="Times New Roman"/>
    </w:rPr>
  </w:style>
  <w:style w:type="paragraph" w:customStyle="1" w:styleId="SmallTextGaramond">
    <w:name w:val="Small Text Garamond"/>
    <w:basedOn w:val="Normal"/>
    <w:qFormat/>
    <w:rsid w:val="00B061DD"/>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B061DD"/>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B061DD"/>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B061DD"/>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B061DD"/>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B061DD"/>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B061DD"/>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B061DD"/>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B061DD"/>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B061DD"/>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B061DD"/>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B061DD"/>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B061DD"/>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B061DD"/>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B061DD"/>
    <w:rPr>
      <w:rFonts w:ascii="Times New Roman" w:eastAsia="Calibri" w:hAnsi="Times New Roman" w:cs="Times New Roman"/>
    </w:rPr>
  </w:style>
  <w:style w:type="paragraph" w:customStyle="1" w:styleId="cardunderlined0">
    <w:name w:val="card underlined"/>
    <w:basedOn w:val="Normal"/>
    <w:qFormat/>
    <w:rsid w:val="00B061DD"/>
    <w:rPr>
      <w:rFonts w:eastAsia="Calibri" w:cs="Times New Roman"/>
      <w:u w:val="single"/>
    </w:rPr>
  </w:style>
  <w:style w:type="paragraph" w:customStyle="1" w:styleId="Appendix2ndLevelHeader">
    <w:name w:val="Appendix 2nd Level Header"/>
    <w:basedOn w:val="Default"/>
    <w:next w:val="Default"/>
    <w:qFormat/>
    <w:rsid w:val="00B061DD"/>
    <w:rPr>
      <w:rFonts w:ascii="Calibri" w:eastAsia="Calibri" w:hAnsi="Calibri" w:cs="AKDPE C+ Utopia"/>
      <w:szCs w:val="22"/>
    </w:rPr>
  </w:style>
  <w:style w:type="paragraph" w:customStyle="1" w:styleId="style109">
    <w:name w:val="style109"/>
    <w:basedOn w:val="Normal"/>
    <w:qFormat/>
    <w:rsid w:val="00B061DD"/>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B061DD"/>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B061DD"/>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B061DD"/>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B061DD"/>
    <w:rPr>
      <w:rFonts w:ascii="Times" w:eastAsia="Calibri" w:hAnsi="Times" w:cs="Times New Roman"/>
      <w:color w:val="231F20"/>
      <w:sz w:val="18"/>
      <w:szCs w:val="18"/>
    </w:rPr>
  </w:style>
  <w:style w:type="paragraph" w:customStyle="1" w:styleId="body-indent-60">
    <w:name w:val="body-indent-60"/>
    <w:basedOn w:val="Normal"/>
    <w:uiPriority w:val="99"/>
    <w:qFormat/>
    <w:rsid w:val="00B061DD"/>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B061DD"/>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B061DD"/>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B061DD"/>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B061DD"/>
    <w:pPr>
      <w:ind w:left="720"/>
    </w:pPr>
    <w:rPr>
      <w:rFonts w:ascii="Times New Roman" w:eastAsia="Times New Roman" w:hAnsi="Times New Roman" w:cs="Times New Roman"/>
      <w:szCs w:val="20"/>
    </w:rPr>
  </w:style>
  <w:style w:type="paragraph" w:customStyle="1" w:styleId="biline">
    <w:name w:val="biline"/>
    <w:basedOn w:val="Normal"/>
    <w:uiPriority w:val="99"/>
    <w:qFormat/>
    <w:rsid w:val="00B061DD"/>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B061DD"/>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B061DD"/>
    <w:rPr>
      <w:rFonts w:ascii="Times New Roman" w:eastAsia="SimSun" w:hAnsi="Times New Roman" w:cs="Times New Roman"/>
      <w:szCs w:val="20"/>
      <w:u w:val="single"/>
      <w:lang w:eastAsia="zh-CN"/>
    </w:rPr>
  </w:style>
  <w:style w:type="character" w:customStyle="1" w:styleId="NormlaChar">
    <w:name w:val="Normla Char"/>
    <w:link w:val="Normla"/>
    <w:locked/>
    <w:rsid w:val="00B061DD"/>
    <w:rPr>
      <w:rFonts w:ascii="Calibri" w:eastAsia="Times New Roman" w:hAnsi="Calibri" w:cs="Arial"/>
      <w:b/>
      <w:caps/>
      <w:sz w:val="36"/>
      <w:szCs w:val="44"/>
    </w:rPr>
  </w:style>
  <w:style w:type="paragraph" w:customStyle="1" w:styleId="Normla">
    <w:name w:val="Normla"/>
    <w:basedOn w:val="BlockTitle"/>
    <w:link w:val="NormlaChar"/>
    <w:qFormat/>
    <w:rsid w:val="00B061DD"/>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B061DD"/>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B061DD"/>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B061DD"/>
    <w:rPr>
      <w:rFonts w:ascii="Calibri" w:eastAsia="Times New Roman" w:hAnsi="Calibri" w:cs="Arial"/>
      <w:b/>
      <w:caps/>
      <w:sz w:val="36"/>
      <w:szCs w:val="44"/>
    </w:rPr>
  </w:style>
  <w:style w:type="paragraph" w:customStyle="1" w:styleId="Normla3">
    <w:name w:val="Normla3"/>
    <w:basedOn w:val="Normla"/>
    <w:link w:val="Normla3Char"/>
    <w:qFormat/>
    <w:rsid w:val="00B061DD"/>
    <w:pPr>
      <w:ind w:left="-1080"/>
    </w:pPr>
  </w:style>
  <w:style w:type="character" w:customStyle="1" w:styleId="StyleCardTextLeft-075Char">
    <w:name w:val="Style Card Text + Left:  -0.75&quot; Char"/>
    <w:link w:val="StyleCardTextLeft-075"/>
    <w:locked/>
    <w:rsid w:val="00B061DD"/>
    <w:rPr>
      <w:rFonts w:ascii="Arial" w:eastAsia="Times New Roman" w:hAnsi="Arial" w:cs="Times New Roman"/>
      <w:sz w:val="16"/>
      <w:szCs w:val="20"/>
    </w:rPr>
  </w:style>
  <w:style w:type="paragraph" w:customStyle="1" w:styleId="StyleCardTextLeft-075">
    <w:name w:val="Style Card Text + Left:  -0.75&quot;"/>
    <w:link w:val="StyleCardTextLeft-075Char"/>
    <w:qFormat/>
    <w:rsid w:val="00B061DD"/>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B061DD"/>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B061DD"/>
    <w:rPr>
      <w:rFonts w:eastAsia="Times New Roman"/>
      <w:szCs w:val="16"/>
    </w:rPr>
  </w:style>
  <w:style w:type="character" w:customStyle="1" w:styleId="Footnote0">
    <w:name w:val="Footnote_"/>
    <w:link w:val="Footnote1"/>
    <w:locked/>
    <w:rsid w:val="00B061DD"/>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B061DD"/>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B061DD"/>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B061DD"/>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B061DD"/>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B061DD"/>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B061DD"/>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B061DD"/>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B061DD"/>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B061DD"/>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B061DD"/>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B061DD"/>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B061DD"/>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B061DD"/>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B061DD"/>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B061DD"/>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B061DD"/>
    <w:pPr>
      <w:outlineLvl w:val="3"/>
    </w:pPr>
    <w:rPr>
      <w:b/>
    </w:rPr>
  </w:style>
  <w:style w:type="paragraph" w:customStyle="1" w:styleId="mb-3">
    <w:name w:val="mb-3"/>
    <w:basedOn w:val="Normal"/>
    <w:qFormat/>
    <w:rsid w:val="00B061DD"/>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B061DD"/>
    <w:rPr>
      <w:rFonts w:ascii="Calibri" w:hAnsi="Calibri" w:cs="Arial"/>
    </w:rPr>
  </w:style>
  <w:style w:type="character" w:customStyle="1" w:styleId="analyticsChar1">
    <w:name w:val="**analytics Char"/>
    <w:basedOn w:val="DefaultParagraphFont"/>
    <w:link w:val="analytics1"/>
    <w:uiPriority w:val="4"/>
    <w:locked/>
    <w:rsid w:val="00B061DD"/>
    <w:rPr>
      <w:rFonts w:ascii="Calibri" w:hAnsi="Calibri" w:cs="Calibri"/>
    </w:rPr>
  </w:style>
  <w:style w:type="paragraph" w:customStyle="1" w:styleId="analytics1">
    <w:name w:val="**analytics"/>
    <w:basedOn w:val="Normal"/>
    <w:link w:val="analyticsChar1"/>
    <w:uiPriority w:val="4"/>
    <w:qFormat/>
    <w:rsid w:val="00B061DD"/>
  </w:style>
  <w:style w:type="paragraph" w:customStyle="1" w:styleId="Style17">
    <w:name w:val="Style17"/>
    <w:basedOn w:val="Normal"/>
    <w:uiPriority w:val="99"/>
    <w:qFormat/>
    <w:rsid w:val="00B061DD"/>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B061DD"/>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B061DD"/>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B061DD"/>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B061DD"/>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B061DD"/>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B061DD"/>
    <w:pPr>
      <w:spacing w:after="200"/>
    </w:pPr>
    <w:rPr>
      <w:i/>
      <w:iCs/>
      <w:color w:val="44546A"/>
      <w:sz w:val="18"/>
      <w:szCs w:val="18"/>
    </w:rPr>
  </w:style>
  <w:style w:type="paragraph" w:customStyle="1" w:styleId="dcr-1of5t9g">
    <w:name w:val="dcr-1of5t9g"/>
    <w:basedOn w:val="Normal"/>
    <w:uiPriority w:val="99"/>
    <w:qFormat/>
    <w:rsid w:val="00B061DD"/>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B061DD"/>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B061DD"/>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B061DD"/>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B061DD"/>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B061DD"/>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B061DD"/>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B061DD"/>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B061D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B061DD"/>
    <w:rPr>
      <w:rFonts w:ascii="Calibri" w:eastAsiaTheme="majorEastAsia" w:hAnsi="Calibri" w:cstheme="majorBidi"/>
      <w:iCs/>
    </w:rPr>
  </w:style>
  <w:style w:type="paragraph" w:customStyle="1" w:styleId="Basic">
    <w:name w:val="Basic"/>
    <w:link w:val="BasicChar"/>
    <w:autoRedefine/>
    <w:uiPriority w:val="4"/>
    <w:qFormat/>
    <w:rsid w:val="00B061DD"/>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B061DD"/>
    <w:rPr>
      <w:smallCaps/>
      <w:color w:val="5A5A5A" w:themeColor="text1" w:themeTint="A5"/>
    </w:rPr>
  </w:style>
  <w:style w:type="character" w:customStyle="1" w:styleId="styleunderline0">
    <w:name w:val="styleunderline"/>
    <w:basedOn w:val="DefaultParagraphFont"/>
    <w:rsid w:val="00B061DD"/>
  </w:style>
  <w:style w:type="paragraph" w:customStyle="1" w:styleId="Based">
    <w:name w:val="Based"/>
    <w:basedOn w:val="Normal"/>
    <w:link w:val="BasedChar"/>
    <w:rsid w:val="00B061DD"/>
  </w:style>
  <w:style w:type="character" w:customStyle="1" w:styleId="BasedChar">
    <w:name w:val="Based Char"/>
    <w:basedOn w:val="DefaultParagraphFont"/>
    <w:link w:val="Based"/>
    <w:locked/>
    <w:rsid w:val="00B061DD"/>
    <w:rPr>
      <w:rFonts w:ascii="Calibri" w:hAnsi="Calibri" w:cs="Calibri"/>
    </w:rPr>
  </w:style>
  <w:style w:type="character" w:customStyle="1" w:styleId="nenh5bclitmmlhqori6r">
    <w:name w:val="nenh5bclitmmlhq_ori6r"/>
    <w:basedOn w:val="DefaultParagraphFont"/>
    <w:rsid w:val="00B061DD"/>
  </w:style>
  <w:style w:type="character" w:customStyle="1" w:styleId="3vdg7tz3nbnbjk7gdr2y2">
    <w:name w:val="_3vdg7tz3nbnbjk7gdr2y2_"/>
    <w:basedOn w:val="DefaultParagraphFont"/>
    <w:rsid w:val="00B061DD"/>
  </w:style>
  <w:style w:type="character" w:customStyle="1" w:styleId="2ml6cep2ydeajtymouc70a">
    <w:name w:val="_2ml6cep2ydeajtymouc70a"/>
    <w:basedOn w:val="DefaultParagraphFont"/>
    <w:rsid w:val="00B061DD"/>
  </w:style>
  <w:style w:type="character" w:customStyle="1" w:styleId="disqus-v2count">
    <w:name w:val="disqus-v2__count"/>
    <w:basedOn w:val="DefaultParagraphFont"/>
    <w:rsid w:val="00B061DD"/>
  </w:style>
  <w:style w:type="character" w:customStyle="1" w:styleId="lede-small-image-v2credit">
    <w:name w:val="lede-small-image-v2__credit"/>
    <w:basedOn w:val="DefaultParagraphFont"/>
    <w:rsid w:val="00B061DD"/>
  </w:style>
  <w:style w:type="character" w:customStyle="1" w:styleId="link600907a1">
    <w:name w:val="link__600907a1"/>
    <w:basedOn w:val="DefaultParagraphFont"/>
    <w:rsid w:val="00B061DD"/>
  </w:style>
  <w:style w:type="character" w:customStyle="1" w:styleId="pricechangea4e5ebde">
    <w:name w:val="pricechange__a4e5ebde"/>
    <w:basedOn w:val="DefaultParagraphFont"/>
    <w:rsid w:val="00B061DD"/>
  </w:style>
  <w:style w:type="character" w:customStyle="1" w:styleId="percentchange4644dd7b">
    <w:name w:val="percentchange__4644dd7b"/>
    <w:basedOn w:val="DefaultParagraphFont"/>
    <w:rsid w:val="00B061DD"/>
  </w:style>
  <w:style w:type="character" w:customStyle="1" w:styleId="cm-rail-subscribe">
    <w:name w:val="cm-rail-subscribe"/>
    <w:basedOn w:val="DefaultParagraphFont"/>
    <w:rsid w:val="00B061DD"/>
  </w:style>
  <w:style w:type="character" w:customStyle="1" w:styleId="responsive-asset">
    <w:name w:val="responsive-asset"/>
    <w:basedOn w:val="DefaultParagraphFont"/>
    <w:rsid w:val="00B061DD"/>
  </w:style>
  <w:style w:type="character" w:customStyle="1" w:styleId="sc-cstams">
    <w:name w:val="sc-cstams"/>
    <w:basedOn w:val="DefaultParagraphFont"/>
    <w:rsid w:val="00B061DD"/>
  </w:style>
  <w:style w:type="character" w:customStyle="1" w:styleId="sc-dabvwg">
    <w:name w:val="sc-dabvwg"/>
    <w:basedOn w:val="DefaultParagraphFont"/>
    <w:rsid w:val="00B061DD"/>
  </w:style>
  <w:style w:type="character" w:customStyle="1" w:styleId="hide-mobile">
    <w:name w:val="hide-mobile"/>
    <w:basedOn w:val="DefaultParagraphFont"/>
    <w:rsid w:val="00B061DD"/>
  </w:style>
  <w:style w:type="character" w:customStyle="1" w:styleId="in-contentdek">
    <w:name w:val="in-content__dek"/>
    <w:basedOn w:val="DefaultParagraphFont"/>
    <w:rsid w:val="00B061DD"/>
  </w:style>
  <w:style w:type="character" w:customStyle="1" w:styleId="numbers">
    <w:name w:val="numbers"/>
    <w:basedOn w:val="DefaultParagraphFont"/>
    <w:rsid w:val="00B061DD"/>
  </w:style>
  <w:style w:type="character" w:customStyle="1" w:styleId="pull-double">
    <w:name w:val="pull-double"/>
    <w:basedOn w:val="DefaultParagraphFont"/>
    <w:rsid w:val="00B061DD"/>
  </w:style>
  <w:style w:type="character" w:customStyle="1" w:styleId="articlecaption">
    <w:name w:val="article__caption"/>
    <w:basedOn w:val="DefaultParagraphFont"/>
    <w:rsid w:val="00B061DD"/>
  </w:style>
  <w:style w:type="character" w:customStyle="1" w:styleId="jw-volume-update">
    <w:name w:val="jw-volume-update"/>
    <w:basedOn w:val="DefaultParagraphFont"/>
    <w:rsid w:val="00B061DD"/>
  </w:style>
  <w:style w:type="character" w:customStyle="1" w:styleId="pull-quote">
    <w:name w:val="pull-quote"/>
    <w:basedOn w:val="DefaultParagraphFont"/>
    <w:rsid w:val="00B061DD"/>
  </w:style>
  <w:style w:type="character" w:customStyle="1" w:styleId="css-16f3y1r">
    <w:name w:val="css-16f3y1r"/>
    <w:basedOn w:val="DefaultParagraphFont"/>
    <w:rsid w:val="00B061DD"/>
  </w:style>
  <w:style w:type="character" w:customStyle="1" w:styleId="css-cnj6d5">
    <w:name w:val="css-cnj6d5"/>
    <w:basedOn w:val="DefaultParagraphFont"/>
    <w:rsid w:val="00B061DD"/>
  </w:style>
  <w:style w:type="character" w:customStyle="1" w:styleId="css-xokhaa">
    <w:name w:val="css-xokhaa"/>
    <w:basedOn w:val="DefaultParagraphFont"/>
    <w:rsid w:val="00B061DD"/>
  </w:style>
  <w:style w:type="character" w:customStyle="1" w:styleId="css-1uk1gs8">
    <w:name w:val="css-1uk1gs8"/>
    <w:basedOn w:val="DefaultParagraphFont"/>
    <w:rsid w:val="00B061DD"/>
  </w:style>
  <w:style w:type="character" w:customStyle="1" w:styleId="u-tcgraydark">
    <w:name w:val="u-tcgraydark"/>
    <w:basedOn w:val="DefaultParagraphFont"/>
    <w:rsid w:val="00B061DD"/>
  </w:style>
  <w:style w:type="character" w:customStyle="1" w:styleId="fontstyle01">
    <w:name w:val="fontstyle01"/>
    <w:basedOn w:val="DefaultParagraphFont"/>
    <w:rsid w:val="00B061DD"/>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B061DD"/>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B061DD"/>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B061DD"/>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B061DD"/>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B061DD"/>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B061DD"/>
  </w:style>
  <w:style w:type="character" w:customStyle="1" w:styleId="ams">
    <w:name w:val="ams"/>
    <w:basedOn w:val="DefaultParagraphFont"/>
    <w:rsid w:val="00B061DD"/>
  </w:style>
  <w:style w:type="character" w:customStyle="1" w:styleId="ds2">
    <w:name w:val="ds2"/>
    <w:rsid w:val="00B061DD"/>
  </w:style>
  <w:style w:type="character" w:customStyle="1" w:styleId="A15">
    <w:name w:val="A15"/>
    <w:uiPriority w:val="99"/>
    <w:rsid w:val="00B061DD"/>
    <w:rPr>
      <w:color w:val="000000"/>
      <w:sz w:val="12"/>
      <w:szCs w:val="12"/>
    </w:rPr>
  </w:style>
  <w:style w:type="character" w:customStyle="1" w:styleId="ts-labelpublished">
    <w:name w:val="ts-label_published"/>
    <w:rsid w:val="00B061DD"/>
  </w:style>
  <w:style w:type="character" w:customStyle="1" w:styleId="ts-label">
    <w:name w:val="ts-label"/>
    <w:rsid w:val="00B061DD"/>
  </w:style>
  <w:style w:type="character" w:customStyle="1" w:styleId="ReadUnderline">
    <w:name w:val="Read Underline"/>
    <w:rsid w:val="00B061DD"/>
    <w:rPr>
      <w:rFonts w:ascii="Arial" w:hAnsi="Arial" w:cs="Arial" w:hint="default"/>
      <w:b/>
      <w:bCs w:val="0"/>
      <w:sz w:val="18"/>
      <w:u w:val="thick"/>
    </w:rPr>
  </w:style>
  <w:style w:type="character" w:customStyle="1" w:styleId="boldunderlineChar5">
    <w:name w:val="bold underline Char"/>
    <w:basedOn w:val="DefaultParagraphFont"/>
    <w:rsid w:val="00B061DD"/>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B061DD"/>
  </w:style>
  <w:style w:type="character" w:customStyle="1" w:styleId="CiteChar1CharCharCharCharCharCharCharCharCharCharCharChar">
    <w:name w:val="Cite Char1 Char Char Char Char Char Char Char Char Char Char Char Char"/>
    <w:link w:val="CiteChar1CharCharCharCharCharCharCharCharCharCharChar"/>
    <w:locked/>
    <w:rsid w:val="00B061DD"/>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B061DD"/>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B061DD"/>
    <w:rPr>
      <w:rFonts w:ascii="Calibri" w:hAnsi="Calibri" w:cs="Calibri"/>
    </w:rPr>
  </w:style>
  <w:style w:type="character" w:customStyle="1" w:styleId="A11">
    <w:name w:val="A11"/>
    <w:rsid w:val="00B061DD"/>
    <w:rPr>
      <w:rFonts w:ascii="Minion Pro" w:hAnsi="Minion Pro" w:cs="Minion Pro" w:hint="default"/>
      <w:color w:val="211D1E"/>
      <w:sz w:val="12"/>
      <w:szCs w:val="12"/>
    </w:rPr>
  </w:style>
  <w:style w:type="character" w:customStyle="1" w:styleId="A12">
    <w:name w:val="A12"/>
    <w:uiPriority w:val="99"/>
    <w:rsid w:val="00B061DD"/>
    <w:rPr>
      <w:rFonts w:ascii="Minion Pro" w:hAnsi="Minion Pro" w:cs="Minion Pro" w:hint="default"/>
      <w:color w:val="211D1E"/>
      <w:sz w:val="22"/>
      <w:szCs w:val="22"/>
    </w:rPr>
  </w:style>
  <w:style w:type="character" w:customStyle="1" w:styleId="bold-italic-sub-c">
    <w:name w:val="bold-italic-sub-c"/>
    <w:basedOn w:val="DefaultParagraphFont"/>
    <w:rsid w:val="00B061DD"/>
  </w:style>
  <w:style w:type="character" w:customStyle="1" w:styleId="charoverride-4">
    <w:name w:val="charoverride-4"/>
    <w:basedOn w:val="DefaultParagraphFont"/>
    <w:rsid w:val="00B061DD"/>
  </w:style>
  <w:style w:type="character" w:customStyle="1" w:styleId="charoverride-3">
    <w:name w:val="charoverride-3"/>
    <w:basedOn w:val="DefaultParagraphFont"/>
    <w:rsid w:val="00B061DD"/>
  </w:style>
  <w:style w:type="character" w:customStyle="1" w:styleId="tag1Char">
    <w:name w:val="tag1 Char"/>
    <w:rsid w:val="00B061DD"/>
    <w:rPr>
      <w:b/>
      <w:bCs w:val="0"/>
      <w:sz w:val="24"/>
    </w:rPr>
  </w:style>
  <w:style w:type="character" w:customStyle="1" w:styleId="SmallFontCharCharCharChar">
    <w:name w:val="Small Font Char Char Char Char"/>
    <w:rsid w:val="00B061DD"/>
    <w:rPr>
      <w:rFonts w:ascii="Arial" w:hAnsi="Arial" w:cs="Arial" w:hint="default"/>
      <w:sz w:val="12"/>
      <w:szCs w:val="24"/>
    </w:rPr>
  </w:style>
  <w:style w:type="character" w:customStyle="1" w:styleId="TagCiteChar5">
    <w:name w:val="TagCite Char"/>
    <w:rsid w:val="00B061DD"/>
    <w:rPr>
      <w:rFonts w:ascii="Garamond" w:hAnsi="Garamond" w:hint="default"/>
      <w:b/>
      <w:bCs w:val="0"/>
      <w:sz w:val="24"/>
      <w:szCs w:val="24"/>
    </w:rPr>
  </w:style>
  <w:style w:type="character" w:customStyle="1" w:styleId="heading2char2charchar1">
    <w:name w:val="heading2char2charchar1"/>
    <w:rsid w:val="00B061DD"/>
  </w:style>
  <w:style w:type="character" w:customStyle="1" w:styleId="charchar60">
    <w:name w:val="charchar6"/>
    <w:rsid w:val="00B061DD"/>
  </w:style>
  <w:style w:type="character" w:customStyle="1" w:styleId="searchtermbold">
    <w:name w:val="searchtermbold"/>
    <w:rsid w:val="00B061DD"/>
  </w:style>
  <w:style w:type="character" w:customStyle="1" w:styleId="regtext">
    <w:name w:val="regtext"/>
    <w:uiPriority w:val="99"/>
    <w:rsid w:val="00B061DD"/>
  </w:style>
  <w:style w:type="character" w:customStyle="1" w:styleId="bps-topic-ident">
    <w:name w:val="bps-topic-ident"/>
    <w:rsid w:val="00B061DD"/>
  </w:style>
  <w:style w:type="character" w:customStyle="1" w:styleId="AuthorDateChar0">
    <w:name w:val="Author/Date Char"/>
    <w:locked/>
    <w:rsid w:val="00B061DD"/>
    <w:rPr>
      <w:rFonts w:ascii="Calibri" w:hAnsi="Calibri" w:cs="Calibri" w:hint="default"/>
      <w:b/>
      <w:bCs w:val="0"/>
      <w:u w:val="single"/>
    </w:rPr>
  </w:style>
  <w:style w:type="character" w:customStyle="1" w:styleId="HilightChar">
    <w:name w:val="Hilight Char"/>
    <w:rsid w:val="00B061DD"/>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B061DD"/>
    <w:rPr>
      <w:rFonts w:ascii="Times New Roman" w:eastAsia="Times New Roman" w:hAnsi="Times New Roman" w:cs="Times New Roman" w:hint="default"/>
      <w:sz w:val="20"/>
      <w:szCs w:val="20"/>
      <w:u w:val="single"/>
    </w:rPr>
  </w:style>
  <w:style w:type="character" w:customStyle="1" w:styleId="c1">
    <w:name w:val="c1"/>
    <w:rsid w:val="00B061DD"/>
  </w:style>
  <w:style w:type="character" w:customStyle="1" w:styleId="Underline4">
    <w:name w:val="*Underline*"/>
    <w:rsid w:val="00B061DD"/>
    <w:rPr>
      <w:rFonts w:ascii="Times New Roman" w:hAnsi="Times New Roman" w:cs="Times New Roman" w:hint="default"/>
      <w:b/>
      <w:bCs w:val="0"/>
      <w:sz w:val="24"/>
      <w:u w:val="single"/>
    </w:rPr>
  </w:style>
  <w:style w:type="character" w:customStyle="1" w:styleId="Heading5CharCharChar">
    <w:name w:val="Heading 5 Char Char Char"/>
    <w:aliases w:val="Heading 511"/>
    <w:rsid w:val="00B061DD"/>
    <w:rPr>
      <w:b/>
      <w:bCs/>
      <w:iCs/>
      <w:szCs w:val="26"/>
      <w:lang w:val="en-US" w:eastAsia="en-US" w:bidi="ar-SA"/>
    </w:rPr>
  </w:style>
  <w:style w:type="character" w:customStyle="1" w:styleId="comments-post">
    <w:name w:val="comments-post"/>
    <w:rsid w:val="00B061DD"/>
  </w:style>
  <w:style w:type="character" w:customStyle="1" w:styleId="Irrelevant5fontChar">
    <w:name w:val="Irrelevant (5 font) Char"/>
    <w:rsid w:val="00B061DD"/>
    <w:rPr>
      <w:sz w:val="10"/>
      <w:szCs w:val="10"/>
      <w:lang w:val="en-US" w:eastAsia="en-US" w:bidi="ar-SA"/>
    </w:rPr>
  </w:style>
  <w:style w:type="character" w:customStyle="1" w:styleId="Hyperlink13">
    <w:name w:val="Hyperlink13"/>
    <w:rsid w:val="00B061DD"/>
    <w:rPr>
      <w:b w:val="0"/>
      <w:bCs w:val="0"/>
      <w:strike w:val="0"/>
      <w:dstrike w:val="0"/>
      <w:color w:val="008000"/>
      <w:sz w:val="20"/>
      <w:szCs w:val="20"/>
      <w:u w:val="none"/>
      <w:effect w:val="none"/>
    </w:rPr>
  </w:style>
  <w:style w:type="character" w:customStyle="1" w:styleId="standardcontent1">
    <w:name w:val="standardcontent1"/>
    <w:rsid w:val="00B061DD"/>
    <w:rPr>
      <w:rFonts w:ascii="Arial" w:hAnsi="Arial" w:cs="Arial" w:hint="default"/>
      <w:strike w:val="0"/>
      <w:dstrike w:val="0"/>
      <w:sz w:val="24"/>
      <w:szCs w:val="24"/>
      <w:u w:val="none"/>
      <w:effect w:val="none"/>
    </w:rPr>
  </w:style>
  <w:style w:type="character" w:customStyle="1" w:styleId="Hyperlink4">
    <w:name w:val="Hyperlink4"/>
    <w:rsid w:val="00B061DD"/>
    <w:rPr>
      <w:color w:val="000066"/>
      <w:u w:val="single"/>
    </w:rPr>
  </w:style>
  <w:style w:type="character" w:customStyle="1" w:styleId="rddeckline1">
    <w:name w:val="rddeckline1"/>
    <w:rsid w:val="00B061DD"/>
    <w:rPr>
      <w:rFonts w:ascii="Verdana" w:hAnsi="Verdana" w:hint="default"/>
      <w:b/>
      <w:bCs/>
      <w:sz w:val="22"/>
      <w:szCs w:val="22"/>
    </w:rPr>
  </w:style>
  <w:style w:type="character" w:customStyle="1" w:styleId="contact1">
    <w:name w:val="contact1"/>
    <w:rsid w:val="00B061DD"/>
    <w:rPr>
      <w:rFonts w:ascii="Tahoma" w:hAnsi="Tahoma" w:cs="Tahoma" w:hint="default"/>
      <w:color w:val="999999"/>
      <w:sz w:val="20"/>
      <w:szCs w:val="20"/>
    </w:rPr>
  </w:style>
  <w:style w:type="character" w:customStyle="1" w:styleId="credits1">
    <w:name w:val="credits1"/>
    <w:rsid w:val="00B061DD"/>
    <w:rPr>
      <w:rFonts w:ascii="Tahoma" w:hAnsi="Tahoma" w:cs="Tahoma" w:hint="default"/>
      <w:color w:val="999999"/>
      <w:sz w:val="16"/>
      <w:szCs w:val="16"/>
    </w:rPr>
  </w:style>
  <w:style w:type="character" w:customStyle="1" w:styleId="StyleBoldText12pt10ptNotBoldKernat16pt">
    <w:name w:val="Style Bold Text 12 pt + 10 pt Not Bold Kern at 16 pt"/>
    <w:rsid w:val="00B061DD"/>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B061DD"/>
  </w:style>
  <w:style w:type="character" w:customStyle="1" w:styleId="UnderlinedCards">
    <w:name w:val="Underlined Cards"/>
    <w:rsid w:val="00B061DD"/>
    <w:rPr>
      <w:sz w:val="24"/>
      <w:szCs w:val="24"/>
      <w:u w:val="thick"/>
      <w:lang w:val="en-US" w:eastAsia="en-US" w:bidi="ar-SA"/>
    </w:rPr>
  </w:style>
  <w:style w:type="character" w:customStyle="1" w:styleId="highlightcardtextChar">
    <w:name w:val="highlight card text Char"/>
    <w:rsid w:val="00B061DD"/>
    <w:rPr>
      <w:rFonts w:ascii="Arial" w:hAnsi="Arial" w:cs="Arial" w:hint="default"/>
      <w:color w:val="000000"/>
      <w:sz w:val="18"/>
      <w:szCs w:val="24"/>
      <w:u w:val="single"/>
      <w:lang w:val="en-US" w:eastAsia="en-US" w:bidi="ar-SA"/>
    </w:rPr>
  </w:style>
  <w:style w:type="character" w:customStyle="1" w:styleId="TagsChar4">
    <w:name w:val="Tags Char4"/>
    <w:rsid w:val="00B061DD"/>
    <w:rPr>
      <w:b/>
      <w:bCs w:val="0"/>
      <w:lang w:val="en-US" w:eastAsia="en-US" w:bidi="ar-SA"/>
    </w:rPr>
  </w:style>
  <w:style w:type="character" w:customStyle="1" w:styleId="tightinline1">
    <w:name w:val="tightinline1"/>
    <w:rsid w:val="00B061DD"/>
    <w:rPr>
      <w:rFonts w:ascii="Verdana" w:hAnsi="Verdana" w:hint="default"/>
      <w:vanish/>
      <w:webHidden w:val="0"/>
      <w:color w:val="000000"/>
      <w:sz w:val="20"/>
      <w:szCs w:val="20"/>
      <w:specVanish/>
    </w:rPr>
  </w:style>
  <w:style w:type="character" w:customStyle="1" w:styleId="blsp-spelling-corrected">
    <w:name w:val="blsp-spelling-corrected"/>
    <w:rsid w:val="00B061DD"/>
  </w:style>
  <w:style w:type="character" w:customStyle="1" w:styleId="blsp-spelling-error">
    <w:name w:val="blsp-spelling-error"/>
    <w:rsid w:val="00B061DD"/>
  </w:style>
  <w:style w:type="character" w:customStyle="1" w:styleId="sup">
    <w:name w:val="sup"/>
    <w:rsid w:val="00B061DD"/>
  </w:style>
  <w:style w:type="character" w:customStyle="1" w:styleId="pgnum">
    <w:name w:val="pgnum"/>
    <w:rsid w:val="00B061DD"/>
  </w:style>
  <w:style w:type="character" w:customStyle="1" w:styleId="SmallFontCharChar">
    <w:name w:val="Small Font Char Char"/>
    <w:rsid w:val="00B061DD"/>
    <w:rPr>
      <w:rFonts w:ascii="Arial" w:hAnsi="Arial" w:cs="Arial" w:hint="default"/>
      <w:sz w:val="12"/>
      <w:szCs w:val="24"/>
      <w:lang w:val="en-US" w:eastAsia="en-US" w:bidi="ar-SA"/>
    </w:rPr>
  </w:style>
  <w:style w:type="character" w:customStyle="1" w:styleId="bc21">
    <w:name w:val="bc_21"/>
    <w:rsid w:val="00B061DD"/>
  </w:style>
  <w:style w:type="character" w:customStyle="1" w:styleId="copystyle">
    <w:name w:val="copystyle"/>
    <w:rsid w:val="00B061DD"/>
  </w:style>
  <w:style w:type="character" w:customStyle="1" w:styleId="boldciteCharChar1">
    <w:name w:val="bold cite Char Char1"/>
    <w:rsid w:val="00B061DD"/>
    <w:rPr>
      <w:rFonts w:ascii="Arial" w:hAnsi="Arial" w:cs="Arial" w:hint="default"/>
      <w:b/>
      <w:bCs/>
      <w:kern w:val="32"/>
      <w:sz w:val="24"/>
      <w:szCs w:val="24"/>
      <w:lang w:val="en-US" w:eastAsia="en-US" w:bidi="ar-SA"/>
    </w:rPr>
  </w:style>
  <w:style w:type="character" w:customStyle="1" w:styleId="noiconheadline">
    <w:name w:val="noicon_headline"/>
    <w:rsid w:val="00B061DD"/>
  </w:style>
  <w:style w:type="paragraph" w:styleId="MacroText">
    <w:name w:val="macro"/>
    <w:link w:val="MacroTextChar"/>
    <w:unhideWhenUsed/>
    <w:rsid w:val="00B061D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B061DD"/>
    <w:rPr>
      <w:rFonts w:ascii="Consolas" w:hAnsi="Consolas" w:cs="Consolas"/>
      <w:sz w:val="20"/>
      <w:szCs w:val="20"/>
    </w:rPr>
  </w:style>
  <w:style w:type="character" w:customStyle="1" w:styleId="pp1">
    <w:name w:val="pp1"/>
    <w:rsid w:val="00B061DD"/>
    <w:rPr>
      <w:rFonts w:ascii="Times New Roman" w:hAnsi="Times New Roman" w:cs="Times New Roman" w:hint="default"/>
      <w:i w:val="0"/>
      <w:iCs w:val="0"/>
      <w:smallCaps w:val="0"/>
      <w:sz w:val="30"/>
      <w:szCs w:val="30"/>
    </w:rPr>
  </w:style>
  <w:style w:type="character" w:customStyle="1" w:styleId="prbodytext1">
    <w:name w:val="pr_bodytext1"/>
    <w:rsid w:val="00B061DD"/>
    <w:rPr>
      <w:rFonts w:ascii="Arial" w:hAnsi="Arial" w:cs="Arial" w:hint="default"/>
      <w:sz w:val="20"/>
      <w:szCs w:val="20"/>
    </w:rPr>
  </w:style>
  <w:style w:type="character" w:customStyle="1" w:styleId="marrontitulobig">
    <w:name w:val="marron_titulo_big"/>
    <w:rsid w:val="00B061DD"/>
  </w:style>
  <w:style w:type="character" w:customStyle="1" w:styleId="articlehead">
    <w:name w:val="articlehead"/>
    <w:rsid w:val="00B061DD"/>
  </w:style>
  <w:style w:type="character" w:customStyle="1" w:styleId="manchettebig2">
    <w:name w:val="manchettebig2"/>
    <w:rsid w:val="00B061DD"/>
  </w:style>
  <w:style w:type="character" w:customStyle="1" w:styleId="blue3">
    <w:name w:val="blue3"/>
    <w:rsid w:val="00B061DD"/>
  </w:style>
  <w:style w:type="character" w:customStyle="1" w:styleId="over-title">
    <w:name w:val="over-title"/>
    <w:rsid w:val="00B061DD"/>
  </w:style>
  <w:style w:type="character" w:customStyle="1" w:styleId="contentheader">
    <w:name w:val="contentheader"/>
    <w:rsid w:val="00B061DD"/>
  </w:style>
  <w:style w:type="character" w:customStyle="1" w:styleId="Stylecites10ptNotBoldChar">
    <w:name w:val="Style cites + 10 pt Not Bold Char"/>
    <w:rsid w:val="00B061DD"/>
    <w:rPr>
      <w:rFonts w:ascii="SimSun" w:eastAsia="SimSun" w:hAnsi="SimSun" w:hint="eastAsia"/>
      <w:szCs w:val="24"/>
      <w:lang w:val="en-US" w:eastAsia="zh-CN" w:bidi="ar-SA"/>
    </w:rPr>
  </w:style>
  <w:style w:type="character" w:customStyle="1" w:styleId="tagscharchar0">
    <w:name w:val="tagscharchar"/>
    <w:rsid w:val="00B061DD"/>
  </w:style>
  <w:style w:type="character" w:customStyle="1" w:styleId="FontStyle16">
    <w:name w:val="Font Style16"/>
    <w:uiPriority w:val="99"/>
    <w:rsid w:val="00B061DD"/>
    <w:rPr>
      <w:rFonts w:ascii="Times New Roman" w:hAnsi="Times New Roman" w:cs="Times New Roman" w:hint="default"/>
      <w:b/>
      <w:bCs/>
      <w:spacing w:val="-20"/>
      <w:sz w:val="16"/>
      <w:szCs w:val="16"/>
    </w:rPr>
  </w:style>
  <w:style w:type="character" w:customStyle="1" w:styleId="spanstyle">
    <w:name w:val="spanstyle"/>
    <w:rsid w:val="00B061DD"/>
  </w:style>
  <w:style w:type="character" w:customStyle="1" w:styleId="docnumbertitle">
    <w:name w:val="doc_number_title"/>
    <w:basedOn w:val="DefaultParagraphFont"/>
    <w:rsid w:val="00B061DD"/>
  </w:style>
  <w:style w:type="character" w:customStyle="1" w:styleId="StyleStyleBoldUnderlineIntenseEmphasisUnderlineStyleapple-s1">
    <w:name w:val="Style Style Bold UnderlineIntense EmphasisUnderlineStyleapple-s...1"/>
    <w:basedOn w:val="DefaultParagraphFont"/>
    <w:rsid w:val="00B061DD"/>
    <w:rPr>
      <w:rFonts w:ascii="Garamond" w:hAnsi="Garamond" w:hint="default"/>
      <w:b w:val="0"/>
      <w:bCs w:val="0"/>
      <w:sz w:val="24"/>
      <w:u w:val="single"/>
    </w:rPr>
  </w:style>
  <w:style w:type="character" w:customStyle="1" w:styleId="StyleIntenseReferenceGaramond">
    <w:name w:val="Style Intense Reference + Garamond"/>
    <w:rsid w:val="00B061DD"/>
    <w:rPr>
      <w:rFonts w:ascii="Garamond" w:hAnsi="Garamond" w:hint="default"/>
      <w:bCs/>
      <w:color w:val="auto"/>
      <w:spacing w:val="5"/>
      <w:sz w:val="20"/>
      <w:u w:val="single"/>
    </w:rPr>
  </w:style>
  <w:style w:type="character" w:customStyle="1" w:styleId="StyleIntenseReferenceGaramondBold">
    <w:name w:val="Style Intense Reference + Garamond Bold"/>
    <w:rsid w:val="00B061DD"/>
    <w:rPr>
      <w:rFonts w:ascii="Garamond" w:hAnsi="Garamond" w:hint="default"/>
      <w:b/>
      <w:bCs/>
      <w:color w:val="auto"/>
      <w:spacing w:val="5"/>
      <w:sz w:val="20"/>
      <w:u w:val="single"/>
    </w:rPr>
  </w:style>
  <w:style w:type="character" w:customStyle="1" w:styleId="newstime">
    <w:name w:val="newstime"/>
    <w:basedOn w:val="DefaultParagraphFont"/>
    <w:rsid w:val="00B061DD"/>
  </w:style>
  <w:style w:type="character" w:customStyle="1" w:styleId="StyleHeading2CharHeading2CharCharCharCharCharCharCharT">
    <w:name w:val="Style Heading 2 CharHeading 2 Char Char Char Char Char Char CharT..."/>
    <w:rsid w:val="00B061DD"/>
    <w:rPr>
      <w:rFonts w:ascii="Garamond" w:hAnsi="Garamond" w:hint="default"/>
      <w:b/>
      <w:bCs w:val="0"/>
      <w:sz w:val="24"/>
      <w:szCs w:val="26"/>
      <w:bdr w:val="none" w:sz="0" w:space="0" w:color="auto" w:frame="1"/>
      <w:shd w:val="clear" w:color="auto" w:fill="FFFF00"/>
    </w:rPr>
  </w:style>
  <w:style w:type="character" w:customStyle="1" w:styleId="ilad1">
    <w:name w:val="il_ad1"/>
    <w:rsid w:val="00B061DD"/>
    <w:rPr>
      <w:vanish/>
      <w:webHidden w:val="0"/>
      <w:color w:val="000000"/>
      <w:u w:val="single"/>
      <w:specVanish/>
    </w:rPr>
  </w:style>
  <w:style w:type="character" w:customStyle="1" w:styleId="Underline21">
    <w:name w:val="Underline 2"/>
    <w:basedOn w:val="DefaultParagraphFont"/>
    <w:uiPriority w:val="1"/>
    <w:qFormat/>
    <w:rsid w:val="00B061DD"/>
    <w:rPr>
      <w:b/>
      <w:bCs w:val="0"/>
      <w:u w:val="single"/>
    </w:rPr>
  </w:style>
  <w:style w:type="character" w:customStyle="1" w:styleId="tx">
    <w:name w:val="tx"/>
    <w:basedOn w:val="DefaultParagraphFont"/>
    <w:rsid w:val="00B061DD"/>
  </w:style>
  <w:style w:type="character" w:customStyle="1" w:styleId="oneclick-link">
    <w:name w:val="oneclick-link"/>
    <w:basedOn w:val="DefaultParagraphFont"/>
    <w:rsid w:val="00B061DD"/>
  </w:style>
  <w:style w:type="character" w:customStyle="1" w:styleId="tagChar31">
    <w:name w:val="tag Char3"/>
    <w:rsid w:val="00B061DD"/>
  </w:style>
  <w:style w:type="character" w:customStyle="1" w:styleId="ipa">
    <w:name w:val="ipa"/>
    <w:basedOn w:val="DefaultParagraphFont"/>
    <w:rsid w:val="00B061DD"/>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B061DD"/>
  </w:style>
  <w:style w:type="character" w:customStyle="1" w:styleId="cardunderlineChar0">
    <w:name w:val="card underline Char"/>
    <w:locked/>
    <w:rsid w:val="00B061DD"/>
  </w:style>
  <w:style w:type="character" w:customStyle="1" w:styleId="NormalUnderlineChar10">
    <w:name w:val="Normal Underline Char1"/>
    <w:locked/>
    <w:rsid w:val="00B061DD"/>
  </w:style>
  <w:style w:type="character" w:customStyle="1" w:styleId="ImportantTextChar">
    <w:name w:val="Important Text Char"/>
    <w:locked/>
    <w:rsid w:val="00B061DD"/>
  </w:style>
  <w:style w:type="character" w:customStyle="1" w:styleId="StyleBodyText11ptBlackUnderlineChar">
    <w:name w:val="Style Body Text + 11 pt Black Underline Char"/>
    <w:locked/>
    <w:rsid w:val="00B061DD"/>
  </w:style>
  <w:style w:type="character" w:customStyle="1" w:styleId="StyleBodyText11ptBoldBlackChar">
    <w:name w:val="Style Body Text + 11 pt Bold Black Char"/>
    <w:locked/>
    <w:rsid w:val="00B061DD"/>
  </w:style>
  <w:style w:type="character" w:customStyle="1" w:styleId="StyletinyBoldChar">
    <w:name w:val="Style tiny + Bold Char"/>
    <w:locked/>
    <w:rsid w:val="00B061DD"/>
  </w:style>
  <w:style w:type="character" w:customStyle="1" w:styleId="Heading5SizeDownChar">
    <w:name w:val="Heading 5 Size Down Char"/>
    <w:locked/>
    <w:rsid w:val="00B061DD"/>
  </w:style>
  <w:style w:type="character" w:customStyle="1" w:styleId="Normal2BoldChar">
    <w:name w:val="Normal2 + Bold Char"/>
    <w:locked/>
    <w:rsid w:val="00B061DD"/>
  </w:style>
  <w:style w:type="character" w:customStyle="1" w:styleId="ListContentsChar">
    <w:name w:val="List Contents Char"/>
    <w:locked/>
    <w:rsid w:val="00B061DD"/>
  </w:style>
  <w:style w:type="character" w:customStyle="1" w:styleId="StyleListContents11ptCustomColorRGB353132UnderlineChar">
    <w:name w:val="Style List Contents + 11 pt Custom Color(RGB(353132)) Underline Char"/>
    <w:locked/>
    <w:rsid w:val="00B061DD"/>
  </w:style>
  <w:style w:type="character" w:customStyle="1" w:styleId="UnimportantCharChar">
    <w:name w:val="Unimportant Char Char"/>
    <w:locked/>
    <w:rsid w:val="00B061D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061DD"/>
  </w:style>
  <w:style w:type="character" w:customStyle="1" w:styleId="Card-UnderlineChar">
    <w:name w:val="Card-Underline Char"/>
    <w:locked/>
    <w:rsid w:val="00B061DD"/>
  </w:style>
  <w:style w:type="character" w:customStyle="1" w:styleId="CircleChar">
    <w:name w:val="Circle Char"/>
    <w:locked/>
    <w:rsid w:val="00B061DD"/>
  </w:style>
  <w:style w:type="character" w:customStyle="1" w:styleId="StyleStyle16ptChar">
    <w:name w:val="Style Style1 + 6 pt Char"/>
    <w:locked/>
    <w:rsid w:val="00B061DD"/>
  </w:style>
  <w:style w:type="character" w:customStyle="1" w:styleId="Style8ptChar">
    <w:name w:val="Style 8 pt Char"/>
    <w:rsid w:val="00B061DD"/>
  </w:style>
  <w:style w:type="character" w:customStyle="1" w:styleId="message-item">
    <w:name w:val="message-item"/>
    <w:rsid w:val="00B061DD"/>
  </w:style>
  <w:style w:type="character" w:customStyle="1" w:styleId="forenames">
    <w:name w:val="forenames"/>
    <w:rsid w:val="00B061DD"/>
  </w:style>
  <w:style w:type="character" w:customStyle="1" w:styleId="surname">
    <w:name w:val="surname"/>
    <w:rsid w:val="00B061DD"/>
  </w:style>
  <w:style w:type="character" w:customStyle="1" w:styleId="refpreview">
    <w:name w:val="refpreview"/>
    <w:rsid w:val="00B061DD"/>
  </w:style>
  <w:style w:type="character" w:customStyle="1" w:styleId="loose1">
    <w:name w:val="loose1"/>
    <w:rsid w:val="00B061DD"/>
  </w:style>
  <w:style w:type="character" w:customStyle="1" w:styleId="gsa">
    <w:name w:val="gs_a"/>
    <w:rsid w:val="00B061DD"/>
  </w:style>
  <w:style w:type="character" w:customStyle="1" w:styleId="mainarttitle">
    <w:name w:val="mainarttitle"/>
    <w:rsid w:val="00B061DD"/>
  </w:style>
  <w:style w:type="character" w:customStyle="1" w:styleId="mainartauthor">
    <w:name w:val="mainartauthor"/>
    <w:rsid w:val="00B061DD"/>
  </w:style>
  <w:style w:type="character" w:customStyle="1" w:styleId="mainartdate">
    <w:name w:val="mainartdate"/>
    <w:rsid w:val="00B061DD"/>
  </w:style>
  <w:style w:type="character" w:customStyle="1" w:styleId="gsggs">
    <w:name w:val="gs_ggs"/>
    <w:rsid w:val="00B061DD"/>
  </w:style>
  <w:style w:type="character" w:customStyle="1" w:styleId="ahead">
    <w:name w:val="a_head"/>
    <w:rsid w:val="00B061DD"/>
  </w:style>
  <w:style w:type="character" w:customStyle="1" w:styleId="docbody">
    <w:name w:val="docbody"/>
    <w:rsid w:val="00B061DD"/>
  </w:style>
  <w:style w:type="character" w:customStyle="1" w:styleId="bwxsm">
    <w:name w:val="b w xsm"/>
    <w:rsid w:val="00B061DD"/>
  </w:style>
  <w:style w:type="character" w:customStyle="1" w:styleId="fstd">
    <w:name w:val="f std"/>
    <w:rsid w:val="00B061DD"/>
  </w:style>
  <w:style w:type="character" w:customStyle="1" w:styleId="bio1">
    <w:name w:val="bio1"/>
    <w:rsid w:val="00B061DD"/>
  </w:style>
  <w:style w:type="character" w:customStyle="1" w:styleId="cardCharCharCharCharCharChar">
    <w:name w:val="card Char Char Char Char Char Char"/>
    <w:rsid w:val="00B061DD"/>
  </w:style>
  <w:style w:type="character" w:customStyle="1" w:styleId="Style24ptBoldUnderlineCenteredCharChar">
    <w:name w:val="Style 24 pt Bold Underline Centered Char Char"/>
    <w:rsid w:val="00B061DD"/>
  </w:style>
  <w:style w:type="character" w:customStyle="1" w:styleId="TagCiteCharChar0">
    <w:name w:val="Tag / Cite Char Char"/>
    <w:rsid w:val="00B061DD"/>
  </w:style>
  <w:style w:type="character" w:customStyle="1" w:styleId="CardTextUnderlinedCharChar">
    <w:name w:val="Card Text Underlined Char Char"/>
    <w:rsid w:val="00B061DD"/>
  </w:style>
  <w:style w:type="character" w:customStyle="1" w:styleId="CardTagCharCharChar">
    <w:name w:val="Card Tag Char Char Char"/>
    <w:rsid w:val="00B061DD"/>
  </w:style>
  <w:style w:type="character" w:customStyle="1" w:styleId="mainbody">
    <w:name w:val="mainbody"/>
    <w:basedOn w:val="DefaultParagraphFont"/>
    <w:rsid w:val="00B061DD"/>
  </w:style>
  <w:style w:type="character" w:customStyle="1" w:styleId="UnderlineStyleChar20">
    <w:name w:val="Underline Style Char2"/>
    <w:rsid w:val="00B061DD"/>
  </w:style>
  <w:style w:type="character" w:customStyle="1" w:styleId="t13">
    <w:name w:val="t13"/>
    <w:basedOn w:val="DefaultParagraphFont"/>
    <w:rsid w:val="00B061DD"/>
  </w:style>
  <w:style w:type="character" w:customStyle="1" w:styleId="CharChar17">
    <w:name w:val="Char Char17"/>
    <w:locked/>
    <w:rsid w:val="00B061DD"/>
  </w:style>
  <w:style w:type="character" w:customStyle="1" w:styleId="ilspan">
    <w:name w:val="il_span"/>
    <w:basedOn w:val="DefaultParagraphFont"/>
    <w:rsid w:val="00B061DD"/>
  </w:style>
  <w:style w:type="character" w:customStyle="1" w:styleId="leftidx1">
    <w:name w:val="leftidx1"/>
    <w:rsid w:val="00B061DD"/>
  </w:style>
  <w:style w:type="character" w:customStyle="1" w:styleId="blue1">
    <w:name w:val="blue1"/>
    <w:rsid w:val="00B061DD"/>
  </w:style>
  <w:style w:type="character" w:customStyle="1" w:styleId="author-link1">
    <w:name w:val="author-link1"/>
    <w:rsid w:val="00B061DD"/>
  </w:style>
  <w:style w:type="character" w:customStyle="1" w:styleId="black1">
    <w:name w:val="black1"/>
    <w:rsid w:val="00B061DD"/>
  </w:style>
  <w:style w:type="character" w:customStyle="1" w:styleId="StyleunderlinedCharBold">
    <w:name w:val="Style underlined Char + Bold"/>
    <w:rsid w:val="00B061DD"/>
  </w:style>
  <w:style w:type="character" w:customStyle="1" w:styleId="CardUnderline0">
    <w:name w:val="Card Underline"/>
    <w:rsid w:val="00B061DD"/>
  </w:style>
  <w:style w:type="character" w:customStyle="1" w:styleId="lingoregion">
    <w:name w:val="lingo_region"/>
    <w:basedOn w:val="DefaultParagraphFont"/>
    <w:rsid w:val="00B061DD"/>
  </w:style>
  <w:style w:type="character" w:customStyle="1" w:styleId="cite1">
    <w:name w:val="%cite"/>
    <w:rsid w:val="00B061DD"/>
  </w:style>
  <w:style w:type="character" w:customStyle="1" w:styleId="Emphasis21">
    <w:name w:val="%Emphasis2"/>
    <w:rsid w:val="00B061DD"/>
  </w:style>
  <w:style w:type="character" w:customStyle="1" w:styleId="AAAcite">
    <w:name w:val="AAAcite"/>
    <w:rsid w:val="00B061DD"/>
  </w:style>
  <w:style w:type="character" w:customStyle="1" w:styleId="tmplheaderlink">
    <w:name w:val="tmplheaderlink"/>
    <w:rsid w:val="00B061DD"/>
  </w:style>
  <w:style w:type="character" w:customStyle="1" w:styleId="StyleStyleUnderlineUnderlineStyleBoldUnderlineIntenseEmphas1">
    <w:name w:val="Style Style UnderlineUnderlineStyle Bold UnderlineIntense Emphas...1"/>
    <w:basedOn w:val="DefaultParagraphFont"/>
    <w:rsid w:val="00B061DD"/>
    <w:rPr>
      <w:b w:val="0"/>
      <w:bCs w:val="0"/>
      <w:sz w:val="24"/>
      <w:u w:val="single"/>
      <w:bdr w:val="none" w:sz="0" w:space="0" w:color="auto" w:frame="1"/>
    </w:rPr>
  </w:style>
  <w:style w:type="character" w:customStyle="1" w:styleId="Bodytext116">
    <w:name w:val="Body text (11)"/>
    <w:rsid w:val="00B061DD"/>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B061DD"/>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B061DD"/>
  </w:style>
  <w:style w:type="character" w:customStyle="1" w:styleId="StyleStyleBoldUnderlineUnderlineapple-style-span6ptBoldK">
    <w:name w:val="Style Style Bold UnderlineUnderlineapple-style-span + 6 ptBoldK..."/>
    <w:basedOn w:val="DefaultParagraphFont"/>
    <w:rsid w:val="00B061DD"/>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B061DD"/>
    <w:rPr>
      <w:u w:val="single"/>
      <w:bdr w:val="none" w:sz="0" w:space="0" w:color="auto" w:frame="1"/>
    </w:rPr>
  </w:style>
  <w:style w:type="character" w:customStyle="1" w:styleId="role">
    <w:name w:val="role"/>
    <w:rsid w:val="00B061DD"/>
  </w:style>
  <w:style w:type="character" w:customStyle="1" w:styleId="pagination0">
    <w:name w:val="pagination"/>
    <w:basedOn w:val="DefaultParagraphFont"/>
    <w:rsid w:val="00B061DD"/>
  </w:style>
  <w:style w:type="character" w:customStyle="1" w:styleId="doi">
    <w:name w:val="doi"/>
    <w:basedOn w:val="DefaultParagraphFont"/>
    <w:rsid w:val="00B061DD"/>
  </w:style>
  <w:style w:type="character" w:customStyle="1" w:styleId="bodycontents">
    <w:name w:val="bodycontents"/>
    <w:basedOn w:val="DefaultParagraphFont"/>
    <w:rsid w:val="00B061DD"/>
  </w:style>
  <w:style w:type="character" w:customStyle="1" w:styleId="comma">
    <w:name w:val="comma"/>
    <w:basedOn w:val="DefaultParagraphFont"/>
    <w:rsid w:val="00B061DD"/>
  </w:style>
  <w:style w:type="character" w:customStyle="1" w:styleId="pad5right">
    <w:name w:val="pad5right"/>
    <w:basedOn w:val="DefaultParagraphFont"/>
    <w:rsid w:val="00B061DD"/>
  </w:style>
  <w:style w:type="character" w:customStyle="1" w:styleId="blogdate">
    <w:name w:val="blogdate"/>
    <w:basedOn w:val="DefaultParagraphFont"/>
    <w:rsid w:val="00B061DD"/>
  </w:style>
  <w:style w:type="character" w:customStyle="1" w:styleId="dot">
    <w:name w:val="dot"/>
    <w:basedOn w:val="DefaultParagraphFont"/>
    <w:rsid w:val="00B061DD"/>
  </w:style>
  <w:style w:type="character" w:customStyle="1" w:styleId="hn-date">
    <w:name w:val="hn-date"/>
    <w:basedOn w:val="DefaultParagraphFont"/>
    <w:rsid w:val="00B061DD"/>
  </w:style>
  <w:style w:type="character" w:customStyle="1" w:styleId="location">
    <w:name w:val="location"/>
    <w:basedOn w:val="DefaultParagraphFont"/>
    <w:rsid w:val="00B061DD"/>
  </w:style>
  <w:style w:type="character" w:customStyle="1" w:styleId="dropcap-letter">
    <w:name w:val="dropcap-letter"/>
    <w:basedOn w:val="DefaultParagraphFont"/>
    <w:rsid w:val="00B061DD"/>
  </w:style>
  <w:style w:type="character" w:customStyle="1" w:styleId="offscreen">
    <w:name w:val="offscreen"/>
    <w:basedOn w:val="DefaultParagraphFont"/>
    <w:rsid w:val="00B061DD"/>
  </w:style>
  <w:style w:type="character" w:customStyle="1" w:styleId="linked-in">
    <w:name w:val="linked-in"/>
    <w:basedOn w:val="DefaultParagraphFont"/>
    <w:rsid w:val="00B061DD"/>
  </w:style>
  <w:style w:type="character" w:customStyle="1" w:styleId="divs">
    <w:name w:val="divs"/>
    <w:basedOn w:val="DefaultParagraphFont"/>
    <w:rsid w:val="00B061DD"/>
  </w:style>
  <w:style w:type="character" w:customStyle="1" w:styleId="h4">
    <w:name w:val="h4"/>
    <w:rsid w:val="00B061DD"/>
  </w:style>
  <w:style w:type="character" w:customStyle="1" w:styleId="postheader">
    <w:name w:val="postheader"/>
    <w:basedOn w:val="DefaultParagraphFont"/>
    <w:rsid w:val="00B061DD"/>
  </w:style>
  <w:style w:type="character" w:customStyle="1" w:styleId="HighlightedUnderlineEmphasis">
    <w:name w:val="Highlighted Underline Emphasis"/>
    <w:rsid w:val="00B061DD"/>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B061DD"/>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B061DD"/>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B061DD"/>
    <w:rPr>
      <w:rFonts w:ascii="Georgia" w:hAnsi="Georgia" w:hint="default"/>
      <w:u w:val="single"/>
    </w:rPr>
  </w:style>
  <w:style w:type="character" w:customStyle="1" w:styleId="StyleGeorgia12ptThickunderline">
    <w:name w:val="Style Georgia 12 pt Thick underline"/>
    <w:basedOn w:val="DefaultParagraphFont"/>
    <w:rsid w:val="00B061DD"/>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B061DD"/>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B061DD"/>
    <w:rPr>
      <w:b w:val="0"/>
      <w:bCs w:val="0"/>
      <w:sz w:val="22"/>
      <w:u w:val="single"/>
      <w:bdr w:val="none" w:sz="0" w:space="0" w:color="auto" w:frame="1"/>
    </w:rPr>
  </w:style>
  <w:style w:type="character" w:customStyle="1" w:styleId="cit-title">
    <w:name w:val="cit-title"/>
    <w:basedOn w:val="DefaultParagraphFont"/>
    <w:rsid w:val="00B061DD"/>
  </w:style>
  <w:style w:type="character" w:customStyle="1" w:styleId="z3988">
    <w:name w:val="z3988"/>
    <w:basedOn w:val="DefaultParagraphFont"/>
    <w:rsid w:val="00B061DD"/>
  </w:style>
  <w:style w:type="character" w:customStyle="1" w:styleId="nowrap">
    <w:name w:val="nowrap"/>
    <w:basedOn w:val="DefaultParagraphFont"/>
    <w:rsid w:val="00B061DD"/>
  </w:style>
  <w:style w:type="character" w:customStyle="1" w:styleId="freeaccess">
    <w:name w:val="freeaccess"/>
    <w:basedOn w:val="DefaultParagraphFont"/>
    <w:rsid w:val="00B061DD"/>
  </w:style>
  <w:style w:type="character" w:customStyle="1" w:styleId="BoxX2">
    <w:name w:val="BoxX2"/>
    <w:qFormat/>
    <w:rsid w:val="00B061DD"/>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061DD"/>
    <w:rPr>
      <w:rFonts w:ascii="Georgia" w:hAnsi="Georgia" w:cs="Calibri" w:hint="default"/>
    </w:rPr>
  </w:style>
  <w:style w:type="character" w:customStyle="1" w:styleId="StyleAsianMSMinchoBold">
    <w:name w:val="Style (Asian) MS Mincho Bold"/>
    <w:rsid w:val="00B061DD"/>
    <w:rPr>
      <w:rFonts w:ascii="Times New Roman" w:eastAsia="MS Mincho" w:hAnsi="Times New Roman" w:cs="Times New Roman" w:hint="default"/>
      <w:b/>
      <w:bCs/>
      <w:u w:val="thick"/>
    </w:rPr>
  </w:style>
  <w:style w:type="character" w:customStyle="1" w:styleId="StyleAsianMSMincho">
    <w:name w:val="Style (Asian) MS Mincho"/>
    <w:rsid w:val="00B061DD"/>
    <w:rPr>
      <w:rFonts w:ascii="Times New Roman" w:eastAsia="MS Mincho" w:hAnsi="Times New Roman" w:cs="Times New Roman" w:hint="default"/>
      <w:u w:val="thick"/>
    </w:rPr>
  </w:style>
  <w:style w:type="character" w:customStyle="1" w:styleId="crosslinkpopup">
    <w:name w:val="crosslinkpopup"/>
    <w:rsid w:val="00B061DD"/>
  </w:style>
  <w:style w:type="character" w:customStyle="1" w:styleId="UnderlineBoldChar">
    <w:name w:val="Underline Bold Char"/>
    <w:locked/>
    <w:rsid w:val="00B061DD"/>
    <w:rPr>
      <w:rFonts w:ascii="Times New Roman" w:eastAsia="Times New Roman" w:hAnsi="Times New Roman" w:cs="Calibri" w:hint="default"/>
      <w:b/>
      <w:bCs w:val="0"/>
      <w:sz w:val="24"/>
      <w:szCs w:val="20"/>
      <w:u w:val="single"/>
    </w:rPr>
  </w:style>
  <w:style w:type="character" w:customStyle="1" w:styleId="underlineCharChar2">
    <w:name w:val="underline Char Char"/>
    <w:rsid w:val="00B061DD"/>
    <w:rPr>
      <w:rFonts w:ascii="Arial Narrow" w:eastAsia="Times New Roman" w:hAnsi="Arial Narrow" w:cs="Calibri" w:hint="default"/>
      <w:sz w:val="24"/>
      <w:u w:val="single"/>
    </w:rPr>
  </w:style>
  <w:style w:type="character" w:customStyle="1" w:styleId="newsstorytitle">
    <w:name w:val="news_story_title"/>
    <w:rsid w:val="00B061DD"/>
  </w:style>
  <w:style w:type="character" w:customStyle="1" w:styleId="yqlink">
    <w:name w:val="yqlink"/>
    <w:rsid w:val="00B061DD"/>
  </w:style>
  <w:style w:type="character" w:customStyle="1" w:styleId="clbody">
    <w:name w:val="clbody"/>
    <w:rsid w:val="00B061DD"/>
  </w:style>
  <w:style w:type="character" w:customStyle="1" w:styleId="norm">
    <w:name w:val="norm"/>
    <w:rsid w:val="00B061DD"/>
  </w:style>
  <w:style w:type="character" w:customStyle="1" w:styleId="boldandunderlinecharcharcharcharcharcharcharcharcharcharcharcharcharcharcharchar0">
    <w:name w:val="boldandunderlinecharcharcharcharcharcharcharcharcharcharcharcharcharcharcharchar"/>
    <w:rsid w:val="00B061DD"/>
  </w:style>
  <w:style w:type="character" w:customStyle="1" w:styleId="underlinecharcharcharcharcharcharcharcharcharcharcharcharcharchar0">
    <w:name w:val="underlinecharcharcharcharcharcharcharcharcharcharcharcharcharchar"/>
    <w:rsid w:val="00B061DD"/>
  </w:style>
  <w:style w:type="character" w:customStyle="1" w:styleId="emphasis22">
    <w:name w:val="emphasis2"/>
    <w:rsid w:val="00B061D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061DD"/>
    <w:rPr>
      <w:sz w:val="24"/>
      <w:szCs w:val="24"/>
      <w:lang w:val="en-US" w:eastAsia="en-US" w:bidi="ar-SA"/>
    </w:rPr>
  </w:style>
  <w:style w:type="character" w:customStyle="1" w:styleId="NewTag">
    <w:name w:val="NewTag"/>
    <w:uiPriority w:val="1"/>
    <w:qFormat/>
    <w:rsid w:val="00B061DD"/>
    <w:rPr>
      <w:rFonts w:ascii="Georgia" w:hAnsi="Georgia" w:hint="default"/>
      <w:b/>
      <w:bCs w:val="0"/>
      <w:sz w:val="24"/>
    </w:rPr>
  </w:style>
  <w:style w:type="character" w:customStyle="1" w:styleId="searchtools-record-title">
    <w:name w:val="searchtools-record-title"/>
    <w:basedOn w:val="DefaultParagraphFont"/>
    <w:rsid w:val="00B061DD"/>
  </w:style>
  <w:style w:type="character" w:customStyle="1" w:styleId="rightside">
    <w:name w:val="rightside"/>
    <w:rsid w:val="00B061DD"/>
  </w:style>
  <w:style w:type="character" w:customStyle="1" w:styleId="flourish">
    <w:name w:val="flourish"/>
    <w:rsid w:val="00B061DD"/>
  </w:style>
  <w:style w:type="character" w:customStyle="1" w:styleId="style150">
    <w:name w:val="style150"/>
    <w:rsid w:val="00B061DD"/>
  </w:style>
  <w:style w:type="character" w:customStyle="1" w:styleId="head">
    <w:name w:val="head"/>
    <w:rsid w:val="00B061DD"/>
  </w:style>
  <w:style w:type="character" w:customStyle="1" w:styleId="titletxt">
    <w:name w:val="titletxt"/>
    <w:rsid w:val="00B061DD"/>
  </w:style>
  <w:style w:type="character" w:customStyle="1" w:styleId="colbcopy">
    <w:name w:val="colbcopy"/>
    <w:rsid w:val="00B061DD"/>
  </w:style>
  <w:style w:type="character" w:customStyle="1" w:styleId="hcard">
    <w:name w:val="hcard"/>
    <w:rsid w:val="00B061DD"/>
  </w:style>
  <w:style w:type="character" w:customStyle="1" w:styleId="Qualified">
    <w:name w:val="Qualified"/>
    <w:rsid w:val="00B061DD"/>
    <w:rPr>
      <w:rFonts w:ascii="Calibri Light" w:hAnsi="Calibri Light" w:cs="Calibri Light" w:hint="default"/>
      <w:b/>
      <w:bCs/>
      <w:sz w:val="16"/>
    </w:rPr>
  </w:style>
  <w:style w:type="character" w:customStyle="1" w:styleId="BlockTitleChar1">
    <w:name w:val="%Block Title Char"/>
    <w:rsid w:val="00B061DD"/>
    <w:rPr>
      <w:rFonts w:ascii="Arial" w:eastAsia="Times New Roman" w:hAnsi="Arial" w:cs="Arial" w:hint="default"/>
      <w:b/>
      <w:bCs/>
      <w:kern w:val="32"/>
      <w:sz w:val="28"/>
      <w:szCs w:val="32"/>
    </w:rPr>
  </w:style>
  <w:style w:type="character" w:customStyle="1" w:styleId="columntexthead">
    <w:name w:val="columntexthead"/>
    <w:rsid w:val="00B061DD"/>
  </w:style>
  <w:style w:type="character" w:customStyle="1" w:styleId="instruction">
    <w:name w:val="instruction"/>
    <w:rsid w:val="00B061DD"/>
  </w:style>
  <w:style w:type="character" w:customStyle="1" w:styleId="imagelink">
    <w:name w:val="imagelink"/>
    <w:rsid w:val="00B061DD"/>
  </w:style>
  <w:style w:type="character" w:customStyle="1" w:styleId="leadin">
    <w:name w:val="leadin"/>
    <w:rsid w:val="00B061DD"/>
  </w:style>
  <w:style w:type="character" w:customStyle="1" w:styleId="noticiabyline">
    <w:name w:val="noticia_byline"/>
    <w:rsid w:val="00B061DD"/>
  </w:style>
  <w:style w:type="character" w:customStyle="1" w:styleId="rightnowyahoo">
    <w:name w:val="right_now_yahoo"/>
    <w:rsid w:val="00B061DD"/>
  </w:style>
  <w:style w:type="character" w:customStyle="1" w:styleId="submittedmeta">
    <w:name w:val="submitted meta"/>
    <w:rsid w:val="00B061DD"/>
  </w:style>
  <w:style w:type="character" w:customStyle="1" w:styleId="AAAunderline">
    <w:name w:val="AAAunderline"/>
    <w:qFormat/>
    <w:rsid w:val="00B061DD"/>
    <w:rPr>
      <w:b/>
      <w:bCs w:val="0"/>
      <w:u w:val="single"/>
    </w:rPr>
  </w:style>
  <w:style w:type="character" w:customStyle="1" w:styleId="IndexHeaderChar">
    <w:name w:val="Index Header Char"/>
    <w:rsid w:val="00B061DD"/>
    <w:rPr>
      <w:rFonts w:ascii="Times New Roman" w:eastAsia="Times New Roman" w:hAnsi="Times New Roman" w:cs="Times New Roman" w:hint="default"/>
      <w:b/>
      <w:bCs/>
      <w:sz w:val="36"/>
    </w:rPr>
  </w:style>
  <w:style w:type="character" w:customStyle="1" w:styleId="StyleHeading310ptChar">
    <w:name w:val="Style Heading 3 + 10 pt Char"/>
    <w:rsid w:val="00B061DD"/>
    <w:rPr>
      <w:rFonts w:ascii="Times New Roman" w:eastAsia="Times New Roman" w:hAnsi="Times New Roman" w:cs="Arial" w:hint="default"/>
      <w:b/>
      <w:bCs/>
      <w:sz w:val="26"/>
      <w:szCs w:val="26"/>
    </w:rPr>
  </w:style>
  <w:style w:type="character" w:customStyle="1" w:styleId="iagsheaderlarge">
    <w:name w:val="iags_header_large"/>
    <w:rsid w:val="00B061DD"/>
  </w:style>
  <w:style w:type="character" w:customStyle="1" w:styleId="style12char0">
    <w:name w:val="style12char"/>
    <w:rsid w:val="00B061DD"/>
  </w:style>
  <w:style w:type="character" w:customStyle="1" w:styleId="charchar2">
    <w:name w:val="charchar2"/>
    <w:rsid w:val="00B061DD"/>
  </w:style>
  <w:style w:type="character" w:customStyle="1" w:styleId="style11char0">
    <w:name w:val="style11char"/>
    <w:rsid w:val="00B061DD"/>
  </w:style>
  <w:style w:type="character" w:customStyle="1" w:styleId="boldunderlineCharChar0">
    <w:name w:val="boldunderline Char Char"/>
    <w:rsid w:val="00B061DD"/>
    <w:rPr>
      <w:b/>
      <w:bCs w:val="0"/>
      <w:sz w:val="22"/>
      <w:szCs w:val="24"/>
      <w:u w:val="single"/>
      <w:lang w:val="en-US" w:eastAsia="en-US" w:bidi="ar-SA"/>
    </w:rPr>
  </w:style>
  <w:style w:type="character" w:customStyle="1" w:styleId="eudoraheader">
    <w:name w:val="eudoraheader"/>
    <w:rsid w:val="00B061DD"/>
  </w:style>
  <w:style w:type="character" w:customStyle="1" w:styleId="emailstyle26">
    <w:name w:val="emailstyle26"/>
    <w:rsid w:val="00B061DD"/>
  </w:style>
  <w:style w:type="character" w:customStyle="1" w:styleId="sendtofriend">
    <w:name w:val="sendtofriend"/>
    <w:rsid w:val="00B061DD"/>
  </w:style>
  <w:style w:type="character" w:customStyle="1" w:styleId="pagetype">
    <w:name w:val="pagetype"/>
    <w:rsid w:val="00B061DD"/>
  </w:style>
  <w:style w:type="character" w:customStyle="1" w:styleId="byl">
    <w:name w:val="byl"/>
    <w:rsid w:val="00B061DD"/>
  </w:style>
  <w:style w:type="character" w:customStyle="1" w:styleId="byd">
    <w:name w:val="byd"/>
    <w:rsid w:val="00B061DD"/>
  </w:style>
  <w:style w:type="character" w:customStyle="1" w:styleId="underliningchar0">
    <w:name w:val="underliningchar"/>
    <w:rsid w:val="00B061DD"/>
  </w:style>
  <w:style w:type="character" w:customStyle="1" w:styleId="adtext124">
    <w:name w:val="adtext124"/>
    <w:rsid w:val="00B061DD"/>
    <w:rPr>
      <w:vanish/>
      <w:webHidden w:val="0"/>
      <w:color w:val="999999"/>
      <w:sz w:val="12"/>
      <w:szCs w:val="12"/>
      <w:specVanish/>
    </w:rPr>
  </w:style>
  <w:style w:type="character" w:customStyle="1" w:styleId="CardsFont8ptChar">
    <w:name w:val="Cards + Font: 8 pt Char"/>
    <w:rsid w:val="00B061DD"/>
    <w:rPr>
      <w:sz w:val="16"/>
    </w:rPr>
  </w:style>
  <w:style w:type="character" w:customStyle="1" w:styleId="TagLineCharChar">
    <w:name w:val="Tag Line Char Char"/>
    <w:rsid w:val="00B061DD"/>
    <w:rPr>
      <w:rFonts w:ascii="Arial" w:hAnsi="Arial" w:cs="Arial" w:hint="default"/>
      <w:b/>
      <w:bCs/>
      <w:iCs/>
      <w:sz w:val="24"/>
      <w:szCs w:val="28"/>
      <w:lang w:val="en-US" w:eastAsia="en-US" w:bidi="ar-SA"/>
    </w:rPr>
  </w:style>
  <w:style w:type="character" w:customStyle="1" w:styleId="articlecommentcount">
    <w:name w:val="article_comment_count"/>
    <w:rsid w:val="00B061DD"/>
  </w:style>
  <w:style w:type="character" w:customStyle="1" w:styleId="articlerecommendcount">
    <w:name w:val="article_recommend_count"/>
    <w:rsid w:val="00B061DD"/>
  </w:style>
  <w:style w:type="character" w:customStyle="1" w:styleId="normaltext1">
    <w:name w:val="normal_text"/>
    <w:rsid w:val="00B061DD"/>
  </w:style>
  <w:style w:type="character" w:customStyle="1" w:styleId="story-byline">
    <w:name w:val="story-byline"/>
    <w:rsid w:val="00B061DD"/>
  </w:style>
  <w:style w:type="character" w:customStyle="1" w:styleId="story-titleline">
    <w:name w:val="story-titleline"/>
    <w:rsid w:val="00B061DD"/>
  </w:style>
  <w:style w:type="character" w:customStyle="1" w:styleId="UnderlineCardChar1">
    <w:name w:val="Underline Card Char"/>
    <w:rsid w:val="00B061DD"/>
    <w:rPr>
      <w:sz w:val="22"/>
      <w:szCs w:val="24"/>
      <w:u w:val="single"/>
      <w:lang w:val="en-US" w:eastAsia="en-US" w:bidi="ar-SA"/>
    </w:rPr>
  </w:style>
  <w:style w:type="character" w:customStyle="1" w:styleId="SourcesCharChar1">
    <w:name w:val="Sources Char Char1"/>
    <w:rsid w:val="00B061DD"/>
    <w:rPr>
      <w:rFonts w:ascii="Arial" w:hAnsi="Arial" w:cs="Arial" w:hint="default"/>
      <w:b/>
      <w:bCs/>
      <w:iCs/>
      <w:sz w:val="24"/>
      <w:szCs w:val="28"/>
      <w:lang w:val="en-US" w:eastAsia="en-US" w:bidi="ar-SA"/>
    </w:rPr>
  </w:style>
  <w:style w:type="character" w:customStyle="1" w:styleId="infoChar">
    <w:name w:val="info Char"/>
    <w:locked/>
    <w:rsid w:val="00B061DD"/>
    <w:rPr>
      <w:rFonts w:ascii="Times New Roman" w:eastAsia="Times New Roman" w:hAnsi="Times New Roman" w:cs="Calibri" w:hint="default"/>
      <w:sz w:val="16"/>
      <w:szCs w:val="20"/>
    </w:rPr>
  </w:style>
  <w:style w:type="character" w:customStyle="1" w:styleId="createby">
    <w:name w:val="createby"/>
    <w:rsid w:val="00B061DD"/>
  </w:style>
  <w:style w:type="character" w:customStyle="1" w:styleId="quote-right">
    <w:name w:val="quote-right"/>
    <w:rsid w:val="00B061DD"/>
  </w:style>
  <w:style w:type="character" w:customStyle="1" w:styleId="smallcase">
    <w:name w:val="smallcase"/>
    <w:rsid w:val="00B061DD"/>
  </w:style>
  <w:style w:type="character" w:customStyle="1" w:styleId="ft0">
    <w:name w:val="ft0"/>
    <w:rsid w:val="00B061DD"/>
  </w:style>
  <w:style w:type="character" w:customStyle="1" w:styleId="ft2">
    <w:name w:val="ft2"/>
    <w:rsid w:val="00B061DD"/>
  </w:style>
  <w:style w:type="character" w:customStyle="1" w:styleId="ft3">
    <w:name w:val="ft3"/>
    <w:rsid w:val="00B061DD"/>
  </w:style>
  <w:style w:type="character" w:customStyle="1" w:styleId="StyleTimesNewRoman12ptBold1">
    <w:name w:val="Style Times New Roman 12 pt Bold1"/>
    <w:rsid w:val="00B061DD"/>
    <w:rPr>
      <w:b/>
      <w:bCs/>
      <w:sz w:val="24"/>
    </w:rPr>
  </w:style>
  <w:style w:type="character" w:customStyle="1" w:styleId="CircledChar2">
    <w:name w:val="Circled Char2"/>
    <w:rsid w:val="00B061DD"/>
    <w:rPr>
      <w:rFonts w:ascii="MS Mincho" w:eastAsia="MS Mincho" w:hint="eastAsia"/>
      <w:b/>
      <w:bCs w:val="0"/>
      <w:szCs w:val="24"/>
      <w:u w:val="single"/>
      <w:lang w:val="en-US" w:eastAsia="ja-JP" w:bidi="ar-SA"/>
    </w:rPr>
  </w:style>
  <w:style w:type="character" w:customStyle="1" w:styleId="SmallTextChar20">
    <w:name w:val="Small Text Char2"/>
    <w:rsid w:val="00B061DD"/>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B061DD"/>
    <w:rPr>
      <w:b/>
      <w:bCs w:val="0"/>
      <w:szCs w:val="24"/>
      <w:u w:val="single"/>
      <w:lang w:val="en-US" w:eastAsia="en-US" w:bidi="ar-SA"/>
    </w:rPr>
  </w:style>
  <w:style w:type="character" w:customStyle="1" w:styleId="SmallCardChar">
    <w:name w:val="Small Card Char"/>
    <w:rsid w:val="00B061DD"/>
    <w:rPr>
      <w:rFonts w:ascii="Palatino Linotype" w:eastAsia="Times New Roman" w:hAnsi="Palatino Linotype" w:hint="default"/>
      <w:sz w:val="12"/>
      <w:szCs w:val="24"/>
    </w:rPr>
  </w:style>
  <w:style w:type="character" w:customStyle="1" w:styleId="StyleBoldUnderline10ptBold">
    <w:name w:val="Style Bold Underline + 10 pt Bold"/>
    <w:rsid w:val="00B061DD"/>
    <w:rPr>
      <w:b/>
      <w:bCs/>
      <w:sz w:val="20"/>
      <w:u w:val="thick"/>
    </w:rPr>
  </w:style>
  <w:style w:type="character" w:customStyle="1" w:styleId="smalllink">
    <w:name w:val="smalllink"/>
    <w:rsid w:val="00B061DD"/>
  </w:style>
  <w:style w:type="character" w:customStyle="1" w:styleId="bighead1">
    <w:name w:val="bighead1"/>
    <w:rsid w:val="00B061DD"/>
    <w:rPr>
      <w:rFonts w:ascii="Verdana" w:hAnsi="Verdana" w:hint="default"/>
      <w:b/>
      <w:bCs/>
      <w:sz w:val="27"/>
      <w:szCs w:val="27"/>
    </w:rPr>
  </w:style>
  <w:style w:type="character" w:customStyle="1" w:styleId="left-date1">
    <w:name w:val="left-date1"/>
    <w:rsid w:val="00B061DD"/>
    <w:rPr>
      <w:rFonts w:ascii="Verdana" w:hAnsi="Verdana" w:hint="default"/>
      <w:color w:val="666666"/>
      <w:sz w:val="14"/>
      <w:szCs w:val="14"/>
    </w:rPr>
  </w:style>
  <w:style w:type="character" w:customStyle="1" w:styleId="list-comma">
    <w:name w:val="list-comma"/>
    <w:basedOn w:val="DefaultParagraphFont"/>
    <w:rsid w:val="00B061DD"/>
  </w:style>
  <w:style w:type="character" w:customStyle="1" w:styleId="livefyre-commentcount">
    <w:name w:val="livefyre-commentcount"/>
    <w:basedOn w:val="DefaultParagraphFont"/>
    <w:rsid w:val="00B061DD"/>
  </w:style>
  <w:style w:type="character" w:customStyle="1" w:styleId="greenposchange">
    <w:name w:val="green_pos_change"/>
    <w:basedOn w:val="DefaultParagraphFont"/>
    <w:rsid w:val="00B061DD"/>
  </w:style>
  <w:style w:type="character" w:customStyle="1" w:styleId="image-credit">
    <w:name w:val="image-credit"/>
    <w:basedOn w:val="DefaultParagraphFont"/>
    <w:rsid w:val="00B061DD"/>
  </w:style>
  <w:style w:type="character" w:customStyle="1" w:styleId="althead">
    <w:name w:val="althead"/>
    <w:basedOn w:val="DefaultParagraphFont"/>
    <w:rsid w:val="00B061DD"/>
  </w:style>
  <w:style w:type="character" w:customStyle="1" w:styleId="arbd1">
    <w:name w:val="arbd1"/>
    <w:basedOn w:val="DefaultParagraphFont"/>
    <w:rsid w:val="00B061DD"/>
  </w:style>
  <w:style w:type="character" w:customStyle="1" w:styleId="unx">
    <w:name w:val="unx"/>
    <w:basedOn w:val="DefaultParagraphFont"/>
    <w:rsid w:val="00B061DD"/>
  </w:style>
  <w:style w:type="character" w:customStyle="1" w:styleId="lrdctph">
    <w:name w:val="lr_dct_ph"/>
    <w:basedOn w:val="DefaultParagraphFont"/>
    <w:rsid w:val="00B061DD"/>
  </w:style>
  <w:style w:type="character" w:customStyle="1" w:styleId="Styleunderline12pt">
    <w:name w:val="Style underline + 12 pt"/>
    <w:rsid w:val="00B061DD"/>
    <w:rPr>
      <w:rFonts w:ascii="Times New Roman" w:hAnsi="Times New Roman" w:cs="Times New Roman" w:hint="default"/>
      <w:bCs/>
      <w:sz w:val="20"/>
      <w:u w:val="single"/>
    </w:rPr>
  </w:style>
  <w:style w:type="character" w:customStyle="1" w:styleId="StyleUnderlineChar19pt">
    <w:name w:val="Style Underline Char1 + 9 pt"/>
    <w:basedOn w:val="UnderlineChar1"/>
    <w:rsid w:val="00B061DD"/>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B061D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061DD"/>
    <w:rPr>
      <w:rFonts w:ascii="Times New Roman" w:hAnsi="Times New Roman" w:cs="Times New Roman" w:hint="default"/>
      <w:sz w:val="20"/>
      <w:u w:val="single"/>
      <w:lang w:val="en-US" w:eastAsia="en-US" w:bidi="ar-SA"/>
    </w:rPr>
  </w:style>
  <w:style w:type="character" w:customStyle="1" w:styleId="Style9ptUnderline1">
    <w:name w:val="Style 9 pt Underline1"/>
    <w:rsid w:val="00B061DD"/>
    <w:rPr>
      <w:sz w:val="20"/>
      <w:u w:val="single"/>
    </w:rPr>
  </w:style>
  <w:style w:type="character" w:customStyle="1" w:styleId="StyleUnderlineChar19pt2">
    <w:name w:val="Style Underline Char1 + 9 pt2"/>
    <w:basedOn w:val="UnderlineChar1"/>
    <w:rsid w:val="00B061D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061D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061D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061DD"/>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B061DD"/>
  </w:style>
  <w:style w:type="character" w:customStyle="1" w:styleId="tagCharCharCharChar0">
    <w:name w:val="tag Char Char Char Char"/>
    <w:rsid w:val="00B061DD"/>
    <w:rPr>
      <w:rFonts w:ascii="Georgia" w:eastAsia="Calibri" w:hAnsi="Georgia" w:cs="Calibri" w:hint="default"/>
      <w:b/>
      <w:bCs w:val="0"/>
      <w:sz w:val="24"/>
    </w:rPr>
  </w:style>
  <w:style w:type="character" w:customStyle="1" w:styleId="3">
    <w:name w:val="3"/>
    <w:rsid w:val="00B061DD"/>
    <w:rPr>
      <w:rFonts w:ascii="Arial" w:hAnsi="Arial" w:cs="Arial" w:hint="default"/>
      <w:bCs/>
      <w:sz w:val="20"/>
      <w:u w:val="single"/>
      <w:lang w:val="en-US" w:eastAsia="en-US" w:bidi="ar-SA"/>
    </w:rPr>
  </w:style>
  <w:style w:type="character" w:customStyle="1" w:styleId="7">
    <w:name w:val="7"/>
    <w:rsid w:val="00B061DD"/>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B061D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061D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061DD"/>
    <w:rPr>
      <w:sz w:val="20"/>
      <w:u w:val="single"/>
    </w:rPr>
  </w:style>
  <w:style w:type="character" w:customStyle="1" w:styleId="Style9ptUnderline4">
    <w:name w:val="Style 9 pt Underline4"/>
    <w:rsid w:val="00B061DD"/>
    <w:rPr>
      <w:sz w:val="20"/>
      <w:u w:val="single"/>
    </w:rPr>
  </w:style>
  <w:style w:type="character" w:customStyle="1" w:styleId="Styleunderline9ptBold">
    <w:name w:val="Style underline + 9 pt Bold"/>
    <w:rsid w:val="00B061DD"/>
    <w:rPr>
      <w:b/>
      <w:bCs/>
      <w:sz w:val="20"/>
      <w:u w:val="single"/>
    </w:rPr>
  </w:style>
  <w:style w:type="character" w:customStyle="1" w:styleId="34">
    <w:name w:val="34"/>
    <w:rsid w:val="00B061DD"/>
    <w:rPr>
      <w:rFonts w:ascii="Times New Roman" w:hAnsi="Times New Roman" w:cs="Arial" w:hint="default"/>
      <w:bCs/>
      <w:sz w:val="20"/>
      <w:u w:val="single"/>
      <w:lang w:val="en-US" w:eastAsia="en-US" w:bidi="ar-SA"/>
    </w:rPr>
  </w:style>
  <w:style w:type="character" w:customStyle="1" w:styleId="45">
    <w:name w:val="45"/>
    <w:rsid w:val="00B061DD"/>
    <w:rPr>
      <w:rFonts w:ascii="Times New Roman" w:hAnsi="Times New Roman" w:cs="Arial" w:hint="default"/>
      <w:b/>
      <w:bCs/>
      <w:sz w:val="20"/>
      <w:u w:val="single"/>
      <w:lang w:val="en-US" w:eastAsia="en-US" w:bidi="ar-SA"/>
    </w:rPr>
  </w:style>
  <w:style w:type="character" w:customStyle="1" w:styleId="Style9ptUnderline5">
    <w:name w:val="Style 9 pt Underline5"/>
    <w:rsid w:val="00B061DD"/>
    <w:rPr>
      <w:rFonts w:ascii="Times New Roman" w:hAnsi="Times New Roman" w:cs="Times New Roman" w:hint="default"/>
      <w:sz w:val="20"/>
      <w:u w:val="single"/>
    </w:rPr>
  </w:style>
  <w:style w:type="character" w:customStyle="1" w:styleId="Style9ptBoldUnderline2">
    <w:name w:val="Style 9 pt Bold Underline2"/>
    <w:rsid w:val="00B061D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061DD"/>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B061DD"/>
    <w:rPr>
      <w:rFonts w:ascii="Times New Roman" w:hAnsi="Times New Roman" w:cs="Times New Roman" w:hint="default"/>
      <w:sz w:val="20"/>
    </w:rPr>
  </w:style>
  <w:style w:type="character" w:customStyle="1" w:styleId="StyleUnderlineCharChar9pt2">
    <w:name w:val="Style Underline Char Char + 9 pt2"/>
    <w:basedOn w:val="DefaultParagraphFont"/>
    <w:rsid w:val="00B061DD"/>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B061D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061DD"/>
    <w:rPr>
      <w:b/>
      <w:bCs/>
      <w:sz w:val="20"/>
      <w:u w:val="single"/>
      <w:bdr w:val="single" w:sz="4" w:space="0" w:color="auto" w:frame="1"/>
    </w:rPr>
  </w:style>
  <w:style w:type="character" w:customStyle="1" w:styleId="Style9ptUnderline7">
    <w:name w:val="Style 9 pt Underline7"/>
    <w:rsid w:val="00B061DD"/>
    <w:rPr>
      <w:sz w:val="20"/>
      <w:u w:val="single"/>
    </w:rPr>
  </w:style>
  <w:style w:type="character" w:customStyle="1" w:styleId="Style9ptBoldUnderline3">
    <w:name w:val="Style 9 pt Bold Underline3"/>
    <w:rsid w:val="00B061DD"/>
    <w:rPr>
      <w:b/>
      <w:bCs/>
      <w:sz w:val="20"/>
      <w:u w:val="single"/>
    </w:rPr>
  </w:style>
  <w:style w:type="character" w:customStyle="1" w:styleId="Style9ptUnderline8">
    <w:name w:val="Style 9 pt Underline8"/>
    <w:rsid w:val="00B061DD"/>
    <w:rPr>
      <w:sz w:val="20"/>
      <w:u w:val="single"/>
    </w:rPr>
  </w:style>
  <w:style w:type="character" w:customStyle="1" w:styleId="66">
    <w:name w:val="66"/>
    <w:rsid w:val="00B061DD"/>
    <w:rPr>
      <w:rFonts w:ascii="Arial" w:hAnsi="Arial" w:cs="Arial" w:hint="default"/>
      <w:bCs/>
      <w:sz w:val="20"/>
      <w:u w:val="single"/>
      <w:lang w:val="en-US" w:eastAsia="en-US" w:bidi="ar-SA"/>
    </w:rPr>
  </w:style>
  <w:style w:type="character" w:customStyle="1" w:styleId="Style9ptUnderline9">
    <w:name w:val="Style 9 pt Underline9"/>
    <w:rsid w:val="00B061DD"/>
    <w:rPr>
      <w:sz w:val="20"/>
      <w:u w:val="single"/>
    </w:rPr>
  </w:style>
  <w:style w:type="character" w:customStyle="1" w:styleId="Style9ptBoldUnderline4">
    <w:name w:val="Style 9 pt Bold Underline4"/>
    <w:rsid w:val="00B061DD"/>
    <w:rPr>
      <w:b/>
      <w:bCs/>
      <w:sz w:val="20"/>
      <w:u w:val="single"/>
    </w:rPr>
  </w:style>
  <w:style w:type="character" w:customStyle="1" w:styleId="titleblue14">
    <w:name w:val="titleblue14"/>
    <w:basedOn w:val="DefaultParagraphFont"/>
    <w:rsid w:val="00B061DD"/>
  </w:style>
  <w:style w:type="character" w:customStyle="1" w:styleId="StyleUnderlineCharChar9pt3">
    <w:name w:val="Style Underline Char Char + 9 pt3"/>
    <w:basedOn w:val="DefaultParagraphFont"/>
    <w:rsid w:val="00B061DD"/>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B061DD"/>
    <w:rPr>
      <w:sz w:val="20"/>
      <w:u w:val="single"/>
    </w:rPr>
  </w:style>
  <w:style w:type="character" w:customStyle="1" w:styleId="snapnoshots">
    <w:name w:val="snap_noshots"/>
    <w:basedOn w:val="DefaultParagraphFont"/>
    <w:rsid w:val="00B061DD"/>
  </w:style>
  <w:style w:type="character" w:customStyle="1" w:styleId="blox-headline">
    <w:name w:val="blox-headline"/>
    <w:rsid w:val="00B061DD"/>
  </w:style>
  <w:style w:type="character" w:customStyle="1" w:styleId="Heading2CharCharCharCharCharChar1CharChar">
    <w:name w:val="Heading 2 Char Char Char Char Char Char1 Char Char"/>
    <w:basedOn w:val="DefaultParagraphFont"/>
    <w:uiPriority w:val="99"/>
    <w:rsid w:val="00B061DD"/>
    <w:rPr>
      <w:rFonts w:ascii="Arial" w:hAnsi="Arial" w:cs="Arial" w:hint="default"/>
      <w:b/>
      <w:bCs/>
      <w:iCs/>
      <w:sz w:val="28"/>
      <w:lang w:val="en-US" w:eastAsia="en-US"/>
    </w:rPr>
  </w:style>
  <w:style w:type="character" w:customStyle="1" w:styleId="cat-date-line4">
    <w:name w:val="cat-date-line4"/>
    <w:basedOn w:val="DefaultParagraphFont"/>
    <w:rsid w:val="00B061DD"/>
  </w:style>
  <w:style w:type="character" w:customStyle="1" w:styleId="articledate">
    <w:name w:val="articledate"/>
    <w:basedOn w:val="DefaultParagraphFont"/>
    <w:rsid w:val="00B061DD"/>
  </w:style>
  <w:style w:type="character" w:customStyle="1" w:styleId="post-byline">
    <w:name w:val="post-byline"/>
    <w:basedOn w:val="DefaultParagraphFont"/>
    <w:rsid w:val="00B061DD"/>
  </w:style>
  <w:style w:type="character" w:customStyle="1" w:styleId="metadate0">
    <w:name w:val="meta_date"/>
    <w:basedOn w:val="DefaultParagraphFont"/>
    <w:rsid w:val="00B061DD"/>
  </w:style>
  <w:style w:type="character" w:customStyle="1" w:styleId="fa">
    <w:name w:val="fa"/>
    <w:basedOn w:val="DefaultParagraphFont"/>
    <w:rsid w:val="00B061DD"/>
  </w:style>
  <w:style w:type="character" w:customStyle="1" w:styleId="longname">
    <w:name w:val="longname"/>
    <w:basedOn w:val="DefaultParagraphFont"/>
    <w:rsid w:val="00B061DD"/>
  </w:style>
  <w:style w:type="character" w:customStyle="1" w:styleId="echocontainer">
    <w:name w:val="echo_container"/>
    <w:basedOn w:val="DefaultParagraphFont"/>
    <w:rsid w:val="00B061DD"/>
  </w:style>
  <w:style w:type="character" w:customStyle="1" w:styleId="comment-display">
    <w:name w:val="comment-display"/>
    <w:basedOn w:val="DefaultParagraphFont"/>
    <w:rsid w:val="00B061DD"/>
  </w:style>
  <w:style w:type="character" w:customStyle="1" w:styleId="echo-counter">
    <w:name w:val="echo-counter"/>
    <w:basedOn w:val="DefaultParagraphFont"/>
    <w:rsid w:val="00B061DD"/>
  </w:style>
  <w:style w:type="character" w:customStyle="1" w:styleId="discussion-policy">
    <w:name w:val="discussion-policy"/>
    <w:basedOn w:val="DefaultParagraphFont"/>
    <w:rsid w:val="00B061DD"/>
  </w:style>
  <w:style w:type="character" w:customStyle="1" w:styleId="echo-apps-conversations-streamcaption">
    <w:name w:val="echo-apps-conversations-streamcaption"/>
    <w:basedOn w:val="DefaultParagraphFont"/>
    <w:rsid w:val="00B061DD"/>
  </w:style>
  <w:style w:type="character" w:customStyle="1" w:styleId="echo-streamserver-controls-stream-item-text">
    <w:name w:val="echo-streamserver-controls-stream-item-text"/>
    <w:basedOn w:val="DefaultParagraphFont"/>
    <w:rsid w:val="00B061DD"/>
  </w:style>
  <w:style w:type="character" w:customStyle="1" w:styleId="echo-streamserver-controls-facepile-more">
    <w:name w:val="echo-streamserver-controls-facepile-more"/>
    <w:basedOn w:val="DefaultParagraphFont"/>
    <w:rsid w:val="00B061DD"/>
  </w:style>
  <w:style w:type="character" w:customStyle="1" w:styleId="echo-primaryfont">
    <w:name w:val="echo-primaryfont"/>
    <w:basedOn w:val="DefaultParagraphFont"/>
    <w:rsid w:val="00B061DD"/>
  </w:style>
  <w:style w:type="character" w:customStyle="1" w:styleId="wpsr-txt-headline">
    <w:name w:val="wpsr-txt-headline"/>
    <w:basedOn w:val="DefaultParagraphFont"/>
    <w:rsid w:val="00B061DD"/>
  </w:style>
  <w:style w:type="character" w:customStyle="1" w:styleId="asset-metabar-author">
    <w:name w:val="asset-metabar-author"/>
    <w:basedOn w:val="DefaultParagraphFont"/>
    <w:rsid w:val="00B061DD"/>
  </w:style>
  <w:style w:type="character" w:customStyle="1" w:styleId="asset-metabar-time">
    <w:name w:val="asset-metabar-time"/>
    <w:basedOn w:val="DefaultParagraphFont"/>
    <w:rsid w:val="00B061DD"/>
  </w:style>
  <w:style w:type="character" w:customStyle="1" w:styleId="eza-dateline">
    <w:name w:val="eza-dateline"/>
    <w:basedOn w:val="DefaultParagraphFont"/>
    <w:rsid w:val="00B061DD"/>
  </w:style>
  <w:style w:type="character" w:customStyle="1" w:styleId="eza-authors">
    <w:name w:val="eza-authors"/>
    <w:basedOn w:val="DefaultParagraphFont"/>
    <w:rsid w:val="00B061DD"/>
  </w:style>
  <w:style w:type="character" w:customStyle="1" w:styleId="csmstaff">
    <w:name w:val="csm_staff"/>
    <w:basedOn w:val="DefaultParagraphFont"/>
    <w:rsid w:val="00B061DD"/>
  </w:style>
  <w:style w:type="character" w:customStyle="1" w:styleId="article-timestamp">
    <w:name w:val="article-timestamp"/>
    <w:basedOn w:val="DefaultParagraphFont"/>
    <w:rsid w:val="00B061DD"/>
  </w:style>
  <w:style w:type="character" w:customStyle="1" w:styleId="byline-text">
    <w:name w:val="byline-text"/>
    <w:basedOn w:val="DefaultParagraphFont"/>
    <w:rsid w:val="00B061DD"/>
  </w:style>
  <w:style w:type="character" w:customStyle="1" w:styleId="slug-metadata-note">
    <w:name w:val="slug-metadata-note"/>
    <w:basedOn w:val="DefaultParagraphFont"/>
    <w:rsid w:val="00B061DD"/>
  </w:style>
  <w:style w:type="character" w:customStyle="1" w:styleId="drop-capped">
    <w:name w:val="drop-capped"/>
    <w:basedOn w:val="DefaultParagraphFont"/>
    <w:rsid w:val="00B061DD"/>
  </w:style>
  <w:style w:type="character" w:customStyle="1" w:styleId="thetitle">
    <w:name w:val="the_title"/>
    <w:basedOn w:val="DefaultParagraphFont"/>
    <w:rsid w:val="00B061DD"/>
  </w:style>
  <w:style w:type="character" w:customStyle="1" w:styleId="rupee">
    <w:name w:val="rupee"/>
    <w:basedOn w:val="DefaultParagraphFont"/>
    <w:rsid w:val="00B061DD"/>
  </w:style>
  <w:style w:type="character" w:customStyle="1" w:styleId="grey1">
    <w:name w:val="grey1"/>
    <w:basedOn w:val="DefaultParagraphFont"/>
    <w:rsid w:val="00B061DD"/>
  </w:style>
  <w:style w:type="character" w:customStyle="1" w:styleId="bureau">
    <w:name w:val="bureau"/>
    <w:basedOn w:val="DefaultParagraphFont"/>
    <w:rsid w:val="00B061DD"/>
  </w:style>
  <w:style w:type="character" w:customStyle="1" w:styleId="reporttitle">
    <w:name w:val="report_title"/>
    <w:basedOn w:val="DefaultParagraphFont"/>
    <w:rsid w:val="00B06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brandonmagner.substack.com/p/does-the-nlrb-actually-matter" TargetMode="External"/><Relationship Id="rId3" Type="http://schemas.openxmlformats.org/officeDocument/2006/relationships/styles" Target="styles.xml"/><Relationship Id="rId21" Type="http://schemas.openxmlformats.org/officeDocument/2006/relationships/hyperlink" Target="https://www.pbs.org/newshour/economy/consumer-confidence-dips-modestly-in-october-as-potential-recession-markers-remain//HS"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climate.sustainability-directory.com/term/regulatory-certainty/" TargetMode="External"/><Relationship Id="rId2" Type="http://schemas.openxmlformats.org/officeDocument/2006/relationships/numbering" Target="numbering.xml"/><Relationship Id="rId16" Type="http://schemas.openxmlformats.org/officeDocument/2006/relationships/hyperlink" Target="https://www.nytimes.com/2025/06/11/business/economy/la-protests-immigrants-unions.html" TargetMode="External"/><Relationship Id="rId20" Type="http://schemas.openxmlformats.org/officeDocument/2006/relationships/hyperlink" Target="http://foreignpolicy.com/2018/02/15/the-militarys-readiness-scam-worked-ag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climate.sustainability-directory.com/term/regulatory-certainty/"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huffpost.com/entry/democrats-propose-overtime-pay-for-farm-workers-to-rectify-racial-injustice_n_5b2fd809e4b0321a01d2660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108</Pages>
  <Words>58764</Words>
  <Characters>334958</Characters>
  <Application>Microsoft Office Word</Application>
  <DocSecurity>0</DocSecurity>
  <Lines>2791</Lines>
  <Paragraphs>785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2025-11-06T19:23:00Z</dcterms:created>
  <dcterms:modified xsi:type="dcterms:W3CDTF">2025-11-06T19:43:00Z</dcterms:modified>
</cp:coreProperties>
</file>